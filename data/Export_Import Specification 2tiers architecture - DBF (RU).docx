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EF408" w14:textId="77777777" w:rsidR="008E6D95" w:rsidRPr="00CA6859" w:rsidRDefault="00EC4EE9" w:rsidP="00AE28FF">
      <w:pPr>
        <w:pStyle w:val="BodyTextIndent2"/>
        <w:ind w:left="0" w:firstLine="0"/>
        <w:rPr>
          <w:lang w:val="ru-RU"/>
        </w:rPr>
      </w:pPr>
      <w:r w:rsidRPr="00CA6859">
        <w:rPr>
          <w:noProof/>
          <w:lang w:val="uk-UA" w:eastAsia="uk-UA"/>
        </w:rPr>
        <w:drawing>
          <wp:inline distT="0" distB="0" distL="0" distR="0" wp14:anchorId="143F0B57" wp14:editId="143F0B58">
            <wp:extent cx="3314700" cy="676275"/>
            <wp:effectExtent l="19050" t="0" r="0" b="0"/>
            <wp:docPr id="1" name="Picture 1" descr="SS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logo2"/>
                    <pic:cNvPicPr>
                      <a:picLocks noChangeAspect="1" noChangeArrowheads="1"/>
                    </pic:cNvPicPr>
                  </pic:nvPicPr>
                  <pic:blipFill>
                    <a:blip r:embed="rId8" cstate="print"/>
                    <a:srcRect/>
                    <a:stretch>
                      <a:fillRect/>
                    </a:stretch>
                  </pic:blipFill>
                  <pic:spPr bwMode="auto">
                    <a:xfrm>
                      <a:off x="0" y="0"/>
                      <a:ext cx="3314700" cy="676275"/>
                    </a:xfrm>
                    <a:prstGeom prst="rect">
                      <a:avLst/>
                    </a:prstGeom>
                    <a:noFill/>
                    <a:ln w="9525">
                      <a:noFill/>
                      <a:miter lim="800000"/>
                      <a:headEnd/>
                      <a:tailEnd/>
                    </a:ln>
                  </pic:spPr>
                </pic:pic>
              </a:graphicData>
            </a:graphic>
          </wp:inline>
        </w:drawing>
      </w:r>
    </w:p>
    <w:p w14:paraId="143EF409" w14:textId="77777777" w:rsidR="008E6D95" w:rsidRPr="00CA6859" w:rsidRDefault="008E6D95">
      <w:pPr>
        <w:pStyle w:val="Title"/>
        <w:jc w:val="right"/>
        <w:rPr>
          <w:lang w:val="ru-RU"/>
        </w:rPr>
      </w:pPr>
    </w:p>
    <w:p w14:paraId="143EF40A" w14:textId="77777777" w:rsidR="008E6D95" w:rsidRPr="00CA6859" w:rsidRDefault="008E6D95">
      <w:pPr>
        <w:pStyle w:val="Title"/>
        <w:jc w:val="right"/>
        <w:rPr>
          <w:lang w:val="ru-RU"/>
        </w:rPr>
      </w:pPr>
    </w:p>
    <w:p w14:paraId="143EF40B" w14:textId="77777777" w:rsidR="008E6D95" w:rsidRPr="00CA6859" w:rsidRDefault="008E6D95">
      <w:pPr>
        <w:pStyle w:val="Title"/>
        <w:jc w:val="right"/>
        <w:rPr>
          <w:lang w:val="ru-RU"/>
        </w:rPr>
      </w:pPr>
    </w:p>
    <w:p w14:paraId="143EF40C" w14:textId="77777777" w:rsidR="008E6D95" w:rsidRPr="00CA6859" w:rsidRDefault="008E6D95">
      <w:pPr>
        <w:pStyle w:val="Title"/>
        <w:jc w:val="right"/>
        <w:rPr>
          <w:lang w:val="ru-RU"/>
        </w:rPr>
      </w:pPr>
    </w:p>
    <w:p w14:paraId="143EF40D" w14:textId="77777777" w:rsidR="008E6D95" w:rsidRPr="00CA6859" w:rsidRDefault="008E6D95">
      <w:pPr>
        <w:pStyle w:val="Title"/>
        <w:jc w:val="right"/>
        <w:rPr>
          <w:lang w:val="ru-RU"/>
        </w:rPr>
      </w:pPr>
    </w:p>
    <w:p w14:paraId="143EF40E" w14:textId="77777777" w:rsidR="008E6D95" w:rsidRPr="00CA6859" w:rsidRDefault="008E6D95">
      <w:pPr>
        <w:pStyle w:val="Title"/>
        <w:jc w:val="right"/>
        <w:rPr>
          <w:lang w:val="ru-RU"/>
        </w:rPr>
      </w:pPr>
    </w:p>
    <w:p w14:paraId="143EF40F" w14:textId="77777777" w:rsidR="008E6D95" w:rsidRPr="00CA6859" w:rsidRDefault="008E6D95">
      <w:pPr>
        <w:pStyle w:val="Title"/>
        <w:jc w:val="right"/>
        <w:rPr>
          <w:lang w:val="ru-RU"/>
        </w:rPr>
      </w:pPr>
    </w:p>
    <w:p w14:paraId="143EF410" w14:textId="77777777" w:rsidR="008E6D95" w:rsidRPr="00CA6859" w:rsidRDefault="008E6D95">
      <w:pPr>
        <w:pStyle w:val="Title"/>
        <w:jc w:val="right"/>
        <w:rPr>
          <w:lang w:val="ru-RU"/>
        </w:rPr>
      </w:pPr>
    </w:p>
    <w:p w14:paraId="143EF411" w14:textId="77777777" w:rsidR="008E6D95" w:rsidRPr="00CA6859" w:rsidRDefault="008E6D95">
      <w:pPr>
        <w:pStyle w:val="Title"/>
        <w:jc w:val="right"/>
        <w:rPr>
          <w:lang w:val="ru-RU"/>
        </w:rPr>
      </w:pPr>
    </w:p>
    <w:p w14:paraId="143EF412" w14:textId="77777777" w:rsidR="008E6D95" w:rsidRPr="00CA6859" w:rsidRDefault="008E6D95">
      <w:pPr>
        <w:pStyle w:val="Title"/>
        <w:jc w:val="right"/>
        <w:rPr>
          <w:lang w:val="ru-RU"/>
        </w:rPr>
      </w:pPr>
    </w:p>
    <w:p w14:paraId="143EF413" w14:textId="77777777" w:rsidR="00F73466" w:rsidRPr="00CA6859" w:rsidRDefault="005556B8">
      <w:pPr>
        <w:jc w:val="right"/>
        <w:rPr>
          <w:rFonts w:ascii="Arial" w:hAnsi="Arial" w:cs="Arial"/>
          <w:b/>
          <w:sz w:val="52"/>
          <w:szCs w:val="52"/>
          <w:lang w:val="ru-RU"/>
        </w:rPr>
      </w:pPr>
      <w:r w:rsidRPr="00CA6859">
        <w:rPr>
          <w:rFonts w:ascii="Arial" w:hAnsi="Arial" w:cs="Arial"/>
          <w:b/>
          <w:sz w:val="52"/>
          <w:szCs w:val="52"/>
          <w:lang w:val="ru-RU"/>
        </w:rPr>
        <w:t>Система</w:t>
      </w:r>
    </w:p>
    <w:p w14:paraId="143EF414" w14:textId="77777777" w:rsidR="00F73466" w:rsidRPr="00CA6859" w:rsidRDefault="005556B8">
      <w:pPr>
        <w:jc w:val="right"/>
        <w:rPr>
          <w:rFonts w:ascii="Arial" w:hAnsi="Arial" w:cs="Arial"/>
          <w:b/>
          <w:sz w:val="72"/>
          <w:szCs w:val="72"/>
          <w:lang w:val="ru-RU"/>
        </w:rPr>
      </w:pPr>
      <w:r w:rsidRPr="00CA6859">
        <w:rPr>
          <w:rFonts w:ascii="Arial" w:hAnsi="Arial" w:cs="Arial"/>
          <w:b/>
          <w:sz w:val="72"/>
          <w:szCs w:val="72"/>
          <w:lang w:val="ru-RU"/>
        </w:rPr>
        <w:t>SalesWorks® Enterprise</w:t>
      </w:r>
    </w:p>
    <w:p w14:paraId="143EF415" w14:textId="77777777" w:rsidR="008E6D95" w:rsidRPr="00CA6859" w:rsidRDefault="008E6D95">
      <w:pPr>
        <w:pStyle w:val="Title"/>
        <w:jc w:val="right"/>
        <w:rPr>
          <w:lang w:val="ru-RU"/>
        </w:rPr>
      </w:pPr>
    </w:p>
    <w:p w14:paraId="143EF416" w14:textId="77777777" w:rsidR="008E6D95" w:rsidRPr="00CA6859" w:rsidRDefault="008E6D95">
      <w:pPr>
        <w:pStyle w:val="Title"/>
        <w:jc w:val="right"/>
        <w:rPr>
          <w:lang w:val="ru-RU"/>
        </w:rPr>
      </w:pPr>
    </w:p>
    <w:p w14:paraId="348D6290" w14:textId="77777777" w:rsidR="001B2FDE" w:rsidRPr="00CA6859" w:rsidRDefault="001B2FDE" w:rsidP="001B2FDE">
      <w:pPr>
        <w:jc w:val="right"/>
        <w:outlineLvl w:val="0"/>
        <w:rPr>
          <w:rFonts w:ascii="Arial" w:hAnsi="Arial" w:cs="Arial"/>
          <w:b/>
          <w:sz w:val="32"/>
          <w:szCs w:val="32"/>
          <w:lang w:val="ru-RU"/>
        </w:rPr>
      </w:pPr>
      <w:bookmarkStart w:id="0" w:name="_Toc420948216"/>
      <w:r w:rsidRPr="00CA6859">
        <w:rPr>
          <w:rFonts w:ascii="Arial" w:hAnsi="Arial" w:cs="Arial"/>
          <w:b/>
          <w:sz w:val="32"/>
          <w:szCs w:val="32"/>
          <w:lang w:val="ru-RU"/>
        </w:rPr>
        <w:t>Спецификация подсистемы экспорта/импорта</w:t>
      </w:r>
      <w:bookmarkEnd w:id="0"/>
    </w:p>
    <w:p w14:paraId="2F0AEB4E" w14:textId="77777777" w:rsidR="001B2FDE" w:rsidRPr="00CA6859" w:rsidRDefault="001B2FDE" w:rsidP="001B2FDE">
      <w:pPr>
        <w:jc w:val="right"/>
        <w:rPr>
          <w:rFonts w:ascii="Arial" w:hAnsi="Arial" w:cs="Arial"/>
          <w:b/>
          <w:sz w:val="32"/>
          <w:szCs w:val="32"/>
          <w:lang w:val="ru-RU"/>
        </w:rPr>
      </w:pPr>
      <w:r w:rsidRPr="00CA6859">
        <w:rPr>
          <w:rFonts w:ascii="Arial" w:hAnsi="Arial" w:cs="Arial"/>
          <w:b/>
          <w:sz w:val="32"/>
          <w:szCs w:val="32"/>
          <w:lang w:val="ru-RU"/>
        </w:rPr>
        <w:t>данных в/из DBF-файлов</w:t>
      </w:r>
    </w:p>
    <w:p w14:paraId="54A07EAD" w14:textId="3694C1BA" w:rsidR="000C10A8" w:rsidRPr="00CA6859" w:rsidRDefault="00500034" w:rsidP="001B35BA">
      <w:pPr>
        <w:jc w:val="right"/>
        <w:rPr>
          <w:rFonts w:ascii="Arial" w:hAnsi="Arial" w:cs="Arial"/>
          <w:b/>
          <w:sz w:val="32"/>
          <w:szCs w:val="32"/>
          <w:lang w:val="ru-RU"/>
        </w:rPr>
      </w:pPr>
      <w:r w:rsidRPr="00CA6859">
        <w:rPr>
          <w:rFonts w:ascii="Arial" w:hAnsi="Arial" w:cs="Arial"/>
          <w:b/>
          <w:sz w:val="32"/>
          <w:szCs w:val="32"/>
          <w:lang w:val="ru-RU"/>
        </w:rPr>
        <w:t>из</w:t>
      </w:r>
      <w:r w:rsidR="001B2FDE" w:rsidRPr="00CA6859">
        <w:rPr>
          <w:rFonts w:ascii="Arial" w:hAnsi="Arial" w:cs="Arial"/>
          <w:b/>
          <w:sz w:val="32"/>
          <w:szCs w:val="32"/>
          <w:lang w:val="ru-RU"/>
        </w:rPr>
        <w:t>/</w:t>
      </w:r>
      <w:r w:rsidRPr="00CA6859">
        <w:rPr>
          <w:rFonts w:ascii="Arial" w:hAnsi="Arial" w:cs="Arial"/>
          <w:b/>
          <w:sz w:val="32"/>
          <w:szCs w:val="32"/>
          <w:lang w:val="ru-RU"/>
        </w:rPr>
        <w:t xml:space="preserve">в </w:t>
      </w:r>
      <w:r w:rsidR="001B2FDE" w:rsidRPr="00CA6859">
        <w:rPr>
          <w:rFonts w:ascii="Arial" w:hAnsi="Arial" w:cs="Arial"/>
          <w:b/>
          <w:sz w:val="32"/>
          <w:szCs w:val="32"/>
          <w:lang w:val="ru-RU"/>
        </w:rPr>
        <w:t>центральную БД</w:t>
      </w:r>
    </w:p>
    <w:p w14:paraId="143EF419" w14:textId="77777777" w:rsidR="008E6D95" w:rsidRPr="00CA6859" w:rsidRDefault="008E6D95">
      <w:pPr>
        <w:pStyle w:val="Title"/>
        <w:jc w:val="right"/>
        <w:rPr>
          <w:lang w:val="ru-RU"/>
        </w:rPr>
      </w:pPr>
    </w:p>
    <w:p w14:paraId="143EF41A" w14:textId="77777777" w:rsidR="008E6D95" w:rsidRPr="00DB09B8" w:rsidRDefault="008E6D95">
      <w:pPr>
        <w:pStyle w:val="Title"/>
        <w:jc w:val="right"/>
        <w:rPr>
          <w:color w:val="FF0000"/>
          <w:lang w:val="ru-RU"/>
        </w:rPr>
      </w:pPr>
      <w:r w:rsidRPr="00DB09B8">
        <w:rPr>
          <w:color w:val="FF0000"/>
          <w:lang w:val="ru-RU"/>
        </w:rPr>
        <w:t> </w:t>
      </w:r>
    </w:p>
    <w:p w14:paraId="0E8581FA" w14:textId="77777777" w:rsidR="001B2FDE" w:rsidRPr="00FD630B" w:rsidRDefault="001B2FDE" w:rsidP="001B35BA">
      <w:pPr>
        <w:jc w:val="right"/>
        <w:rPr>
          <w:rFonts w:ascii="Arial" w:hAnsi="Arial" w:cs="Arial"/>
          <w:b/>
          <w:sz w:val="32"/>
          <w:szCs w:val="32"/>
          <w:lang w:val="ru-RU"/>
        </w:rPr>
      </w:pPr>
      <w:r w:rsidRPr="00FD630B">
        <w:rPr>
          <w:rFonts w:ascii="Arial" w:hAnsi="Arial" w:cs="Arial"/>
          <w:b/>
          <w:sz w:val="32"/>
          <w:szCs w:val="32"/>
          <w:lang w:val="ru-RU"/>
        </w:rPr>
        <w:t>Версия протокола обмена</w:t>
      </w:r>
    </w:p>
    <w:p w14:paraId="143EF41C" w14:textId="4D0F03B6" w:rsidR="008E6D95" w:rsidRPr="00FD630B" w:rsidRDefault="00FD630B" w:rsidP="001B35BA">
      <w:pPr>
        <w:jc w:val="right"/>
        <w:rPr>
          <w:rFonts w:ascii="Arial" w:hAnsi="Arial" w:cs="Arial"/>
          <w:b/>
          <w:sz w:val="32"/>
          <w:szCs w:val="32"/>
          <w:lang w:val="ru-RU"/>
        </w:rPr>
      </w:pPr>
      <w:r>
        <w:rPr>
          <w:rFonts w:ascii="Arial" w:hAnsi="Arial" w:cs="Arial"/>
          <w:b/>
          <w:sz w:val="32"/>
          <w:szCs w:val="32"/>
          <w:lang w:val="ru-RU"/>
        </w:rPr>
        <w:t>2</w:t>
      </w:r>
      <w:r w:rsidR="005556B8" w:rsidRPr="00FD630B">
        <w:rPr>
          <w:rFonts w:ascii="Arial" w:hAnsi="Arial" w:cs="Arial"/>
          <w:b/>
          <w:sz w:val="32"/>
          <w:szCs w:val="32"/>
          <w:lang w:val="ru-RU"/>
        </w:rPr>
        <w:t>.</w:t>
      </w:r>
      <w:r w:rsidR="00C6246E" w:rsidRPr="00FD630B">
        <w:rPr>
          <w:rFonts w:ascii="Arial" w:hAnsi="Arial" w:cs="Arial"/>
          <w:b/>
          <w:sz w:val="32"/>
          <w:szCs w:val="32"/>
          <w:lang w:val="ru-RU"/>
        </w:rPr>
        <w:t>2</w:t>
      </w:r>
      <w:r w:rsidRPr="00FD630B">
        <w:rPr>
          <w:rFonts w:ascii="Arial" w:hAnsi="Arial" w:cs="Arial"/>
          <w:b/>
          <w:sz w:val="32"/>
          <w:szCs w:val="32"/>
          <w:lang w:val="ru-RU"/>
        </w:rPr>
        <w:t>9</w:t>
      </w:r>
    </w:p>
    <w:p w14:paraId="143EF41D" w14:textId="77777777" w:rsidR="008E6D95" w:rsidRPr="00CA6859" w:rsidRDefault="008E6D95">
      <w:pPr>
        <w:pStyle w:val="Title"/>
        <w:jc w:val="right"/>
        <w:rPr>
          <w:sz w:val="28"/>
          <w:szCs w:val="28"/>
          <w:lang w:val="ru-RU"/>
        </w:rPr>
      </w:pPr>
    </w:p>
    <w:p w14:paraId="143EF41E" w14:textId="77777777" w:rsidR="008D6E03" w:rsidRPr="00CA6859" w:rsidRDefault="008D6E03">
      <w:pPr>
        <w:pStyle w:val="Title"/>
        <w:jc w:val="right"/>
        <w:rPr>
          <w:sz w:val="28"/>
          <w:szCs w:val="28"/>
          <w:lang w:val="ru-RU"/>
        </w:rPr>
      </w:pPr>
    </w:p>
    <w:p w14:paraId="143EF41F" w14:textId="77777777" w:rsidR="008D6E03" w:rsidRPr="00CA6859" w:rsidRDefault="008D6E03">
      <w:pPr>
        <w:pStyle w:val="Title"/>
        <w:jc w:val="right"/>
        <w:rPr>
          <w:sz w:val="28"/>
          <w:szCs w:val="28"/>
          <w:lang w:val="ru-RU"/>
        </w:rPr>
      </w:pPr>
    </w:p>
    <w:p w14:paraId="143EF420" w14:textId="77777777" w:rsidR="008D6E03" w:rsidRPr="00CA6859" w:rsidRDefault="008D6E03">
      <w:pPr>
        <w:pStyle w:val="Title"/>
        <w:jc w:val="right"/>
        <w:rPr>
          <w:sz w:val="28"/>
          <w:szCs w:val="28"/>
          <w:lang w:val="ru-RU"/>
        </w:rPr>
      </w:pPr>
    </w:p>
    <w:p w14:paraId="143EF421" w14:textId="77777777" w:rsidR="008D6E03" w:rsidRPr="00CA6859" w:rsidRDefault="008D6E03">
      <w:pPr>
        <w:pStyle w:val="Title"/>
        <w:jc w:val="right"/>
        <w:rPr>
          <w:sz w:val="28"/>
          <w:szCs w:val="28"/>
          <w:lang w:val="ru-RU"/>
        </w:rPr>
      </w:pPr>
    </w:p>
    <w:p w14:paraId="143EF425" w14:textId="77777777" w:rsidR="008D6E03" w:rsidRPr="00CA6859" w:rsidRDefault="008D6E03">
      <w:pPr>
        <w:pStyle w:val="Title"/>
        <w:jc w:val="right"/>
        <w:rPr>
          <w:sz w:val="28"/>
          <w:szCs w:val="28"/>
          <w:lang w:val="ru-RU"/>
        </w:rPr>
      </w:pPr>
    </w:p>
    <w:p w14:paraId="76F156C4" w14:textId="77777777" w:rsidR="001B2FDE" w:rsidRPr="00CA6859" w:rsidRDefault="001B2FDE" w:rsidP="001B2FDE">
      <w:pPr>
        <w:jc w:val="center"/>
        <w:outlineLvl w:val="0"/>
        <w:rPr>
          <w:lang w:val="ru-RU"/>
        </w:rPr>
      </w:pPr>
      <w:bookmarkStart w:id="1" w:name="_Toc420948217"/>
      <w:r w:rsidRPr="00CA6859">
        <w:rPr>
          <w:lang w:val="ru-RU"/>
        </w:rPr>
        <w:t>Компания SoftServe, Inc</w:t>
      </w:r>
      <w:bookmarkEnd w:id="1"/>
    </w:p>
    <w:p w14:paraId="143EF427" w14:textId="37280113" w:rsidR="008E6D95" w:rsidRPr="0095183B" w:rsidRDefault="00BE5F28" w:rsidP="001B35BA">
      <w:pPr>
        <w:jc w:val="center"/>
        <w:rPr>
          <w:lang w:val="en-US"/>
        </w:rPr>
      </w:pPr>
      <w:r w:rsidRPr="00CA6859">
        <w:rPr>
          <w:lang w:val="ru-RU"/>
        </w:rPr>
        <w:t>2002 - 201</w:t>
      </w:r>
      <w:r w:rsidR="00425A4D">
        <w:rPr>
          <w:lang w:val="en-US"/>
        </w:rPr>
        <w:t>8</w:t>
      </w:r>
    </w:p>
    <w:p w14:paraId="143EF429" w14:textId="77777777" w:rsidR="008E6D95" w:rsidRPr="00CA6859" w:rsidRDefault="008E6D95" w:rsidP="0075072F">
      <w:pPr>
        <w:rPr>
          <w:lang w:val="ru-RU"/>
        </w:rPr>
        <w:sectPr w:rsidR="008E6D95" w:rsidRPr="00CA6859">
          <w:footerReference w:type="default" r:id="rId9"/>
          <w:pgSz w:w="12240" w:h="15840"/>
          <w:pgMar w:top="1440" w:right="900" w:bottom="1440" w:left="1080" w:header="708" w:footer="708" w:gutter="0"/>
          <w:cols w:space="720"/>
          <w:docGrid w:linePitch="360"/>
        </w:sectPr>
      </w:pPr>
    </w:p>
    <w:p w14:paraId="461D6AC3" w14:textId="6E70E0A5" w:rsidR="001B2FDE" w:rsidRPr="00CA6859" w:rsidRDefault="00FF684C" w:rsidP="00FF684C">
      <w:pPr>
        <w:pStyle w:val="TOC1"/>
        <w:tabs>
          <w:tab w:val="clear" w:pos="9710"/>
          <w:tab w:val="center" w:pos="4860"/>
          <w:tab w:val="right" w:pos="9720"/>
        </w:tabs>
        <w:jc w:val="left"/>
        <w:rPr>
          <w:rFonts w:ascii="Arial" w:hAnsi="Arial" w:cs="Arial"/>
          <w:lang w:val="ru-RU"/>
        </w:rPr>
      </w:pPr>
      <w:r>
        <w:rPr>
          <w:rFonts w:ascii="Arial" w:hAnsi="Arial" w:cs="Arial"/>
          <w:lang w:val="ru-RU"/>
        </w:rPr>
        <w:lastRenderedPageBreak/>
        <w:tab/>
      </w:r>
      <w:r w:rsidR="001B2FDE" w:rsidRPr="00CA6859">
        <w:rPr>
          <w:rFonts w:ascii="Arial" w:hAnsi="Arial" w:cs="Arial"/>
          <w:lang w:val="ru-RU"/>
        </w:rPr>
        <w:t>Содержание</w:t>
      </w:r>
      <w:r>
        <w:rPr>
          <w:rFonts w:ascii="Arial" w:hAnsi="Arial" w:cs="Arial"/>
          <w:lang w:val="ru-RU"/>
        </w:rPr>
        <w:tab/>
      </w:r>
      <w:r>
        <w:rPr>
          <w:rFonts w:ascii="Arial" w:hAnsi="Arial" w:cs="Arial"/>
          <w:lang w:val="ru-RU"/>
        </w:rPr>
        <w:tab/>
      </w:r>
    </w:p>
    <w:p w14:paraId="52D57399" w14:textId="77777777" w:rsidR="0023650D" w:rsidRDefault="00C0492F">
      <w:pPr>
        <w:pStyle w:val="TOC1"/>
        <w:rPr>
          <w:rFonts w:asciiTheme="minorHAnsi" w:eastAsiaTheme="minorEastAsia" w:hAnsiTheme="minorHAnsi" w:cstheme="minorBidi"/>
          <w:b w:val="0"/>
          <w:bCs w:val="0"/>
          <w:noProof/>
          <w:sz w:val="22"/>
          <w:szCs w:val="22"/>
          <w:lang w:val="uk-UA" w:eastAsia="uk-UA"/>
        </w:rPr>
      </w:pPr>
      <w:r w:rsidRPr="00CA6859">
        <w:rPr>
          <w:lang w:val="ru-RU"/>
        </w:rPr>
        <w:fldChar w:fldCharType="begin"/>
      </w:r>
      <w:r w:rsidR="00A732F6" w:rsidRPr="00CA6859">
        <w:rPr>
          <w:lang w:val="ru-RU"/>
        </w:rPr>
        <w:instrText xml:space="preserve"> TOC \o "1-3" \h \z \u </w:instrText>
      </w:r>
      <w:r w:rsidRPr="00CA6859">
        <w:rPr>
          <w:lang w:val="ru-RU"/>
        </w:rPr>
        <w:fldChar w:fldCharType="separate"/>
      </w:r>
      <w:hyperlink w:anchor="_Toc420948216" w:history="1">
        <w:r w:rsidR="0023650D" w:rsidRPr="00941441">
          <w:rPr>
            <w:rStyle w:val="Hyperlink"/>
            <w:rFonts w:ascii="Arial" w:hAnsi="Arial" w:cs="Arial"/>
            <w:noProof/>
            <w:lang w:val="ru-RU"/>
          </w:rPr>
          <w:t>Спецификация подсистемы экспорта/импорта</w:t>
        </w:r>
        <w:r w:rsidR="0023650D">
          <w:rPr>
            <w:noProof/>
            <w:webHidden/>
          </w:rPr>
          <w:tab/>
        </w:r>
        <w:r w:rsidR="0023650D">
          <w:rPr>
            <w:noProof/>
            <w:webHidden/>
          </w:rPr>
          <w:fldChar w:fldCharType="begin"/>
        </w:r>
        <w:r w:rsidR="0023650D">
          <w:rPr>
            <w:noProof/>
            <w:webHidden/>
          </w:rPr>
          <w:instrText xml:space="preserve"> PAGEREF _Toc420948216 \h </w:instrText>
        </w:r>
        <w:r w:rsidR="0023650D">
          <w:rPr>
            <w:noProof/>
            <w:webHidden/>
          </w:rPr>
        </w:r>
        <w:r w:rsidR="0023650D">
          <w:rPr>
            <w:noProof/>
            <w:webHidden/>
          </w:rPr>
          <w:fldChar w:fldCharType="separate"/>
        </w:r>
        <w:r w:rsidR="0023650D">
          <w:rPr>
            <w:noProof/>
            <w:webHidden/>
          </w:rPr>
          <w:t>1</w:t>
        </w:r>
        <w:r w:rsidR="0023650D">
          <w:rPr>
            <w:noProof/>
            <w:webHidden/>
          </w:rPr>
          <w:fldChar w:fldCharType="end"/>
        </w:r>
      </w:hyperlink>
    </w:p>
    <w:p w14:paraId="61C08F52" w14:textId="77777777" w:rsidR="0023650D" w:rsidRDefault="00072E09">
      <w:pPr>
        <w:pStyle w:val="TOC1"/>
        <w:rPr>
          <w:rFonts w:asciiTheme="minorHAnsi" w:eastAsiaTheme="minorEastAsia" w:hAnsiTheme="minorHAnsi" w:cstheme="minorBidi"/>
          <w:b w:val="0"/>
          <w:bCs w:val="0"/>
          <w:noProof/>
          <w:sz w:val="22"/>
          <w:szCs w:val="22"/>
          <w:lang w:val="uk-UA" w:eastAsia="uk-UA"/>
        </w:rPr>
      </w:pPr>
      <w:hyperlink w:anchor="_Toc420948217" w:history="1">
        <w:r w:rsidR="0023650D" w:rsidRPr="00941441">
          <w:rPr>
            <w:rStyle w:val="Hyperlink"/>
            <w:noProof/>
            <w:lang w:val="ru-RU"/>
          </w:rPr>
          <w:t>Компания SoftServe, Inc</w:t>
        </w:r>
        <w:r w:rsidR="0023650D">
          <w:rPr>
            <w:noProof/>
            <w:webHidden/>
          </w:rPr>
          <w:tab/>
        </w:r>
        <w:r w:rsidR="0023650D">
          <w:rPr>
            <w:noProof/>
            <w:webHidden/>
          </w:rPr>
          <w:fldChar w:fldCharType="begin"/>
        </w:r>
        <w:r w:rsidR="0023650D">
          <w:rPr>
            <w:noProof/>
            <w:webHidden/>
          </w:rPr>
          <w:instrText xml:space="preserve"> PAGEREF _Toc420948217 \h </w:instrText>
        </w:r>
        <w:r w:rsidR="0023650D">
          <w:rPr>
            <w:noProof/>
            <w:webHidden/>
          </w:rPr>
        </w:r>
        <w:r w:rsidR="0023650D">
          <w:rPr>
            <w:noProof/>
            <w:webHidden/>
          </w:rPr>
          <w:fldChar w:fldCharType="separate"/>
        </w:r>
        <w:r w:rsidR="0023650D">
          <w:rPr>
            <w:noProof/>
            <w:webHidden/>
          </w:rPr>
          <w:t>1</w:t>
        </w:r>
        <w:r w:rsidR="0023650D">
          <w:rPr>
            <w:noProof/>
            <w:webHidden/>
          </w:rPr>
          <w:fldChar w:fldCharType="end"/>
        </w:r>
      </w:hyperlink>
    </w:p>
    <w:p w14:paraId="3347155B" w14:textId="77777777" w:rsidR="0023650D" w:rsidRDefault="00072E09">
      <w:pPr>
        <w:pStyle w:val="TOC1"/>
        <w:tabs>
          <w:tab w:val="left" w:pos="480"/>
        </w:tabs>
        <w:rPr>
          <w:rFonts w:asciiTheme="minorHAnsi" w:eastAsiaTheme="minorEastAsia" w:hAnsiTheme="minorHAnsi" w:cstheme="minorBidi"/>
          <w:b w:val="0"/>
          <w:bCs w:val="0"/>
          <w:noProof/>
          <w:sz w:val="22"/>
          <w:szCs w:val="22"/>
          <w:lang w:val="uk-UA" w:eastAsia="uk-UA"/>
        </w:rPr>
      </w:pPr>
      <w:hyperlink w:anchor="_Toc420948218" w:history="1">
        <w:r w:rsidR="0023650D" w:rsidRPr="00941441">
          <w:rPr>
            <w:rStyle w:val="Hyperlink"/>
            <w:noProof/>
            <w:lang w:val="ru-RU"/>
          </w:rPr>
          <w:t>1.</w:t>
        </w:r>
        <w:r w:rsidR="0023650D">
          <w:rPr>
            <w:rFonts w:asciiTheme="minorHAnsi" w:eastAsiaTheme="minorEastAsia" w:hAnsiTheme="minorHAnsi" w:cstheme="minorBidi"/>
            <w:b w:val="0"/>
            <w:bCs w:val="0"/>
            <w:noProof/>
            <w:sz w:val="22"/>
            <w:szCs w:val="22"/>
            <w:lang w:val="uk-UA" w:eastAsia="uk-UA"/>
          </w:rPr>
          <w:tab/>
        </w:r>
        <w:r w:rsidR="0023650D" w:rsidRPr="00941441">
          <w:rPr>
            <w:rStyle w:val="Hyperlink"/>
            <w:noProof/>
            <w:lang w:val="ru-RU"/>
          </w:rPr>
          <w:t>Общая информация</w:t>
        </w:r>
        <w:r w:rsidR="0023650D">
          <w:rPr>
            <w:noProof/>
            <w:webHidden/>
          </w:rPr>
          <w:tab/>
        </w:r>
        <w:r w:rsidR="0023650D">
          <w:rPr>
            <w:noProof/>
            <w:webHidden/>
          </w:rPr>
          <w:fldChar w:fldCharType="begin"/>
        </w:r>
        <w:r w:rsidR="0023650D">
          <w:rPr>
            <w:noProof/>
            <w:webHidden/>
          </w:rPr>
          <w:instrText xml:space="preserve"> PAGEREF _Toc420948218 \h </w:instrText>
        </w:r>
        <w:r w:rsidR="0023650D">
          <w:rPr>
            <w:noProof/>
            <w:webHidden/>
          </w:rPr>
        </w:r>
        <w:r w:rsidR="0023650D">
          <w:rPr>
            <w:noProof/>
            <w:webHidden/>
          </w:rPr>
          <w:fldChar w:fldCharType="separate"/>
        </w:r>
        <w:r w:rsidR="0023650D">
          <w:rPr>
            <w:noProof/>
            <w:webHidden/>
          </w:rPr>
          <w:t>8</w:t>
        </w:r>
        <w:r w:rsidR="0023650D">
          <w:rPr>
            <w:noProof/>
            <w:webHidden/>
          </w:rPr>
          <w:fldChar w:fldCharType="end"/>
        </w:r>
      </w:hyperlink>
    </w:p>
    <w:p w14:paraId="490B125C" w14:textId="77777777" w:rsidR="0023650D" w:rsidRDefault="00072E09">
      <w:pPr>
        <w:pStyle w:val="TOC1"/>
        <w:tabs>
          <w:tab w:val="left" w:pos="480"/>
        </w:tabs>
        <w:rPr>
          <w:rFonts w:asciiTheme="minorHAnsi" w:eastAsiaTheme="minorEastAsia" w:hAnsiTheme="minorHAnsi" w:cstheme="minorBidi"/>
          <w:b w:val="0"/>
          <w:bCs w:val="0"/>
          <w:noProof/>
          <w:sz w:val="22"/>
          <w:szCs w:val="22"/>
          <w:lang w:val="uk-UA" w:eastAsia="uk-UA"/>
        </w:rPr>
      </w:pPr>
      <w:hyperlink w:anchor="_Toc420948219" w:history="1">
        <w:r w:rsidR="0023650D" w:rsidRPr="00941441">
          <w:rPr>
            <w:rStyle w:val="Hyperlink"/>
            <w:noProof/>
            <w:lang w:val="ru-RU"/>
          </w:rPr>
          <w:t>2.</w:t>
        </w:r>
        <w:r w:rsidR="0023650D">
          <w:rPr>
            <w:rFonts w:asciiTheme="minorHAnsi" w:eastAsiaTheme="minorEastAsia" w:hAnsiTheme="minorHAnsi" w:cstheme="minorBidi"/>
            <w:b w:val="0"/>
            <w:bCs w:val="0"/>
            <w:noProof/>
            <w:sz w:val="22"/>
            <w:szCs w:val="22"/>
            <w:lang w:val="uk-UA" w:eastAsia="uk-UA"/>
          </w:rPr>
          <w:tab/>
        </w:r>
        <w:r w:rsidR="0023650D" w:rsidRPr="00941441">
          <w:rPr>
            <w:rStyle w:val="Hyperlink"/>
            <w:noProof/>
            <w:lang w:val="ru-RU"/>
          </w:rPr>
          <w:t>Импорт</w:t>
        </w:r>
        <w:r w:rsidR="0023650D">
          <w:rPr>
            <w:noProof/>
            <w:webHidden/>
          </w:rPr>
          <w:tab/>
        </w:r>
        <w:r w:rsidR="0023650D">
          <w:rPr>
            <w:noProof/>
            <w:webHidden/>
          </w:rPr>
          <w:fldChar w:fldCharType="begin"/>
        </w:r>
        <w:r w:rsidR="0023650D">
          <w:rPr>
            <w:noProof/>
            <w:webHidden/>
          </w:rPr>
          <w:instrText xml:space="preserve"> PAGEREF _Toc420948219 \h </w:instrText>
        </w:r>
        <w:r w:rsidR="0023650D">
          <w:rPr>
            <w:noProof/>
            <w:webHidden/>
          </w:rPr>
        </w:r>
        <w:r w:rsidR="0023650D">
          <w:rPr>
            <w:noProof/>
            <w:webHidden/>
          </w:rPr>
          <w:fldChar w:fldCharType="separate"/>
        </w:r>
        <w:r w:rsidR="0023650D">
          <w:rPr>
            <w:noProof/>
            <w:webHidden/>
          </w:rPr>
          <w:t>8</w:t>
        </w:r>
        <w:r w:rsidR="0023650D">
          <w:rPr>
            <w:noProof/>
            <w:webHidden/>
          </w:rPr>
          <w:fldChar w:fldCharType="end"/>
        </w:r>
      </w:hyperlink>
    </w:p>
    <w:p w14:paraId="48CC2624"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0" w:history="1">
        <w:r w:rsidR="0023650D" w:rsidRPr="00941441">
          <w:rPr>
            <w:rStyle w:val="Hyperlink"/>
            <w:noProof/>
            <w:lang w:val="ru-RU"/>
          </w:rPr>
          <w:t>2.1.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об архивных долгах (ARDEBTS.DBF, ARDEBDET.DBF)</w:t>
        </w:r>
        <w:r w:rsidR="0023650D">
          <w:rPr>
            <w:noProof/>
            <w:webHidden/>
          </w:rPr>
          <w:tab/>
        </w:r>
        <w:r w:rsidR="0023650D">
          <w:rPr>
            <w:noProof/>
            <w:webHidden/>
          </w:rPr>
          <w:fldChar w:fldCharType="begin"/>
        </w:r>
        <w:r w:rsidR="0023650D">
          <w:rPr>
            <w:noProof/>
            <w:webHidden/>
          </w:rPr>
          <w:instrText xml:space="preserve"> PAGEREF _Toc420948220 \h </w:instrText>
        </w:r>
        <w:r w:rsidR="0023650D">
          <w:rPr>
            <w:noProof/>
            <w:webHidden/>
          </w:rPr>
        </w:r>
        <w:r w:rsidR="0023650D">
          <w:rPr>
            <w:noProof/>
            <w:webHidden/>
          </w:rPr>
          <w:fldChar w:fldCharType="separate"/>
        </w:r>
        <w:r w:rsidR="0023650D">
          <w:rPr>
            <w:noProof/>
            <w:webHidden/>
          </w:rPr>
          <w:t>8</w:t>
        </w:r>
        <w:r w:rsidR="0023650D">
          <w:rPr>
            <w:noProof/>
            <w:webHidden/>
          </w:rPr>
          <w:fldChar w:fldCharType="end"/>
        </w:r>
      </w:hyperlink>
    </w:p>
    <w:p w14:paraId="5AE0214C"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1" w:history="1">
        <w:r w:rsidR="0023650D" w:rsidRPr="00941441">
          <w:rPr>
            <w:rStyle w:val="Hyperlink"/>
            <w:noProof/>
            <w:lang w:val="ru-RU"/>
          </w:rPr>
          <w:t>2.2.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ARDEBTS</w:t>
        </w:r>
        <w:r w:rsidR="0023650D">
          <w:rPr>
            <w:noProof/>
            <w:webHidden/>
          </w:rPr>
          <w:tab/>
        </w:r>
        <w:r w:rsidR="0023650D">
          <w:rPr>
            <w:noProof/>
            <w:webHidden/>
          </w:rPr>
          <w:fldChar w:fldCharType="begin"/>
        </w:r>
        <w:r w:rsidR="0023650D">
          <w:rPr>
            <w:noProof/>
            <w:webHidden/>
          </w:rPr>
          <w:instrText xml:space="preserve"> PAGEREF _Toc420948221 \h </w:instrText>
        </w:r>
        <w:r w:rsidR="0023650D">
          <w:rPr>
            <w:noProof/>
            <w:webHidden/>
          </w:rPr>
        </w:r>
        <w:r w:rsidR="0023650D">
          <w:rPr>
            <w:noProof/>
            <w:webHidden/>
          </w:rPr>
          <w:fldChar w:fldCharType="separate"/>
        </w:r>
        <w:r w:rsidR="0023650D">
          <w:rPr>
            <w:noProof/>
            <w:webHidden/>
          </w:rPr>
          <w:t>9</w:t>
        </w:r>
        <w:r w:rsidR="0023650D">
          <w:rPr>
            <w:noProof/>
            <w:webHidden/>
          </w:rPr>
          <w:fldChar w:fldCharType="end"/>
        </w:r>
      </w:hyperlink>
    </w:p>
    <w:p w14:paraId="636A41DD"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2" w:history="1">
        <w:r w:rsidR="0023650D" w:rsidRPr="00941441">
          <w:rPr>
            <w:rStyle w:val="Hyperlink"/>
            <w:noProof/>
            <w:lang w:val="ru-RU"/>
          </w:rPr>
          <w:t>2.3.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ARDEBDET</w:t>
        </w:r>
        <w:r w:rsidR="0023650D">
          <w:rPr>
            <w:noProof/>
            <w:webHidden/>
          </w:rPr>
          <w:tab/>
        </w:r>
        <w:r w:rsidR="0023650D">
          <w:rPr>
            <w:noProof/>
            <w:webHidden/>
          </w:rPr>
          <w:fldChar w:fldCharType="begin"/>
        </w:r>
        <w:r w:rsidR="0023650D">
          <w:rPr>
            <w:noProof/>
            <w:webHidden/>
          </w:rPr>
          <w:instrText xml:space="preserve"> PAGEREF _Toc420948222 \h </w:instrText>
        </w:r>
        <w:r w:rsidR="0023650D">
          <w:rPr>
            <w:noProof/>
            <w:webHidden/>
          </w:rPr>
        </w:r>
        <w:r w:rsidR="0023650D">
          <w:rPr>
            <w:noProof/>
            <w:webHidden/>
          </w:rPr>
          <w:fldChar w:fldCharType="separate"/>
        </w:r>
        <w:r w:rsidR="0023650D">
          <w:rPr>
            <w:noProof/>
            <w:webHidden/>
          </w:rPr>
          <w:t>11</w:t>
        </w:r>
        <w:r w:rsidR="0023650D">
          <w:rPr>
            <w:noProof/>
            <w:webHidden/>
          </w:rPr>
          <w:fldChar w:fldCharType="end"/>
        </w:r>
      </w:hyperlink>
    </w:p>
    <w:p w14:paraId="7E6DB2A4"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3" w:history="1">
        <w:r w:rsidR="0023650D" w:rsidRPr="00941441">
          <w:rPr>
            <w:rStyle w:val="Hyperlink"/>
            <w:noProof/>
            <w:lang w:val="ru-RU"/>
          </w:rPr>
          <w:t>2.4.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об остатках продукции (ARSTOCK.DBF, ARSTOCKG.DBF, INISTOCK.DBF)</w:t>
        </w:r>
        <w:r w:rsidR="0023650D">
          <w:rPr>
            <w:noProof/>
            <w:webHidden/>
          </w:rPr>
          <w:tab/>
        </w:r>
        <w:r w:rsidR="0023650D">
          <w:rPr>
            <w:noProof/>
            <w:webHidden/>
          </w:rPr>
          <w:fldChar w:fldCharType="begin"/>
        </w:r>
        <w:r w:rsidR="0023650D">
          <w:rPr>
            <w:noProof/>
            <w:webHidden/>
          </w:rPr>
          <w:instrText xml:space="preserve"> PAGEREF _Toc420948223 \h </w:instrText>
        </w:r>
        <w:r w:rsidR="0023650D">
          <w:rPr>
            <w:noProof/>
            <w:webHidden/>
          </w:rPr>
        </w:r>
        <w:r w:rsidR="0023650D">
          <w:rPr>
            <w:noProof/>
            <w:webHidden/>
          </w:rPr>
          <w:fldChar w:fldCharType="separate"/>
        </w:r>
        <w:r w:rsidR="0023650D">
          <w:rPr>
            <w:noProof/>
            <w:webHidden/>
          </w:rPr>
          <w:t>12</w:t>
        </w:r>
        <w:r w:rsidR="0023650D">
          <w:rPr>
            <w:noProof/>
            <w:webHidden/>
          </w:rPr>
          <w:fldChar w:fldCharType="end"/>
        </w:r>
      </w:hyperlink>
    </w:p>
    <w:p w14:paraId="516B4B5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4" w:history="1">
        <w:r w:rsidR="0023650D" w:rsidRPr="00941441">
          <w:rPr>
            <w:rStyle w:val="Hyperlink"/>
            <w:noProof/>
            <w:lang w:val="ru-RU"/>
          </w:rPr>
          <w:t>2.5.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ARSTOCKG</w:t>
        </w:r>
        <w:r w:rsidR="0023650D">
          <w:rPr>
            <w:noProof/>
            <w:webHidden/>
          </w:rPr>
          <w:tab/>
        </w:r>
        <w:r w:rsidR="0023650D">
          <w:rPr>
            <w:noProof/>
            <w:webHidden/>
          </w:rPr>
          <w:fldChar w:fldCharType="begin"/>
        </w:r>
        <w:r w:rsidR="0023650D">
          <w:rPr>
            <w:noProof/>
            <w:webHidden/>
          </w:rPr>
          <w:instrText xml:space="preserve"> PAGEREF _Toc420948224 \h </w:instrText>
        </w:r>
        <w:r w:rsidR="0023650D">
          <w:rPr>
            <w:noProof/>
            <w:webHidden/>
          </w:rPr>
        </w:r>
        <w:r w:rsidR="0023650D">
          <w:rPr>
            <w:noProof/>
            <w:webHidden/>
          </w:rPr>
          <w:fldChar w:fldCharType="separate"/>
        </w:r>
        <w:r w:rsidR="0023650D">
          <w:rPr>
            <w:noProof/>
            <w:webHidden/>
          </w:rPr>
          <w:t>13</w:t>
        </w:r>
        <w:r w:rsidR="0023650D">
          <w:rPr>
            <w:noProof/>
            <w:webHidden/>
          </w:rPr>
          <w:fldChar w:fldCharType="end"/>
        </w:r>
      </w:hyperlink>
    </w:p>
    <w:p w14:paraId="1C363BEC"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5" w:history="1">
        <w:r w:rsidR="0023650D" w:rsidRPr="00941441">
          <w:rPr>
            <w:rStyle w:val="Hyperlink"/>
            <w:noProof/>
            <w:lang w:val="ru-RU"/>
          </w:rPr>
          <w:t>2.6.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ARSTOCK</w:t>
        </w:r>
        <w:r w:rsidR="0023650D">
          <w:rPr>
            <w:noProof/>
            <w:webHidden/>
          </w:rPr>
          <w:tab/>
        </w:r>
        <w:r w:rsidR="0023650D">
          <w:rPr>
            <w:noProof/>
            <w:webHidden/>
          </w:rPr>
          <w:fldChar w:fldCharType="begin"/>
        </w:r>
        <w:r w:rsidR="0023650D">
          <w:rPr>
            <w:noProof/>
            <w:webHidden/>
          </w:rPr>
          <w:instrText xml:space="preserve"> PAGEREF _Toc420948225 \h </w:instrText>
        </w:r>
        <w:r w:rsidR="0023650D">
          <w:rPr>
            <w:noProof/>
            <w:webHidden/>
          </w:rPr>
        </w:r>
        <w:r w:rsidR="0023650D">
          <w:rPr>
            <w:noProof/>
            <w:webHidden/>
          </w:rPr>
          <w:fldChar w:fldCharType="separate"/>
        </w:r>
        <w:r w:rsidR="0023650D">
          <w:rPr>
            <w:noProof/>
            <w:webHidden/>
          </w:rPr>
          <w:t>14</w:t>
        </w:r>
        <w:r w:rsidR="0023650D">
          <w:rPr>
            <w:noProof/>
            <w:webHidden/>
          </w:rPr>
          <w:fldChar w:fldCharType="end"/>
        </w:r>
      </w:hyperlink>
    </w:p>
    <w:p w14:paraId="67A5951D"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6" w:history="1">
        <w:r w:rsidR="0023650D" w:rsidRPr="00941441">
          <w:rPr>
            <w:rStyle w:val="Hyperlink"/>
            <w:noProof/>
            <w:lang w:val="ru-RU"/>
          </w:rPr>
          <w:t>2.7.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INISTOCK</w:t>
        </w:r>
        <w:r w:rsidR="0023650D">
          <w:rPr>
            <w:noProof/>
            <w:webHidden/>
          </w:rPr>
          <w:tab/>
        </w:r>
        <w:r w:rsidR="0023650D">
          <w:rPr>
            <w:noProof/>
            <w:webHidden/>
          </w:rPr>
          <w:fldChar w:fldCharType="begin"/>
        </w:r>
        <w:r w:rsidR="0023650D">
          <w:rPr>
            <w:noProof/>
            <w:webHidden/>
          </w:rPr>
          <w:instrText xml:space="preserve"> PAGEREF _Toc420948226 \h </w:instrText>
        </w:r>
        <w:r w:rsidR="0023650D">
          <w:rPr>
            <w:noProof/>
            <w:webHidden/>
          </w:rPr>
        </w:r>
        <w:r w:rsidR="0023650D">
          <w:rPr>
            <w:noProof/>
            <w:webHidden/>
          </w:rPr>
          <w:fldChar w:fldCharType="separate"/>
        </w:r>
        <w:r w:rsidR="0023650D">
          <w:rPr>
            <w:noProof/>
            <w:webHidden/>
          </w:rPr>
          <w:t>14</w:t>
        </w:r>
        <w:r w:rsidR="0023650D">
          <w:rPr>
            <w:noProof/>
            <w:webHidden/>
          </w:rPr>
          <w:fldChar w:fldCharType="end"/>
        </w:r>
      </w:hyperlink>
    </w:p>
    <w:p w14:paraId="56566535"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7" w:history="1">
        <w:r w:rsidR="0023650D" w:rsidRPr="00941441">
          <w:rPr>
            <w:rStyle w:val="Hyperlink"/>
            <w:noProof/>
            <w:lang w:val="ru-RU"/>
          </w:rPr>
          <w:t>2.8.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локальном POS-оборудовании (LOCALPOS.DBF)</w:t>
        </w:r>
        <w:r w:rsidR="0023650D">
          <w:rPr>
            <w:noProof/>
            <w:webHidden/>
          </w:rPr>
          <w:tab/>
        </w:r>
        <w:r w:rsidR="0023650D">
          <w:rPr>
            <w:noProof/>
            <w:webHidden/>
          </w:rPr>
          <w:fldChar w:fldCharType="begin"/>
        </w:r>
        <w:r w:rsidR="0023650D">
          <w:rPr>
            <w:noProof/>
            <w:webHidden/>
          </w:rPr>
          <w:instrText xml:space="preserve"> PAGEREF _Toc420948227 \h </w:instrText>
        </w:r>
        <w:r w:rsidR="0023650D">
          <w:rPr>
            <w:noProof/>
            <w:webHidden/>
          </w:rPr>
        </w:r>
        <w:r w:rsidR="0023650D">
          <w:rPr>
            <w:noProof/>
            <w:webHidden/>
          </w:rPr>
          <w:fldChar w:fldCharType="separate"/>
        </w:r>
        <w:r w:rsidR="0023650D">
          <w:rPr>
            <w:noProof/>
            <w:webHidden/>
          </w:rPr>
          <w:t>15</w:t>
        </w:r>
        <w:r w:rsidR="0023650D">
          <w:rPr>
            <w:noProof/>
            <w:webHidden/>
          </w:rPr>
          <w:fldChar w:fldCharType="end"/>
        </w:r>
      </w:hyperlink>
    </w:p>
    <w:p w14:paraId="4B757CC4"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8" w:history="1">
        <w:r w:rsidR="0023650D" w:rsidRPr="00941441">
          <w:rPr>
            <w:rStyle w:val="Hyperlink"/>
            <w:noProof/>
            <w:lang w:val="ru-RU"/>
          </w:rPr>
          <w:t>2.9.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LOCALPOS</w:t>
        </w:r>
        <w:r w:rsidR="0023650D">
          <w:rPr>
            <w:noProof/>
            <w:webHidden/>
          </w:rPr>
          <w:tab/>
        </w:r>
        <w:r w:rsidR="0023650D">
          <w:rPr>
            <w:noProof/>
            <w:webHidden/>
          </w:rPr>
          <w:fldChar w:fldCharType="begin"/>
        </w:r>
        <w:r w:rsidR="0023650D">
          <w:rPr>
            <w:noProof/>
            <w:webHidden/>
          </w:rPr>
          <w:instrText xml:space="preserve"> PAGEREF _Toc420948228 \h </w:instrText>
        </w:r>
        <w:r w:rsidR="0023650D">
          <w:rPr>
            <w:noProof/>
            <w:webHidden/>
          </w:rPr>
        </w:r>
        <w:r w:rsidR="0023650D">
          <w:rPr>
            <w:noProof/>
            <w:webHidden/>
          </w:rPr>
          <w:fldChar w:fldCharType="separate"/>
        </w:r>
        <w:r w:rsidR="0023650D">
          <w:rPr>
            <w:noProof/>
            <w:webHidden/>
          </w:rPr>
          <w:t>15</w:t>
        </w:r>
        <w:r w:rsidR="0023650D">
          <w:rPr>
            <w:noProof/>
            <w:webHidden/>
          </w:rPr>
          <w:fldChar w:fldCharType="end"/>
        </w:r>
      </w:hyperlink>
    </w:p>
    <w:p w14:paraId="75405539"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29" w:history="1">
        <w:r w:rsidR="0023650D" w:rsidRPr="00941441">
          <w:rPr>
            <w:rStyle w:val="Hyperlink"/>
            <w:noProof/>
            <w:lang w:val="ru-RU"/>
          </w:rPr>
          <w:t>2.10.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об архивных остатках локального POS-оборудования (LPOSARCH.DBF)</w:t>
        </w:r>
        <w:r w:rsidR="0023650D">
          <w:rPr>
            <w:noProof/>
            <w:webHidden/>
          </w:rPr>
          <w:tab/>
        </w:r>
        <w:r w:rsidR="0023650D">
          <w:rPr>
            <w:noProof/>
            <w:webHidden/>
          </w:rPr>
          <w:fldChar w:fldCharType="begin"/>
        </w:r>
        <w:r w:rsidR="0023650D">
          <w:rPr>
            <w:noProof/>
            <w:webHidden/>
          </w:rPr>
          <w:instrText xml:space="preserve"> PAGEREF _Toc420948229 \h </w:instrText>
        </w:r>
        <w:r w:rsidR="0023650D">
          <w:rPr>
            <w:noProof/>
            <w:webHidden/>
          </w:rPr>
        </w:r>
        <w:r w:rsidR="0023650D">
          <w:rPr>
            <w:noProof/>
            <w:webHidden/>
          </w:rPr>
          <w:fldChar w:fldCharType="separate"/>
        </w:r>
        <w:r w:rsidR="0023650D">
          <w:rPr>
            <w:noProof/>
            <w:webHidden/>
          </w:rPr>
          <w:t>16</w:t>
        </w:r>
        <w:r w:rsidR="0023650D">
          <w:rPr>
            <w:noProof/>
            <w:webHidden/>
          </w:rPr>
          <w:fldChar w:fldCharType="end"/>
        </w:r>
      </w:hyperlink>
    </w:p>
    <w:p w14:paraId="40126CBC"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0" w:history="1">
        <w:r w:rsidR="0023650D" w:rsidRPr="00941441">
          <w:rPr>
            <w:rStyle w:val="Hyperlink"/>
            <w:noProof/>
            <w:lang w:val="ru-RU"/>
          </w:rPr>
          <w:t>2.11.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LPOSARCH</w:t>
        </w:r>
        <w:r w:rsidR="0023650D">
          <w:rPr>
            <w:noProof/>
            <w:webHidden/>
          </w:rPr>
          <w:tab/>
        </w:r>
        <w:r w:rsidR="0023650D">
          <w:rPr>
            <w:noProof/>
            <w:webHidden/>
          </w:rPr>
          <w:fldChar w:fldCharType="begin"/>
        </w:r>
        <w:r w:rsidR="0023650D">
          <w:rPr>
            <w:noProof/>
            <w:webHidden/>
          </w:rPr>
          <w:instrText xml:space="preserve"> PAGEREF _Toc420948230 \h </w:instrText>
        </w:r>
        <w:r w:rsidR="0023650D">
          <w:rPr>
            <w:noProof/>
            <w:webHidden/>
          </w:rPr>
        </w:r>
        <w:r w:rsidR="0023650D">
          <w:rPr>
            <w:noProof/>
            <w:webHidden/>
          </w:rPr>
          <w:fldChar w:fldCharType="separate"/>
        </w:r>
        <w:r w:rsidR="0023650D">
          <w:rPr>
            <w:noProof/>
            <w:webHidden/>
          </w:rPr>
          <w:t>17</w:t>
        </w:r>
        <w:r w:rsidR="0023650D">
          <w:rPr>
            <w:noProof/>
            <w:webHidden/>
          </w:rPr>
          <w:fldChar w:fldCharType="end"/>
        </w:r>
      </w:hyperlink>
    </w:p>
    <w:p w14:paraId="1DE23A0C"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1" w:history="1">
        <w:r w:rsidR="0023650D" w:rsidRPr="00941441">
          <w:rPr>
            <w:rStyle w:val="Hyperlink"/>
            <w:noProof/>
            <w:lang w:val="ru-RU"/>
          </w:rPr>
          <w:t>2.12.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поступлении локального POS-оборудования (LPOSSINH.DBF, LPOSSIND.DBF)</w:t>
        </w:r>
        <w:r w:rsidR="0023650D">
          <w:rPr>
            <w:noProof/>
            <w:webHidden/>
          </w:rPr>
          <w:tab/>
        </w:r>
        <w:r w:rsidR="0023650D">
          <w:rPr>
            <w:noProof/>
            <w:webHidden/>
          </w:rPr>
          <w:fldChar w:fldCharType="begin"/>
        </w:r>
        <w:r w:rsidR="0023650D">
          <w:rPr>
            <w:noProof/>
            <w:webHidden/>
          </w:rPr>
          <w:instrText xml:space="preserve"> PAGEREF _Toc420948231 \h </w:instrText>
        </w:r>
        <w:r w:rsidR="0023650D">
          <w:rPr>
            <w:noProof/>
            <w:webHidden/>
          </w:rPr>
        </w:r>
        <w:r w:rsidR="0023650D">
          <w:rPr>
            <w:noProof/>
            <w:webHidden/>
          </w:rPr>
          <w:fldChar w:fldCharType="separate"/>
        </w:r>
        <w:r w:rsidR="0023650D">
          <w:rPr>
            <w:noProof/>
            <w:webHidden/>
          </w:rPr>
          <w:t>17</w:t>
        </w:r>
        <w:r w:rsidR="0023650D">
          <w:rPr>
            <w:noProof/>
            <w:webHidden/>
          </w:rPr>
          <w:fldChar w:fldCharType="end"/>
        </w:r>
      </w:hyperlink>
    </w:p>
    <w:p w14:paraId="0AD9985C"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2" w:history="1">
        <w:r w:rsidR="0023650D" w:rsidRPr="00941441">
          <w:rPr>
            <w:rStyle w:val="Hyperlink"/>
            <w:noProof/>
            <w:lang w:val="ru-RU"/>
          </w:rPr>
          <w:t>2.13.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LPOSSINH</w:t>
        </w:r>
        <w:r w:rsidR="0023650D">
          <w:rPr>
            <w:noProof/>
            <w:webHidden/>
          </w:rPr>
          <w:tab/>
        </w:r>
        <w:r w:rsidR="0023650D">
          <w:rPr>
            <w:noProof/>
            <w:webHidden/>
          </w:rPr>
          <w:fldChar w:fldCharType="begin"/>
        </w:r>
        <w:r w:rsidR="0023650D">
          <w:rPr>
            <w:noProof/>
            <w:webHidden/>
          </w:rPr>
          <w:instrText xml:space="preserve"> PAGEREF _Toc420948232 \h </w:instrText>
        </w:r>
        <w:r w:rsidR="0023650D">
          <w:rPr>
            <w:noProof/>
            <w:webHidden/>
          </w:rPr>
        </w:r>
        <w:r w:rsidR="0023650D">
          <w:rPr>
            <w:noProof/>
            <w:webHidden/>
          </w:rPr>
          <w:fldChar w:fldCharType="separate"/>
        </w:r>
        <w:r w:rsidR="0023650D">
          <w:rPr>
            <w:noProof/>
            <w:webHidden/>
          </w:rPr>
          <w:t>18</w:t>
        </w:r>
        <w:r w:rsidR="0023650D">
          <w:rPr>
            <w:noProof/>
            <w:webHidden/>
          </w:rPr>
          <w:fldChar w:fldCharType="end"/>
        </w:r>
      </w:hyperlink>
    </w:p>
    <w:p w14:paraId="58B6A529"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3" w:history="1">
        <w:r w:rsidR="0023650D" w:rsidRPr="00941441">
          <w:rPr>
            <w:rStyle w:val="Hyperlink"/>
            <w:noProof/>
            <w:lang w:val="ru-RU"/>
          </w:rPr>
          <w:t>2.14.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LPOSSIND</w:t>
        </w:r>
        <w:r w:rsidR="0023650D">
          <w:rPr>
            <w:noProof/>
            <w:webHidden/>
          </w:rPr>
          <w:tab/>
        </w:r>
        <w:r w:rsidR="0023650D">
          <w:rPr>
            <w:noProof/>
            <w:webHidden/>
          </w:rPr>
          <w:fldChar w:fldCharType="begin"/>
        </w:r>
        <w:r w:rsidR="0023650D">
          <w:rPr>
            <w:noProof/>
            <w:webHidden/>
          </w:rPr>
          <w:instrText xml:space="preserve"> PAGEREF _Toc420948233 \h </w:instrText>
        </w:r>
        <w:r w:rsidR="0023650D">
          <w:rPr>
            <w:noProof/>
            <w:webHidden/>
          </w:rPr>
        </w:r>
        <w:r w:rsidR="0023650D">
          <w:rPr>
            <w:noProof/>
            <w:webHidden/>
          </w:rPr>
          <w:fldChar w:fldCharType="separate"/>
        </w:r>
        <w:r w:rsidR="0023650D">
          <w:rPr>
            <w:noProof/>
            <w:webHidden/>
          </w:rPr>
          <w:t>19</w:t>
        </w:r>
        <w:r w:rsidR="0023650D">
          <w:rPr>
            <w:noProof/>
            <w:webHidden/>
          </w:rPr>
          <w:fldChar w:fldCharType="end"/>
        </w:r>
      </w:hyperlink>
    </w:p>
    <w:p w14:paraId="71EB0862"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4" w:history="1">
        <w:r w:rsidR="0023650D" w:rsidRPr="00941441">
          <w:rPr>
            <w:rStyle w:val="Hyperlink"/>
            <w:noProof/>
            <w:lang w:val="ru-RU"/>
          </w:rPr>
          <w:t>2.15.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передачи локального POS-оборудования на торговые точки (LPOSTRSH.DBF, LPOSTRSD.DBF)</w:t>
        </w:r>
        <w:r w:rsidR="0023650D">
          <w:rPr>
            <w:noProof/>
            <w:webHidden/>
          </w:rPr>
          <w:tab/>
        </w:r>
        <w:r w:rsidR="0023650D">
          <w:rPr>
            <w:noProof/>
            <w:webHidden/>
          </w:rPr>
          <w:fldChar w:fldCharType="begin"/>
        </w:r>
        <w:r w:rsidR="0023650D">
          <w:rPr>
            <w:noProof/>
            <w:webHidden/>
          </w:rPr>
          <w:instrText xml:space="preserve"> PAGEREF _Toc420948234 \h </w:instrText>
        </w:r>
        <w:r w:rsidR="0023650D">
          <w:rPr>
            <w:noProof/>
            <w:webHidden/>
          </w:rPr>
        </w:r>
        <w:r w:rsidR="0023650D">
          <w:rPr>
            <w:noProof/>
            <w:webHidden/>
          </w:rPr>
          <w:fldChar w:fldCharType="separate"/>
        </w:r>
        <w:r w:rsidR="0023650D">
          <w:rPr>
            <w:noProof/>
            <w:webHidden/>
          </w:rPr>
          <w:t>19</w:t>
        </w:r>
        <w:r w:rsidR="0023650D">
          <w:rPr>
            <w:noProof/>
            <w:webHidden/>
          </w:rPr>
          <w:fldChar w:fldCharType="end"/>
        </w:r>
      </w:hyperlink>
    </w:p>
    <w:p w14:paraId="60AD866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5" w:history="1">
        <w:r w:rsidR="0023650D" w:rsidRPr="00941441">
          <w:rPr>
            <w:rStyle w:val="Hyperlink"/>
            <w:noProof/>
            <w:lang w:val="ru-RU"/>
          </w:rPr>
          <w:t>2.16.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LPOSTRSH</w:t>
        </w:r>
        <w:r w:rsidR="0023650D">
          <w:rPr>
            <w:noProof/>
            <w:webHidden/>
          </w:rPr>
          <w:tab/>
        </w:r>
        <w:r w:rsidR="0023650D">
          <w:rPr>
            <w:noProof/>
            <w:webHidden/>
          </w:rPr>
          <w:fldChar w:fldCharType="begin"/>
        </w:r>
        <w:r w:rsidR="0023650D">
          <w:rPr>
            <w:noProof/>
            <w:webHidden/>
          </w:rPr>
          <w:instrText xml:space="preserve"> PAGEREF _Toc420948235 \h </w:instrText>
        </w:r>
        <w:r w:rsidR="0023650D">
          <w:rPr>
            <w:noProof/>
            <w:webHidden/>
          </w:rPr>
        </w:r>
        <w:r w:rsidR="0023650D">
          <w:rPr>
            <w:noProof/>
            <w:webHidden/>
          </w:rPr>
          <w:fldChar w:fldCharType="separate"/>
        </w:r>
        <w:r w:rsidR="0023650D">
          <w:rPr>
            <w:noProof/>
            <w:webHidden/>
          </w:rPr>
          <w:t>20</w:t>
        </w:r>
        <w:r w:rsidR="0023650D">
          <w:rPr>
            <w:noProof/>
            <w:webHidden/>
          </w:rPr>
          <w:fldChar w:fldCharType="end"/>
        </w:r>
      </w:hyperlink>
    </w:p>
    <w:p w14:paraId="7C0AA995"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6" w:history="1">
        <w:r w:rsidR="0023650D" w:rsidRPr="00941441">
          <w:rPr>
            <w:rStyle w:val="Hyperlink"/>
            <w:noProof/>
            <w:lang w:val="ru-RU"/>
          </w:rPr>
          <w:t>2.17.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LPOSTRSD</w:t>
        </w:r>
        <w:r w:rsidR="0023650D">
          <w:rPr>
            <w:noProof/>
            <w:webHidden/>
          </w:rPr>
          <w:tab/>
        </w:r>
        <w:r w:rsidR="0023650D">
          <w:rPr>
            <w:noProof/>
            <w:webHidden/>
          </w:rPr>
          <w:fldChar w:fldCharType="begin"/>
        </w:r>
        <w:r w:rsidR="0023650D">
          <w:rPr>
            <w:noProof/>
            <w:webHidden/>
          </w:rPr>
          <w:instrText xml:space="preserve"> PAGEREF _Toc420948236 \h </w:instrText>
        </w:r>
        <w:r w:rsidR="0023650D">
          <w:rPr>
            <w:noProof/>
            <w:webHidden/>
          </w:rPr>
        </w:r>
        <w:r w:rsidR="0023650D">
          <w:rPr>
            <w:noProof/>
            <w:webHidden/>
          </w:rPr>
          <w:fldChar w:fldCharType="separate"/>
        </w:r>
        <w:r w:rsidR="0023650D">
          <w:rPr>
            <w:noProof/>
            <w:webHidden/>
          </w:rPr>
          <w:t>21</w:t>
        </w:r>
        <w:r w:rsidR="0023650D">
          <w:rPr>
            <w:noProof/>
            <w:webHidden/>
          </w:rPr>
          <w:fldChar w:fldCharType="end"/>
        </w:r>
      </w:hyperlink>
    </w:p>
    <w:p w14:paraId="4018BCD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7" w:history="1">
        <w:r w:rsidR="0023650D" w:rsidRPr="00941441">
          <w:rPr>
            <w:rStyle w:val="Hyperlink"/>
            <w:noProof/>
            <w:lang w:val="ru-RU"/>
          </w:rPr>
          <w:t>2.18.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долгах (OLDEBTS.DBF, OLDEBDET.DBF)</w:t>
        </w:r>
        <w:r w:rsidR="0023650D">
          <w:rPr>
            <w:noProof/>
            <w:webHidden/>
          </w:rPr>
          <w:tab/>
        </w:r>
        <w:r w:rsidR="0023650D">
          <w:rPr>
            <w:noProof/>
            <w:webHidden/>
          </w:rPr>
          <w:fldChar w:fldCharType="begin"/>
        </w:r>
        <w:r w:rsidR="0023650D">
          <w:rPr>
            <w:noProof/>
            <w:webHidden/>
          </w:rPr>
          <w:instrText xml:space="preserve"> PAGEREF _Toc420948237 \h </w:instrText>
        </w:r>
        <w:r w:rsidR="0023650D">
          <w:rPr>
            <w:noProof/>
            <w:webHidden/>
          </w:rPr>
        </w:r>
        <w:r w:rsidR="0023650D">
          <w:rPr>
            <w:noProof/>
            <w:webHidden/>
          </w:rPr>
          <w:fldChar w:fldCharType="separate"/>
        </w:r>
        <w:r w:rsidR="0023650D">
          <w:rPr>
            <w:noProof/>
            <w:webHidden/>
          </w:rPr>
          <w:t>22</w:t>
        </w:r>
        <w:r w:rsidR="0023650D">
          <w:rPr>
            <w:noProof/>
            <w:webHidden/>
          </w:rPr>
          <w:fldChar w:fldCharType="end"/>
        </w:r>
      </w:hyperlink>
    </w:p>
    <w:p w14:paraId="1011DDA0"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8" w:history="1">
        <w:r w:rsidR="0023650D" w:rsidRPr="00941441">
          <w:rPr>
            <w:rStyle w:val="Hyperlink"/>
            <w:noProof/>
            <w:lang w:val="ru-RU"/>
          </w:rPr>
          <w:t>2.19.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oldebts</w:t>
        </w:r>
        <w:r w:rsidR="0023650D">
          <w:rPr>
            <w:noProof/>
            <w:webHidden/>
          </w:rPr>
          <w:tab/>
        </w:r>
        <w:r w:rsidR="0023650D">
          <w:rPr>
            <w:noProof/>
            <w:webHidden/>
          </w:rPr>
          <w:fldChar w:fldCharType="begin"/>
        </w:r>
        <w:r w:rsidR="0023650D">
          <w:rPr>
            <w:noProof/>
            <w:webHidden/>
          </w:rPr>
          <w:instrText xml:space="preserve"> PAGEREF _Toc420948238 \h </w:instrText>
        </w:r>
        <w:r w:rsidR="0023650D">
          <w:rPr>
            <w:noProof/>
            <w:webHidden/>
          </w:rPr>
        </w:r>
        <w:r w:rsidR="0023650D">
          <w:rPr>
            <w:noProof/>
            <w:webHidden/>
          </w:rPr>
          <w:fldChar w:fldCharType="separate"/>
        </w:r>
        <w:r w:rsidR="0023650D">
          <w:rPr>
            <w:noProof/>
            <w:webHidden/>
          </w:rPr>
          <w:t>22</w:t>
        </w:r>
        <w:r w:rsidR="0023650D">
          <w:rPr>
            <w:noProof/>
            <w:webHidden/>
          </w:rPr>
          <w:fldChar w:fldCharType="end"/>
        </w:r>
      </w:hyperlink>
    </w:p>
    <w:p w14:paraId="18700238"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39" w:history="1">
        <w:r w:rsidR="0023650D" w:rsidRPr="00941441">
          <w:rPr>
            <w:rStyle w:val="Hyperlink"/>
            <w:noProof/>
            <w:lang w:val="ru-RU"/>
          </w:rPr>
          <w:t>2.20.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oldebdet</w:t>
        </w:r>
        <w:r w:rsidR="0023650D">
          <w:rPr>
            <w:noProof/>
            <w:webHidden/>
          </w:rPr>
          <w:tab/>
        </w:r>
        <w:r w:rsidR="0023650D">
          <w:rPr>
            <w:noProof/>
            <w:webHidden/>
          </w:rPr>
          <w:fldChar w:fldCharType="begin"/>
        </w:r>
        <w:r w:rsidR="0023650D">
          <w:rPr>
            <w:noProof/>
            <w:webHidden/>
          </w:rPr>
          <w:instrText xml:space="preserve"> PAGEREF _Toc420948239 \h </w:instrText>
        </w:r>
        <w:r w:rsidR="0023650D">
          <w:rPr>
            <w:noProof/>
            <w:webHidden/>
          </w:rPr>
        </w:r>
        <w:r w:rsidR="0023650D">
          <w:rPr>
            <w:noProof/>
            <w:webHidden/>
          </w:rPr>
          <w:fldChar w:fldCharType="separate"/>
        </w:r>
        <w:r w:rsidR="0023650D">
          <w:rPr>
            <w:noProof/>
            <w:webHidden/>
          </w:rPr>
          <w:t>24</w:t>
        </w:r>
        <w:r w:rsidR="0023650D">
          <w:rPr>
            <w:noProof/>
            <w:webHidden/>
          </w:rPr>
          <w:fldChar w:fldCharType="end"/>
        </w:r>
      </w:hyperlink>
    </w:p>
    <w:p w14:paraId="1C11CF9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0" w:history="1">
        <w:r w:rsidR="0023650D" w:rsidRPr="00941441">
          <w:rPr>
            <w:rStyle w:val="Hyperlink"/>
            <w:noProof/>
            <w:lang w:val="ru-RU"/>
          </w:rPr>
          <w:t>2.21.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скидках для торговых точек (OLDISCNT.DBF)</w:t>
        </w:r>
        <w:r w:rsidR="0023650D">
          <w:rPr>
            <w:noProof/>
            <w:webHidden/>
          </w:rPr>
          <w:tab/>
        </w:r>
        <w:r w:rsidR="0023650D">
          <w:rPr>
            <w:noProof/>
            <w:webHidden/>
          </w:rPr>
          <w:fldChar w:fldCharType="begin"/>
        </w:r>
        <w:r w:rsidR="0023650D">
          <w:rPr>
            <w:noProof/>
            <w:webHidden/>
          </w:rPr>
          <w:instrText xml:space="preserve"> PAGEREF _Toc420948240 \h </w:instrText>
        </w:r>
        <w:r w:rsidR="0023650D">
          <w:rPr>
            <w:noProof/>
            <w:webHidden/>
          </w:rPr>
        </w:r>
        <w:r w:rsidR="0023650D">
          <w:rPr>
            <w:noProof/>
            <w:webHidden/>
          </w:rPr>
          <w:fldChar w:fldCharType="separate"/>
        </w:r>
        <w:r w:rsidR="0023650D">
          <w:rPr>
            <w:noProof/>
            <w:webHidden/>
          </w:rPr>
          <w:t>25</w:t>
        </w:r>
        <w:r w:rsidR="0023650D">
          <w:rPr>
            <w:noProof/>
            <w:webHidden/>
          </w:rPr>
          <w:fldChar w:fldCharType="end"/>
        </w:r>
      </w:hyperlink>
    </w:p>
    <w:p w14:paraId="7254FAD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1" w:history="1">
        <w:r w:rsidR="0023650D" w:rsidRPr="00941441">
          <w:rPr>
            <w:rStyle w:val="Hyperlink"/>
            <w:noProof/>
            <w:lang w:val="ru-RU"/>
          </w:rPr>
          <w:t>2.22.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OLDISCNT</w:t>
        </w:r>
        <w:r w:rsidR="0023650D">
          <w:rPr>
            <w:noProof/>
            <w:webHidden/>
          </w:rPr>
          <w:tab/>
        </w:r>
        <w:r w:rsidR="0023650D">
          <w:rPr>
            <w:noProof/>
            <w:webHidden/>
          </w:rPr>
          <w:fldChar w:fldCharType="begin"/>
        </w:r>
        <w:r w:rsidR="0023650D">
          <w:rPr>
            <w:noProof/>
            <w:webHidden/>
          </w:rPr>
          <w:instrText xml:space="preserve"> PAGEREF _Toc420948241 \h </w:instrText>
        </w:r>
        <w:r w:rsidR="0023650D">
          <w:rPr>
            <w:noProof/>
            <w:webHidden/>
          </w:rPr>
        </w:r>
        <w:r w:rsidR="0023650D">
          <w:rPr>
            <w:noProof/>
            <w:webHidden/>
          </w:rPr>
          <w:fldChar w:fldCharType="separate"/>
        </w:r>
        <w:r w:rsidR="0023650D">
          <w:rPr>
            <w:noProof/>
            <w:webHidden/>
          </w:rPr>
          <w:t>25</w:t>
        </w:r>
        <w:r w:rsidR="0023650D">
          <w:rPr>
            <w:noProof/>
            <w:webHidden/>
          </w:rPr>
          <w:fldChar w:fldCharType="end"/>
        </w:r>
      </w:hyperlink>
    </w:p>
    <w:p w14:paraId="4127EC09"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2" w:history="1">
        <w:r w:rsidR="0023650D" w:rsidRPr="00941441">
          <w:rPr>
            <w:rStyle w:val="Hyperlink"/>
            <w:noProof/>
            <w:lang w:val="ru-RU"/>
          </w:rPr>
          <w:t>2.23.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лицензии для ТТ (OLLICENS.DBF)</w:t>
        </w:r>
        <w:r w:rsidR="0023650D">
          <w:rPr>
            <w:noProof/>
            <w:webHidden/>
          </w:rPr>
          <w:tab/>
        </w:r>
        <w:r w:rsidR="0023650D">
          <w:rPr>
            <w:noProof/>
            <w:webHidden/>
          </w:rPr>
          <w:fldChar w:fldCharType="begin"/>
        </w:r>
        <w:r w:rsidR="0023650D">
          <w:rPr>
            <w:noProof/>
            <w:webHidden/>
          </w:rPr>
          <w:instrText xml:space="preserve"> PAGEREF _Toc420948242 \h </w:instrText>
        </w:r>
        <w:r w:rsidR="0023650D">
          <w:rPr>
            <w:noProof/>
            <w:webHidden/>
          </w:rPr>
        </w:r>
        <w:r w:rsidR="0023650D">
          <w:rPr>
            <w:noProof/>
            <w:webHidden/>
          </w:rPr>
          <w:fldChar w:fldCharType="separate"/>
        </w:r>
        <w:r w:rsidR="0023650D">
          <w:rPr>
            <w:noProof/>
            <w:webHidden/>
          </w:rPr>
          <w:t>26</w:t>
        </w:r>
        <w:r w:rsidR="0023650D">
          <w:rPr>
            <w:noProof/>
            <w:webHidden/>
          </w:rPr>
          <w:fldChar w:fldCharType="end"/>
        </w:r>
      </w:hyperlink>
    </w:p>
    <w:p w14:paraId="3396FEB2"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3" w:history="1">
        <w:r w:rsidR="0023650D" w:rsidRPr="00941441">
          <w:rPr>
            <w:rStyle w:val="Hyperlink"/>
            <w:noProof/>
            <w:lang w:val="ru-RU"/>
          </w:rPr>
          <w:t>2.24.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OLLICENS</w:t>
        </w:r>
        <w:r w:rsidR="0023650D">
          <w:rPr>
            <w:noProof/>
            <w:webHidden/>
          </w:rPr>
          <w:tab/>
        </w:r>
        <w:r w:rsidR="0023650D">
          <w:rPr>
            <w:noProof/>
            <w:webHidden/>
          </w:rPr>
          <w:fldChar w:fldCharType="begin"/>
        </w:r>
        <w:r w:rsidR="0023650D">
          <w:rPr>
            <w:noProof/>
            <w:webHidden/>
          </w:rPr>
          <w:instrText xml:space="preserve"> PAGEREF _Toc420948243 \h </w:instrText>
        </w:r>
        <w:r w:rsidR="0023650D">
          <w:rPr>
            <w:noProof/>
            <w:webHidden/>
          </w:rPr>
        </w:r>
        <w:r w:rsidR="0023650D">
          <w:rPr>
            <w:noProof/>
            <w:webHidden/>
          </w:rPr>
          <w:fldChar w:fldCharType="separate"/>
        </w:r>
        <w:r w:rsidR="0023650D">
          <w:rPr>
            <w:noProof/>
            <w:webHidden/>
          </w:rPr>
          <w:t>27</w:t>
        </w:r>
        <w:r w:rsidR="0023650D">
          <w:rPr>
            <w:noProof/>
            <w:webHidden/>
          </w:rPr>
          <w:fldChar w:fldCharType="end"/>
        </w:r>
      </w:hyperlink>
    </w:p>
    <w:p w14:paraId="42B5BBF2"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4" w:history="1">
        <w:r w:rsidR="0023650D" w:rsidRPr="00941441">
          <w:rPr>
            <w:rStyle w:val="Hyperlink"/>
            <w:noProof/>
            <w:lang w:val="ru-RU"/>
          </w:rPr>
          <w:t>2.25.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причинах отказов для заказов (OLORDEN.DBF, OLORDDEN.DBF)</w:t>
        </w:r>
        <w:r w:rsidR="0023650D">
          <w:rPr>
            <w:noProof/>
            <w:webHidden/>
          </w:rPr>
          <w:tab/>
        </w:r>
        <w:r w:rsidR="0023650D">
          <w:rPr>
            <w:noProof/>
            <w:webHidden/>
          </w:rPr>
          <w:fldChar w:fldCharType="begin"/>
        </w:r>
        <w:r w:rsidR="0023650D">
          <w:rPr>
            <w:noProof/>
            <w:webHidden/>
          </w:rPr>
          <w:instrText xml:space="preserve"> PAGEREF _Toc420948244 \h </w:instrText>
        </w:r>
        <w:r w:rsidR="0023650D">
          <w:rPr>
            <w:noProof/>
            <w:webHidden/>
          </w:rPr>
        </w:r>
        <w:r w:rsidR="0023650D">
          <w:rPr>
            <w:noProof/>
            <w:webHidden/>
          </w:rPr>
          <w:fldChar w:fldCharType="separate"/>
        </w:r>
        <w:r w:rsidR="0023650D">
          <w:rPr>
            <w:noProof/>
            <w:webHidden/>
          </w:rPr>
          <w:t>27</w:t>
        </w:r>
        <w:r w:rsidR="0023650D">
          <w:rPr>
            <w:noProof/>
            <w:webHidden/>
          </w:rPr>
          <w:fldChar w:fldCharType="end"/>
        </w:r>
      </w:hyperlink>
    </w:p>
    <w:p w14:paraId="50F7FF1E"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5" w:history="1">
        <w:r w:rsidR="0023650D" w:rsidRPr="00941441">
          <w:rPr>
            <w:rStyle w:val="Hyperlink"/>
            <w:noProof/>
            <w:lang w:val="ru-RU"/>
          </w:rPr>
          <w:t>2.26.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OLORDEN</w:t>
        </w:r>
        <w:r w:rsidR="0023650D">
          <w:rPr>
            <w:noProof/>
            <w:webHidden/>
          </w:rPr>
          <w:tab/>
        </w:r>
        <w:r w:rsidR="0023650D">
          <w:rPr>
            <w:noProof/>
            <w:webHidden/>
          </w:rPr>
          <w:fldChar w:fldCharType="begin"/>
        </w:r>
        <w:r w:rsidR="0023650D">
          <w:rPr>
            <w:noProof/>
            <w:webHidden/>
          </w:rPr>
          <w:instrText xml:space="preserve"> PAGEREF _Toc420948245 \h </w:instrText>
        </w:r>
        <w:r w:rsidR="0023650D">
          <w:rPr>
            <w:noProof/>
            <w:webHidden/>
          </w:rPr>
        </w:r>
        <w:r w:rsidR="0023650D">
          <w:rPr>
            <w:noProof/>
            <w:webHidden/>
          </w:rPr>
          <w:fldChar w:fldCharType="separate"/>
        </w:r>
        <w:r w:rsidR="0023650D">
          <w:rPr>
            <w:noProof/>
            <w:webHidden/>
          </w:rPr>
          <w:t>28</w:t>
        </w:r>
        <w:r w:rsidR="0023650D">
          <w:rPr>
            <w:noProof/>
            <w:webHidden/>
          </w:rPr>
          <w:fldChar w:fldCharType="end"/>
        </w:r>
      </w:hyperlink>
    </w:p>
    <w:p w14:paraId="5502F152"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6" w:history="1">
        <w:r w:rsidR="0023650D" w:rsidRPr="00941441">
          <w:rPr>
            <w:rStyle w:val="Hyperlink"/>
            <w:noProof/>
            <w:lang w:val="ru-RU"/>
          </w:rPr>
          <w:t>2.27.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OLORDDEN</w:t>
        </w:r>
        <w:r w:rsidR="0023650D">
          <w:rPr>
            <w:noProof/>
            <w:webHidden/>
          </w:rPr>
          <w:tab/>
        </w:r>
        <w:r w:rsidR="0023650D">
          <w:rPr>
            <w:noProof/>
            <w:webHidden/>
          </w:rPr>
          <w:fldChar w:fldCharType="begin"/>
        </w:r>
        <w:r w:rsidR="0023650D">
          <w:rPr>
            <w:noProof/>
            <w:webHidden/>
          </w:rPr>
          <w:instrText xml:space="preserve"> PAGEREF _Toc420948246 \h </w:instrText>
        </w:r>
        <w:r w:rsidR="0023650D">
          <w:rPr>
            <w:noProof/>
            <w:webHidden/>
          </w:rPr>
        </w:r>
        <w:r w:rsidR="0023650D">
          <w:rPr>
            <w:noProof/>
            <w:webHidden/>
          </w:rPr>
          <w:fldChar w:fldCharType="separate"/>
        </w:r>
        <w:r w:rsidR="0023650D">
          <w:rPr>
            <w:noProof/>
            <w:webHidden/>
          </w:rPr>
          <w:t>28</w:t>
        </w:r>
        <w:r w:rsidR="0023650D">
          <w:rPr>
            <w:noProof/>
            <w:webHidden/>
          </w:rPr>
          <w:fldChar w:fldCharType="end"/>
        </w:r>
      </w:hyperlink>
    </w:p>
    <w:p w14:paraId="6CF0C54E"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7" w:history="1">
        <w:r w:rsidR="0023650D" w:rsidRPr="00941441">
          <w:rPr>
            <w:rStyle w:val="Hyperlink"/>
            <w:noProof/>
            <w:lang w:val="ru-RU"/>
          </w:rPr>
          <w:t>2.28.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привязках ТС к формам оплаты, юридическим лицам (OLPFORM.DBF)</w:t>
        </w:r>
        <w:r w:rsidR="0023650D">
          <w:rPr>
            <w:noProof/>
            <w:webHidden/>
          </w:rPr>
          <w:tab/>
        </w:r>
        <w:r w:rsidR="0023650D">
          <w:rPr>
            <w:noProof/>
            <w:webHidden/>
          </w:rPr>
          <w:fldChar w:fldCharType="begin"/>
        </w:r>
        <w:r w:rsidR="0023650D">
          <w:rPr>
            <w:noProof/>
            <w:webHidden/>
          </w:rPr>
          <w:instrText xml:space="preserve"> PAGEREF _Toc420948247 \h </w:instrText>
        </w:r>
        <w:r w:rsidR="0023650D">
          <w:rPr>
            <w:noProof/>
            <w:webHidden/>
          </w:rPr>
        </w:r>
        <w:r w:rsidR="0023650D">
          <w:rPr>
            <w:noProof/>
            <w:webHidden/>
          </w:rPr>
          <w:fldChar w:fldCharType="separate"/>
        </w:r>
        <w:r w:rsidR="0023650D">
          <w:rPr>
            <w:noProof/>
            <w:webHidden/>
          </w:rPr>
          <w:t>28</w:t>
        </w:r>
        <w:r w:rsidR="0023650D">
          <w:rPr>
            <w:noProof/>
            <w:webHidden/>
          </w:rPr>
          <w:fldChar w:fldCharType="end"/>
        </w:r>
      </w:hyperlink>
    </w:p>
    <w:p w14:paraId="6BCE3E7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8" w:history="1">
        <w:r w:rsidR="0023650D" w:rsidRPr="00941441">
          <w:rPr>
            <w:rStyle w:val="Hyperlink"/>
            <w:noProof/>
            <w:lang w:val="ru-RU"/>
          </w:rPr>
          <w:t>2.29.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OLPFORM</w:t>
        </w:r>
        <w:r w:rsidR="0023650D">
          <w:rPr>
            <w:noProof/>
            <w:webHidden/>
          </w:rPr>
          <w:tab/>
        </w:r>
        <w:r w:rsidR="0023650D">
          <w:rPr>
            <w:noProof/>
            <w:webHidden/>
          </w:rPr>
          <w:fldChar w:fldCharType="begin"/>
        </w:r>
        <w:r w:rsidR="0023650D">
          <w:rPr>
            <w:noProof/>
            <w:webHidden/>
          </w:rPr>
          <w:instrText xml:space="preserve"> PAGEREF _Toc420948248 \h </w:instrText>
        </w:r>
        <w:r w:rsidR="0023650D">
          <w:rPr>
            <w:noProof/>
            <w:webHidden/>
          </w:rPr>
        </w:r>
        <w:r w:rsidR="0023650D">
          <w:rPr>
            <w:noProof/>
            <w:webHidden/>
          </w:rPr>
          <w:fldChar w:fldCharType="separate"/>
        </w:r>
        <w:r w:rsidR="0023650D">
          <w:rPr>
            <w:noProof/>
            <w:webHidden/>
          </w:rPr>
          <w:t>30</w:t>
        </w:r>
        <w:r w:rsidR="0023650D">
          <w:rPr>
            <w:noProof/>
            <w:webHidden/>
          </w:rPr>
          <w:fldChar w:fldCharType="end"/>
        </w:r>
      </w:hyperlink>
    </w:p>
    <w:p w14:paraId="623F4241"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49" w:history="1">
        <w:r w:rsidR="0023650D" w:rsidRPr="00941441">
          <w:rPr>
            <w:rStyle w:val="Hyperlink"/>
            <w:noProof/>
            <w:lang w:val="ru-RU"/>
          </w:rPr>
          <w:t>2.30.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привязках ТС к Юридическим лицам (</w:t>
        </w:r>
        <w:r w:rsidR="0023650D" w:rsidRPr="00941441">
          <w:rPr>
            <w:rStyle w:val="Hyperlink"/>
            <w:noProof/>
          </w:rPr>
          <w:t>OLPCOMP</w:t>
        </w:r>
        <w:r w:rsidR="0023650D" w:rsidRPr="00941441">
          <w:rPr>
            <w:rStyle w:val="Hyperlink"/>
            <w:noProof/>
            <w:lang w:val="ru-RU"/>
          </w:rPr>
          <w:t>)</w:t>
        </w:r>
        <w:r w:rsidR="0023650D">
          <w:rPr>
            <w:noProof/>
            <w:webHidden/>
          </w:rPr>
          <w:tab/>
        </w:r>
        <w:r w:rsidR="0023650D">
          <w:rPr>
            <w:noProof/>
            <w:webHidden/>
          </w:rPr>
          <w:fldChar w:fldCharType="begin"/>
        </w:r>
        <w:r w:rsidR="0023650D">
          <w:rPr>
            <w:noProof/>
            <w:webHidden/>
          </w:rPr>
          <w:instrText xml:space="preserve"> PAGEREF _Toc420948249 \h </w:instrText>
        </w:r>
        <w:r w:rsidR="0023650D">
          <w:rPr>
            <w:noProof/>
            <w:webHidden/>
          </w:rPr>
        </w:r>
        <w:r w:rsidR="0023650D">
          <w:rPr>
            <w:noProof/>
            <w:webHidden/>
          </w:rPr>
          <w:fldChar w:fldCharType="separate"/>
        </w:r>
        <w:r w:rsidR="0023650D">
          <w:rPr>
            <w:noProof/>
            <w:webHidden/>
          </w:rPr>
          <w:t>30</w:t>
        </w:r>
        <w:r w:rsidR="0023650D">
          <w:rPr>
            <w:noProof/>
            <w:webHidden/>
          </w:rPr>
          <w:fldChar w:fldCharType="end"/>
        </w:r>
      </w:hyperlink>
    </w:p>
    <w:p w14:paraId="2FDDAE8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0" w:history="1">
        <w:r w:rsidR="0023650D" w:rsidRPr="00941441">
          <w:rPr>
            <w:rStyle w:val="Hyperlink"/>
            <w:noProof/>
            <w:lang w:val="ru-RU"/>
          </w:rPr>
          <w:t>2.31.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 xml:space="preserve">. Таблица </w:t>
        </w:r>
        <w:r w:rsidR="0023650D" w:rsidRPr="00941441">
          <w:rPr>
            <w:rStyle w:val="Hyperlink"/>
            <w:noProof/>
          </w:rPr>
          <w:t>OLPCOMP</w:t>
        </w:r>
        <w:r w:rsidR="0023650D">
          <w:rPr>
            <w:noProof/>
            <w:webHidden/>
          </w:rPr>
          <w:tab/>
        </w:r>
        <w:r w:rsidR="0023650D">
          <w:rPr>
            <w:noProof/>
            <w:webHidden/>
          </w:rPr>
          <w:fldChar w:fldCharType="begin"/>
        </w:r>
        <w:r w:rsidR="0023650D">
          <w:rPr>
            <w:noProof/>
            <w:webHidden/>
          </w:rPr>
          <w:instrText xml:space="preserve"> PAGEREF _Toc420948250 \h </w:instrText>
        </w:r>
        <w:r w:rsidR="0023650D">
          <w:rPr>
            <w:noProof/>
            <w:webHidden/>
          </w:rPr>
        </w:r>
        <w:r w:rsidR="0023650D">
          <w:rPr>
            <w:noProof/>
            <w:webHidden/>
          </w:rPr>
          <w:fldChar w:fldCharType="separate"/>
        </w:r>
        <w:r w:rsidR="0023650D">
          <w:rPr>
            <w:noProof/>
            <w:webHidden/>
          </w:rPr>
          <w:t>31</w:t>
        </w:r>
        <w:r w:rsidR="0023650D">
          <w:rPr>
            <w:noProof/>
            <w:webHidden/>
          </w:rPr>
          <w:fldChar w:fldCharType="end"/>
        </w:r>
      </w:hyperlink>
    </w:p>
    <w:p w14:paraId="667D2EA2"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1" w:history="1">
        <w:r w:rsidR="0023650D" w:rsidRPr="00941441">
          <w:rPr>
            <w:rStyle w:val="Hyperlink"/>
            <w:noProof/>
            <w:lang w:val="ru-RU"/>
          </w:rPr>
          <w:t>2.32.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скидках на продукцию (OLPRDDSC.DBF)</w:t>
        </w:r>
        <w:r w:rsidR="0023650D">
          <w:rPr>
            <w:noProof/>
            <w:webHidden/>
          </w:rPr>
          <w:tab/>
        </w:r>
        <w:r w:rsidR="0023650D">
          <w:rPr>
            <w:noProof/>
            <w:webHidden/>
          </w:rPr>
          <w:fldChar w:fldCharType="begin"/>
        </w:r>
        <w:r w:rsidR="0023650D">
          <w:rPr>
            <w:noProof/>
            <w:webHidden/>
          </w:rPr>
          <w:instrText xml:space="preserve"> PAGEREF _Toc420948251 \h </w:instrText>
        </w:r>
        <w:r w:rsidR="0023650D">
          <w:rPr>
            <w:noProof/>
            <w:webHidden/>
          </w:rPr>
        </w:r>
        <w:r w:rsidR="0023650D">
          <w:rPr>
            <w:noProof/>
            <w:webHidden/>
          </w:rPr>
          <w:fldChar w:fldCharType="separate"/>
        </w:r>
        <w:r w:rsidR="0023650D">
          <w:rPr>
            <w:noProof/>
            <w:webHidden/>
          </w:rPr>
          <w:t>31</w:t>
        </w:r>
        <w:r w:rsidR="0023650D">
          <w:rPr>
            <w:noProof/>
            <w:webHidden/>
          </w:rPr>
          <w:fldChar w:fldCharType="end"/>
        </w:r>
      </w:hyperlink>
    </w:p>
    <w:p w14:paraId="6B72E28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2" w:history="1">
        <w:r w:rsidR="0023650D" w:rsidRPr="00941441">
          <w:rPr>
            <w:rStyle w:val="Hyperlink"/>
            <w:noProof/>
            <w:lang w:val="ru-RU"/>
          </w:rPr>
          <w:t>2.33.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OLPRDDSC</w:t>
        </w:r>
        <w:r w:rsidR="0023650D">
          <w:rPr>
            <w:noProof/>
            <w:webHidden/>
          </w:rPr>
          <w:tab/>
        </w:r>
        <w:r w:rsidR="0023650D">
          <w:rPr>
            <w:noProof/>
            <w:webHidden/>
          </w:rPr>
          <w:fldChar w:fldCharType="begin"/>
        </w:r>
        <w:r w:rsidR="0023650D">
          <w:rPr>
            <w:noProof/>
            <w:webHidden/>
          </w:rPr>
          <w:instrText xml:space="preserve"> PAGEREF _Toc420948252 \h </w:instrText>
        </w:r>
        <w:r w:rsidR="0023650D">
          <w:rPr>
            <w:noProof/>
            <w:webHidden/>
          </w:rPr>
        </w:r>
        <w:r w:rsidR="0023650D">
          <w:rPr>
            <w:noProof/>
            <w:webHidden/>
          </w:rPr>
          <w:fldChar w:fldCharType="separate"/>
        </w:r>
        <w:r w:rsidR="0023650D">
          <w:rPr>
            <w:noProof/>
            <w:webHidden/>
          </w:rPr>
          <w:t>32</w:t>
        </w:r>
        <w:r w:rsidR="0023650D">
          <w:rPr>
            <w:noProof/>
            <w:webHidden/>
          </w:rPr>
          <w:fldChar w:fldCharType="end"/>
        </w:r>
      </w:hyperlink>
    </w:p>
    <w:p w14:paraId="3169418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3" w:history="1">
        <w:r w:rsidR="0023650D" w:rsidRPr="00941441">
          <w:rPr>
            <w:rStyle w:val="Hyperlink"/>
            <w:noProof/>
            <w:lang w:val="ru-RU"/>
          </w:rPr>
          <w:t>2.34.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локальном POS-оборудовании (OPERAT.DBF)</w:t>
        </w:r>
        <w:r w:rsidR="0023650D">
          <w:rPr>
            <w:noProof/>
            <w:webHidden/>
          </w:rPr>
          <w:tab/>
        </w:r>
        <w:r w:rsidR="0023650D">
          <w:rPr>
            <w:noProof/>
            <w:webHidden/>
          </w:rPr>
          <w:fldChar w:fldCharType="begin"/>
        </w:r>
        <w:r w:rsidR="0023650D">
          <w:rPr>
            <w:noProof/>
            <w:webHidden/>
          </w:rPr>
          <w:instrText xml:space="preserve"> PAGEREF _Toc420948253 \h </w:instrText>
        </w:r>
        <w:r w:rsidR="0023650D">
          <w:rPr>
            <w:noProof/>
            <w:webHidden/>
          </w:rPr>
        </w:r>
        <w:r w:rsidR="0023650D">
          <w:rPr>
            <w:noProof/>
            <w:webHidden/>
          </w:rPr>
          <w:fldChar w:fldCharType="separate"/>
        </w:r>
        <w:r w:rsidR="0023650D">
          <w:rPr>
            <w:noProof/>
            <w:webHidden/>
          </w:rPr>
          <w:t>32</w:t>
        </w:r>
        <w:r w:rsidR="0023650D">
          <w:rPr>
            <w:noProof/>
            <w:webHidden/>
          </w:rPr>
          <w:fldChar w:fldCharType="end"/>
        </w:r>
      </w:hyperlink>
    </w:p>
    <w:p w14:paraId="2E04259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4" w:history="1">
        <w:r w:rsidR="0023650D" w:rsidRPr="00941441">
          <w:rPr>
            <w:rStyle w:val="Hyperlink"/>
            <w:noProof/>
            <w:lang w:val="ru-RU"/>
          </w:rPr>
          <w:t>2.35.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Operat</w:t>
        </w:r>
        <w:r w:rsidR="0023650D">
          <w:rPr>
            <w:noProof/>
            <w:webHidden/>
          </w:rPr>
          <w:tab/>
        </w:r>
        <w:r w:rsidR="0023650D">
          <w:rPr>
            <w:noProof/>
            <w:webHidden/>
          </w:rPr>
          <w:fldChar w:fldCharType="begin"/>
        </w:r>
        <w:r w:rsidR="0023650D">
          <w:rPr>
            <w:noProof/>
            <w:webHidden/>
          </w:rPr>
          <w:instrText xml:space="preserve"> PAGEREF _Toc420948254 \h </w:instrText>
        </w:r>
        <w:r w:rsidR="0023650D">
          <w:rPr>
            <w:noProof/>
            <w:webHidden/>
          </w:rPr>
        </w:r>
        <w:r w:rsidR="0023650D">
          <w:rPr>
            <w:noProof/>
            <w:webHidden/>
          </w:rPr>
          <w:fldChar w:fldCharType="separate"/>
        </w:r>
        <w:r w:rsidR="0023650D">
          <w:rPr>
            <w:noProof/>
            <w:webHidden/>
          </w:rPr>
          <w:t>33</w:t>
        </w:r>
        <w:r w:rsidR="0023650D">
          <w:rPr>
            <w:noProof/>
            <w:webHidden/>
          </w:rPr>
          <w:fldChar w:fldCharType="end"/>
        </w:r>
      </w:hyperlink>
    </w:p>
    <w:p w14:paraId="7022351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5" w:history="1">
        <w:r w:rsidR="0023650D" w:rsidRPr="00941441">
          <w:rPr>
            <w:rStyle w:val="Hyperlink"/>
            <w:noProof/>
            <w:lang w:val="ru-RU"/>
          </w:rPr>
          <w:t>2.36.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причинах отказов заказов из учетной системы (ORDDEN.DBF, ORDDDEN.DBF, ORLDDEN.DBF)</w:t>
        </w:r>
        <w:r w:rsidR="0023650D">
          <w:rPr>
            <w:noProof/>
            <w:webHidden/>
          </w:rPr>
          <w:tab/>
        </w:r>
        <w:r w:rsidR="0023650D">
          <w:rPr>
            <w:noProof/>
            <w:webHidden/>
          </w:rPr>
          <w:fldChar w:fldCharType="begin"/>
        </w:r>
        <w:r w:rsidR="0023650D">
          <w:rPr>
            <w:noProof/>
            <w:webHidden/>
          </w:rPr>
          <w:instrText xml:space="preserve"> PAGEREF _Toc420948255 \h </w:instrText>
        </w:r>
        <w:r w:rsidR="0023650D">
          <w:rPr>
            <w:noProof/>
            <w:webHidden/>
          </w:rPr>
        </w:r>
        <w:r w:rsidR="0023650D">
          <w:rPr>
            <w:noProof/>
            <w:webHidden/>
          </w:rPr>
          <w:fldChar w:fldCharType="separate"/>
        </w:r>
        <w:r w:rsidR="0023650D">
          <w:rPr>
            <w:noProof/>
            <w:webHidden/>
          </w:rPr>
          <w:t>33</w:t>
        </w:r>
        <w:r w:rsidR="0023650D">
          <w:rPr>
            <w:noProof/>
            <w:webHidden/>
          </w:rPr>
          <w:fldChar w:fldCharType="end"/>
        </w:r>
      </w:hyperlink>
    </w:p>
    <w:p w14:paraId="6B5BB880"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6" w:history="1">
        <w:r w:rsidR="0023650D" w:rsidRPr="00941441">
          <w:rPr>
            <w:rStyle w:val="Hyperlink"/>
            <w:noProof/>
            <w:lang w:val="ru-RU"/>
          </w:rPr>
          <w:t>2.37.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ORDDEN</w:t>
        </w:r>
        <w:r w:rsidR="0023650D">
          <w:rPr>
            <w:noProof/>
            <w:webHidden/>
          </w:rPr>
          <w:tab/>
        </w:r>
        <w:r w:rsidR="0023650D">
          <w:rPr>
            <w:noProof/>
            <w:webHidden/>
          </w:rPr>
          <w:fldChar w:fldCharType="begin"/>
        </w:r>
        <w:r w:rsidR="0023650D">
          <w:rPr>
            <w:noProof/>
            <w:webHidden/>
          </w:rPr>
          <w:instrText xml:space="preserve"> PAGEREF _Toc420948256 \h </w:instrText>
        </w:r>
        <w:r w:rsidR="0023650D">
          <w:rPr>
            <w:noProof/>
            <w:webHidden/>
          </w:rPr>
        </w:r>
        <w:r w:rsidR="0023650D">
          <w:rPr>
            <w:noProof/>
            <w:webHidden/>
          </w:rPr>
          <w:fldChar w:fldCharType="separate"/>
        </w:r>
        <w:r w:rsidR="0023650D">
          <w:rPr>
            <w:noProof/>
            <w:webHidden/>
          </w:rPr>
          <w:t>35</w:t>
        </w:r>
        <w:r w:rsidR="0023650D">
          <w:rPr>
            <w:noProof/>
            <w:webHidden/>
          </w:rPr>
          <w:fldChar w:fldCharType="end"/>
        </w:r>
      </w:hyperlink>
    </w:p>
    <w:p w14:paraId="38C1FE29"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7" w:history="1">
        <w:r w:rsidR="0023650D" w:rsidRPr="00941441">
          <w:rPr>
            <w:rStyle w:val="Hyperlink"/>
            <w:noProof/>
            <w:lang w:val="ru-RU"/>
          </w:rPr>
          <w:t>2.38.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ORDDDEN</w:t>
        </w:r>
        <w:r w:rsidR="0023650D">
          <w:rPr>
            <w:noProof/>
            <w:webHidden/>
          </w:rPr>
          <w:tab/>
        </w:r>
        <w:r w:rsidR="0023650D">
          <w:rPr>
            <w:noProof/>
            <w:webHidden/>
          </w:rPr>
          <w:fldChar w:fldCharType="begin"/>
        </w:r>
        <w:r w:rsidR="0023650D">
          <w:rPr>
            <w:noProof/>
            <w:webHidden/>
          </w:rPr>
          <w:instrText xml:space="preserve"> PAGEREF _Toc420948257 \h </w:instrText>
        </w:r>
        <w:r w:rsidR="0023650D">
          <w:rPr>
            <w:noProof/>
            <w:webHidden/>
          </w:rPr>
        </w:r>
        <w:r w:rsidR="0023650D">
          <w:rPr>
            <w:noProof/>
            <w:webHidden/>
          </w:rPr>
          <w:fldChar w:fldCharType="separate"/>
        </w:r>
        <w:r w:rsidR="0023650D">
          <w:rPr>
            <w:noProof/>
            <w:webHidden/>
          </w:rPr>
          <w:t>35</w:t>
        </w:r>
        <w:r w:rsidR="0023650D">
          <w:rPr>
            <w:noProof/>
            <w:webHidden/>
          </w:rPr>
          <w:fldChar w:fldCharType="end"/>
        </w:r>
      </w:hyperlink>
    </w:p>
    <w:p w14:paraId="054047E2"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8" w:history="1">
        <w:r w:rsidR="0023650D" w:rsidRPr="00941441">
          <w:rPr>
            <w:rStyle w:val="Hyperlink"/>
            <w:noProof/>
            <w:lang w:val="ru-RU"/>
          </w:rPr>
          <w:t>2.39.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ORDLDDEN</w:t>
        </w:r>
        <w:r w:rsidR="0023650D">
          <w:rPr>
            <w:noProof/>
            <w:webHidden/>
          </w:rPr>
          <w:tab/>
        </w:r>
        <w:r w:rsidR="0023650D">
          <w:rPr>
            <w:noProof/>
            <w:webHidden/>
          </w:rPr>
          <w:fldChar w:fldCharType="begin"/>
        </w:r>
        <w:r w:rsidR="0023650D">
          <w:rPr>
            <w:noProof/>
            <w:webHidden/>
          </w:rPr>
          <w:instrText xml:space="preserve"> PAGEREF _Toc420948258 \h </w:instrText>
        </w:r>
        <w:r w:rsidR="0023650D">
          <w:rPr>
            <w:noProof/>
            <w:webHidden/>
          </w:rPr>
        </w:r>
        <w:r w:rsidR="0023650D">
          <w:rPr>
            <w:noProof/>
            <w:webHidden/>
          </w:rPr>
          <w:fldChar w:fldCharType="separate"/>
        </w:r>
        <w:r w:rsidR="0023650D">
          <w:rPr>
            <w:noProof/>
            <w:webHidden/>
          </w:rPr>
          <w:t>35</w:t>
        </w:r>
        <w:r w:rsidR="0023650D">
          <w:rPr>
            <w:noProof/>
            <w:webHidden/>
          </w:rPr>
          <w:fldChar w:fldCharType="end"/>
        </w:r>
      </w:hyperlink>
    </w:p>
    <w:p w14:paraId="0E126C8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59" w:history="1">
        <w:r w:rsidR="0023650D" w:rsidRPr="00941441">
          <w:rPr>
            <w:rStyle w:val="Hyperlink"/>
            <w:noProof/>
            <w:lang w:val="ru-RU"/>
          </w:rPr>
          <w:t>2.40.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заказе (ORDERH.DBF, O ORDERD.DBF, ORDERLD.DBF)</w:t>
        </w:r>
        <w:r w:rsidR="0023650D">
          <w:rPr>
            <w:noProof/>
            <w:webHidden/>
          </w:rPr>
          <w:tab/>
        </w:r>
        <w:r w:rsidR="0023650D">
          <w:rPr>
            <w:noProof/>
            <w:webHidden/>
          </w:rPr>
          <w:fldChar w:fldCharType="begin"/>
        </w:r>
        <w:r w:rsidR="0023650D">
          <w:rPr>
            <w:noProof/>
            <w:webHidden/>
          </w:rPr>
          <w:instrText xml:space="preserve"> PAGEREF _Toc420948259 \h </w:instrText>
        </w:r>
        <w:r w:rsidR="0023650D">
          <w:rPr>
            <w:noProof/>
            <w:webHidden/>
          </w:rPr>
        </w:r>
        <w:r w:rsidR="0023650D">
          <w:rPr>
            <w:noProof/>
            <w:webHidden/>
          </w:rPr>
          <w:fldChar w:fldCharType="separate"/>
        </w:r>
        <w:r w:rsidR="0023650D">
          <w:rPr>
            <w:noProof/>
            <w:webHidden/>
          </w:rPr>
          <w:t>36</w:t>
        </w:r>
        <w:r w:rsidR="0023650D">
          <w:rPr>
            <w:noProof/>
            <w:webHidden/>
          </w:rPr>
          <w:fldChar w:fldCharType="end"/>
        </w:r>
      </w:hyperlink>
    </w:p>
    <w:p w14:paraId="73DAAFE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0" w:history="1">
        <w:r w:rsidR="0023650D" w:rsidRPr="00941441">
          <w:rPr>
            <w:rStyle w:val="Hyperlink"/>
            <w:noProof/>
            <w:lang w:val="ru-RU"/>
          </w:rPr>
          <w:t>2.41.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ORDERH</w:t>
        </w:r>
        <w:r w:rsidR="0023650D">
          <w:rPr>
            <w:noProof/>
            <w:webHidden/>
          </w:rPr>
          <w:tab/>
        </w:r>
        <w:r w:rsidR="0023650D">
          <w:rPr>
            <w:noProof/>
            <w:webHidden/>
          </w:rPr>
          <w:fldChar w:fldCharType="begin"/>
        </w:r>
        <w:r w:rsidR="0023650D">
          <w:rPr>
            <w:noProof/>
            <w:webHidden/>
          </w:rPr>
          <w:instrText xml:space="preserve"> PAGEREF _Toc420948260 \h </w:instrText>
        </w:r>
        <w:r w:rsidR="0023650D">
          <w:rPr>
            <w:noProof/>
            <w:webHidden/>
          </w:rPr>
        </w:r>
        <w:r w:rsidR="0023650D">
          <w:rPr>
            <w:noProof/>
            <w:webHidden/>
          </w:rPr>
          <w:fldChar w:fldCharType="separate"/>
        </w:r>
        <w:r w:rsidR="0023650D">
          <w:rPr>
            <w:noProof/>
            <w:webHidden/>
          </w:rPr>
          <w:t>38</w:t>
        </w:r>
        <w:r w:rsidR="0023650D">
          <w:rPr>
            <w:noProof/>
            <w:webHidden/>
          </w:rPr>
          <w:fldChar w:fldCharType="end"/>
        </w:r>
      </w:hyperlink>
    </w:p>
    <w:p w14:paraId="279A9BC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1" w:history="1">
        <w:r w:rsidR="0023650D" w:rsidRPr="00941441">
          <w:rPr>
            <w:rStyle w:val="Hyperlink"/>
            <w:noProof/>
            <w:lang w:val="ru-RU"/>
          </w:rPr>
          <w:t>2.42.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ORDERD</w:t>
        </w:r>
        <w:r w:rsidR="0023650D">
          <w:rPr>
            <w:noProof/>
            <w:webHidden/>
          </w:rPr>
          <w:tab/>
        </w:r>
        <w:r w:rsidR="0023650D">
          <w:rPr>
            <w:noProof/>
            <w:webHidden/>
          </w:rPr>
          <w:fldChar w:fldCharType="begin"/>
        </w:r>
        <w:r w:rsidR="0023650D">
          <w:rPr>
            <w:noProof/>
            <w:webHidden/>
          </w:rPr>
          <w:instrText xml:space="preserve"> PAGEREF _Toc420948261 \h </w:instrText>
        </w:r>
        <w:r w:rsidR="0023650D">
          <w:rPr>
            <w:noProof/>
            <w:webHidden/>
          </w:rPr>
        </w:r>
        <w:r w:rsidR="0023650D">
          <w:rPr>
            <w:noProof/>
            <w:webHidden/>
          </w:rPr>
          <w:fldChar w:fldCharType="separate"/>
        </w:r>
        <w:r w:rsidR="0023650D">
          <w:rPr>
            <w:noProof/>
            <w:webHidden/>
          </w:rPr>
          <w:t>38</w:t>
        </w:r>
        <w:r w:rsidR="0023650D">
          <w:rPr>
            <w:noProof/>
            <w:webHidden/>
          </w:rPr>
          <w:fldChar w:fldCharType="end"/>
        </w:r>
      </w:hyperlink>
    </w:p>
    <w:p w14:paraId="715765D4"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2" w:history="1">
        <w:r w:rsidR="0023650D" w:rsidRPr="00941441">
          <w:rPr>
            <w:rStyle w:val="Hyperlink"/>
            <w:noProof/>
            <w:lang w:val="ru-RU"/>
          </w:rPr>
          <w:t>2.43.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ORDERLD</w:t>
        </w:r>
        <w:r w:rsidR="0023650D">
          <w:rPr>
            <w:noProof/>
            <w:webHidden/>
          </w:rPr>
          <w:tab/>
        </w:r>
        <w:r w:rsidR="0023650D">
          <w:rPr>
            <w:noProof/>
            <w:webHidden/>
          </w:rPr>
          <w:fldChar w:fldCharType="begin"/>
        </w:r>
        <w:r w:rsidR="0023650D">
          <w:rPr>
            <w:noProof/>
            <w:webHidden/>
          </w:rPr>
          <w:instrText xml:space="preserve"> PAGEREF _Toc420948262 \h </w:instrText>
        </w:r>
        <w:r w:rsidR="0023650D">
          <w:rPr>
            <w:noProof/>
            <w:webHidden/>
          </w:rPr>
        </w:r>
        <w:r w:rsidR="0023650D">
          <w:rPr>
            <w:noProof/>
            <w:webHidden/>
          </w:rPr>
          <w:fldChar w:fldCharType="separate"/>
        </w:r>
        <w:r w:rsidR="0023650D">
          <w:rPr>
            <w:noProof/>
            <w:webHidden/>
          </w:rPr>
          <w:t>39</w:t>
        </w:r>
        <w:r w:rsidR="0023650D">
          <w:rPr>
            <w:noProof/>
            <w:webHidden/>
          </w:rPr>
          <w:fldChar w:fldCharType="end"/>
        </w:r>
      </w:hyperlink>
    </w:p>
    <w:p w14:paraId="40EA60DD"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3" w:history="1">
        <w:r w:rsidR="0023650D" w:rsidRPr="00941441">
          <w:rPr>
            <w:rStyle w:val="Hyperlink"/>
            <w:noProof/>
            <w:lang w:val="ru-RU"/>
          </w:rPr>
          <w:t>2.44.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юридических лицах (PARCOMP.DBF)</w:t>
        </w:r>
        <w:r w:rsidR="0023650D">
          <w:rPr>
            <w:noProof/>
            <w:webHidden/>
          </w:rPr>
          <w:tab/>
        </w:r>
        <w:r w:rsidR="0023650D">
          <w:rPr>
            <w:noProof/>
            <w:webHidden/>
          </w:rPr>
          <w:fldChar w:fldCharType="begin"/>
        </w:r>
        <w:r w:rsidR="0023650D">
          <w:rPr>
            <w:noProof/>
            <w:webHidden/>
          </w:rPr>
          <w:instrText xml:space="preserve"> PAGEREF _Toc420948263 \h </w:instrText>
        </w:r>
        <w:r w:rsidR="0023650D">
          <w:rPr>
            <w:noProof/>
            <w:webHidden/>
          </w:rPr>
        </w:r>
        <w:r w:rsidR="0023650D">
          <w:rPr>
            <w:noProof/>
            <w:webHidden/>
          </w:rPr>
          <w:fldChar w:fldCharType="separate"/>
        </w:r>
        <w:r w:rsidR="0023650D">
          <w:rPr>
            <w:noProof/>
            <w:webHidden/>
          </w:rPr>
          <w:t>39</w:t>
        </w:r>
        <w:r w:rsidR="0023650D">
          <w:rPr>
            <w:noProof/>
            <w:webHidden/>
          </w:rPr>
          <w:fldChar w:fldCharType="end"/>
        </w:r>
      </w:hyperlink>
    </w:p>
    <w:p w14:paraId="7A92D905"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4" w:history="1">
        <w:r w:rsidR="0023650D" w:rsidRPr="00941441">
          <w:rPr>
            <w:rStyle w:val="Hyperlink"/>
            <w:noProof/>
            <w:lang w:val="ru-RU"/>
          </w:rPr>
          <w:t>2.45.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ParComp</w:t>
        </w:r>
        <w:r w:rsidR="0023650D">
          <w:rPr>
            <w:noProof/>
            <w:webHidden/>
          </w:rPr>
          <w:tab/>
        </w:r>
        <w:r w:rsidR="0023650D">
          <w:rPr>
            <w:noProof/>
            <w:webHidden/>
          </w:rPr>
          <w:fldChar w:fldCharType="begin"/>
        </w:r>
        <w:r w:rsidR="0023650D">
          <w:rPr>
            <w:noProof/>
            <w:webHidden/>
          </w:rPr>
          <w:instrText xml:space="preserve"> PAGEREF _Toc420948264 \h </w:instrText>
        </w:r>
        <w:r w:rsidR="0023650D">
          <w:rPr>
            <w:noProof/>
            <w:webHidden/>
          </w:rPr>
        </w:r>
        <w:r w:rsidR="0023650D">
          <w:rPr>
            <w:noProof/>
            <w:webHidden/>
          </w:rPr>
          <w:fldChar w:fldCharType="separate"/>
        </w:r>
        <w:r w:rsidR="0023650D">
          <w:rPr>
            <w:noProof/>
            <w:webHidden/>
          </w:rPr>
          <w:t>40</w:t>
        </w:r>
        <w:r w:rsidR="0023650D">
          <w:rPr>
            <w:noProof/>
            <w:webHidden/>
          </w:rPr>
          <w:fldChar w:fldCharType="end"/>
        </w:r>
      </w:hyperlink>
    </w:p>
    <w:p w14:paraId="6E9C93BE"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5" w:history="1">
        <w:r w:rsidR="0023650D" w:rsidRPr="00941441">
          <w:rPr>
            <w:rStyle w:val="Hyperlink"/>
            <w:noProof/>
            <w:lang w:val="ru-RU"/>
          </w:rPr>
          <w:t>2.46.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ценах (PRLIST.DBF)</w:t>
        </w:r>
        <w:r w:rsidR="0023650D">
          <w:rPr>
            <w:noProof/>
            <w:webHidden/>
          </w:rPr>
          <w:tab/>
        </w:r>
        <w:r w:rsidR="0023650D">
          <w:rPr>
            <w:noProof/>
            <w:webHidden/>
          </w:rPr>
          <w:fldChar w:fldCharType="begin"/>
        </w:r>
        <w:r w:rsidR="0023650D">
          <w:rPr>
            <w:noProof/>
            <w:webHidden/>
          </w:rPr>
          <w:instrText xml:space="preserve"> PAGEREF _Toc420948265 \h </w:instrText>
        </w:r>
        <w:r w:rsidR="0023650D">
          <w:rPr>
            <w:noProof/>
            <w:webHidden/>
          </w:rPr>
        </w:r>
        <w:r w:rsidR="0023650D">
          <w:rPr>
            <w:noProof/>
            <w:webHidden/>
          </w:rPr>
          <w:fldChar w:fldCharType="separate"/>
        </w:r>
        <w:r w:rsidR="0023650D">
          <w:rPr>
            <w:noProof/>
            <w:webHidden/>
          </w:rPr>
          <w:t>40</w:t>
        </w:r>
        <w:r w:rsidR="0023650D">
          <w:rPr>
            <w:noProof/>
            <w:webHidden/>
          </w:rPr>
          <w:fldChar w:fldCharType="end"/>
        </w:r>
      </w:hyperlink>
    </w:p>
    <w:p w14:paraId="07DCD4D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6" w:history="1">
        <w:r w:rsidR="0023650D" w:rsidRPr="00941441">
          <w:rPr>
            <w:rStyle w:val="Hyperlink"/>
            <w:noProof/>
            <w:lang w:val="ru-RU"/>
          </w:rPr>
          <w:t>2.47.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PRLIST</w:t>
        </w:r>
        <w:r w:rsidR="0023650D">
          <w:rPr>
            <w:noProof/>
            <w:webHidden/>
          </w:rPr>
          <w:tab/>
        </w:r>
        <w:r w:rsidR="0023650D">
          <w:rPr>
            <w:noProof/>
            <w:webHidden/>
          </w:rPr>
          <w:fldChar w:fldCharType="begin"/>
        </w:r>
        <w:r w:rsidR="0023650D">
          <w:rPr>
            <w:noProof/>
            <w:webHidden/>
          </w:rPr>
          <w:instrText xml:space="preserve"> PAGEREF _Toc420948266 \h </w:instrText>
        </w:r>
        <w:r w:rsidR="0023650D">
          <w:rPr>
            <w:noProof/>
            <w:webHidden/>
          </w:rPr>
        </w:r>
        <w:r w:rsidR="0023650D">
          <w:rPr>
            <w:noProof/>
            <w:webHidden/>
          </w:rPr>
          <w:fldChar w:fldCharType="separate"/>
        </w:r>
        <w:r w:rsidR="0023650D">
          <w:rPr>
            <w:noProof/>
            <w:webHidden/>
          </w:rPr>
          <w:t>42</w:t>
        </w:r>
        <w:r w:rsidR="0023650D">
          <w:rPr>
            <w:noProof/>
            <w:webHidden/>
          </w:rPr>
          <w:fldChar w:fldCharType="end"/>
        </w:r>
      </w:hyperlink>
    </w:p>
    <w:p w14:paraId="3DDDF67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7" w:history="1">
        <w:r w:rsidR="0023650D" w:rsidRPr="00941441">
          <w:rPr>
            <w:rStyle w:val="Hyperlink"/>
            <w:noProof/>
            <w:lang w:val="ru-RU"/>
          </w:rPr>
          <w:t>2.48.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поступлении (SALINH.DBF, SALIND.DBF, SALINLD.DBF)</w:t>
        </w:r>
        <w:r w:rsidR="0023650D">
          <w:rPr>
            <w:noProof/>
            <w:webHidden/>
          </w:rPr>
          <w:tab/>
        </w:r>
        <w:r w:rsidR="0023650D">
          <w:rPr>
            <w:noProof/>
            <w:webHidden/>
          </w:rPr>
          <w:fldChar w:fldCharType="begin"/>
        </w:r>
        <w:r w:rsidR="0023650D">
          <w:rPr>
            <w:noProof/>
            <w:webHidden/>
          </w:rPr>
          <w:instrText xml:space="preserve"> PAGEREF _Toc420948267 \h </w:instrText>
        </w:r>
        <w:r w:rsidR="0023650D">
          <w:rPr>
            <w:noProof/>
            <w:webHidden/>
          </w:rPr>
        </w:r>
        <w:r w:rsidR="0023650D">
          <w:rPr>
            <w:noProof/>
            <w:webHidden/>
          </w:rPr>
          <w:fldChar w:fldCharType="separate"/>
        </w:r>
        <w:r w:rsidR="0023650D">
          <w:rPr>
            <w:noProof/>
            <w:webHidden/>
          </w:rPr>
          <w:t>42</w:t>
        </w:r>
        <w:r w:rsidR="0023650D">
          <w:rPr>
            <w:noProof/>
            <w:webHidden/>
          </w:rPr>
          <w:fldChar w:fldCharType="end"/>
        </w:r>
      </w:hyperlink>
    </w:p>
    <w:p w14:paraId="07456CE8"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8" w:history="1">
        <w:r w:rsidR="0023650D" w:rsidRPr="00941441">
          <w:rPr>
            <w:rStyle w:val="Hyperlink"/>
            <w:noProof/>
            <w:lang w:val="ru-RU"/>
          </w:rPr>
          <w:t>2.49.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SALINH</w:t>
        </w:r>
        <w:r w:rsidR="0023650D">
          <w:rPr>
            <w:noProof/>
            <w:webHidden/>
          </w:rPr>
          <w:tab/>
        </w:r>
        <w:r w:rsidR="0023650D">
          <w:rPr>
            <w:noProof/>
            <w:webHidden/>
          </w:rPr>
          <w:fldChar w:fldCharType="begin"/>
        </w:r>
        <w:r w:rsidR="0023650D">
          <w:rPr>
            <w:noProof/>
            <w:webHidden/>
          </w:rPr>
          <w:instrText xml:space="preserve"> PAGEREF _Toc420948268 \h </w:instrText>
        </w:r>
        <w:r w:rsidR="0023650D">
          <w:rPr>
            <w:noProof/>
            <w:webHidden/>
          </w:rPr>
        </w:r>
        <w:r w:rsidR="0023650D">
          <w:rPr>
            <w:noProof/>
            <w:webHidden/>
          </w:rPr>
          <w:fldChar w:fldCharType="separate"/>
        </w:r>
        <w:r w:rsidR="0023650D">
          <w:rPr>
            <w:noProof/>
            <w:webHidden/>
          </w:rPr>
          <w:t>44</w:t>
        </w:r>
        <w:r w:rsidR="0023650D">
          <w:rPr>
            <w:noProof/>
            <w:webHidden/>
          </w:rPr>
          <w:fldChar w:fldCharType="end"/>
        </w:r>
      </w:hyperlink>
    </w:p>
    <w:p w14:paraId="0D6FB7CE"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69" w:history="1">
        <w:r w:rsidR="0023650D" w:rsidRPr="00941441">
          <w:rPr>
            <w:rStyle w:val="Hyperlink"/>
            <w:noProof/>
            <w:lang w:val="ru-RU"/>
          </w:rPr>
          <w:t>2.50.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SALIND</w:t>
        </w:r>
        <w:r w:rsidR="0023650D">
          <w:rPr>
            <w:noProof/>
            <w:webHidden/>
          </w:rPr>
          <w:tab/>
        </w:r>
        <w:r w:rsidR="0023650D">
          <w:rPr>
            <w:noProof/>
            <w:webHidden/>
          </w:rPr>
          <w:fldChar w:fldCharType="begin"/>
        </w:r>
        <w:r w:rsidR="0023650D">
          <w:rPr>
            <w:noProof/>
            <w:webHidden/>
          </w:rPr>
          <w:instrText xml:space="preserve"> PAGEREF _Toc420948269 \h </w:instrText>
        </w:r>
        <w:r w:rsidR="0023650D">
          <w:rPr>
            <w:noProof/>
            <w:webHidden/>
          </w:rPr>
        </w:r>
        <w:r w:rsidR="0023650D">
          <w:rPr>
            <w:noProof/>
            <w:webHidden/>
          </w:rPr>
          <w:fldChar w:fldCharType="separate"/>
        </w:r>
        <w:r w:rsidR="0023650D">
          <w:rPr>
            <w:noProof/>
            <w:webHidden/>
          </w:rPr>
          <w:t>45</w:t>
        </w:r>
        <w:r w:rsidR="0023650D">
          <w:rPr>
            <w:noProof/>
            <w:webHidden/>
          </w:rPr>
          <w:fldChar w:fldCharType="end"/>
        </w:r>
      </w:hyperlink>
    </w:p>
    <w:p w14:paraId="11EB242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0" w:history="1">
        <w:r w:rsidR="0023650D" w:rsidRPr="00941441">
          <w:rPr>
            <w:rStyle w:val="Hyperlink"/>
            <w:noProof/>
            <w:lang w:val="ru-RU"/>
          </w:rPr>
          <w:t>2.51.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SALINLD</w:t>
        </w:r>
        <w:r w:rsidR="0023650D">
          <w:rPr>
            <w:noProof/>
            <w:webHidden/>
          </w:rPr>
          <w:tab/>
        </w:r>
        <w:r w:rsidR="0023650D">
          <w:rPr>
            <w:noProof/>
            <w:webHidden/>
          </w:rPr>
          <w:fldChar w:fldCharType="begin"/>
        </w:r>
        <w:r w:rsidR="0023650D">
          <w:rPr>
            <w:noProof/>
            <w:webHidden/>
          </w:rPr>
          <w:instrText xml:space="preserve"> PAGEREF _Toc420948270 \h </w:instrText>
        </w:r>
        <w:r w:rsidR="0023650D">
          <w:rPr>
            <w:noProof/>
            <w:webHidden/>
          </w:rPr>
        </w:r>
        <w:r w:rsidR="0023650D">
          <w:rPr>
            <w:noProof/>
            <w:webHidden/>
          </w:rPr>
          <w:fldChar w:fldCharType="separate"/>
        </w:r>
        <w:r w:rsidR="0023650D">
          <w:rPr>
            <w:noProof/>
            <w:webHidden/>
          </w:rPr>
          <w:t>47</w:t>
        </w:r>
        <w:r w:rsidR="0023650D">
          <w:rPr>
            <w:noProof/>
            <w:webHidden/>
          </w:rPr>
          <w:fldChar w:fldCharType="end"/>
        </w:r>
      </w:hyperlink>
    </w:p>
    <w:p w14:paraId="04D7404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1" w:history="1">
        <w:r w:rsidR="0023650D" w:rsidRPr="00941441">
          <w:rPr>
            <w:rStyle w:val="Hyperlink"/>
            <w:noProof/>
            <w:lang w:val="ru-RU"/>
          </w:rPr>
          <w:t>4.50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маршрутах (ROUTES.DBF, OLROUTES.DBF)</w:t>
        </w:r>
        <w:r w:rsidR="0023650D">
          <w:rPr>
            <w:noProof/>
            <w:webHidden/>
          </w:rPr>
          <w:tab/>
        </w:r>
        <w:r w:rsidR="0023650D">
          <w:rPr>
            <w:noProof/>
            <w:webHidden/>
          </w:rPr>
          <w:fldChar w:fldCharType="begin"/>
        </w:r>
        <w:r w:rsidR="0023650D">
          <w:rPr>
            <w:noProof/>
            <w:webHidden/>
          </w:rPr>
          <w:instrText xml:space="preserve"> PAGEREF _Toc420948271 \h </w:instrText>
        </w:r>
        <w:r w:rsidR="0023650D">
          <w:rPr>
            <w:noProof/>
            <w:webHidden/>
          </w:rPr>
        </w:r>
        <w:r w:rsidR="0023650D">
          <w:rPr>
            <w:noProof/>
            <w:webHidden/>
          </w:rPr>
          <w:fldChar w:fldCharType="separate"/>
        </w:r>
        <w:r w:rsidR="0023650D">
          <w:rPr>
            <w:noProof/>
            <w:webHidden/>
          </w:rPr>
          <w:t>48</w:t>
        </w:r>
        <w:r w:rsidR="0023650D">
          <w:rPr>
            <w:noProof/>
            <w:webHidden/>
          </w:rPr>
          <w:fldChar w:fldCharType="end"/>
        </w:r>
      </w:hyperlink>
    </w:p>
    <w:p w14:paraId="50CA3956"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2" w:history="1">
        <w:r w:rsidR="0023650D" w:rsidRPr="00941441">
          <w:rPr>
            <w:rStyle w:val="Hyperlink"/>
            <w:noProof/>
            <w:lang w:val="ru-RU"/>
          </w:rPr>
          <w:t>2.52.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ROUTES</w:t>
        </w:r>
        <w:r w:rsidR="0023650D">
          <w:rPr>
            <w:noProof/>
            <w:webHidden/>
          </w:rPr>
          <w:tab/>
        </w:r>
        <w:r w:rsidR="0023650D">
          <w:rPr>
            <w:noProof/>
            <w:webHidden/>
          </w:rPr>
          <w:fldChar w:fldCharType="begin"/>
        </w:r>
        <w:r w:rsidR="0023650D">
          <w:rPr>
            <w:noProof/>
            <w:webHidden/>
          </w:rPr>
          <w:instrText xml:space="preserve"> PAGEREF _Toc420948272 \h </w:instrText>
        </w:r>
        <w:r w:rsidR="0023650D">
          <w:rPr>
            <w:noProof/>
            <w:webHidden/>
          </w:rPr>
        </w:r>
        <w:r w:rsidR="0023650D">
          <w:rPr>
            <w:noProof/>
            <w:webHidden/>
          </w:rPr>
          <w:fldChar w:fldCharType="separate"/>
        </w:r>
        <w:r w:rsidR="0023650D">
          <w:rPr>
            <w:noProof/>
            <w:webHidden/>
          </w:rPr>
          <w:t>48</w:t>
        </w:r>
        <w:r w:rsidR="0023650D">
          <w:rPr>
            <w:noProof/>
            <w:webHidden/>
          </w:rPr>
          <w:fldChar w:fldCharType="end"/>
        </w:r>
      </w:hyperlink>
    </w:p>
    <w:p w14:paraId="79068C01"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3" w:history="1">
        <w:r w:rsidR="0023650D" w:rsidRPr="00941441">
          <w:rPr>
            <w:rStyle w:val="Hyperlink"/>
            <w:noProof/>
            <w:lang w:val="ru-RU"/>
          </w:rPr>
          <w:t>2.53.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OLROUTES</w:t>
        </w:r>
        <w:r w:rsidR="0023650D">
          <w:rPr>
            <w:noProof/>
            <w:webHidden/>
          </w:rPr>
          <w:tab/>
        </w:r>
        <w:r w:rsidR="0023650D">
          <w:rPr>
            <w:noProof/>
            <w:webHidden/>
          </w:rPr>
          <w:fldChar w:fldCharType="begin"/>
        </w:r>
        <w:r w:rsidR="0023650D">
          <w:rPr>
            <w:noProof/>
            <w:webHidden/>
          </w:rPr>
          <w:instrText xml:space="preserve"> PAGEREF _Toc420948273 \h </w:instrText>
        </w:r>
        <w:r w:rsidR="0023650D">
          <w:rPr>
            <w:noProof/>
            <w:webHidden/>
          </w:rPr>
        </w:r>
        <w:r w:rsidR="0023650D">
          <w:rPr>
            <w:noProof/>
            <w:webHidden/>
          </w:rPr>
          <w:fldChar w:fldCharType="separate"/>
        </w:r>
        <w:r w:rsidR="0023650D">
          <w:rPr>
            <w:noProof/>
            <w:webHidden/>
          </w:rPr>
          <w:t>49</w:t>
        </w:r>
        <w:r w:rsidR="0023650D">
          <w:rPr>
            <w:noProof/>
            <w:webHidden/>
          </w:rPr>
          <w:fldChar w:fldCharType="end"/>
        </w:r>
      </w:hyperlink>
    </w:p>
    <w:p w14:paraId="0B35F48F"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4" w:history="1">
        <w:r w:rsidR="0023650D" w:rsidRPr="00941441">
          <w:rPr>
            <w:rStyle w:val="Hyperlink"/>
            <w:noProof/>
            <w:lang w:val="ru-RU"/>
          </w:rPr>
          <w:t>2.54.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торговых точках (OUTLETS.DBF)</w:t>
        </w:r>
        <w:r w:rsidR="0023650D">
          <w:rPr>
            <w:noProof/>
            <w:webHidden/>
          </w:rPr>
          <w:tab/>
        </w:r>
        <w:r w:rsidR="0023650D">
          <w:rPr>
            <w:noProof/>
            <w:webHidden/>
          </w:rPr>
          <w:fldChar w:fldCharType="begin"/>
        </w:r>
        <w:r w:rsidR="0023650D">
          <w:rPr>
            <w:noProof/>
            <w:webHidden/>
          </w:rPr>
          <w:instrText xml:space="preserve"> PAGEREF _Toc420948274 \h </w:instrText>
        </w:r>
        <w:r w:rsidR="0023650D">
          <w:rPr>
            <w:noProof/>
            <w:webHidden/>
          </w:rPr>
        </w:r>
        <w:r w:rsidR="0023650D">
          <w:rPr>
            <w:noProof/>
            <w:webHidden/>
          </w:rPr>
          <w:fldChar w:fldCharType="separate"/>
        </w:r>
        <w:r w:rsidR="0023650D">
          <w:rPr>
            <w:noProof/>
            <w:webHidden/>
          </w:rPr>
          <w:t>50</w:t>
        </w:r>
        <w:r w:rsidR="0023650D">
          <w:rPr>
            <w:noProof/>
            <w:webHidden/>
          </w:rPr>
          <w:fldChar w:fldCharType="end"/>
        </w:r>
      </w:hyperlink>
    </w:p>
    <w:p w14:paraId="2FF3BE88"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5" w:history="1">
        <w:r w:rsidR="0023650D" w:rsidRPr="00941441">
          <w:rPr>
            <w:rStyle w:val="Hyperlink"/>
            <w:noProof/>
            <w:lang w:val="ru-RU"/>
          </w:rPr>
          <w:t>2.55.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OUTLETS</w:t>
        </w:r>
        <w:r w:rsidR="0023650D">
          <w:rPr>
            <w:noProof/>
            <w:webHidden/>
          </w:rPr>
          <w:tab/>
        </w:r>
        <w:r w:rsidR="0023650D">
          <w:rPr>
            <w:noProof/>
            <w:webHidden/>
          </w:rPr>
          <w:fldChar w:fldCharType="begin"/>
        </w:r>
        <w:r w:rsidR="0023650D">
          <w:rPr>
            <w:noProof/>
            <w:webHidden/>
          </w:rPr>
          <w:instrText xml:space="preserve"> PAGEREF _Toc420948275 \h </w:instrText>
        </w:r>
        <w:r w:rsidR="0023650D">
          <w:rPr>
            <w:noProof/>
            <w:webHidden/>
          </w:rPr>
        </w:r>
        <w:r w:rsidR="0023650D">
          <w:rPr>
            <w:noProof/>
            <w:webHidden/>
          </w:rPr>
          <w:fldChar w:fldCharType="separate"/>
        </w:r>
        <w:r w:rsidR="0023650D">
          <w:rPr>
            <w:noProof/>
            <w:webHidden/>
          </w:rPr>
          <w:t>52</w:t>
        </w:r>
        <w:r w:rsidR="0023650D">
          <w:rPr>
            <w:noProof/>
            <w:webHidden/>
          </w:rPr>
          <w:fldChar w:fldCharType="end"/>
        </w:r>
      </w:hyperlink>
    </w:p>
    <w:p w14:paraId="34E1442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6" w:history="1">
        <w:r w:rsidR="0023650D" w:rsidRPr="00941441">
          <w:rPr>
            <w:rStyle w:val="Hyperlink"/>
            <w:noProof/>
            <w:lang w:val="ru-RU"/>
          </w:rPr>
          <w:t>2.56.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Конфигурация процесса импорта торговых точек (OUTLETS.DBF)</w:t>
        </w:r>
        <w:r w:rsidR="0023650D">
          <w:rPr>
            <w:noProof/>
            <w:webHidden/>
          </w:rPr>
          <w:tab/>
        </w:r>
        <w:r w:rsidR="0023650D">
          <w:rPr>
            <w:noProof/>
            <w:webHidden/>
          </w:rPr>
          <w:fldChar w:fldCharType="begin"/>
        </w:r>
        <w:r w:rsidR="0023650D">
          <w:rPr>
            <w:noProof/>
            <w:webHidden/>
          </w:rPr>
          <w:instrText xml:space="preserve"> PAGEREF _Toc420948276 \h </w:instrText>
        </w:r>
        <w:r w:rsidR="0023650D">
          <w:rPr>
            <w:noProof/>
            <w:webHidden/>
          </w:rPr>
        </w:r>
        <w:r w:rsidR="0023650D">
          <w:rPr>
            <w:noProof/>
            <w:webHidden/>
          </w:rPr>
          <w:fldChar w:fldCharType="separate"/>
        </w:r>
        <w:r w:rsidR="0023650D">
          <w:rPr>
            <w:noProof/>
            <w:webHidden/>
          </w:rPr>
          <w:t>55</w:t>
        </w:r>
        <w:r w:rsidR="0023650D">
          <w:rPr>
            <w:noProof/>
            <w:webHidden/>
          </w:rPr>
          <w:fldChar w:fldCharType="end"/>
        </w:r>
      </w:hyperlink>
    </w:p>
    <w:p w14:paraId="4100FA84"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7" w:history="1">
        <w:r w:rsidR="0023650D" w:rsidRPr="00941441">
          <w:rPr>
            <w:rStyle w:val="Hyperlink"/>
            <w:noProof/>
            <w:lang w:val="ru-RU"/>
          </w:rPr>
          <w:t>2.57.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фактических продажах (SALOUTH.DBF, SALOUTLD.DBF та SALOUTD.DBF)</w:t>
        </w:r>
        <w:r w:rsidR="0023650D">
          <w:rPr>
            <w:noProof/>
            <w:webHidden/>
          </w:rPr>
          <w:tab/>
        </w:r>
        <w:r w:rsidR="0023650D">
          <w:rPr>
            <w:noProof/>
            <w:webHidden/>
          </w:rPr>
          <w:fldChar w:fldCharType="begin"/>
        </w:r>
        <w:r w:rsidR="0023650D">
          <w:rPr>
            <w:noProof/>
            <w:webHidden/>
          </w:rPr>
          <w:instrText xml:space="preserve"> PAGEREF _Toc420948277 \h </w:instrText>
        </w:r>
        <w:r w:rsidR="0023650D">
          <w:rPr>
            <w:noProof/>
            <w:webHidden/>
          </w:rPr>
        </w:r>
        <w:r w:rsidR="0023650D">
          <w:rPr>
            <w:noProof/>
            <w:webHidden/>
          </w:rPr>
          <w:fldChar w:fldCharType="separate"/>
        </w:r>
        <w:r w:rsidR="0023650D">
          <w:rPr>
            <w:noProof/>
            <w:webHidden/>
          </w:rPr>
          <w:t>56</w:t>
        </w:r>
        <w:r w:rsidR="0023650D">
          <w:rPr>
            <w:noProof/>
            <w:webHidden/>
          </w:rPr>
          <w:fldChar w:fldCharType="end"/>
        </w:r>
      </w:hyperlink>
    </w:p>
    <w:p w14:paraId="5D976C1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8" w:history="1">
        <w:r w:rsidR="0023650D" w:rsidRPr="00941441">
          <w:rPr>
            <w:rStyle w:val="Hyperlink"/>
            <w:noProof/>
            <w:lang w:val="ru-RU"/>
          </w:rPr>
          <w:t>2.58.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SALOUTH</w:t>
        </w:r>
        <w:r w:rsidR="0023650D">
          <w:rPr>
            <w:noProof/>
            <w:webHidden/>
          </w:rPr>
          <w:tab/>
        </w:r>
        <w:r w:rsidR="0023650D">
          <w:rPr>
            <w:noProof/>
            <w:webHidden/>
          </w:rPr>
          <w:fldChar w:fldCharType="begin"/>
        </w:r>
        <w:r w:rsidR="0023650D">
          <w:rPr>
            <w:noProof/>
            <w:webHidden/>
          </w:rPr>
          <w:instrText xml:space="preserve"> PAGEREF _Toc420948278 \h </w:instrText>
        </w:r>
        <w:r w:rsidR="0023650D">
          <w:rPr>
            <w:noProof/>
            <w:webHidden/>
          </w:rPr>
        </w:r>
        <w:r w:rsidR="0023650D">
          <w:rPr>
            <w:noProof/>
            <w:webHidden/>
          </w:rPr>
          <w:fldChar w:fldCharType="separate"/>
        </w:r>
        <w:r w:rsidR="0023650D">
          <w:rPr>
            <w:noProof/>
            <w:webHidden/>
          </w:rPr>
          <w:t>59</w:t>
        </w:r>
        <w:r w:rsidR="0023650D">
          <w:rPr>
            <w:noProof/>
            <w:webHidden/>
          </w:rPr>
          <w:fldChar w:fldCharType="end"/>
        </w:r>
      </w:hyperlink>
    </w:p>
    <w:p w14:paraId="1519F1BE"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79" w:history="1">
        <w:r w:rsidR="0023650D" w:rsidRPr="00941441">
          <w:rPr>
            <w:rStyle w:val="Hyperlink"/>
            <w:noProof/>
            <w:lang w:val="ru-RU"/>
          </w:rPr>
          <w:t>2.59.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SALOUTD</w:t>
        </w:r>
        <w:r w:rsidR="0023650D">
          <w:rPr>
            <w:noProof/>
            <w:webHidden/>
          </w:rPr>
          <w:tab/>
        </w:r>
        <w:r w:rsidR="0023650D">
          <w:rPr>
            <w:noProof/>
            <w:webHidden/>
          </w:rPr>
          <w:fldChar w:fldCharType="begin"/>
        </w:r>
        <w:r w:rsidR="0023650D">
          <w:rPr>
            <w:noProof/>
            <w:webHidden/>
          </w:rPr>
          <w:instrText xml:space="preserve"> PAGEREF _Toc420948279 \h </w:instrText>
        </w:r>
        <w:r w:rsidR="0023650D">
          <w:rPr>
            <w:noProof/>
            <w:webHidden/>
          </w:rPr>
        </w:r>
        <w:r w:rsidR="0023650D">
          <w:rPr>
            <w:noProof/>
            <w:webHidden/>
          </w:rPr>
          <w:fldChar w:fldCharType="separate"/>
        </w:r>
        <w:r w:rsidR="0023650D">
          <w:rPr>
            <w:noProof/>
            <w:webHidden/>
          </w:rPr>
          <w:t>60</w:t>
        </w:r>
        <w:r w:rsidR="0023650D">
          <w:rPr>
            <w:noProof/>
            <w:webHidden/>
          </w:rPr>
          <w:fldChar w:fldCharType="end"/>
        </w:r>
      </w:hyperlink>
    </w:p>
    <w:p w14:paraId="1F5BBB86"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0" w:history="1">
        <w:r w:rsidR="0023650D" w:rsidRPr="00941441">
          <w:rPr>
            <w:rStyle w:val="Hyperlink"/>
            <w:noProof/>
            <w:lang w:val="ru-RU"/>
          </w:rPr>
          <w:t>2.60.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SALOUTLD</w:t>
        </w:r>
        <w:r w:rsidR="0023650D">
          <w:rPr>
            <w:noProof/>
            <w:webHidden/>
          </w:rPr>
          <w:tab/>
        </w:r>
        <w:r w:rsidR="0023650D">
          <w:rPr>
            <w:noProof/>
            <w:webHidden/>
          </w:rPr>
          <w:fldChar w:fldCharType="begin"/>
        </w:r>
        <w:r w:rsidR="0023650D">
          <w:rPr>
            <w:noProof/>
            <w:webHidden/>
          </w:rPr>
          <w:instrText xml:space="preserve"> PAGEREF _Toc420948280 \h </w:instrText>
        </w:r>
        <w:r w:rsidR="0023650D">
          <w:rPr>
            <w:noProof/>
            <w:webHidden/>
          </w:rPr>
        </w:r>
        <w:r w:rsidR="0023650D">
          <w:rPr>
            <w:noProof/>
            <w:webHidden/>
          </w:rPr>
          <w:fldChar w:fldCharType="separate"/>
        </w:r>
        <w:r w:rsidR="0023650D">
          <w:rPr>
            <w:noProof/>
            <w:webHidden/>
          </w:rPr>
          <w:t>61</w:t>
        </w:r>
        <w:r w:rsidR="0023650D">
          <w:rPr>
            <w:noProof/>
            <w:webHidden/>
          </w:rPr>
          <w:fldChar w:fldCharType="end"/>
        </w:r>
      </w:hyperlink>
    </w:p>
    <w:p w14:paraId="1D35D1AF"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1" w:history="1">
        <w:r w:rsidR="0023650D" w:rsidRPr="00941441">
          <w:rPr>
            <w:rStyle w:val="Hyperlink"/>
            <w:noProof/>
            <w:lang w:val="ru-RU"/>
          </w:rPr>
          <w:t>2.61.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локальной продукции (LOCLPROD.DBF, LPRODDET.DBF)</w:t>
        </w:r>
        <w:r w:rsidR="0023650D">
          <w:rPr>
            <w:noProof/>
            <w:webHidden/>
          </w:rPr>
          <w:tab/>
        </w:r>
        <w:r w:rsidR="0023650D">
          <w:rPr>
            <w:noProof/>
            <w:webHidden/>
          </w:rPr>
          <w:fldChar w:fldCharType="begin"/>
        </w:r>
        <w:r w:rsidR="0023650D">
          <w:rPr>
            <w:noProof/>
            <w:webHidden/>
          </w:rPr>
          <w:instrText xml:space="preserve"> PAGEREF _Toc420948281 \h </w:instrText>
        </w:r>
        <w:r w:rsidR="0023650D">
          <w:rPr>
            <w:noProof/>
            <w:webHidden/>
          </w:rPr>
        </w:r>
        <w:r w:rsidR="0023650D">
          <w:rPr>
            <w:noProof/>
            <w:webHidden/>
          </w:rPr>
          <w:fldChar w:fldCharType="separate"/>
        </w:r>
        <w:r w:rsidR="0023650D">
          <w:rPr>
            <w:noProof/>
            <w:webHidden/>
          </w:rPr>
          <w:t>62</w:t>
        </w:r>
        <w:r w:rsidR="0023650D">
          <w:rPr>
            <w:noProof/>
            <w:webHidden/>
          </w:rPr>
          <w:fldChar w:fldCharType="end"/>
        </w:r>
      </w:hyperlink>
    </w:p>
    <w:p w14:paraId="34B9DD6C"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2" w:history="1">
        <w:r w:rsidR="0023650D" w:rsidRPr="00941441">
          <w:rPr>
            <w:rStyle w:val="Hyperlink"/>
            <w:noProof/>
            <w:lang w:val="ru-RU"/>
          </w:rPr>
          <w:t>2.62.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LOCLPROD</w:t>
        </w:r>
        <w:r w:rsidR="0023650D">
          <w:rPr>
            <w:noProof/>
            <w:webHidden/>
          </w:rPr>
          <w:tab/>
        </w:r>
        <w:r w:rsidR="0023650D">
          <w:rPr>
            <w:noProof/>
            <w:webHidden/>
          </w:rPr>
          <w:fldChar w:fldCharType="begin"/>
        </w:r>
        <w:r w:rsidR="0023650D">
          <w:rPr>
            <w:noProof/>
            <w:webHidden/>
          </w:rPr>
          <w:instrText xml:space="preserve"> PAGEREF _Toc420948282 \h </w:instrText>
        </w:r>
        <w:r w:rsidR="0023650D">
          <w:rPr>
            <w:noProof/>
            <w:webHidden/>
          </w:rPr>
        </w:r>
        <w:r w:rsidR="0023650D">
          <w:rPr>
            <w:noProof/>
            <w:webHidden/>
          </w:rPr>
          <w:fldChar w:fldCharType="separate"/>
        </w:r>
        <w:r w:rsidR="0023650D">
          <w:rPr>
            <w:noProof/>
            <w:webHidden/>
          </w:rPr>
          <w:t>63</w:t>
        </w:r>
        <w:r w:rsidR="0023650D">
          <w:rPr>
            <w:noProof/>
            <w:webHidden/>
          </w:rPr>
          <w:fldChar w:fldCharType="end"/>
        </w:r>
      </w:hyperlink>
    </w:p>
    <w:p w14:paraId="5970509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3" w:history="1">
        <w:r w:rsidR="0023650D" w:rsidRPr="00941441">
          <w:rPr>
            <w:rStyle w:val="Hyperlink"/>
            <w:noProof/>
            <w:lang w:val="ru-RU"/>
          </w:rPr>
          <w:t>2.63.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LPRODDET</w:t>
        </w:r>
        <w:r w:rsidR="0023650D">
          <w:rPr>
            <w:noProof/>
            <w:webHidden/>
          </w:rPr>
          <w:tab/>
        </w:r>
        <w:r w:rsidR="0023650D">
          <w:rPr>
            <w:noProof/>
            <w:webHidden/>
          </w:rPr>
          <w:fldChar w:fldCharType="begin"/>
        </w:r>
        <w:r w:rsidR="0023650D">
          <w:rPr>
            <w:noProof/>
            <w:webHidden/>
          </w:rPr>
          <w:instrText xml:space="preserve"> PAGEREF _Toc420948283 \h </w:instrText>
        </w:r>
        <w:r w:rsidR="0023650D">
          <w:rPr>
            <w:noProof/>
            <w:webHidden/>
          </w:rPr>
        </w:r>
        <w:r w:rsidR="0023650D">
          <w:rPr>
            <w:noProof/>
            <w:webHidden/>
          </w:rPr>
          <w:fldChar w:fldCharType="separate"/>
        </w:r>
        <w:r w:rsidR="0023650D">
          <w:rPr>
            <w:noProof/>
            <w:webHidden/>
          </w:rPr>
          <w:t>65</w:t>
        </w:r>
        <w:r w:rsidR="0023650D">
          <w:rPr>
            <w:noProof/>
            <w:webHidden/>
          </w:rPr>
          <w:fldChar w:fldCharType="end"/>
        </w:r>
      </w:hyperlink>
    </w:p>
    <w:p w14:paraId="44CFF729"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4" w:history="1">
        <w:r w:rsidR="0023650D" w:rsidRPr="00941441">
          <w:rPr>
            <w:rStyle w:val="Hyperlink"/>
            <w:noProof/>
            <w:lang w:val="ru-RU"/>
          </w:rPr>
          <w:t>2.64.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 xml:space="preserve">Особенности импорта информации о </w:t>
        </w:r>
        <w:r w:rsidR="0023650D" w:rsidRPr="00941441">
          <w:rPr>
            <w:rStyle w:val="Hyperlink"/>
            <w:noProof/>
            <w:lang w:val="uk-UA"/>
          </w:rPr>
          <w:t>локальн</w:t>
        </w:r>
        <w:r w:rsidR="0023650D" w:rsidRPr="00941441">
          <w:rPr>
            <w:rStyle w:val="Hyperlink"/>
            <w:noProof/>
            <w:lang w:val="ru-RU"/>
          </w:rPr>
          <w:t>ых</w:t>
        </w:r>
        <w:r w:rsidR="0023650D" w:rsidRPr="00941441">
          <w:rPr>
            <w:rStyle w:val="Hyperlink"/>
            <w:noProof/>
            <w:lang w:val="uk-UA"/>
          </w:rPr>
          <w:t xml:space="preserve"> </w:t>
        </w:r>
        <w:r w:rsidR="0023650D" w:rsidRPr="00941441">
          <w:rPr>
            <w:rStyle w:val="Hyperlink"/>
            <w:noProof/>
            <w:lang w:val="ru-RU"/>
          </w:rPr>
          <w:t>торговых точках (LOUTLETS.DBF)</w:t>
        </w:r>
        <w:r w:rsidR="0023650D">
          <w:rPr>
            <w:noProof/>
            <w:webHidden/>
          </w:rPr>
          <w:tab/>
        </w:r>
        <w:r w:rsidR="0023650D">
          <w:rPr>
            <w:noProof/>
            <w:webHidden/>
          </w:rPr>
          <w:fldChar w:fldCharType="begin"/>
        </w:r>
        <w:r w:rsidR="0023650D">
          <w:rPr>
            <w:noProof/>
            <w:webHidden/>
          </w:rPr>
          <w:instrText xml:space="preserve"> PAGEREF _Toc420948284 \h </w:instrText>
        </w:r>
        <w:r w:rsidR="0023650D">
          <w:rPr>
            <w:noProof/>
            <w:webHidden/>
          </w:rPr>
        </w:r>
        <w:r w:rsidR="0023650D">
          <w:rPr>
            <w:noProof/>
            <w:webHidden/>
          </w:rPr>
          <w:fldChar w:fldCharType="separate"/>
        </w:r>
        <w:r w:rsidR="0023650D">
          <w:rPr>
            <w:noProof/>
            <w:webHidden/>
          </w:rPr>
          <w:t>66</w:t>
        </w:r>
        <w:r w:rsidR="0023650D">
          <w:rPr>
            <w:noProof/>
            <w:webHidden/>
          </w:rPr>
          <w:fldChar w:fldCharType="end"/>
        </w:r>
      </w:hyperlink>
    </w:p>
    <w:p w14:paraId="7949BEF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5" w:history="1">
        <w:r w:rsidR="0023650D" w:rsidRPr="00941441">
          <w:rPr>
            <w:rStyle w:val="Hyperlink"/>
            <w:noProof/>
            <w:lang w:val="ru-RU"/>
          </w:rPr>
          <w:t>2.65.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LOUTLETS</w:t>
        </w:r>
        <w:r w:rsidR="0023650D">
          <w:rPr>
            <w:noProof/>
            <w:webHidden/>
          </w:rPr>
          <w:tab/>
        </w:r>
        <w:r w:rsidR="0023650D">
          <w:rPr>
            <w:noProof/>
            <w:webHidden/>
          </w:rPr>
          <w:fldChar w:fldCharType="begin"/>
        </w:r>
        <w:r w:rsidR="0023650D">
          <w:rPr>
            <w:noProof/>
            <w:webHidden/>
          </w:rPr>
          <w:instrText xml:space="preserve"> PAGEREF _Toc420948285 \h </w:instrText>
        </w:r>
        <w:r w:rsidR="0023650D">
          <w:rPr>
            <w:noProof/>
            <w:webHidden/>
          </w:rPr>
        </w:r>
        <w:r w:rsidR="0023650D">
          <w:rPr>
            <w:noProof/>
            <w:webHidden/>
          </w:rPr>
          <w:fldChar w:fldCharType="separate"/>
        </w:r>
        <w:r w:rsidR="0023650D">
          <w:rPr>
            <w:noProof/>
            <w:webHidden/>
          </w:rPr>
          <w:t>66</w:t>
        </w:r>
        <w:r w:rsidR="0023650D">
          <w:rPr>
            <w:noProof/>
            <w:webHidden/>
          </w:rPr>
          <w:fldChar w:fldCharType="end"/>
        </w:r>
      </w:hyperlink>
    </w:p>
    <w:p w14:paraId="1D3069E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6" w:history="1">
        <w:r w:rsidR="0023650D" w:rsidRPr="00941441">
          <w:rPr>
            <w:rStyle w:val="Hyperlink"/>
            <w:noProof/>
            <w:lang w:val="ru-RU"/>
          </w:rPr>
          <w:t>2.66.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привязках локальных торговых точек к юридическим лицам (LOLPCOMP.DBF)</w:t>
        </w:r>
        <w:r w:rsidR="0023650D">
          <w:rPr>
            <w:noProof/>
            <w:webHidden/>
          </w:rPr>
          <w:tab/>
        </w:r>
        <w:r w:rsidR="0023650D">
          <w:rPr>
            <w:noProof/>
            <w:webHidden/>
          </w:rPr>
          <w:fldChar w:fldCharType="begin"/>
        </w:r>
        <w:r w:rsidR="0023650D">
          <w:rPr>
            <w:noProof/>
            <w:webHidden/>
          </w:rPr>
          <w:instrText xml:space="preserve"> PAGEREF _Toc420948286 \h </w:instrText>
        </w:r>
        <w:r w:rsidR="0023650D">
          <w:rPr>
            <w:noProof/>
            <w:webHidden/>
          </w:rPr>
        </w:r>
        <w:r w:rsidR="0023650D">
          <w:rPr>
            <w:noProof/>
            <w:webHidden/>
          </w:rPr>
          <w:fldChar w:fldCharType="separate"/>
        </w:r>
        <w:r w:rsidR="0023650D">
          <w:rPr>
            <w:noProof/>
            <w:webHidden/>
          </w:rPr>
          <w:t>67</w:t>
        </w:r>
        <w:r w:rsidR="0023650D">
          <w:rPr>
            <w:noProof/>
            <w:webHidden/>
          </w:rPr>
          <w:fldChar w:fldCharType="end"/>
        </w:r>
      </w:hyperlink>
    </w:p>
    <w:p w14:paraId="655C21D4"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7" w:history="1">
        <w:r w:rsidR="0023650D" w:rsidRPr="00941441">
          <w:rPr>
            <w:rStyle w:val="Hyperlink"/>
            <w:noProof/>
            <w:lang w:val="ru-RU"/>
          </w:rPr>
          <w:t>2.67.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LOLPCOMP</w:t>
        </w:r>
        <w:r w:rsidR="0023650D">
          <w:rPr>
            <w:noProof/>
            <w:webHidden/>
          </w:rPr>
          <w:tab/>
        </w:r>
        <w:r w:rsidR="0023650D">
          <w:rPr>
            <w:noProof/>
            <w:webHidden/>
          </w:rPr>
          <w:fldChar w:fldCharType="begin"/>
        </w:r>
        <w:r w:rsidR="0023650D">
          <w:rPr>
            <w:noProof/>
            <w:webHidden/>
          </w:rPr>
          <w:instrText xml:space="preserve"> PAGEREF _Toc420948287 \h </w:instrText>
        </w:r>
        <w:r w:rsidR="0023650D">
          <w:rPr>
            <w:noProof/>
            <w:webHidden/>
          </w:rPr>
        </w:r>
        <w:r w:rsidR="0023650D">
          <w:rPr>
            <w:noProof/>
            <w:webHidden/>
          </w:rPr>
          <w:fldChar w:fldCharType="separate"/>
        </w:r>
        <w:r w:rsidR="0023650D">
          <w:rPr>
            <w:noProof/>
            <w:webHidden/>
          </w:rPr>
          <w:t>68</w:t>
        </w:r>
        <w:r w:rsidR="0023650D">
          <w:rPr>
            <w:noProof/>
            <w:webHidden/>
          </w:rPr>
          <w:fldChar w:fldCharType="end"/>
        </w:r>
      </w:hyperlink>
    </w:p>
    <w:p w14:paraId="1A8AAA78"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8" w:history="1">
        <w:r w:rsidR="0023650D" w:rsidRPr="00941441">
          <w:rPr>
            <w:rStyle w:val="Hyperlink"/>
            <w:noProof/>
            <w:lang w:val="ru-RU"/>
          </w:rPr>
          <w:t>2.68.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привязках локальных торговых точек к формам оплаты и юридическим лицам (LOLPFORM.DBF)</w:t>
        </w:r>
        <w:r w:rsidR="0023650D">
          <w:rPr>
            <w:noProof/>
            <w:webHidden/>
          </w:rPr>
          <w:tab/>
        </w:r>
        <w:r w:rsidR="0023650D">
          <w:rPr>
            <w:noProof/>
            <w:webHidden/>
          </w:rPr>
          <w:fldChar w:fldCharType="begin"/>
        </w:r>
        <w:r w:rsidR="0023650D">
          <w:rPr>
            <w:noProof/>
            <w:webHidden/>
          </w:rPr>
          <w:instrText xml:space="preserve"> PAGEREF _Toc420948288 \h </w:instrText>
        </w:r>
        <w:r w:rsidR="0023650D">
          <w:rPr>
            <w:noProof/>
            <w:webHidden/>
          </w:rPr>
        </w:r>
        <w:r w:rsidR="0023650D">
          <w:rPr>
            <w:noProof/>
            <w:webHidden/>
          </w:rPr>
          <w:fldChar w:fldCharType="separate"/>
        </w:r>
        <w:r w:rsidR="0023650D">
          <w:rPr>
            <w:noProof/>
            <w:webHidden/>
          </w:rPr>
          <w:t>68</w:t>
        </w:r>
        <w:r w:rsidR="0023650D">
          <w:rPr>
            <w:noProof/>
            <w:webHidden/>
          </w:rPr>
          <w:fldChar w:fldCharType="end"/>
        </w:r>
      </w:hyperlink>
    </w:p>
    <w:p w14:paraId="54BA790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89" w:history="1">
        <w:r w:rsidR="0023650D" w:rsidRPr="00941441">
          <w:rPr>
            <w:rStyle w:val="Hyperlink"/>
            <w:noProof/>
            <w:lang w:val="ru-RU"/>
          </w:rPr>
          <w:t>2.69.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LOLPFORM</w:t>
        </w:r>
        <w:r w:rsidR="0023650D">
          <w:rPr>
            <w:noProof/>
            <w:webHidden/>
          </w:rPr>
          <w:tab/>
        </w:r>
        <w:r w:rsidR="0023650D">
          <w:rPr>
            <w:noProof/>
            <w:webHidden/>
          </w:rPr>
          <w:fldChar w:fldCharType="begin"/>
        </w:r>
        <w:r w:rsidR="0023650D">
          <w:rPr>
            <w:noProof/>
            <w:webHidden/>
          </w:rPr>
          <w:instrText xml:space="preserve"> PAGEREF _Toc420948289 \h </w:instrText>
        </w:r>
        <w:r w:rsidR="0023650D">
          <w:rPr>
            <w:noProof/>
            <w:webHidden/>
          </w:rPr>
        </w:r>
        <w:r w:rsidR="0023650D">
          <w:rPr>
            <w:noProof/>
            <w:webHidden/>
          </w:rPr>
          <w:fldChar w:fldCharType="separate"/>
        </w:r>
        <w:r w:rsidR="0023650D">
          <w:rPr>
            <w:noProof/>
            <w:webHidden/>
          </w:rPr>
          <w:t>68</w:t>
        </w:r>
        <w:r w:rsidR="0023650D">
          <w:rPr>
            <w:noProof/>
            <w:webHidden/>
          </w:rPr>
          <w:fldChar w:fldCharType="end"/>
        </w:r>
      </w:hyperlink>
    </w:p>
    <w:p w14:paraId="10C14381"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90" w:history="1">
        <w:r w:rsidR="0023650D" w:rsidRPr="00941441">
          <w:rPr>
            <w:rStyle w:val="Hyperlink"/>
            <w:noProof/>
            <w:lang w:val="ru-RU"/>
          </w:rPr>
          <w:t>2.70.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скидках для локальных торговых точек (LOLDISCN.DBF)</w:t>
        </w:r>
        <w:r w:rsidR="0023650D">
          <w:rPr>
            <w:noProof/>
            <w:webHidden/>
          </w:rPr>
          <w:tab/>
        </w:r>
        <w:r w:rsidR="0023650D">
          <w:rPr>
            <w:noProof/>
            <w:webHidden/>
          </w:rPr>
          <w:fldChar w:fldCharType="begin"/>
        </w:r>
        <w:r w:rsidR="0023650D">
          <w:rPr>
            <w:noProof/>
            <w:webHidden/>
          </w:rPr>
          <w:instrText xml:space="preserve"> PAGEREF _Toc420948290 \h </w:instrText>
        </w:r>
        <w:r w:rsidR="0023650D">
          <w:rPr>
            <w:noProof/>
            <w:webHidden/>
          </w:rPr>
        </w:r>
        <w:r w:rsidR="0023650D">
          <w:rPr>
            <w:noProof/>
            <w:webHidden/>
          </w:rPr>
          <w:fldChar w:fldCharType="separate"/>
        </w:r>
        <w:r w:rsidR="0023650D">
          <w:rPr>
            <w:noProof/>
            <w:webHidden/>
          </w:rPr>
          <w:t>69</w:t>
        </w:r>
        <w:r w:rsidR="0023650D">
          <w:rPr>
            <w:noProof/>
            <w:webHidden/>
          </w:rPr>
          <w:fldChar w:fldCharType="end"/>
        </w:r>
      </w:hyperlink>
    </w:p>
    <w:p w14:paraId="6147766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91" w:history="1">
        <w:r w:rsidR="0023650D" w:rsidRPr="00941441">
          <w:rPr>
            <w:rStyle w:val="Hyperlink"/>
            <w:noProof/>
            <w:lang w:val="ru-RU"/>
          </w:rPr>
          <w:t>2.71.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LOLDISCN</w:t>
        </w:r>
        <w:r w:rsidR="0023650D">
          <w:rPr>
            <w:noProof/>
            <w:webHidden/>
          </w:rPr>
          <w:tab/>
        </w:r>
        <w:r w:rsidR="0023650D">
          <w:rPr>
            <w:noProof/>
            <w:webHidden/>
          </w:rPr>
          <w:fldChar w:fldCharType="begin"/>
        </w:r>
        <w:r w:rsidR="0023650D">
          <w:rPr>
            <w:noProof/>
            <w:webHidden/>
          </w:rPr>
          <w:instrText xml:space="preserve"> PAGEREF _Toc420948291 \h </w:instrText>
        </w:r>
        <w:r w:rsidR="0023650D">
          <w:rPr>
            <w:noProof/>
            <w:webHidden/>
          </w:rPr>
        </w:r>
        <w:r w:rsidR="0023650D">
          <w:rPr>
            <w:noProof/>
            <w:webHidden/>
          </w:rPr>
          <w:fldChar w:fldCharType="separate"/>
        </w:r>
        <w:r w:rsidR="0023650D">
          <w:rPr>
            <w:noProof/>
            <w:webHidden/>
          </w:rPr>
          <w:t>69</w:t>
        </w:r>
        <w:r w:rsidR="0023650D">
          <w:rPr>
            <w:noProof/>
            <w:webHidden/>
          </w:rPr>
          <w:fldChar w:fldCharType="end"/>
        </w:r>
      </w:hyperlink>
    </w:p>
    <w:p w14:paraId="0D96B67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92" w:history="1">
        <w:r w:rsidR="0023650D" w:rsidRPr="00941441">
          <w:rPr>
            <w:rStyle w:val="Hyperlink"/>
            <w:noProof/>
            <w:lang w:val="ru-RU"/>
          </w:rPr>
          <w:t>2.72.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скидках на продукцию по локальных торговых точках (LOLPRDSC.DBF)</w:t>
        </w:r>
        <w:r w:rsidR="0023650D">
          <w:rPr>
            <w:noProof/>
            <w:webHidden/>
          </w:rPr>
          <w:tab/>
        </w:r>
        <w:r w:rsidR="0023650D">
          <w:rPr>
            <w:noProof/>
            <w:webHidden/>
          </w:rPr>
          <w:fldChar w:fldCharType="begin"/>
        </w:r>
        <w:r w:rsidR="0023650D">
          <w:rPr>
            <w:noProof/>
            <w:webHidden/>
          </w:rPr>
          <w:instrText xml:space="preserve"> PAGEREF _Toc420948292 \h </w:instrText>
        </w:r>
        <w:r w:rsidR="0023650D">
          <w:rPr>
            <w:noProof/>
            <w:webHidden/>
          </w:rPr>
        </w:r>
        <w:r w:rsidR="0023650D">
          <w:rPr>
            <w:noProof/>
            <w:webHidden/>
          </w:rPr>
          <w:fldChar w:fldCharType="separate"/>
        </w:r>
        <w:r w:rsidR="0023650D">
          <w:rPr>
            <w:noProof/>
            <w:webHidden/>
          </w:rPr>
          <w:t>70</w:t>
        </w:r>
        <w:r w:rsidR="0023650D">
          <w:rPr>
            <w:noProof/>
            <w:webHidden/>
          </w:rPr>
          <w:fldChar w:fldCharType="end"/>
        </w:r>
      </w:hyperlink>
    </w:p>
    <w:p w14:paraId="69E20981"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93" w:history="1">
        <w:r w:rsidR="0023650D" w:rsidRPr="00941441">
          <w:rPr>
            <w:rStyle w:val="Hyperlink"/>
            <w:noProof/>
            <w:lang w:val="ru-RU"/>
          </w:rPr>
          <w:t>2.73.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LOLPRDSC</w:t>
        </w:r>
        <w:r w:rsidR="0023650D">
          <w:rPr>
            <w:noProof/>
            <w:webHidden/>
          </w:rPr>
          <w:tab/>
        </w:r>
        <w:r w:rsidR="0023650D">
          <w:rPr>
            <w:noProof/>
            <w:webHidden/>
          </w:rPr>
          <w:fldChar w:fldCharType="begin"/>
        </w:r>
        <w:r w:rsidR="0023650D">
          <w:rPr>
            <w:noProof/>
            <w:webHidden/>
          </w:rPr>
          <w:instrText xml:space="preserve"> PAGEREF _Toc420948293 \h </w:instrText>
        </w:r>
        <w:r w:rsidR="0023650D">
          <w:rPr>
            <w:noProof/>
            <w:webHidden/>
          </w:rPr>
        </w:r>
        <w:r w:rsidR="0023650D">
          <w:rPr>
            <w:noProof/>
            <w:webHidden/>
          </w:rPr>
          <w:fldChar w:fldCharType="separate"/>
        </w:r>
        <w:r w:rsidR="0023650D">
          <w:rPr>
            <w:noProof/>
            <w:webHidden/>
          </w:rPr>
          <w:t>70</w:t>
        </w:r>
        <w:r w:rsidR="0023650D">
          <w:rPr>
            <w:noProof/>
            <w:webHidden/>
          </w:rPr>
          <w:fldChar w:fldCharType="end"/>
        </w:r>
      </w:hyperlink>
    </w:p>
    <w:p w14:paraId="1F938EC1"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94" w:history="1">
        <w:r w:rsidR="0023650D" w:rsidRPr="00941441">
          <w:rPr>
            <w:rStyle w:val="Hyperlink"/>
            <w:noProof/>
            <w:lang w:val="ru-RU"/>
          </w:rPr>
          <w:t>2.74.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импорта информации о Фактических выплатах по статьям инвестиций (</w:t>
        </w:r>
        <w:r w:rsidR="0023650D" w:rsidRPr="00941441">
          <w:rPr>
            <w:rStyle w:val="Hyperlink"/>
            <w:noProof/>
          </w:rPr>
          <w:t>ACINVPAY</w:t>
        </w:r>
        <w:r w:rsidR="0023650D" w:rsidRPr="00941441">
          <w:rPr>
            <w:rStyle w:val="Hyperlink"/>
            <w:noProof/>
            <w:lang w:val="ru-RU"/>
          </w:rPr>
          <w:t>.</w:t>
        </w:r>
        <w:r w:rsidR="0023650D" w:rsidRPr="00941441">
          <w:rPr>
            <w:rStyle w:val="Hyperlink"/>
            <w:noProof/>
          </w:rPr>
          <w:t>DBF</w:t>
        </w:r>
        <w:r w:rsidR="0023650D" w:rsidRPr="00941441">
          <w:rPr>
            <w:rStyle w:val="Hyperlink"/>
            <w:noProof/>
            <w:lang w:val="ru-RU"/>
          </w:rPr>
          <w:t>)</w:t>
        </w:r>
        <w:r w:rsidR="0023650D">
          <w:rPr>
            <w:noProof/>
            <w:webHidden/>
          </w:rPr>
          <w:tab/>
        </w:r>
        <w:r w:rsidR="0023650D">
          <w:rPr>
            <w:noProof/>
            <w:webHidden/>
          </w:rPr>
          <w:fldChar w:fldCharType="begin"/>
        </w:r>
        <w:r w:rsidR="0023650D">
          <w:rPr>
            <w:noProof/>
            <w:webHidden/>
          </w:rPr>
          <w:instrText xml:space="preserve"> PAGEREF _Toc420948294 \h </w:instrText>
        </w:r>
        <w:r w:rsidR="0023650D">
          <w:rPr>
            <w:noProof/>
            <w:webHidden/>
          </w:rPr>
        </w:r>
        <w:r w:rsidR="0023650D">
          <w:rPr>
            <w:noProof/>
            <w:webHidden/>
          </w:rPr>
          <w:fldChar w:fldCharType="separate"/>
        </w:r>
        <w:r w:rsidR="0023650D">
          <w:rPr>
            <w:noProof/>
            <w:webHidden/>
          </w:rPr>
          <w:t>71</w:t>
        </w:r>
        <w:r w:rsidR="0023650D">
          <w:rPr>
            <w:noProof/>
            <w:webHidden/>
          </w:rPr>
          <w:fldChar w:fldCharType="end"/>
        </w:r>
      </w:hyperlink>
    </w:p>
    <w:p w14:paraId="7AD8435F"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95" w:history="1">
        <w:r w:rsidR="0023650D" w:rsidRPr="00941441">
          <w:rPr>
            <w:rStyle w:val="Hyperlink"/>
            <w:noProof/>
          </w:rPr>
          <w:t>2.75.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 xml:space="preserve">Таблица </w:t>
        </w:r>
        <w:r w:rsidR="0023650D" w:rsidRPr="00941441">
          <w:rPr>
            <w:rStyle w:val="Hyperlink"/>
            <w:noProof/>
          </w:rPr>
          <w:t xml:space="preserve"> ACINVPAY</w:t>
        </w:r>
        <w:r w:rsidR="0023650D">
          <w:rPr>
            <w:noProof/>
            <w:webHidden/>
          </w:rPr>
          <w:tab/>
        </w:r>
        <w:r w:rsidR="0023650D">
          <w:rPr>
            <w:noProof/>
            <w:webHidden/>
          </w:rPr>
          <w:fldChar w:fldCharType="begin"/>
        </w:r>
        <w:r w:rsidR="0023650D">
          <w:rPr>
            <w:noProof/>
            <w:webHidden/>
          </w:rPr>
          <w:instrText xml:space="preserve"> PAGEREF _Toc420948295 \h </w:instrText>
        </w:r>
        <w:r w:rsidR="0023650D">
          <w:rPr>
            <w:noProof/>
            <w:webHidden/>
          </w:rPr>
        </w:r>
        <w:r w:rsidR="0023650D">
          <w:rPr>
            <w:noProof/>
            <w:webHidden/>
          </w:rPr>
          <w:fldChar w:fldCharType="separate"/>
        </w:r>
        <w:r w:rsidR="0023650D">
          <w:rPr>
            <w:noProof/>
            <w:webHidden/>
          </w:rPr>
          <w:t>71</w:t>
        </w:r>
        <w:r w:rsidR="0023650D">
          <w:rPr>
            <w:noProof/>
            <w:webHidden/>
          </w:rPr>
          <w:fldChar w:fldCharType="end"/>
        </w:r>
      </w:hyperlink>
    </w:p>
    <w:p w14:paraId="559D9BBB" w14:textId="77777777" w:rsidR="0023650D" w:rsidRDefault="00072E09">
      <w:pPr>
        <w:pStyle w:val="TOC1"/>
        <w:tabs>
          <w:tab w:val="left" w:pos="480"/>
        </w:tabs>
        <w:rPr>
          <w:rFonts w:asciiTheme="minorHAnsi" w:eastAsiaTheme="minorEastAsia" w:hAnsiTheme="minorHAnsi" w:cstheme="minorBidi"/>
          <w:b w:val="0"/>
          <w:bCs w:val="0"/>
          <w:noProof/>
          <w:sz w:val="22"/>
          <w:szCs w:val="22"/>
          <w:lang w:val="uk-UA" w:eastAsia="uk-UA"/>
        </w:rPr>
      </w:pPr>
      <w:hyperlink w:anchor="_Toc420948296" w:history="1">
        <w:r w:rsidR="0023650D" w:rsidRPr="00941441">
          <w:rPr>
            <w:rStyle w:val="Hyperlink"/>
            <w:noProof/>
            <w:lang w:val="ru-RU"/>
          </w:rPr>
          <w:t>3.</w:t>
        </w:r>
        <w:r w:rsidR="0023650D">
          <w:rPr>
            <w:rFonts w:asciiTheme="minorHAnsi" w:eastAsiaTheme="minorEastAsia" w:hAnsiTheme="minorHAnsi" w:cstheme="minorBidi"/>
            <w:b w:val="0"/>
            <w:bCs w:val="0"/>
            <w:noProof/>
            <w:sz w:val="22"/>
            <w:szCs w:val="22"/>
            <w:lang w:val="uk-UA" w:eastAsia="uk-UA"/>
          </w:rPr>
          <w:tab/>
        </w:r>
        <w:r w:rsidR="0023650D" w:rsidRPr="00941441">
          <w:rPr>
            <w:rStyle w:val="Hyperlink"/>
            <w:noProof/>
            <w:lang w:val="ru-RU"/>
          </w:rPr>
          <w:t>Общий список опций, который используется при импорте</w:t>
        </w:r>
        <w:r w:rsidR="0023650D">
          <w:rPr>
            <w:noProof/>
            <w:webHidden/>
          </w:rPr>
          <w:tab/>
        </w:r>
        <w:r w:rsidR="0023650D">
          <w:rPr>
            <w:noProof/>
            <w:webHidden/>
          </w:rPr>
          <w:fldChar w:fldCharType="begin"/>
        </w:r>
        <w:r w:rsidR="0023650D">
          <w:rPr>
            <w:noProof/>
            <w:webHidden/>
          </w:rPr>
          <w:instrText xml:space="preserve"> PAGEREF _Toc420948296 \h </w:instrText>
        </w:r>
        <w:r w:rsidR="0023650D">
          <w:rPr>
            <w:noProof/>
            <w:webHidden/>
          </w:rPr>
        </w:r>
        <w:r w:rsidR="0023650D">
          <w:rPr>
            <w:noProof/>
            <w:webHidden/>
          </w:rPr>
          <w:fldChar w:fldCharType="separate"/>
        </w:r>
        <w:r w:rsidR="0023650D">
          <w:rPr>
            <w:noProof/>
            <w:webHidden/>
          </w:rPr>
          <w:t>72</w:t>
        </w:r>
        <w:r w:rsidR="0023650D">
          <w:rPr>
            <w:noProof/>
            <w:webHidden/>
          </w:rPr>
          <w:fldChar w:fldCharType="end"/>
        </w:r>
      </w:hyperlink>
    </w:p>
    <w:p w14:paraId="1A6C3778" w14:textId="77777777" w:rsidR="0023650D" w:rsidRDefault="00072E09">
      <w:pPr>
        <w:pStyle w:val="TOC1"/>
        <w:tabs>
          <w:tab w:val="left" w:pos="480"/>
        </w:tabs>
        <w:rPr>
          <w:rFonts w:asciiTheme="minorHAnsi" w:eastAsiaTheme="minorEastAsia" w:hAnsiTheme="minorHAnsi" w:cstheme="minorBidi"/>
          <w:b w:val="0"/>
          <w:bCs w:val="0"/>
          <w:noProof/>
          <w:sz w:val="22"/>
          <w:szCs w:val="22"/>
          <w:lang w:val="uk-UA" w:eastAsia="uk-UA"/>
        </w:rPr>
      </w:pPr>
      <w:hyperlink w:anchor="_Toc420948297" w:history="1">
        <w:r w:rsidR="0023650D" w:rsidRPr="00941441">
          <w:rPr>
            <w:rStyle w:val="Hyperlink"/>
            <w:noProof/>
            <w:lang w:val="ru-RU"/>
          </w:rPr>
          <w:t>4.</w:t>
        </w:r>
        <w:r w:rsidR="0023650D">
          <w:rPr>
            <w:rFonts w:asciiTheme="minorHAnsi" w:eastAsiaTheme="minorEastAsia" w:hAnsiTheme="minorHAnsi" w:cstheme="minorBidi"/>
            <w:b w:val="0"/>
            <w:bCs w:val="0"/>
            <w:noProof/>
            <w:sz w:val="22"/>
            <w:szCs w:val="22"/>
            <w:lang w:val="uk-UA" w:eastAsia="uk-UA"/>
          </w:rPr>
          <w:tab/>
        </w:r>
        <w:r w:rsidR="0023650D" w:rsidRPr="00941441">
          <w:rPr>
            <w:rStyle w:val="Hyperlink"/>
            <w:noProof/>
            <w:lang w:val="ru-RU"/>
          </w:rPr>
          <w:t>Экспорт</w:t>
        </w:r>
        <w:r w:rsidR="0023650D">
          <w:rPr>
            <w:noProof/>
            <w:webHidden/>
          </w:rPr>
          <w:tab/>
        </w:r>
        <w:r w:rsidR="0023650D">
          <w:rPr>
            <w:noProof/>
            <w:webHidden/>
          </w:rPr>
          <w:fldChar w:fldCharType="begin"/>
        </w:r>
        <w:r w:rsidR="0023650D">
          <w:rPr>
            <w:noProof/>
            <w:webHidden/>
          </w:rPr>
          <w:instrText xml:space="preserve"> PAGEREF _Toc420948297 \h </w:instrText>
        </w:r>
        <w:r w:rsidR="0023650D">
          <w:rPr>
            <w:noProof/>
            <w:webHidden/>
          </w:rPr>
        </w:r>
        <w:r w:rsidR="0023650D">
          <w:rPr>
            <w:noProof/>
            <w:webHidden/>
          </w:rPr>
          <w:fldChar w:fldCharType="separate"/>
        </w:r>
        <w:r w:rsidR="0023650D">
          <w:rPr>
            <w:noProof/>
            <w:webHidden/>
          </w:rPr>
          <w:t>74</w:t>
        </w:r>
        <w:r w:rsidR="0023650D">
          <w:rPr>
            <w:noProof/>
            <w:webHidden/>
          </w:rPr>
          <w:fldChar w:fldCharType="end"/>
        </w:r>
      </w:hyperlink>
    </w:p>
    <w:p w14:paraId="4498A49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98" w:history="1">
        <w:r w:rsidR="0023650D" w:rsidRPr="00941441">
          <w:rPr>
            <w:rStyle w:val="Hyperlink"/>
            <w:noProof/>
            <w:lang w:val="ru-RU"/>
          </w:rPr>
          <w:t>4.1.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типах задолженности (DEBTYPES.DBF)</w:t>
        </w:r>
        <w:r w:rsidR="0023650D">
          <w:rPr>
            <w:noProof/>
            <w:webHidden/>
          </w:rPr>
          <w:tab/>
        </w:r>
        <w:r w:rsidR="0023650D">
          <w:rPr>
            <w:noProof/>
            <w:webHidden/>
          </w:rPr>
          <w:fldChar w:fldCharType="begin"/>
        </w:r>
        <w:r w:rsidR="0023650D">
          <w:rPr>
            <w:noProof/>
            <w:webHidden/>
          </w:rPr>
          <w:instrText xml:space="preserve"> PAGEREF _Toc420948298 \h </w:instrText>
        </w:r>
        <w:r w:rsidR="0023650D">
          <w:rPr>
            <w:noProof/>
            <w:webHidden/>
          </w:rPr>
        </w:r>
        <w:r w:rsidR="0023650D">
          <w:rPr>
            <w:noProof/>
            <w:webHidden/>
          </w:rPr>
          <w:fldChar w:fldCharType="separate"/>
        </w:r>
        <w:r w:rsidR="0023650D">
          <w:rPr>
            <w:noProof/>
            <w:webHidden/>
          </w:rPr>
          <w:t>74</w:t>
        </w:r>
        <w:r w:rsidR="0023650D">
          <w:rPr>
            <w:noProof/>
            <w:webHidden/>
          </w:rPr>
          <w:fldChar w:fldCharType="end"/>
        </w:r>
      </w:hyperlink>
    </w:p>
    <w:p w14:paraId="2EEF6FA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299" w:history="1">
        <w:r w:rsidR="0023650D" w:rsidRPr="00941441">
          <w:rPr>
            <w:rStyle w:val="Hyperlink"/>
            <w:noProof/>
            <w:lang w:val="ru-RU"/>
          </w:rPr>
          <w:t>4.2.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debtypes</w:t>
        </w:r>
        <w:r w:rsidR="0023650D">
          <w:rPr>
            <w:noProof/>
            <w:webHidden/>
          </w:rPr>
          <w:tab/>
        </w:r>
        <w:r w:rsidR="0023650D">
          <w:rPr>
            <w:noProof/>
            <w:webHidden/>
          </w:rPr>
          <w:fldChar w:fldCharType="begin"/>
        </w:r>
        <w:r w:rsidR="0023650D">
          <w:rPr>
            <w:noProof/>
            <w:webHidden/>
          </w:rPr>
          <w:instrText xml:space="preserve"> PAGEREF _Toc420948299 \h </w:instrText>
        </w:r>
        <w:r w:rsidR="0023650D">
          <w:rPr>
            <w:noProof/>
            <w:webHidden/>
          </w:rPr>
        </w:r>
        <w:r w:rsidR="0023650D">
          <w:rPr>
            <w:noProof/>
            <w:webHidden/>
          </w:rPr>
          <w:fldChar w:fldCharType="separate"/>
        </w:r>
        <w:r w:rsidR="0023650D">
          <w:rPr>
            <w:noProof/>
            <w:webHidden/>
          </w:rPr>
          <w:t>74</w:t>
        </w:r>
        <w:r w:rsidR="0023650D">
          <w:rPr>
            <w:noProof/>
            <w:webHidden/>
          </w:rPr>
          <w:fldChar w:fldCharType="end"/>
        </w:r>
      </w:hyperlink>
    </w:p>
    <w:p w14:paraId="329B2CFD"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0" w:history="1">
        <w:r w:rsidR="0023650D" w:rsidRPr="00941441">
          <w:rPr>
            <w:rStyle w:val="Hyperlink"/>
            <w:noProof/>
            <w:lang w:val="ru-RU"/>
          </w:rPr>
          <w:t>4.3.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координатах визитов (GPSCOORD.DBF)</w:t>
        </w:r>
        <w:r w:rsidR="0023650D">
          <w:rPr>
            <w:noProof/>
            <w:webHidden/>
          </w:rPr>
          <w:tab/>
        </w:r>
        <w:r w:rsidR="0023650D">
          <w:rPr>
            <w:noProof/>
            <w:webHidden/>
          </w:rPr>
          <w:fldChar w:fldCharType="begin"/>
        </w:r>
        <w:r w:rsidR="0023650D">
          <w:rPr>
            <w:noProof/>
            <w:webHidden/>
          </w:rPr>
          <w:instrText xml:space="preserve"> PAGEREF _Toc420948300 \h </w:instrText>
        </w:r>
        <w:r w:rsidR="0023650D">
          <w:rPr>
            <w:noProof/>
            <w:webHidden/>
          </w:rPr>
        </w:r>
        <w:r w:rsidR="0023650D">
          <w:rPr>
            <w:noProof/>
            <w:webHidden/>
          </w:rPr>
          <w:fldChar w:fldCharType="separate"/>
        </w:r>
        <w:r w:rsidR="0023650D">
          <w:rPr>
            <w:noProof/>
            <w:webHidden/>
          </w:rPr>
          <w:t>74</w:t>
        </w:r>
        <w:r w:rsidR="0023650D">
          <w:rPr>
            <w:noProof/>
            <w:webHidden/>
          </w:rPr>
          <w:fldChar w:fldCharType="end"/>
        </w:r>
      </w:hyperlink>
    </w:p>
    <w:p w14:paraId="0619BF2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1" w:history="1">
        <w:r w:rsidR="0023650D" w:rsidRPr="00941441">
          <w:rPr>
            <w:rStyle w:val="Hyperlink"/>
            <w:noProof/>
            <w:lang w:val="ru-RU"/>
          </w:rPr>
          <w:t>4.4.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GPSCOORD</w:t>
        </w:r>
        <w:r w:rsidR="0023650D">
          <w:rPr>
            <w:noProof/>
            <w:webHidden/>
          </w:rPr>
          <w:tab/>
        </w:r>
        <w:r w:rsidR="0023650D">
          <w:rPr>
            <w:noProof/>
            <w:webHidden/>
          </w:rPr>
          <w:fldChar w:fldCharType="begin"/>
        </w:r>
        <w:r w:rsidR="0023650D">
          <w:rPr>
            <w:noProof/>
            <w:webHidden/>
          </w:rPr>
          <w:instrText xml:space="preserve"> PAGEREF _Toc420948301 \h </w:instrText>
        </w:r>
        <w:r w:rsidR="0023650D">
          <w:rPr>
            <w:noProof/>
            <w:webHidden/>
          </w:rPr>
        </w:r>
        <w:r w:rsidR="0023650D">
          <w:rPr>
            <w:noProof/>
            <w:webHidden/>
          </w:rPr>
          <w:fldChar w:fldCharType="separate"/>
        </w:r>
        <w:r w:rsidR="0023650D">
          <w:rPr>
            <w:noProof/>
            <w:webHidden/>
          </w:rPr>
          <w:t>75</w:t>
        </w:r>
        <w:r w:rsidR="0023650D">
          <w:rPr>
            <w:noProof/>
            <w:webHidden/>
          </w:rPr>
          <w:fldChar w:fldCharType="end"/>
        </w:r>
      </w:hyperlink>
    </w:p>
    <w:p w14:paraId="24C6FB75"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2" w:history="1">
        <w:r w:rsidR="0023650D" w:rsidRPr="00941441">
          <w:rPr>
            <w:rStyle w:val="Hyperlink"/>
            <w:noProof/>
            <w:lang w:val="ru-RU"/>
          </w:rPr>
          <w:t>4.5.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локальной продукции (LOCLPROD.DBF)</w:t>
        </w:r>
        <w:r w:rsidR="0023650D">
          <w:rPr>
            <w:noProof/>
            <w:webHidden/>
          </w:rPr>
          <w:tab/>
        </w:r>
        <w:r w:rsidR="0023650D">
          <w:rPr>
            <w:noProof/>
            <w:webHidden/>
          </w:rPr>
          <w:fldChar w:fldCharType="begin"/>
        </w:r>
        <w:r w:rsidR="0023650D">
          <w:rPr>
            <w:noProof/>
            <w:webHidden/>
          </w:rPr>
          <w:instrText xml:space="preserve"> PAGEREF _Toc420948302 \h </w:instrText>
        </w:r>
        <w:r w:rsidR="0023650D">
          <w:rPr>
            <w:noProof/>
            <w:webHidden/>
          </w:rPr>
        </w:r>
        <w:r w:rsidR="0023650D">
          <w:rPr>
            <w:noProof/>
            <w:webHidden/>
          </w:rPr>
          <w:fldChar w:fldCharType="separate"/>
        </w:r>
        <w:r w:rsidR="0023650D">
          <w:rPr>
            <w:noProof/>
            <w:webHidden/>
          </w:rPr>
          <w:t>75</w:t>
        </w:r>
        <w:r w:rsidR="0023650D">
          <w:rPr>
            <w:noProof/>
            <w:webHidden/>
          </w:rPr>
          <w:fldChar w:fldCharType="end"/>
        </w:r>
      </w:hyperlink>
    </w:p>
    <w:p w14:paraId="00A98B81"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3" w:history="1">
        <w:r w:rsidR="0023650D" w:rsidRPr="00941441">
          <w:rPr>
            <w:rStyle w:val="Hyperlink"/>
            <w:noProof/>
            <w:lang w:val="ru-RU"/>
          </w:rPr>
          <w:t>4.6.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LOCLPROD</w:t>
        </w:r>
        <w:r w:rsidR="0023650D">
          <w:rPr>
            <w:noProof/>
            <w:webHidden/>
          </w:rPr>
          <w:tab/>
        </w:r>
        <w:r w:rsidR="0023650D">
          <w:rPr>
            <w:noProof/>
            <w:webHidden/>
          </w:rPr>
          <w:fldChar w:fldCharType="begin"/>
        </w:r>
        <w:r w:rsidR="0023650D">
          <w:rPr>
            <w:noProof/>
            <w:webHidden/>
          </w:rPr>
          <w:instrText xml:space="preserve"> PAGEREF _Toc420948303 \h </w:instrText>
        </w:r>
        <w:r w:rsidR="0023650D">
          <w:rPr>
            <w:noProof/>
            <w:webHidden/>
          </w:rPr>
        </w:r>
        <w:r w:rsidR="0023650D">
          <w:rPr>
            <w:noProof/>
            <w:webHidden/>
          </w:rPr>
          <w:fldChar w:fldCharType="separate"/>
        </w:r>
        <w:r w:rsidR="0023650D">
          <w:rPr>
            <w:noProof/>
            <w:webHidden/>
          </w:rPr>
          <w:t>75</w:t>
        </w:r>
        <w:r w:rsidR="0023650D">
          <w:rPr>
            <w:noProof/>
            <w:webHidden/>
          </w:rPr>
          <w:fldChar w:fldCharType="end"/>
        </w:r>
      </w:hyperlink>
    </w:p>
    <w:p w14:paraId="035978B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4" w:history="1">
        <w:r w:rsidR="0023650D" w:rsidRPr="00941441">
          <w:rPr>
            <w:rStyle w:val="Hyperlink"/>
            <w:noProof/>
            <w:lang w:val="ru-RU"/>
          </w:rPr>
          <w:t>4.7.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торговых представителей (MERCHAND.DBF)</w:t>
        </w:r>
        <w:r w:rsidR="0023650D">
          <w:rPr>
            <w:noProof/>
            <w:webHidden/>
          </w:rPr>
          <w:tab/>
        </w:r>
        <w:r w:rsidR="0023650D">
          <w:rPr>
            <w:noProof/>
            <w:webHidden/>
          </w:rPr>
          <w:fldChar w:fldCharType="begin"/>
        </w:r>
        <w:r w:rsidR="0023650D">
          <w:rPr>
            <w:noProof/>
            <w:webHidden/>
          </w:rPr>
          <w:instrText xml:space="preserve"> PAGEREF _Toc420948304 \h </w:instrText>
        </w:r>
        <w:r w:rsidR="0023650D">
          <w:rPr>
            <w:noProof/>
            <w:webHidden/>
          </w:rPr>
        </w:r>
        <w:r w:rsidR="0023650D">
          <w:rPr>
            <w:noProof/>
            <w:webHidden/>
          </w:rPr>
          <w:fldChar w:fldCharType="separate"/>
        </w:r>
        <w:r w:rsidR="0023650D">
          <w:rPr>
            <w:noProof/>
            <w:webHidden/>
          </w:rPr>
          <w:t>76</w:t>
        </w:r>
        <w:r w:rsidR="0023650D">
          <w:rPr>
            <w:noProof/>
            <w:webHidden/>
          </w:rPr>
          <w:fldChar w:fldCharType="end"/>
        </w:r>
      </w:hyperlink>
    </w:p>
    <w:p w14:paraId="1A795F80"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5" w:history="1">
        <w:r w:rsidR="0023650D" w:rsidRPr="00941441">
          <w:rPr>
            <w:rStyle w:val="Hyperlink"/>
            <w:noProof/>
            <w:lang w:val="ru-RU"/>
          </w:rPr>
          <w:t>4.8.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Merchand</w:t>
        </w:r>
        <w:r w:rsidR="0023650D">
          <w:rPr>
            <w:noProof/>
            <w:webHidden/>
          </w:rPr>
          <w:tab/>
        </w:r>
        <w:r w:rsidR="0023650D">
          <w:rPr>
            <w:noProof/>
            <w:webHidden/>
          </w:rPr>
          <w:fldChar w:fldCharType="begin"/>
        </w:r>
        <w:r w:rsidR="0023650D">
          <w:rPr>
            <w:noProof/>
            <w:webHidden/>
          </w:rPr>
          <w:instrText xml:space="preserve"> PAGEREF _Toc420948305 \h </w:instrText>
        </w:r>
        <w:r w:rsidR="0023650D">
          <w:rPr>
            <w:noProof/>
            <w:webHidden/>
          </w:rPr>
        </w:r>
        <w:r w:rsidR="0023650D">
          <w:rPr>
            <w:noProof/>
            <w:webHidden/>
          </w:rPr>
          <w:fldChar w:fldCharType="separate"/>
        </w:r>
        <w:r w:rsidR="0023650D">
          <w:rPr>
            <w:noProof/>
            <w:webHidden/>
          </w:rPr>
          <w:t>76</w:t>
        </w:r>
        <w:r w:rsidR="0023650D">
          <w:rPr>
            <w:noProof/>
            <w:webHidden/>
          </w:rPr>
          <w:fldChar w:fldCharType="end"/>
        </w:r>
      </w:hyperlink>
    </w:p>
    <w:p w14:paraId="3D516E00"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6" w:history="1">
        <w:r w:rsidR="0023650D" w:rsidRPr="00941441">
          <w:rPr>
            <w:rStyle w:val="Hyperlink"/>
            <w:noProof/>
            <w:lang w:val="ru-RU"/>
          </w:rPr>
          <w:t>4.9.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координатах торговых представителей (MERCOORD.DBF)</w:t>
        </w:r>
        <w:r w:rsidR="0023650D">
          <w:rPr>
            <w:noProof/>
            <w:webHidden/>
          </w:rPr>
          <w:tab/>
        </w:r>
        <w:r w:rsidR="0023650D">
          <w:rPr>
            <w:noProof/>
            <w:webHidden/>
          </w:rPr>
          <w:fldChar w:fldCharType="begin"/>
        </w:r>
        <w:r w:rsidR="0023650D">
          <w:rPr>
            <w:noProof/>
            <w:webHidden/>
          </w:rPr>
          <w:instrText xml:space="preserve"> PAGEREF _Toc420948306 \h </w:instrText>
        </w:r>
        <w:r w:rsidR="0023650D">
          <w:rPr>
            <w:noProof/>
            <w:webHidden/>
          </w:rPr>
        </w:r>
        <w:r w:rsidR="0023650D">
          <w:rPr>
            <w:noProof/>
            <w:webHidden/>
          </w:rPr>
          <w:fldChar w:fldCharType="separate"/>
        </w:r>
        <w:r w:rsidR="0023650D">
          <w:rPr>
            <w:noProof/>
            <w:webHidden/>
          </w:rPr>
          <w:t>76</w:t>
        </w:r>
        <w:r w:rsidR="0023650D">
          <w:rPr>
            <w:noProof/>
            <w:webHidden/>
          </w:rPr>
          <w:fldChar w:fldCharType="end"/>
        </w:r>
      </w:hyperlink>
    </w:p>
    <w:p w14:paraId="77F5CEE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7" w:history="1">
        <w:r w:rsidR="0023650D" w:rsidRPr="00941441">
          <w:rPr>
            <w:rStyle w:val="Hyperlink"/>
            <w:noProof/>
            <w:lang w:val="ru-RU"/>
          </w:rPr>
          <w:t>4.10.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MERCOORD</w:t>
        </w:r>
        <w:r w:rsidR="0023650D">
          <w:rPr>
            <w:noProof/>
            <w:webHidden/>
          </w:rPr>
          <w:tab/>
        </w:r>
        <w:r w:rsidR="0023650D">
          <w:rPr>
            <w:noProof/>
            <w:webHidden/>
          </w:rPr>
          <w:fldChar w:fldCharType="begin"/>
        </w:r>
        <w:r w:rsidR="0023650D">
          <w:rPr>
            <w:noProof/>
            <w:webHidden/>
          </w:rPr>
          <w:instrText xml:space="preserve"> PAGEREF _Toc420948307 \h </w:instrText>
        </w:r>
        <w:r w:rsidR="0023650D">
          <w:rPr>
            <w:noProof/>
            <w:webHidden/>
          </w:rPr>
        </w:r>
        <w:r w:rsidR="0023650D">
          <w:rPr>
            <w:noProof/>
            <w:webHidden/>
          </w:rPr>
          <w:fldChar w:fldCharType="separate"/>
        </w:r>
        <w:r w:rsidR="0023650D">
          <w:rPr>
            <w:noProof/>
            <w:webHidden/>
          </w:rPr>
          <w:t>77</w:t>
        </w:r>
        <w:r w:rsidR="0023650D">
          <w:rPr>
            <w:noProof/>
            <w:webHidden/>
          </w:rPr>
          <w:fldChar w:fldCharType="end"/>
        </w:r>
      </w:hyperlink>
    </w:p>
    <w:p w14:paraId="2C100662"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8" w:history="1">
        <w:r w:rsidR="0023650D" w:rsidRPr="00941441">
          <w:rPr>
            <w:rStyle w:val="Hyperlink"/>
            <w:noProof/>
            <w:lang w:val="ru-RU"/>
          </w:rPr>
          <w:t>4.11.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визитах (OLCARDH.DBF)</w:t>
        </w:r>
        <w:r w:rsidR="0023650D">
          <w:rPr>
            <w:noProof/>
            <w:webHidden/>
          </w:rPr>
          <w:tab/>
        </w:r>
        <w:r w:rsidR="0023650D">
          <w:rPr>
            <w:noProof/>
            <w:webHidden/>
          </w:rPr>
          <w:fldChar w:fldCharType="begin"/>
        </w:r>
        <w:r w:rsidR="0023650D">
          <w:rPr>
            <w:noProof/>
            <w:webHidden/>
          </w:rPr>
          <w:instrText xml:space="preserve"> PAGEREF _Toc420948308 \h </w:instrText>
        </w:r>
        <w:r w:rsidR="0023650D">
          <w:rPr>
            <w:noProof/>
            <w:webHidden/>
          </w:rPr>
        </w:r>
        <w:r w:rsidR="0023650D">
          <w:rPr>
            <w:noProof/>
            <w:webHidden/>
          </w:rPr>
          <w:fldChar w:fldCharType="separate"/>
        </w:r>
        <w:r w:rsidR="0023650D">
          <w:rPr>
            <w:noProof/>
            <w:webHidden/>
          </w:rPr>
          <w:t>77</w:t>
        </w:r>
        <w:r w:rsidR="0023650D">
          <w:rPr>
            <w:noProof/>
            <w:webHidden/>
          </w:rPr>
          <w:fldChar w:fldCharType="end"/>
        </w:r>
      </w:hyperlink>
    </w:p>
    <w:p w14:paraId="7DD19E90"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09" w:history="1">
        <w:r w:rsidR="0023650D" w:rsidRPr="00941441">
          <w:rPr>
            <w:rStyle w:val="Hyperlink"/>
            <w:noProof/>
            <w:lang w:val="ru-RU"/>
          </w:rPr>
          <w:t>4.12.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OLCARDH</w:t>
        </w:r>
        <w:r w:rsidR="0023650D">
          <w:rPr>
            <w:noProof/>
            <w:webHidden/>
          </w:rPr>
          <w:tab/>
        </w:r>
        <w:r w:rsidR="0023650D">
          <w:rPr>
            <w:noProof/>
            <w:webHidden/>
          </w:rPr>
          <w:fldChar w:fldCharType="begin"/>
        </w:r>
        <w:r w:rsidR="0023650D">
          <w:rPr>
            <w:noProof/>
            <w:webHidden/>
          </w:rPr>
          <w:instrText xml:space="preserve"> PAGEREF _Toc420948309 \h </w:instrText>
        </w:r>
        <w:r w:rsidR="0023650D">
          <w:rPr>
            <w:noProof/>
            <w:webHidden/>
          </w:rPr>
        </w:r>
        <w:r w:rsidR="0023650D">
          <w:rPr>
            <w:noProof/>
            <w:webHidden/>
          </w:rPr>
          <w:fldChar w:fldCharType="separate"/>
        </w:r>
        <w:r w:rsidR="0023650D">
          <w:rPr>
            <w:noProof/>
            <w:webHidden/>
          </w:rPr>
          <w:t>77</w:t>
        </w:r>
        <w:r w:rsidR="0023650D">
          <w:rPr>
            <w:noProof/>
            <w:webHidden/>
          </w:rPr>
          <w:fldChar w:fldCharType="end"/>
        </w:r>
      </w:hyperlink>
    </w:p>
    <w:p w14:paraId="6DBCE6A8"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0" w:history="1">
        <w:r w:rsidR="0023650D" w:rsidRPr="00941441">
          <w:rPr>
            <w:rStyle w:val="Hyperlink"/>
            <w:noProof/>
            <w:lang w:val="ru-RU"/>
          </w:rPr>
          <w:t>4.13.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координатах торговых точек (OLCOORD.DBF)</w:t>
        </w:r>
        <w:r w:rsidR="0023650D">
          <w:rPr>
            <w:noProof/>
            <w:webHidden/>
          </w:rPr>
          <w:tab/>
        </w:r>
        <w:r w:rsidR="0023650D">
          <w:rPr>
            <w:noProof/>
            <w:webHidden/>
          </w:rPr>
          <w:fldChar w:fldCharType="begin"/>
        </w:r>
        <w:r w:rsidR="0023650D">
          <w:rPr>
            <w:noProof/>
            <w:webHidden/>
          </w:rPr>
          <w:instrText xml:space="preserve"> PAGEREF _Toc420948310 \h </w:instrText>
        </w:r>
        <w:r w:rsidR="0023650D">
          <w:rPr>
            <w:noProof/>
            <w:webHidden/>
          </w:rPr>
        </w:r>
        <w:r w:rsidR="0023650D">
          <w:rPr>
            <w:noProof/>
            <w:webHidden/>
          </w:rPr>
          <w:fldChar w:fldCharType="separate"/>
        </w:r>
        <w:r w:rsidR="0023650D">
          <w:rPr>
            <w:noProof/>
            <w:webHidden/>
          </w:rPr>
          <w:t>78</w:t>
        </w:r>
        <w:r w:rsidR="0023650D">
          <w:rPr>
            <w:noProof/>
            <w:webHidden/>
          </w:rPr>
          <w:fldChar w:fldCharType="end"/>
        </w:r>
      </w:hyperlink>
    </w:p>
    <w:p w14:paraId="02E9AE0D"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1" w:history="1">
        <w:r w:rsidR="0023650D" w:rsidRPr="00941441">
          <w:rPr>
            <w:rStyle w:val="Hyperlink"/>
            <w:noProof/>
            <w:lang w:val="ru-RU"/>
          </w:rPr>
          <w:t>4.14.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OLCOORD</w:t>
        </w:r>
        <w:r w:rsidR="0023650D">
          <w:rPr>
            <w:noProof/>
            <w:webHidden/>
          </w:rPr>
          <w:tab/>
        </w:r>
        <w:r w:rsidR="0023650D">
          <w:rPr>
            <w:noProof/>
            <w:webHidden/>
          </w:rPr>
          <w:fldChar w:fldCharType="begin"/>
        </w:r>
        <w:r w:rsidR="0023650D">
          <w:rPr>
            <w:noProof/>
            <w:webHidden/>
          </w:rPr>
          <w:instrText xml:space="preserve"> PAGEREF _Toc420948311 \h </w:instrText>
        </w:r>
        <w:r w:rsidR="0023650D">
          <w:rPr>
            <w:noProof/>
            <w:webHidden/>
          </w:rPr>
        </w:r>
        <w:r w:rsidR="0023650D">
          <w:rPr>
            <w:noProof/>
            <w:webHidden/>
          </w:rPr>
          <w:fldChar w:fldCharType="separate"/>
        </w:r>
        <w:r w:rsidR="0023650D">
          <w:rPr>
            <w:noProof/>
            <w:webHidden/>
          </w:rPr>
          <w:t>78</w:t>
        </w:r>
        <w:r w:rsidR="0023650D">
          <w:rPr>
            <w:noProof/>
            <w:webHidden/>
          </w:rPr>
          <w:fldChar w:fldCharType="end"/>
        </w:r>
      </w:hyperlink>
    </w:p>
    <w:p w14:paraId="59C6D54E"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2" w:history="1">
        <w:r w:rsidR="0023650D" w:rsidRPr="00941441">
          <w:rPr>
            <w:rStyle w:val="Hyperlink"/>
            <w:noProof/>
            <w:lang w:val="ru-RU"/>
          </w:rPr>
          <w:t>4.15.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заказе (шапка) (OLORDERH.DBF)</w:t>
        </w:r>
        <w:r w:rsidR="0023650D">
          <w:rPr>
            <w:noProof/>
            <w:webHidden/>
          </w:rPr>
          <w:tab/>
        </w:r>
        <w:r w:rsidR="0023650D">
          <w:rPr>
            <w:noProof/>
            <w:webHidden/>
          </w:rPr>
          <w:fldChar w:fldCharType="begin"/>
        </w:r>
        <w:r w:rsidR="0023650D">
          <w:rPr>
            <w:noProof/>
            <w:webHidden/>
          </w:rPr>
          <w:instrText xml:space="preserve"> PAGEREF _Toc420948312 \h </w:instrText>
        </w:r>
        <w:r w:rsidR="0023650D">
          <w:rPr>
            <w:noProof/>
            <w:webHidden/>
          </w:rPr>
        </w:r>
        <w:r w:rsidR="0023650D">
          <w:rPr>
            <w:noProof/>
            <w:webHidden/>
          </w:rPr>
          <w:fldChar w:fldCharType="separate"/>
        </w:r>
        <w:r w:rsidR="0023650D">
          <w:rPr>
            <w:noProof/>
            <w:webHidden/>
          </w:rPr>
          <w:t>79</w:t>
        </w:r>
        <w:r w:rsidR="0023650D">
          <w:rPr>
            <w:noProof/>
            <w:webHidden/>
          </w:rPr>
          <w:fldChar w:fldCharType="end"/>
        </w:r>
      </w:hyperlink>
    </w:p>
    <w:p w14:paraId="3BF1EE1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3" w:history="1">
        <w:r w:rsidR="0023650D" w:rsidRPr="00941441">
          <w:rPr>
            <w:rStyle w:val="Hyperlink"/>
            <w:noProof/>
            <w:lang w:val="ru-RU"/>
          </w:rPr>
          <w:t>4.16.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olorderh</w:t>
        </w:r>
        <w:r w:rsidR="0023650D">
          <w:rPr>
            <w:noProof/>
            <w:webHidden/>
          </w:rPr>
          <w:tab/>
        </w:r>
        <w:r w:rsidR="0023650D">
          <w:rPr>
            <w:noProof/>
            <w:webHidden/>
          </w:rPr>
          <w:fldChar w:fldCharType="begin"/>
        </w:r>
        <w:r w:rsidR="0023650D">
          <w:rPr>
            <w:noProof/>
            <w:webHidden/>
          </w:rPr>
          <w:instrText xml:space="preserve"> PAGEREF _Toc420948313 \h </w:instrText>
        </w:r>
        <w:r w:rsidR="0023650D">
          <w:rPr>
            <w:noProof/>
            <w:webHidden/>
          </w:rPr>
        </w:r>
        <w:r w:rsidR="0023650D">
          <w:rPr>
            <w:noProof/>
            <w:webHidden/>
          </w:rPr>
          <w:fldChar w:fldCharType="separate"/>
        </w:r>
        <w:r w:rsidR="0023650D">
          <w:rPr>
            <w:noProof/>
            <w:webHidden/>
          </w:rPr>
          <w:t>79</w:t>
        </w:r>
        <w:r w:rsidR="0023650D">
          <w:rPr>
            <w:noProof/>
            <w:webHidden/>
          </w:rPr>
          <w:fldChar w:fldCharType="end"/>
        </w:r>
      </w:hyperlink>
    </w:p>
    <w:p w14:paraId="4B4820FA"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4" w:history="1">
        <w:r w:rsidR="0023650D" w:rsidRPr="00941441">
          <w:rPr>
            <w:rStyle w:val="Hyperlink"/>
            <w:noProof/>
            <w:lang w:val="ru-RU"/>
          </w:rPr>
          <w:t>4.17.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заказе (детали) (OLORDERD.DBF)</w:t>
        </w:r>
        <w:r w:rsidR="0023650D">
          <w:rPr>
            <w:noProof/>
            <w:webHidden/>
          </w:rPr>
          <w:tab/>
        </w:r>
        <w:r w:rsidR="0023650D">
          <w:rPr>
            <w:noProof/>
            <w:webHidden/>
          </w:rPr>
          <w:fldChar w:fldCharType="begin"/>
        </w:r>
        <w:r w:rsidR="0023650D">
          <w:rPr>
            <w:noProof/>
            <w:webHidden/>
          </w:rPr>
          <w:instrText xml:space="preserve"> PAGEREF _Toc420948314 \h </w:instrText>
        </w:r>
        <w:r w:rsidR="0023650D">
          <w:rPr>
            <w:noProof/>
            <w:webHidden/>
          </w:rPr>
        </w:r>
        <w:r w:rsidR="0023650D">
          <w:rPr>
            <w:noProof/>
            <w:webHidden/>
          </w:rPr>
          <w:fldChar w:fldCharType="separate"/>
        </w:r>
        <w:r w:rsidR="0023650D">
          <w:rPr>
            <w:noProof/>
            <w:webHidden/>
          </w:rPr>
          <w:t>80</w:t>
        </w:r>
        <w:r w:rsidR="0023650D">
          <w:rPr>
            <w:noProof/>
            <w:webHidden/>
          </w:rPr>
          <w:fldChar w:fldCharType="end"/>
        </w:r>
      </w:hyperlink>
    </w:p>
    <w:p w14:paraId="2926063E"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5" w:history="1">
        <w:r w:rsidR="0023650D" w:rsidRPr="00941441">
          <w:rPr>
            <w:rStyle w:val="Hyperlink"/>
            <w:noProof/>
            <w:lang w:val="ru-RU"/>
          </w:rPr>
          <w:t>4.18.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olorderd</w:t>
        </w:r>
        <w:r w:rsidR="0023650D">
          <w:rPr>
            <w:noProof/>
            <w:webHidden/>
          </w:rPr>
          <w:tab/>
        </w:r>
        <w:r w:rsidR="0023650D">
          <w:rPr>
            <w:noProof/>
            <w:webHidden/>
          </w:rPr>
          <w:fldChar w:fldCharType="begin"/>
        </w:r>
        <w:r w:rsidR="0023650D">
          <w:rPr>
            <w:noProof/>
            <w:webHidden/>
          </w:rPr>
          <w:instrText xml:space="preserve"> PAGEREF _Toc420948315 \h </w:instrText>
        </w:r>
        <w:r w:rsidR="0023650D">
          <w:rPr>
            <w:noProof/>
            <w:webHidden/>
          </w:rPr>
        </w:r>
        <w:r w:rsidR="0023650D">
          <w:rPr>
            <w:noProof/>
            <w:webHidden/>
          </w:rPr>
          <w:fldChar w:fldCharType="separate"/>
        </w:r>
        <w:r w:rsidR="0023650D">
          <w:rPr>
            <w:noProof/>
            <w:webHidden/>
          </w:rPr>
          <w:t>81</w:t>
        </w:r>
        <w:r w:rsidR="0023650D">
          <w:rPr>
            <w:noProof/>
            <w:webHidden/>
          </w:rPr>
          <w:fldChar w:fldCharType="end"/>
        </w:r>
      </w:hyperlink>
    </w:p>
    <w:p w14:paraId="32CA2FD2"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6" w:history="1">
        <w:r w:rsidR="0023650D" w:rsidRPr="00941441">
          <w:rPr>
            <w:rStyle w:val="Hyperlink"/>
            <w:noProof/>
            <w:lang w:val="ru-RU"/>
          </w:rPr>
          <w:t>4.19.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предзаказов (шапка) (</w:t>
        </w:r>
        <w:r w:rsidR="0023650D" w:rsidRPr="00941441">
          <w:rPr>
            <w:rStyle w:val="Hyperlink"/>
            <w:noProof/>
          </w:rPr>
          <w:t>PREORDERH</w:t>
        </w:r>
        <w:r w:rsidR="0023650D" w:rsidRPr="00941441">
          <w:rPr>
            <w:rStyle w:val="Hyperlink"/>
            <w:noProof/>
            <w:lang w:val="ru-RU"/>
          </w:rPr>
          <w:t>.DBF)</w:t>
        </w:r>
        <w:r w:rsidR="0023650D">
          <w:rPr>
            <w:noProof/>
            <w:webHidden/>
          </w:rPr>
          <w:tab/>
        </w:r>
        <w:r w:rsidR="0023650D">
          <w:rPr>
            <w:noProof/>
            <w:webHidden/>
          </w:rPr>
          <w:fldChar w:fldCharType="begin"/>
        </w:r>
        <w:r w:rsidR="0023650D">
          <w:rPr>
            <w:noProof/>
            <w:webHidden/>
          </w:rPr>
          <w:instrText xml:space="preserve"> PAGEREF _Toc420948316 \h </w:instrText>
        </w:r>
        <w:r w:rsidR="0023650D">
          <w:rPr>
            <w:noProof/>
            <w:webHidden/>
          </w:rPr>
        </w:r>
        <w:r w:rsidR="0023650D">
          <w:rPr>
            <w:noProof/>
            <w:webHidden/>
          </w:rPr>
          <w:fldChar w:fldCharType="separate"/>
        </w:r>
        <w:r w:rsidR="0023650D">
          <w:rPr>
            <w:noProof/>
            <w:webHidden/>
          </w:rPr>
          <w:t>82</w:t>
        </w:r>
        <w:r w:rsidR="0023650D">
          <w:rPr>
            <w:noProof/>
            <w:webHidden/>
          </w:rPr>
          <w:fldChar w:fldCharType="end"/>
        </w:r>
      </w:hyperlink>
    </w:p>
    <w:p w14:paraId="11996714"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7" w:history="1">
        <w:r w:rsidR="0023650D" w:rsidRPr="00941441">
          <w:rPr>
            <w:rStyle w:val="Hyperlink"/>
            <w:noProof/>
          </w:rPr>
          <w:t>4.20.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 xml:space="preserve">Таблица </w:t>
        </w:r>
        <w:r w:rsidR="0023650D" w:rsidRPr="00941441">
          <w:rPr>
            <w:rStyle w:val="Hyperlink"/>
            <w:noProof/>
          </w:rPr>
          <w:t>PREORDERH</w:t>
        </w:r>
        <w:r w:rsidR="0023650D">
          <w:rPr>
            <w:noProof/>
            <w:webHidden/>
          </w:rPr>
          <w:tab/>
        </w:r>
        <w:r w:rsidR="0023650D">
          <w:rPr>
            <w:noProof/>
            <w:webHidden/>
          </w:rPr>
          <w:fldChar w:fldCharType="begin"/>
        </w:r>
        <w:r w:rsidR="0023650D">
          <w:rPr>
            <w:noProof/>
            <w:webHidden/>
          </w:rPr>
          <w:instrText xml:space="preserve"> PAGEREF _Toc420948317 \h </w:instrText>
        </w:r>
        <w:r w:rsidR="0023650D">
          <w:rPr>
            <w:noProof/>
            <w:webHidden/>
          </w:rPr>
        </w:r>
        <w:r w:rsidR="0023650D">
          <w:rPr>
            <w:noProof/>
            <w:webHidden/>
          </w:rPr>
          <w:fldChar w:fldCharType="separate"/>
        </w:r>
        <w:r w:rsidR="0023650D">
          <w:rPr>
            <w:noProof/>
            <w:webHidden/>
          </w:rPr>
          <w:t>82</w:t>
        </w:r>
        <w:r w:rsidR="0023650D">
          <w:rPr>
            <w:noProof/>
            <w:webHidden/>
          </w:rPr>
          <w:fldChar w:fldCharType="end"/>
        </w:r>
      </w:hyperlink>
    </w:p>
    <w:p w14:paraId="4514314C"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8" w:history="1">
        <w:r w:rsidR="0023650D" w:rsidRPr="00941441">
          <w:rPr>
            <w:rStyle w:val="Hyperlink"/>
            <w:noProof/>
            <w:lang w:val="ru-RU"/>
          </w:rPr>
          <w:t>4.21.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предзаказов (детали) (</w:t>
        </w:r>
        <w:r w:rsidR="0023650D" w:rsidRPr="00941441">
          <w:rPr>
            <w:rStyle w:val="Hyperlink"/>
            <w:noProof/>
          </w:rPr>
          <w:t>PREORDERD</w:t>
        </w:r>
        <w:r w:rsidR="0023650D" w:rsidRPr="00941441">
          <w:rPr>
            <w:rStyle w:val="Hyperlink"/>
            <w:noProof/>
            <w:lang w:val="ru-RU"/>
          </w:rPr>
          <w:t>.DBF)</w:t>
        </w:r>
        <w:r w:rsidR="0023650D">
          <w:rPr>
            <w:noProof/>
            <w:webHidden/>
          </w:rPr>
          <w:tab/>
        </w:r>
        <w:r w:rsidR="0023650D">
          <w:rPr>
            <w:noProof/>
            <w:webHidden/>
          </w:rPr>
          <w:fldChar w:fldCharType="begin"/>
        </w:r>
        <w:r w:rsidR="0023650D">
          <w:rPr>
            <w:noProof/>
            <w:webHidden/>
          </w:rPr>
          <w:instrText xml:space="preserve"> PAGEREF _Toc420948318 \h </w:instrText>
        </w:r>
        <w:r w:rsidR="0023650D">
          <w:rPr>
            <w:noProof/>
            <w:webHidden/>
          </w:rPr>
        </w:r>
        <w:r w:rsidR="0023650D">
          <w:rPr>
            <w:noProof/>
            <w:webHidden/>
          </w:rPr>
          <w:fldChar w:fldCharType="separate"/>
        </w:r>
        <w:r w:rsidR="0023650D">
          <w:rPr>
            <w:noProof/>
            <w:webHidden/>
          </w:rPr>
          <w:t>83</w:t>
        </w:r>
        <w:r w:rsidR="0023650D">
          <w:rPr>
            <w:noProof/>
            <w:webHidden/>
          </w:rPr>
          <w:fldChar w:fldCharType="end"/>
        </w:r>
      </w:hyperlink>
    </w:p>
    <w:p w14:paraId="32B411F1"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19" w:history="1">
        <w:r w:rsidR="0023650D" w:rsidRPr="00941441">
          <w:rPr>
            <w:rStyle w:val="Hyperlink"/>
            <w:noProof/>
          </w:rPr>
          <w:t>4.22.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 xml:space="preserve">Таблица </w:t>
        </w:r>
        <w:r w:rsidR="0023650D" w:rsidRPr="00941441">
          <w:rPr>
            <w:rStyle w:val="Hyperlink"/>
            <w:noProof/>
          </w:rPr>
          <w:t>PREORDERD</w:t>
        </w:r>
        <w:r w:rsidR="0023650D">
          <w:rPr>
            <w:noProof/>
            <w:webHidden/>
          </w:rPr>
          <w:tab/>
        </w:r>
        <w:r w:rsidR="0023650D">
          <w:rPr>
            <w:noProof/>
            <w:webHidden/>
          </w:rPr>
          <w:fldChar w:fldCharType="begin"/>
        </w:r>
        <w:r w:rsidR="0023650D">
          <w:rPr>
            <w:noProof/>
            <w:webHidden/>
          </w:rPr>
          <w:instrText xml:space="preserve"> PAGEREF _Toc420948319 \h </w:instrText>
        </w:r>
        <w:r w:rsidR="0023650D">
          <w:rPr>
            <w:noProof/>
            <w:webHidden/>
          </w:rPr>
        </w:r>
        <w:r w:rsidR="0023650D">
          <w:rPr>
            <w:noProof/>
            <w:webHidden/>
          </w:rPr>
          <w:fldChar w:fldCharType="separate"/>
        </w:r>
        <w:r w:rsidR="0023650D">
          <w:rPr>
            <w:noProof/>
            <w:webHidden/>
          </w:rPr>
          <w:t>83</w:t>
        </w:r>
        <w:r w:rsidR="0023650D">
          <w:rPr>
            <w:noProof/>
            <w:webHidden/>
          </w:rPr>
          <w:fldChar w:fldCharType="end"/>
        </w:r>
      </w:hyperlink>
    </w:p>
    <w:p w14:paraId="41212284"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0" w:history="1">
        <w:r w:rsidR="0023650D" w:rsidRPr="00941441">
          <w:rPr>
            <w:rStyle w:val="Hyperlink"/>
            <w:noProof/>
            <w:lang w:val="ru-RU"/>
          </w:rPr>
          <w:t>4.23.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привязках торговых точек до маршрутов (OLROUTES.DBF)</w:t>
        </w:r>
        <w:r w:rsidR="0023650D">
          <w:rPr>
            <w:noProof/>
            <w:webHidden/>
          </w:rPr>
          <w:tab/>
        </w:r>
        <w:r w:rsidR="0023650D">
          <w:rPr>
            <w:noProof/>
            <w:webHidden/>
          </w:rPr>
          <w:fldChar w:fldCharType="begin"/>
        </w:r>
        <w:r w:rsidR="0023650D">
          <w:rPr>
            <w:noProof/>
            <w:webHidden/>
          </w:rPr>
          <w:instrText xml:space="preserve"> PAGEREF _Toc420948320 \h </w:instrText>
        </w:r>
        <w:r w:rsidR="0023650D">
          <w:rPr>
            <w:noProof/>
            <w:webHidden/>
          </w:rPr>
        </w:r>
        <w:r w:rsidR="0023650D">
          <w:rPr>
            <w:noProof/>
            <w:webHidden/>
          </w:rPr>
          <w:fldChar w:fldCharType="separate"/>
        </w:r>
        <w:r w:rsidR="0023650D">
          <w:rPr>
            <w:noProof/>
            <w:webHidden/>
          </w:rPr>
          <w:t>83</w:t>
        </w:r>
        <w:r w:rsidR="0023650D">
          <w:rPr>
            <w:noProof/>
            <w:webHidden/>
          </w:rPr>
          <w:fldChar w:fldCharType="end"/>
        </w:r>
      </w:hyperlink>
    </w:p>
    <w:p w14:paraId="2F36053C"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1" w:history="1">
        <w:r w:rsidR="0023650D" w:rsidRPr="00941441">
          <w:rPr>
            <w:rStyle w:val="Hyperlink"/>
            <w:noProof/>
            <w:lang w:val="ru-RU"/>
          </w:rPr>
          <w:t>4.24.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OlRoutes</w:t>
        </w:r>
        <w:r w:rsidR="0023650D">
          <w:rPr>
            <w:noProof/>
            <w:webHidden/>
          </w:rPr>
          <w:tab/>
        </w:r>
        <w:r w:rsidR="0023650D">
          <w:rPr>
            <w:noProof/>
            <w:webHidden/>
          </w:rPr>
          <w:fldChar w:fldCharType="begin"/>
        </w:r>
        <w:r w:rsidR="0023650D">
          <w:rPr>
            <w:noProof/>
            <w:webHidden/>
          </w:rPr>
          <w:instrText xml:space="preserve"> PAGEREF _Toc420948321 \h </w:instrText>
        </w:r>
        <w:r w:rsidR="0023650D">
          <w:rPr>
            <w:noProof/>
            <w:webHidden/>
          </w:rPr>
        </w:r>
        <w:r w:rsidR="0023650D">
          <w:rPr>
            <w:noProof/>
            <w:webHidden/>
          </w:rPr>
          <w:fldChar w:fldCharType="separate"/>
        </w:r>
        <w:r w:rsidR="0023650D">
          <w:rPr>
            <w:noProof/>
            <w:webHidden/>
          </w:rPr>
          <w:t>84</w:t>
        </w:r>
        <w:r w:rsidR="0023650D">
          <w:rPr>
            <w:noProof/>
            <w:webHidden/>
          </w:rPr>
          <w:fldChar w:fldCharType="end"/>
        </w:r>
      </w:hyperlink>
    </w:p>
    <w:p w14:paraId="46739C1F"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2" w:history="1">
        <w:r w:rsidR="0023650D" w:rsidRPr="00941441">
          <w:rPr>
            <w:rStyle w:val="Hyperlink"/>
            <w:noProof/>
            <w:lang w:val="ru-RU"/>
          </w:rPr>
          <w:t>4.25.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об операциях (OPERAT.DBF)</w:t>
        </w:r>
        <w:r w:rsidR="0023650D">
          <w:rPr>
            <w:noProof/>
            <w:webHidden/>
          </w:rPr>
          <w:tab/>
        </w:r>
        <w:r w:rsidR="0023650D">
          <w:rPr>
            <w:noProof/>
            <w:webHidden/>
          </w:rPr>
          <w:fldChar w:fldCharType="begin"/>
        </w:r>
        <w:r w:rsidR="0023650D">
          <w:rPr>
            <w:noProof/>
            <w:webHidden/>
          </w:rPr>
          <w:instrText xml:space="preserve"> PAGEREF _Toc420948322 \h </w:instrText>
        </w:r>
        <w:r w:rsidR="0023650D">
          <w:rPr>
            <w:noProof/>
            <w:webHidden/>
          </w:rPr>
        </w:r>
        <w:r w:rsidR="0023650D">
          <w:rPr>
            <w:noProof/>
            <w:webHidden/>
          </w:rPr>
          <w:fldChar w:fldCharType="separate"/>
        </w:r>
        <w:r w:rsidR="0023650D">
          <w:rPr>
            <w:noProof/>
            <w:webHidden/>
          </w:rPr>
          <w:t>84</w:t>
        </w:r>
        <w:r w:rsidR="0023650D">
          <w:rPr>
            <w:noProof/>
            <w:webHidden/>
          </w:rPr>
          <w:fldChar w:fldCharType="end"/>
        </w:r>
      </w:hyperlink>
    </w:p>
    <w:p w14:paraId="5C393C7C"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3" w:history="1">
        <w:r w:rsidR="0023650D" w:rsidRPr="00941441">
          <w:rPr>
            <w:rStyle w:val="Hyperlink"/>
            <w:noProof/>
            <w:lang w:val="ru-RU"/>
          </w:rPr>
          <w:t>4.26.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Operat</w:t>
        </w:r>
        <w:r w:rsidR="0023650D">
          <w:rPr>
            <w:noProof/>
            <w:webHidden/>
          </w:rPr>
          <w:tab/>
        </w:r>
        <w:r w:rsidR="0023650D">
          <w:rPr>
            <w:noProof/>
            <w:webHidden/>
          </w:rPr>
          <w:fldChar w:fldCharType="begin"/>
        </w:r>
        <w:r w:rsidR="0023650D">
          <w:rPr>
            <w:noProof/>
            <w:webHidden/>
          </w:rPr>
          <w:instrText xml:space="preserve"> PAGEREF _Toc420948323 \h </w:instrText>
        </w:r>
        <w:r w:rsidR="0023650D">
          <w:rPr>
            <w:noProof/>
            <w:webHidden/>
          </w:rPr>
        </w:r>
        <w:r w:rsidR="0023650D">
          <w:rPr>
            <w:noProof/>
            <w:webHidden/>
          </w:rPr>
          <w:fldChar w:fldCharType="separate"/>
        </w:r>
        <w:r w:rsidR="0023650D">
          <w:rPr>
            <w:noProof/>
            <w:webHidden/>
          </w:rPr>
          <w:t>84</w:t>
        </w:r>
        <w:r w:rsidR="0023650D">
          <w:rPr>
            <w:noProof/>
            <w:webHidden/>
          </w:rPr>
          <w:fldChar w:fldCharType="end"/>
        </w:r>
      </w:hyperlink>
    </w:p>
    <w:p w14:paraId="1AD2381E"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4" w:history="1">
        <w:r w:rsidR="0023650D" w:rsidRPr="00941441">
          <w:rPr>
            <w:rStyle w:val="Hyperlink"/>
            <w:noProof/>
            <w:lang w:val="ru-RU"/>
          </w:rPr>
          <w:t>4.27.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типах документов (ORDERTYP.DBF)</w:t>
        </w:r>
        <w:r w:rsidR="0023650D">
          <w:rPr>
            <w:noProof/>
            <w:webHidden/>
          </w:rPr>
          <w:tab/>
        </w:r>
        <w:r w:rsidR="0023650D">
          <w:rPr>
            <w:noProof/>
            <w:webHidden/>
          </w:rPr>
          <w:fldChar w:fldCharType="begin"/>
        </w:r>
        <w:r w:rsidR="0023650D">
          <w:rPr>
            <w:noProof/>
            <w:webHidden/>
          </w:rPr>
          <w:instrText xml:space="preserve"> PAGEREF _Toc420948324 \h </w:instrText>
        </w:r>
        <w:r w:rsidR="0023650D">
          <w:rPr>
            <w:noProof/>
            <w:webHidden/>
          </w:rPr>
        </w:r>
        <w:r w:rsidR="0023650D">
          <w:rPr>
            <w:noProof/>
            <w:webHidden/>
          </w:rPr>
          <w:fldChar w:fldCharType="separate"/>
        </w:r>
        <w:r w:rsidR="0023650D">
          <w:rPr>
            <w:noProof/>
            <w:webHidden/>
          </w:rPr>
          <w:t>84</w:t>
        </w:r>
        <w:r w:rsidR="0023650D">
          <w:rPr>
            <w:noProof/>
            <w:webHidden/>
          </w:rPr>
          <w:fldChar w:fldCharType="end"/>
        </w:r>
      </w:hyperlink>
    </w:p>
    <w:p w14:paraId="0DBF8CED"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5" w:history="1">
        <w:r w:rsidR="0023650D" w:rsidRPr="00941441">
          <w:rPr>
            <w:rStyle w:val="Hyperlink"/>
            <w:noProof/>
            <w:lang w:val="ru-RU"/>
          </w:rPr>
          <w:t>4.28.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ordertyp</w:t>
        </w:r>
        <w:r w:rsidR="0023650D">
          <w:rPr>
            <w:noProof/>
            <w:webHidden/>
          </w:rPr>
          <w:tab/>
        </w:r>
        <w:r w:rsidR="0023650D">
          <w:rPr>
            <w:noProof/>
            <w:webHidden/>
          </w:rPr>
          <w:fldChar w:fldCharType="begin"/>
        </w:r>
        <w:r w:rsidR="0023650D">
          <w:rPr>
            <w:noProof/>
            <w:webHidden/>
          </w:rPr>
          <w:instrText xml:space="preserve"> PAGEREF _Toc420948325 \h </w:instrText>
        </w:r>
        <w:r w:rsidR="0023650D">
          <w:rPr>
            <w:noProof/>
            <w:webHidden/>
          </w:rPr>
        </w:r>
        <w:r w:rsidR="0023650D">
          <w:rPr>
            <w:noProof/>
            <w:webHidden/>
          </w:rPr>
          <w:fldChar w:fldCharType="separate"/>
        </w:r>
        <w:r w:rsidR="0023650D">
          <w:rPr>
            <w:noProof/>
            <w:webHidden/>
          </w:rPr>
          <w:t>84</w:t>
        </w:r>
        <w:r w:rsidR="0023650D">
          <w:rPr>
            <w:noProof/>
            <w:webHidden/>
          </w:rPr>
          <w:fldChar w:fldCharType="end"/>
        </w:r>
      </w:hyperlink>
    </w:p>
    <w:p w14:paraId="088E122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6" w:history="1">
        <w:r w:rsidR="0023650D" w:rsidRPr="00941441">
          <w:rPr>
            <w:rStyle w:val="Hyperlink"/>
            <w:noProof/>
            <w:lang w:val="ru-RU"/>
          </w:rPr>
          <w:t>4.29.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торговых точках (OUTLETS.DBF)</w:t>
        </w:r>
        <w:r w:rsidR="0023650D">
          <w:rPr>
            <w:noProof/>
            <w:webHidden/>
          </w:rPr>
          <w:tab/>
        </w:r>
        <w:r w:rsidR="0023650D">
          <w:rPr>
            <w:noProof/>
            <w:webHidden/>
          </w:rPr>
          <w:fldChar w:fldCharType="begin"/>
        </w:r>
        <w:r w:rsidR="0023650D">
          <w:rPr>
            <w:noProof/>
            <w:webHidden/>
          </w:rPr>
          <w:instrText xml:space="preserve"> PAGEREF _Toc420948326 \h </w:instrText>
        </w:r>
        <w:r w:rsidR="0023650D">
          <w:rPr>
            <w:noProof/>
            <w:webHidden/>
          </w:rPr>
        </w:r>
        <w:r w:rsidR="0023650D">
          <w:rPr>
            <w:noProof/>
            <w:webHidden/>
          </w:rPr>
          <w:fldChar w:fldCharType="separate"/>
        </w:r>
        <w:r w:rsidR="0023650D">
          <w:rPr>
            <w:noProof/>
            <w:webHidden/>
          </w:rPr>
          <w:t>85</w:t>
        </w:r>
        <w:r w:rsidR="0023650D">
          <w:rPr>
            <w:noProof/>
            <w:webHidden/>
          </w:rPr>
          <w:fldChar w:fldCharType="end"/>
        </w:r>
      </w:hyperlink>
    </w:p>
    <w:p w14:paraId="4D5B2288"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7" w:history="1">
        <w:r w:rsidR="0023650D" w:rsidRPr="00941441">
          <w:rPr>
            <w:rStyle w:val="Hyperlink"/>
            <w:noProof/>
            <w:lang w:val="ru-RU"/>
          </w:rPr>
          <w:t>4.30.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OUTLETS</w:t>
        </w:r>
        <w:r w:rsidR="0023650D">
          <w:rPr>
            <w:noProof/>
            <w:webHidden/>
          </w:rPr>
          <w:tab/>
        </w:r>
        <w:r w:rsidR="0023650D">
          <w:rPr>
            <w:noProof/>
            <w:webHidden/>
          </w:rPr>
          <w:fldChar w:fldCharType="begin"/>
        </w:r>
        <w:r w:rsidR="0023650D">
          <w:rPr>
            <w:noProof/>
            <w:webHidden/>
          </w:rPr>
          <w:instrText xml:space="preserve"> PAGEREF _Toc420948327 \h </w:instrText>
        </w:r>
        <w:r w:rsidR="0023650D">
          <w:rPr>
            <w:noProof/>
            <w:webHidden/>
          </w:rPr>
        </w:r>
        <w:r w:rsidR="0023650D">
          <w:rPr>
            <w:noProof/>
            <w:webHidden/>
          </w:rPr>
          <w:fldChar w:fldCharType="separate"/>
        </w:r>
        <w:r w:rsidR="0023650D">
          <w:rPr>
            <w:noProof/>
            <w:webHidden/>
          </w:rPr>
          <w:t>85</w:t>
        </w:r>
        <w:r w:rsidR="0023650D">
          <w:rPr>
            <w:noProof/>
            <w:webHidden/>
          </w:rPr>
          <w:fldChar w:fldCharType="end"/>
        </w:r>
      </w:hyperlink>
    </w:p>
    <w:p w14:paraId="3C48965F"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8" w:history="1">
        <w:r w:rsidR="0023650D" w:rsidRPr="00941441">
          <w:rPr>
            <w:rStyle w:val="Hyperlink"/>
            <w:noProof/>
            <w:lang w:val="ru-RU"/>
          </w:rPr>
          <w:t>4.31.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юридических лицах (PARCOMP.DBF)</w:t>
        </w:r>
        <w:r w:rsidR="0023650D">
          <w:rPr>
            <w:noProof/>
            <w:webHidden/>
          </w:rPr>
          <w:tab/>
        </w:r>
        <w:r w:rsidR="0023650D">
          <w:rPr>
            <w:noProof/>
            <w:webHidden/>
          </w:rPr>
          <w:fldChar w:fldCharType="begin"/>
        </w:r>
        <w:r w:rsidR="0023650D">
          <w:rPr>
            <w:noProof/>
            <w:webHidden/>
          </w:rPr>
          <w:instrText xml:space="preserve"> PAGEREF _Toc420948328 \h </w:instrText>
        </w:r>
        <w:r w:rsidR="0023650D">
          <w:rPr>
            <w:noProof/>
            <w:webHidden/>
          </w:rPr>
        </w:r>
        <w:r w:rsidR="0023650D">
          <w:rPr>
            <w:noProof/>
            <w:webHidden/>
          </w:rPr>
          <w:fldChar w:fldCharType="separate"/>
        </w:r>
        <w:r w:rsidR="0023650D">
          <w:rPr>
            <w:noProof/>
            <w:webHidden/>
          </w:rPr>
          <w:t>88</w:t>
        </w:r>
        <w:r w:rsidR="0023650D">
          <w:rPr>
            <w:noProof/>
            <w:webHidden/>
          </w:rPr>
          <w:fldChar w:fldCharType="end"/>
        </w:r>
      </w:hyperlink>
    </w:p>
    <w:p w14:paraId="47BD819E"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29" w:history="1">
        <w:r w:rsidR="0023650D" w:rsidRPr="00941441">
          <w:rPr>
            <w:rStyle w:val="Hyperlink"/>
            <w:noProof/>
            <w:lang w:val="ru-RU"/>
          </w:rPr>
          <w:t>4.32.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ParComp</w:t>
        </w:r>
        <w:r w:rsidR="0023650D">
          <w:rPr>
            <w:noProof/>
            <w:webHidden/>
          </w:rPr>
          <w:tab/>
        </w:r>
        <w:r w:rsidR="0023650D">
          <w:rPr>
            <w:noProof/>
            <w:webHidden/>
          </w:rPr>
          <w:fldChar w:fldCharType="begin"/>
        </w:r>
        <w:r w:rsidR="0023650D">
          <w:rPr>
            <w:noProof/>
            <w:webHidden/>
          </w:rPr>
          <w:instrText xml:space="preserve"> PAGEREF _Toc420948329 \h </w:instrText>
        </w:r>
        <w:r w:rsidR="0023650D">
          <w:rPr>
            <w:noProof/>
            <w:webHidden/>
          </w:rPr>
        </w:r>
        <w:r w:rsidR="0023650D">
          <w:rPr>
            <w:noProof/>
            <w:webHidden/>
          </w:rPr>
          <w:fldChar w:fldCharType="separate"/>
        </w:r>
        <w:r w:rsidR="0023650D">
          <w:rPr>
            <w:noProof/>
            <w:webHidden/>
          </w:rPr>
          <w:t>88</w:t>
        </w:r>
        <w:r w:rsidR="0023650D">
          <w:rPr>
            <w:noProof/>
            <w:webHidden/>
          </w:rPr>
          <w:fldChar w:fldCharType="end"/>
        </w:r>
      </w:hyperlink>
    </w:p>
    <w:p w14:paraId="4C2272B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0" w:history="1">
        <w:r w:rsidR="0023650D" w:rsidRPr="00941441">
          <w:rPr>
            <w:rStyle w:val="Hyperlink"/>
            <w:noProof/>
            <w:lang w:val="ru-RU"/>
          </w:rPr>
          <w:t>4.33.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формах оплаты (PAYFORMS.DBF)</w:t>
        </w:r>
        <w:r w:rsidR="0023650D">
          <w:rPr>
            <w:noProof/>
            <w:webHidden/>
          </w:rPr>
          <w:tab/>
        </w:r>
        <w:r w:rsidR="0023650D">
          <w:rPr>
            <w:noProof/>
            <w:webHidden/>
          </w:rPr>
          <w:fldChar w:fldCharType="begin"/>
        </w:r>
        <w:r w:rsidR="0023650D">
          <w:rPr>
            <w:noProof/>
            <w:webHidden/>
          </w:rPr>
          <w:instrText xml:space="preserve"> PAGEREF _Toc420948330 \h </w:instrText>
        </w:r>
        <w:r w:rsidR="0023650D">
          <w:rPr>
            <w:noProof/>
            <w:webHidden/>
          </w:rPr>
        </w:r>
        <w:r w:rsidR="0023650D">
          <w:rPr>
            <w:noProof/>
            <w:webHidden/>
          </w:rPr>
          <w:fldChar w:fldCharType="separate"/>
        </w:r>
        <w:r w:rsidR="0023650D">
          <w:rPr>
            <w:noProof/>
            <w:webHidden/>
          </w:rPr>
          <w:t>89</w:t>
        </w:r>
        <w:r w:rsidR="0023650D">
          <w:rPr>
            <w:noProof/>
            <w:webHidden/>
          </w:rPr>
          <w:fldChar w:fldCharType="end"/>
        </w:r>
      </w:hyperlink>
    </w:p>
    <w:p w14:paraId="609710DF"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1" w:history="1">
        <w:r w:rsidR="0023650D" w:rsidRPr="00941441">
          <w:rPr>
            <w:rStyle w:val="Hyperlink"/>
            <w:noProof/>
            <w:lang w:val="ru-RU"/>
          </w:rPr>
          <w:t>4.34.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payforms</w:t>
        </w:r>
        <w:r w:rsidR="0023650D">
          <w:rPr>
            <w:noProof/>
            <w:webHidden/>
          </w:rPr>
          <w:tab/>
        </w:r>
        <w:r w:rsidR="0023650D">
          <w:rPr>
            <w:noProof/>
            <w:webHidden/>
          </w:rPr>
          <w:fldChar w:fldCharType="begin"/>
        </w:r>
        <w:r w:rsidR="0023650D">
          <w:rPr>
            <w:noProof/>
            <w:webHidden/>
          </w:rPr>
          <w:instrText xml:space="preserve"> PAGEREF _Toc420948331 \h </w:instrText>
        </w:r>
        <w:r w:rsidR="0023650D">
          <w:rPr>
            <w:noProof/>
            <w:webHidden/>
          </w:rPr>
        </w:r>
        <w:r w:rsidR="0023650D">
          <w:rPr>
            <w:noProof/>
            <w:webHidden/>
          </w:rPr>
          <w:fldChar w:fldCharType="separate"/>
        </w:r>
        <w:r w:rsidR="0023650D">
          <w:rPr>
            <w:noProof/>
            <w:webHidden/>
          </w:rPr>
          <w:t>89</w:t>
        </w:r>
        <w:r w:rsidR="0023650D">
          <w:rPr>
            <w:noProof/>
            <w:webHidden/>
          </w:rPr>
          <w:fldChar w:fldCharType="end"/>
        </w:r>
      </w:hyperlink>
    </w:p>
    <w:p w14:paraId="1E6F1EA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2" w:history="1">
        <w:r w:rsidR="0023650D" w:rsidRPr="00941441">
          <w:rPr>
            <w:rStyle w:val="Hyperlink"/>
            <w:noProof/>
            <w:lang w:val="ru-RU"/>
          </w:rPr>
          <w:t>4.35.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типах форм оплаты (PAYFORMT.DBF)</w:t>
        </w:r>
        <w:r w:rsidR="0023650D">
          <w:rPr>
            <w:noProof/>
            <w:webHidden/>
          </w:rPr>
          <w:tab/>
        </w:r>
        <w:r w:rsidR="0023650D">
          <w:rPr>
            <w:noProof/>
            <w:webHidden/>
          </w:rPr>
          <w:fldChar w:fldCharType="begin"/>
        </w:r>
        <w:r w:rsidR="0023650D">
          <w:rPr>
            <w:noProof/>
            <w:webHidden/>
          </w:rPr>
          <w:instrText xml:space="preserve"> PAGEREF _Toc420948332 \h </w:instrText>
        </w:r>
        <w:r w:rsidR="0023650D">
          <w:rPr>
            <w:noProof/>
            <w:webHidden/>
          </w:rPr>
        </w:r>
        <w:r w:rsidR="0023650D">
          <w:rPr>
            <w:noProof/>
            <w:webHidden/>
          </w:rPr>
          <w:fldChar w:fldCharType="separate"/>
        </w:r>
        <w:r w:rsidR="0023650D">
          <w:rPr>
            <w:noProof/>
            <w:webHidden/>
          </w:rPr>
          <w:t>90</w:t>
        </w:r>
        <w:r w:rsidR="0023650D">
          <w:rPr>
            <w:noProof/>
            <w:webHidden/>
          </w:rPr>
          <w:fldChar w:fldCharType="end"/>
        </w:r>
      </w:hyperlink>
    </w:p>
    <w:p w14:paraId="27F84FED"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3" w:history="1">
        <w:r w:rsidR="0023650D" w:rsidRPr="00941441">
          <w:rPr>
            <w:rStyle w:val="Hyperlink"/>
            <w:noProof/>
            <w:lang w:val="ru-RU"/>
          </w:rPr>
          <w:t>4.36.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payformt</w:t>
        </w:r>
        <w:r w:rsidR="0023650D">
          <w:rPr>
            <w:noProof/>
            <w:webHidden/>
          </w:rPr>
          <w:tab/>
        </w:r>
        <w:r w:rsidR="0023650D">
          <w:rPr>
            <w:noProof/>
            <w:webHidden/>
          </w:rPr>
          <w:fldChar w:fldCharType="begin"/>
        </w:r>
        <w:r w:rsidR="0023650D">
          <w:rPr>
            <w:noProof/>
            <w:webHidden/>
          </w:rPr>
          <w:instrText xml:space="preserve"> PAGEREF _Toc420948333 \h </w:instrText>
        </w:r>
        <w:r w:rsidR="0023650D">
          <w:rPr>
            <w:noProof/>
            <w:webHidden/>
          </w:rPr>
        </w:r>
        <w:r w:rsidR="0023650D">
          <w:rPr>
            <w:noProof/>
            <w:webHidden/>
          </w:rPr>
          <w:fldChar w:fldCharType="separate"/>
        </w:r>
        <w:r w:rsidR="0023650D">
          <w:rPr>
            <w:noProof/>
            <w:webHidden/>
          </w:rPr>
          <w:t>90</w:t>
        </w:r>
        <w:r w:rsidR="0023650D">
          <w:rPr>
            <w:noProof/>
            <w:webHidden/>
          </w:rPr>
          <w:fldChar w:fldCharType="end"/>
        </w:r>
      </w:hyperlink>
    </w:p>
    <w:p w14:paraId="7C1F0DB6"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4" w:history="1">
        <w:r w:rsidR="0023650D" w:rsidRPr="00941441">
          <w:rPr>
            <w:rStyle w:val="Hyperlink"/>
            <w:noProof/>
            <w:lang w:val="ru-RU"/>
          </w:rPr>
          <w:t>4.37.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об оплатах (PAYMENTS.DBF)</w:t>
        </w:r>
        <w:r w:rsidR="0023650D">
          <w:rPr>
            <w:noProof/>
            <w:webHidden/>
          </w:rPr>
          <w:tab/>
        </w:r>
        <w:r w:rsidR="0023650D">
          <w:rPr>
            <w:noProof/>
            <w:webHidden/>
          </w:rPr>
          <w:fldChar w:fldCharType="begin"/>
        </w:r>
        <w:r w:rsidR="0023650D">
          <w:rPr>
            <w:noProof/>
            <w:webHidden/>
          </w:rPr>
          <w:instrText xml:space="preserve"> PAGEREF _Toc420948334 \h </w:instrText>
        </w:r>
        <w:r w:rsidR="0023650D">
          <w:rPr>
            <w:noProof/>
            <w:webHidden/>
          </w:rPr>
        </w:r>
        <w:r w:rsidR="0023650D">
          <w:rPr>
            <w:noProof/>
            <w:webHidden/>
          </w:rPr>
          <w:fldChar w:fldCharType="separate"/>
        </w:r>
        <w:r w:rsidR="0023650D">
          <w:rPr>
            <w:noProof/>
            <w:webHidden/>
          </w:rPr>
          <w:t>90</w:t>
        </w:r>
        <w:r w:rsidR="0023650D">
          <w:rPr>
            <w:noProof/>
            <w:webHidden/>
          </w:rPr>
          <w:fldChar w:fldCharType="end"/>
        </w:r>
      </w:hyperlink>
    </w:p>
    <w:p w14:paraId="4E5DFE6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5" w:history="1">
        <w:r w:rsidR="0023650D" w:rsidRPr="00941441">
          <w:rPr>
            <w:rStyle w:val="Hyperlink"/>
            <w:noProof/>
            <w:lang w:val="ru-RU"/>
          </w:rPr>
          <w:t>4.38.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Payments</w:t>
        </w:r>
        <w:r w:rsidR="0023650D">
          <w:rPr>
            <w:noProof/>
            <w:webHidden/>
          </w:rPr>
          <w:tab/>
        </w:r>
        <w:r w:rsidR="0023650D">
          <w:rPr>
            <w:noProof/>
            <w:webHidden/>
          </w:rPr>
          <w:fldChar w:fldCharType="begin"/>
        </w:r>
        <w:r w:rsidR="0023650D">
          <w:rPr>
            <w:noProof/>
            <w:webHidden/>
          </w:rPr>
          <w:instrText xml:space="preserve"> PAGEREF _Toc420948335 \h </w:instrText>
        </w:r>
        <w:r w:rsidR="0023650D">
          <w:rPr>
            <w:noProof/>
            <w:webHidden/>
          </w:rPr>
        </w:r>
        <w:r w:rsidR="0023650D">
          <w:rPr>
            <w:noProof/>
            <w:webHidden/>
          </w:rPr>
          <w:fldChar w:fldCharType="separate"/>
        </w:r>
        <w:r w:rsidR="0023650D">
          <w:rPr>
            <w:noProof/>
            <w:webHidden/>
          </w:rPr>
          <w:t>91</w:t>
        </w:r>
        <w:r w:rsidR="0023650D">
          <w:rPr>
            <w:noProof/>
            <w:webHidden/>
          </w:rPr>
          <w:fldChar w:fldCharType="end"/>
        </w:r>
      </w:hyperlink>
    </w:p>
    <w:p w14:paraId="06F6401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6" w:history="1">
        <w:r w:rsidR="0023650D" w:rsidRPr="00941441">
          <w:rPr>
            <w:rStyle w:val="Hyperlink"/>
            <w:noProof/>
            <w:lang w:val="ru-RU"/>
          </w:rPr>
          <w:t>4.39.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счетах оплаты (INVPAYS.DBF)</w:t>
        </w:r>
        <w:r w:rsidR="0023650D">
          <w:rPr>
            <w:noProof/>
            <w:webHidden/>
          </w:rPr>
          <w:tab/>
        </w:r>
        <w:r w:rsidR="0023650D">
          <w:rPr>
            <w:noProof/>
            <w:webHidden/>
          </w:rPr>
          <w:fldChar w:fldCharType="begin"/>
        </w:r>
        <w:r w:rsidR="0023650D">
          <w:rPr>
            <w:noProof/>
            <w:webHidden/>
          </w:rPr>
          <w:instrText xml:space="preserve"> PAGEREF _Toc420948336 \h </w:instrText>
        </w:r>
        <w:r w:rsidR="0023650D">
          <w:rPr>
            <w:noProof/>
            <w:webHidden/>
          </w:rPr>
        </w:r>
        <w:r w:rsidR="0023650D">
          <w:rPr>
            <w:noProof/>
            <w:webHidden/>
          </w:rPr>
          <w:fldChar w:fldCharType="separate"/>
        </w:r>
        <w:r w:rsidR="0023650D">
          <w:rPr>
            <w:noProof/>
            <w:webHidden/>
          </w:rPr>
          <w:t>91</w:t>
        </w:r>
        <w:r w:rsidR="0023650D">
          <w:rPr>
            <w:noProof/>
            <w:webHidden/>
          </w:rPr>
          <w:fldChar w:fldCharType="end"/>
        </w:r>
      </w:hyperlink>
    </w:p>
    <w:p w14:paraId="30057771"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7" w:history="1">
        <w:r w:rsidR="0023650D" w:rsidRPr="00941441">
          <w:rPr>
            <w:rStyle w:val="Hyperlink"/>
            <w:noProof/>
            <w:lang w:val="ru-RU"/>
          </w:rPr>
          <w:t>4.40.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invpays</w:t>
        </w:r>
        <w:r w:rsidR="0023650D">
          <w:rPr>
            <w:noProof/>
            <w:webHidden/>
          </w:rPr>
          <w:tab/>
        </w:r>
        <w:r w:rsidR="0023650D">
          <w:rPr>
            <w:noProof/>
            <w:webHidden/>
          </w:rPr>
          <w:fldChar w:fldCharType="begin"/>
        </w:r>
        <w:r w:rsidR="0023650D">
          <w:rPr>
            <w:noProof/>
            <w:webHidden/>
          </w:rPr>
          <w:instrText xml:space="preserve"> PAGEREF _Toc420948337 \h </w:instrText>
        </w:r>
        <w:r w:rsidR="0023650D">
          <w:rPr>
            <w:noProof/>
            <w:webHidden/>
          </w:rPr>
        </w:r>
        <w:r w:rsidR="0023650D">
          <w:rPr>
            <w:noProof/>
            <w:webHidden/>
          </w:rPr>
          <w:fldChar w:fldCharType="separate"/>
        </w:r>
        <w:r w:rsidR="0023650D">
          <w:rPr>
            <w:noProof/>
            <w:webHidden/>
          </w:rPr>
          <w:t>92</w:t>
        </w:r>
        <w:r w:rsidR="0023650D">
          <w:rPr>
            <w:noProof/>
            <w:webHidden/>
          </w:rPr>
          <w:fldChar w:fldCharType="end"/>
        </w:r>
      </w:hyperlink>
    </w:p>
    <w:p w14:paraId="5CC3EFA8"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8" w:history="1">
        <w:r w:rsidR="0023650D" w:rsidRPr="00941441">
          <w:rPr>
            <w:rStyle w:val="Hyperlink"/>
            <w:noProof/>
            <w:lang w:val="ru-RU"/>
          </w:rPr>
          <w:t>4.41.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деталях счета оплаты (INVPAYSD.DBF)</w:t>
        </w:r>
        <w:r w:rsidR="0023650D">
          <w:rPr>
            <w:noProof/>
            <w:webHidden/>
          </w:rPr>
          <w:tab/>
        </w:r>
        <w:r w:rsidR="0023650D">
          <w:rPr>
            <w:noProof/>
            <w:webHidden/>
          </w:rPr>
          <w:fldChar w:fldCharType="begin"/>
        </w:r>
        <w:r w:rsidR="0023650D">
          <w:rPr>
            <w:noProof/>
            <w:webHidden/>
          </w:rPr>
          <w:instrText xml:space="preserve"> PAGEREF _Toc420948338 \h </w:instrText>
        </w:r>
        <w:r w:rsidR="0023650D">
          <w:rPr>
            <w:noProof/>
            <w:webHidden/>
          </w:rPr>
        </w:r>
        <w:r w:rsidR="0023650D">
          <w:rPr>
            <w:noProof/>
            <w:webHidden/>
          </w:rPr>
          <w:fldChar w:fldCharType="separate"/>
        </w:r>
        <w:r w:rsidR="0023650D">
          <w:rPr>
            <w:noProof/>
            <w:webHidden/>
          </w:rPr>
          <w:t>92</w:t>
        </w:r>
        <w:r w:rsidR="0023650D">
          <w:rPr>
            <w:noProof/>
            <w:webHidden/>
          </w:rPr>
          <w:fldChar w:fldCharType="end"/>
        </w:r>
      </w:hyperlink>
    </w:p>
    <w:p w14:paraId="63CDF66B"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39" w:history="1">
        <w:r w:rsidR="0023650D" w:rsidRPr="00941441">
          <w:rPr>
            <w:rStyle w:val="Hyperlink"/>
            <w:noProof/>
            <w:lang w:val="ru-RU"/>
          </w:rPr>
          <w:t>4.42.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invpaysd</w:t>
        </w:r>
        <w:r w:rsidR="0023650D">
          <w:rPr>
            <w:noProof/>
            <w:webHidden/>
          </w:rPr>
          <w:tab/>
        </w:r>
        <w:r w:rsidR="0023650D">
          <w:rPr>
            <w:noProof/>
            <w:webHidden/>
          </w:rPr>
          <w:fldChar w:fldCharType="begin"/>
        </w:r>
        <w:r w:rsidR="0023650D">
          <w:rPr>
            <w:noProof/>
            <w:webHidden/>
          </w:rPr>
          <w:instrText xml:space="preserve"> PAGEREF _Toc420948339 \h </w:instrText>
        </w:r>
        <w:r w:rsidR="0023650D">
          <w:rPr>
            <w:noProof/>
            <w:webHidden/>
          </w:rPr>
        </w:r>
        <w:r w:rsidR="0023650D">
          <w:rPr>
            <w:noProof/>
            <w:webHidden/>
          </w:rPr>
          <w:fldChar w:fldCharType="separate"/>
        </w:r>
        <w:r w:rsidR="0023650D">
          <w:rPr>
            <w:noProof/>
            <w:webHidden/>
          </w:rPr>
          <w:t>92</w:t>
        </w:r>
        <w:r w:rsidR="0023650D">
          <w:rPr>
            <w:noProof/>
            <w:webHidden/>
          </w:rPr>
          <w:fldChar w:fldCharType="end"/>
        </w:r>
      </w:hyperlink>
    </w:p>
    <w:p w14:paraId="6F734068"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0" w:history="1">
        <w:r w:rsidR="0023650D" w:rsidRPr="00941441">
          <w:rPr>
            <w:rStyle w:val="Hyperlink"/>
            <w:noProof/>
            <w:lang w:val="ru-RU"/>
          </w:rPr>
          <w:t>4.43.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об оплатах документа (ORDPAYS.DBF)</w:t>
        </w:r>
        <w:r w:rsidR="0023650D">
          <w:rPr>
            <w:noProof/>
            <w:webHidden/>
          </w:rPr>
          <w:tab/>
        </w:r>
        <w:r w:rsidR="0023650D">
          <w:rPr>
            <w:noProof/>
            <w:webHidden/>
          </w:rPr>
          <w:fldChar w:fldCharType="begin"/>
        </w:r>
        <w:r w:rsidR="0023650D">
          <w:rPr>
            <w:noProof/>
            <w:webHidden/>
          </w:rPr>
          <w:instrText xml:space="preserve"> PAGEREF _Toc420948340 \h </w:instrText>
        </w:r>
        <w:r w:rsidR="0023650D">
          <w:rPr>
            <w:noProof/>
            <w:webHidden/>
          </w:rPr>
        </w:r>
        <w:r w:rsidR="0023650D">
          <w:rPr>
            <w:noProof/>
            <w:webHidden/>
          </w:rPr>
          <w:fldChar w:fldCharType="separate"/>
        </w:r>
        <w:r w:rsidR="0023650D">
          <w:rPr>
            <w:noProof/>
            <w:webHidden/>
          </w:rPr>
          <w:t>92</w:t>
        </w:r>
        <w:r w:rsidR="0023650D">
          <w:rPr>
            <w:noProof/>
            <w:webHidden/>
          </w:rPr>
          <w:fldChar w:fldCharType="end"/>
        </w:r>
      </w:hyperlink>
    </w:p>
    <w:p w14:paraId="337AD84F"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1" w:history="1">
        <w:r w:rsidR="0023650D" w:rsidRPr="00941441">
          <w:rPr>
            <w:rStyle w:val="Hyperlink"/>
            <w:noProof/>
            <w:lang w:val="ru-RU"/>
          </w:rPr>
          <w:t>4.44.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ordpays</w:t>
        </w:r>
        <w:r w:rsidR="0023650D">
          <w:rPr>
            <w:noProof/>
            <w:webHidden/>
          </w:rPr>
          <w:tab/>
        </w:r>
        <w:r w:rsidR="0023650D">
          <w:rPr>
            <w:noProof/>
            <w:webHidden/>
          </w:rPr>
          <w:fldChar w:fldCharType="begin"/>
        </w:r>
        <w:r w:rsidR="0023650D">
          <w:rPr>
            <w:noProof/>
            <w:webHidden/>
          </w:rPr>
          <w:instrText xml:space="preserve"> PAGEREF _Toc420948341 \h </w:instrText>
        </w:r>
        <w:r w:rsidR="0023650D">
          <w:rPr>
            <w:noProof/>
            <w:webHidden/>
          </w:rPr>
        </w:r>
        <w:r w:rsidR="0023650D">
          <w:rPr>
            <w:noProof/>
            <w:webHidden/>
          </w:rPr>
          <w:fldChar w:fldCharType="separate"/>
        </w:r>
        <w:r w:rsidR="0023650D">
          <w:rPr>
            <w:noProof/>
            <w:webHidden/>
          </w:rPr>
          <w:t>92</w:t>
        </w:r>
        <w:r w:rsidR="0023650D">
          <w:rPr>
            <w:noProof/>
            <w:webHidden/>
          </w:rPr>
          <w:fldChar w:fldCharType="end"/>
        </w:r>
      </w:hyperlink>
    </w:p>
    <w:p w14:paraId="0AC9125D"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2" w:history="1">
        <w:r w:rsidR="0023650D" w:rsidRPr="00941441">
          <w:rPr>
            <w:rStyle w:val="Hyperlink"/>
            <w:noProof/>
            <w:lang w:val="ru-RU"/>
          </w:rPr>
          <w:t>4.45.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деталях оплаты (ORDPAYSD.DBF)</w:t>
        </w:r>
        <w:r w:rsidR="0023650D">
          <w:rPr>
            <w:noProof/>
            <w:webHidden/>
          </w:rPr>
          <w:tab/>
        </w:r>
        <w:r w:rsidR="0023650D">
          <w:rPr>
            <w:noProof/>
            <w:webHidden/>
          </w:rPr>
          <w:fldChar w:fldCharType="begin"/>
        </w:r>
        <w:r w:rsidR="0023650D">
          <w:rPr>
            <w:noProof/>
            <w:webHidden/>
          </w:rPr>
          <w:instrText xml:space="preserve"> PAGEREF _Toc420948342 \h </w:instrText>
        </w:r>
        <w:r w:rsidR="0023650D">
          <w:rPr>
            <w:noProof/>
            <w:webHidden/>
          </w:rPr>
        </w:r>
        <w:r w:rsidR="0023650D">
          <w:rPr>
            <w:noProof/>
            <w:webHidden/>
          </w:rPr>
          <w:fldChar w:fldCharType="separate"/>
        </w:r>
        <w:r w:rsidR="0023650D">
          <w:rPr>
            <w:noProof/>
            <w:webHidden/>
          </w:rPr>
          <w:t>93</w:t>
        </w:r>
        <w:r w:rsidR="0023650D">
          <w:rPr>
            <w:noProof/>
            <w:webHidden/>
          </w:rPr>
          <w:fldChar w:fldCharType="end"/>
        </w:r>
      </w:hyperlink>
    </w:p>
    <w:p w14:paraId="5ED22E15"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3" w:history="1">
        <w:r w:rsidR="0023650D" w:rsidRPr="00941441">
          <w:rPr>
            <w:rStyle w:val="Hyperlink"/>
            <w:noProof/>
            <w:lang w:val="ru-RU"/>
          </w:rPr>
          <w:t>4.46.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ordpaysd</w:t>
        </w:r>
        <w:r w:rsidR="0023650D">
          <w:rPr>
            <w:noProof/>
            <w:webHidden/>
          </w:rPr>
          <w:tab/>
        </w:r>
        <w:r w:rsidR="0023650D">
          <w:rPr>
            <w:noProof/>
            <w:webHidden/>
          </w:rPr>
          <w:fldChar w:fldCharType="begin"/>
        </w:r>
        <w:r w:rsidR="0023650D">
          <w:rPr>
            <w:noProof/>
            <w:webHidden/>
          </w:rPr>
          <w:instrText xml:space="preserve"> PAGEREF _Toc420948343 \h </w:instrText>
        </w:r>
        <w:r w:rsidR="0023650D">
          <w:rPr>
            <w:noProof/>
            <w:webHidden/>
          </w:rPr>
        </w:r>
        <w:r w:rsidR="0023650D">
          <w:rPr>
            <w:noProof/>
            <w:webHidden/>
          </w:rPr>
          <w:fldChar w:fldCharType="separate"/>
        </w:r>
        <w:r w:rsidR="0023650D">
          <w:rPr>
            <w:noProof/>
            <w:webHidden/>
          </w:rPr>
          <w:t>93</w:t>
        </w:r>
        <w:r w:rsidR="0023650D">
          <w:rPr>
            <w:noProof/>
            <w:webHidden/>
          </w:rPr>
          <w:fldChar w:fldCharType="end"/>
        </w:r>
      </w:hyperlink>
    </w:p>
    <w:p w14:paraId="403ED39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4" w:history="1">
        <w:r w:rsidR="0023650D" w:rsidRPr="00941441">
          <w:rPr>
            <w:rStyle w:val="Hyperlink"/>
            <w:noProof/>
            <w:lang w:val="ru-RU"/>
          </w:rPr>
          <w:t>4.47.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продавце для формы оплаты (PFORMCUS.DBF)</w:t>
        </w:r>
        <w:r w:rsidR="0023650D">
          <w:rPr>
            <w:noProof/>
            <w:webHidden/>
          </w:rPr>
          <w:tab/>
        </w:r>
        <w:r w:rsidR="0023650D">
          <w:rPr>
            <w:noProof/>
            <w:webHidden/>
          </w:rPr>
          <w:fldChar w:fldCharType="begin"/>
        </w:r>
        <w:r w:rsidR="0023650D">
          <w:rPr>
            <w:noProof/>
            <w:webHidden/>
          </w:rPr>
          <w:instrText xml:space="preserve"> PAGEREF _Toc420948344 \h </w:instrText>
        </w:r>
        <w:r w:rsidR="0023650D">
          <w:rPr>
            <w:noProof/>
            <w:webHidden/>
          </w:rPr>
        </w:r>
        <w:r w:rsidR="0023650D">
          <w:rPr>
            <w:noProof/>
            <w:webHidden/>
          </w:rPr>
          <w:fldChar w:fldCharType="separate"/>
        </w:r>
        <w:r w:rsidR="0023650D">
          <w:rPr>
            <w:noProof/>
            <w:webHidden/>
          </w:rPr>
          <w:t>93</w:t>
        </w:r>
        <w:r w:rsidR="0023650D">
          <w:rPr>
            <w:noProof/>
            <w:webHidden/>
          </w:rPr>
          <w:fldChar w:fldCharType="end"/>
        </w:r>
      </w:hyperlink>
    </w:p>
    <w:p w14:paraId="45481A4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5" w:history="1">
        <w:r w:rsidR="0023650D" w:rsidRPr="00941441">
          <w:rPr>
            <w:rStyle w:val="Hyperlink"/>
            <w:noProof/>
            <w:lang w:val="ru-RU"/>
          </w:rPr>
          <w:t>4.48.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pformcus</w:t>
        </w:r>
        <w:r w:rsidR="0023650D">
          <w:rPr>
            <w:noProof/>
            <w:webHidden/>
          </w:rPr>
          <w:tab/>
        </w:r>
        <w:r w:rsidR="0023650D">
          <w:rPr>
            <w:noProof/>
            <w:webHidden/>
          </w:rPr>
          <w:fldChar w:fldCharType="begin"/>
        </w:r>
        <w:r w:rsidR="0023650D">
          <w:rPr>
            <w:noProof/>
            <w:webHidden/>
          </w:rPr>
          <w:instrText xml:space="preserve"> PAGEREF _Toc420948345 \h </w:instrText>
        </w:r>
        <w:r w:rsidR="0023650D">
          <w:rPr>
            <w:noProof/>
            <w:webHidden/>
          </w:rPr>
        </w:r>
        <w:r w:rsidR="0023650D">
          <w:rPr>
            <w:noProof/>
            <w:webHidden/>
          </w:rPr>
          <w:fldChar w:fldCharType="separate"/>
        </w:r>
        <w:r w:rsidR="0023650D">
          <w:rPr>
            <w:noProof/>
            <w:webHidden/>
          </w:rPr>
          <w:t>93</w:t>
        </w:r>
        <w:r w:rsidR="0023650D">
          <w:rPr>
            <w:noProof/>
            <w:webHidden/>
          </w:rPr>
          <w:fldChar w:fldCharType="end"/>
        </w:r>
      </w:hyperlink>
    </w:p>
    <w:p w14:paraId="7A24E82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6" w:history="1">
        <w:r w:rsidR="0023650D" w:rsidRPr="00941441">
          <w:rPr>
            <w:rStyle w:val="Hyperlink"/>
            <w:noProof/>
            <w:lang w:val="ru-RU"/>
          </w:rPr>
          <w:t>4.49.</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продукции (PRODUCTS.DBF)</w:t>
        </w:r>
        <w:r w:rsidR="0023650D">
          <w:rPr>
            <w:noProof/>
            <w:webHidden/>
          </w:rPr>
          <w:tab/>
        </w:r>
        <w:r w:rsidR="0023650D">
          <w:rPr>
            <w:noProof/>
            <w:webHidden/>
          </w:rPr>
          <w:fldChar w:fldCharType="begin"/>
        </w:r>
        <w:r w:rsidR="0023650D">
          <w:rPr>
            <w:noProof/>
            <w:webHidden/>
          </w:rPr>
          <w:instrText xml:space="preserve"> PAGEREF _Toc420948346 \h </w:instrText>
        </w:r>
        <w:r w:rsidR="0023650D">
          <w:rPr>
            <w:noProof/>
            <w:webHidden/>
          </w:rPr>
        </w:r>
        <w:r w:rsidR="0023650D">
          <w:rPr>
            <w:noProof/>
            <w:webHidden/>
          </w:rPr>
          <w:fldChar w:fldCharType="separate"/>
        </w:r>
        <w:r w:rsidR="0023650D">
          <w:rPr>
            <w:noProof/>
            <w:webHidden/>
          </w:rPr>
          <w:t>94</w:t>
        </w:r>
        <w:r w:rsidR="0023650D">
          <w:rPr>
            <w:noProof/>
            <w:webHidden/>
          </w:rPr>
          <w:fldChar w:fldCharType="end"/>
        </w:r>
      </w:hyperlink>
    </w:p>
    <w:p w14:paraId="74EA7874"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7" w:history="1">
        <w:r w:rsidR="0023650D" w:rsidRPr="00941441">
          <w:rPr>
            <w:rStyle w:val="Hyperlink"/>
            <w:noProof/>
            <w:lang w:val="ru-RU"/>
          </w:rPr>
          <w:t>4.50.</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Products</w:t>
        </w:r>
        <w:r w:rsidR="0023650D">
          <w:rPr>
            <w:noProof/>
            <w:webHidden/>
          </w:rPr>
          <w:tab/>
        </w:r>
        <w:r w:rsidR="0023650D">
          <w:rPr>
            <w:noProof/>
            <w:webHidden/>
          </w:rPr>
          <w:fldChar w:fldCharType="begin"/>
        </w:r>
        <w:r w:rsidR="0023650D">
          <w:rPr>
            <w:noProof/>
            <w:webHidden/>
          </w:rPr>
          <w:instrText xml:space="preserve"> PAGEREF _Toc420948347 \h </w:instrText>
        </w:r>
        <w:r w:rsidR="0023650D">
          <w:rPr>
            <w:noProof/>
            <w:webHidden/>
          </w:rPr>
        </w:r>
        <w:r w:rsidR="0023650D">
          <w:rPr>
            <w:noProof/>
            <w:webHidden/>
          </w:rPr>
          <w:fldChar w:fldCharType="separate"/>
        </w:r>
        <w:r w:rsidR="0023650D">
          <w:rPr>
            <w:noProof/>
            <w:webHidden/>
          </w:rPr>
          <w:t>94</w:t>
        </w:r>
        <w:r w:rsidR="0023650D">
          <w:rPr>
            <w:noProof/>
            <w:webHidden/>
          </w:rPr>
          <w:fldChar w:fldCharType="end"/>
        </w:r>
      </w:hyperlink>
    </w:p>
    <w:p w14:paraId="621BF027"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8" w:history="1">
        <w:r w:rsidR="0023650D" w:rsidRPr="00941441">
          <w:rPr>
            <w:rStyle w:val="Hyperlink"/>
            <w:noProof/>
            <w:lang w:val="ru-RU"/>
          </w:rPr>
          <w:t>4.51.</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текущих остатках продукции и заказах на пополнение запасов продукции (REQSTOCK.DBF)</w:t>
        </w:r>
        <w:r w:rsidR="0023650D">
          <w:rPr>
            <w:noProof/>
            <w:webHidden/>
          </w:rPr>
          <w:tab/>
        </w:r>
        <w:r w:rsidR="0023650D">
          <w:rPr>
            <w:noProof/>
            <w:webHidden/>
          </w:rPr>
          <w:fldChar w:fldCharType="begin"/>
        </w:r>
        <w:r w:rsidR="0023650D">
          <w:rPr>
            <w:noProof/>
            <w:webHidden/>
          </w:rPr>
          <w:instrText xml:space="preserve"> PAGEREF _Toc420948348 \h </w:instrText>
        </w:r>
        <w:r w:rsidR="0023650D">
          <w:rPr>
            <w:noProof/>
            <w:webHidden/>
          </w:rPr>
        </w:r>
        <w:r w:rsidR="0023650D">
          <w:rPr>
            <w:noProof/>
            <w:webHidden/>
          </w:rPr>
          <w:fldChar w:fldCharType="separate"/>
        </w:r>
        <w:r w:rsidR="0023650D">
          <w:rPr>
            <w:noProof/>
            <w:webHidden/>
          </w:rPr>
          <w:t>95</w:t>
        </w:r>
        <w:r w:rsidR="0023650D">
          <w:rPr>
            <w:noProof/>
            <w:webHidden/>
          </w:rPr>
          <w:fldChar w:fldCharType="end"/>
        </w:r>
      </w:hyperlink>
    </w:p>
    <w:p w14:paraId="64D8E54D"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49" w:history="1">
        <w:r w:rsidR="0023650D" w:rsidRPr="00941441">
          <w:rPr>
            <w:rStyle w:val="Hyperlink"/>
            <w:noProof/>
            <w:lang w:val="ru-RU"/>
          </w:rPr>
          <w:t>4.52.</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reqstock</w:t>
        </w:r>
        <w:r w:rsidR="0023650D">
          <w:rPr>
            <w:noProof/>
            <w:webHidden/>
          </w:rPr>
          <w:tab/>
        </w:r>
        <w:r w:rsidR="0023650D">
          <w:rPr>
            <w:noProof/>
            <w:webHidden/>
          </w:rPr>
          <w:fldChar w:fldCharType="begin"/>
        </w:r>
        <w:r w:rsidR="0023650D">
          <w:rPr>
            <w:noProof/>
            <w:webHidden/>
          </w:rPr>
          <w:instrText xml:space="preserve"> PAGEREF _Toc420948349 \h </w:instrText>
        </w:r>
        <w:r w:rsidR="0023650D">
          <w:rPr>
            <w:noProof/>
            <w:webHidden/>
          </w:rPr>
        </w:r>
        <w:r w:rsidR="0023650D">
          <w:rPr>
            <w:noProof/>
            <w:webHidden/>
          </w:rPr>
          <w:fldChar w:fldCharType="separate"/>
        </w:r>
        <w:r w:rsidR="0023650D">
          <w:rPr>
            <w:noProof/>
            <w:webHidden/>
          </w:rPr>
          <w:t>96</w:t>
        </w:r>
        <w:r w:rsidR="0023650D">
          <w:rPr>
            <w:noProof/>
            <w:webHidden/>
          </w:rPr>
          <w:fldChar w:fldCharType="end"/>
        </w:r>
      </w:hyperlink>
    </w:p>
    <w:p w14:paraId="6FE1B2B5"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50" w:history="1">
        <w:r w:rsidR="0023650D" w:rsidRPr="00941441">
          <w:rPr>
            <w:rStyle w:val="Hyperlink"/>
            <w:noProof/>
            <w:lang w:val="ru-RU"/>
          </w:rPr>
          <w:t>4.53.</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маршрутах (ROUTES.DBF)</w:t>
        </w:r>
        <w:r w:rsidR="0023650D">
          <w:rPr>
            <w:noProof/>
            <w:webHidden/>
          </w:rPr>
          <w:tab/>
        </w:r>
        <w:r w:rsidR="0023650D">
          <w:rPr>
            <w:noProof/>
            <w:webHidden/>
          </w:rPr>
          <w:fldChar w:fldCharType="begin"/>
        </w:r>
        <w:r w:rsidR="0023650D">
          <w:rPr>
            <w:noProof/>
            <w:webHidden/>
          </w:rPr>
          <w:instrText xml:space="preserve"> PAGEREF _Toc420948350 \h </w:instrText>
        </w:r>
        <w:r w:rsidR="0023650D">
          <w:rPr>
            <w:noProof/>
            <w:webHidden/>
          </w:rPr>
        </w:r>
        <w:r w:rsidR="0023650D">
          <w:rPr>
            <w:noProof/>
            <w:webHidden/>
          </w:rPr>
          <w:fldChar w:fldCharType="separate"/>
        </w:r>
        <w:r w:rsidR="0023650D">
          <w:rPr>
            <w:noProof/>
            <w:webHidden/>
          </w:rPr>
          <w:t>97</w:t>
        </w:r>
        <w:r w:rsidR="0023650D">
          <w:rPr>
            <w:noProof/>
            <w:webHidden/>
          </w:rPr>
          <w:fldChar w:fldCharType="end"/>
        </w:r>
      </w:hyperlink>
    </w:p>
    <w:p w14:paraId="4091ADA2"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51" w:history="1">
        <w:r w:rsidR="0023650D" w:rsidRPr="00941441">
          <w:rPr>
            <w:rStyle w:val="Hyperlink"/>
            <w:noProof/>
            <w:lang w:val="ru-RU"/>
          </w:rPr>
          <w:t>4.54.</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routes</w:t>
        </w:r>
        <w:r w:rsidR="0023650D">
          <w:rPr>
            <w:noProof/>
            <w:webHidden/>
          </w:rPr>
          <w:tab/>
        </w:r>
        <w:r w:rsidR="0023650D">
          <w:rPr>
            <w:noProof/>
            <w:webHidden/>
          </w:rPr>
          <w:fldChar w:fldCharType="begin"/>
        </w:r>
        <w:r w:rsidR="0023650D">
          <w:rPr>
            <w:noProof/>
            <w:webHidden/>
          </w:rPr>
          <w:instrText xml:space="preserve"> PAGEREF _Toc420948351 \h </w:instrText>
        </w:r>
        <w:r w:rsidR="0023650D">
          <w:rPr>
            <w:noProof/>
            <w:webHidden/>
          </w:rPr>
        </w:r>
        <w:r w:rsidR="0023650D">
          <w:rPr>
            <w:noProof/>
            <w:webHidden/>
          </w:rPr>
          <w:fldChar w:fldCharType="separate"/>
        </w:r>
        <w:r w:rsidR="0023650D">
          <w:rPr>
            <w:noProof/>
            <w:webHidden/>
          </w:rPr>
          <w:t>97</w:t>
        </w:r>
        <w:r w:rsidR="0023650D">
          <w:rPr>
            <w:noProof/>
            <w:webHidden/>
          </w:rPr>
          <w:fldChar w:fldCharType="end"/>
        </w:r>
      </w:hyperlink>
    </w:p>
    <w:p w14:paraId="2FBEFEA3"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52" w:history="1">
        <w:r w:rsidR="0023650D" w:rsidRPr="00941441">
          <w:rPr>
            <w:rStyle w:val="Hyperlink"/>
            <w:noProof/>
            <w:lang w:val="ru-RU"/>
          </w:rPr>
          <w:t>4.55.</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типах складов (WAREHTYP.DBF)</w:t>
        </w:r>
        <w:r w:rsidR="0023650D">
          <w:rPr>
            <w:noProof/>
            <w:webHidden/>
          </w:rPr>
          <w:tab/>
        </w:r>
        <w:r w:rsidR="0023650D">
          <w:rPr>
            <w:noProof/>
            <w:webHidden/>
          </w:rPr>
          <w:fldChar w:fldCharType="begin"/>
        </w:r>
        <w:r w:rsidR="0023650D">
          <w:rPr>
            <w:noProof/>
            <w:webHidden/>
          </w:rPr>
          <w:instrText xml:space="preserve"> PAGEREF _Toc420948352 \h </w:instrText>
        </w:r>
        <w:r w:rsidR="0023650D">
          <w:rPr>
            <w:noProof/>
            <w:webHidden/>
          </w:rPr>
        </w:r>
        <w:r w:rsidR="0023650D">
          <w:rPr>
            <w:noProof/>
            <w:webHidden/>
          </w:rPr>
          <w:fldChar w:fldCharType="separate"/>
        </w:r>
        <w:r w:rsidR="0023650D">
          <w:rPr>
            <w:noProof/>
            <w:webHidden/>
          </w:rPr>
          <w:t>97</w:t>
        </w:r>
        <w:r w:rsidR="0023650D">
          <w:rPr>
            <w:noProof/>
            <w:webHidden/>
          </w:rPr>
          <w:fldChar w:fldCharType="end"/>
        </w:r>
      </w:hyperlink>
    </w:p>
    <w:p w14:paraId="4D3B8470"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53" w:history="1">
        <w:r w:rsidR="0023650D" w:rsidRPr="00941441">
          <w:rPr>
            <w:rStyle w:val="Hyperlink"/>
            <w:noProof/>
            <w:lang w:val="ru-RU"/>
          </w:rPr>
          <w:t>4.56.</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warehtyp</w:t>
        </w:r>
        <w:r w:rsidR="0023650D">
          <w:rPr>
            <w:noProof/>
            <w:webHidden/>
          </w:rPr>
          <w:tab/>
        </w:r>
        <w:r w:rsidR="0023650D">
          <w:rPr>
            <w:noProof/>
            <w:webHidden/>
          </w:rPr>
          <w:fldChar w:fldCharType="begin"/>
        </w:r>
        <w:r w:rsidR="0023650D">
          <w:rPr>
            <w:noProof/>
            <w:webHidden/>
          </w:rPr>
          <w:instrText xml:space="preserve"> PAGEREF _Toc420948353 \h </w:instrText>
        </w:r>
        <w:r w:rsidR="0023650D">
          <w:rPr>
            <w:noProof/>
            <w:webHidden/>
          </w:rPr>
        </w:r>
        <w:r w:rsidR="0023650D">
          <w:rPr>
            <w:noProof/>
            <w:webHidden/>
          </w:rPr>
          <w:fldChar w:fldCharType="separate"/>
        </w:r>
        <w:r w:rsidR="0023650D">
          <w:rPr>
            <w:noProof/>
            <w:webHidden/>
          </w:rPr>
          <w:t>97</w:t>
        </w:r>
        <w:r w:rsidR="0023650D">
          <w:rPr>
            <w:noProof/>
            <w:webHidden/>
          </w:rPr>
          <w:fldChar w:fldCharType="end"/>
        </w:r>
      </w:hyperlink>
    </w:p>
    <w:p w14:paraId="7F5492A0"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54" w:history="1">
        <w:r w:rsidR="0023650D" w:rsidRPr="00941441">
          <w:rPr>
            <w:rStyle w:val="Hyperlink"/>
            <w:noProof/>
            <w:lang w:val="ru-RU"/>
          </w:rPr>
          <w:t>4.57.</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Особенности экспорта информации о складах (WAREH.DBF)</w:t>
        </w:r>
        <w:r w:rsidR="0023650D">
          <w:rPr>
            <w:noProof/>
            <w:webHidden/>
          </w:rPr>
          <w:tab/>
        </w:r>
        <w:r w:rsidR="0023650D">
          <w:rPr>
            <w:noProof/>
            <w:webHidden/>
          </w:rPr>
          <w:fldChar w:fldCharType="begin"/>
        </w:r>
        <w:r w:rsidR="0023650D">
          <w:rPr>
            <w:noProof/>
            <w:webHidden/>
          </w:rPr>
          <w:instrText xml:space="preserve"> PAGEREF _Toc420948354 \h </w:instrText>
        </w:r>
        <w:r w:rsidR="0023650D">
          <w:rPr>
            <w:noProof/>
            <w:webHidden/>
          </w:rPr>
        </w:r>
        <w:r w:rsidR="0023650D">
          <w:rPr>
            <w:noProof/>
            <w:webHidden/>
          </w:rPr>
          <w:fldChar w:fldCharType="separate"/>
        </w:r>
        <w:r w:rsidR="0023650D">
          <w:rPr>
            <w:noProof/>
            <w:webHidden/>
          </w:rPr>
          <w:t>98</w:t>
        </w:r>
        <w:r w:rsidR="0023650D">
          <w:rPr>
            <w:noProof/>
            <w:webHidden/>
          </w:rPr>
          <w:fldChar w:fldCharType="end"/>
        </w:r>
      </w:hyperlink>
    </w:p>
    <w:p w14:paraId="6A8A1170" w14:textId="77777777" w:rsidR="0023650D" w:rsidRDefault="00072E09">
      <w:pPr>
        <w:pStyle w:val="TOC2"/>
        <w:rPr>
          <w:rFonts w:asciiTheme="minorHAnsi" w:eastAsiaTheme="minorEastAsia" w:hAnsiTheme="minorHAnsi" w:cstheme="minorBidi"/>
          <w:i w:val="0"/>
          <w:iCs w:val="0"/>
          <w:noProof/>
          <w:sz w:val="22"/>
          <w:szCs w:val="22"/>
          <w:lang w:val="uk-UA" w:eastAsia="uk-UA"/>
        </w:rPr>
      </w:pPr>
      <w:hyperlink w:anchor="_Toc420948355" w:history="1">
        <w:r w:rsidR="0023650D" w:rsidRPr="00941441">
          <w:rPr>
            <w:rStyle w:val="Hyperlink"/>
            <w:noProof/>
            <w:lang w:val="ru-RU"/>
          </w:rPr>
          <w:t>4.58.</w:t>
        </w:r>
        <w:r w:rsidR="0023650D">
          <w:rPr>
            <w:rFonts w:asciiTheme="minorHAnsi" w:eastAsiaTheme="minorEastAsia" w:hAnsiTheme="minorHAnsi" w:cstheme="minorBidi"/>
            <w:i w:val="0"/>
            <w:iCs w:val="0"/>
            <w:noProof/>
            <w:sz w:val="22"/>
            <w:szCs w:val="22"/>
            <w:lang w:val="uk-UA" w:eastAsia="uk-UA"/>
          </w:rPr>
          <w:tab/>
        </w:r>
        <w:r w:rsidR="0023650D" w:rsidRPr="00941441">
          <w:rPr>
            <w:rStyle w:val="Hyperlink"/>
            <w:noProof/>
            <w:lang w:val="ru-RU"/>
          </w:rPr>
          <w:t>Таблица wareh</w:t>
        </w:r>
        <w:r w:rsidR="0023650D">
          <w:rPr>
            <w:noProof/>
            <w:webHidden/>
          </w:rPr>
          <w:tab/>
        </w:r>
        <w:r w:rsidR="0023650D">
          <w:rPr>
            <w:noProof/>
            <w:webHidden/>
          </w:rPr>
          <w:fldChar w:fldCharType="begin"/>
        </w:r>
        <w:r w:rsidR="0023650D">
          <w:rPr>
            <w:noProof/>
            <w:webHidden/>
          </w:rPr>
          <w:instrText xml:space="preserve"> PAGEREF _Toc420948355 \h </w:instrText>
        </w:r>
        <w:r w:rsidR="0023650D">
          <w:rPr>
            <w:noProof/>
            <w:webHidden/>
          </w:rPr>
        </w:r>
        <w:r w:rsidR="0023650D">
          <w:rPr>
            <w:noProof/>
            <w:webHidden/>
          </w:rPr>
          <w:fldChar w:fldCharType="separate"/>
        </w:r>
        <w:r w:rsidR="0023650D">
          <w:rPr>
            <w:noProof/>
            <w:webHidden/>
          </w:rPr>
          <w:t>98</w:t>
        </w:r>
        <w:r w:rsidR="0023650D">
          <w:rPr>
            <w:noProof/>
            <w:webHidden/>
          </w:rPr>
          <w:fldChar w:fldCharType="end"/>
        </w:r>
      </w:hyperlink>
    </w:p>
    <w:p w14:paraId="4DCBE5B4" w14:textId="77777777" w:rsidR="0023650D" w:rsidRDefault="00072E09">
      <w:pPr>
        <w:pStyle w:val="TOC1"/>
        <w:tabs>
          <w:tab w:val="left" w:pos="480"/>
        </w:tabs>
        <w:rPr>
          <w:rFonts w:asciiTheme="minorHAnsi" w:eastAsiaTheme="minorEastAsia" w:hAnsiTheme="minorHAnsi" w:cstheme="minorBidi"/>
          <w:b w:val="0"/>
          <w:bCs w:val="0"/>
          <w:noProof/>
          <w:sz w:val="22"/>
          <w:szCs w:val="22"/>
          <w:lang w:val="uk-UA" w:eastAsia="uk-UA"/>
        </w:rPr>
      </w:pPr>
      <w:hyperlink w:anchor="_Toc420948356" w:history="1">
        <w:r w:rsidR="0023650D" w:rsidRPr="00941441">
          <w:rPr>
            <w:rStyle w:val="Hyperlink"/>
            <w:noProof/>
            <w:lang w:val="ru-RU"/>
          </w:rPr>
          <w:t>5.</w:t>
        </w:r>
        <w:r w:rsidR="0023650D">
          <w:rPr>
            <w:rFonts w:asciiTheme="minorHAnsi" w:eastAsiaTheme="minorEastAsia" w:hAnsiTheme="minorHAnsi" w:cstheme="minorBidi"/>
            <w:b w:val="0"/>
            <w:bCs w:val="0"/>
            <w:noProof/>
            <w:sz w:val="22"/>
            <w:szCs w:val="22"/>
            <w:lang w:val="uk-UA" w:eastAsia="uk-UA"/>
          </w:rPr>
          <w:tab/>
        </w:r>
        <w:r w:rsidR="0023650D" w:rsidRPr="00941441">
          <w:rPr>
            <w:rStyle w:val="Hyperlink"/>
            <w:noProof/>
            <w:lang w:val="ru-RU"/>
          </w:rPr>
          <w:t>Общий список опций, который используется при экспорте</w:t>
        </w:r>
        <w:r w:rsidR="0023650D">
          <w:rPr>
            <w:noProof/>
            <w:webHidden/>
          </w:rPr>
          <w:tab/>
        </w:r>
        <w:r w:rsidR="0023650D">
          <w:rPr>
            <w:noProof/>
            <w:webHidden/>
          </w:rPr>
          <w:fldChar w:fldCharType="begin"/>
        </w:r>
        <w:r w:rsidR="0023650D">
          <w:rPr>
            <w:noProof/>
            <w:webHidden/>
          </w:rPr>
          <w:instrText xml:space="preserve"> PAGEREF _Toc420948356 \h </w:instrText>
        </w:r>
        <w:r w:rsidR="0023650D">
          <w:rPr>
            <w:noProof/>
            <w:webHidden/>
          </w:rPr>
        </w:r>
        <w:r w:rsidR="0023650D">
          <w:rPr>
            <w:noProof/>
            <w:webHidden/>
          </w:rPr>
          <w:fldChar w:fldCharType="separate"/>
        </w:r>
        <w:r w:rsidR="0023650D">
          <w:rPr>
            <w:noProof/>
            <w:webHidden/>
          </w:rPr>
          <w:t>98</w:t>
        </w:r>
        <w:r w:rsidR="0023650D">
          <w:rPr>
            <w:noProof/>
            <w:webHidden/>
          </w:rPr>
          <w:fldChar w:fldCharType="end"/>
        </w:r>
      </w:hyperlink>
    </w:p>
    <w:p w14:paraId="143EF510" w14:textId="77777777" w:rsidR="008E6D95" w:rsidRPr="00CA6859" w:rsidRDefault="00C0492F">
      <w:pPr>
        <w:rPr>
          <w:lang w:val="ru-RU" w:eastAsia="en-US"/>
        </w:rPr>
        <w:sectPr w:rsidR="008E6D95" w:rsidRPr="00CA6859">
          <w:headerReference w:type="default" r:id="rId10"/>
          <w:footerReference w:type="default" r:id="rId11"/>
          <w:pgSz w:w="12240" w:h="15840" w:code="1"/>
          <w:pgMar w:top="1440" w:right="720" w:bottom="1440" w:left="1800" w:header="706" w:footer="403" w:gutter="0"/>
          <w:cols w:space="720"/>
          <w:docGrid w:linePitch="360"/>
        </w:sectPr>
      </w:pPr>
      <w:r w:rsidRPr="00CA6859">
        <w:rPr>
          <w:lang w:val="ru-RU" w:eastAsia="en-US"/>
        </w:rPr>
        <w:fldChar w:fldCharType="end"/>
      </w:r>
    </w:p>
    <w:p w14:paraId="143EF512" w14:textId="47871A46" w:rsidR="00A732F6" w:rsidRPr="00CA6859" w:rsidRDefault="00D50BF6" w:rsidP="00D50BF6">
      <w:pPr>
        <w:pStyle w:val="Heading1"/>
        <w:rPr>
          <w:lang w:val="ru-RU"/>
        </w:rPr>
      </w:pPr>
      <w:bookmarkStart w:id="2" w:name="_Toc420948218"/>
      <w:r w:rsidRPr="00CA6859">
        <w:rPr>
          <w:lang w:val="ru-RU"/>
        </w:rPr>
        <w:lastRenderedPageBreak/>
        <w:t>Общая информация</w:t>
      </w:r>
      <w:bookmarkEnd w:id="2"/>
    </w:p>
    <w:p w14:paraId="24AA146B" w14:textId="77777777" w:rsidR="00D50BF6" w:rsidRPr="00CA6859" w:rsidRDefault="00D50BF6" w:rsidP="00E82E3B">
      <w:pPr>
        <w:pStyle w:val="StyleJustifiedLeft025Firstline025"/>
        <w:numPr>
          <w:ilvl w:val="1"/>
          <w:numId w:val="87"/>
        </w:numPr>
        <w:autoSpaceDE w:val="0"/>
        <w:rPr>
          <w:lang w:val="ru-RU"/>
        </w:rPr>
      </w:pPr>
      <w:bookmarkStart w:id="3" w:name="OLE_LINK13"/>
      <w:r w:rsidRPr="00CA6859">
        <w:rPr>
          <w:lang w:val="ru-RU"/>
        </w:rPr>
        <w:t>В качестве интерфейса для обмена информацией применяются DBF файлы</w:t>
      </w:r>
    </w:p>
    <w:p w14:paraId="6C781CFC" w14:textId="6C10F450" w:rsidR="0030761C" w:rsidRPr="00CA6859" w:rsidRDefault="00D50BF6" w:rsidP="00E82E3B">
      <w:pPr>
        <w:pStyle w:val="StyleJustifiedLeft025Firstline025"/>
        <w:numPr>
          <w:ilvl w:val="1"/>
          <w:numId w:val="87"/>
        </w:numPr>
        <w:autoSpaceDE w:val="0"/>
        <w:rPr>
          <w:lang w:val="ru-RU"/>
        </w:rPr>
      </w:pPr>
      <w:r w:rsidRPr="00CA6859">
        <w:rPr>
          <w:lang w:val="ru-RU"/>
        </w:rPr>
        <w:t>Поддерживается 2</w:t>
      </w:r>
      <w:r w:rsidR="00300CB0" w:rsidRPr="003F49E1">
        <w:rPr>
          <w:lang w:val="ru-RU"/>
        </w:rPr>
        <w:t>9</w:t>
      </w:r>
      <w:r w:rsidRPr="00CA6859">
        <w:rPr>
          <w:lang w:val="ru-RU"/>
        </w:rPr>
        <w:t xml:space="preserve"> протокол обмена</w:t>
      </w:r>
      <w:r w:rsidR="00300CB0" w:rsidRPr="003F49E1">
        <w:rPr>
          <w:lang w:val="ru-RU"/>
        </w:rPr>
        <w:t xml:space="preserve"> </w:t>
      </w:r>
      <w:r w:rsidR="00300CB0">
        <w:rPr>
          <w:lang w:val="uk-UA"/>
        </w:rPr>
        <w:t>данн</w:t>
      </w:r>
      <w:r w:rsidR="00300CB0" w:rsidRPr="00CA6859">
        <w:rPr>
          <w:lang w:val="ru-RU"/>
        </w:rPr>
        <w:t>ы</w:t>
      </w:r>
      <w:r w:rsidR="00300CB0">
        <w:rPr>
          <w:lang w:val="ru-RU"/>
        </w:rPr>
        <w:t>ми с ЦБД</w:t>
      </w:r>
      <w:r w:rsidR="0030761C" w:rsidRPr="00CA6859">
        <w:rPr>
          <w:lang w:val="ru-RU"/>
        </w:rPr>
        <w:t>.</w:t>
      </w:r>
    </w:p>
    <w:p w14:paraId="738F5432" w14:textId="2328DD4A" w:rsidR="00D50BF6" w:rsidRPr="00CA6859" w:rsidRDefault="00D50BF6" w:rsidP="00E82E3B">
      <w:pPr>
        <w:pStyle w:val="BodyTextIndent"/>
        <w:numPr>
          <w:ilvl w:val="1"/>
          <w:numId w:val="87"/>
        </w:numPr>
        <w:rPr>
          <w:lang w:val="ru-RU"/>
        </w:rPr>
      </w:pPr>
      <w:r w:rsidRPr="00CA6859">
        <w:rPr>
          <w:lang w:val="ru-RU"/>
        </w:rPr>
        <w:t>Ряд таблиц для импорта / экспорта определены, как опционные (см. ЦБД табл. Dbo.tblGlobalSettings).</w:t>
      </w:r>
    </w:p>
    <w:p w14:paraId="6A033D1E" w14:textId="2563B1CD" w:rsidR="00D50BF6" w:rsidRPr="00CA6859" w:rsidRDefault="00D50BF6" w:rsidP="00E82E3B">
      <w:pPr>
        <w:pStyle w:val="BodyTextIndent"/>
        <w:numPr>
          <w:ilvl w:val="1"/>
          <w:numId w:val="87"/>
        </w:numPr>
        <w:rPr>
          <w:lang w:val="ru-RU"/>
        </w:rPr>
      </w:pPr>
      <w:r w:rsidRPr="00CA6859">
        <w:rPr>
          <w:lang w:val="ru-RU"/>
        </w:rPr>
        <w:t>Режим импорта данных «Только обновления» (добавляются новые и модифицируются существующие данные в БД независимо от статуса 2 - Активный, 9 - Неактивный).</w:t>
      </w:r>
    </w:p>
    <w:p w14:paraId="4780ECFC" w14:textId="0D8E1AF8" w:rsidR="006B5EFE" w:rsidRPr="00CA6859" w:rsidRDefault="00D50BF6" w:rsidP="00E82E3B">
      <w:pPr>
        <w:pStyle w:val="BodyTextIndent"/>
        <w:numPr>
          <w:ilvl w:val="1"/>
          <w:numId w:val="87"/>
        </w:numPr>
        <w:rPr>
          <w:lang w:val="ru-RU"/>
        </w:rPr>
      </w:pPr>
      <w:r w:rsidRPr="00CA6859">
        <w:rPr>
          <w:lang w:val="ru-RU"/>
        </w:rPr>
        <w:t>Правило загрузки DBF файлов в транзитную БД:</w:t>
      </w:r>
    </w:p>
    <w:p w14:paraId="381060F4" w14:textId="20F769A0" w:rsidR="006B5EFE" w:rsidRPr="00CA6859" w:rsidRDefault="00D50BF6" w:rsidP="006B5EFE">
      <w:pPr>
        <w:ind w:left="1440"/>
        <w:rPr>
          <w:lang w:val="ru-RU"/>
        </w:rPr>
      </w:pPr>
      <w:r w:rsidRPr="00CA6859">
        <w:rPr>
          <w:lang w:val="ru-RU"/>
        </w:rPr>
        <w:t>в строчках подключения конфига DB connections.dtsConfig присутствует опция DELETED:</w:t>
      </w:r>
    </w:p>
    <w:p w14:paraId="67644F93" w14:textId="6D9FA7DE" w:rsidR="006B5EFE" w:rsidRPr="00CA6859" w:rsidRDefault="00D50BF6" w:rsidP="00E82E3B">
      <w:pPr>
        <w:numPr>
          <w:ilvl w:val="0"/>
          <w:numId w:val="88"/>
        </w:numPr>
        <w:rPr>
          <w:lang w:val="ru-RU"/>
        </w:rPr>
      </w:pPr>
      <w:r w:rsidRPr="00CA6859">
        <w:rPr>
          <w:lang w:val="ru-RU"/>
        </w:rPr>
        <w:t>Если DELETED = True, то записи, помеченные как удаленные игнорируются</w:t>
      </w:r>
      <w:r w:rsidR="006B5EFE" w:rsidRPr="00CA6859">
        <w:rPr>
          <w:lang w:val="ru-RU"/>
        </w:rPr>
        <w:t>.</w:t>
      </w:r>
    </w:p>
    <w:p w14:paraId="2D5C63E0" w14:textId="19CA3589" w:rsidR="006B5EFE" w:rsidRPr="00CA6859" w:rsidRDefault="00D50BF6" w:rsidP="00E82E3B">
      <w:pPr>
        <w:numPr>
          <w:ilvl w:val="0"/>
          <w:numId w:val="88"/>
        </w:numPr>
        <w:rPr>
          <w:lang w:val="ru-RU"/>
        </w:rPr>
      </w:pPr>
      <w:r w:rsidRPr="00CA6859">
        <w:rPr>
          <w:lang w:val="ru-RU"/>
        </w:rPr>
        <w:t>Если DELETED = False, то записи, помеченные как удаленные загружаются.</w:t>
      </w:r>
    </w:p>
    <w:p w14:paraId="33BC2804" w14:textId="1005EEDE" w:rsidR="00B76522" w:rsidRPr="00CA6859" w:rsidRDefault="00D50BF6" w:rsidP="00E82E3B">
      <w:pPr>
        <w:pStyle w:val="BodyTextIndent"/>
        <w:numPr>
          <w:ilvl w:val="1"/>
          <w:numId w:val="87"/>
        </w:numPr>
        <w:rPr>
          <w:lang w:val="ru-RU"/>
        </w:rPr>
      </w:pPr>
      <w:r w:rsidRPr="00CA6859">
        <w:rPr>
          <w:lang w:val="ru-RU"/>
        </w:rPr>
        <w:t>Импорт/ экспорт данных происходит в контексте соответствующей точки синхронизации (Cust_id).</w:t>
      </w:r>
      <w:r w:rsidR="00A939BC">
        <w:rPr>
          <w:lang w:val="ru-RU"/>
        </w:rPr>
        <w:t xml:space="preserve"> Поле </w:t>
      </w:r>
      <w:r w:rsidR="00A939BC">
        <w:t>Cust</w:t>
      </w:r>
      <w:r w:rsidR="00A939BC" w:rsidRPr="00CF25F0">
        <w:rPr>
          <w:lang w:val="ru-RU"/>
        </w:rPr>
        <w:t>_</w:t>
      </w:r>
      <w:r w:rsidR="00A939BC">
        <w:t>id</w:t>
      </w:r>
      <w:r w:rsidR="00A939BC" w:rsidRPr="00CF25F0">
        <w:rPr>
          <w:lang w:val="ru-RU"/>
        </w:rPr>
        <w:t xml:space="preserve"> </w:t>
      </w:r>
      <w:r w:rsidR="00A939BC">
        <w:rPr>
          <w:lang w:val="uk-UA"/>
        </w:rPr>
        <w:t>присутствует в каждом файле импорта.</w:t>
      </w:r>
    </w:p>
    <w:p w14:paraId="72F3FAF0" w14:textId="6C0C3352" w:rsidR="00616182" w:rsidRPr="00CA6859" w:rsidRDefault="00D50BF6" w:rsidP="00D50BF6">
      <w:pPr>
        <w:pStyle w:val="Heading1"/>
        <w:rPr>
          <w:lang w:val="ru-RU"/>
        </w:rPr>
      </w:pPr>
      <w:bookmarkStart w:id="4" w:name="_Toc420948219"/>
      <w:r w:rsidRPr="00CA6859">
        <w:rPr>
          <w:lang w:val="ru-RU"/>
        </w:rPr>
        <w:t>Импорт</w:t>
      </w:r>
      <w:bookmarkEnd w:id="4"/>
    </w:p>
    <w:p w14:paraId="048FC827" w14:textId="31AEDB1E" w:rsidR="00424961" w:rsidRPr="00CA6859" w:rsidRDefault="00D50BF6" w:rsidP="00D50BF6">
      <w:pPr>
        <w:pStyle w:val="Heading2"/>
        <w:rPr>
          <w:lang w:val="ru-RU"/>
        </w:rPr>
      </w:pPr>
      <w:bookmarkStart w:id="5" w:name="_Toc420948220"/>
      <w:bookmarkEnd w:id="3"/>
      <w:r w:rsidRPr="00CA6859">
        <w:rPr>
          <w:lang w:val="ru-RU"/>
        </w:rPr>
        <w:t xml:space="preserve">Особенности импорта информации об архивных долгах </w:t>
      </w:r>
      <w:r w:rsidR="00424961" w:rsidRPr="00CA6859">
        <w:rPr>
          <w:lang w:val="ru-RU"/>
        </w:rPr>
        <w:t>(ARDEBTS.DBF, ARDEBDET.DBF)</w:t>
      </w:r>
      <w:bookmarkEnd w:id="5"/>
    </w:p>
    <w:p w14:paraId="249FF7A9" w14:textId="77777777" w:rsidR="00424961" w:rsidRPr="00CA6859" w:rsidRDefault="00424961" w:rsidP="00C03670">
      <w:pPr>
        <w:spacing w:before="200" w:after="200"/>
        <w:ind w:left="720"/>
        <w:rPr>
          <w:b/>
          <w:lang w:val="ru-RU"/>
        </w:rPr>
      </w:pPr>
      <w:r w:rsidRPr="00CA6859">
        <w:rPr>
          <w:b/>
          <w:lang w:val="ru-RU"/>
        </w:rPr>
        <w:t xml:space="preserve">ARDEBTS.DBF </w:t>
      </w:r>
    </w:p>
    <w:p w14:paraId="6E040825" w14:textId="60EC9C0C" w:rsidR="00D50BF6" w:rsidRPr="00CA6859" w:rsidRDefault="00D50BF6" w:rsidP="003A57FD">
      <w:pPr>
        <w:pStyle w:val="Style3"/>
        <w:rPr>
          <w:lang w:val="ru-RU"/>
        </w:rPr>
      </w:pPr>
      <w:r w:rsidRPr="00CA6859">
        <w:rPr>
          <w:lang w:val="ru-RU"/>
        </w:rPr>
        <w:t xml:space="preserve">Ключевым полем для импорта архивных долгов является OL_CODE, DEBTDATE. </w:t>
      </w:r>
    </w:p>
    <w:p w14:paraId="13CFE516" w14:textId="4D782C99" w:rsidR="00D50BF6" w:rsidRPr="00CA6859" w:rsidRDefault="00D50BF6" w:rsidP="003A57FD">
      <w:pPr>
        <w:pStyle w:val="Style3"/>
        <w:rPr>
          <w:lang w:val="ru-RU"/>
        </w:rPr>
      </w:pPr>
      <w:r w:rsidRPr="00CA6859">
        <w:rPr>
          <w:lang w:val="ru-RU"/>
        </w:rPr>
        <w:t>В случае, когда указанный OL_CODE (уникальный код торговой точки в учетной системе), система проверяет на существование соответствующей записи в БД, если такая запись отсутствует, то система пропускает запись с соответствующим сообщением в протоколе.</w:t>
      </w:r>
    </w:p>
    <w:p w14:paraId="19431E56" w14:textId="7F50433E" w:rsidR="00D50BF6" w:rsidRPr="00CA6859" w:rsidRDefault="00D50BF6" w:rsidP="003A57FD">
      <w:pPr>
        <w:pStyle w:val="Style3"/>
        <w:rPr>
          <w:lang w:val="ru-RU"/>
        </w:rPr>
      </w:pPr>
      <w:r w:rsidRPr="00CA6859">
        <w:rPr>
          <w:lang w:val="ru-RU"/>
        </w:rPr>
        <w:t xml:space="preserve">При импорте DBF файлов, которые содержат дублированные записи по OL_CODE, они пропускаются с соответствующим сообщением в протоколе. </w:t>
      </w:r>
    </w:p>
    <w:p w14:paraId="3EEF7C45" w14:textId="385F5660" w:rsidR="00D50BF6" w:rsidRPr="00CA6859" w:rsidRDefault="00D50BF6" w:rsidP="003A57FD">
      <w:pPr>
        <w:pStyle w:val="Style3"/>
        <w:rPr>
          <w:lang w:val="ru-RU"/>
        </w:rPr>
      </w:pPr>
      <w:r w:rsidRPr="00CA6859">
        <w:rPr>
          <w:lang w:val="ru-RU"/>
        </w:rPr>
        <w:t xml:space="preserve">Для OL_CODE проверка на статус записи в БД (tblOutLets) не происходит. </w:t>
      </w:r>
    </w:p>
    <w:p w14:paraId="047F314C" w14:textId="3C816C54" w:rsidR="00D50BF6" w:rsidRPr="00CA6859" w:rsidRDefault="00D50BF6" w:rsidP="003A57FD">
      <w:pPr>
        <w:pStyle w:val="Style3"/>
        <w:rPr>
          <w:lang w:val="ru-RU"/>
        </w:rPr>
      </w:pPr>
      <w:r w:rsidRPr="00CA6859">
        <w:rPr>
          <w:lang w:val="ru-RU"/>
        </w:rPr>
        <w:t xml:space="preserve">Значение в поле DTLM в DBF файле при импорте не учитывается. </w:t>
      </w:r>
    </w:p>
    <w:p w14:paraId="1E92D600" w14:textId="5BD0968C" w:rsidR="00D50BF6" w:rsidRPr="00CA6859" w:rsidRDefault="00D50BF6" w:rsidP="003A57FD">
      <w:pPr>
        <w:pStyle w:val="Style3"/>
        <w:rPr>
          <w:lang w:val="ru-RU"/>
        </w:rPr>
      </w:pPr>
      <w:r w:rsidRPr="00CA6859">
        <w:rPr>
          <w:lang w:val="ru-RU"/>
        </w:rPr>
        <w:t xml:space="preserve">Максимально допустимое значение в поле DEBT = 9999999999999.99. </w:t>
      </w:r>
    </w:p>
    <w:p w14:paraId="09BCCFC8" w14:textId="00279842" w:rsidR="00D50BF6" w:rsidRPr="00CA6859" w:rsidRDefault="00D50BF6" w:rsidP="003A57FD">
      <w:pPr>
        <w:pStyle w:val="Style3"/>
        <w:rPr>
          <w:lang w:val="ru-RU"/>
        </w:rPr>
      </w:pPr>
      <w:r w:rsidRPr="00CA6859">
        <w:rPr>
          <w:lang w:val="ru-RU"/>
        </w:rPr>
        <w:t>Максимально допустимое значение в поле AVG_AMOUNT = 999999.99.</w:t>
      </w:r>
    </w:p>
    <w:p w14:paraId="5B083CC1" w14:textId="50B0FA8A" w:rsidR="00424961" w:rsidRPr="00CA6859" w:rsidRDefault="00F60B0C" w:rsidP="000E3113">
      <w:pPr>
        <w:spacing w:before="200"/>
        <w:ind w:left="720"/>
        <w:rPr>
          <w:b/>
          <w:lang w:val="ru-RU"/>
        </w:rPr>
      </w:pPr>
      <w:r w:rsidRPr="00CA6859">
        <w:rPr>
          <w:b/>
          <w:lang w:val="ru-RU"/>
        </w:rPr>
        <w:t>Особенности импорта в зависимости от опций</w:t>
      </w:r>
    </w:p>
    <w:p w14:paraId="660FA6B5" w14:textId="4E916ABD" w:rsidR="00424961" w:rsidRPr="00CA6859" w:rsidRDefault="00424961" w:rsidP="000E3113">
      <w:pPr>
        <w:spacing w:before="200" w:after="200"/>
        <w:ind w:left="720"/>
        <w:jc w:val="both"/>
        <w:rPr>
          <w:i/>
          <w:lang w:val="ru-RU"/>
        </w:rPr>
      </w:pPr>
      <w:r w:rsidRPr="00CA6859">
        <w:rPr>
          <w:i/>
          <w:lang w:val="ru-RU"/>
        </w:rPr>
        <w:t xml:space="preserve">10058 - </w:t>
      </w:r>
      <w:r w:rsidR="00F60B0C" w:rsidRPr="00CA6859">
        <w:rPr>
          <w:i/>
          <w:lang w:val="ru-RU"/>
        </w:rPr>
        <w:t>Импортировать</w:t>
      </w:r>
      <w:r w:rsidRPr="00CA6859">
        <w:rPr>
          <w:i/>
          <w:lang w:val="ru-RU"/>
        </w:rPr>
        <w:t xml:space="preserve"> ARDEBDET.DBF</w:t>
      </w:r>
    </w:p>
    <w:p w14:paraId="720BDD2A" w14:textId="42B5801A" w:rsidR="00424961" w:rsidRPr="00CA6859" w:rsidRDefault="00F60B0C" w:rsidP="00424961">
      <w:pPr>
        <w:ind w:left="720" w:firstLine="360"/>
        <w:jc w:val="both"/>
        <w:rPr>
          <w:noProof/>
          <w:lang w:val="ru-RU"/>
        </w:rPr>
      </w:pPr>
      <w:r w:rsidRPr="00CA6859">
        <w:rPr>
          <w:noProof/>
          <w:lang w:val="ru-RU"/>
        </w:rPr>
        <w:t>Функциональность опционального включения детальной информации об архивных долгах работает следующим образом:</w:t>
      </w:r>
    </w:p>
    <w:p w14:paraId="70232507" w14:textId="40755E02" w:rsidR="00F60B0C" w:rsidRPr="00CA6859" w:rsidRDefault="00F60B0C" w:rsidP="00F60B0C">
      <w:pPr>
        <w:pStyle w:val="ListParagraph"/>
        <w:numPr>
          <w:ilvl w:val="0"/>
          <w:numId w:val="16"/>
        </w:numPr>
        <w:jc w:val="both"/>
        <w:rPr>
          <w:noProof/>
          <w:lang w:val="ru-RU"/>
        </w:rPr>
      </w:pPr>
      <w:r w:rsidRPr="00CA6859">
        <w:rPr>
          <w:noProof/>
          <w:lang w:val="ru-RU"/>
        </w:rPr>
        <w:t xml:space="preserve">Если опция включена, то импорт ARDEBDET.DBF происходит вместе с ARDEBTS.DBF; </w:t>
      </w:r>
    </w:p>
    <w:p w14:paraId="63C89CAF" w14:textId="2FDB164C" w:rsidR="00F60B0C" w:rsidRPr="00CA6859" w:rsidRDefault="00F60B0C" w:rsidP="00F60B0C">
      <w:pPr>
        <w:pStyle w:val="ListParagraph"/>
        <w:numPr>
          <w:ilvl w:val="0"/>
          <w:numId w:val="16"/>
        </w:numPr>
        <w:jc w:val="both"/>
        <w:rPr>
          <w:noProof/>
          <w:lang w:val="ru-RU"/>
        </w:rPr>
      </w:pPr>
      <w:r w:rsidRPr="00CA6859">
        <w:rPr>
          <w:noProof/>
          <w:lang w:val="ru-RU"/>
        </w:rPr>
        <w:lastRenderedPageBreak/>
        <w:t>Если опция выключена, то импорт ARDEBDET.DBF не происходит (в случае наличия записей о деталях архивных долгов в БД зануливаються значения полей tblArchivedDebtsDetails.Debt и tblArchivedDebtsDetails.DebtOverdue).</w:t>
      </w:r>
    </w:p>
    <w:p w14:paraId="7FC8910F" w14:textId="014002E9" w:rsidR="00424961" w:rsidRPr="00CA6859" w:rsidRDefault="00424961" w:rsidP="000E3113">
      <w:pPr>
        <w:spacing w:before="200" w:after="200"/>
        <w:ind w:left="720"/>
        <w:jc w:val="both"/>
        <w:rPr>
          <w:i/>
          <w:lang w:val="ru-RU"/>
        </w:rPr>
      </w:pPr>
      <w:r w:rsidRPr="00CA6859">
        <w:rPr>
          <w:i/>
          <w:lang w:val="ru-RU"/>
        </w:rPr>
        <w:t xml:space="preserve">347- </w:t>
      </w:r>
      <w:r w:rsidR="00F60B0C" w:rsidRPr="00CA6859">
        <w:rPr>
          <w:i/>
          <w:lang w:val="ru-RU"/>
        </w:rPr>
        <w:t>Очищать архивные долги за загружаемые дать</w:t>
      </w:r>
    </w:p>
    <w:p w14:paraId="240D0859" w14:textId="77777777" w:rsidR="00F60B0C" w:rsidRPr="00CA6859" w:rsidRDefault="00F60B0C" w:rsidP="00F60B0C">
      <w:pPr>
        <w:pStyle w:val="ListParagraph"/>
        <w:numPr>
          <w:ilvl w:val="0"/>
          <w:numId w:val="16"/>
        </w:numPr>
        <w:jc w:val="both"/>
        <w:rPr>
          <w:noProof/>
          <w:lang w:val="ru-RU"/>
        </w:rPr>
      </w:pPr>
      <w:r w:rsidRPr="00CA6859">
        <w:rPr>
          <w:noProof/>
          <w:lang w:val="ru-RU"/>
        </w:rPr>
        <w:t>Если опция включена, то при импорте в БД архивные долги ТТ и детали архивных долгов полностью заменяются (на даты которые присутствуют в DBF файлах).</w:t>
      </w:r>
    </w:p>
    <w:p w14:paraId="7C3A9B26" w14:textId="3AEB6AC7" w:rsidR="00424961" w:rsidRPr="00CA6859" w:rsidRDefault="00F60B0C" w:rsidP="00F60B0C">
      <w:pPr>
        <w:pStyle w:val="ListParagraph"/>
        <w:numPr>
          <w:ilvl w:val="0"/>
          <w:numId w:val="16"/>
        </w:numPr>
        <w:jc w:val="both"/>
        <w:rPr>
          <w:noProof/>
          <w:lang w:val="ru-RU"/>
        </w:rPr>
      </w:pPr>
      <w:r w:rsidRPr="00CA6859">
        <w:rPr>
          <w:noProof/>
          <w:lang w:val="ru-RU"/>
        </w:rPr>
        <w:t>Если опция выключена, то архивным долгам ТТ и деталям архивных долгов, которые присутствуют в БД но отсутствуют в DBF файлах (за даты, присутствующие в DBF-файлах), зануливаються значения полей tblArchivedDebts.Debt, tblArchivedDebtsDetails.Debt и tblArchivedDebtsDetails.DebtOverdue.</w:t>
      </w:r>
    </w:p>
    <w:p w14:paraId="6F5EED13" w14:textId="26CA422F" w:rsidR="00424961" w:rsidRPr="00CA6859" w:rsidRDefault="00F60B0C" w:rsidP="00F60B0C">
      <w:pPr>
        <w:pStyle w:val="Heading2"/>
        <w:rPr>
          <w:lang w:val="ru-RU"/>
        </w:rPr>
      </w:pPr>
      <w:bookmarkStart w:id="6" w:name="_Toc356571369"/>
      <w:bookmarkStart w:id="7" w:name="_Toc420948221"/>
      <w:r w:rsidRPr="00CA6859">
        <w:rPr>
          <w:lang w:val="ru-RU"/>
        </w:rPr>
        <w:t>Таблица</w:t>
      </w:r>
      <w:r w:rsidR="00424961" w:rsidRPr="00CA6859">
        <w:rPr>
          <w:lang w:val="ru-RU"/>
        </w:rPr>
        <w:t xml:space="preserve"> ARDEBTS</w:t>
      </w:r>
      <w:bookmarkEnd w:id="6"/>
      <w:bookmarkEnd w:id="7"/>
    </w:p>
    <w:p w14:paraId="27B9DDE0" w14:textId="6D01F792" w:rsidR="00424961" w:rsidRPr="00CA6859" w:rsidRDefault="00F60B0C" w:rsidP="00334D2D">
      <w:pPr>
        <w:spacing w:before="200" w:after="200"/>
        <w:ind w:left="706"/>
        <w:rPr>
          <w:lang w:val="ru-RU"/>
        </w:rPr>
      </w:pPr>
      <w:r w:rsidRPr="00CA6859">
        <w:rPr>
          <w:lang w:val="ru-RU"/>
        </w:rPr>
        <w:t>Информация об архивных долги торговых точек.</w:t>
      </w:r>
    </w:p>
    <w:tbl>
      <w:tblPr>
        <w:tblW w:w="1004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1800"/>
        <w:gridCol w:w="1260"/>
        <w:gridCol w:w="1217"/>
        <w:gridCol w:w="2529"/>
        <w:gridCol w:w="1834"/>
      </w:tblGrid>
      <w:tr w:rsidR="00D279EF" w:rsidRPr="00CA6859" w14:paraId="2EF3BD8A" w14:textId="77777777" w:rsidTr="004258D8">
        <w:tc>
          <w:tcPr>
            <w:tcW w:w="1402" w:type="dxa"/>
            <w:tcBorders>
              <w:top w:val="single" w:sz="12" w:space="0" w:color="auto"/>
              <w:left w:val="single" w:sz="12" w:space="0" w:color="auto"/>
              <w:bottom w:val="single" w:sz="12" w:space="0" w:color="auto"/>
              <w:right w:val="single" w:sz="12" w:space="0" w:color="auto"/>
            </w:tcBorders>
          </w:tcPr>
          <w:p w14:paraId="2081AA7A" w14:textId="77777777" w:rsidR="00424961" w:rsidRPr="00CA6859" w:rsidRDefault="00424961" w:rsidP="00953331">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2975C477" w14:textId="77777777" w:rsidR="00424961" w:rsidRPr="00CA6859" w:rsidRDefault="00424961" w:rsidP="00953331">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25FEE146" w14:textId="77777777" w:rsidR="00424961" w:rsidRPr="00CA6859" w:rsidRDefault="00424961" w:rsidP="00953331">
            <w:pPr>
              <w:jc w:val="center"/>
              <w:rPr>
                <w:b/>
                <w:lang w:val="ru-RU"/>
              </w:rPr>
            </w:pPr>
            <w:r w:rsidRPr="00CA6859">
              <w:rPr>
                <w:b/>
                <w:lang w:val="ru-RU"/>
              </w:rPr>
              <w:t>Тип</w:t>
            </w:r>
          </w:p>
        </w:tc>
        <w:tc>
          <w:tcPr>
            <w:tcW w:w="1217" w:type="dxa"/>
            <w:tcBorders>
              <w:top w:val="single" w:sz="12" w:space="0" w:color="auto"/>
              <w:left w:val="single" w:sz="12" w:space="0" w:color="auto"/>
              <w:bottom w:val="single" w:sz="12" w:space="0" w:color="auto"/>
              <w:right w:val="single" w:sz="12" w:space="0" w:color="auto"/>
            </w:tcBorders>
          </w:tcPr>
          <w:p w14:paraId="3E14FE51" w14:textId="59DD0CEB" w:rsidR="00424961" w:rsidRPr="00CA6859" w:rsidRDefault="00F60B0C" w:rsidP="00953331">
            <w:pPr>
              <w:jc w:val="center"/>
              <w:rPr>
                <w:b/>
                <w:lang w:val="ru-RU"/>
              </w:rPr>
            </w:pPr>
            <w:r w:rsidRPr="00CA6859">
              <w:rPr>
                <w:b/>
                <w:lang w:val="ru-RU"/>
              </w:rPr>
              <w:t>Длина</w:t>
            </w:r>
          </w:p>
        </w:tc>
        <w:tc>
          <w:tcPr>
            <w:tcW w:w="2529" w:type="dxa"/>
            <w:tcBorders>
              <w:top w:val="single" w:sz="12" w:space="0" w:color="auto"/>
              <w:left w:val="single" w:sz="12" w:space="0" w:color="auto"/>
              <w:bottom w:val="single" w:sz="12" w:space="0" w:color="auto"/>
              <w:right w:val="single" w:sz="12" w:space="0" w:color="auto"/>
            </w:tcBorders>
          </w:tcPr>
          <w:p w14:paraId="466D32A1" w14:textId="1403C7FB" w:rsidR="00424961" w:rsidRPr="00CA6859" w:rsidRDefault="00F60B0C" w:rsidP="00953331">
            <w:pPr>
              <w:jc w:val="center"/>
              <w:rPr>
                <w:b/>
                <w:lang w:val="ru-RU"/>
              </w:rPr>
            </w:pPr>
            <w:r w:rsidRPr="00CA6859">
              <w:rPr>
                <w:b/>
                <w:lang w:val="ru-RU"/>
              </w:rPr>
              <w:t>Описание</w:t>
            </w:r>
          </w:p>
        </w:tc>
        <w:tc>
          <w:tcPr>
            <w:tcW w:w="1834" w:type="dxa"/>
            <w:tcBorders>
              <w:top w:val="single" w:sz="12" w:space="0" w:color="auto"/>
              <w:left w:val="single" w:sz="12" w:space="0" w:color="auto"/>
              <w:bottom w:val="single" w:sz="12" w:space="0" w:color="auto"/>
              <w:right w:val="single" w:sz="12" w:space="0" w:color="auto"/>
            </w:tcBorders>
          </w:tcPr>
          <w:p w14:paraId="663C3615" w14:textId="27A4A2CF" w:rsidR="00424961" w:rsidRPr="00CA6859" w:rsidRDefault="00F60B0C" w:rsidP="00953331">
            <w:pPr>
              <w:jc w:val="center"/>
              <w:rPr>
                <w:b/>
                <w:lang w:val="ru-RU"/>
              </w:rPr>
            </w:pPr>
            <w:r w:rsidRPr="00CA6859">
              <w:rPr>
                <w:b/>
                <w:lang w:val="ru-RU"/>
              </w:rPr>
              <w:t>Поле обязательное</w:t>
            </w:r>
          </w:p>
        </w:tc>
      </w:tr>
      <w:tr w:rsidR="00D279EF" w:rsidRPr="00CA6859" w14:paraId="5571078D" w14:textId="77777777" w:rsidTr="004258D8">
        <w:trPr>
          <w:trHeight w:val="268"/>
        </w:trPr>
        <w:tc>
          <w:tcPr>
            <w:tcW w:w="1402" w:type="dxa"/>
            <w:tcBorders>
              <w:top w:val="single" w:sz="12" w:space="0" w:color="auto"/>
            </w:tcBorders>
          </w:tcPr>
          <w:p w14:paraId="57BB1EEA" w14:textId="77777777" w:rsidR="00424961" w:rsidRPr="00CA6859" w:rsidRDefault="00424961" w:rsidP="00953331">
            <w:pPr>
              <w:rPr>
                <w:lang w:val="ru-RU"/>
              </w:rPr>
            </w:pPr>
            <w:r w:rsidRPr="00CA6859">
              <w:rPr>
                <w:lang w:val="ru-RU"/>
              </w:rPr>
              <w:t>PK, FK</w:t>
            </w:r>
          </w:p>
        </w:tc>
        <w:tc>
          <w:tcPr>
            <w:tcW w:w="1800" w:type="dxa"/>
            <w:tcBorders>
              <w:top w:val="single" w:sz="12" w:space="0" w:color="auto"/>
            </w:tcBorders>
          </w:tcPr>
          <w:p w14:paraId="409DD14C" w14:textId="77777777" w:rsidR="00424961" w:rsidRPr="00CA6859" w:rsidRDefault="00424961" w:rsidP="00953331">
            <w:pPr>
              <w:rPr>
                <w:lang w:val="ru-RU"/>
              </w:rPr>
            </w:pPr>
            <w:r w:rsidRPr="00CA6859">
              <w:rPr>
                <w:lang w:val="ru-RU"/>
              </w:rPr>
              <w:t>OL_CODE</w:t>
            </w:r>
          </w:p>
        </w:tc>
        <w:tc>
          <w:tcPr>
            <w:tcW w:w="1260" w:type="dxa"/>
            <w:tcBorders>
              <w:top w:val="single" w:sz="12" w:space="0" w:color="auto"/>
            </w:tcBorders>
          </w:tcPr>
          <w:p w14:paraId="017325BB" w14:textId="77777777" w:rsidR="00424961" w:rsidRPr="00CA6859" w:rsidRDefault="00424961" w:rsidP="00953331">
            <w:pPr>
              <w:rPr>
                <w:lang w:val="ru-RU"/>
              </w:rPr>
            </w:pPr>
            <w:r w:rsidRPr="00CA6859">
              <w:rPr>
                <w:lang w:val="ru-RU"/>
              </w:rPr>
              <w:t>Character</w:t>
            </w:r>
          </w:p>
        </w:tc>
        <w:tc>
          <w:tcPr>
            <w:tcW w:w="1217" w:type="dxa"/>
            <w:tcBorders>
              <w:top w:val="single" w:sz="12" w:space="0" w:color="auto"/>
            </w:tcBorders>
          </w:tcPr>
          <w:p w14:paraId="397B3799" w14:textId="35CF14BB" w:rsidR="00424961" w:rsidRPr="00616BB3" w:rsidRDefault="00616BB3" w:rsidP="00953331">
            <w:pPr>
              <w:jc w:val="center"/>
              <w:rPr>
                <w:lang w:val="en-US"/>
              </w:rPr>
            </w:pPr>
            <w:r>
              <w:rPr>
                <w:lang w:val="en-US"/>
              </w:rPr>
              <w:t>50</w:t>
            </w:r>
          </w:p>
        </w:tc>
        <w:tc>
          <w:tcPr>
            <w:tcW w:w="2529" w:type="dxa"/>
            <w:tcBorders>
              <w:top w:val="single" w:sz="12" w:space="0" w:color="auto"/>
            </w:tcBorders>
          </w:tcPr>
          <w:p w14:paraId="4710B90E" w14:textId="1C0AD108" w:rsidR="00424961" w:rsidRPr="00CA6859" w:rsidRDefault="009C162E" w:rsidP="00953331">
            <w:pPr>
              <w:rPr>
                <w:lang w:val="ru-RU"/>
              </w:rPr>
            </w:pPr>
            <w:r w:rsidRPr="00CA6859">
              <w:rPr>
                <w:lang w:val="ru-RU"/>
              </w:rPr>
              <w:t>Внешний код торговой точки</w:t>
            </w:r>
          </w:p>
        </w:tc>
        <w:tc>
          <w:tcPr>
            <w:tcW w:w="1834" w:type="dxa"/>
            <w:tcBorders>
              <w:top w:val="single" w:sz="12" w:space="0" w:color="auto"/>
            </w:tcBorders>
          </w:tcPr>
          <w:p w14:paraId="67983689" w14:textId="012AF8D7" w:rsidR="00424961" w:rsidRPr="00CA6859" w:rsidRDefault="009C162E" w:rsidP="00953331">
            <w:pPr>
              <w:jc w:val="center"/>
              <w:rPr>
                <w:lang w:val="ru-RU"/>
              </w:rPr>
            </w:pPr>
            <w:r w:rsidRPr="00CA6859">
              <w:rPr>
                <w:lang w:val="ru-RU"/>
              </w:rPr>
              <w:t>Да</w:t>
            </w:r>
          </w:p>
        </w:tc>
      </w:tr>
      <w:tr w:rsidR="00D279EF" w:rsidRPr="00CA6859" w14:paraId="20379A4B" w14:textId="77777777" w:rsidTr="004258D8">
        <w:trPr>
          <w:trHeight w:val="268"/>
        </w:trPr>
        <w:tc>
          <w:tcPr>
            <w:tcW w:w="1402" w:type="dxa"/>
          </w:tcPr>
          <w:p w14:paraId="6C3B87A2" w14:textId="77777777" w:rsidR="00424961" w:rsidRPr="00CA6859" w:rsidRDefault="00424961" w:rsidP="00953331">
            <w:pPr>
              <w:rPr>
                <w:lang w:val="ru-RU"/>
              </w:rPr>
            </w:pPr>
            <w:r w:rsidRPr="00CA6859">
              <w:rPr>
                <w:lang w:val="ru-RU"/>
              </w:rPr>
              <w:t>PK</w:t>
            </w:r>
          </w:p>
        </w:tc>
        <w:tc>
          <w:tcPr>
            <w:tcW w:w="1800" w:type="dxa"/>
          </w:tcPr>
          <w:p w14:paraId="42CF42C5" w14:textId="77777777" w:rsidR="00424961" w:rsidRPr="00CA6859" w:rsidRDefault="00424961" w:rsidP="00953331">
            <w:pPr>
              <w:rPr>
                <w:lang w:val="ru-RU"/>
              </w:rPr>
            </w:pPr>
            <w:r w:rsidRPr="00CA6859">
              <w:rPr>
                <w:lang w:val="ru-RU"/>
              </w:rPr>
              <w:t>DEBTDATE</w:t>
            </w:r>
          </w:p>
        </w:tc>
        <w:tc>
          <w:tcPr>
            <w:tcW w:w="1260" w:type="dxa"/>
          </w:tcPr>
          <w:p w14:paraId="24414F38" w14:textId="77777777" w:rsidR="00424961" w:rsidRPr="00CA6859" w:rsidRDefault="00424961" w:rsidP="00953331">
            <w:pPr>
              <w:rPr>
                <w:lang w:val="ru-RU"/>
              </w:rPr>
            </w:pPr>
            <w:r w:rsidRPr="00CA6859">
              <w:rPr>
                <w:lang w:val="ru-RU"/>
              </w:rPr>
              <w:t>Date</w:t>
            </w:r>
          </w:p>
        </w:tc>
        <w:tc>
          <w:tcPr>
            <w:tcW w:w="1217" w:type="dxa"/>
          </w:tcPr>
          <w:p w14:paraId="7888CE0A" w14:textId="77777777" w:rsidR="00424961" w:rsidRPr="00CA6859" w:rsidRDefault="00424961" w:rsidP="00953331">
            <w:pPr>
              <w:jc w:val="center"/>
              <w:rPr>
                <w:lang w:val="ru-RU"/>
              </w:rPr>
            </w:pPr>
            <w:r w:rsidRPr="00CA6859">
              <w:rPr>
                <w:lang w:val="ru-RU"/>
              </w:rPr>
              <w:t>8</w:t>
            </w:r>
          </w:p>
        </w:tc>
        <w:tc>
          <w:tcPr>
            <w:tcW w:w="2529" w:type="dxa"/>
          </w:tcPr>
          <w:p w14:paraId="33554667" w14:textId="6738F579" w:rsidR="00424961" w:rsidRPr="00CA6859" w:rsidRDefault="009C162E" w:rsidP="00953331">
            <w:pPr>
              <w:rPr>
                <w:lang w:val="ru-RU"/>
              </w:rPr>
            </w:pPr>
            <w:r w:rsidRPr="00CA6859">
              <w:rPr>
                <w:lang w:val="ru-RU"/>
              </w:rPr>
              <w:t>Дата долга</w:t>
            </w:r>
          </w:p>
        </w:tc>
        <w:tc>
          <w:tcPr>
            <w:tcW w:w="1834" w:type="dxa"/>
          </w:tcPr>
          <w:p w14:paraId="697A9F21" w14:textId="27BA69B1" w:rsidR="00424961" w:rsidRPr="00CA6859" w:rsidRDefault="009C162E" w:rsidP="00953331">
            <w:pPr>
              <w:jc w:val="center"/>
              <w:rPr>
                <w:lang w:val="ru-RU"/>
              </w:rPr>
            </w:pPr>
            <w:r w:rsidRPr="00CA6859">
              <w:rPr>
                <w:lang w:val="ru-RU"/>
              </w:rPr>
              <w:t>Да</w:t>
            </w:r>
          </w:p>
        </w:tc>
      </w:tr>
      <w:tr w:rsidR="00D279EF" w:rsidRPr="00CA6859" w14:paraId="60189133" w14:textId="77777777" w:rsidTr="004258D8">
        <w:tc>
          <w:tcPr>
            <w:tcW w:w="1402" w:type="dxa"/>
          </w:tcPr>
          <w:p w14:paraId="1026F8E7" w14:textId="77777777" w:rsidR="00424961" w:rsidRPr="00CA6859" w:rsidRDefault="00424961" w:rsidP="00953331">
            <w:pPr>
              <w:rPr>
                <w:lang w:val="ru-RU"/>
              </w:rPr>
            </w:pPr>
          </w:p>
        </w:tc>
        <w:tc>
          <w:tcPr>
            <w:tcW w:w="1800" w:type="dxa"/>
          </w:tcPr>
          <w:p w14:paraId="42277E99" w14:textId="77777777" w:rsidR="00424961" w:rsidRPr="00CA6859" w:rsidRDefault="00424961" w:rsidP="00953331">
            <w:pPr>
              <w:rPr>
                <w:lang w:val="ru-RU"/>
              </w:rPr>
            </w:pPr>
            <w:r w:rsidRPr="00CA6859">
              <w:rPr>
                <w:lang w:val="ru-RU"/>
              </w:rPr>
              <w:t>PAYDATE</w:t>
            </w:r>
          </w:p>
        </w:tc>
        <w:tc>
          <w:tcPr>
            <w:tcW w:w="1260" w:type="dxa"/>
          </w:tcPr>
          <w:p w14:paraId="003094C5" w14:textId="77777777" w:rsidR="00424961" w:rsidRPr="00CA6859" w:rsidRDefault="00424961" w:rsidP="00953331">
            <w:pPr>
              <w:rPr>
                <w:lang w:val="ru-RU"/>
              </w:rPr>
            </w:pPr>
            <w:r w:rsidRPr="00CA6859">
              <w:rPr>
                <w:lang w:val="ru-RU"/>
              </w:rPr>
              <w:t>Date</w:t>
            </w:r>
          </w:p>
        </w:tc>
        <w:tc>
          <w:tcPr>
            <w:tcW w:w="1217" w:type="dxa"/>
          </w:tcPr>
          <w:p w14:paraId="62C7ED3B" w14:textId="77777777" w:rsidR="00424961" w:rsidRPr="00CA6859" w:rsidRDefault="00424961" w:rsidP="00953331">
            <w:pPr>
              <w:jc w:val="center"/>
              <w:rPr>
                <w:lang w:val="ru-RU"/>
              </w:rPr>
            </w:pPr>
            <w:r w:rsidRPr="00CA6859">
              <w:rPr>
                <w:lang w:val="ru-RU"/>
              </w:rPr>
              <w:t>8</w:t>
            </w:r>
          </w:p>
        </w:tc>
        <w:tc>
          <w:tcPr>
            <w:tcW w:w="2529" w:type="dxa"/>
          </w:tcPr>
          <w:p w14:paraId="2AE4DBF5" w14:textId="49635463" w:rsidR="00424961" w:rsidRPr="00CA6859" w:rsidRDefault="009C162E" w:rsidP="00953331">
            <w:pPr>
              <w:rPr>
                <w:lang w:val="ru-RU"/>
              </w:rPr>
            </w:pPr>
            <w:r w:rsidRPr="00CA6859">
              <w:rPr>
                <w:lang w:val="ru-RU"/>
              </w:rPr>
              <w:t>Дата последней оплаты</w:t>
            </w:r>
          </w:p>
        </w:tc>
        <w:tc>
          <w:tcPr>
            <w:tcW w:w="1834" w:type="dxa"/>
          </w:tcPr>
          <w:p w14:paraId="28D720F8" w14:textId="77777777" w:rsidR="00424961" w:rsidRPr="00CA6859" w:rsidRDefault="00424961" w:rsidP="00953331">
            <w:pPr>
              <w:jc w:val="center"/>
              <w:rPr>
                <w:lang w:val="ru-RU"/>
              </w:rPr>
            </w:pPr>
          </w:p>
        </w:tc>
      </w:tr>
      <w:tr w:rsidR="00D279EF" w:rsidRPr="00CA6859" w14:paraId="47BD823C" w14:textId="77777777" w:rsidTr="004258D8">
        <w:tc>
          <w:tcPr>
            <w:tcW w:w="1402" w:type="dxa"/>
          </w:tcPr>
          <w:p w14:paraId="298739D4" w14:textId="77777777" w:rsidR="00424961" w:rsidRPr="00CA6859" w:rsidRDefault="00424961" w:rsidP="00953331">
            <w:pPr>
              <w:rPr>
                <w:lang w:val="ru-RU"/>
              </w:rPr>
            </w:pPr>
          </w:p>
        </w:tc>
        <w:tc>
          <w:tcPr>
            <w:tcW w:w="1800" w:type="dxa"/>
          </w:tcPr>
          <w:p w14:paraId="43C24DDC" w14:textId="77777777" w:rsidR="00424961" w:rsidRPr="00CA6859" w:rsidRDefault="00424961" w:rsidP="00953331">
            <w:pPr>
              <w:rPr>
                <w:lang w:val="ru-RU"/>
              </w:rPr>
            </w:pPr>
            <w:r w:rsidRPr="00CA6859">
              <w:rPr>
                <w:lang w:val="ru-RU"/>
              </w:rPr>
              <w:t>CanSale</w:t>
            </w:r>
          </w:p>
        </w:tc>
        <w:tc>
          <w:tcPr>
            <w:tcW w:w="1260" w:type="dxa"/>
          </w:tcPr>
          <w:p w14:paraId="1031D494" w14:textId="77777777" w:rsidR="00424961" w:rsidRPr="00CA6859" w:rsidRDefault="00424961" w:rsidP="00953331">
            <w:pPr>
              <w:rPr>
                <w:lang w:val="ru-RU"/>
              </w:rPr>
            </w:pPr>
            <w:r w:rsidRPr="00CA6859">
              <w:rPr>
                <w:lang w:val="ru-RU"/>
              </w:rPr>
              <w:t>Logical</w:t>
            </w:r>
          </w:p>
        </w:tc>
        <w:tc>
          <w:tcPr>
            <w:tcW w:w="1217" w:type="dxa"/>
          </w:tcPr>
          <w:p w14:paraId="62B4FB91" w14:textId="77777777" w:rsidR="00424961" w:rsidRPr="00CA6859" w:rsidRDefault="00424961" w:rsidP="00953331">
            <w:pPr>
              <w:jc w:val="center"/>
              <w:rPr>
                <w:lang w:val="ru-RU"/>
              </w:rPr>
            </w:pPr>
            <w:r w:rsidRPr="00CA6859">
              <w:rPr>
                <w:lang w:val="ru-RU"/>
              </w:rPr>
              <w:t>1</w:t>
            </w:r>
          </w:p>
        </w:tc>
        <w:tc>
          <w:tcPr>
            <w:tcW w:w="2529" w:type="dxa"/>
          </w:tcPr>
          <w:p w14:paraId="5423E6A8" w14:textId="7F190B6B" w:rsidR="00424961" w:rsidRPr="00CA6859" w:rsidRDefault="009C162E" w:rsidP="009C162E">
            <w:pPr>
              <w:rPr>
                <w:lang w:val="ru-RU"/>
              </w:rPr>
            </w:pPr>
            <w:r w:rsidRPr="00CA6859">
              <w:rPr>
                <w:lang w:val="ru-RU"/>
              </w:rPr>
              <w:t>Флажок, указывающий разрешена ли продажа</w:t>
            </w:r>
          </w:p>
        </w:tc>
        <w:tc>
          <w:tcPr>
            <w:tcW w:w="1834" w:type="dxa"/>
          </w:tcPr>
          <w:p w14:paraId="005493FA" w14:textId="73964627" w:rsidR="00424961" w:rsidRPr="00CA6859" w:rsidRDefault="009C162E" w:rsidP="00953331">
            <w:pPr>
              <w:jc w:val="center"/>
              <w:rPr>
                <w:lang w:val="ru-RU"/>
              </w:rPr>
            </w:pPr>
            <w:r w:rsidRPr="00CA6859">
              <w:rPr>
                <w:lang w:val="ru-RU"/>
              </w:rPr>
              <w:t>Нет</w:t>
            </w:r>
          </w:p>
        </w:tc>
      </w:tr>
      <w:tr w:rsidR="00D279EF" w:rsidRPr="00CA6859" w14:paraId="6F034555" w14:textId="77777777" w:rsidTr="004258D8">
        <w:tc>
          <w:tcPr>
            <w:tcW w:w="1402" w:type="dxa"/>
          </w:tcPr>
          <w:p w14:paraId="4C3A1C47" w14:textId="77777777" w:rsidR="00424961" w:rsidRPr="00CA6859" w:rsidRDefault="00424961" w:rsidP="00953331">
            <w:pPr>
              <w:rPr>
                <w:lang w:val="ru-RU"/>
              </w:rPr>
            </w:pPr>
          </w:p>
        </w:tc>
        <w:tc>
          <w:tcPr>
            <w:tcW w:w="1800" w:type="dxa"/>
          </w:tcPr>
          <w:p w14:paraId="6C5BA7E8" w14:textId="77777777" w:rsidR="00424961" w:rsidRPr="00CA6859" w:rsidRDefault="00424961" w:rsidP="00953331">
            <w:pPr>
              <w:rPr>
                <w:lang w:val="ru-RU"/>
              </w:rPr>
            </w:pPr>
            <w:r w:rsidRPr="00CA6859">
              <w:rPr>
                <w:lang w:val="ru-RU"/>
              </w:rPr>
              <w:t>Debt</w:t>
            </w:r>
          </w:p>
        </w:tc>
        <w:tc>
          <w:tcPr>
            <w:tcW w:w="1260" w:type="dxa"/>
          </w:tcPr>
          <w:p w14:paraId="13456080" w14:textId="77777777" w:rsidR="00424961" w:rsidRPr="00CA6859" w:rsidRDefault="00424961" w:rsidP="00953331">
            <w:pPr>
              <w:rPr>
                <w:lang w:val="ru-RU"/>
              </w:rPr>
            </w:pPr>
            <w:r w:rsidRPr="00CA6859">
              <w:rPr>
                <w:lang w:val="ru-RU"/>
              </w:rPr>
              <w:t>Numeric</w:t>
            </w:r>
          </w:p>
        </w:tc>
        <w:tc>
          <w:tcPr>
            <w:tcW w:w="1217" w:type="dxa"/>
          </w:tcPr>
          <w:p w14:paraId="6793D3A8" w14:textId="77777777" w:rsidR="00424961" w:rsidRPr="00CA6859" w:rsidRDefault="00424961" w:rsidP="00953331">
            <w:pPr>
              <w:jc w:val="center"/>
              <w:rPr>
                <w:lang w:val="ru-RU"/>
              </w:rPr>
            </w:pPr>
            <w:r w:rsidRPr="00CA6859">
              <w:rPr>
                <w:lang w:val="ru-RU"/>
              </w:rPr>
              <w:t>19,2</w:t>
            </w:r>
          </w:p>
        </w:tc>
        <w:tc>
          <w:tcPr>
            <w:tcW w:w="2529" w:type="dxa"/>
          </w:tcPr>
          <w:p w14:paraId="2D2BC6F9" w14:textId="32D30AB7" w:rsidR="00424961" w:rsidRPr="00CA6859" w:rsidRDefault="009C162E" w:rsidP="00953331">
            <w:pPr>
              <w:rPr>
                <w:lang w:val="ru-RU"/>
              </w:rPr>
            </w:pPr>
            <w:r w:rsidRPr="00CA6859">
              <w:rPr>
                <w:lang w:val="ru-RU"/>
              </w:rPr>
              <w:t>Сумма долга</w:t>
            </w:r>
          </w:p>
        </w:tc>
        <w:tc>
          <w:tcPr>
            <w:tcW w:w="1834" w:type="dxa"/>
          </w:tcPr>
          <w:p w14:paraId="037D0A5D" w14:textId="77777777" w:rsidR="00424961" w:rsidRPr="00CA6859" w:rsidRDefault="00424961" w:rsidP="00953331">
            <w:pPr>
              <w:jc w:val="center"/>
              <w:rPr>
                <w:lang w:val="ru-RU"/>
              </w:rPr>
            </w:pPr>
          </w:p>
        </w:tc>
      </w:tr>
      <w:tr w:rsidR="00D279EF" w:rsidRPr="00CA6859" w14:paraId="6E2B5019" w14:textId="77777777" w:rsidTr="004258D8">
        <w:tc>
          <w:tcPr>
            <w:tcW w:w="1402" w:type="dxa"/>
          </w:tcPr>
          <w:p w14:paraId="6B87CCE1" w14:textId="77777777" w:rsidR="00424961" w:rsidRPr="00CA6859" w:rsidRDefault="00424961" w:rsidP="00953331">
            <w:pPr>
              <w:rPr>
                <w:lang w:val="ru-RU"/>
              </w:rPr>
            </w:pPr>
          </w:p>
        </w:tc>
        <w:tc>
          <w:tcPr>
            <w:tcW w:w="1800" w:type="dxa"/>
          </w:tcPr>
          <w:p w14:paraId="53CBCF72" w14:textId="77777777" w:rsidR="00424961" w:rsidRPr="00CA6859" w:rsidRDefault="00424961" w:rsidP="00953331">
            <w:pPr>
              <w:rPr>
                <w:lang w:val="ru-RU"/>
              </w:rPr>
            </w:pPr>
            <w:r w:rsidRPr="00CA6859">
              <w:rPr>
                <w:lang w:val="ru-RU"/>
              </w:rPr>
              <w:t>Avg_Amount</w:t>
            </w:r>
          </w:p>
        </w:tc>
        <w:tc>
          <w:tcPr>
            <w:tcW w:w="1260" w:type="dxa"/>
          </w:tcPr>
          <w:p w14:paraId="4CE21E0E" w14:textId="77777777" w:rsidR="00424961" w:rsidRPr="00CA6859" w:rsidRDefault="00424961" w:rsidP="00953331">
            <w:pPr>
              <w:rPr>
                <w:lang w:val="ru-RU"/>
              </w:rPr>
            </w:pPr>
            <w:r w:rsidRPr="00CA6859">
              <w:rPr>
                <w:lang w:val="ru-RU"/>
              </w:rPr>
              <w:t>Numeric</w:t>
            </w:r>
          </w:p>
        </w:tc>
        <w:tc>
          <w:tcPr>
            <w:tcW w:w="1217" w:type="dxa"/>
          </w:tcPr>
          <w:p w14:paraId="19A7F088" w14:textId="77777777" w:rsidR="00424961" w:rsidRPr="00CA6859" w:rsidRDefault="00424961" w:rsidP="00953331">
            <w:pPr>
              <w:jc w:val="center"/>
              <w:rPr>
                <w:lang w:val="ru-RU"/>
              </w:rPr>
            </w:pPr>
            <w:r w:rsidRPr="00CA6859">
              <w:rPr>
                <w:lang w:val="ru-RU"/>
              </w:rPr>
              <w:t>9,2</w:t>
            </w:r>
          </w:p>
        </w:tc>
        <w:tc>
          <w:tcPr>
            <w:tcW w:w="2529" w:type="dxa"/>
          </w:tcPr>
          <w:p w14:paraId="5AC34508" w14:textId="030AEA14" w:rsidR="00424961" w:rsidRPr="00CA6859" w:rsidRDefault="009C162E" w:rsidP="00953331">
            <w:pPr>
              <w:rPr>
                <w:lang w:val="ru-RU"/>
              </w:rPr>
            </w:pPr>
            <w:r w:rsidRPr="00CA6859">
              <w:rPr>
                <w:lang w:val="ru-RU"/>
              </w:rPr>
              <w:t>Средняя сумма заказа</w:t>
            </w:r>
          </w:p>
        </w:tc>
        <w:tc>
          <w:tcPr>
            <w:tcW w:w="1834" w:type="dxa"/>
          </w:tcPr>
          <w:p w14:paraId="103C2385" w14:textId="36164A53" w:rsidR="00424961" w:rsidRPr="00CA6859" w:rsidRDefault="009C162E" w:rsidP="00953331">
            <w:pPr>
              <w:jc w:val="center"/>
              <w:rPr>
                <w:lang w:val="ru-RU"/>
              </w:rPr>
            </w:pPr>
            <w:r w:rsidRPr="00CA6859">
              <w:rPr>
                <w:lang w:val="ru-RU"/>
              </w:rPr>
              <w:t>Нет</w:t>
            </w:r>
          </w:p>
        </w:tc>
      </w:tr>
      <w:tr w:rsidR="00D279EF" w:rsidRPr="00CA6859" w14:paraId="3A1745CB" w14:textId="77777777" w:rsidTr="004258D8">
        <w:tc>
          <w:tcPr>
            <w:tcW w:w="1402" w:type="dxa"/>
          </w:tcPr>
          <w:p w14:paraId="0EACC46C" w14:textId="77777777" w:rsidR="00424961" w:rsidRPr="00CA6859" w:rsidRDefault="00424961" w:rsidP="00953331">
            <w:pPr>
              <w:rPr>
                <w:lang w:val="ru-RU"/>
              </w:rPr>
            </w:pPr>
          </w:p>
        </w:tc>
        <w:tc>
          <w:tcPr>
            <w:tcW w:w="1800" w:type="dxa"/>
          </w:tcPr>
          <w:p w14:paraId="14F82819" w14:textId="77777777" w:rsidR="00424961" w:rsidRPr="00CA6859" w:rsidRDefault="00424961" w:rsidP="00953331">
            <w:pPr>
              <w:rPr>
                <w:lang w:val="ru-RU"/>
              </w:rPr>
            </w:pPr>
            <w:r w:rsidRPr="00CA6859">
              <w:rPr>
                <w:lang w:val="ru-RU"/>
              </w:rPr>
              <w:t>Details1</w:t>
            </w:r>
          </w:p>
        </w:tc>
        <w:tc>
          <w:tcPr>
            <w:tcW w:w="1260" w:type="dxa"/>
          </w:tcPr>
          <w:p w14:paraId="0F26F7CA" w14:textId="77777777" w:rsidR="00424961" w:rsidRPr="00CA6859" w:rsidRDefault="00424961" w:rsidP="00953331">
            <w:pPr>
              <w:rPr>
                <w:lang w:val="ru-RU"/>
              </w:rPr>
            </w:pPr>
            <w:r w:rsidRPr="00CA6859">
              <w:rPr>
                <w:lang w:val="ru-RU"/>
              </w:rPr>
              <w:t>Character</w:t>
            </w:r>
          </w:p>
        </w:tc>
        <w:tc>
          <w:tcPr>
            <w:tcW w:w="1217" w:type="dxa"/>
          </w:tcPr>
          <w:p w14:paraId="64FCB667" w14:textId="77777777" w:rsidR="00424961" w:rsidRPr="00CA6859" w:rsidRDefault="00424961" w:rsidP="00953331">
            <w:pPr>
              <w:jc w:val="center"/>
              <w:rPr>
                <w:lang w:val="ru-RU"/>
              </w:rPr>
            </w:pPr>
            <w:r w:rsidRPr="00CA6859">
              <w:rPr>
                <w:lang w:val="ru-RU"/>
              </w:rPr>
              <w:t>50</w:t>
            </w:r>
          </w:p>
        </w:tc>
        <w:tc>
          <w:tcPr>
            <w:tcW w:w="2529" w:type="dxa"/>
          </w:tcPr>
          <w:p w14:paraId="4DEE8C32" w14:textId="75EDA470" w:rsidR="00424961" w:rsidRPr="00CA6859" w:rsidRDefault="009C162E" w:rsidP="00953331">
            <w:pPr>
              <w:rPr>
                <w:lang w:val="ru-RU"/>
              </w:rPr>
            </w:pPr>
            <w:r w:rsidRPr="00CA6859">
              <w:rPr>
                <w:szCs w:val="20"/>
                <w:lang w:val="ru-RU"/>
              </w:rPr>
              <w:t>Подробная информация о продаже и оплаты ТТ</w:t>
            </w:r>
          </w:p>
        </w:tc>
        <w:tc>
          <w:tcPr>
            <w:tcW w:w="1834" w:type="dxa"/>
          </w:tcPr>
          <w:p w14:paraId="538540E4" w14:textId="55047056" w:rsidR="00424961" w:rsidRPr="00CA6859" w:rsidRDefault="009C162E" w:rsidP="00953331">
            <w:pPr>
              <w:jc w:val="center"/>
              <w:rPr>
                <w:lang w:val="ru-RU"/>
              </w:rPr>
            </w:pPr>
            <w:r w:rsidRPr="00CA6859">
              <w:rPr>
                <w:lang w:val="ru-RU"/>
              </w:rPr>
              <w:t>Нет</w:t>
            </w:r>
          </w:p>
        </w:tc>
      </w:tr>
      <w:tr w:rsidR="00D279EF" w:rsidRPr="00CA6859" w14:paraId="47018A10" w14:textId="77777777" w:rsidTr="004258D8">
        <w:tc>
          <w:tcPr>
            <w:tcW w:w="1402" w:type="dxa"/>
          </w:tcPr>
          <w:p w14:paraId="29DD43DB" w14:textId="77777777" w:rsidR="00424961" w:rsidRPr="00CA6859" w:rsidRDefault="00424961" w:rsidP="00953331">
            <w:pPr>
              <w:pStyle w:val="Header"/>
              <w:tabs>
                <w:tab w:val="clear" w:pos="4320"/>
                <w:tab w:val="clear" w:pos="8640"/>
              </w:tabs>
              <w:rPr>
                <w:lang w:val="ru-RU"/>
              </w:rPr>
            </w:pPr>
          </w:p>
        </w:tc>
        <w:tc>
          <w:tcPr>
            <w:tcW w:w="1800" w:type="dxa"/>
          </w:tcPr>
          <w:p w14:paraId="2880EA7F" w14:textId="77777777" w:rsidR="00424961" w:rsidRPr="00CA6859" w:rsidRDefault="00424961" w:rsidP="00953331">
            <w:pPr>
              <w:rPr>
                <w:lang w:val="ru-RU"/>
              </w:rPr>
            </w:pPr>
            <w:r w:rsidRPr="00CA6859">
              <w:rPr>
                <w:lang w:val="ru-RU"/>
              </w:rPr>
              <w:t>Details2</w:t>
            </w:r>
          </w:p>
        </w:tc>
        <w:tc>
          <w:tcPr>
            <w:tcW w:w="1260" w:type="dxa"/>
          </w:tcPr>
          <w:p w14:paraId="74B0DDFB" w14:textId="77777777" w:rsidR="00424961" w:rsidRPr="00CA6859" w:rsidRDefault="00424961" w:rsidP="00953331">
            <w:pPr>
              <w:rPr>
                <w:lang w:val="ru-RU"/>
              </w:rPr>
            </w:pPr>
            <w:r w:rsidRPr="00CA6859">
              <w:rPr>
                <w:lang w:val="ru-RU"/>
              </w:rPr>
              <w:t>Character</w:t>
            </w:r>
          </w:p>
        </w:tc>
        <w:tc>
          <w:tcPr>
            <w:tcW w:w="1217" w:type="dxa"/>
          </w:tcPr>
          <w:p w14:paraId="4040C9D7" w14:textId="77777777" w:rsidR="00424961" w:rsidRPr="00CA6859" w:rsidRDefault="00424961" w:rsidP="00953331">
            <w:pPr>
              <w:jc w:val="center"/>
              <w:rPr>
                <w:lang w:val="ru-RU"/>
              </w:rPr>
            </w:pPr>
            <w:r w:rsidRPr="00CA6859">
              <w:rPr>
                <w:lang w:val="ru-RU"/>
              </w:rPr>
              <w:t>50</w:t>
            </w:r>
          </w:p>
        </w:tc>
        <w:tc>
          <w:tcPr>
            <w:tcW w:w="2529" w:type="dxa"/>
          </w:tcPr>
          <w:p w14:paraId="108C0710" w14:textId="77777777" w:rsidR="00424961" w:rsidRPr="00CA6859" w:rsidRDefault="00424961" w:rsidP="00953331">
            <w:pPr>
              <w:rPr>
                <w:rFonts w:ascii="Arial" w:hAnsi="Arial" w:cs="Arial"/>
                <w:sz w:val="20"/>
                <w:szCs w:val="20"/>
                <w:lang w:val="ru-RU"/>
              </w:rPr>
            </w:pPr>
          </w:p>
        </w:tc>
        <w:tc>
          <w:tcPr>
            <w:tcW w:w="1834" w:type="dxa"/>
          </w:tcPr>
          <w:p w14:paraId="66F7AF00" w14:textId="5B533F6E" w:rsidR="00424961" w:rsidRPr="00CA6859" w:rsidRDefault="009C162E" w:rsidP="00953331">
            <w:pPr>
              <w:jc w:val="center"/>
              <w:rPr>
                <w:lang w:val="ru-RU"/>
              </w:rPr>
            </w:pPr>
            <w:r w:rsidRPr="00CA6859">
              <w:rPr>
                <w:lang w:val="ru-RU"/>
              </w:rPr>
              <w:t>Нет</w:t>
            </w:r>
          </w:p>
        </w:tc>
      </w:tr>
      <w:tr w:rsidR="00D279EF" w:rsidRPr="00CA6859" w14:paraId="5205E40E" w14:textId="77777777" w:rsidTr="004258D8">
        <w:tc>
          <w:tcPr>
            <w:tcW w:w="1402" w:type="dxa"/>
          </w:tcPr>
          <w:p w14:paraId="211A5358" w14:textId="77777777" w:rsidR="00424961" w:rsidRPr="00CA6859" w:rsidRDefault="00424961" w:rsidP="00953331">
            <w:pPr>
              <w:pStyle w:val="Header"/>
              <w:tabs>
                <w:tab w:val="clear" w:pos="4320"/>
                <w:tab w:val="clear" w:pos="8640"/>
              </w:tabs>
              <w:rPr>
                <w:lang w:val="ru-RU"/>
              </w:rPr>
            </w:pPr>
          </w:p>
        </w:tc>
        <w:tc>
          <w:tcPr>
            <w:tcW w:w="1800" w:type="dxa"/>
          </w:tcPr>
          <w:p w14:paraId="09FC0E0B" w14:textId="77777777" w:rsidR="00424961" w:rsidRPr="00CA6859" w:rsidRDefault="00424961" w:rsidP="00953331">
            <w:pPr>
              <w:rPr>
                <w:lang w:val="ru-RU"/>
              </w:rPr>
            </w:pPr>
            <w:r w:rsidRPr="00CA6859">
              <w:rPr>
                <w:lang w:val="ru-RU"/>
              </w:rPr>
              <w:t>Details3</w:t>
            </w:r>
          </w:p>
        </w:tc>
        <w:tc>
          <w:tcPr>
            <w:tcW w:w="1260" w:type="dxa"/>
          </w:tcPr>
          <w:p w14:paraId="25B382E1" w14:textId="77777777" w:rsidR="00424961" w:rsidRPr="00CA6859" w:rsidRDefault="00424961" w:rsidP="00953331">
            <w:pPr>
              <w:rPr>
                <w:lang w:val="ru-RU"/>
              </w:rPr>
            </w:pPr>
            <w:r w:rsidRPr="00CA6859">
              <w:rPr>
                <w:lang w:val="ru-RU"/>
              </w:rPr>
              <w:t>Character</w:t>
            </w:r>
          </w:p>
        </w:tc>
        <w:tc>
          <w:tcPr>
            <w:tcW w:w="1217" w:type="dxa"/>
          </w:tcPr>
          <w:p w14:paraId="72B0C521" w14:textId="77777777" w:rsidR="00424961" w:rsidRPr="00CA6859" w:rsidRDefault="00424961" w:rsidP="00953331">
            <w:pPr>
              <w:jc w:val="center"/>
              <w:rPr>
                <w:lang w:val="ru-RU"/>
              </w:rPr>
            </w:pPr>
            <w:r w:rsidRPr="00CA6859">
              <w:rPr>
                <w:lang w:val="ru-RU"/>
              </w:rPr>
              <w:t>50</w:t>
            </w:r>
          </w:p>
        </w:tc>
        <w:tc>
          <w:tcPr>
            <w:tcW w:w="2529" w:type="dxa"/>
          </w:tcPr>
          <w:p w14:paraId="02878990" w14:textId="77777777" w:rsidR="00424961" w:rsidRPr="00CA6859" w:rsidRDefault="00424961" w:rsidP="00953331">
            <w:pPr>
              <w:rPr>
                <w:rFonts w:ascii="Arial" w:hAnsi="Arial" w:cs="Arial"/>
                <w:sz w:val="20"/>
                <w:szCs w:val="20"/>
                <w:lang w:val="ru-RU"/>
              </w:rPr>
            </w:pPr>
          </w:p>
        </w:tc>
        <w:tc>
          <w:tcPr>
            <w:tcW w:w="1834" w:type="dxa"/>
          </w:tcPr>
          <w:p w14:paraId="24B5157B" w14:textId="7D841D48" w:rsidR="00424961" w:rsidRPr="00CA6859" w:rsidRDefault="009C162E" w:rsidP="00953331">
            <w:pPr>
              <w:jc w:val="center"/>
              <w:rPr>
                <w:lang w:val="ru-RU"/>
              </w:rPr>
            </w:pPr>
            <w:r w:rsidRPr="00CA6859">
              <w:rPr>
                <w:lang w:val="ru-RU"/>
              </w:rPr>
              <w:t>Нет</w:t>
            </w:r>
          </w:p>
        </w:tc>
      </w:tr>
      <w:tr w:rsidR="00D279EF" w:rsidRPr="00CA6859" w14:paraId="52E6CF6E" w14:textId="77777777" w:rsidTr="004258D8">
        <w:tc>
          <w:tcPr>
            <w:tcW w:w="1402" w:type="dxa"/>
          </w:tcPr>
          <w:p w14:paraId="470ACBCC" w14:textId="77777777" w:rsidR="00424961" w:rsidRPr="00CA6859" w:rsidRDefault="00424961" w:rsidP="00953331">
            <w:pPr>
              <w:pStyle w:val="Header"/>
              <w:tabs>
                <w:tab w:val="clear" w:pos="4320"/>
                <w:tab w:val="clear" w:pos="8640"/>
              </w:tabs>
              <w:rPr>
                <w:lang w:val="ru-RU"/>
              </w:rPr>
            </w:pPr>
          </w:p>
        </w:tc>
        <w:tc>
          <w:tcPr>
            <w:tcW w:w="1800" w:type="dxa"/>
          </w:tcPr>
          <w:p w14:paraId="04391B5E" w14:textId="77777777" w:rsidR="00424961" w:rsidRPr="00CA6859" w:rsidRDefault="00424961" w:rsidP="00953331">
            <w:pPr>
              <w:rPr>
                <w:lang w:val="ru-RU"/>
              </w:rPr>
            </w:pPr>
            <w:r w:rsidRPr="00CA6859">
              <w:rPr>
                <w:lang w:val="ru-RU"/>
              </w:rPr>
              <w:t>Details4</w:t>
            </w:r>
          </w:p>
        </w:tc>
        <w:tc>
          <w:tcPr>
            <w:tcW w:w="1260" w:type="dxa"/>
          </w:tcPr>
          <w:p w14:paraId="1DDB98DA" w14:textId="77777777" w:rsidR="00424961" w:rsidRPr="00CA6859" w:rsidRDefault="00424961" w:rsidP="00953331">
            <w:pPr>
              <w:rPr>
                <w:lang w:val="ru-RU"/>
              </w:rPr>
            </w:pPr>
            <w:r w:rsidRPr="00CA6859">
              <w:rPr>
                <w:lang w:val="ru-RU"/>
              </w:rPr>
              <w:t>Character</w:t>
            </w:r>
          </w:p>
        </w:tc>
        <w:tc>
          <w:tcPr>
            <w:tcW w:w="1217" w:type="dxa"/>
          </w:tcPr>
          <w:p w14:paraId="0C83A36A" w14:textId="77777777" w:rsidR="00424961" w:rsidRPr="00CA6859" w:rsidRDefault="00424961" w:rsidP="00953331">
            <w:pPr>
              <w:jc w:val="center"/>
              <w:rPr>
                <w:lang w:val="ru-RU"/>
              </w:rPr>
            </w:pPr>
            <w:r w:rsidRPr="00CA6859">
              <w:rPr>
                <w:lang w:val="ru-RU"/>
              </w:rPr>
              <w:t>50</w:t>
            </w:r>
          </w:p>
        </w:tc>
        <w:tc>
          <w:tcPr>
            <w:tcW w:w="2529" w:type="dxa"/>
          </w:tcPr>
          <w:p w14:paraId="3120C02C" w14:textId="77777777" w:rsidR="00424961" w:rsidRPr="00CA6859" w:rsidRDefault="00424961" w:rsidP="00953331">
            <w:pPr>
              <w:rPr>
                <w:rFonts w:ascii="Arial" w:hAnsi="Arial" w:cs="Arial"/>
                <w:sz w:val="20"/>
                <w:szCs w:val="20"/>
                <w:lang w:val="ru-RU"/>
              </w:rPr>
            </w:pPr>
          </w:p>
        </w:tc>
        <w:tc>
          <w:tcPr>
            <w:tcW w:w="1834" w:type="dxa"/>
          </w:tcPr>
          <w:p w14:paraId="50792755" w14:textId="3603C98B" w:rsidR="00424961" w:rsidRPr="00CA6859" w:rsidRDefault="009C162E" w:rsidP="00953331">
            <w:pPr>
              <w:jc w:val="center"/>
              <w:rPr>
                <w:lang w:val="ru-RU"/>
              </w:rPr>
            </w:pPr>
            <w:r w:rsidRPr="00CA6859">
              <w:rPr>
                <w:lang w:val="ru-RU"/>
              </w:rPr>
              <w:t>Нет</w:t>
            </w:r>
          </w:p>
        </w:tc>
      </w:tr>
      <w:tr w:rsidR="00D279EF" w:rsidRPr="00CA6859" w14:paraId="58DA766D" w14:textId="77777777" w:rsidTr="004258D8">
        <w:tc>
          <w:tcPr>
            <w:tcW w:w="1402" w:type="dxa"/>
          </w:tcPr>
          <w:p w14:paraId="7BB089D8" w14:textId="77777777" w:rsidR="00424961" w:rsidRPr="00CA6859" w:rsidRDefault="00424961" w:rsidP="00953331">
            <w:pPr>
              <w:pStyle w:val="Header"/>
              <w:tabs>
                <w:tab w:val="clear" w:pos="4320"/>
                <w:tab w:val="clear" w:pos="8640"/>
              </w:tabs>
              <w:rPr>
                <w:lang w:val="ru-RU"/>
              </w:rPr>
            </w:pPr>
          </w:p>
        </w:tc>
        <w:tc>
          <w:tcPr>
            <w:tcW w:w="1800" w:type="dxa"/>
          </w:tcPr>
          <w:p w14:paraId="3EA53056" w14:textId="77777777" w:rsidR="00424961" w:rsidRPr="00CA6859" w:rsidRDefault="00424961" w:rsidP="00953331">
            <w:pPr>
              <w:rPr>
                <w:lang w:val="ru-RU"/>
              </w:rPr>
            </w:pPr>
            <w:r w:rsidRPr="00CA6859">
              <w:rPr>
                <w:lang w:val="ru-RU"/>
              </w:rPr>
              <w:t>Details5</w:t>
            </w:r>
          </w:p>
        </w:tc>
        <w:tc>
          <w:tcPr>
            <w:tcW w:w="1260" w:type="dxa"/>
          </w:tcPr>
          <w:p w14:paraId="623C194C" w14:textId="77777777" w:rsidR="00424961" w:rsidRPr="00CA6859" w:rsidRDefault="00424961" w:rsidP="00953331">
            <w:pPr>
              <w:rPr>
                <w:lang w:val="ru-RU"/>
              </w:rPr>
            </w:pPr>
            <w:r w:rsidRPr="00CA6859">
              <w:rPr>
                <w:lang w:val="ru-RU"/>
              </w:rPr>
              <w:t>Character</w:t>
            </w:r>
          </w:p>
        </w:tc>
        <w:tc>
          <w:tcPr>
            <w:tcW w:w="1217" w:type="dxa"/>
          </w:tcPr>
          <w:p w14:paraId="36A37272" w14:textId="77777777" w:rsidR="00424961" w:rsidRPr="00CA6859" w:rsidRDefault="00424961" w:rsidP="00953331">
            <w:pPr>
              <w:jc w:val="center"/>
              <w:rPr>
                <w:lang w:val="ru-RU"/>
              </w:rPr>
            </w:pPr>
            <w:r w:rsidRPr="00CA6859">
              <w:rPr>
                <w:lang w:val="ru-RU"/>
              </w:rPr>
              <w:t>50</w:t>
            </w:r>
          </w:p>
        </w:tc>
        <w:tc>
          <w:tcPr>
            <w:tcW w:w="2529" w:type="dxa"/>
          </w:tcPr>
          <w:p w14:paraId="376A403A" w14:textId="77777777" w:rsidR="00424961" w:rsidRPr="00CA6859" w:rsidRDefault="00424961" w:rsidP="00953331">
            <w:pPr>
              <w:rPr>
                <w:rFonts w:ascii="Arial" w:hAnsi="Arial" w:cs="Arial"/>
                <w:sz w:val="20"/>
                <w:szCs w:val="20"/>
                <w:lang w:val="ru-RU"/>
              </w:rPr>
            </w:pPr>
          </w:p>
        </w:tc>
        <w:tc>
          <w:tcPr>
            <w:tcW w:w="1834" w:type="dxa"/>
          </w:tcPr>
          <w:p w14:paraId="022ECF7C" w14:textId="209366E9" w:rsidR="00424961" w:rsidRPr="00CA6859" w:rsidRDefault="009C162E" w:rsidP="00953331">
            <w:pPr>
              <w:jc w:val="center"/>
              <w:rPr>
                <w:lang w:val="ru-RU"/>
              </w:rPr>
            </w:pPr>
            <w:r w:rsidRPr="00CA6859">
              <w:rPr>
                <w:lang w:val="ru-RU"/>
              </w:rPr>
              <w:t>Нет</w:t>
            </w:r>
          </w:p>
        </w:tc>
      </w:tr>
      <w:tr w:rsidR="00D279EF" w:rsidRPr="00CA6859" w14:paraId="07FFCAB0" w14:textId="77777777" w:rsidTr="004258D8">
        <w:tc>
          <w:tcPr>
            <w:tcW w:w="1402" w:type="dxa"/>
          </w:tcPr>
          <w:p w14:paraId="4FFE1E26" w14:textId="77777777" w:rsidR="00424961" w:rsidRPr="00CA6859" w:rsidRDefault="00424961" w:rsidP="00953331">
            <w:pPr>
              <w:pStyle w:val="Header"/>
              <w:tabs>
                <w:tab w:val="clear" w:pos="4320"/>
                <w:tab w:val="clear" w:pos="8640"/>
              </w:tabs>
              <w:rPr>
                <w:lang w:val="ru-RU"/>
              </w:rPr>
            </w:pPr>
          </w:p>
        </w:tc>
        <w:tc>
          <w:tcPr>
            <w:tcW w:w="1800" w:type="dxa"/>
          </w:tcPr>
          <w:p w14:paraId="62D76D85" w14:textId="77777777" w:rsidR="00424961" w:rsidRPr="00CA6859" w:rsidRDefault="00424961" w:rsidP="00953331">
            <w:pPr>
              <w:rPr>
                <w:lang w:val="ru-RU"/>
              </w:rPr>
            </w:pPr>
            <w:r w:rsidRPr="00CA6859">
              <w:rPr>
                <w:lang w:val="ru-RU"/>
              </w:rPr>
              <w:t>Details6</w:t>
            </w:r>
          </w:p>
        </w:tc>
        <w:tc>
          <w:tcPr>
            <w:tcW w:w="1260" w:type="dxa"/>
          </w:tcPr>
          <w:p w14:paraId="7D917FB9" w14:textId="77777777" w:rsidR="00424961" w:rsidRPr="00CA6859" w:rsidRDefault="00424961" w:rsidP="00953331">
            <w:pPr>
              <w:rPr>
                <w:lang w:val="ru-RU"/>
              </w:rPr>
            </w:pPr>
            <w:r w:rsidRPr="00CA6859">
              <w:rPr>
                <w:lang w:val="ru-RU"/>
              </w:rPr>
              <w:t>Character</w:t>
            </w:r>
          </w:p>
        </w:tc>
        <w:tc>
          <w:tcPr>
            <w:tcW w:w="1217" w:type="dxa"/>
          </w:tcPr>
          <w:p w14:paraId="51DDD870" w14:textId="77777777" w:rsidR="00424961" w:rsidRPr="00CA6859" w:rsidRDefault="00424961" w:rsidP="00953331">
            <w:pPr>
              <w:jc w:val="center"/>
              <w:rPr>
                <w:lang w:val="ru-RU"/>
              </w:rPr>
            </w:pPr>
            <w:r w:rsidRPr="00CA6859">
              <w:rPr>
                <w:lang w:val="ru-RU"/>
              </w:rPr>
              <w:t>50</w:t>
            </w:r>
          </w:p>
        </w:tc>
        <w:tc>
          <w:tcPr>
            <w:tcW w:w="2529" w:type="dxa"/>
          </w:tcPr>
          <w:p w14:paraId="46C520D2" w14:textId="77777777" w:rsidR="00424961" w:rsidRPr="00CA6859" w:rsidRDefault="00424961" w:rsidP="00953331">
            <w:pPr>
              <w:rPr>
                <w:rFonts w:ascii="Arial" w:hAnsi="Arial" w:cs="Arial"/>
                <w:sz w:val="20"/>
                <w:szCs w:val="20"/>
                <w:lang w:val="ru-RU"/>
              </w:rPr>
            </w:pPr>
          </w:p>
        </w:tc>
        <w:tc>
          <w:tcPr>
            <w:tcW w:w="1834" w:type="dxa"/>
          </w:tcPr>
          <w:p w14:paraId="1388F3DB" w14:textId="0D8A4B0C" w:rsidR="00424961" w:rsidRPr="00CA6859" w:rsidRDefault="009C162E" w:rsidP="00953331">
            <w:pPr>
              <w:jc w:val="center"/>
              <w:rPr>
                <w:lang w:val="ru-RU"/>
              </w:rPr>
            </w:pPr>
            <w:r w:rsidRPr="00CA6859">
              <w:rPr>
                <w:lang w:val="ru-RU"/>
              </w:rPr>
              <w:t>Нет</w:t>
            </w:r>
          </w:p>
        </w:tc>
      </w:tr>
      <w:tr w:rsidR="009C162E" w:rsidRPr="00CA6859" w14:paraId="26EC3FD8" w14:textId="77777777" w:rsidTr="004258D8">
        <w:tc>
          <w:tcPr>
            <w:tcW w:w="1402" w:type="dxa"/>
          </w:tcPr>
          <w:p w14:paraId="7B0F8944" w14:textId="77777777" w:rsidR="009C162E" w:rsidRPr="00CA6859" w:rsidRDefault="009C162E" w:rsidP="00953331">
            <w:pPr>
              <w:pStyle w:val="Header"/>
              <w:tabs>
                <w:tab w:val="clear" w:pos="4320"/>
                <w:tab w:val="clear" w:pos="8640"/>
              </w:tabs>
              <w:rPr>
                <w:lang w:val="ru-RU"/>
              </w:rPr>
            </w:pPr>
          </w:p>
        </w:tc>
        <w:tc>
          <w:tcPr>
            <w:tcW w:w="1800" w:type="dxa"/>
          </w:tcPr>
          <w:p w14:paraId="1E11F2E9" w14:textId="77777777" w:rsidR="009C162E" w:rsidRPr="00CA6859" w:rsidRDefault="009C162E" w:rsidP="00953331">
            <w:pPr>
              <w:rPr>
                <w:lang w:val="ru-RU"/>
              </w:rPr>
            </w:pPr>
            <w:r w:rsidRPr="00CA6859">
              <w:rPr>
                <w:lang w:val="ru-RU"/>
              </w:rPr>
              <w:t>Details7</w:t>
            </w:r>
          </w:p>
        </w:tc>
        <w:tc>
          <w:tcPr>
            <w:tcW w:w="1260" w:type="dxa"/>
          </w:tcPr>
          <w:p w14:paraId="31A09C34" w14:textId="77777777" w:rsidR="009C162E" w:rsidRPr="00CA6859" w:rsidRDefault="009C162E" w:rsidP="00953331">
            <w:pPr>
              <w:rPr>
                <w:lang w:val="ru-RU"/>
              </w:rPr>
            </w:pPr>
            <w:r w:rsidRPr="00CA6859">
              <w:rPr>
                <w:lang w:val="ru-RU"/>
              </w:rPr>
              <w:t>Character</w:t>
            </w:r>
          </w:p>
        </w:tc>
        <w:tc>
          <w:tcPr>
            <w:tcW w:w="1217" w:type="dxa"/>
          </w:tcPr>
          <w:p w14:paraId="79953C45" w14:textId="77777777" w:rsidR="009C162E" w:rsidRPr="00CA6859" w:rsidRDefault="009C162E" w:rsidP="00953331">
            <w:pPr>
              <w:jc w:val="center"/>
              <w:rPr>
                <w:lang w:val="ru-RU"/>
              </w:rPr>
            </w:pPr>
            <w:r w:rsidRPr="00CA6859">
              <w:rPr>
                <w:lang w:val="ru-RU"/>
              </w:rPr>
              <w:t>50</w:t>
            </w:r>
          </w:p>
        </w:tc>
        <w:tc>
          <w:tcPr>
            <w:tcW w:w="2529" w:type="dxa"/>
          </w:tcPr>
          <w:p w14:paraId="6D362AE9" w14:textId="77777777" w:rsidR="009C162E" w:rsidRPr="00CA6859" w:rsidRDefault="009C162E" w:rsidP="00953331">
            <w:pPr>
              <w:rPr>
                <w:rFonts w:ascii="Arial" w:hAnsi="Arial" w:cs="Arial"/>
                <w:sz w:val="20"/>
                <w:szCs w:val="20"/>
                <w:lang w:val="ru-RU"/>
              </w:rPr>
            </w:pPr>
          </w:p>
        </w:tc>
        <w:tc>
          <w:tcPr>
            <w:tcW w:w="1834" w:type="dxa"/>
          </w:tcPr>
          <w:p w14:paraId="5219129F" w14:textId="12CDDA23" w:rsidR="009C162E" w:rsidRPr="00CA6859" w:rsidRDefault="009C162E" w:rsidP="00953331">
            <w:pPr>
              <w:jc w:val="center"/>
              <w:rPr>
                <w:lang w:val="ru-RU"/>
              </w:rPr>
            </w:pPr>
            <w:r w:rsidRPr="00CA6859">
              <w:rPr>
                <w:lang w:val="ru-RU"/>
              </w:rPr>
              <w:t>Нет</w:t>
            </w:r>
          </w:p>
        </w:tc>
      </w:tr>
      <w:tr w:rsidR="009C162E" w:rsidRPr="00CA6859" w14:paraId="28359095" w14:textId="77777777" w:rsidTr="004258D8">
        <w:tc>
          <w:tcPr>
            <w:tcW w:w="1402" w:type="dxa"/>
          </w:tcPr>
          <w:p w14:paraId="505A1264" w14:textId="77777777" w:rsidR="009C162E" w:rsidRPr="00CA6859" w:rsidRDefault="009C162E" w:rsidP="00953331">
            <w:pPr>
              <w:pStyle w:val="Header"/>
              <w:tabs>
                <w:tab w:val="clear" w:pos="4320"/>
                <w:tab w:val="clear" w:pos="8640"/>
              </w:tabs>
              <w:rPr>
                <w:lang w:val="ru-RU"/>
              </w:rPr>
            </w:pPr>
          </w:p>
        </w:tc>
        <w:tc>
          <w:tcPr>
            <w:tcW w:w="1800" w:type="dxa"/>
          </w:tcPr>
          <w:p w14:paraId="2A8066C3" w14:textId="77777777" w:rsidR="009C162E" w:rsidRPr="00CA6859" w:rsidRDefault="009C162E" w:rsidP="00953331">
            <w:pPr>
              <w:rPr>
                <w:lang w:val="ru-RU"/>
              </w:rPr>
            </w:pPr>
            <w:r w:rsidRPr="00CA6859">
              <w:rPr>
                <w:lang w:val="ru-RU"/>
              </w:rPr>
              <w:t>Details8</w:t>
            </w:r>
          </w:p>
        </w:tc>
        <w:tc>
          <w:tcPr>
            <w:tcW w:w="1260" w:type="dxa"/>
          </w:tcPr>
          <w:p w14:paraId="1AF317EA" w14:textId="77777777" w:rsidR="009C162E" w:rsidRPr="00CA6859" w:rsidRDefault="009C162E" w:rsidP="00953331">
            <w:pPr>
              <w:rPr>
                <w:lang w:val="ru-RU"/>
              </w:rPr>
            </w:pPr>
            <w:r w:rsidRPr="00CA6859">
              <w:rPr>
                <w:lang w:val="ru-RU"/>
              </w:rPr>
              <w:t>Character</w:t>
            </w:r>
          </w:p>
        </w:tc>
        <w:tc>
          <w:tcPr>
            <w:tcW w:w="1217" w:type="dxa"/>
          </w:tcPr>
          <w:p w14:paraId="7AE93403" w14:textId="77777777" w:rsidR="009C162E" w:rsidRPr="00CA6859" w:rsidRDefault="009C162E" w:rsidP="00953331">
            <w:pPr>
              <w:jc w:val="center"/>
              <w:rPr>
                <w:lang w:val="ru-RU"/>
              </w:rPr>
            </w:pPr>
            <w:r w:rsidRPr="00CA6859">
              <w:rPr>
                <w:lang w:val="ru-RU"/>
              </w:rPr>
              <w:t>50</w:t>
            </w:r>
          </w:p>
        </w:tc>
        <w:tc>
          <w:tcPr>
            <w:tcW w:w="2529" w:type="dxa"/>
          </w:tcPr>
          <w:p w14:paraId="5F7D4648" w14:textId="77777777" w:rsidR="009C162E" w:rsidRPr="00CA6859" w:rsidRDefault="009C162E" w:rsidP="00953331">
            <w:pPr>
              <w:rPr>
                <w:rFonts w:ascii="Arial" w:hAnsi="Arial" w:cs="Arial"/>
                <w:sz w:val="20"/>
                <w:szCs w:val="20"/>
                <w:lang w:val="ru-RU"/>
              </w:rPr>
            </w:pPr>
          </w:p>
        </w:tc>
        <w:tc>
          <w:tcPr>
            <w:tcW w:w="1834" w:type="dxa"/>
          </w:tcPr>
          <w:p w14:paraId="63FE2746" w14:textId="0213AF91" w:rsidR="009C162E" w:rsidRPr="00CA6859" w:rsidRDefault="009C162E" w:rsidP="00953331">
            <w:pPr>
              <w:jc w:val="center"/>
              <w:rPr>
                <w:lang w:val="ru-RU"/>
              </w:rPr>
            </w:pPr>
            <w:r w:rsidRPr="00CA6859">
              <w:rPr>
                <w:lang w:val="ru-RU"/>
              </w:rPr>
              <w:t>Нет</w:t>
            </w:r>
          </w:p>
        </w:tc>
      </w:tr>
      <w:tr w:rsidR="009C162E" w:rsidRPr="00CA6859" w14:paraId="36460050" w14:textId="77777777" w:rsidTr="004258D8">
        <w:tc>
          <w:tcPr>
            <w:tcW w:w="1402" w:type="dxa"/>
          </w:tcPr>
          <w:p w14:paraId="29F86A0A" w14:textId="77777777" w:rsidR="009C162E" w:rsidRPr="00CA6859" w:rsidRDefault="009C162E" w:rsidP="00953331">
            <w:pPr>
              <w:pStyle w:val="Header"/>
              <w:tabs>
                <w:tab w:val="clear" w:pos="4320"/>
                <w:tab w:val="clear" w:pos="8640"/>
              </w:tabs>
              <w:rPr>
                <w:lang w:val="ru-RU"/>
              </w:rPr>
            </w:pPr>
          </w:p>
        </w:tc>
        <w:tc>
          <w:tcPr>
            <w:tcW w:w="1800" w:type="dxa"/>
          </w:tcPr>
          <w:p w14:paraId="3A08C72B" w14:textId="77777777" w:rsidR="009C162E" w:rsidRPr="00CA6859" w:rsidRDefault="009C162E" w:rsidP="00953331">
            <w:pPr>
              <w:rPr>
                <w:lang w:val="ru-RU"/>
              </w:rPr>
            </w:pPr>
            <w:r w:rsidRPr="00CA6859">
              <w:rPr>
                <w:lang w:val="ru-RU"/>
              </w:rPr>
              <w:t>Details9</w:t>
            </w:r>
          </w:p>
        </w:tc>
        <w:tc>
          <w:tcPr>
            <w:tcW w:w="1260" w:type="dxa"/>
          </w:tcPr>
          <w:p w14:paraId="7DCD85AC" w14:textId="77777777" w:rsidR="009C162E" w:rsidRPr="00CA6859" w:rsidRDefault="009C162E" w:rsidP="00953331">
            <w:pPr>
              <w:rPr>
                <w:lang w:val="ru-RU"/>
              </w:rPr>
            </w:pPr>
            <w:r w:rsidRPr="00CA6859">
              <w:rPr>
                <w:lang w:val="ru-RU"/>
              </w:rPr>
              <w:t>Character</w:t>
            </w:r>
          </w:p>
        </w:tc>
        <w:tc>
          <w:tcPr>
            <w:tcW w:w="1217" w:type="dxa"/>
          </w:tcPr>
          <w:p w14:paraId="508E1B82" w14:textId="77777777" w:rsidR="009C162E" w:rsidRPr="00CA6859" w:rsidRDefault="009C162E" w:rsidP="00953331">
            <w:pPr>
              <w:jc w:val="center"/>
              <w:rPr>
                <w:lang w:val="ru-RU"/>
              </w:rPr>
            </w:pPr>
            <w:r w:rsidRPr="00CA6859">
              <w:rPr>
                <w:lang w:val="ru-RU"/>
              </w:rPr>
              <w:t>50</w:t>
            </w:r>
          </w:p>
        </w:tc>
        <w:tc>
          <w:tcPr>
            <w:tcW w:w="2529" w:type="dxa"/>
          </w:tcPr>
          <w:p w14:paraId="76C22629" w14:textId="77777777" w:rsidR="009C162E" w:rsidRPr="00CA6859" w:rsidRDefault="009C162E" w:rsidP="00953331">
            <w:pPr>
              <w:rPr>
                <w:rFonts w:ascii="Arial" w:hAnsi="Arial" w:cs="Arial"/>
                <w:sz w:val="20"/>
                <w:szCs w:val="20"/>
                <w:lang w:val="ru-RU"/>
              </w:rPr>
            </w:pPr>
          </w:p>
        </w:tc>
        <w:tc>
          <w:tcPr>
            <w:tcW w:w="1834" w:type="dxa"/>
          </w:tcPr>
          <w:p w14:paraId="113EEE3B" w14:textId="4CBB5069" w:rsidR="009C162E" w:rsidRPr="00CA6859" w:rsidRDefault="009C162E" w:rsidP="00953331">
            <w:pPr>
              <w:jc w:val="center"/>
              <w:rPr>
                <w:lang w:val="ru-RU"/>
              </w:rPr>
            </w:pPr>
            <w:r w:rsidRPr="00CA6859">
              <w:rPr>
                <w:lang w:val="ru-RU"/>
              </w:rPr>
              <w:t>Нет</w:t>
            </w:r>
          </w:p>
        </w:tc>
      </w:tr>
      <w:tr w:rsidR="009C162E" w:rsidRPr="00CA6859" w14:paraId="54F8C022" w14:textId="77777777" w:rsidTr="004258D8">
        <w:tc>
          <w:tcPr>
            <w:tcW w:w="1402" w:type="dxa"/>
          </w:tcPr>
          <w:p w14:paraId="3686BD5A" w14:textId="77777777" w:rsidR="009C162E" w:rsidRPr="00CA6859" w:rsidRDefault="009C162E" w:rsidP="00953331">
            <w:pPr>
              <w:pStyle w:val="Header"/>
              <w:tabs>
                <w:tab w:val="clear" w:pos="4320"/>
                <w:tab w:val="clear" w:pos="8640"/>
              </w:tabs>
              <w:rPr>
                <w:lang w:val="ru-RU"/>
              </w:rPr>
            </w:pPr>
          </w:p>
        </w:tc>
        <w:tc>
          <w:tcPr>
            <w:tcW w:w="1800" w:type="dxa"/>
          </w:tcPr>
          <w:p w14:paraId="6A1AF9B0" w14:textId="77777777" w:rsidR="009C162E" w:rsidRPr="00CA6859" w:rsidRDefault="009C162E" w:rsidP="00953331">
            <w:pPr>
              <w:rPr>
                <w:lang w:val="ru-RU"/>
              </w:rPr>
            </w:pPr>
            <w:r w:rsidRPr="00CA6859">
              <w:rPr>
                <w:lang w:val="ru-RU"/>
              </w:rPr>
              <w:t>Details10</w:t>
            </w:r>
          </w:p>
        </w:tc>
        <w:tc>
          <w:tcPr>
            <w:tcW w:w="1260" w:type="dxa"/>
          </w:tcPr>
          <w:p w14:paraId="27E9C688" w14:textId="77777777" w:rsidR="009C162E" w:rsidRPr="00CA6859" w:rsidRDefault="009C162E" w:rsidP="00953331">
            <w:pPr>
              <w:rPr>
                <w:lang w:val="ru-RU"/>
              </w:rPr>
            </w:pPr>
            <w:r w:rsidRPr="00CA6859">
              <w:rPr>
                <w:lang w:val="ru-RU"/>
              </w:rPr>
              <w:t>Character</w:t>
            </w:r>
          </w:p>
        </w:tc>
        <w:tc>
          <w:tcPr>
            <w:tcW w:w="1217" w:type="dxa"/>
          </w:tcPr>
          <w:p w14:paraId="4E7210F8" w14:textId="77777777" w:rsidR="009C162E" w:rsidRPr="00CA6859" w:rsidRDefault="009C162E" w:rsidP="00953331">
            <w:pPr>
              <w:jc w:val="center"/>
              <w:rPr>
                <w:lang w:val="ru-RU"/>
              </w:rPr>
            </w:pPr>
            <w:r w:rsidRPr="00CA6859">
              <w:rPr>
                <w:lang w:val="ru-RU"/>
              </w:rPr>
              <w:t>50</w:t>
            </w:r>
          </w:p>
        </w:tc>
        <w:tc>
          <w:tcPr>
            <w:tcW w:w="2529" w:type="dxa"/>
          </w:tcPr>
          <w:p w14:paraId="0901D177" w14:textId="77777777" w:rsidR="009C162E" w:rsidRPr="00CA6859" w:rsidRDefault="009C162E" w:rsidP="00953331">
            <w:pPr>
              <w:rPr>
                <w:rFonts w:ascii="Arial" w:hAnsi="Arial" w:cs="Arial"/>
                <w:sz w:val="20"/>
                <w:szCs w:val="20"/>
                <w:lang w:val="ru-RU"/>
              </w:rPr>
            </w:pPr>
          </w:p>
        </w:tc>
        <w:tc>
          <w:tcPr>
            <w:tcW w:w="1834" w:type="dxa"/>
          </w:tcPr>
          <w:p w14:paraId="25CD6DC4" w14:textId="6EEB02A7" w:rsidR="009C162E" w:rsidRPr="00CA6859" w:rsidRDefault="009C162E" w:rsidP="00953331">
            <w:pPr>
              <w:jc w:val="center"/>
              <w:rPr>
                <w:lang w:val="ru-RU"/>
              </w:rPr>
            </w:pPr>
            <w:r w:rsidRPr="00CA6859">
              <w:rPr>
                <w:lang w:val="ru-RU"/>
              </w:rPr>
              <w:t>Нет</w:t>
            </w:r>
          </w:p>
        </w:tc>
      </w:tr>
      <w:tr w:rsidR="009C162E" w:rsidRPr="00CA6859" w14:paraId="50085CB0" w14:textId="77777777" w:rsidTr="004258D8">
        <w:tc>
          <w:tcPr>
            <w:tcW w:w="1402" w:type="dxa"/>
          </w:tcPr>
          <w:p w14:paraId="65EFC093" w14:textId="77777777" w:rsidR="009C162E" w:rsidRPr="00CA6859" w:rsidRDefault="009C162E" w:rsidP="00953331">
            <w:pPr>
              <w:pStyle w:val="Header"/>
              <w:tabs>
                <w:tab w:val="clear" w:pos="4320"/>
                <w:tab w:val="clear" w:pos="8640"/>
              </w:tabs>
              <w:rPr>
                <w:lang w:val="ru-RU"/>
              </w:rPr>
            </w:pPr>
          </w:p>
        </w:tc>
        <w:tc>
          <w:tcPr>
            <w:tcW w:w="1800" w:type="dxa"/>
          </w:tcPr>
          <w:p w14:paraId="39BBBAA5" w14:textId="77777777" w:rsidR="009C162E" w:rsidRPr="00CA6859" w:rsidRDefault="009C162E" w:rsidP="00953331">
            <w:pPr>
              <w:rPr>
                <w:lang w:val="ru-RU"/>
              </w:rPr>
            </w:pPr>
            <w:r w:rsidRPr="00CA6859">
              <w:rPr>
                <w:lang w:val="ru-RU"/>
              </w:rPr>
              <w:t>Details11</w:t>
            </w:r>
          </w:p>
        </w:tc>
        <w:tc>
          <w:tcPr>
            <w:tcW w:w="1260" w:type="dxa"/>
          </w:tcPr>
          <w:p w14:paraId="71F40D5A" w14:textId="77777777" w:rsidR="009C162E" w:rsidRPr="00CA6859" w:rsidRDefault="009C162E" w:rsidP="00953331">
            <w:pPr>
              <w:rPr>
                <w:lang w:val="ru-RU"/>
              </w:rPr>
            </w:pPr>
            <w:r w:rsidRPr="00CA6859">
              <w:rPr>
                <w:lang w:val="ru-RU"/>
              </w:rPr>
              <w:t>Character</w:t>
            </w:r>
          </w:p>
        </w:tc>
        <w:tc>
          <w:tcPr>
            <w:tcW w:w="1217" w:type="dxa"/>
          </w:tcPr>
          <w:p w14:paraId="3AB1257D" w14:textId="77777777" w:rsidR="009C162E" w:rsidRPr="00CA6859" w:rsidRDefault="009C162E" w:rsidP="00953331">
            <w:pPr>
              <w:jc w:val="center"/>
              <w:rPr>
                <w:lang w:val="ru-RU"/>
              </w:rPr>
            </w:pPr>
            <w:r w:rsidRPr="00CA6859">
              <w:rPr>
                <w:lang w:val="ru-RU"/>
              </w:rPr>
              <w:t>50</w:t>
            </w:r>
          </w:p>
        </w:tc>
        <w:tc>
          <w:tcPr>
            <w:tcW w:w="2529" w:type="dxa"/>
          </w:tcPr>
          <w:p w14:paraId="38F8068D" w14:textId="77777777" w:rsidR="009C162E" w:rsidRPr="00CA6859" w:rsidRDefault="009C162E" w:rsidP="00953331">
            <w:pPr>
              <w:rPr>
                <w:rFonts w:ascii="Arial" w:hAnsi="Arial" w:cs="Arial"/>
                <w:sz w:val="20"/>
                <w:szCs w:val="20"/>
                <w:lang w:val="ru-RU"/>
              </w:rPr>
            </w:pPr>
          </w:p>
        </w:tc>
        <w:tc>
          <w:tcPr>
            <w:tcW w:w="1834" w:type="dxa"/>
          </w:tcPr>
          <w:p w14:paraId="1E201668" w14:textId="2EB38149" w:rsidR="009C162E" w:rsidRPr="00CA6859" w:rsidRDefault="009C162E" w:rsidP="00953331">
            <w:pPr>
              <w:jc w:val="center"/>
              <w:rPr>
                <w:lang w:val="ru-RU"/>
              </w:rPr>
            </w:pPr>
            <w:r w:rsidRPr="00CA6859">
              <w:rPr>
                <w:lang w:val="ru-RU"/>
              </w:rPr>
              <w:t>Нет</w:t>
            </w:r>
          </w:p>
        </w:tc>
      </w:tr>
      <w:tr w:rsidR="009C162E" w:rsidRPr="00CA6859" w14:paraId="11117B25" w14:textId="77777777" w:rsidTr="004258D8">
        <w:tc>
          <w:tcPr>
            <w:tcW w:w="1402" w:type="dxa"/>
          </w:tcPr>
          <w:p w14:paraId="6BD89BA9" w14:textId="77777777" w:rsidR="009C162E" w:rsidRPr="00CA6859" w:rsidRDefault="009C162E" w:rsidP="00953331">
            <w:pPr>
              <w:pStyle w:val="Header"/>
              <w:tabs>
                <w:tab w:val="clear" w:pos="4320"/>
                <w:tab w:val="clear" w:pos="8640"/>
              </w:tabs>
              <w:rPr>
                <w:lang w:val="ru-RU"/>
              </w:rPr>
            </w:pPr>
          </w:p>
        </w:tc>
        <w:tc>
          <w:tcPr>
            <w:tcW w:w="1800" w:type="dxa"/>
          </w:tcPr>
          <w:p w14:paraId="6FD8866C" w14:textId="77777777" w:rsidR="009C162E" w:rsidRPr="00CA6859" w:rsidRDefault="009C162E" w:rsidP="00953331">
            <w:pPr>
              <w:rPr>
                <w:lang w:val="ru-RU"/>
              </w:rPr>
            </w:pPr>
            <w:r w:rsidRPr="00CA6859">
              <w:rPr>
                <w:lang w:val="ru-RU"/>
              </w:rPr>
              <w:t>Details12</w:t>
            </w:r>
          </w:p>
        </w:tc>
        <w:tc>
          <w:tcPr>
            <w:tcW w:w="1260" w:type="dxa"/>
          </w:tcPr>
          <w:p w14:paraId="60A9C9F4" w14:textId="77777777" w:rsidR="009C162E" w:rsidRPr="00CA6859" w:rsidRDefault="009C162E" w:rsidP="00953331">
            <w:pPr>
              <w:rPr>
                <w:lang w:val="ru-RU"/>
              </w:rPr>
            </w:pPr>
            <w:r w:rsidRPr="00CA6859">
              <w:rPr>
                <w:lang w:val="ru-RU"/>
              </w:rPr>
              <w:t>Character</w:t>
            </w:r>
          </w:p>
        </w:tc>
        <w:tc>
          <w:tcPr>
            <w:tcW w:w="1217" w:type="dxa"/>
          </w:tcPr>
          <w:p w14:paraId="6CB5850E" w14:textId="77777777" w:rsidR="009C162E" w:rsidRPr="00CA6859" w:rsidRDefault="009C162E" w:rsidP="00953331">
            <w:pPr>
              <w:jc w:val="center"/>
              <w:rPr>
                <w:lang w:val="ru-RU"/>
              </w:rPr>
            </w:pPr>
            <w:r w:rsidRPr="00CA6859">
              <w:rPr>
                <w:lang w:val="ru-RU"/>
              </w:rPr>
              <w:t>50</w:t>
            </w:r>
          </w:p>
        </w:tc>
        <w:tc>
          <w:tcPr>
            <w:tcW w:w="2529" w:type="dxa"/>
          </w:tcPr>
          <w:p w14:paraId="0ABE6E1D" w14:textId="77777777" w:rsidR="009C162E" w:rsidRPr="00CA6859" w:rsidRDefault="009C162E" w:rsidP="00953331">
            <w:pPr>
              <w:rPr>
                <w:rFonts w:ascii="Arial" w:hAnsi="Arial" w:cs="Arial"/>
                <w:sz w:val="20"/>
                <w:szCs w:val="20"/>
                <w:lang w:val="ru-RU"/>
              </w:rPr>
            </w:pPr>
          </w:p>
        </w:tc>
        <w:tc>
          <w:tcPr>
            <w:tcW w:w="1834" w:type="dxa"/>
          </w:tcPr>
          <w:p w14:paraId="4693041C" w14:textId="39D5A79C" w:rsidR="009C162E" w:rsidRPr="00CA6859" w:rsidRDefault="009C162E" w:rsidP="00953331">
            <w:pPr>
              <w:jc w:val="center"/>
              <w:rPr>
                <w:lang w:val="ru-RU"/>
              </w:rPr>
            </w:pPr>
            <w:r w:rsidRPr="00CA6859">
              <w:rPr>
                <w:lang w:val="ru-RU"/>
              </w:rPr>
              <w:t>Нет</w:t>
            </w:r>
          </w:p>
        </w:tc>
      </w:tr>
      <w:tr w:rsidR="009C162E" w:rsidRPr="00CA6859" w14:paraId="1465B2A7" w14:textId="77777777" w:rsidTr="004258D8">
        <w:tc>
          <w:tcPr>
            <w:tcW w:w="1402" w:type="dxa"/>
          </w:tcPr>
          <w:p w14:paraId="66ADED2A" w14:textId="77777777" w:rsidR="009C162E" w:rsidRPr="00CA6859" w:rsidRDefault="009C162E" w:rsidP="00953331">
            <w:pPr>
              <w:pStyle w:val="Header"/>
              <w:tabs>
                <w:tab w:val="clear" w:pos="4320"/>
                <w:tab w:val="clear" w:pos="8640"/>
              </w:tabs>
              <w:rPr>
                <w:lang w:val="ru-RU"/>
              </w:rPr>
            </w:pPr>
          </w:p>
        </w:tc>
        <w:tc>
          <w:tcPr>
            <w:tcW w:w="1800" w:type="dxa"/>
          </w:tcPr>
          <w:p w14:paraId="39706356" w14:textId="77777777" w:rsidR="009C162E" w:rsidRPr="00CA6859" w:rsidRDefault="009C162E" w:rsidP="00953331">
            <w:pPr>
              <w:rPr>
                <w:lang w:val="ru-RU"/>
              </w:rPr>
            </w:pPr>
            <w:r w:rsidRPr="00CA6859">
              <w:rPr>
                <w:lang w:val="ru-RU"/>
              </w:rPr>
              <w:t>Details13</w:t>
            </w:r>
          </w:p>
        </w:tc>
        <w:tc>
          <w:tcPr>
            <w:tcW w:w="1260" w:type="dxa"/>
          </w:tcPr>
          <w:p w14:paraId="279FB67B" w14:textId="77777777" w:rsidR="009C162E" w:rsidRPr="00CA6859" w:rsidRDefault="009C162E" w:rsidP="00953331">
            <w:pPr>
              <w:rPr>
                <w:lang w:val="ru-RU"/>
              </w:rPr>
            </w:pPr>
            <w:r w:rsidRPr="00CA6859">
              <w:rPr>
                <w:lang w:val="ru-RU"/>
              </w:rPr>
              <w:t>Character</w:t>
            </w:r>
          </w:p>
        </w:tc>
        <w:tc>
          <w:tcPr>
            <w:tcW w:w="1217" w:type="dxa"/>
          </w:tcPr>
          <w:p w14:paraId="3528572A" w14:textId="77777777" w:rsidR="009C162E" w:rsidRPr="00CA6859" w:rsidRDefault="009C162E" w:rsidP="00953331">
            <w:pPr>
              <w:jc w:val="center"/>
              <w:rPr>
                <w:lang w:val="ru-RU"/>
              </w:rPr>
            </w:pPr>
            <w:r w:rsidRPr="00CA6859">
              <w:rPr>
                <w:lang w:val="ru-RU"/>
              </w:rPr>
              <w:t>50</w:t>
            </w:r>
          </w:p>
        </w:tc>
        <w:tc>
          <w:tcPr>
            <w:tcW w:w="2529" w:type="dxa"/>
          </w:tcPr>
          <w:p w14:paraId="67A4AEDC" w14:textId="77777777" w:rsidR="009C162E" w:rsidRPr="00CA6859" w:rsidRDefault="009C162E" w:rsidP="00953331">
            <w:pPr>
              <w:rPr>
                <w:rFonts w:ascii="Arial" w:hAnsi="Arial" w:cs="Arial"/>
                <w:sz w:val="20"/>
                <w:szCs w:val="20"/>
                <w:lang w:val="ru-RU"/>
              </w:rPr>
            </w:pPr>
          </w:p>
        </w:tc>
        <w:tc>
          <w:tcPr>
            <w:tcW w:w="1834" w:type="dxa"/>
          </w:tcPr>
          <w:p w14:paraId="33D52E80" w14:textId="1774B2CE" w:rsidR="009C162E" w:rsidRPr="00CA6859" w:rsidRDefault="009C162E" w:rsidP="00953331">
            <w:pPr>
              <w:jc w:val="center"/>
              <w:rPr>
                <w:lang w:val="ru-RU"/>
              </w:rPr>
            </w:pPr>
            <w:r w:rsidRPr="00CA6859">
              <w:rPr>
                <w:lang w:val="ru-RU"/>
              </w:rPr>
              <w:t>Нет</w:t>
            </w:r>
          </w:p>
        </w:tc>
      </w:tr>
      <w:tr w:rsidR="009C162E" w:rsidRPr="00CA6859" w14:paraId="48F8438A" w14:textId="77777777" w:rsidTr="004258D8">
        <w:tc>
          <w:tcPr>
            <w:tcW w:w="1402" w:type="dxa"/>
          </w:tcPr>
          <w:p w14:paraId="1C837574" w14:textId="77777777" w:rsidR="009C162E" w:rsidRPr="00CA6859" w:rsidRDefault="009C162E" w:rsidP="00953331">
            <w:pPr>
              <w:pStyle w:val="Header"/>
              <w:tabs>
                <w:tab w:val="clear" w:pos="4320"/>
                <w:tab w:val="clear" w:pos="8640"/>
              </w:tabs>
              <w:rPr>
                <w:lang w:val="ru-RU"/>
              </w:rPr>
            </w:pPr>
          </w:p>
        </w:tc>
        <w:tc>
          <w:tcPr>
            <w:tcW w:w="1800" w:type="dxa"/>
          </w:tcPr>
          <w:p w14:paraId="7A3DB33C" w14:textId="77777777" w:rsidR="009C162E" w:rsidRPr="00CA6859" w:rsidRDefault="009C162E" w:rsidP="00953331">
            <w:pPr>
              <w:rPr>
                <w:lang w:val="ru-RU"/>
              </w:rPr>
            </w:pPr>
            <w:r w:rsidRPr="00CA6859">
              <w:rPr>
                <w:lang w:val="ru-RU"/>
              </w:rPr>
              <w:t>Details14</w:t>
            </w:r>
          </w:p>
        </w:tc>
        <w:tc>
          <w:tcPr>
            <w:tcW w:w="1260" w:type="dxa"/>
          </w:tcPr>
          <w:p w14:paraId="2C120BAB" w14:textId="77777777" w:rsidR="009C162E" w:rsidRPr="00CA6859" w:rsidRDefault="009C162E" w:rsidP="00953331">
            <w:pPr>
              <w:rPr>
                <w:lang w:val="ru-RU"/>
              </w:rPr>
            </w:pPr>
            <w:r w:rsidRPr="00CA6859">
              <w:rPr>
                <w:lang w:val="ru-RU"/>
              </w:rPr>
              <w:t>Character</w:t>
            </w:r>
          </w:p>
        </w:tc>
        <w:tc>
          <w:tcPr>
            <w:tcW w:w="1217" w:type="dxa"/>
          </w:tcPr>
          <w:p w14:paraId="4B567729" w14:textId="77777777" w:rsidR="009C162E" w:rsidRPr="00CA6859" w:rsidRDefault="009C162E" w:rsidP="00953331">
            <w:pPr>
              <w:jc w:val="center"/>
              <w:rPr>
                <w:lang w:val="ru-RU"/>
              </w:rPr>
            </w:pPr>
            <w:r w:rsidRPr="00CA6859">
              <w:rPr>
                <w:lang w:val="ru-RU"/>
              </w:rPr>
              <w:t>50</w:t>
            </w:r>
          </w:p>
        </w:tc>
        <w:tc>
          <w:tcPr>
            <w:tcW w:w="2529" w:type="dxa"/>
          </w:tcPr>
          <w:p w14:paraId="4F264A24" w14:textId="77777777" w:rsidR="009C162E" w:rsidRPr="00CA6859" w:rsidRDefault="009C162E" w:rsidP="00953331">
            <w:pPr>
              <w:rPr>
                <w:rFonts w:ascii="Arial" w:hAnsi="Arial" w:cs="Arial"/>
                <w:sz w:val="20"/>
                <w:szCs w:val="20"/>
                <w:lang w:val="ru-RU"/>
              </w:rPr>
            </w:pPr>
          </w:p>
        </w:tc>
        <w:tc>
          <w:tcPr>
            <w:tcW w:w="1834" w:type="dxa"/>
          </w:tcPr>
          <w:p w14:paraId="0AF736A6" w14:textId="546E5A88" w:rsidR="009C162E" w:rsidRPr="00CA6859" w:rsidRDefault="009C162E" w:rsidP="00953331">
            <w:pPr>
              <w:jc w:val="center"/>
              <w:rPr>
                <w:lang w:val="ru-RU"/>
              </w:rPr>
            </w:pPr>
            <w:r w:rsidRPr="00CA6859">
              <w:rPr>
                <w:lang w:val="ru-RU"/>
              </w:rPr>
              <w:t>Нет</w:t>
            </w:r>
          </w:p>
        </w:tc>
      </w:tr>
      <w:tr w:rsidR="009C162E" w:rsidRPr="00CA6859" w14:paraId="03A63E8C" w14:textId="77777777" w:rsidTr="004258D8">
        <w:tc>
          <w:tcPr>
            <w:tcW w:w="1402" w:type="dxa"/>
          </w:tcPr>
          <w:p w14:paraId="7743D8AD" w14:textId="77777777" w:rsidR="009C162E" w:rsidRPr="00CA6859" w:rsidRDefault="009C162E" w:rsidP="00953331">
            <w:pPr>
              <w:pStyle w:val="Header"/>
              <w:tabs>
                <w:tab w:val="clear" w:pos="4320"/>
                <w:tab w:val="clear" w:pos="8640"/>
              </w:tabs>
              <w:rPr>
                <w:lang w:val="ru-RU"/>
              </w:rPr>
            </w:pPr>
          </w:p>
        </w:tc>
        <w:tc>
          <w:tcPr>
            <w:tcW w:w="1800" w:type="dxa"/>
          </w:tcPr>
          <w:p w14:paraId="00DC52FF" w14:textId="77777777" w:rsidR="009C162E" w:rsidRPr="00CA6859" w:rsidRDefault="009C162E" w:rsidP="00953331">
            <w:pPr>
              <w:rPr>
                <w:lang w:val="ru-RU"/>
              </w:rPr>
            </w:pPr>
            <w:r w:rsidRPr="00CA6859">
              <w:rPr>
                <w:lang w:val="ru-RU"/>
              </w:rPr>
              <w:t>Details15</w:t>
            </w:r>
          </w:p>
        </w:tc>
        <w:tc>
          <w:tcPr>
            <w:tcW w:w="1260" w:type="dxa"/>
          </w:tcPr>
          <w:p w14:paraId="1F68B4B7" w14:textId="77777777" w:rsidR="009C162E" w:rsidRPr="00CA6859" w:rsidRDefault="009C162E" w:rsidP="00953331">
            <w:pPr>
              <w:rPr>
                <w:lang w:val="ru-RU"/>
              </w:rPr>
            </w:pPr>
            <w:r w:rsidRPr="00CA6859">
              <w:rPr>
                <w:lang w:val="ru-RU"/>
              </w:rPr>
              <w:t>Character</w:t>
            </w:r>
          </w:p>
        </w:tc>
        <w:tc>
          <w:tcPr>
            <w:tcW w:w="1217" w:type="dxa"/>
          </w:tcPr>
          <w:p w14:paraId="0EE98D2D" w14:textId="77777777" w:rsidR="009C162E" w:rsidRPr="00CA6859" w:rsidRDefault="009C162E" w:rsidP="00953331">
            <w:pPr>
              <w:jc w:val="center"/>
              <w:rPr>
                <w:lang w:val="ru-RU"/>
              </w:rPr>
            </w:pPr>
            <w:r w:rsidRPr="00CA6859">
              <w:rPr>
                <w:lang w:val="ru-RU"/>
              </w:rPr>
              <w:t>50</w:t>
            </w:r>
          </w:p>
        </w:tc>
        <w:tc>
          <w:tcPr>
            <w:tcW w:w="2529" w:type="dxa"/>
          </w:tcPr>
          <w:p w14:paraId="30D9BB45" w14:textId="77777777" w:rsidR="009C162E" w:rsidRPr="00CA6859" w:rsidRDefault="009C162E" w:rsidP="00953331">
            <w:pPr>
              <w:rPr>
                <w:rFonts w:ascii="Arial" w:hAnsi="Arial" w:cs="Arial"/>
                <w:sz w:val="20"/>
                <w:szCs w:val="20"/>
                <w:lang w:val="ru-RU"/>
              </w:rPr>
            </w:pPr>
          </w:p>
        </w:tc>
        <w:tc>
          <w:tcPr>
            <w:tcW w:w="1834" w:type="dxa"/>
          </w:tcPr>
          <w:p w14:paraId="2BF225F0" w14:textId="4F65CB86" w:rsidR="009C162E" w:rsidRPr="00CA6859" w:rsidRDefault="009C162E" w:rsidP="00953331">
            <w:pPr>
              <w:jc w:val="center"/>
              <w:rPr>
                <w:lang w:val="ru-RU"/>
              </w:rPr>
            </w:pPr>
            <w:r w:rsidRPr="00CA6859">
              <w:rPr>
                <w:lang w:val="ru-RU"/>
              </w:rPr>
              <w:t>Нет</w:t>
            </w:r>
          </w:p>
        </w:tc>
      </w:tr>
      <w:tr w:rsidR="009C162E" w:rsidRPr="00CA6859" w14:paraId="7374AFF4" w14:textId="77777777" w:rsidTr="004258D8">
        <w:tc>
          <w:tcPr>
            <w:tcW w:w="1402" w:type="dxa"/>
          </w:tcPr>
          <w:p w14:paraId="1BBA2E3B" w14:textId="77777777" w:rsidR="009C162E" w:rsidRPr="00CA6859" w:rsidRDefault="009C162E" w:rsidP="00953331">
            <w:pPr>
              <w:pStyle w:val="Header"/>
              <w:tabs>
                <w:tab w:val="clear" w:pos="4320"/>
                <w:tab w:val="clear" w:pos="8640"/>
              </w:tabs>
              <w:rPr>
                <w:lang w:val="ru-RU"/>
              </w:rPr>
            </w:pPr>
          </w:p>
        </w:tc>
        <w:tc>
          <w:tcPr>
            <w:tcW w:w="1800" w:type="dxa"/>
          </w:tcPr>
          <w:p w14:paraId="508C5374" w14:textId="77777777" w:rsidR="009C162E" w:rsidRPr="00CA6859" w:rsidRDefault="009C162E" w:rsidP="00953331">
            <w:pPr>
              <w:rPr>
                <w:lang w:val="ru-RU"/>
              </w:rPr>
            </w:pPr>
            <w:r w:rsidRPr="00CA6859">
              <w:rPr>
                <w:lang w:val="ru-RU"/>
              </w:rPr>
              <w:t>Details16</w:t>
            </w:r>
          </w:p>
        </w:tc>
        <w:tc>
          <w:tcPr>
            <w:tcW w:w="1260" w:type="dxa"/>
          </w:tcPr>
          <w:p w14:paraId="326A6C4F" w14:textId="77777777" w:rsidR="009C162E" w:rsidRPr="00CA6859" w:rsidRDefault="009C162E" w:rsidP="00953331">
            <w:pPr>
              <w:rPr>
                <w:lang w:val="ru-RU"/>
              </w:rPr>
            </w:pPr>
            <w:r w:rsidRPr="00CA6859">
              <w:rPr>
                <w:lang w:val="ru-RU"/>
              </w:rPr>
              <w:t>Character</w:t>
            </w:r>
          </w:p>
        </w:tc>
        <w:tc>
          <w:tcPr>
            <w:tcW w:w="1217" w:type="dxa"/>
          </w:tcPr>
          <w:p w14:paraId="37C9E8B8" w14:textId="77777777" w:rsidR="009C162E" w:rsidRPr="00CA6859" w:rsidRDefault="009C162E" w:rsidP="00953331">
            <w:pPr>
              <w:jc w:val="center"/>
              <w:rPr>
                <w:lang w:val="ru-RU"/>
              </w:rPr>
            </w:pPr>
            <w:r w:rsidRPr="00CA6859">
              <w:rPr>
                <w:lang w:val="ru-RU"/>
              </w:rPr>
              <w:t>50</w:t>
            </w:r>
          </w:p>
        </w:tc>
        <w:tc>
          <w:tcPr>
            <w:tcW w:w="2529" w:type="dxa"/>
          </w:tcPr>
          <w:p w14:paraId="57F1A266" w14:textId="77777777" w:rsidR="009C162E" w:rsidRPr="00CA6859" w:rsidRDefault="009C162E" w:rsidP="00953331">
            <w:pPr>
              <w:rPr>
                <w:rFonts w:ascii="Arial" w:hAnsi="Arial" w:cs="Arial"/>
                <w:sz w:val="20"/>
                <w:szCs w:val="20"/>
                <w:lang w:val="ru-RU"/>
              </w:rPr>
            </w:pPr>
          </w:p>
        </w:tc>
        <w:tc>
          <w:tcPr>
            <w:tcW w:w="1834" w:type="dxa"/>
          </w:tcPr>
          <w:p w14:paraId="6BF00ECD" w14:textId="4A4DEEF9" w:rsidR="009C162E" w:rsidRPr="00CA6859" w:rsidRDefault="009C162E" w:rsidP="00953331">
            <w:pPr>
              <w:jc w:val="center"/>
              <w:rPr>
                <w:lang w:val="ru-RU"/>
              </w:rPr>
            </w:pPr>
            <w:r w:rsidRPr="00CA6859">
              <w:rPr>
                <w:lang w:val="ru-RU"/>
              </w:rPr>
              <w:t>Нет</w:t>
            </w:r>
          </w:p>
        </w:tc>
      </w:tr>
      <w:tr w:rsidR="009C162E" w:rsidRPr="00CA6859" w14:paraId="6472FF13" w14:textId="77777777" w:rsidTr="004258D8">
        <w:tc>
          <w:tcPr>
            <w:tcW w:w="1402" w:type="dxa"/>
          </w:tcPr>
          <w:p w14:paraId="5E8F099E" w14:textId="77777777" w:rsidR="009C162E" w:rsidRPr="00CA6859" w:rsidRDefault="009C162E" w:rsidP="00953331">
            <w:pPr>
              <w:pStyle w:val="Header"/>
              <w:tabs>
                <w:tab w:val="clear" w:pos="4320"/>
                <w:tab w:val="clear" w:pos="8640"/>
              </w:tabs>
              <w:rPr>
                <w:lang w:val="ru-RU"/>
              </w:rPr>
            </w:pPr>
          </w:p>
        </w:tc>
        <w:tc>
          <w:tcPr>
            <w:tcW w:w="1800" w:type="dxa"/>
          </w:tcPr>
          <w:p w14:paraId="3070D47B" w14:textId="77777777" w:rsidR="009C162E" w:rsidRPr="00CA6859" w:rsidRDefault="009C162E" w:rsidP="00953331">
            <w:pPr>
              <w:rPr>
                <w:lang w:val="ru-RU"/>
              </w:rPr>
            </w:pPr>
            <w:r w:rsidRPr="00CA6859">
              <w:rPr>
                <w:lang w:val="ru-RU"/>
              </w:rPr>
              <w:t>Details17</w:t>
            </w:r>
          </w:p>
        </w:tc>
        <w:tc>
          <w:tcPr>
            <w:tcW w:w="1260" w:type="dxa"/>
          </w:tcPr>
          <w:p w14:paraId="7394439A" w14:textId="77777777" w:rsidR="009C162E" w:rsidRPr="00CA6859" w:rsidRDefault="009C162E" w:rsidP="00953331">
            <w:pPr>
              <w:rPr>
                <w:lang w:val="ru-RU"/>
              </w:rPr>
            </w:pPr>
            <w:r w:rsidRPr="00CA6859">
              <w:rPr>
                <w:lang w:val="ru-RU"/>
              </w:rPr>
              <w:t>Character</w:t>
            </w:r>
          </w:p>
        </w:tc>
        <w:tc>
          <w:tcPr>
            <w:tcW w:w="1217" w:type="dxa"/>
          </w:tcPr>
          <w:p w14:paraId="19F271BE" w14:textId="77777777" w:rsidR="009C162E" w:rsidRPr="00CA6859" w:rsidRDefault="009C162E" w:rsidP="00953331">
            <w:pPr>
              <w:jc w:val="center"/>
              <w:rPr>
                <w:lang w:val="ru-RU"/>
              </w:rPr>
            </w:pPr>
            <w:r w:rsidRPr="00CA6859">
              <w:rPr>
                <w:lang w:val="ru-RU"/>
              </w:rPr>
              <w:t>50</w:t>
            </w:r>
          </w:p>
        </w:tc>
        <w:tc>
          <w:tcPr>
            <w:tcW w:w="2529" w:type="dxa"/>
          </w:tcPr>
          <w:p w14:paraId="0502572D" w14:textId="77777777" w:rsidR="009C162E" w:rsidRPr="00CA6859" w:rsidRDefault="009C162E" w:rsidP="00953331">
            <w:pPr>
              <w:rPr>
                <w:rFonts w:ascii="Arial" w:hAnsi="Arial" w:cs="Arial"/>
                <w:sz w:val="20"/>
                <w:szCs w:val="20"/>
                <w:lang w:val="ru-RU"/>
              </w:rPr>
            </w:pPr>
          </w:p>
        </w:tc>
        <w:tc>
          <w:tcPr>
            <w:tcW w:w="1834" w:type="dxa"/>
          </w:tcPr>
          <w:p w14:paraId="45D701F5" w14:textId="59A29F63" w:rsidR="009C162E" w:rsidRPr="00CA6859" w:rsidRDefault="009C162E" w:rsidP="00953331">
            <w:pPr>
              <w:jc w:val="center"/>
              <w:rPr>
                <w:lang w:val="ru-RU"/>
              </w:rPr>
            </w:pPr>
            <w:r w:rsidRPr="00CA6859">
              <w:rPr>
                <w:lang w:val="ru-RU"/>
              </w:rPr>
              <w:t>Нет</w:t>
            </w:r>
          </w:p>
        </w:tc>
      </w:tr>
      <w:tr w:rsidR="009C162E" w:rsidRPr="00CA6859" w14:paraId="02D8B471" w14:textId="77777777" w:rsidTr="004258D8">
        <w:tc>
          <w:tcPr>
            <w:tcW w:w="1402" w:type="dxa"/>
          </w:tcPr>
          <w:p w14:paraId="2AB06B66" w14:textId="77777777" w:rsidR="009C162E" w:rsidRPr="00CA6859" w:rsidRDefault="009C162E" w:rsidP="00953331">
            <w:pPr>
              <w:pStyle w:val="Header"/>
              <w:tabs>
                <w:tab w:val="clear" w:pos="4320"/>
                <w:tab w:val="clear" w:pos="8640"/>
              </w:tabs>
              <w:rPr>
                <w:lang w:val="ru-RU"/>
              </w:rPr>
            </w:pPr>
          </w:p>
        </w:tc>
        <w:tc>
          <w:tcPr>
            <w:tcW w:w="1800" w:type="dxa"/>
          </w:tcPr>
          <w:p w14:paraId="4D14E652" w14:textId="77777777" w:rsidR="009C162E" w:rsidRPr="00CA6859" w:rsidRDefault="009C162E" w:rsidP="00953331">
            <w:pPr>
              <w:rPr>
                <w:lang w:val="ru-RU"/>
              </w:rPr>
            </w:pPr>
            <w:r w:rsidRPr="00CA6859">
              <w:rPr>
                <w:lang w:val="ru-RU"/>
              </w:rPr>
              <w:t>Details18</w:t>
            </w:r>
          </w:p>
        </w:tc>
        <w:tc>
          <w:tcPr>
            <w:tcW w:w="1260" w:type="dxa"/>
          </w:tcPr>
          <w:p w14:paraId="35D4AF75" w14:textId="77777777" w:rsidR="009C162E" w:rsidRPr="00CA6859" w:rsidRDefault="009C162E" w:rsidP="00953331">
            <w:pPr>
              <w:rPr>
                <w:lang w:val="ru-RU"/>
              </w:rPr>
            </w:pPr>
            <w:r w:rsidRPr="00CA6859">
              <w:rPr>
                <w:lang w:val="ru-RU"/>
              </w:rPr>
              <w:t>Character</w:t>
            </w:r>
          </w:p>
        </w:tc>
        <w:tc>
          <w:tcPr>
            <w:tcW w:w="1217" w:type="dxa"/>
          </w:tcPr>
          <w:p w14:paraId="3B5BE2E9" w14:textId="77777777" w:rsidR="009C162E" w:rsidRPr="00CA6859" w:rsidRDefault="009C162E" w:rsidP="00953331">
            <w:pPr>
              <w:jc w:val="center"/>
              <w:rPr>
                <w:lang w:val="ru-RU"/>
              </w:rPr>
            </w:pPr>
            <w:r w:rsidRPr="00CA6859">
              <w:rPr>
                <w:lang w:val="ru-RU"/>
              </w:rPr>
              <w:t>50</w:t>
            </w:r>
          </w:p>
        </w:tc>
        <w:tc>
          <w:tcPr>
            <w:tcW w:w="2529" w:type="dxa"/>
          </w:tcPr>
          <w:p w14:paraId="4F1CE274" w14:textId="77777777" w:rsidR="009C162E" w:rsidRPr="00CA6859" w:rsidRDefault="009C162E" w:rsidP="00953331">
            <w:pPr>
              <w:rPr>
                <w:rFonts w:ascii="Arial" w:hAnsi="Arial" w:cs="Arial"/>
                <w:sz w:val="20"/>
                <w:szCs w:val="20"/>
                <w:lang w:val="ru-RU"/>
              </w:rPr>
            </w:pPr>
          </w:p>
        </w:tc>
        <w:tc>
          <w:tcPr>
            <w:tcW w:w="1834" w:type="dxa"/>
          </w:tcPr>
          <w:p w14:paraId="222865DE" w14:textId="23C43DCD" w:rsidR="009C162E" w:rsidRPr="00CA6859" w:rsidRDefault="009C162E" w:rsidP="00953331">
            <w:pPr>
              <w:jc w:val="center"/>
              <w:rPr>
                <w:lang w:val="ru-RU"/>
              </w:rPr>
            </w:pPr>
            <w:r w:rsidRPr="00CA6859">
              <w:rPr>
                <w:lang w:val="ru-RU"/>
              </w:rPr>
              <w:t>Нет</w:t>
            </w:r>
          </w:p>
        </w:tc>
      </w:tr>
      <w:tr w:rsidR="009C162E" w:rsidRPr="00CA6859" w14:paraId="494E9C97" w14:textId="77777777" w:rsidTr="004258D8">
        <w:tc>
          <w:tcPr>
            <w:tcW w:w="1402" w:type="dxa"/>
          </w:tcPr>
          <w:p w14:paraId="4E8F0EC5" w14:textId="77777777" w:rsidR="009C162E" w:rsidRPr="00CA6859" w:rsidRDefault="009C162E" w:rsidP="00953331">
            <w:pPr>
              <w:pStyle w:val="Header"/>
              <w:tabs>
                <w:tab w:val="clear" w:pos="4320"/>
                <w:tab w:val="clear" w:pos="8640"/>
              </w:tabs>
              <w:rPr>
                <w:lang w:val="ru-RU"/>
              </w:rPr>
            </w:pPr>
          </w:p>
        </w:tc>
        <w:tc>
          <w:tcPr>
            <w:tcW w:w="1800" w:type="dxa"/>
          </w:tcPr>
          <w:p w14:paraId="61366C7D" w14:textId="77777777" w:rsidR="009C162E" w:rsidRPr="00CA6859" w:rsidRDefault="009C162E" w:rsidP="00953331">
            <w:pPr>
              <w:rPr>
                <w:lang w:val="ru-RU"/>
              </w:rPr>
            </w:pPr>
            <w:r w:rsidRPr="00CA6859">
              <w:rPr>
                <w:lang w:val="ru-RU"/>
              </w:rPr>
              <w:t>Details19</w:t>
            </w:r>
          </w:p>
        </w:tc>
        <w:tc>
          <w:tcPr>
            <w:tcW w:w="1260" w:type="dxa"/>
          </w:tcPr>
          <w:p w14:paraId="7FECEED8" w14:textId="77777777" w:rsidR="009C162E" w:rsidRPr="00CA6859" w:rsidRDefault="009C162E" w:rsidP="00953331">
            <w:pPr>
              <w:rPr>
                <w:lang w:val="ru-RU"/>
              </w:rPr>
            </w:pPr>
            <w:r w:rsidRPr="00CA6859">
              <w:rPr>
                <w:lang w:val="ru-RU"/>
              </w:rPr>
              <w:t>Character</w:t>
            </w:r>
          </w:p>
        </w:tc>
        <w:tc>
          <w:tcPr>
            <w:tcW w:w="1217" w:type="dxa"/>
          </w:tcPr>
          <w:p w14:paraId="3F93C2D7" w14:textId="77777777" w:rsidR="009C162E" w:rsidRPr="00CA6859" w:rsidRDefault="009C162E" w:rsidP="00953331">
            <w:pPr>
              <w:jc w:val="center"/>
              <w:rPr>
                <w:lang w:val="ru-RU"/>
              </w:rPr>
            </w:pPr>
            <w:r w:rsidRPr="00CA6859">
              <w:rPr>
                <w:lang w:val="ru-RU"/>
              </w:rPr>
              <w:t>50</w:t>
            </w:r>
          </w:p>
        </w:tc>
        <w:tc>
          <w:tcPr>
            <w:tcW w:w="2529" w:type="dxa"/>
          </w:tcPr>
          <w:p w14:paraId="22A67B03" w14:textId="77777777" w:rsidR="009C162E" w:rsidRPr="00CA6859" w:rsidRDefault="009C162E" w:rsidP="00953331">
            <w:pPr>
              <w:rPr>
                <w:rFonts w:ascii="Arial" w:hAnsi="Arial" w:cs="Arial"/>
                <w:sz w:val="20"/>
                <w:szCs w:val="20"/>
                <w:lang w:val="ru-RU"/>
              </w:rPr>
            </w:pPr>
          </w:p>
        </w:tc>
        <w:tc>
          <w:tcPr>
            <w:tcW w:w="1834" w:type="dxa"/>
          </w:tcPr>
          <w:p w14:paraId="67C9F1D0" w14:textId="65C4F6A3" w:rsidR="009C162E" w:rsidRPr="00CA6859" w:rsidRDefault="009C162E" w:rsidP="00953331">
            <w:pPr>
              <w:jc w:val="center"/>
              <w:rPr>
                <w:lang w:val="ru-RU"/>
              </w:rPr>
            </w:pPr>
            <w:r w:rsidRPr="00CA6859">
              <w:rPr>
                <w:lang w:val="ru-RU"/>
              </w:rPr>
              <w:t>Нет</w:t>
            </w:r>
          </w:p>
        </w:tc>
      </w:tr>
      <w:tr w:rsidR="009C162E" w:rsidRPr="00CA6859" w14:paraId="2F63D666" w14:textId="77777777" w:rsidTr="004258D8">
        <w:tc>
          <w:tcPr>
            <w:tcW w:w="1402" w:type="dxa"/>
          </w:tcPr>
          <w:p w14:paraId="67DA3980" w14:textId="77777777" w:rsidR="009C162E" w:rsidRPr="00CA6859" w:rsidRDefault="009C162E" w:rsidP="00953331">
            <w:pPr>
              <w:pStyle w:val="Header"/>
              <w:tabs>
                <w:tab w:val="clear" w:pos="4320"/>
                <w:tab w:val="clear" w:pos="8640"/>
              </w:tabs>
              <w:rPr>
                <w:lang w:val="ru-RU"/>
              </w:rPr>
            </w:pPr>
          </w:p>
        </w:tc>
        <w:tc>
          <w:tcPr>
            <w:tcW w:w="1800" w:type="dxa"/>
          </w:tcPr>
          <w:p w14:paraId="39DCCBE0" w14:textId="77777777" w:rsidR="009C162E" w:rsidRPr="00CA6859" w:rsidRDefault="009C162E" w:rsidP="00953331">
            <w:pPr>
              <w:rPr>
                <w:lang w:val="ru-RU"/>
              </w:rPr>
            </w:pPr>
            <w:r w:rsidRPr="00CA6859">
              <w:rPr>
                <w:lang w:val="ru-RU"/>
              </w:rPr>
              <w:t>Details20</w:t>
            </w:r>
          </w:p>
        </w:tc>
        <w:tc>
          <w:tcPr>
            <w:tcW w:w="1260" w:type="dxa"/>
          </w:tcPr>
          <w:p w14:paraId="66862B30" w14:textId="77777777" w:rsidR="009C162E" w:rsidRPr="00CA6859" w:rsidRDefault="009C162E" w:rsidP="00953331">
            <w:pPr>
              <w:rPr>
                <w:lang w:val="ru-RU"/>
              </w:rPr>
            </w:pPr>
            <w:r w:rsidRPr="00CA6859">
              <w:rPr>
                <w:lang w:val="ru-RU"/>
              </w:rPr>
              <w:t>Character</w:t>
            </w:r>
          </w:p>
        </w:tc>
        <w:tc>
          <w:tcPr>
            <w:tcW w:w="1217" w:type="dxa"/>
          </w:tcPr>
          <w:p w14:paraId="4433AFF9" w14:textId="77777777" w:rsidR="009C162E" w:rsidRPr="00CA6859" w:rsidRDefault="009C162E" w:rsidP="00953331">
            <w:pPr>
              <w:jc w:val="center"/>
              <w:rPr>
                <w:lang w:val="ru-RU"/>
              </w:rPr>
            </w:pPr>
            <w:r w:rsidRPr="00CA6859">
              <w:rPr>
                <w:lang w:val="ru-RU"/>
              </w:rPr>
              <w:t>50</w:t>
            </w:r>
          </w:p>
        </w:tc>
        <w:tc>
          <w:tcPr>
            <w:tcW w:w="2529" w:type="dxa"/>
          </w:tcPr>
          <w:p w14:paraId="0DF2ADA4" w14:textId="77777777" w:rsidR="009C162E" w:rsidRPr="00CA6859" w:rsidRDefault="009C162E" w:rsidP="00953331">
            <w:pPr>
              <w:rPr>
                <w:rFonts w:ascii="Arial" w:hAnsi="Arial" w:cs="Arial"/>
                <w:sz w:val="20"/>
                <w:szCs w:val="20"/>
                <w:lang w:val="ru-RU"/>
              </w:rPr>
            </w:pPr>
          </w:p>
        </w:tc>
        <w:tc>
          <w:tcPr>
            <w:tcW w:w="1834" w:type="dxa"/>
          </w:tcPr>
          <w:p w14:paraId="31FC1950" w14:textId="5CDC8AF2" w:rsidR="009C162E" w:rsidRPr="00CA6859" w:rsidRDefault="009C162E" w:rsidP="00953331">
            <w:pPr>
              <w:jc w:val="center"/>
              <w:rPr>
                <w:lang w:val="ru-RU"/>
              </w:rPr>
            </w:pPr>
            <w:r w:rsidRPr="00CA6859">
              <w:rPr>
                <w:lang w:val="ru-RU"/>
              </w:rPr>
              <w:t>Нет</w:t>
            </w:r>
          </w:p>
        </w:tc>
      </w:tr>
      <w:tr w:rsidR="009C162E" w:rsidRPr="00CA6859" w14:paraId="371C2878" w14:textId="77777777" w:rsidTr="004258D8">
        <w:tc>
          <w:tcPr>
            <w:tcW w:w="1402" w:type="dxa"/>
          </w:tcPr>
          <w:p w14:paraId="2424D3B5" w14:textId="77777777" w:rsidR="009C162E" w:rsidRPr="00CA6859" w:rsidRDefault="009C162E" w:rsidP="00953331">
            <w:pPr>
              <w:pStyle w:val="Header"/>
              <w:tabs>
                <w:tab w:val="clear" w:pos="4320"/>
                <w:tab w:val="clear" w:pos="8640"/>
              </w:tabs>
              <w:rPr>
                <w:lang w:val="ru-RU"/>
              </w:rPr>
            </w:pPr>
          </w:p>
        </w:tc>
        <w:tc>
          <w:tcPr>
            <w:tcW w:w="1800" w:type="dxa"/>
          </w:tcPr>
          <w:p w14:paraId="33DA99A0" w14:textId="77777777" w:rsidR="009C162E" w:rsidRPr="00CA6859" w:rsidRDefault="009C162E" w:rsidP="00953331">
            <w:pPr>
              <w:rPr>
                <w:lang w:val="ru-RU"/>
              </w:rPr>
            </w:pPr>
            <w:r w:rsidRPr="00CA6859">
              <w:rPr>
                <w:lang w:val="ru-RU"/>
              </w:rPr>
              <w:t>DTLM</w:t>
            </w:r>
          </w:p>
        </w:tc>
        <w:tc>
          <w:tcPr>
            <w:tcW w:w="1260" w:type="dxa"/>
          </w:tcPr>
          <w:p w14:paraId="644464EA" w14:textId="77777777" w:rsidR="009C162E" w:rsidRPr="00CA6859" w:rsidRDefault="009C162E" w:rsidP="00953331">
            <w:pPr>
              <w:rPr>
                <w:lang w:val="ru-RU"/>
              </w:rPr>
            </w:pPr>
            <w:r w:rsidRPr="00CA6859">
              <w:rPr>
                <w:lang w:val="ru-RU"/>
              </w:rPr>
              <w:t>Character</w:t>
            </w:r>
          </w:p>
        </w:tc>
        <w:tc>
          <w:tcPr>
            <w:tcW w:w="1217" w:type="dxa"/>
          </w:tcPr>
          <w:p w14:paraId="2EE06463" w14:textId="77777777" w:rsidR="009C162E" w:rsidRPr="00CA6859" w:rsidRDefault="009C162E" w:rsidP="00953331">
            <w:pPr>
              <w:jc w:val="center"/>
              <w:rPr>
                <w:lang w:val="ru-RU"/>
              </w:rPr>
            </w:pPr>
            <w:r w:rsidRPr="00CA6859">
              <w:rPr>
                <w:lang w:val="ru-RU"/>
              </w:rPr>
              <w:t>14</w:t>
            </w:r>
          </w:p>
        </w:tc>
        <w:tc>
          <w:tcPr>
            <w:tcW w:w="2529" w:type="dxa"/>
          </w:tcPr>
          <w:p w14:paraId="56A93D26" w14:textId="77777777" w:rsidR="009C162E" w:rsidRPr="00CA6859" w:rsidRDefault="009C162E" w:rsidP="009C162E">
            <w:pPr>
              <w:rPr>
                <w:lang w:val="ru-RU"/>
              </w:rPr>
            </w:pPr>
            <w:r w:rsidRPr="00CA6859">
              <w:rPr>
                <w:lang w:val="ru-RU"/>
              </w:rPr>
              <w:t xml:space="preserve">Дата и время модификации записи. </w:t>
            </w:r>
          </w:p>
          <w:p w14:paraId="30B5F7E4" w14:textId="410B54CA" w:rsidR="009C162E" w:rsidRPr="00CA6859" w:rsidRDefault="009C162E" w:rsidP="009C162E">
            <w:pPr>
              <w:rPr>
                <w:lang w:val="ru-RU"/>
              </w:rPr>
            </w:pPr>
            <w:r w:rsidRPr="00CA6859">
              <w:rPr>
                <w:lang w:val="ru-RU"/>
              </w:rPr>
              <w:t>Формат:</w:t>
            </w:r>
          </w:p>
          <w:p w14:paraId="2300557A" w14:textId="4FF3BA6C" w:rsidR="009C162E" w:rsidRPr="00CA6859" w:rsidRDefault="009C162E" w:rsidP="009C162E">
            <w:pPr>
              <w:rPr>
                <w:rFonts w:ascii="Arial" w:hAnsi="Arial" w:cs="Arial"/>
                <w:sz w:val="20"/>
                <w:szCs w:val="20"/>
                <w:lang w:val="ru-RU"/>
              </w:rPr>
            </w:pPr>
            <w:r w:rsidRPr="00CA6859">
              <w:rPr>
                <w:lang w:val="ru-RU"/>
              </w:rPr>
              <w:t>“YYYYMMDD HH:MM”</w:t>
            </w:r>
          </w:p>
        </w:tc>
        <w:tc>
          <w:tcPr>
            <w:tcW w:w="1834" w:type="dxa"/>
          </w:tcPr>
          <w:p w14:paraId="5EDBF393" w14:textId="429B04E1" w:rsidR="009C162E" w:rsidRPr="00CA6859" w:rsidRDefault="009C162E" w:rsidP="00953331">
            <w:pPr>
              <w:jc w:val="center"/>
              <w:rPr>
                <w:lang w:val="ru-RU"/>
              </w:rPr>
            </w:pPr>
            <w:r w:rsidRPr="00CA6859">
              <w:rPr>
                <w:lang w:val="ru-RU"/>
              </w:rPr>
              <w:t>Да</w:t>
            </w:r>
          </w:p>
        </w:tc>
      </w:tr>
      <w:tr w:rsidR="00DC1CA0" w:rsidRPr="00CA6859" w14:paraId="5B90009F" w14:textId="77777777" w:rsidTr="004258D8">
        <w:tc>
          <w:tcPr>
            <w:tcW w:w="1402" w:type="dxa"/>
          </w:tcPr>
          <w:p w14:paraId="53841CF7" w14:textId="4363300F" w:rsidR="00DC1CA0" w:rsidRPr="00CA6859" w:rsidRDefault="00DC1CA0" w:rsidP="00953331">
            <w:pPr>
              <w:pStyle w:val="Header"/>
              <w:tabs>
                <w:tab w:val="clear" w:pos="4320"/>
                <w:tab w:val="clear" w:pos="8640"/>
              </w:tabs>
              <w:rPr>
                <w:lang w:val="ru-RU"/>
              </w:rPr>
            </w:pPr>
            <w:r w:rsidRPr="00CA6859">
              <w:rPr>
                <w:lang w:val="ru-RU"/>
              </w:rPr>
              <w:t>FK</w:t>
            </w:r>
          </w:p>
        </w:tc>
        <w:tc>
          <w:tcPr>
            <w:tcW w:w="1800" w:type="dxa"/>
          </w:tcPr>
          <w:p w14:paraId="0E580467" w14:textId="3777DF6E" w:rsidR="00DC1CA0" w:rsidRPr="000F22DA" w:rsidRDefault="00DC1CA0" w:rsidP="00953331">
            <w:pPr>
              <w:rPr>
                <w:lang w:val="en-US"/>
              </w:rPr>
            </w:pPr>
            <w:r>
              <w:rPr>
                <w:lang w:val="en-US"/>
              </w:rPr>
              <w:t>CUST_ID</w:t>
            </w:r>
          </w:p>
        </w:tc>
        <w:tc>
          <w:tcPr>
            <w:tcW w:w="1260" w:type="dxa"/>
          </w:tcPr>
          <w:p w14:paraId="61ADA0A2" w14:textId="56407D8A" w:rsidR="00DC1CA0" w:rsidRPr="00CA6859" w:rsidRDefault="00DC1CA0" w:rsidP="00953331">
            <w:pPr>
              <w:rPr>
                <w:lang w:val="ru-RU"/>
              </w:rPr>
            </w:pPr>
            <w:r w:rsidRPr="00CA6859">
              <w:rPr>
                <w:lang w:val="ru-RU"/>
              </w:rPr>
              <w:t>Numeric</w:t>
            </w:r>
          </w:p>
        </w:tc>
        <w:tc>
          <w:tcPr>
            <w:tcW w:w="1217" w:type="dxa"/>
          </w:tcPr>
          <w:p w14:paraId="5CF8500D" w14:textId="08A5CE83" w:rsidR="00DC1CA0" w:rsidRPr="000F22DA" w:rsidRDefault="00DC1CA0" w:rsidP="00953331">
            <w:pPr>
              <w:jc w:val="center"/>
              <w:rPr>
                <w:lang w:val="en-US"/>
              </w:rPr>
            </w:pPr>
            <w:r>
              <w:rPr>
                <w:lang w:val="en-US"/>
              </w:rPr>
              <w:t>11</w:t>
            </w:r>
          </w:p>
        </w:tc>
        <w:tc>
          <w:tcPr>
            <w:tcW w:w="2529" w:type="dxa"/>
          </w:tcPr>
          <w:p w14:paraId="3D23DD76" w14:textId="0092E39B" w:rsidR="00DC1CA0" w:rsidRPr="00DC1CA0" w:rsidRDefault="00DC1CA0" w:rsidP="009C162E">
            <w:pPr>
              <w:rPr>
                <w:lang w:val="ru-RU"/>
              </w:rPr>
            </w:pPr>
            <w:r>
              <w:rPr>
                <w:lang w:val="ru-RU"/>
              </w:rPr>
              <w:t>Идентификатор точки синхронизации</w:t>
            </w:r>
          </w:p>
        </w:tc>
        <w:tc>
          <w:tcPr>
            <w:tcW w:w="1834" w:type="dxa"/>
          </w:tcPr>
          <w:p w14:paraId="23F3D06F" w14:textId="27945523" w:rsidR="00DC1CA0" w:rsidRPr="00CA6859" w:rsidRDefault="00DC1CA0" w:rsidP="00953331">
            <w:pPr>
              <w:jc w:val="center"/>
              <w:rPr>
                <w:lang w:val="ru-RU"/>
              </w:rPr>
            </w:pPr>
            <w:r w:rsidRPr="00CA6859">
              <w:rPr>
                <w:lang w:val="ru-RU"/>
              </w:rPr>
              <w:t>Да</w:t>
            </w:r>
          </w:p>
        </w:tc>
      </w:tr>
      <w:tr w:rsidR="00D032EB" w:rsidRPr="00CA6859" w14:paraId="14DFFCB8" w14:textId="77777777" w:rsidTr="004258D8">
        <w:tc>
          <w:tcPr>
            <w:tcW w:w="1402" w:type="dxa"/>
          </w:tcPr>
          <w:p w14:paraId="1EDA0FC5" w14:textId="77777777" w:rsidR="00D032EB" w:rsidRPr="00CA6859" w:rsidRDefault="00D032EB" w:rsidP="00953331">
            <w:pPr>
              <w:pStyle w:val="Header"/>
              <w:tabs>
                <w:tab w:val="clear" w:pos="4320"/>
                <w:tab w:val="clear" w:pos="8640"/>
              </w:tabs>
              <w:rPr>
                <w:lang w:val="ru-RU"/>
              </w:rPr>
            </w:pPr>
          </w:p>
        </w:tc>
        <w:tc>
          <w:tcPr>
            <w:tcW w:w="1800" w:type="dxa"/>
          </w:tcPr>
          <w:p w14:paraId="2E9BCAEA" w14:textId="3ACD6585" w:rsidR="00D032EB" w:rsidRDefault="00D032EB" w:rsidP="00953331">
            <w:pPr>
              <w:rPr>
                <w:lang w:val="en-US"/>
              </w:rPr>
            </w:pPr>
            <w:r w:rsidRPr="00D032EB">
              <w:rPr>
                <w:lang w:val="en-US"/>
              </w:rPr>
              <w:t>D_OVERDUE</w:t>
            </w:r>
          </w:p>
        </w:tc>
        <w:tc>
          <w:tcPr>
            <w:tcW w:w="1260" w:type="dxa"/>
          </w:tcPr>
          <w:p w14:paraId="29C43E63" w14:textId="05FE54CA" w:rsidR="00D032EB" w:rsidRPr="00CA6859" w:rsidRDefault="00D032EB" w:rsidP="00953331">
            <w:pPr>
              <w:rPr>
                <w:lang w:val="ru-RU"/>
              </w:rPr>
            </w:pPr>
            <w:r w:rsidRPr="00CA6859">
              <w:rPr>
                <w:lang w:val="ru-RU"/>
              </w:rPr>
              <w:t>Numeric</w:t>
            </w:r>
          </w:p>
        </w:tc>
        <w:tc>
          <w:tcPr>
            <w:tcW w:w="1217" w:type="dxa"/>
          </w:tcPr>
          <w:p w14:paraId="689A2B76" w14:textId="78BFB635" w:rsidR="00D032EB" w:rsidRDefault="00D032EB" w:rsidP="00192C49">
            <w:pPr>
              <w:jc w:val="center"/>
              <w:rPr>
                <w:lang w:val="en-US"/>
              </w:rPr>
            </w:pPr>
            <w:r>
              <w:rPr>
                <w:lang w:val="en-US"/>
              </w:rPr>
              <w:t>1</w:t>
            </w:r>
            <w:r w:rsidR="00192C49">
              <w:rPr>
                <w:lang w:val="en-US"/>
              </w:rPr>
              <w:t>9</w:t>
            </w:r>
            <w:r>
              <w:rPr>
                <w:lang w:val="en-US"/>
              </w:rPr>
              <w:t>,2</w:t>
            </w:r>
          </w:p>
        </w:tc>
        <w:tc>
          <w:tcPr>
            <w:tcW w:w="2529" w:type="dxa"/>
          </w:tcPr>
          <w:p w14:paraId="7D82435A" w14:textId="655A14CC" w:rsidR="00D032EB" w:rsidRDefault="00D032EB" w:rsidP="009C162E">
            <w:pPr>
              <w:rPr>
                <w:lang w:val="ru-RU"/>
              </w:rPr>
            </w:pPr>
            <w:r w:rsidRPr="00D032EB">
              <w:rPr>
                <w:lang w:val="ru-RU"/>
              </w:rPr>
              <w:t>Просроченная задолженность, cумма</w:t>
            </w:r>
          </w:p>
        </w:tc>
        <w:tc>
          <w:tcPr>
            <w:tcW w:w="1834" w:type="dxa"/>
          </w:tcPr>
          <w:p w14:paraId="095ECCB5" w14:textId="7CF8134F" w:rsidR="00D032EB" w:rsidRPr="00CA6859" w:rsidRDefault="00D032EB" w:rsidP="00953331">
            <w:pPr>
              <w:jc w:val="center"/>
              <w:rPr>
                <w:lang w:val="ru-RU"/>
              </w:rPr>
            </w:pPr>
            <w:r w:rsidRPr="00CA6859">
              <w:rPr>
                <w:lang w:val="ru-RU"/>
              </w:rPr>
              <w:t>Нет</w:t>
            </w:r>
          </w:p>
        </w:tc>
      </w:tr>
      <w:tr w:rsidR="00D032EB" w:rsidRPr="00CA6859" w14:paraId="5F4EA073" w14:textId="77777777" w:rsidTr="004258D8">
        <w:tc>
          <w:tcPr>
            <w:tcW w:w="1402" w:type="dxa"/>
          </w:tcPr>
          <w:p w14:paraId="038361A4" w14:textId="77777777" w:rsidR="00D032EB" w:rsidRPr="00CA6859" w:rsidRDefault="00D032EB" w:rsidP="00953331">
            <w:pPr>
              <w:pStyle w:val="Header"/>
              <w:tabs>
                <w:tab w:val="clear" w:pos="4320"/>
                <w:tab w:val="clear" w:pos="8640"/>
              </w:tabs>
              <w:rPr>
                <w:lang w:val="ru-RU"/>
              </w:rPr>
            </w:pPr>
          </w:p>
        </w:tc>
        <w:tc>
          <w:tcPr>
            <w:tcW w:w="1800" w:type="dxa"/>
          </w:tcPr>
          <w:p w14:paraId="62459223" w14:textId="0FA337AE" w:rsidR="00D032EB" w:rsidRDefault="00D032EB" w:rsidP="00953331">
            <w:pPr>
              <w:rPr>
                <w:lang w:val="en-US"/>
              </w:rPr>
            </w:pPr>
            <w:r w:rsidRPr="00D032EB">
              <w:rPr>
                <w:lang w:val="en-US"/>
              </w:rPr>
              <w:t>D_OV_DELAY</w:t>
            </w:r>
          </w:p>
        </w:tc>
        <w:tc>
          <w:tcPr>
            <w:tcW w:w="1260" w:type="dxa"/>
          </w:tcPr>
          <w:p w14:paraId="22044672" w14:textId="133458BA" w:rsidR="00D032EB" w:rsidRPr="00D032EB" w:rsidRDefault="00192C49" w:rsidP="00953331">
            <w:pPr>
              <w:rPr>
                <w:lang w:val="en-US"/>
              </w:rPr>
            </w:pPr>
            <w:r w:rsidRPr="00CA6859">
              <w:rPr>
                <w:lang w:val="ru-RU"/>
              </w:rPr>
              <w:t>Numeric</w:t>
            </w:r>
          </w:p>
        </w:tc>
        <w:tc>
          <w:tcPr>
            <w:tcW w:w="1217" w:type="dxa"/>
          </w:tcPr>
          <w:p w14:paraId="190F5550" w14:textId="749E297C" w:rsidR="00D032EB" w:rsidRDefault="00192C49" w:rsidP="00953331">
            <w:pPr>
              <w:jc w:val="center"/>
              <w:rPr>
                <w:lang w:val="en-US"/>
              </w:rPr>
            </w:pPr>
            <w:r>
              <w:rPr>
                <w:lang w:val="en-US"/>
              </w:rPr>
              <w:t>11</w:t>
            </w:r>
          </w:p>
        </w:tc>
        <w:tc>
          <w:tcPr>
            <w:tcW w:w="2529" w:type="dxa"/>
          </w:tcPr>
          <w:p w14:paraId="7C48A5FE" w14:textId="61D0B408" w:rsidR="00D032EB" w:rsidRDefault="00D032EB" w:rsidP="009C162E">
            <w:pPr>
              <w:rPr>
                <w:lang w:val="ru-RU"/>
              </w:rPr>
            </w:pPr>
            <w:r w:rsidRPr="00D032EB">
              <w:rPr>
                <w:lang w:val="ru-RU"/>
              </w:rPr>
              <w:t>Просроченная задолженность, дней</w:t>
            </w:r>
          </w:p>
        </w:tc>
        <w:tc>
          <w:tcPr>
            <w:tcW w:w="1834" w:type="dxa"/>
          </w:tcPr>
          <w:p w14:paraId="0A14E981" w14:textId="5409A5C6" w:rsidR="00D032EB" w:rsidRPr="00CA6859" w:rsidRDefault="00D032EB" w:rsidP="00953331">
            <w:pPr>
              <w:jc w:val="center"/>
              <w:rPr>
                <w:lang w:val="ru-RU"/>
              </w:rPr>
            </w:pPr>
            <w:r w:rsidRPr="00CA6859">
              <w:rPr>
                <w:lang w:val="ru-RU"/>
              </w:rPr>
              <w:t>Нет</w:t>
            </w:r>
          </w:p>
        </w:tc>
      </w:tr>
      <w:tr w:rsidR="00D032EB" w:rsidRPr="00CA6859" w14:paraId="1AB084B0" w14:textId="77777777" w:rsidTr="004258D8">
        <w:tc>
          <w:tcPr>
            <w:tcW w:w="1402" w:type="dxa"/>
          </w:tcPr>
          <w:p w14:paraId="1B31F133" w14:textId="77777777" w:rsidR="00D032EB" w:rsidRPr="00CA6859" w:rsidRDefault="00D032EB" w:rsidP="00953331">
            <w:pPr>
              <w:pStyle w:val="Header"/>
              <w:tabs>
                <w:tab w:val="clear" w:pos="4320"/>
                <w:tab w:val="clear" w:pos="8640"/>
              </w:tabs>
              <w:rPr>
                <w:lang w:val="ru-RU"/>
              </w:rPr>
            </w:pPr>
          </w:p>
        </w:tc>
        <w:tc>
          <w:tcPr>
            <w:tcW w:w="1800" w:type="dxa"/>
          </w:tcPr>
          <w:p w14:paraId="65FEF975" w14:textId="4EDDF725" w:rsidR="00D032EB" w:rsidRPr="00D032EB" w:rsidRDefault="00D032EB" w:rsidP="00953331">
            <w:pPr>
              <w:rPr>
                <w:lang w:val="en-US"/>
              </w:rPr>
            </w:pPr>
            <w:r w:rsidRPr="00D032EB">
              <w:rPr>
                <w:lang w:val="en-US"/>
              </w:rPr>
              <w:t>MAXDELAY</w:t>
            </w:r>
          </w:p>
        </w:tc>
        <w:tc>
          <w:tcPr>
            <w:tcW w:w="1260" w:type="dxa"/>
          </w:tcPr>
          <w:p w14:paraId="01B4E5BC" w14:textId="5E47CD32" w:rsidR="00D032EB" w:rsidRPr="00CA6859" w:rsidRDefault="00192C49" w:rsidP="00953331">
            <w:pPr>
              <w:rPr>
                <w:lang w:val="ru-RU"/>
              </w:rPr>
            </w:pPr>
            <w:r w:rsidRPr="00CA6859">
              <w:rPr>
                <w:lang w:val="ru-RU"/>
              </w:rPr>
              <w:t>Numeric</w:t>
            </w:r>
          </w:p>
        </w:tc>
        <w:tc>
          <w:tcPr>
            <w:tcW w:w="1217" w:type="dxa"/>
          </w:tcPr>
          <w:p w14:paraId="13DE03D0" w14:textId="11BED3F6" w:rsidR="00D032EB" w:rsidRDefault="00192C49" w:rsidP="00953331">
            <w:pPr>
              <w:jc w:val="center"/>
              <w:rPr>
                <w:lang w:val="en-US"/>
              </w:rPr>
            </w:pPr>
            <w:r>
              <w:rPr>
                <w:lang w:val="en-US"/>
              </w:rPr>
              <w:t>11</w:t>
            </w:r>
          </w:p>
        </w:tc>
        <w:tc>
          <w:tcPr>
            <w:tcW w:w="2529" w:type="dxa"/>
          </w:tcPr>
          <w:p w14:paraId="474503FA" w14:textId="5608846B" w:rsidR="00D032EB" w:rsidRDefault="00D032EB" w:rsidP="009C162E">
            <w:pPr>
              <w:rPr>
                <w:lang w:val="ru-RU"/>
              </w:rPr>
            </w:pPr>
            <w:r w:rsidRPr="00D032EB">
              <w:rPr>
                <w:lang w:val="ru-RU"/>
              </w:rPr>
              <w:t>Отсрочка, дней</w:t>
            </w:r>
          </w:p>
        </w:tc>
        <w:tc>
          <w:tcPr>
            <w:tcW w:w="1834" w:type="dxa"/>
          </w:tcPr>
          <w:p w14:paraId="3DB66E41" w14:textId="11298250" w:rsidR="00D032EB" w:rsidRPr="00CA6859" w:rsidRDefault="00D032EB" w:rsidP="00953331">
            <w:pPr>
              <w:jc w:val="center"/>
              <w:rPr>
                <w:lang w:val="ru-RU"/>
              </w:rPr>
            </w:pPr>
            <w:r w:rsidRPr="00CA6859">
              <w:rPr>
                <w:lang w:val="ru-RU"/>
              </w:rPr>
              <w:t>Нет</w:t>
            </w:r>
          </w:p>
        </w:tc>
      </w:tr>
    </w:tbl>
    <w:p w14:paraId="6BBB2939" w14:textId="492BF8FE" w:rsidR="00424961" w:rsidRPr="00CA6859" w:rsidRDefault="002472C1" w:rsidP="00C03670">
      <w:pPr>
        <w:spacing w:before="200" w:after="200"/>
        <w:ind w:left="720"/>
        <w:jc w:val="both"/>
        <w:rPr>
          <w:b/>
          <w:lang w:val="ru-RU"/>
        </w:rPr>
      </w:pPr>
      <w:bookmarkStart w:id="8" w:name="_Toc356571370"/>
      <w:r w:rsidRPr="00CA6859">
        <w:rPr>
          <w:b/>
          <w:lang w:val="ru-RU"/>
        </w:rPr>
        <w:t>ARDEBDET.DBF</w:t>
      </w:r>
    </w:p>
    <w:p w14:paraId="773E8A33" w14:textId="7E4C25CC" w:rsidR="007347D8" w:rsidRPr="003A57FD" w:rsidRDefault="007347D8" w:rsidP="003A57FD">
      <w:pPr>
        <w:pStyle w:val="Style3"/>
        <w:numPr>
          <w:ilvl w:val="0"/>
          <w:numId w:val="23"/>
        </w:numPr>
        <w:rPr>
          <w:lang w:val="ru-RU"/>
        </w:rPr>
      </w:pPr>
      <w:r w:rsidRPr="003A57FD">
        <w:rPr>
          <w:lang w:val="ru-RU"/>
        </w:rPr>
        <w:t>Ключевыми полями для импорта деталей архивных долгов является InvoiceNo, DEBTDATE, DEBTYPCODE.</w:t>
      </w:r>
    </w:p>
    <w:p w14:paraId="3548B7E5" w14:textId="6DBB857E" w:rsidR="007347D8" w:rsidRPr="003A57FD" w:rsidRDefault="007347D8" w:rsidP="003A57FD">
      <w:pPr>
        <w:pStyle w:val="Style3"/>
        <w:numPr>
          <w:ilvl w:val="0"/>
          <w:numId w:val="23"/>
        </w:numPr>
        <w:rPr>
          <w:lang w:val="ru-RU"/>
        </w:rPr>
      </w:pPr>
      <w:r w:rsidRPr="003A57FD">
        <w:rPr>
          <w:lang w:val="ru-RU"/>
        </w:rPr>
        <w:t>Записи детальной информации об архивных долгах, для которых не найдено соответствующий мастер-запись (OL_Code, DEBTDATE) в таблице ARDEBTS.DBF, не импортируются с соответствующим сообщением в протоколе.</w:t>
      </w:r>
    </w:p>
    <w:p w14:paraId="177BD19C" w14:textId="1FF5DB3E" w:rsidR="007347D8" w:rsidRPr="003A57FD" w:rsidRDefault="007347D8" w:rsidP="003A57FD">
      <w:pPr>
        <w:pStyle w:val="Style3"/>
        <w:numPr>
          <w:ilvl w:val="0"/>
          <w:numId w:val="23"/>
        </w:numPr>
        <w:rPr>
          <w:lang w:val="ru-RU"/>
        </w:rPr>
      </w:pPr>
      <w:r w:rsidRPr="003A57FD">
        <w:rPr>
          <w:lang w:val="ru-RU"/>
        </w:rPr>
        <w:t xml:space="preserve">При импорте DBF файлов, содержащих </w:t>
      </w:r>
      <w:r w:rsidR="000E7242" w:rsidRPr="003A57FD">
        <w:rPr>
          <w:lang w:val="ru-RU"/>
        </w:rPr>
        <w:t>продублированы</w:t>
      </w:r>
      <w:r w:rsidRPr="003A57FD">
        <w:rPr>
          <w:lang w:val="ru-RU"/>
        </w:rPr>
        <w:t xml:space="preserve"> записи по InvoiceNo, DEBTYPCODE, они пропускаются с соответствующим сообщением в протоколе.</w:t>
      </w:r>
    </w:p>
    <w:p w14:paraId="33E95BB7" w14:textId="00BE261B" w:rsidR="007347D8" w:rsidRPr="00CA6859" w:rsidRDefault="007347D8" w:rsidP="003A57FD">
      <w:pPr>
        <w:pStyle w:val="Style3"/>
        <w:rPr>
          <w:lang w:val="ru-RU"/>
        </w:rPr>
      </w:pPr>
      <w:r w:rsidRPr="00CA6859">
        <w:rPr>
          <w:lang w:val="ru-RU"/>
        </w:rPr>
        <w:t xml:space="preserve">При импорте DBF файлов, содержащих продублированы записи по InvoiceNo, DEBTYPCODE, они пропускаются с соответствующим сообщением в протоколе. </w:t>
      </w:r>
    </w:p>
    <w:p w14:paraId="1A705433" w14:textId="3EA75245" w:rsidR="007347D8" w:rsidRPr="00CA6859" w:rsidRDefault="007347D8" w:rsidP="003A57FD">
      <w:pPr>
        <w:pStyle w:val="Style3"/>
        <w:rPr>
          <w:lang w:val="ru-RU"/>
        </w:rPr>
      </w:pPr>
      <w:r w:rsidRPr="00CA6859">
        <w:rPr>
          <w:lang w:val="ru-RU"/>
        </w:rPr>
        <w:t xml:space="preserve">Если статус (STATUS) записи, который импортируется НЕ 2-Активный и не 9-Неактивный, то запись пропускается с соответствующим сообщением в протоколе. </w:t>
      </w:r>
    </w:p>
    <w:p w14:paraId="7DDDEAC9" w14:textId="49EEE021" w:rsidR="007347D8" w:rsidRPr="00CA6859" w:rsidRDefault="007347D8" w:rsidP="003A57FD">
      <w:pPr>
        <w:pStyle w:val="Style3"/>
        <w:rPr>
          <w:lang w:val="ru-RU"/>
        </w:rPr>
      </w:pPr>
      <w:r w:rsidRPr="00CA6859">
        <w:rPr>
          <w:lang w:val="ru-RU"/>
        </w:rPr>
        <w:t>При импорте изымаются детали архивных долгов, которые отсутствуют в DBF файлах, или имеют статус 9 или пропускаются по определенной причине (некорректно заданные ключевые поля).</w:t>
      </w:r>
    </w:p>
    <w:p w14:paraId="4D483B80" w14:textId="6A4C7573" w:rsidR="007347D8" w:rsidRPr="00CA6859" w:rsidRDefault="007347D8" w:rsidP="003A57FD">
      <w:pPr>
        <w:pStyle w:val="Style3"/>
        <w:rPr>
          <w:lang w:val="ru-RU"/>
        </w:rPr>
      </w:pPr>
      <w:r w:rsidRPr="00CA6859">
        <w:rPr>
          <w:lang w:val="ru-RU"/>
        </w:rPr>
        <w:t xml:space="preserve">Максимально допустимое значение в поле DEBT = 9999999999999.99. </w:t>
      </w:r>
    </w:p>
    <w:p w14:paraId="671F8041" w14:textId="3B48E153" w:rsidR="007347D8" w:rsidRPr="00CA6859" w:rsidRDefault="007347D8" w:rsidP="003A57FD">
      <w:pPr>
        <w:pStyle w:val="Style3"/>
        <w:rPr>
          <w:lang w:val="ru-RU"/>
        </w:rPr>
      </w:pPr>
      <w:r w:rsidRPr="00CA6859">
        <w:rPr>
          <w:lang w:val="ru-RU"/>
        </w:rPr>
        <w:t xml:space="preserve">Максимально допустимое значение в поле QTY = 9999999999.999. </w:t>
      </w:r>
    </w:p>
    <w:p w14:paraId="3E8826E3" w14:textId="4E045501" w:rsidR="007347D8" w:rsidRPr="00CA6859" w:rsidRDefault="007347D8" w:rsidP="003A57FD">
      <w:pPr>
        <w:pStyle w:val="Style3"/>
        <w:rPr>
          <w:lang w:val="ru-RU"/>
        </w:rPr>
      </w:pPr>
      <w:r w:rsidRPr="00CA6859">
        <w:rPr>
          <w:lang w:val="ru-RU"/>
        </w:rPr>
        <w:t xml:space="preserve">Максимально допустимое значение в поле D_OVERDUE = 9999999999999.99. </w:t>
      </w:r>
    </w:p>
    <w:p w14:paraId="58043626" w14:textId="625F8279" w:rsidR="007347D8" w:rsidRPr="00CA6859" w:rsidRDefault="007347D8" w:rsidP="003A57FD">
      <w:pPr>
        <w:pStyle w:val="Style3"/>
        <w:rPr>
          <w:lang w:val="ru-RU"/>
        </w:rPr>
      </w:pPr>
      <w:r w:rsidRPr="00CA6859">
        <w:rPr>
          <w:lang w:val="ru-RU"/>
        </w:rPr>
        <w:t>В случае, когда сумма по деталям архивного долга превышает разрядность tblOutletDebt.Debts 9999999999999.99, детали архивного долга пропускаются, но шапка долга импортируется.</w:t>
      </w:r>
    </w:p>
    <w:p w14:paraId="1F49ECD5" w14:textId="214ADF19" w:rsidR="007347D8" w:rsidRPr="00CA6859" w:rsidRDefault="007347D8" w:rsidP="003A57FD">
      <w:pPr>
        <w:pStyle w:val="Style3"/>
        <w:rPr>
          <w:lang w:val="ru-RU"/>
        </w:rPr>
      </w:pPr>
      <w:r w:rsidRPr="00CA6859">
        <w:rPr>
          <w:lang w:val="ru-RU"/>
        </w:rPr>
        <w:t xml:space="preserve">В случае если импортируются архивные долги без деталей, детали архивного долга исключаются из БД. </w:t>
      </w:r>
    </w:p>
    <w:p w14:paraId="30D62B49" w14:textId="1F9E0837" w:rsidR="007347D8" w:rsidRPr="00CA6859" w:rsidRDefault="007347D8" w:rsidP="003A57FD">
      <w:pPr>
        <w:pStyle w:val="Style3"/>
        <w:rPr>
          <w:lang w:val="ru-RU"/>
        </w:rPr>
      </w:pPr>
      <w:r w:rsidRPr="00CA6859">
        <w:rPr>
          <w:lang w:val="ru-RU"/>
        </w:rPr>
        <w:t xml:space="preserve">Если при импорте, значению поля MERCH_ID с DBF файла система не находит соответствия в БД таблицы Оргструктуры (tblOrganizationalStructure.OrgStructureOldId) уровня Торговый представитель, то </w:t>
      </w:r>
      <w:r w:rsidRPr="00CA6859">
        <w:rPr>
          <w:lang w:val="ru-RU"/>
        </w:rPr>
        <w:lastRenderedPageBreak/>
        <w:t>такая запись импортируется со значением NULL в поле tblOutletDebtsDetails.Merch_id с соответствующим сообщением в протоколе.</w:t>
      </w:r>
    </w:p>
    <w:p w14:paraId="0878FB21" w14:textId="67B940D9" w:rsidR="00424961" w:rsidRPr="00CA6859" w:rsidRDefault="007347D8" w:rsidP="000E3113">
      <w:pPr>
        <w:spacing w:before="200"/>
        <w:ind w:left="720"/>
        <w:rPr>
          <w:b/>
          <w:lang w:val="ru-RU"/>
        </w:rPr>
      </w:pPr>
      <w:r w:rsidRPr="00CA6859">
        <w:rPr>
          <w:b/>
          <w:lang w:val="ru-RU"/>
        </w:rPr>
        <w:t>Особенности импорта в зависимости от опций</w:t>
      </w:r>
    </w:p>
    <w:p w14:paraId="2446DD75" w14:textId="706F3878" w:rsidR="00424961" w:rsidRPr="00CA6859" w:rsidRDefault="00424961" w:rsidP="000E3113">
      <w:pPr>
        <w:spacing w:before="200" w:after="200"/>
        <w:ind w:left="720"/>
        <w:jc w:val="both"/>
        <w:rPr>
          <w:i/>
          <w:lang w:val="ru-RU"/>
        </w:rPr>
      </w:pPr>
      <w:r w:rsidRPr="00CA6859">
        <w:rPr>
          <w:i/>
          <w:lang w:val="ru-RU"/>
        </w:rPr>
        <w:t xml:space="preserve">10058 - </w:t>
      </w:r>
      <w:r w:rsidR="007347D8" w:rsidRPr="00CA6859">
        <w:rPr>
          <w:i/>
          <w:lang w:val="ru-RU"/>
        </w:rPr>
        <w:t>Импортировать</w:t>
      </w:r>
      <w:r w:rsidRPr="00CA6859">
        <w:rPr>
          <w:i/>
          <w:lang w:val="ru-RU"/>
        </w:rPr>
        <w:t xml:space="preserve"> ARDEBDET.DBF</w:t>
      </w:r>
    </w:p>
    <w:p w14:paraId="2517DC30" w14:textId="28D0B2CA" w:rsidR="00424961" w:rsidRPr="00CA6859" w:rsidRDefault="007347D8" w:rsidP="00424961">
      <w:pPr>
        <w:ind w:left="720" w:firstLine="360"/>
        <w:jc w:val="both"/>
        <w:rPr>
          <w:noProof/>
          <w:lang w:val="ru-RU"/>
        </w:rPr>
      </w:pPr>
      <w:r w:rsidRPr="00CA6859">
        <w:rPr>
          <w:noProof/>
          <w:lang w:val="ru-RU"/>
        </w:rPr>
        <w:t>Функциональность опционального включения детальной информации об архивных долгах работает следующим образом:</w:t>
      </w:r>
    </w:p>
    <w:p w14:paraId="1F66F242" w14:textId="4DE8225D" w:rsidR="00424961" w:rsidRPr="00CA6859" w:rsidRDefault="0041142B" w:rsidP="0041142B">
      <w:pPr>
        <w:pStyle w:val="ListParagraph"/>
        <w:numPr>
          <w:ilvl w:val="0"/>
          <w:numId w:val="16"/>
        </w:numPr>
        <w:jc w:val="both"/>
        <w:rPr>
          <w:noProof/>
          <w:lang w:val="ru-RU"/>
        </w:rPr>
      </w:pPr>
      <w:r w:rsidRPr="00CA6859">
        <w:rPr>
          <w:noProof/>
          <w:lang w:val="ru-RU"/>
        </w:rPr>
        <w:t>Если опция включена, то импорт ARDEBDET.DBF происходит вместе с ARDEBTS.DBF;</w:t>
      </w:r>
    </w:p>
    <w:p w14:paraId="4B689921" w14:textId="0212DFB6" w:rsidR="00424961" w:rsidRPr="00CA6859" w:rsidRDefault="0041142B" w:rsidP="0041142B">
      <w:pPr>
        <w:pStyle w:val="ListParagraph"/>
        <w:numPr>
          <w:ilvl w:val="0"/>
          <w:numId w:val="16"/>
        </w:numPr>
        <w:jc w:val="both"/>
        <w:rPr>
          <w:noProof/>
          <w:lang w:val="ru-RU"/>
        </w:rPr>
      </w:pPr>
      <w:r w:rsidRPr="00CA6859">
        <w:rPr>
          <w:noProof/>
          <w:lang w:val="ru-RU"/>
        </w:rPr>
        <w:t>Если опция выключена, то импорт ARDEBDET.DBF не происходит.</w:t>
      </w:r>
    </w:p>
    <w:p w14:paraId="2AEB8A67" w14:textId="3E7BE76D" w:rsidR="00424961" w:rsidRPr="00CA6859" w:rsidRDefault="00424961" w:rsidP="000E3113">
      <w:pPr>
        <w:spacing w:before="200" w:after="200"/>
        <w:ind w:left="720"/>
        <w:jc w:val="both"/>
        <w:rPr>
          <w:i/>
          <w:lang w:val="ru-RU"/>
        </w:rPr>
      </w:pPr>
      <w:r w:rsidRPr="00CA6859">
        <w:rPr>
          <w:i/>
          <w:lang w:val="ru-RU"/>
        </w:rPr>
        <w:t xml:space="preserve">347- </w:t>
      </w:r>
      <w:r w:rsidR="0041142B" w:rsidRPr="00CA6859">
        <w:rPr>
          <w:i/>
          <w:lang w:val="ru-RU"/>
        </w:rPr>
        <w:t>Очищать архивные долги за загружаемые дать</w:t>
      </w:r>
    </w:p>
    <w:p w14:paraId="33C58301" w14:textId="45682ED2" w:rsidR="00424961" w:rsidRPr="00CA6859" w:rsidRDefault="0041142B" w:rsidP="0041142B">
      <w:pPr>
        <w:pStyle w:val="ListParagraph"/>
        <w:numPr>
          <w:ilvl w:val="0"/>
          <w:numId w:val="16"/>
        </w:numPr>
        <w:jc w:val="both"/>
        <w:rPr>
          <w:noProof/>
          <w:lang w:val="ru-RU"/>
        </w:rPr>
      </w:pPr>
      <w:r w:rsidRPr="00CA6859">
        <w:rPr>
          <w:noProof/>
          <w:lang w:val="ru-RU"/>
        </w:rPr>
        <w:t>Если опция включена, то при импорте в БД архивные долги ТТ и детали архивных долгов полностью заменяются (за дать присутствующих в DBF файлах).</w:t>
      </w:r>
      <w:r w:rsidR="00424961" w:rsidRPr="00CA6859">
        <w:rPr>
          <w:noProof/>
          <w:lang w:val="ru-RU"/>
        </w:rPr>
        <w:t xml:space="preserve"> </w:t>
      </w:r>
    </w:p>
    <w:p w14:paraId="3B3F93D5" w14:textId="07DD5550" w:rsidR="00424961" w:rsidRPr="00CA6859" w:rsidRDefault="0041142B" w:rsidP="0041142B">
      <w:pPr>
        <w:pStyle w:val="ListParagraph"/>
        <w:numPr>
          <w:ilvl w:val="0"/>
          <w:numId w:val="16"/>
        </w:numPr>
        <w:jc w:val="both"/>
        <w:rPr>
          <w:noProof/>
          <w:lang w:val="ru-RU"/>
        </w:rPr>
      </w:pPr>
      <w:r w:rsidRPr="00CA6859">
        <w:rPr>
          <w:noProof/>
          <w:lang w:val="ru-RU"/>
        </w:rPr>
        <w:t>• Если опция выключена, то архивным долгам ТТ и деталям архивных долгов, которые присутствуют в БД но отсутствуют в DBF файлах (за даты, присутствующие в DBF-файлах), зануляються значения полей tblArchivedDebts.Debt, tblArchivedDebtsDetails.Debt и tblArchivedDebtsDetails.DebtOverdue.</w:t>
      </w:r>
    </w:p>
    <w:p w14:paraId="3ECF0B9F" w14:textId="1AC84392" w:rsidR="00424961" w:rsidRPr="00CA6859" w:rsidRDefault="00424961" w:rsidP="00424961">
      <w:pPr>
        <w:pStyle w:val="Heading2"/>
        <w:rPr>
          <w:lang w:val="ru-RU"/>
        </w:rPr>
      </w:pPr>
      <w:bookmarkStart w:id="9" w:name="_Toc420948222"/>
      <w:r w:rsidRPr="00CA6859">
        <w:rPr>
          <w:lang w:val="ru-RU"/>
        </w:rPr>
        <w:t>Таблиц</w:t>
      </w:r>
      <w:r w:rsidR="0041142B" w:rsidRPr="00CA6859">
        <w:rPr>
          <w:lang w:val="ru-RU"/>
        </w:rPr>
        <w:t>а</w:t>
      </w:r>
      <w:r w:rsidRPr="00CA6859">
        <w:rPr>
          <w:lang w:val="ru-RU"/>
        </w:rPr>
        <w:t xml:space="preserve"> ARDEB</w:t>
      </w:r>
      <w:bookmarkEnd w:id="8"/>
      <w:r w:rsidRPr="00CA6859">
        <w:rPr>
          <w:lang w:val="ru-RU"/>
        </w:rPr>
        <w:t>DET</w:t>
      </w:r>
      <w:bookmarkEnd w:id="9"/>
    </w:p>
    <w:p w14:paraId="27FDB67E" w14:textId="0914008D" w:rsidR="00424961" w:rsidRPr="00CA6859" w:rsidRDefault="0041142B" w:rsidP="00424961">
      <w:pPr>
        <w:spacing w:before="200" w:after="200"/>
        <w:ind w:firstLine="720"/>
        <w:rPr>
          <w:lang w:val="ru-RU"/>
        </w:rPr>
      </w:pPr>
      <w:r w:rsidRPr="00CA6859">
        <w:rPr>
          <w:lang w:val="ru-RU"/>
        </w:rPr>
        <w:t>Подробная информация об архивных долг</w:t>
      </w:r>
      <w:r w:rsidR="000E7242" w:rsidRPr="00CA6859">
        <w:rPr>
          <w:lang w:val="ru-RU"/>
        </w:rPr>
        <w:t>ах</w:t>
      </w:r>
      <w:r w:rsidRPr="00CA6859">
        <w:rPr>
          <w:lang w:val="ru-RU"/>
        </w:rPr>
        <w:t xml:space="preserve"> торговых точек.</w:t>
      </w:r>
    </w:p>
    <w:tbl>
      <w:tblPr>
        <w:tblW w:w="1004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1843"/>
        <w:gridCol w:w="1256"/>
        <w:gridCol w:w="1204"/>
        <w:gridCol w:w="2511"/>
        <w:gridCol w:w="1828"/>
      </w:tblGrid>
      <w:tr w:rsidR="0041142B" w:rsidRPr="00CA6859" w14:paraId="035E6FEF" w14:textId="77777777" w:rsidTr="004258D8">
        <w:tc>
          <w:tcPr>
            <w:tcW w:w="1400" w:type="dxa"/>
            <w:tcBorders>
              <w:top w:val="single" w:sz="12" w:space="0" w:color="auto"/>
              <w:left w:val="single" w:sz="12" w:space="0" w:color="auto"/>
              <w:bottom w:val="single" w:sz="12" w:space="0" w:color="auto"/>
              <w:right w:val="single" w:sz="6" w:space="0" w:color="auto"/>
            </w:tcBorders>
          </w:tcPr>
          <w:p w14:paraId="4B4ED08C" w14:textId="4995C943" w:rsidR="0041142B" w:rsidRPr="00CA6859" w:rsidRDefault="0041142B" w:rsidP="00953331">
            <w:pPr>
              <w:jc w:val="center"/>
              <w:rPr>
                <w:b/>
                <w:lang w:val="ru-RU"/>
              </w:rPr>
            </w:pPr>
            <w:r w:rsidRPr="00CA6859">
              <w:rPr>
                <w:b/>
                <w:lang w:val="ru-RU"/>
              </w:rPr>
              <w:t>Ключ</w:t>
            </w:r>
          </w:p>
        </w:tc>
        <w:tc>
          <w:tcPr>
            <w:tcW w:w="1843" w:type="dxa"/>
            <w:tcBorders>
              <w:top w:val="single" w:sz="12" w:space="0" w:color="auto"/>
              <w:left w:val="single" w:sz="6" w:space="0" w:color="auto"/>
              <w:bottom w:val="single" w:sz="12" w:space="0" w:color="auto"/>
              <w:right w:val="single" w:sz="6" w:space="0" w:color="auto"/>
            </w:tcBorders>
          </w:tcPr>
          <w:p w14:paraId="29A35D5B" w14:textId="2BF732FA" w:rsidR="0041142B" w:rsidRPr="00CA6859" w:rsidRDefault="0041142B" w:rsidP="00953331">
            <w:pPr>
              <w:jc w:val="center"/>
              <w:rPr>
                <w:b/>
                <w:lang w:val="ru-RU"/>
              </w:rPr>
            </w:pPr>
            <w:r w:rsidRPr="00CA6859">
              <w:rPr>
                <w:b/>
                <w:lang w:val="ru-RU"/>
              </w:rPr>
              <w:t>Поле</w:t>
            </w:r>
          </w:p>
        </w:tc>
        <w:tc>
          <w:tcPr>
            <w:tcW w:w="1256" w:type="dxa"/>
            <w:tcBorders>
              <w:top w:val="single" w:sz="12" w:space="0" w:color="auto"/>
              <w:left w:val="single" w:sz="6" w:space="0" w:color="auto"/>
              <w:bottom w:val="single" w:sz="12" w:space="0" w:color="auto"/>
              <w:right w:val="single" w:sz="6" w:space="0" w:color="auto"/>
            </w:tcBorders>
          </w:tcPr>
          <w:p w14:paraId="7B41455F" w14:textId="475616AE" w:rsidR="0041142B" w:rsidRPr="00CA6859" w:rsidRDefault="0041142B" w:rsidP="00953331">
            <w:pPr>
              <w:jc w:val="center"/>
              <w:rPr>
                <w:b/>
                <w:lang w:val="ru-RU"/>
              </w:rPr>
            </w:pPr>
            <w:r w:rsidRPr="00CA6859">
              <w:rPr>
                <w:b/>
                <w:lang w:val="ru-RU"/>
              </w:rPr>
              <w:t>Тип</w:t>
            </w:r>
          </w:p>
        </w:tc>
        <w:tc>
          <w:tcPr>
            <w:tcW w:w="1204" w:type="dxa"/>
            <w:tcBorders>
              <w:top w:val="single" w:sz="12" w:space="0" w:color="auto"/>
              <w:left w:val="single" w:sz="6" w:space="0" w:color="auto"/>
              <w:bottom w:val="single" w:sz="12" w:space="0" w:color="auto"/>
              <w:right w:val="single" w:sz="6" w:space="0" w:color="auto"/>
            </w:tcBorders>
          </w:tcPr>
          <w:p w14:paraId="120F3B23" w14:textId="384A9983" w:rsidR="0041142B" w:rsidRPr="00CA6859" w:rsidRDefault="0041142B" w:rsidP="00953331">
            <w:pPr>
              <w:jc w:val="center"/>
              <w:rPr>
                <w:b/>
                <w:lang w:val="ru-RU"/>
              </w:rPr>
            </w:pPr>
            <w:r w:rsidRPr="00CA6859">
              <w:rPr>
                <w:b/>
                <w:lang w:val="ru-RU"/>
              </w:rPr>
              <w:t>Длина</w:t>
            </w:r>
          </w:p>
        </w:tc>
        <w:tc>
          <w:tcPr>
            <w:tcW w:w="2511" w:type="dxa"/>
            <w:tcBorders>
              <w:top w:val="single" w:sz="12" w:space="0" w:color="auto"/>
              <w:left w:val="single" w:sz="6" w:space="0" w:color="auto"/>
              <w:bottom w:val="single" w:sz="12" w:space="0" w:color="auto"/>
              <w:right w:val="single" w:sz="6" w:space="0" w:color="auto"/>
            </w:tcBorders>
          </w:tcPr>
          <w:p w14:paraId="6D5C574C" w14:textId="3101682F" w:rsidR="0041142B" w:rsidRPr="00CA6859" w:rsidRDefault="0041142B" w:rsidP="00953331">
            <w:pPr>
              <w:jc w:val="center"/>
              <w:rPr>
                <w:b/>
                <w:lang w:val="ru-RU"/>
              </w:rPr>
            </w:pPr>
            <w:r w:rsidRPr="00CA6859">
              <w:rPr>
                <w:b/>
                <w:lang w:val="ru-RU"/>
              </w:rPr>
              <w:t>Описание</w:t>
            </w:r>
          </w:p>
        </w:tc>
        <w:tc>
          <w:tcPr>
            <w:tcW w:w="1828" w:type="dxa"/>
            <w:tcBorders>
              <w:top w:val="single" w:sz="12" w:space="0" w:color="auto"/>
              <w:left w:val="single" w:sz="6" w:space="0" w:color="auto"/>
              <w:bottom w:val="single" w:sz="12" w:space="0" w:color="auto"/>
              <w:right w:val="single" w:sz="12" w:space="0" w:color="auto"/>
            </w:tcBorders>
          </w:tcPr>
          <w:p w14:paraId="0A8DF78C" w14:textId="7D4A6B09" w:rsidR="0041142B" w:rsidRPr="00CA6859" w:rsidRDefault="0041142B" w:rsidP="00953331">
            <w:pPr>
              <w:jc w:val="center"/>
              <w:rPr>
                <w:b/>
                <w:lang w:val="ru-RU"/>
              </w:rPr>
            </w:pPr>
            <w:r w:rsidRPr="00CA6859">
              <w:rPr>
                <w:b/>
                <w:lang w:val="ru-RU"/>
              </w:rPr>
              <w:t>Поле обязательное</w:t>
            </w:r>
          </w:p>
        </w:tc>
      </w:tr>
      <w:tr w:rsidR="00D279EF" w:rsidRPr="00CA6859" w14:paraId="0193CCB3" w14:textId="77777777" w:rsidTr="004258D8">
        <w:trPr>
          <w:trHeight w:val="268"/>
        </w:trPr>
        <w:tc>
          <w:tcPr>
            <w:tcW w:w="1400" w:type="dxa"/>
            <w:tcBorders>
              <w:top w:val="single" w:sz="12" w:space="0" w:color="auto"/>
            </w:tcBorders>
          </w:tcPr>
          <w:p w14:paraId="58F8CE88" w14:textId="77777777" w:rsidR="00424961" w:rsidRPr="00CA6859" w:rsidRDefault="00424961" w:rsidP="00953331">
            <w:pPr>
              <w:rPr>
                <w:lang w:val="ru-RU"/>
              </w:rPr>
            </w:pPr>
            <w:r w:rsidRPr="00CA6859">
              <w:rPr>
                <w:lang w:val="ru-RU"/>
              </w:rPr>
              <w:t>FK</w:t>
            </w:r>
          </w:p>
        </w:tc>
        <w:tc>
          <w:tcPr>
            <w:tcW w:w="1843" w:type="dxa"/>
            <w:tcBorders>
              <w:top w:val="single" w:sz="12" w:space="0" w:color="auto"/>
            </w:tcBorders>
          </w:tcPr>
          <w:p w14:paraId="5C1825C6" w14:textId="77777777" w:rsidR="00424961" w:rsidRPr="00CA6859" w:rsidRDefault="00424961" w:rsidP="00953331">
            <w:pPr>
              <w:rPr>
                <w:lang w:val="ru-RU"/>
              </w:rPr>
            </w:pPr>
            <w:r w:rsidRPr="00CA6859">
              <w:rPr>
                <w:lang w:val="ru-RU"/>
              </w:rPr>
              <w:t>OL_Code</w:t>
            </w:r>
          </w:p>
        </w:tc>
        <w:tc>
          <w:tcPr>
            <w:tcW w:w="1256" w:type="dxa"/>
            <w:tcBorders>
              <w:top w:val="single" w:sz="12" w:space="0" w:color="auto"/>
            </w:tcBorders>
          </w:tcPr>
          <w:p w14:paraId="256E0C20" w14:textId="77777777" w:rsidR="00424961" w:rsidRPr="00CA6859" w:rsidRDefault="00424961" w:rsidP="00953331">
            <w:pPr>
              <w:rPr>
                <w:lang w:val="ru-RU"/>
              </w:rPr>
            </w:pPr>
            <w:r w:rsidRPr="00CA6859">
              <w:rPr>
                <w:lang w:val="ru-RU"/>
              </w:rPr>
              <w:t>Character</w:t>
            </w:r>
          </w:p>
        </w:tc>
        <w:tc>
          <w:tcPr>
            <w:tcW w:w="1204" w:type="dxa"/>
            <w:tcBorders>
              <w:top w:val="single" w:sz="12" w:space="0" w:color="auto"/>
            </w:tcBorders>
          </w:tcPr>
          <w:p w14:paraId="09D3F062" w14:textId="1CAE03AB" w:rsidR="00424961" w:rsidRPr="00616BB3" w:rsidRDefault="00616BB3" w:rsidP="00953331">
            <w:pPr>
              <w:jc w:val="center"/>
              <w:rPr>
                <w:lang w:val="en-US"/>
              </w:rPr>
            </w:pPr>
            <w:r>
              <w:rPr>
                <w:lang w:val="en-US"/>
              </w:rPr>
              <w:t>50</w:t>
            </w:r>
          </w:p>
        </w:tc>
        <w:tc>
          <w:tcPr>
            <w:tcW w:w="2511" w:type="dxa"/>
            <w:tcBorders>
              <w:top w:val="single" w:sz="12" w:space="0" w:color="auto"/>
            </w:tcBorders>
          </w:tcPr>
          <w:p w14:paraId="22B9A164" w14:textId="3DA267EE" w:rsidR="00424961" w:rsidRPr="00CA6859" w:rsidRDefault="0041142B" w:rsidP="00953331">
            <w:pPr>
              <w:rPr>
                <w:lang w:val="ru-RU"/>
              </w:rPr>
            </w:pPr>
            <w:r w:rsidRPr="00CA6859">
              <w:rPr>
                <w:lang w:val="ru-RU"/>
              </w:rPr>
              <w:t>Внешний код торговой точки</w:t>
            </w:r>
          </w:p>
        </w:tc>
        <w:tc>
          <w:tcPr>
            <w:tcW w:w="1828" w:type="dxa"/>
            <w:tcBorders>
              <w:top w:val="single" w:sz="12" w:space="0" w:color="auto"/>
            </w:tcBorders>
          </w:tcPr>
          <w:p w14:paraId="46713F3C" w14:textId="3503F6C6" w:rsidR="00424961" w:rsidRPr="00CA6859" w:rsidRDefault="0041142B" w:rsidP="00953331">
            <w:pPr>
              <w:jc w:val="center"/>
              <w:rPr>
                <w:lang w:val="ru-RU"/>
              </w:rPr>
            </w:pPr>
            <w:r w:rsidRPr="00CA6859">
              <w:rPr>
                <w:lang w:val="ru-RU"/>
              </w:rPr>
              <w:t>Да</w:t>
            </w:r>
          </w:p>
        </w:tc>
      </w:tr>
      <w:tr w:rsidR="00D279EF" w:rsidRPr="00CA6859" w14:paraId="62FFDF7C" w14:textId="77777777" w:rsidTr="004258D8">
        <w:trPr>
          <w:trHeight w:val="268"/>
        </w:trPr>
        <w:tc>
          <w:tcPr>
            <w:tcW w:w="1400" w:type="dxa"/>
          </w:tcPr>
          <w:p w14:paraId="1E2091B9" w14:textId="77777777" w:rsidR="00424961" w:rsidRPr="00CA6859" w:rsidRDefault="00424961" w:rsidP="00953331">
            <w:pPr>
              <w:rPr>
                <w:lang w:val="ru-RU"/>
              </w:rPr>
            </w:pPr>
            <w:r w:rsidRPr="00CA6859">
              <w:rPr>
                <w:lang w:val="ru-RU"/>
              </w:rPr>
              <w:t>PK</w:t>
            </w:r>
          </w:p>
        </w:tc>
        <w:tc>
          <w:tcPr>
            <w:tcW w:w="1843" w:type="dxa"/>
          </w:tcPr>
          <w:p w14:paraId="62831D81" w14:textId="77777777" w:rsidR="00424961" w:rsidRPr="00CA6859" w:rsidRDefault="00424961" w:rsidP="00953331">
            <w:pPr>
              <w:rPr>
                <w:lang w:val="ru-RU"/>
              </w:rPr>
            </w:pPr>
            <w:r w:rsidRPr="00CA6859">
              <w:rPr>
                <w:lang w:val="ru-RU"/>
              </w:rPr>
              <w:t>DEBTDATE</w:t>
            </w:r>
          </w:p>
        </w:tc>
        <w:tc>
          <w:tcPr>
            <w:tcW w:w="1256" w:type="dxa"/>
          </w:tcPr>
          <w:p w14:paraId="5B0FC527" w14:textId="77777777" w:rsidR="00424961" w:rsidRPr="00CA6859" w:rsidRDefault="00424961" w:rsidP="00953331">
            <w:pPr>
              <w:rPr>
                <w:lang w:val="ru-RU"/>
              </w:rPr>
            </w:pPr>
            <w:r w:rsidRPr="00CA6859">
              <w:rPr>
                <w:lang w:val="ru-RU"/>
              </w:rPr>
              <w:t>Date</w:t>
            </w:r>
          </w:p>
        </w:tc>
        <w:tc>
          <w:tcPr>
            <w:tcW w:w="1204" w:type="dxa"/>
          </w:tcPr>
          <w:p w14:paraId="070B3EE4" w14:textId="77777777" w:rsidR="00424961" w:rsidRPr="00CA6859" w:rsidRDefault="00424961" w:rsidP="00953331">
            <w:pPr>
              <w:jc w:val="center"/>
              <w:rPr>
                <w:lang w:val="ru-RU"/>
              </w:rPr>
            </w:pPr>
            <w:r w:rsidRPr="00CA6859">
              <w:rPr>
                <w:lang w:val="ru-RU"/>
              </w:rPr>
              <w:t>8</w:t>
            </w:r>
          </w:p>
        </w:tc>
        <w:tc>
          <w:tcPr>
            <w:tcW w:w="2511" w:type="dxa"/>
          </w:tcPr>
          <w:p w14:paraId="55785C83" w14:textId="07381674" w:rsidR="00424961" w:rsidRPr="00CA6859" w:rsidRDefault="0041142B" w:rsidP="00953331">
            <w:pPr>
              <w:rPr>
                <w:lang w:val="ru-RU"/>
              </w:rPr>
            </w:pPr>
            <w:r w:rsidRPr="00CA6859">
              <w:rPr>
                <w:lang w:val="ru-RU"/>
              </w:rPr>
              <w:t>Дата долга</w:t>
            </w:r>
          </w:p>
        </w:tc>
        <w:tc>
          <w:tcPr>
            <w:tcW w:w="1828" w:type="dxa"/>
          </w:tcPr>
          <w:p w14:paraId="0581E376" w14:textId="73908C60" w:rsidR="00424961" w:rsidRPr="00CA6859" w:rsidRDefault="0041142B" w:rsidP="00953331">
            <w:pPr>
              <w:jc w:val="center"/>
              <w:rPr>
                <w:lang w:val="ru-RU"/>
              </w:rPr>
            </w:pPr>
            <w:r w:rsidRPr="00CA6859">
              <w:rPr>
                <w:lang w:val="ru-RU"/>
              </w:rPr>
              <w:t>Да</w:t>
            </w:r>
          </w:p>
        </w:tc>
      </w:tr>
      <w:tr w:rsidR="00D279EF" w:rsidRPr="00CA6859" w14:paraId="2A4AF736" w14:textId="77777777" w:rsidTr="004258D8">
        <w:trPr>
          <w:trHeight w:val="268"/>
        </w:trPr>
        <w:tc>
          <w:tcPr>
            <w:tcW w:w="1400" w:type="dxa"/>
          </w:tcPr>
          <w:p w14:paraId="0D2D8C0A" w14:textId="77777777" w:rsidR="00424961" w:rsidRPr="00CA6859" w:rsidRDefault="00424961" w:rsidP="00953331">
            <w:pPr>
              <w:rPr>
                <w:lang w:val="ru-RU"/>
              </w:rPr>
            </w:pPr>
          </w:p>
        </w:tc>
        <w:tc>
          <w:tcPr>
            <w:tcW w:w="1843" w:type="dxa"/>
          </w:tcPr>
          <w:p w14:paraId="27621601" w14:textId="77777777" w:rsidR="00424961" w:rsidRPr="00CA6859" w:rsidRDefault="00424961" w:rsidP="00953331">
            <w:pPr>
              <w:rPr>
                <w:lang w:val="ru-RU"/>
              </w:rPr>
            </w:pPr>
            <w:r w:rsidRPr="00CA6859">
              <w:rPr>
                <w:lang w:val="ru-RU"/>
              </w:rPr>
              <w:t>DATE</w:t>
            </w:r>
          </w:p>
        </w:tc>
        <w:tc>
          <w:tcPr>
            <w:tcW w:w="1256" w:type="dxa"/>
          </w:tcPr>
          <w:p w14:paraId="78F2EAF1" w14:textId="77777777" w:rsidR="00424961" w:rsidRPr="00CA6859" w:rsidRDefault="00424961" w:rsidP="00953331">
            <w:pPr>
              <w:rPr>
                <w:lang w:val="ru-RU"/>
              </w:rPr>
            </w:pPr>
            <w:r w:rsidRPr="00CA6859">
              <w:rPr>
                <w:lang w:val="ru-RU"/>
              </w:rPr>
              <w:t>Date</w:t>
            </w:r>
          </w:p>
        </w:tc>
        <w:tc>
          <w:tcPr>
            <w:tcW w:w="1204" w:type="dxa"/>
          </w:tcPr>
          <w:p w14:paraId="1A2C23CD" w14:textId="77777777" w:rsidR="00424961" w:rsidRPr="00CA6859" w:rsidRDefault="00424961" w:rsidP="00953331">
            <w:pPr>
              <w:jc w:val="center"/>
              <w:rPr>
                <w:lang w:val="ru-RU"/>
              </w:rPr>
            </w:pPr>
            <w:r w:rsidRPr="00CA6859">
              <w:rPr>
                <w:lang w:val="ru-RU"/>
              </w:rPr>
              <w:t>8</w:t>
            </w:r>
          </w:p>
        </w:tc>
        <w:tc>
          <w:tcPr>
            <w:tcW w:w="2511" w:type="dxa"/>
          </w:tcPr>
          <w:p w14:paraId="2A6639E1" w14:textId="1E3C7D97" w:rsidR="00424961" w:rsidRPr="00CA6859" w:rsidRDefault="0041142B" w:rsidP="00953331">
            <w:pPr>
              <w:rPr>
                <w:lang w:val="ru-RU"/>
              </w:rPr>
            </w:pPr>
            <w:r w:rsidRPr="00CA6859">
              <w:rPr>
                <w:lang w:val="ru-RU"/>
              </w:rPr>
              <w:t>Дата появления долга</w:t>
            </w:r>
          </w:p>
        </w:tc>
        <w:tc>
          <w:tcPr>
            <w:tcW w:w="1828" w:type="dxa"/>
          </w:tcPr>
          <w:p w14:paraId="2EC72E60" w14:textId="5310FAEB" w:rsidR="00424961" w:rsidRPr="00CA6859" w:rsidRDefault="0041142B" w:rsidP="00953331">
            <w:pPr>
              <w:jc w:val="center"/>
              <w:rPr>
                <w:lang w:val="ru-RU"/>
              </w:rPr>
            </w:pPr>
            <w:r w:rsidRPr="00CA6859">
              <w:rPr>
                <w:lang w:val="ru-RU"/>
              </w:rPr>
              <w:t>Нет</w:t>
            </w:r>
          </w:p>
        </w:tc>
      </w:tr>
      <w:tr w:rsidR="00D279EF" w:rsidRPr="00CA6859" w14:paraId="352916E1" w14:textId="77777777" w:rsidTr="004258D8">
        <w:trPr>
          <w:trHeight w:val="268"/>
        </w:trPr>
        <w:tc>
          <w:tcPr>
            <w:tcW w:w="1400" w:type="dxa"/>
          </w:tcPr>
          <w:p w14:paraId="18FAA065" w14:textId="77777777" w:rsidR="00424961" w:rsidRPr="00CA6859" w:rsidRDefault="00424961" w:rsidP="00953331">
            <w:pPr>
              <w:rPr>
                <w:lang w:val="ru-RU"/>
              </w:rPr>
            </w:pPr>
            <w:r w:rsidRPr="00CA6859">
              <w:rPr>
                <w:lang w:val="ru-RU"/>
              </w:rPr>
              <w:t>PK, FK</w:t>
            </w:r>
          </w:p>
        </w:tc>
        <w:tc>
          <w:tcPr>
            <w:tcW w:w="1843" w:type="dxa"/>
          </w:tcPr>
          <w:p w14:paraId="61E80AFF" w14:textId="77777777" w:rsidR="00424961" w:rsidRPr="00CA6859" w:rsidRDefault="00424961" w:rsidP="00953331">
            <w:pPr>
              <w:rPr>
                <w:lang w:val="ru-RU"/>
              </w:rPr>
            </w:pPr>
            <w:r w:rsidRPr="00CA6859">
              <w:rPr>
                <w:lang w:val="ru-RU"/>
              </w:rPr>
              <w:t>DebTypCode</w:t>
            </w:r>
          </w:p>
        </w:tc>
        <w:tc>
          <w:tcPr>
            <w:tcW w:w="1256" w:type="dxa"/>
          </w:tcPr>
          <w:p w14:paraId="1DFABD58" w14:textId="77777777" w:rsidR="00424961" w:rsidRPr="00CA6859" w:rsidRDefault="00424961" w:rsidP="00953331">
            <w:pPr>
              <w:rPr>
                <w:lang w:val="ru-RU"/>
              </w:rPr>
            </w:pPr>
            <w:r w:rsidRPr="00CA6859">
              <w:rPr>
                <w:lang w:val="ru-RU"/>
              </w:rPr>
              <w:t>Character</w:t>
            </w:r>
          </w:p>
        </w:tc>
        <w:tc>
          <w:tcPr>
            <w:tcW w:w="1204" w:type="dxa"/>
          </w:tcPr>
          <w:p w14:paraId="373E913E" w14:textId="77777777" w:rsidR="00424961" w:rsidRPr="00CA6859" w:rsidRDefault="00424961" w:rsidP="00953331">
            <w:pPr>
              <w:jc w:val="center"/>
              <w:rPr>
                <w:lang w:val="ru-RU"/>
              </w:rPr>
            </w:pPr>
            <w:r w:rsidRPr="00CA6859">
              <w:rPr>
                <w:lang w:val="ru-RU"/>
              </w:rPr>
              <w:t>20</w:t>
            </w:r>
          </w:p>
        </w:tc>
        <w:tc>
          <w:tcPr>
            <w:tcW w:w="2511" w:type="dxa"/>
          </w:tcPr>
          <w:p w14:paraId="7656BACE" w14:textId="468090BF" w:rsidR="00424961" w:rsidRPr="00CA6859" w:rsidRDefault="0041142B" w:rsidP="00953331">
            <w:pPr>
              <w:rPr>
                <w:lang w:val="ru-RU"/>
              </w:rPr>
            </w:pPr>
            <w:r w:rsidRPr="00CA6859">
              <w:rPr>
                <w:lang w:val="ru-RU"/>
              </w:rPr>
              <w:t>Тип долга</w:t>
            </w:r>
          </w:p>
        </w:tc>
        <w:tc>
          <w:tcPr>
            <w:tcW w:w="1828" w:type="dxa"/>
          </w:tcPr>
          <w:p w14:paraId="78497562" w14:textId="6FE30127" w:rsidR="00424961" w:rsidRPr="00CA6859" w:rsidRDefault="0041142B" w:rsidP="00953331">
            <w:pPr>
              <w:jc w:val="center"/>
              <w:rPr>
                <w:lang w:val="ru-RU"/>
              </w:rPr>
            </w:pPr>
            <w:r w:rsidRPr="00CA6859">
              <w:rPr>
                <w:lang w:val="ru-RU"/>
              </w:rPr>
              <w:t>Да</w:t>
            </w:r>
          </w:p>
        </w:tc>
      </w:tr>
      <w:tr w:rsidR="00D279EF" w:rsidRPr="00CA6859" w14:paraId="5948A902" w14:textId="77777777" w:rsidTr="004258D8">
        <w:trPr>
          <w:trHeight w:val="268"/>
        </w:trPr>
        <w:tc>
          <w:tcPr>
            <w:tcW w:w="1400" w:type="dxa"/>
          </w:tcPr>
          <w:p w14:paraId="045F8D55" w14:textId="77777777" w:rsidR="00424961" w:rsidRPr="00CA6859" w:rsidRDefault="00424961" w:rsidP="00953331">
            <w:pPr>
              <w:rPr>
                <w:lang w:val="ru-RU"/>
              </w:rPr>
            </w:pPr>
          </w:p>
        </w:tc>
        <w:tc>
          <w:tcPr>
            <w:tcW w:w="1843" w:type="dxa"/>
          </w:tcPr>
          <w:p w14:paraId="60BDB651" w14:textId="77777777" w:rsidR="00424961" w:rsidRPr="00CA6859" w:rsidRDefault="00424961" w:rsidP="00953331">
            <w:pPr>
              <w:rPr>
                <w:lang w:val="ru-RU"/>
              </w:rPr>
            </w:pPr>
            <w:r w:rsidRPr="00CA6859">
              <w:rPr>
                <w:lang w:val="ru-RU"/>
              </w:rPr>
              <w:t>DEBT</w:t>
            </w:r>
          </w:p>
        </w:tc>
        <w:tc>
          <w:tcPr>
            <w:tcW w:w="1256" w:type="dxa"/>
          </w:tcPr>
          <w:p w14:paraId="6908235B" w14:textId="77777777" w:rsidR="00424961" w:rsidRPr="00CA6859" w:rsidRDefault="00424961" w:rsidP="00953331">
            <w:pPr>
              <w:rPr>
                <w:lang w:val="ru-RU"/>
              </w:rPr>
            </w:pPr>
            <w:r w:rsidRPr="00CA6859">
              <w:rPr>
                <w:lang w:val="ru-RU"/>
              </w:rPr>
              <w:t>Numeric</w:t>
            </w:r>
          </w:p>
        </w:tc>
        <w:tc>
          <w:tcPr>
            <w:tcW w:w="1204" w:type="dxa"/>
          </w:tcPr>
          <w:p w14:paraId="78414368" w14:textId="77777777" w:rsidR="00424961" w:rsidRPr="00CA6859" w:rsidRDefault="00424961" w:rsidP="00953331">
            <w:pPr>
              <w:jc w:val="center"/>
              <w:rPr>
                <w:lang w:val="ru-RU"/>
              </w:rPr>
            </w:pPr>
            <w:r w:rsidRPr="00CA6859">
              <w:rPr>
                <w:lang w:val="ru-RU"/>
              </w:rPr>
              <w:t>19,2</w:t>
            </w:r>
          </w:p>
        </w:tc>
        <w:tc>
          <w:tcPr>
            <w:tcW w:w="2511" w:type="dxa"/>
          </w:tcPr>
          <w:p w14:paraId="7AC3D574" w14:textId="282F27B3" w:rsidR="00424961" w:rsidRPr="00CA6859" w:rsidRDefault="0041142B" w:rsidP="00953331">
            <w:pPr>
              <w:rPr>
                <w:lang w:val="ru-RU"/>
              </w:rPr>
            </w:pPr>
            <w:r w:rsidRPr="00CA6859">
              <w:rPr>
                <w:lang w:val="ru-RU"/>
              </w:rPr>
              <w:t>Сумма долга</w:t>
            </w:r>
          </w:p>
        </w:tc>
        <w:tc>
          <w:tcPr>
            <w:tcW w:w="1828" w:type="dxa"/>
          </w:tcPr>
          <w:p w14:paraId="45E0B9E7" w14:textId="7B2C80B8" w:rsidR="00424961" w:rsidRPr="00CA6859" w:rsidRDefault="0041142B" w:rsidP="00953331">
            <w:pPr>
              <w:jc w:val="center"/>
              <w:rPr>
                <w:lang w:val="ru-RU"/>
              </w:rPr>
            </w:pPr>
            <w:r w:rsidRPr="00CA6859">
              <w:rPr>
                <w:lang w:val="ru-RU"/>
              </w:rPr>
              <w:t>Нет</w:t>
            </w:r>
          </w:p>
        </w:tc>
      </w:tr>
      <w:tr w:rsidR="00D279EF" w:rsidRPr="00CA6859" w14:paraId="6426713D" w14:textId="77777777" w:rsidTr="004258D8">
        <w:tc>
          <w:tcPr>
            <w:tcW w:w="1400" w:type="dxa"/>
          </w:tcPr>
          <w:p w14:paraId="5388A69D" w14:textId="77777777" w:rsidR="00424961" w:rsidRPr="00CA6859" w:rsidRDefault="00424961" w:rsidP="00953331">
            <w:pPr>
              <w:rPr>
                <w:lang w:val="ru-RU"/>
              </w:rPr>
            </w:pPr>
            <w:r w:rsidRPr="00CA6859">
              <w:rPr>
                <w:lang w:val="ru-RU"/>
              </w:rPr>
              <w:t>PK</w:t>
            </w:r>
          </w:p>
        </w:tc>
        <w:tc>
          <w:tcPr>
            <w:tcW w:w="1843" w:type="dxa"/>
          </w:tcPr>
          <w:p w14:paraId="3C6CBCA9" w14:textId="77777777" w:rsidR="00424961" w:rsidRPr="00CA6859" w:rsidRDefault="00424961" w:rsidP="00953331">
            <w:pPr>
              <w:rPr>
                <w:lang w:val="ru-RU"/>
              </w:rPr>
            </w:pPr>
            <w:r w:rsidRPr="00CA6859">
              <w:rPr>
                <w:lang w:val="ru-RU"/>
              </w:rPr>
              <w:t>INVOICE_NO</w:t>
            </w:r>
          </w:p>
        </w:tc>
        <w:tc>
          <w:tcPr>
            <w:tcW w:w="1256" w:type="dxa"/>
          </w:tcPr>
          <w:p w14:paraId="328E8141" w14:textId="77777777" w:rsidR="00424961" w:rsidRPr="00CA6859" w:rsidRDefault="00424961" w:rsidP="00953331">
            <w:pPr>
              <w:rPr>
                <w:lang w:val="ru-RU"/>
              </w:rPr>
            </w:pPr>
            <w:r w:rsidRPr="00CA6859">
              <w:rPr>
                <w:lang w:val="ru-RU"/>
              </w:rPr>
              <w:t>Character</w:t>
            </w:r>
          </w:p>
        </w:tc>
        <w:tc>
          <w:tcPr>
            <w:tcW w:w="1204" w:type="dxa"/>
          </w:tcPr>
          <w:p w14:paraId="200156A2" w14:textId="77777777" w:rsidR="00424961" w:rsidRPr="00CA6859" w:rsidRDefault="00424961" w:rsidP="00953331">
            <w:pPr>
              <w:jc w:val="center"/>
              <w:rPr>
                <w:lang w:val="ru-RU"/>
              </w:rPr>
            </w:pPr>
            <w:r w:rsidRPr="00CA6859">
              <w:rPr>
                <w:lang w:val="ru-RU"/>
              </w:rPr>
              <w:t>58</w:t>
            </w:r>
          </w:p>
        </w:tc>
        <w:tc>
          <w:tcPr>
            <w:tcW w:w="2511" w:type="dxa"/>
          </w:tcPr>
          <w:p w14:paraId="6E654B48" w14:textId="72DCADB4" w:rsidR="00424961" w:rsidRPr="00CA6859" w:rsidRDefault="0041142B" w:rsidP="00953331">
            <w:pPr>
              <w:rPr>
                <w:lang w:val="ru-RU"/>
              </w:rPr>
            </w:pPr>
            <w:r w:rsidRPr="00CA6859">
              <w:rPr>
                <w:lang w:val="ru-RU"/>
              </w:rPr>
              <w:t>Номер счета</w:t>
            </w:r>
          </w:p>
        </w:tc>
        <w:tc>
          <w:tcPr>
            <w:tcW w:w="1828" w:type="dxa"/>
          </w:tcPr>
          <w:p w14:paraId="3F05FF78" w14:textId="6AAC707B" w:rsidR="00424961" w:rsidRPr="00CA6859" w:rsidRDefault="0041142B" w:rsidP="00953331">
            <w:pPr>
              <w:jc w:val="center"/>
              <w:rPr>
                <w:lang w:val="ru-RU"/>
              </w:rPr>
            </w:pPr>
            <w:r w:rsidRPr="00CA6859">
              <w:rPr>
                <w:lang w:val="ru-RU"/>
              </w:rPr>
              <w:t>Нет</w:t>
            </w:r>
          </w:p>
        </w:tc>
      </w:tr>
      <w:tr w:rsidR="00D279EF" w:rsidRPr="00CA6859" w14:paraId="48E176E5" w14:textId="77777777" w:rsidTr="004258D8">
        <w:tc>
          <w:tcPr>
            <w:tcW w:w="1400" w:type="dxa"/>
          </w:tcPr>
          <w:p w14:paraId="31D3186A" w14:textId="77777777" w:rsidR="00424961" w:rsidRPr="00CA6859" w:rsidRDefault="00424961" w:rsidP="00953331">
            <w:pPr>
              <w:rPr>
                <w:lang w:val="ru-RU"/>
              </w:rPr>
            </w:pPr>
          </w:p>
        </w:tc>
        <w:tc>
          <w:tcPr>
            <w:tcW w:w="1843" w:type="dxa"/>
          </w:tcPr>
          <w:p w14:paraId="0A5C5987" w14:textId="77777777" w:rsidR="00424961" w:rsidRPr="00CA6859" w:rsidRDefault="00424961" w:rsidP="00953331">
            <w:pPr>
              <w:rPr>
                <w:lang w:val="ru-RU"/>
              </w:rPr>
            </w:pPr>
            <w:r w:rsidRPr="00CA6859">
              <w:rPr>
                <w:lang w:val="ru-RU"/>
              </w:rPr>
              <w:t>QTY</w:t>
            </w:r>
          </w:p>
        </w:tc>
        <w:tc>
          <w:tcPr>
            <w:tcW w:w="1256" w:type="dxa"/>
          </w:tcPr>
          <w:p w14:paraId="13E33A4E" w14:textId="77777777" w:rsidR="00424961" w:rsidRPr="00CA6859" w:rsidRDefault="00424961" w:rsidP="00953331">
            <w:pPr>
              <w:rPr>
                <w:lang w:val="ru-RU"/>
              </w:rPr>
            </w:pPr>
            <w:r w:rsidRPr="00CA6859">
              <w:rPr>
                <w:lang w:val="ru-RU"/>
              </w:rPr>
              <w:t>Numeric</w:t>
            </w:r>
          </w:p>
        </w:tc>
        <w:tc>
          <w:tcPr>
            <w:tcW w:w="1204" w:type="dxa"/>
          </w:tcPr>
          <w:p w14:paraId="0F4086E6" w14:textId="77777777" w:rsidR="00424961" w:rsidRPr="00CA6859" w:rsidRDefault="00424961" w:rsidP="00953331">
            <w:pPr>
              <w:jc w:val="center"/>
              <w:rPr>
                <w:lang w:val="ru-RU"/>
              </w:rPr>
            </w:pPr>
            <w:r w:rsidRPr="00CA6859">
              <w:rPr>
                <w:lang w:val="ru-RU"/>
              </w:rPr>
              <w:t>14,3</w:t>
            </w:r>
          </w:p>
        </w:tc>
        <w:tc>
          <w:tcPr>
            <w:tcW w:w="2511" w:type="dxa"/>
          </w:tcPr>
          <w:p w14:paraId="3983E0C0" w14:textId="546BC5DF" w:rsidR="00424961" w:rsidRPr="00CA6859" w:rsidRDefault="0041142B" w:rsidP="00953331">
            <w:pPr>
              <w:rPr>
                <w:lang w:val="ru-RU"/>
              </w:rPr>
            </w:pPr>
            <w:r w:rsidRPr="00CA6859">
              <w:rPr>
                <w:lang w:val="ru-RU"/>
              </w:rPr>
              <w:t>Количество продукции</w:t>
            </w:r>
          </w:p>
        </w:tc>
        <w:tc>
          <w:tcPr>
            <w:tcW w:w="1828" w:type="dxa"/>
          </w:tcPr>
          <w:p w14:paraId="1351EC43" w14:textId="3F088F3A" w:rsidR="00424961" w:rsidRPr="00CA6859" w:rsidRDefault="0041142B" w:rsidP="00953331">
            <w:pPr>
              <w:jc w:val="center"/>
              <w:rPr>
                <w:lang w:val="ru-RU"/>
              </w:rPr>
            </w:pPr>
            <w:r w:rsidRPr="00CA6859">
              <w:rPr>
                <w:lang w:val="ru-RU"/>
              </w:rPr>
              <w:t>Нет</w:t>
            </w:r>
          </w:p>
        </w:tc>
      </w:tr>
      <w:tr w:rsidR="0041142B" w:rsidRPr="00CA6859" w14:paraId="5B23528C" w14:textId="77777777" w:rsidTr="004258D8">
        <w:tc>
          <w:tcPr>
            <w:tcW w:w="1400" w:type="dxa"/>
          </w:tcPr>
          <w:p w14:paraId="0C9AFDA5" w14:textId="77777777" w:rsidR="0041142B" w:rsidRPr="00CA6859" w:rsidRDefault="0041142B" w:rsidP="00953331">
            <w:pPr>
              <w:rPr>
                <w:lang w:val="ru-RU"/>
              </w:rPr>
            </w:pPr>
          </w:p>
        </w:tc>
        <w:tc>
          <w:tcPr>
            <w:tcW w:w="1843" w:type="dxa"/>
          </w:tcPr>
          <w:p w14:paraId="31015D3D" w14:textId="77777777" w:rsidR="0041142B" w:rsidRPr="00CA6859" w:rsidRDefault="0041142B" w:rsidP="00953331">
            <w:pPr>
              <w:rPr>
                <w:lang w:val="ru-RU"/>
              </w:rPr>
            </w:pPr>
            <w:r w:rsidRPr="00CA6859">
              <w:rPr>
                <w:lang w:val="ru-RU"/>
              </w:rPr>
              <w:t>D_OVERDUE</w:t>
            </w:r>
          </w:p>
        </w:tc>
        <w:tc>
          <w:tcPr>
            <w:tcW w:w="1256" w:type="dxa"/>
          </w:tcPr>
          <w:p w14:paraId="1C62ACC7" w14:textId="77777777" w:rsidR="0041142B" w:rsidRPr="00CA6859" w:rsidRDefault="0041142B" w:rsidP="00953331">
            <w:pPr>
              <w:rPr>
                <w:lang w:val="ru-RU"/>
              </w:rPr>
            </w:pPr>
            <w:r w:rsidRPr="00CA6859">
              <w:rPr>
                <w:lang w:val="ru-RU"/>
              </w:rPr>
              <w:t>Numeric</w:t>
            </w:r>
          </w:p>
        </w:tc>
        <w:tc>
          <w:tcPr>
            <w:tcW w:w="1204" w:type="dxa"/>
          </w:tcPr>
          <w:p w14:paraId="108B09F0" w14:textId="401A1449" w:rsidR="0041142B" w:rsidRPr="00CA6859" w:rsidRDefault="0041142B" w:rsidP="00192C49">
            <w:pPr>
              <w:jc w:val="center"/>
              <w:rPr>
                <w:lang w:val="ru-RU"/>
              </w:rPr>
            </w:pPr>
            <w:r w:rsidRPr="00CA6859">
              <w:rPr>
                <w:lang w:val="ru-RU"/>
              </w:rPr>
              <w:t>1</w:t>
            </w:r>
            <w:r w:rsidR="00192C49">
              <w:rPr>
                <w:lang w:val="en-US"/>
              </w:rPr>
              <w:t>6</w:t>
            </w:r>
            <w:r w:rsidRPr="00CA6859">
              <w:rPr>
                <w:lang w:val="ru-RU"/>
              </w:rPr>
              <w:t>,2</w:t>
            </w:r>
          </w:p>
        </w:tc>
        <w:tc>
          <w:tcPr>
            <w:tcW w:w="2511" w:type="dxa"/>
          </w:tcPr>
          <w:p w14:paraId="41090624" w14:textId="364698BF" w:rsidR="0041142B" w:rsidRPr="00CA6859" w:rsidRDefault="00192C49" w:rsidP="00953331">
            <w:pPr>
              <w:rPr>
                <w:lang w:val="ru-RU"/>
              </w:rPr>
            </w:pPr>
            <w:r w:rsidRPr="00D032EB">
              <w:rPr>
                <w:lang w:val="ru-RU"/>
              </w:rPr>
              <w:t>Просроченная задолженность, cумма</w:t>
            </w:r>
          </w:p>
        </w:tc>
        <w:tc>
          <w:tcPr>
            <w:tcW w:w="1828" w:type="dxa"/>
          </w:tcPr>
          <w:p w14:paraId="123D77A3" w14:textId="26157C5E" w:rsidR="0041142B" w:rsidRPr="00CA6859" w:rsidRDefault="0041142B" w:rsidP="00953331">
            <w:pPr>
              <w:jc w:val="center"/>
              <w:rPr>
                <w:lang w:val="ru-RU"/>
              </w:rPr>
            </w:pPr>
            <w:r w:rsidRPr="00CA6859">
              <w:rPr>
                <w:lang w:val="ru-RU"/>
              </w:rPr>
              <w:t>Нет</w:t>
            </w:r>
          </w:p>
        </w:tc>
      </w:tr>
      <w:tr w:rsidR="00D032EB" w:rsidRPr="00CA6859" w14:paraId="6D9B0E42" w14:textId="77777777" w:rsidTr="004258D8">
        <w:tc>
          <w:tcPr>
            <w:tcW w:w="1400" w:type="dxa"/>
          </w:tcPr>
          <w:p w14:paraId="00CDBE74" w14:textId="77777777" w:rsidR="00D032EB" w:rsidRPr="00CA6859" w:rsidRDefault="00D032EB" w:rsidP="00953331">
            <w:pPr>
              <w:rPr>
                <w:lang w:val="ru-RU"/>
              </w:rPr>
            </w:pPr>
          </w:p>
        </w:tc>
        <w:tc>
          <w:tcPr>
            <w:tcW w:w="1843" w:type="dxa"/>
          </w:tcPr>
          <w:p w14:paraId="7010062F" w14:textId="0E1D3059" w:rsidR="00D032EB" w:rsidRPr="00CA6859" w:rsidRDefault="00D032EB" w:rsidP="00953331">
            <w:pPr>
              <w:rPr>
                <w:lang w:val="ru-RU"/>
              </w:rPr>
            </w:pPr>
            <w:r w:rsidRPr="00D032EB">
              <w:rPr>
                <w:lang w:val="ru-RU"/>
              </w:rPr>
              <w:t>D_OV_DELAY</w:t>
            </w:r>
          </w:p>
        </w:tc>
        <w:tc>
          <w:tcPr>
            <w:tcW w:w="1256" w:type="dxa"/>
          </w:tcPr>
          <w:p w14:paraId="31CA330F" w14:textId="33F48AAD" w:rsidR="00D032EB" w:rsidRPr="00D032EB" w:rsidRDefault="00192C49" w:rsidP="00953331">
            <w:pPr>
              <w:rPr>
                <w:lang w:val="en-US"/>
              </w:rPr>
            </w:pPr>
            <w:r w:rsidRPr="00CA6859">
              <w:rPr>
                <w:lang w:val="ru-RU"/>
              </w:rPr>
              <w:t>Numeric</w:t>
            </w:r>
          </w:p>
        </w:tc>
        <w:tc>
          <w:tcPr>
            <w:tcW w:w="1204" w:type="dxa"/>
          </w:tcPr>
          <w:p w14:paraId="3515A0BD" w14:textId="00BAC532" w:rsidR="00D032EB" w:rsidRPr="00D032EB" w:rsidRDefault="00192C49" w:rsidP="00953331">
            <w:pPr>
              <w:jc w:val="center"/>
              <w:rPr>
                <w:lang w:val="en-US"/>
              </w:rPr>
            </w:pPr>
            <w:r>
              <w:rPr>
                <w:lang w:val="en-US"/>
              </w:rPr>
              <w:t>11</w:t>
            </w:r>
          </w:p>
        </w:tc>
        <w:tc>
          <w:tcPr>
            <w:tcW w:w="2511" w:type="dxa"/>
          </w:tcPr>
          <w:p w14:paraId="19C447C8" w14:textId="4C9C4703" w:rsidR="00D032EB" w:rsidRPr="00CA6859" w:rsidRDefault="00D032EB" w:rsidP="00953331">
            <w:pPr>
              <w:rPr>
                <w:lang w:val="ru-RU"/>
              </w:rPr>
            </w:pPr>
            <w:r w:rsidRPr="00D032EB">
              <w:rPr>
                <w:lang w:val="ru-RU"/>
              </w:rPr>
              <w:t>Просроченная задолженность, дней</w:t>
            </w:r>
          </w:p>
        </w:tc>
        <w:tc>
          <w:tcPr>
            <w:tcW w:w="1828" w:type="dxa"/>
          </w:tcPr>
          <w:p w14:paraId="1A028452" w14:textId="432EFEF7" w:rsidR="00D032EB" w:rsidRPr="00CA6859" w:rsidRDefault="00D032EB" w:rsidP="00953331">
            <w:pPr>
              <w:jc w:val="center"/>
              <w:rPr>
                <w:lang w:val="ru-RU"/>
              </w:rPr>
            </w:pPr>
            <w:r w:rsidRPr="00CA6859">
              <w:rPr>
                <w:lang w:val="ru-RU"/>
              </w:rPr>
              <w:t>Нет</w:t>
            </w:r>
          </w:p>
        </w:tc>
      </w:tr>
      <w:tr w:rsidR="0041142B" w:rsidRPr="00CA6859" w14:paraId="2FCACE50" w14:textId="77777777" w:rsidTr="004258D8">
        <w:tc>
          <w:tcPr>
            <w:tcW w:w="1400" w:type="dxa"/>
          </w:tcPr>
          <w:p w14:paraId="7522B6BF" w14:textId="77777777" w:rsidR="0041142B" w:rsidRPr="00CA6859" w:rsidRDefault="0041142B" w:rsidP="00953331">
            <w:pPr>
              <w:rPr>
                <w:lang w:val="ru-RU"/>
              </w:rPr>
            </w:pPr>
          </w:p>
        </w:tc>
        <w:tc>
          <w:tcPr>
            <w:tcW w:w="1843" w:type="dxa"/>
          </w:tcPr>
          <w:p w14:paraId="4FC9C12F" w14:textId="77777777" w:rsidR="0041142B" w:rsidRPr="00CA6859" w:rsidRDefault="0041142B" w:rsidP="00953331">
            <w:pPr>
              <w:rPr>
                <w:lang w:val="ru-RU"/>
              </w:rPr>
            </w:pPr>
            <w:r w:rsidRPr="00CA6859">
              <w:rPr>
                <w:lang w:val="ru-RU"/>
              </w:rPr>
              <w:t>COMMENT</w:t>
            </w:r>
          </w:p>
        </w:tc>
        <w:tc>
          <w:tcPr>
            <w:tcW w:w="1256" w:type="dxa"/>
          </w:tcPr>
          <w:p w14:paraId="0A051566" w14:textId="77777777" w:rsidR="0041142B" w:rsidRPr="00CA6859" w:rsidRDefault="0041142B" w:rsidP="00953331">
            <w:pPr>
              <w:rPr>
                <w:lang w:val="ru-RU"/>
              </w:rPr>
            </w:pPr>
            <w:r w:rsidRPr="00CA6859">
              <w:rPr>
                <w:lang w:val="ru-RU"/>
              </w:rPr>
              <w:t>Character</w:t>
            </w:r>
          </w:p>
        </w:tc>
        <w:tc>
          <w:tcPr>
            <w:tcW w:w="1204" w:type="dxa"/>
          </w:tcPr>
          <w:p w14:paraId="00129E0F" w14:textId="77777777" w:rsidR="0041142B" w:rsidRPr="00CA6859" w:rsidRDefault="0041142B" w:rsidP="00953331">
            <w:pPr>
              <w:jc w:val="center"/>
              <w:rPr>
                <w:lang w:val="ru-RU"/>
              </w:rPr>
            </w:pPr>
            <w:r w:rsidRPr="00CA6859">
              <w:rPr>
                <w:lang w:val="ru-RU"/>
              </w:rPr>
              <w:t>50</w:t>
            </w:r>
          </w:p>
        </w:tc>
        <w:tc>
          <w:tcPr>
            <w:tcW w:w="2511" w:type="dxa"/>
          </w:tcPr>
          <w:p w14:paraId="65465B2C" w14:textId="145CFA1A" w:rsidR="0041142B" w:rsidRPr="00CA6859" w:rsidRDefault="0041142B" w:rsidP="00953331">
            <w:pPr>
              <w:rPr>
                <w:lang w:val="ru-RU"/>
              </w:rPr>
            </w:pPr>
            <w:r w:rsidRPr="00CA6859">
              <w:rPr>
                <w:lang w:val="ru-RU"/>
              </w:rPr>
              <w:t>Комментарий</w:t>
            </w:r>
          </w:p>
        </w:tc>
        <w:tc>
          <w:tcPr>
            <w:tcW w:w="1828" w:type="dxa"/>
          </w:tcPr>
          <w:p w14:paraId="572489E4" w14:textId="3AE88A32" w:rsidR="0041142B" w:rsidRPr="00CA6859" w:rsidRDefault="0041142B" w:rsidP="00953331">
            <w:pPr>
              <w:jc w:val="center"/>
              <w:rPr>
                <w:lang w:val="ru-RU"/>
              </w:rPr>
            </w:pPr>
            <w:r w:rsidRPr="00CA6859">
              <w:rPr>
                <w:lang w:val="ru-RU"/>
              </w:rPr>
              <w:t>Нет</w:t>
            </w:r>
          </w:p>
        </w:tc>
      </w:tr>
      <w:tr w:rsidR="0041142B" w:rsidRPr="00CA6859" w14:paraId="401A5EAA" w14:textId="77777777" w:rsidTr="004258D8">
        <w:tc>
          <w:tcPr>
            <w:tcW w:w="1400" w:type="dxa"/>
          </w:tcPr>
          <w:p w14:paraId="1259AEC7" w14:textId="77777777" w:rsidR="0041142B" w:rsidRPr="00CA6859" w:rsidRDefault="0041142B" w:rsidP="00953331">
            <w:pPr>
              <w:rPr>
                <w:lang w:val="ru-RU"/>
              </w:rPr>
            </w:pPr>
            <w:r w:rsidRPr="00CA6859">
              <w:rPr>
                <w:lang w:val="ru-RU"/>
              </w:rPr>
              <w:t>FK</w:t>
            </w:r>
          </w:p>
        </w:tc>
        <w:tc>
          <w:tcPr>
            <w:tcW w:w="1843" w:type="dxa"/>
          </w:tcPr>
          <w:p w14:paraId="1592C85C" w14:textId="77777777" w:rsidR="0041142B" w:rsidRPr="00CA6859" w:rsidRDefault="0041142B" w:rsidP="00953331">
            <w:pPr>
              <w:rPr>
                <w:lang w:val="ru-RU"/>
              </w:rPr>
            </w:pPr>
            <w:r w:rsidRPr="00CA6859">
              <w:rPr>
                <w:lang w:val="ru-RU"/>
              </w:rPr>
              <w:t>MERCH_ID</w:t>
            </w:r>
          </w:p>
        </w:tc>
        <w:tc>
          <w:tcPr>
            <w:tcW w:w="1256" w:type="dxa"/>
          </w:tcPr>
          <w:p w14:paraId="3B1D3083" w14:textId="77777777" w:rsidR="0041142B" w:rsidRPr="00CA6859" w:rsidRDefault="0041142B" w:rsidP="00953331">
            <w:pPr>
              <w:rPr>
                <w:lang w:val="ru-RU"/>
              </w:rPr>
            </w:pPr>
            <w:r w:rsidRPr="00CA6859">
              <w:rPr>
                <w:lang w:val="ru-RU"/>
              </w:rPr>
              <w:t>Numeric</w:t>
            </w:r>
          </w:p>
        </w:tc>
        <w:tc>
          <w:tcPr>
            <w:tcW w:w="1204" w:type="dxa"/>
          </w:tcPr>
          <w:p w14:paraId="69DAE92E" w14:textId="77777777" w:rsidR="0041142B" w:rsidRPr="00CA6859" w:rsidRDefault="0041142B" w:rsidP="00953331">
            <w:pPr>
              <w:jc w:val="center"/>
              <w:rPr>
                <w:lang w:val="ru-RU"/>
              </w:rPr>
            </w:pPr>
            <w:r w:rsidRPr="00CA6859">
              <w:rPr>
                <w:lang w:val="ru-RU"/>
              </w:rPr>
              <w:t>11</w:t>
            </w:r>
          </w:p>
        </w:tc>
        <w:tc>
          <w:tcPr>
            <w:tcW w:w="2511" w:type="dxa"/>
          </w:tcPr>
          <w:p w14:paraId="0E307084" w14:textId="13AC7225" w:rsidR="0041142B" w:rsidRPr="00CA6859" w:rsidRDefault="0041142B" w:rsidP="00953331">
            <w:pPr>
              <w:rPr>
                <w:lang w:val="ru-RU"/>
              </w:rPr>
            </w:pPr>
            <w:r w:rsidRPr="00CA6859">
              <w:rPr>
                <w:lang w:val="ru-RU"/>
              </w:rPr>
              <w:t>Идентификатор торгового представителя</w:t>
            </w:r>
          </w:p>
        </w:tc>
        <w:tc>
          <w:tcPr>
            <w:tcW w:w="1828" w:type="dxa"/>
          </w:tcPr>
          <w:p w14:paraId="73593385" w14:textId="590BC026" w:rsidR="0041142B" w:rsidRPr="00CA6859" w:rsidRDefault="0041142B" w:rsidP="00953331">
            <w:pPr>
              <w:jc w:val="center"/>
              <w:rPr>
                <w:lang w:val="ru-RU"/>
              </w:rPr>
            </w:pPr>
            <w:r w:rsidRPr="00CA6859">
              <w:rPr>
                <w:lang w:val="ru-RU"/>
              </w:rPr>
              <w:t>Нет</w:t>
            </w:r>
          </w:p>
        </w:tc>
      </w:tr>
      <w:tr w:rsidR="00DC1CA0" w:rsidRPr="00CA6859" w14:paraId="08A38064" w14:textId="77777777" w:rsidTr="004258D8">
        <w:tc>
          <w:tcPr>
            <w:tcW w:w="1400" w:type="dxa"/>
          </w:tcPr>
          <w:p w14:paraId="27E502BD" w14:textId="489F9657" w:rsidR="00DC1CA0" w:rsidRPr="00CA6859" w:rsidRDefault="00DC1CA0" w:rsidP="00DC1CA0">
            <w:pPr>
              <w:rPr>
                <w:lang w:val="ru-RU"/>
              </w:rPr>
            </w:pPr>
            <w:r w:rsidRPr="00CA6859">
              <w:rPr>
                <w:lang w:val="ru-RU"/>
              </w:rPr>
              <w:t>FK</w:t>
            </w:r>
          </w:p>
        </w:tc>
        <w:tc>
          <w:tcPr>
            <w:tcW w:w="1843" w:type="dxa"/>
          </w:tcPr>
          <w:p w14:paraId="17A6E59A" w14:textId="2D5766C4" w:rsidR="00DC1CA0" w:rsidRPr="00CA6859" w:rsidRDefault="00DC1CA0" w:rsidP="00DC1CA0">
            <w:pPr>
              <w:rPr>
                <w:lang w:val="ru-RU"/>
              </w:rPr>
            </w:pPr>
            <w:r>
              <w:rPr>
                <w:lang w:val="en-US"/>
              </w:rPr>
              <w:t>CUST_ID</w:t>
            </w:r>
          </w:p>
        </w:tc>
        <w:tc>
          <w:tcPr>
            <w:tcW w:w="1256" w:type="dxa"/>
          </w:tcPr>
          <w:p w14:paraId="78C30FB8" w14:textId="0D0E3AE8" w:rsidR="00DC1CA0" w:rsidRPr="00CA6859" w:rsidRDefault="00DC1CA0" w:rsidP="00DC1CA0">
            <w:pPr>
              <w:rPr>
                <w:lang w:val="ru-RU"/>
              </w:rPr>
            </w:pPr>
            <w:r w:rsidRPr="00CA6859">
              <w:rPr>
                <w:lang w:val="ru-RU"/>
              </w:rPr>
              <w:t>Numeric</w:t>
            </w:r>
          </w:p>
        </w:tc>
        <w:tc>
          <w:tcPr>
            <w:tcW w:w="1204" w:type="dxa"/>
          </w:tcPr>
          <w:p w14:paraId="6E3F10AF" w14:textId="75F6979E" w:rsidR="00DC1CA0" w:rsidRPr="00CA6859" w:rsidRDefault="00DC1CA0" w:rsidP="00DC1CA0">
            <w:pPr>
              <w:jc w:val="center"/>
              <w:rPr>
                <w:lang w:val="ru-RU"/>
              </w:rPr>
            </w:pPr>
            <w:r>
              <w:rPr>
                <w:lang w:val="en-US"/>
              </w:rPr>
              <w:t>11</w:t>
            </w:r>
          </w:p>
        </w:tc>
        <w:tc>
          <w:tcPr>
            <w:tcW w:w="2511" w:type="dxa"/>
          </w:tcPr>
          <w:p w14:paraId="046FF9BF" w14:textId="1023713A" w:rsidR="00DC1CA0" w:rsidRPr="00CA6859" w:rsidRDefault="00DC1CA0" w:rsidP="00DC1CA0">
            <w:pPr>
              <w:rPr>
                <w:lang w:val="ru-RU"/>
              </w:rPr>
            </w:pPr>
            <w:r>
              <w:rPr>
                <w:lang w:val="ru-RU"/>
              </w:rPr>
              <w:t>Идентификатор точки синхронизации</w:t>
            </w:r>
          </w:p>
        </w:tc>
        <w:tc>
          <w:tcPr>
            <w:tcW w:w="1828" w:type="dxa"/>
          </w:tcPr>
          <w:p w14:paraId="56CCC4B7" w14:textId="3ABB760B" w:rsidR="00DC1CA0" w:rsidRPr="00CA6859" w:rsidRDefault="00DC1CA0" w:rsidP="00DC1CA0">
            <w:pPr>
              <w:jc w:val="center"/>
              <w:rPr>
                <w:lang w:val="ru-RU"/>
              </w:rPr>
            </w:pPr>
            <w:r w:rsidRPr="00CA6859">
              <w:rPr>
                <w:lang w:val="ru-RU"/>
              </w:rPr>
              <w:t>Да</w:t>
            </w:r>
          </w:p>
        </w:tc>
      </w:tr>
    </w:tbl>
    <w:p w14:paraId="54D16E70" w14:textId="20A145DB" w:rsidR="00AF2D73" w:rsidRPr="00CA6859" w:rsidRDefault="0041142B" w:rsidP="0041142B">
      <w:pPr>
        <w:pStyle w:val="Heading2"/>
        <w:rPr>
          <w:lang w:val="ru-RU"/>
        </w:rPr>
      </w:pPr>
      <w:bookmarkStart w:id="10" w:name="_Toc60028945"/>
      <w:bookmarkStart w:id="11" w:name="_Toc63165272"/>
      <w:bookmarkStart w:id="12" w:name="_Toc63165418"/>
      <w:bookmarkStart w:id="13" w:name="_Toc63759028"/>
      <w:bookmarkStart w:id="14" w:name="_Toc64778783"/>
      <w:bookmarkStart w:id="15" w:name="_Toc64808494"/>
      <w:bookmarkStart w:id="16" w:name="_Toc65031925"/>
      <w:bookmarkStart w:id="17" w:name="_Toc65485008"/>
      <w:bookmarkStart w:id="18" w:name="_Toc420948223"/>
      <w:bookmarkStart w:id="19" w:name="_Toc356571325"/>
      <w:bookmarkEnd w:id="10"/>
      <w:bookmarkEnd w:id="11"/>
      <w:bookmarkEnd w:id="12"/>
      <w:bookmarkEnd w:id="13"/>
      <w:bookmarkEnd w:id="14"/>
      <w:bookmarkEnd w:id="15"/>
      <w:bookmarkEnd w:id="16"/>
      <w:bookmarkEnd w:id="17"/>
      <w:r w:rsidRPr="00CA6859">
        <w:rPr>
          <w:lang w:val="ru-RU"/>
        </w:rPr>
        <w:lastRenderedPageBreak/>
        <w:t xml:space="preserve">Особенности импорта информации об остатках продукции </w:t>
      </w:r>
      <w:r w:rsidR="002472C1" w:rsidRPr="00CA6859">
        <w:rPr>
          <w:lang w:val="ru-RU"/>
        </w:rPr>
        <w:t>(ARSTOCK.DBF, ARSTOCKG.DBF, INISTOCK.DBF)</w:t>
      </w:r>
      <w:bookmarkEnd w:id="18"/>
    </w:p>
    <w:p w14:paraId="23EA67E1" w14:textId="729FEC17" w:rsidR="002472C1" w:rsidRPr="00CA6859" w:rsidRDefault="002472C1" w:rsidP="00C03670">
      <w:pPr>
        <w:spacing w:before="200" w:after="200"/>
        <w:ind w:left="720"/>
        <w:jc w:val="both"/>
        <w:rPr>
          <w:b/>
          <w:lang w:val="ru-RU"/>
        </w:rPr>
      </w:pPr>
      <w:r w:rsidRPr="00CA6859">
        <w:rPr>
          <w:b/>
          <w:lang w:val="ru-RU"/>
        </w:rPr>
        <w:t>ARSTOCK.DBF, ARSTOCKG.DBF</w:t>
      </w:r>
    </w:p>
    <w:p w14:paraId="25E44F49" w14:textId="77777777" w:rsidR="0041142B" w:rsidRPr="00CA6859" w:rsidRDefault="0041142B" w:rsidP="0041142B">
      <w:pPr>
        <w:pStyle w:val="BodyTextIndent"/>
        <w:tabs>
          <w:tab w:val="left" w:pos="900"/>
          <w:tab w:val="left" w:pos="1440"/>
        </w:tabs>
        <w:ind w:firstLine="371"/>
        <w:rPr>
          <w:szCs w:val="24"/>
          <w:lang w:val="ru-RU"/>
        </w:rPr>
      </w:pPr>
      <w:r w:rsidRPr="00CA6859">
        <w:rPr>
          <w:szCs w:val="24"/>
          <w:lang w:val="ru-RU"/>
        </w:rPr>
        <w:t>Реализована возможность импорта деталей архивных остатков в глобальном и локальном кодировании, таблицы импорта ARSTOCKG.DBF и ARSTOCK.DBF соответственно.</w:t>
      </w:r>
    </w:p>
    <w:p w14:paraId="27D4D3D5" w14:textId="3C6E06EB" w:rsidR="00AF2D73" w:rsidRPr="00CA6859" w:rsidRDefault="0041142B" w:rsidP="00AF2D73">
      <w:pPr>
        <w:pStyle w:val="BodyTextIndent"/>
        <w:tabs>
          <w:tab w:val="left" w:pos="900"/>
          <w:tab w:val="left" w:pos="1440"/>
        </w:tabs>
        <w:ind w:firstLine="371"/>
        <w:rPr>
          <w:lang w:val="ru-RU"/>
        </w:rPr>
      </w:pPr>
      <w:r w:rsidRPr="00CA6859">
        <w:rPr>
          <w:szCs w:val="24"/>
          <w:lang w:val="ru-RU"/>
        </w:rPr>
        <w:t>Внешний код склада трансформируется в идентификатор склада. При этом формируется по одной записи в таблице tblArchivedStocks на каждую группу значений WAREH_CODE и DATE (W_id и StockDate).</w:t>
      </w:r>
      <w:r w:rsidR="00AF2D73" w:rsidRPr="00CA6859">
        <w:rPr>
          <w:szCs w:val="24"/>
          <w:lang w:val="ru-RU"/>
        </w:rPr>
        <w:t xml:space="preserve"> </w:t>
      </w:r>
    </w:p>
    <w:p w14:paraId="53DD0F57" w14:textId="7BA91C07" w:rsidR="0041142B" w:rsidRPr="003A57FD" w:rsidRDefault="0041142B" w:rsidP="003A57FD">
      <w:pPr>
        <w:pStyle w:val="Style3"/>
        <w:numPr>
          <w:ilvl w:val="0"/>
          <w:numId w:val="24"/>
        </w:numPr>
        <w:rPr>
          <w:lang w:val="ru-RU"/>
        </w:rPr>
      </w:pPr>
      <w:r w:rsidRPr="003A57FD">
        <w:rPr>
          <w:lang w:val="ru-RU"/>
        </w:rPr>
        <w:t xml:space="preserve">При импорте в базе данных очищаются архивные остатки за день по конкретному складу, если за этот день в DBF файле присутствует хотя бы один остаток по этому складу. Затем записываются новые данные за этот день по конкретному складу. </w:t>
      </w:r>
    </w:p>
    <w:p w14:paraId="62A26AF9" w14:textId="57E484DC" w:rsidR="0041142B" w:rsidRPr="003A57FD" w:rsidRDefault="0041142B" w:rsidP="003A57FD">
      <w:pPr>
        <w:pStyle w:val="Style3"/>
        <w:numPr>
          <w:ilvl w:val="0"/>
          <w:numId w:val="24"/>
        </w:numPr>
        <w:rPr>
          <w:lang w:val="ru-RU"/>
        </w:rPr>
      </w:pPr>
      <w:r w:rsidRPr="003A57FD">
        <w:rPr>
          <w:lang w:val="ru-RU"/>
        </w:rPr>
        <w:t>В случае, если пустое или некорректное (не существует в базе данных) поле W_id то система пропускает запись с соответствующим сообщением в протоколе.</w:t>
      </w:r>
    </w:p>
    <w:p w14:paraId="0BEEC1A7" w14:textId="2878F6DA" w:rsidR="0041142B" w:rsidRPr="003A57FD" w:rsidRDefault="0041142B" w:rsidP="003A57FD">
      <w:pPr>
        <w:pStyle w:val="Style3"/>
        <w:numPr>
          <w:ilvl w:val="0"/>
          <w:numId w:val="24"/>
        </w:numPr>
        <w:rPr>
          <w:lang w:val="ru-RU"/>
        </w:rPr>
      </w:pPr>
      <w:r w:rsidRPr="003A57FD">
        <w:rPr>
          <w:lang w:val="ru-RU"/>
        </w:rPr>
        <w:t xml:space="preserve">В случае, если W_id неактивный в базе данных, то запись импортирует. </w:t>
      </w:r>
    </w:p>
    <w:p w14:paraId="6187EC6C" w14:textId="4614030D" w:rsidR="0041142B" w:rsidRPr="003A57FD" w:rsidRDefault="0041142B" w:rsidP="003A57FD">
      <w:pPr>
        <w:pStyle w:val="Style3"/>
        <w:numPr>
          <w:ilvl w:val="0"/>
          <w:numId w:val="24"/>
        </w:numPr>
        <w:rPr>
          <w:lang w:val="ru-RU"/>
        </w:rPr>
      </w:pPr>
      <w:r w:rsidRPr="003A57FD">
        <w:rPr>
          <w:lang w:val="ru-RU"/>
        </w:rPr>
        <w:t xml:space="preserve">В случае, если пустое поле Code, то система пропускает шапку и деталь с соответствующим сообщением в протоколе. </w:t>
      </w:r>
    </w:p>
    <w:p w14:paraId="351B650C" w14:textId="289EEC06" w:rsidR="0041142B" w:rsidRPr="003A57FD" w:rsidRDefault="0041142B" w:rsidP="003A57FD">
      <w:pPr>
        <w:pStyle w:val="Style3"/>
        <w:numPr>
          <w:ilvl w:val="0"/>
          <w:numId w:val="24"/>
        </w:numPr>
        <w:rPr>
          <w:lang w:val="ru-RU"/>
        </w:rPr>
      </w:pPr>
      <w:r w:rsidRPr="003A57FD">
        <w:rPr>
          <w:lang w:val="ru-RU"/>
        </w:rPr>
        <w:t>В случае, если продукция конкурента, то при импорте запись с деталью пропускается, а шапка прилагается.</w:t>
      </w:r>
    </w:p>
    <w:p w14:paraId="79E1954F" w14:textId="5FF4A6E4" w:rsidR="00056D9D" w:rsidRPr="003A57FD" w:rsidRDefault="00056D9D" w:rsidP="003A57FD">
      <w:pPr>
        <w:pStyle w:val="Style3"/>
        <w:numPr>
          <w:ilvl w:val="0"/>
          <w:numId w:val="24"/>
        </w:numPr>
        <w:rPr>
          <w:lang w:val="ru-RU"/>
        </w:rPr>
      </w:pPr>
      <w:r w:rsidRPr="003A57FD">
        <w:rPr>
          <w:lang w:val="ru-RU"/>
        </w:rPr>
        <w:t xml:space="preserve">В случае, если продукция неактивна, то при импорте запись с деталью пропускается, если локальное кодирование то при включенной опции 343, запись импортирует. </w:t>
      </w:r>
    </w:p>
    <w:p w14:paraId="5E29EB03" w14:textId="47F83EF4" w:rsidR="00056D9D" w:rsidRPr="003A57FD" w:rsidRDefault="00056D9D" w:rsidP="003A57FD">
      <w:pPr>
        <w:pStyle w:val="Style3"/>
        <w:numPr>
          <w:ilvl w:val="0"/>
          <w:numId w:val="24"/>
        </w:numPr>
        <w:rPr>
          <w:lang w:val="ru-RU"/>
        </w:rPr>
      </w:pPr>
      <w:r w:rsidRPr="003A57FD">
        <w:rPr>
          <w:lang w:val="ru-RU"/>
        </w:rPr>
        <w:t xml:space="preserve">В случае, если поле Date пустое то система пропускает запись с соответствующим сообщением в протоколе. </w:t>
      </w:r>
    </w:p>
    <w:p w14:paraId="4ABFC69C" w14:textId="5BAE4E28" w:rsidR="00056D9D" w:rsidRPr="003A57FD" w:rsidRDefault="00056D9D" w:rsidP="003A57FD">
      <w:pPr>
        <w:pStyle w:val="Style3"/>
        <w:numPr>
          <w:ilvl w:val="0"/>
          <w:numId w:val="24"/>
        </w:numPr>
        <w:rPr>
          <w:lang w:val="ru-RU"/>
        </w:rPr>
      </w:pPr>
      <w:r w:rsidRPr="003A57FD">
        <w:rPr>
          <w:lang w:val="ru-RU"/>
        </w:rPr>
        <w:t>При импорте логуеться период за который импортируются архивные остатки. Дата начала - минимальное значение поля StockDate. Дата окончания - максимальное значение поля StockDate.</w:t>
      </w:r>
    </w:p>
    <w:p w14:paraId="4F5F697A" w14:textId="1F39F3FA" w:rsidR="00AF2D73" w:rsidRPr="00CA6859" w:rsidRDefault="002472C1" w:rsidP="0018119A">
      <w:pPr>
        <w:pStyle w:val="ListParagraph"/>
        <w:spacing w:before="200" w:after="200"/>
        <w:ind w:left="352"/>
        <w:jc w:val="both"/>
        <w:rPr>
          <w:b/>
          <w:lang w:val="ru-RU"/>
        </w:rPr>
      </w:pPr>
      <w:r w:rsidRPr="00CA6859">
        <w:rPr>
          <w:b/>
          <w:lang w:val="ru-RU"/>
        </w:rPr>
        <w:t>INISTOCK.DBF</w:t>
      </w:r>
    </w:p>
    <w:p w14:paraId="503CEC35" w14:textId="12967C17" w:rsidR="00056D9D" w:rsidRPr="003A57FD" w:rsidRDefault="00056D9D" w:rsidP="003A57FD">
      <w:pPr>
        <w:pStyle w:val="Style3"/>
        <w:numPr>
          <w:ilvl w:val="0"/>
          <w:numId w:val="25"/>
        </w:numPr>
        <w:rPr>
          <w:lang w:val="ru-RU"/>
        </w:rPr>
      </w:pPr>
      <w:r w:rsidRPr="003A57FD">
        <w:rPr>
          <w:lang w:val="ru-RU"/>
        </w:rPr>
        <w:t xml:space="preserve">При импорте записей из DBF INISTOCK пропускает продублированы записи. </w:t>
      </w:r>
    </w:p>
    <w:p w14:paraId="4C3E98B3" w14:textId="1C726A95" w:rsidR="00056D9D" w:rsidRPr="003A57FD" w:rsidRDefault="00056D9D" w:rsidP="003A57FD">
      <w:pPr>
        <w:pStyle w:val="Style3"/>
        <w:numPr>
          <w:ilvl w:val="0"/>
          <w:numId w:val="25"/>
        </w:numPr>
        <w:rPr>
          <w:lang w:val="ru-RU"/>
        </w:rPr>
      </w:pPr>
      <w:r w:rsidRPr="003A57FD">
        <w:rPr>
          <w:lang w:val="ru-RU"/>
        </w:rPr>
        <w:t xml:space="preserve">В случае, когда указанное неактивное поле Wareh_code система проверяет на существование соответствующей записи в БД, и добавляет запись в БД в случае его отсутствия. </w:t>
      </w:r>
    </w:p>
    <w:p w14:paraId="1874F700" w14:textId="149B6292" w:rsidR="00056D9D" w:rsidRPr="003A57FD" w:rsidRDefault="00056D9D" w:rsidP="003A57FD">
      <w:pPr>
        <w:pStyle w:val="Style3"/>
        <w:numPr>
          <w:ilvl w:val="0"/>
          <w:numId w:val="25"/>
        </w:numPr>
        <w:rPr>
          <w:lang w:val="ru-RU"/>
        </w:rPr>
      </w:pPr>
      <w:r w:rsidRPr="003A57FD">
        <w:rPr>
          <w:lang w:val="ru-RU"/>
        </w:rPr>
        <w:t xml:space="preserve">В случае, если указано несуществующий Wareh_code, или поле пустое в DBF, то запись пропускается. </w:t>
      </w:r>
    </w:p>
    <w:p w14:paraId="5A348B06" w14:textId="3F656043" w:rsidR="00056D9D" w:rsidRPr="003A57FD" w:rsidRDefault="00056D9D" w:rsidP="003A57FD">
      <w:pPr>
        <w:pStyle w:val="Style3"/>
        <w:numPr>
          <w:ilvl w:val="0"/>
          <w:numId w:val="25"/>
        </w:numPr>
        <w:rPr>
          <w:lang w:val="ru-RU"/>
        </w:rPr>
      </w:pPr>
      <w:r w:rsidRPr="003A57FD">
        <w:rPr>
          <w:lang w:val="ru-RU"/>
        </w:rPr>
        <w:t xml:space="preserve">В случае, если указано несуществующую глобальную продукцию или неактивную, то запись пропускается. </w:t>
      </w:r>
    </w:p>
    <w:p w14:paraId="2CC63EB8" w14:textId="48EF7F03" w:rsidR="00056D9D" w:rsidRPr="003A57FD" w:rsidRDefault="00056D9D" w:rsidP="003A57FD">
      <w:pPr>
        <w:pStyle w:val="Style3"/>
        <w:numPr>
          <w:ilvl w:val="0"/>
          <w:numId w:val="25"/>
        </w:numPr>
        <w:rPr>
          <w:lang w:val="ru-RU"/>
        </w:rPr>
      </w:pPr>
      <w:r w:rsidRPr="003A57FD">
        <w:rPr>
          <w:lang w:val="ru-RU"/>
        </w:rPr>
        <w:t xml:space="preserve">В случае, когда импортировать в локальном кодировании записи и в поле ProdCode пусто, то в базу вставляется запись с полем Product_id локальной продукции. </w:t>
      </w:r>
    </w:p>
    <w:p w14:paraId="78483CAF" w14:textId="7E2E0760" w:rsidR="00056D9D" w:rsidRPr="003A57FD" w:rsidRDefault="00056D9D" w:rsidP="003A57FD">
      <w:pPr>
        <w:pStyle w:val="Style3"/>
        <w:numPr>
          <w:ilvl w:val="0"/>
          <w:numId w:val="25"/>
        </w:numPr>
        <w:rPr>
          <w:lang w:val="ru-RU"/>
        </w:rPr>
      </w:pPr>
      <w:r w:rsidRPr="003A57FD">
        <w:rPr>
          <w:lang w:val="ru-RU"/>
        </w:rPr>
        <w:t>В случае, если указано пустое поле Lot_id, то запись добавляет в базу.</w:t>
      </w:r>
    </w:p>
    <w:p w14:paraId="5298BB03" w14:textId="2CFCA472" w:rsidR="00056D9D" w:rsidRPr="00CA6859" w:rsidRDefault="00056D9D" w:rsidP="003A57FD">
      <w:pPr>
        <w:pStyle w:val="Style3"/>
        <w:rPr>
          <w:lang w:val="ru-RU"/>
        </w:rPr>
      </w:pPr>
      <w:r w:rsidRPr="00CA6859">
        <w:rPr>
          <w:lang w:val="ru-RU"/>
        </w:rPr>
        <w:t>При импорте пропускает записи, если статус записи отличный от 2 - Активный.</w:t>
      </w:r>
    </w:p>
    <w:p w14:paraId="484B5627" w14:textId="1BE59028" w:rsidR="00056D9D" w:rsidRPr="00CA6859" w:rsidRDefault="00056D9D" w:rsidP="003A57FD">
      <w:pPr>
        <w:pStyle w:val="Style3"/>
        <w:rPr>
          <w:lang w:val="ru-RU"/>
        </w:rPr>
      </w:pPr>
      <w:r w:rsidRPr="00CA6859">
        <w:rPr>
          <w:lang w:val="ru-RU"/>
        </w:rPr>
        <w:lastRenderedPageBreak/>
        <w:t xml:space="preserve">Если значение в поле DTLM пустое, то запись импортируется в БД с DLM, что соответствует </w:t>
      </w:r>
      <w:r w:rsidR="00056143" w:rsidRPr="00CA6859">
        <w:rPr>
          <w:lang w:val="ru-RU"/>
        </w:rPr>
        <w:t>текущей</w:t>
      </w:r>
      <w:r w:rsidRPr="00CA6859">
        <w:rPr>
          <w:lang w:val="ru-RU"/>
        </w:rPr>
        <w:t xml:space="preserve"> дате.</w:t>
      </w:r>
    </w:p>
    <w:p w14:paraId="0D34FDDF" w14:textId="2C4DD37B" w:rsidR="00056D9D" w:rsidRPr="00CA6859" w:rsidRDefault="00056D9D" w:rsidP="003A57FD">
      <w:pPr>
        <w:pStyle w:val="Style3"/>
        <w:rPr>
          <w:lang w:val="ru-RU"/>
        </w:rPr>
      </w:pPr>
      <w:r w:rsidRPr="00CA6859">
        <w:rPr>
          <w:lang w:val="ru-RU"/>
        </w:rPr>
        <w:t xml:space="preserve">После успешного импорта записей в БД поле DLM обновляется </w:t>
      </w:r>
      <w:r w:rsidR="00056143" w:rsidRPr="00CA6859">
        <w:rPr>
          <w:lang w:val="ru-RU"/>
        </w:rPr>
        <w:t>текущей</w:t>
      </w:r>
      <w:r w:rsidRPr="00CA6859">
        <w:rPr>
          <w:lang w:val="ru-RU"/>
        </w:rPr>
        <w:t xml:space="preserve"> датой (getdate ()).</w:t>
      </w:r>
    </w:p>
    <w:p w14:paraId="513D4C5D" w14:textId="19724D63" w:rsidR="00056D9D" w:rsidRPr="00CA6859" w:rsidRDefault="00056D9D" w:rsidP="003A57FD">
      <w:pPr>
        <w:pStyle w:val="Style3"/>
        <w:rPr>
          <w:lang w:val="ru-RU"/>
        </w:rPr>
      </w:pPr>
      <w:r w:rsidRPr="00CA6859">
        <w:rPr>
          <w:lang w:val="ru-RU"/>
        </w:rPr>
        <w:t>При включенной опции 10049 - Генерация архивных остатков - импортируются записи в табл. tblArchivedStocks и tblArchivedStocksDet.</w:t>
      </w:r>
    </w:p>
    <w:p w14:paraId="3CFEAAA8" w14:textId="1A7377A2" w:rsidR="00AF2D73" w:rsidRPr="00CA6859" w:rsidRDefault="00056D9D" w:rsidP="0018119A">
      <w:pPr>
        <w:spacing w:before="200" w:after="200"/>
        <w:ind w:left="720"/>
        <w:rPr>
          <w:b/>
          <w:lang w:val="ru-RU"/>
        </w:rPr>
      </w:pPr>
      <w:r w:rsidRPr="00CA6859">
        <w:rPr>
          <w:b/>
          <w:lang w:val="ru-RU"/>
        </w:rPr>
        <w:t>Особенности импорта в зависимости от опций</w:t>
      </w:r>
    </w:p>
    <w:p w14:paraId="5B29BB3E" w14:textId="0DF8D174" w:rsidR="00AF2D73" w:rsidRPr="00CA6859" w:rsidRDefault="00056D9D" w:rsidP="00AF2D73">
      <w:pPr>
        <w:pStyle w:val="BodyTextIndent"/>
        <w:tabs>
          <w:tab w:val="left" w:pos="720"/>
          <w:tab w:val="left" w:pos="900"/>
          <w:tab w:val="left" w:pos="1080"/>
          <w:tab w:val="left" w:pos="1260"/>
        </w:tabs>
        <w:ind w:firstLine="371"/>
        <w:rPr>
          <w:lang w:val="ru-RU"/>
        </w:rPr>
      </w:pPr>
      <w:r w:rsidRPr="00CA6859">
        <w:rPr>
          <w:lang w:val="ru-RU"/>
        </w:rPr>
        <w:t>В локальном кодировании продукции является возможность импортировать остатки неактивной локальной продукции. При включенной опции 343 - Импортировать остатки неактивной продукции, данные импортируются в таблицы tblArchivedStocks, tblArchivedStocksLocalDet, когда в ARSTOCK.DBF присутствует неактивная локальная продукция. Если опция выключена, такие данные пропускаются.</w:t>
      </w:r>
    </w:p>
    <w:p w14:paraId="1F0BCAAD" w14:textId="77777777" w:rsidR="00056D9D" w:rsidRPr="00CA6859" w:rsidRDefault="00056D9D" w:rsidP="00056D9D">
      <w:pPr>
        <w:pStyle w:val="BodyTextIndent"/>
        <w:tabs>
          <w:tab w:val="left" w:pos="720"/>
          <w:tab w:val="left" w:pos="900"/>
          <w:tab w:val="left" w:pos="1080"/>
          <w:tab w:val="left" w:pos="1260"/>
        </w:tabs>
        <w:ind w:firstLine="371"/>
        <w:rPr>
          <w:lang w:val="ru-RU"/>
        </w:rPr>
      </w:pPr>
      <w:r w:rsidRPr="00CA6859">
        <w:rPr>
          <w:lang w:val="ru-RU"/>
        </w:rPr>
        <w:t xml:space="preserve">При включенной опции 10063 - Предыдущая очистка данных по всем складам, при импорте архивных остатков очищается информация полностью по всем складам за те дни, которые присутствуют в DBF файлах. Затем записываются новые данные за эти дни. </w:t>
      </w:r>
    </w:p>
    <w:p w14:paraId="6D50CC4F" w14:textId="77777777" w:rsidR="00BF59B3" w:rsidRPr="00CA6859" w:rsidRDefault="00056D9D" w:rsidP="00056D9D">
      <w:pPr>
        <w:pStyle w:val="BodyTextIndent"/>
        <w:tabs>
          <w:tab w:val="left" w:pos="720"/>
          <w:tab w:val="left" w:pos="900"/>
          <w:tab w:val="left" w:pos="1080"/>
          <w:tab w:val="left" w:pos="1260"/>
        </w:tabs>
        <w:ind w:firstLine="371"/>
        <w:rPr>
          <w:lang w:val="ru-RU"/>
        </w:rPr>
      </w:pPr>
      <w:r w:rsidRPr="00CA6859">
        <w:rPr>
          <w:lang w:val="ru-RU"/>
        </w:rPr>
        <w:t>В глобальном кодировании данные импортируются в таблицы tblArchivedStocks, tblArchivedStocksDet при включенной опции 10024 - осуществлять генерацию архивных остатков, когда происходит импорт из INISTOCK.dbf</w:t>
      </w:r>
    </w:p>
    <w:p w14:paraId="4AB1384C" w14:textId="77777777" w:rsidR="00BF59B3" w:rsidRPr="00CA6859" w:rsidRDefault="00BF59B3" w:rsidP="00BF59B3">
      <w:pPr>
        <w:pStyle w:val="BodyTextIndent"/>
        <w:tabs>
          <w:tab w:val="left" w:pos="720"/>
          <w:tab w:val="left" w:pos="900"/>
          <w:tab w:val="left" w:pos="1080"/>
          <w:tab w:val="left" w:pos="1260"/>
        </w:tabs>
        <w:ind w:firstLine="371"/>
        <w:rPr>
          <w:lang w:val="ru-RU"/>
        </w:rPr>
      </w:pPr>
      <w:r w:rsidRPr="00CA6859">
        <w:rPr>
          <w:lang w:val="ru-RU"/>
        </w:rPr>
        <w:t xml:space="preserve">При опции 10031 - Пропускать существующие документы -в tblArchivedStocks импортируются все записи, независимо присутствуют в базе данных или нет. Если запись попадает в закрытый период, то такая запись при импорте пропускается, если в открытый то импортируется. </w:t>
      </w:r>
    </w:p>
    <w:p w14:paraId="0D58A380" w14:textId="302315CE" w:rsidR="00BF59B3" w:rsidRPr="00CA6859" w:rsidRDefault="00BF59B3" w:rsidP="00BF59B3">
      <w:pPr>
        <w:pStyle w:val="BodyTextIndent"/>
        <w:tabs>
          <w:tab w:val="left" w:pos="720"/>
          <w:tab w:val="left" w:pos="900"/>
          <w:tab w:val="left" w:pos="1080"/>
          <w:tab w:val="left" w:pos="1260"/>
        </w:tabs>
        <w:ind w:firstLine="371"/>
        <w:rPr>
          <w:noProof/>
          <w:szCs w:val="24"/>
          <w:lang w:val="ru-RU"/>
        </w:rPr>
      </w:pPr>
      <w:r w:rsidRPr="00CA6859">
        <w:rPr>
          <w:lang w:val="ru-RU"/>
        </w:rPr>
        <w:t>При опции Перезаписывать существующие документы позволяет повторный импорт архивных остатков поверх существующих. Если запись попадает в закрытый период, то такая запись при импорте пропускается, если в открытый то импортируется.</w:t>
      </w:r>
    </w:p>
    <w:p w14:paraId="1C850B31" w14:textId="01CC815F" w:rsidR="00AF2D73" w:rsidRPr="00CA6859" w:rsidRDefault="00AF2D73" w:rsidP="00AF2D73">
      <w:pPr>
        <w:pStyle w:val="BodyTextIndent"/>
        <w:tabs>
          <w:tab w:val="left" w:pos="720"/>
          <w:tab w:val="left" w:pos="900"/>
          <w:tab w:val="left" w:pos="1080"/>
          <w:tab w:val="left" w:pos="1260"/>
        </w:tabs>
        <w:ind w:firstLine="371"/>
        <w:rPr>
          <w:noProof/>
          <w:szCs w:val="24"/>
          <w:lang w:val="ru-RU"/>
        </w:rPr>
      </w:pPr>
    </w:p>
    <w:p w14:paraId="54157C3D" w14:textId="17215924" w:rsidR="00AF2D73" w:rsidRPr="00CA6859" w:rsidRDefault="00AF2D73" w:rsidP="006C5689">
      <w:pPr>
        <w:pStyle w:val="Heading2"/>
        <w:rPr>
          <w:lang w:val="ru-RU"/>
        </w:rPr>
      </w:pPr>
      <w:bookmarkStart w:id="20" w:name="_Toc356571386"/>
      <w:bookmarkStart w:id="21" w:name="_Toc246234738"/>
      <w:bookmarkStart w:id="22" w:name="_Toc420948224"/>
      <w:bookmarkStart w:id="23" w:name="_Toc187666068"/>
      <w:r w:rsidRPr="00CA6859">
        <w:rPr>
          <w:lang w:val="ru-RU"/>
        </w:rPr>
        <w:t>Таблиц</w:t>
      </w:r>
      <w:r w:rsidR="00BF59B3" w:rsidRPr="00CA6859">
        <w:rPr>
          <w:lang w:val="ru-RU"/>
        </w:rPr>
        <w:t>а</w:t>
      </w:r>
      <w:r w:rsidRPr="00CA6859">
        <w:rPr>
          <w:lang w:val="ru-RU"/>
        </w:rPr>
        <w:t xml:space="preserve"> ARSTOCKG</w:t>
      </w:r>
      <w:bookmarkEnd w:id="20"/>
      <w:bookmarkEnd w:id="21"/>
      <w:bookmarkEnd w:id="22"/>
    </w:p>
    <w:p w14:paraId="1935E813" w14:textId="203D8F39" w:rsidR="006C5689" w:rsidRPr="00CA6859" w:rsidRDefault="00BF59B3" w:rsidP="006C5689">
      <w:pPr>
        <w:spacing w:before="200" w:after="200"/>
        <w:ind w:firstLine="720"/>
        <w:rPr>
          <w:lang w:val="ru-RU"/>
        </w:rPr>
      </w:pPr>
      <w:r w:rsidRPr="00CA6859">
        <w:rPr>
          <w:lang w:val="ru-RU"/>
        </w:rPr>
        <w:t>Информация об архивных остатках продукции (глобальное кодирования).</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BF59B3" w:rsidRPr="00CA6859" w14:paraId="7A2E6CF2" w14:textId="77777777" w:rsidTr="00056143">
        <w:tc>
          <w:tcPr>
            <w:tcW w:w="1402" w:type="dxa"/>
            <w:tcBorders>
              <w:top w:val="single" w:sz="12" w:space="0" w:color="auto"/>
              <w:left w:val="single" w:sz="12" w:space="0" w:color="auto"/>
              <w:bottom w:val="single" w:sz="12" w:space="0" w:color="auto"/>
              <w:right w:val="single" w:sz="12" w:space="0" w:color="auto"/>
            </w:tcBorders>
            <w:hideMark/>
          </w:tcPr>
          <w:p w14:paraId="1CFA1EB9" w14:textId="7EB9416A" w:rsidR="00BF59B3" w:rsidRPr="00CA6859" w:rsidRDefault="00BF59B3" w:rsidP="00317890">
            <w:pP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hideMark/>
          </w:tcPr>
          <w:p w14:paraId="42796929" w14:textId="00168CB7" w:rsidR="00BF59B3" w:rsidRPr="00CA6859" w:rsidRDefault="00BF59B3" w:rsidP="00317890">
            <w:pP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hideMark/>
          </w:tcPr>
          <w:p w14:paraId="46C42E73" w14:textId="18661811" w:rsidR="00BF59B3" w:rsidRPr="00CA6859" w:rsidRDefault="00BF59B3" w:rsidP="00317890">
            <w:pP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hideMark/>
          </w:tcPr>
          <w:p w14:paraId="6F36C279" w14:textId="26C1A71D" w:rsidR="00BF59B3" w:rsidRPr="00CA6859" w:rsidRDefault="00BF59B3" w:rsidP="00317890">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hideMark/>
          </w:tcPr>
          <w:p w14:paraId="22CF8DDA" w14:textId="78CDAF34" w:rsidR="00BF59B3" w:rsidRPr="00CA6859" w:rsidRDefault="00BF59B3" w:rsidP="00317890">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hideMark/>
          </w:tcPr>
          <w:p w14:paraId="0F819B45" w14:textId="4DD6006E" w:rsidR="00BF59B3" w:rsidRPr="00CA6859" w:rsidRDefault="00BF59B3" w:rsidP="00317890">
            <w:pPr>
              <w:jc w:val="center"/>
              <w:rPr>
                <w:b/>
                <w:lang w:val="ru-RU"/>
              </w:rPr>
            </w:pPr>
            <w:r w:rsidRPr="00CA6859">
              <w:rPr>
                <w:b/>
                <w:lang w:val="ru-RU"/>
              </w:rPr>
              <w:t>Поле обязательное</w:t>
            </w:r>
          </w:p>
        </w:tc>
      </w:tr>
      <w:tr w:rsidR="00B513E8" w:rsidRPr="00CA6859" w14:paraId="6F21A0DF" w14:textId="77777777" w:rsidTr="00056143">
        <w:trPr>
          <w:trHeight w:val="268"/>
        </w:trPr>
        <w:tc>
          <w:tcPr>
            <w:tcW w:w="1402" w:type="dxa"/>
            <w:tcBorders>
              <w:top w:val="single" w:sz="12" w:space="0" w:color="auto"/>
              <w:left w:val="single" w:sz="4" w:space="0" w:color="auto"/>
              <w:bottom w:val="single" w:sz="4" w:space="0" w:color="auto"/>
              <w:right w:val="single" w:sz="4" w:space="0" w:color="auto"/>
            </w:tcBorders>
            <w:hideMark/>
          </w:tcPr>
          <w:p w14:paraId="621679AC" w14:textId="77777777" w:rsidR="00AF2D73" w:rsidRPr="00CA6859" w:rsidRDefault="00AF2D73" w:rsidP="00317890">
            <w:pPr>
              <w:rPr>
                <w:lang w:val="ru-RU"/>
              </w:rPr>
            </w:pPr>
            <w:r w:rsidRPr="00CA6859">
              <w:rPr>
                <w:lang w:val="ru-RU"/>
              </w:rPr>
              <w:t>PK</w:t>
            </w:r>
          </w:p>
        </w:tc>
        <w:tc>
          <w:tcPr>
            <w:tcW w:w="1620" w:type="dxa"/>
            <w:tcBorders>
              <w:top w:val="single" w:sz="12" w:space="0" w:color="auto"/>
              <w:left w:val="single" w:sz="4" w:space="0" w:color="auto"/>
              <w:bottom w:val="single" w:sz="4" w:space="0" w:color="auto"/>
              <w:right w:val="single" w:sz="4" w:space="0" w:color="auto"/>
            </w:tcBorders>
            <w:hideMark/>
          </w:tcPr>
          <w:p w14:paraId="13469BC5" w14:textId="77777777" w:rsidR="00AF2D73" w:rsidRPr="00CA6859" w:rsidRDefault="00AF2D73" w:rsidP="00317890">
            <w:pPr>
              <w:rPr>
                <w:lang w:val="ru-RU"/>
              </w:rPr>
            </w:pPr>
            <w:r w:rsidRPr="00CA6859">
              <w:rPr>
                <w:lang w:val="ru-RU"/>
              </w:rPr>
              <w:t>Wareh_Code</w:t>
            </w:r>
          </w:p>
        </w:tc>
        <w:tc>
          <w:tcPr>
            <w:tcW w:w="1440" w:type="dxa"/>
            <w:tcBorders>
              <w:top w:val="single" w:sz="12" w:space="0" w:color="auto"/>
              <w:left w:val="single" w:sz="4" w:space="0" w:color="auto"/>
              <w:bottom w:val="single" w:sz="4" w:space="0" w:color="auto"/>
              <w:right w:val="single" w:sz="4" w:space="0" w:color="auto"/>
            </w:tcBorders>
            <w:hideMark/>
          </w:tcPr>
          <w:p w14:paraId="16D297B4" w14:textId="77777777" w:rsidR="00AF2D73" w:rsidRPr="00CA6859" w:rsidRDefault="00AF2D73" w:rsidP="00317890">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hideMark/>
          </w:tcPr>
          <w:p w14:paraId="2812A4A4" w14:textId="77777777" w:rsidR="00AF2D73" w:rsidRPr="00CA6859" w:rsidRDefault="00AF2D73" w:rsidP="00317890">
            <w:pPr>
              <w:jc w:val="center"/>
              <w:rPr>
                <w:lang w:val="ru-RU"/>
              </w:rPr>
            </w:pPr>
            <w:r w:rsidRPr="00CA6859">
              <w:rPr>
                <w:lang w:val="ru-RU"/>
              </w:rPr>
              <w:t>20</w:t>
            </w:r>
          </w:p>
        </w:tc>
        <w:tc>
          <w:tcPr>
            <w:tcW w:w="2784" w:type="dxa"/>
            <w:tcBorders>
              <w:top w:val="single" w:sz="12" w:space="0" w:color="auto"/>
              <w:left w:val="single" w:sz="4" w:space="0" w:color="auto"/>
              <w:bottom w:val="single" w:sz="4" w:space="0" w:color="auto"/>
              <w:right w:val="single" w:sz="4" w:space="0" w:color="auto"/>
            </w:tcBorders>
            <w:vAlign w:val="bottom"/>
            <w:hideMark/>
          </w:tcPr>
          <w:p w14:paraId="6E42EFA8" w14:textId="63F0FF64" w:rsidR="00AF2D73" w:rsidRPr="00CA6859" w:rsidRDefault="00BF59B3" w:rsidP="00317890">
            <w:pPr>
              <w:rPr>
                <w:lang w:val="ru-RU"/>
              </w:rPr>
            </w:pPr>
            <w:r w:rsidRPr="00CA6859">
              <w:rPr>
                <w:lang w:val="ru-RU"/>
              </w:rPr>
              <w:t>Внешний код склада</w:t>
            </w:r>
          </w:p>
        </w:tc>
        <w:tc>
          <w:tcPr>
            <w:tcW w:w="1716" w:type="dxa"/>
            <w:tcBorders>
              <w:top w:val="single" w:sz="12" w:space="0" w:color="auto"/>
              <w:left w:val="single" w:sz="4" w:space="0" w:color="auto"/>
              <w:bottom w:val="single" w:sz="4" w:space="0" w:color="auto"/>
              <w:right w:val="single" w:sz="4" w:space="0" w:color="auto"/>
            </w:tcBorders>
            <w:hideMark/>
          </w:tcPr>
          <w:p w14:paraId="18F0F632" w14:textId="0C4CD6AC" w:rsidR="00AF2D73" w:rsidRPr="00CA6859" w:rsidRDefault="00BF59B3" w:rsidP="00317890">
            <w:pPr>
              <w:jc w:val="center"/>
              <w:rPr>
                <w:lang w:val="ru-RU"/>
              </w:rPr>
            </w:pPr>
            <w:r w:rsidRPr="00CA6859">
              <w:rPr>
                <w:lang w:val="ru-RU"/>
              </w:rPr>
              <w:t>Да</w:t>
            </w:r>
          </w:p>
        </w:tc>
      </w:tr>
      <w:tr w:rsidR="00B513E8" w:rsidRPr="00CA6859" w14:paraId="5FBDA569" w14:textId="77777777" w:rsidTr="00056143">
        <w:trPr>
          <w:trHeight w:val="268"/>
        </w:trPr>
        <w:tc>
          <w:tcPr>
            <w:tcW w:w="1402" w:type="dxa"/>
            <w:tcBorders>
              <w:top w:val="single" w:sz="4" w:space="0" w:color="auto"/>
              <w:left w:val="single" w:sz="4" w:space="0" w:color="auto"/>
              <w:bottom w:val="single" w:sz="4" w:space="0" w:color="auto"/>
              <w:right w:val="single" w:sz="4" w:space="0" w:color="auto"/>
            </w:tcBorders>
            <w:hideMark/>
          </w:tcPr>
          <w:p w14:paraId="78257A80" w14:textId="77777777" w:rsidR="00AF2D73" w:rsidRPr="00CA6859" w:rsidRDefault="00AF2D73" w:rsidP="00317890">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50D98B7E" w14:textId="77777777" w:rsidR="00AF2D73" w:rsidRPr="00CA6859" w:rsidRDefault="00AF2D73" w:rsidP="00317890">
            <w:pPr>
              <w:rPr>
                <w:lang w:val="ru-RU"/>
              </w:rPr>
            </w:pPr>
            <w:r w:rsidRPr="00CA6859">
              <w:rPr>
                <w:lang w:val="ru-RU"/>
              </w:rPr>
              <w:t>Code</w:t>
            </w:r>
          </w:p>
        </w:tc>
        <w:tc>
          <w:tcPr>
            <w:tcW w:w="1440" w:type="dxa"/>
            <w:tcBorders>
              <w:top w:val="single" w:sz="4" w:space="0" w:color="auto"/>
              <w:left w:val="single" w:sz="4" w:space="0" w:color="auto"/>
              <w:bottom w:val="single" w:sz="4" w:space="0" w:color="auto"/>
              <w:right w:val="single" w:sz="4" w:space="0" w:color="auto"/>
            </w:tcBorders>
            <w:hideMark/>
          </w:tcPr>
          <w:p w14:paraId="44C93884" w14:textId="77777777" w:rsidR="00AF2D73" w:rsidRPr="00CA6859" w:rsidRDefault="00AF2D73" w:rsidP="00317890">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7689EE53" w14:textId="77777777" w:rsidR="00AF2D73" w:rsidRPr="00CA6859" w:rsidRDefault="00AF2D73" w:rsidP="00317890">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vAlign w:val="bottom"/>
            <w:hideMark/>
          </w:tcPr>
          <w:p w14:paraId="2488E635" w14:textId="21AF00ED" w:rsidR="00AF2D73" w:rsidRPr="00CA6859" w:rsidRDefault="00BF59B3" w:rsidP="005E2397">
            <w:pPr>
              <w:rPr>
                <w:lang w:val="ru-RU"/>
              </w:rPr>
            </w:pPr>
            <w:r w:rsidRPr="00CA6859">
              <w:rPr>
                <w:lang w:val="ru-RU"/>
              </w:rPr>
              <w:t>Внешний код продукции</w:t>
            </w:r>
          </w:p>
        </w:tc>
        <w:tc>
          <w:tcPr>
            <w:tcW w:w="1716" w:type="dxa"/>
            <w:tcBorders>
              <w:top w:val="single" w:sz="4" w:space="0" w:color="auto"/>
              <w:left w:val="single" w:sz="4" w:space="0" w:color="auto"/>
              <w:bottom w:val="single" w:sz="4" w:space="0" w:color="auto"/>
              <w:right w:val="single" w:sz="4" w:space="0" w:color="auto"/>
            </w:tcBorders>
            <w:hideMark/>
          </w:tcPr>
          <w:p w14:paraId="32F44311" w14:textId="546846BF" w:rsidR="00AF2D73" w:rsidRPr="00CA6859" w:rsidRDefault="00BF59B3" w:rsidP="00317890">
            <w:pPr>
              <w:jc w:val="center"/>
              <w:rPr>
                <w:lang w:val="ru-RU"/>
              </w:rPr>
            </w:pPr>
            <w:r w:rsidRPr="00CA6859">
              <w:rPr>
                <w:lang w:val="ru-RU"/>
              </w:rPr>
              <w:t>Да</w:t>
            </w:r>
          </w:p>
        </w:tc>
      </w:tr>
      <w:tr w:rsidR="00BF59B3" w:rsidRPr="00CA6859" w14:paraId="0ED7742A" w14:textId="77777777" w:rsidTr="00056143">
        <w:tc>
          <w:tcPr>
            <w:tcW w:w="1402" w:type="dxa"/>
            <w:tcBorders>
              <w:top w:val="single" w:sz="4" w:space="0" w:color="auto"/>
              <w:left w:val="single" w:sz="4" w:space="0" w:color="auto"/>
              <w:bottom w:val="single" w:sz="4" w:space="0" w:color="auto"/>
              <w:right w:val="single" w:sz="4" w:space="0" w:color="auto"/>
            </w:tcBorders>
            <w:hideMark/>
          </w:tcPr>
          <w:p w14:paraId="097F9CDE" w14:textId="77777777" w:rsidR="00BF59B3" w:rsidRPr="00CA6859" w:rsidRDefault="00BF59B3" w:rsidP="00317890">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7FB19D74" w14:textId="77777777" w:rsidR="00BF59B3" w:rsidRPr="00CA6859" w:rsidRDefault="00BF59B3" w:rsidP="00317890">
            <w:pPr>
              <w:rPr>
                <w:lang w:val="ru-RU"/>
              </w:rPr>
            </w:pPr>
            <w:r w:rsidRPr="00CA6859">
              <w:rPr>
                <w:lang w:val="ru-RU"/>
              </w:rPr>
              <w:t>LOT_ID</w:t>
            </w:r>
          </w:p>
        </w:tc>
        <w:tc>
          <w:tcPr>
            <w:tcW w:w="1440" w:type="dxa"/>
            <w:tcBorders>
              <w:top w:val="single" w:sz="4" w:space="0" w:color="auto"/>
              <w:left w:val="single" w:sz="4" w:space="0" w:color="auto"/>
              <w:bottom w:val="single" w:sz="4" w:space="0" w:color="auto"/>
              <w:right w:val="single" w:sz="4" w:space="0" w:color="auto"/>
            </w:tcBorders>
            <w:hideMark/>
          </w:tcPr>
          <w:p w14:paraId="5BF25CCE" w14:textId="77777777" w:rsidR="00BF59B3" w:rsidRPr="00CA6859" w:rsidRDefault="00BF59B3" w:rsidP="00317890">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7BDF39CD" w14:textId="77777777" w:rsidR="00BF59B3" w:rsidRPr="00CA6859" w:rsidRDefault="00BF59B3" w:rsidP="00317890">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vAlign w:val="bottom"/>
            <w:hideMark/>
          </w:tcPr>
          <w:p w14:paraId="3DB96E0D" w14:textId="6B892CCA" w:rsidR="00BF59B3" w:rsidRPr="00CA6859" w:rsidRDefault="00BF59B3" w:rsidP="00317890">
            <w:pPr>
              <w:rPr>
                <w:lang w:val="ru-RU"/>
              </w:rPr>
            </w:pPr>
            <w:r w:rsidRPr="00CA6859">
              <w:rPr>
                <w:lang w:val="ru-RU"/>
              </w:rPr>
              <w:t>Идентификатор партии продукции</w:t>
            </w:r>
          </w:p>
        </w:tc>
        <w:tc>
          <w:tcPr>
            <w:tcW w:w="1716" w:type="dxa"/>
            <w:tcBorders>
              <w:top w:val="single" w:sz="4" w:space="0" w:color="auto"/>
              <w:left w:val="single" w:sz="4" w:space="0" w:color="auto"/>
              <w:bottom w:val="single" w:sz="4" w:space="0" w:color="auto"/>
              <w:right w:val="single" w:sz="4" w:space="0" w:color="auto"/>
            </w:tcBorders>
            <w:hideMark/>
          </w:tcPr>
          <w:p w14:paraId="0DBFB6E0" w14:textId="7334EEA8" w:rsidR="00BF59B3" w:rsidRPr="00CA6859" w:rsidRDefault="00BF59B3" w:rsidP="00317890">
            <w:pPr>
              <w:jc w:val="center"/>
              <w:rPr>
                <w:lang w:val="ru-RU"/>
              </w:rPr>
            </w:pPr>
            <w:r w:rsidRPr="00CA6859">
              <w:rPr>
                <w:lang w:val="ru-RU"/>
              </w:rPr>
              <w:t>Да</w:t>
            </w:r>
          </w:p>
        </w:tc>
      </w:tr>
      <w:tr w:rsidR="00BF59B3" w:rsidRPr="00CA6859" w14:paraId="1B419887" w14:textId="77777777" w:rsidTr="00056143">
        <w:tc>
          <w:tcPr>
            <w:tcW w:w="1402" w:type="dxa"/>
            <w:tcBorders>
              <w:top w:val="single" w:sz="4" w:space="0" w:color="auto"/>
              <w:left w:val="single" w:sz="4" w:space="0" w:color="auto"/>
              <w:bottom w:val="single" w:sz="4" w:space="0" w:color="auto"/>
              <w:right w:val="single" w:sz="4" w:space="0" w:color="auto"/>
            </w:tcBorders>
          </w:tcPr>
          <w:p w14:paraId="7A9018FD" w14:textId="77777777" w:rsidR="00BF59B3" w:rsidRPr="00CA6859" w:rsidRDefault="00BF59B3" w:rsidP="00317890">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051BA8C9" w14:textId="77777777" w:rsidR="00BF59B3" w:rsidRPr="00CA6859" w:rsidRDefault="00BF59B3" w:rsidP="00317890">
            <w:pPr>
              <w:rPr>
                <w:lang w:val="ru-RU"/>
              </w:rPr>
            </w:pPr>
            <w:r w:rsidRPr="00CA6859">
              <w:rPr>
                <w:lang w:val="ru-RU"/>
              </w:rPr>
              <w:t>STOCK</w:t>
            </w:r>
          </w:p>
        </w:tc>
        <w:tc>
          <w:tcPr>
            <w:tcW w:w="1440" w:type="dxa"/>
            <w:tcBorders>
              <w:top w:val="single" w:sz="4" w:space="0" w:color="auto"/>
              <w:left w:val="single" w:sz="4" w:space="0" w:color="auto"/>
              <w:bottom w:val="single" w:sz="4" w:space="0" w:color="auto"/>
              <w:right w:val="single" w:sz="4" w:space="0" w:color="auto"/>
            </w:tcBorders>
            <w:hideMark/>
          </w:tcPr>
          <w:p w14:paraId="1126D8B3" w14:textId="77777777" w:rsidR="00BF59B3" w:rsidRPr="00CA6859" w:rsidRDefault="00BF59B3" w:rsidP="00317890">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1A540EEA" w14:textId="77777777" w:rsidR="00BF59B3" w:rsidRPr="00CA6859" w:rsidRDefault="00BF59B3" w:rsidP="00317890">
            <w:pPr>
              <w:jc w:val="center"/>
              <w:rPr>
                <w:lang w:val="ru-RU"/>
              </w:rPr>
            </w:pPr>
            <w:r w:rsidRPr="00CA6859">
              <w:rPr>
                <w:lang w:val="ru-RU"/>
              </w:rPr>
              <w:t>14,3</w:t>
            </w:r>
          </w:p>
        </w:tc>
        <w:tc>
          <w:tcPr>
            <w:tcW w:w="2784" w:type="dxa"/>
            <w:tcBorders>
              <w:top w:val="single" w:sz="4" w:space="0" w:color="auto"/>
              <w:left w:val="single" w:sz="4" w:space="0" w:color="auto"/>
              <w:bottom w:val="single" w:sz="4" w:space="0" w:color="auto"/>
              <w:right w:val="single" w:sz="4" w:space="0" w:color="auto"/>
            </w:tcBorders>
            <w:vAlign w:val="bottom"/>
            <w:hideMark/>
          </w:tcPr>
          <w:p w14:paraId="25CCF037" w14:textId="5470537C" w:rsidR="00BF59B3" w:rsidRPr="00CA6859" w:rsidRDefault="00BF59B3" w:rsidP="00317890">
            <w:pPr>
              <w:rPr>
                <w:lang w:val="ru-RU"/>
              </w:rPr>
            </w:pPr>
            <w:r w:rsidRPr="00CA6859">
              <w:rPr>
                <w:lang w:val="ru-RU"/>
              </w:rPr>
              <w:t>Остаток продукции</w:t>
            </w:r>
          </w:p>
        </w:tc>
        <w:tc>
          <w:tcPr>
            <w:tcW w:w="1716" w:type="dxa"/>
            <w:tcBorders>
              <w:top w:val="single" w:sz="4" w:space="0" w:color="auto"/>
              <w:left w:val="single" w:sz="4" w:space="0" w:color="auto"/>
              <w:bottom w:val="single" w:sz="4" w:space="0" w:color="auto"/>
              <w:right w:val="single" w:sz="4" w:space="0" w:color="auto"/>
            </w:tcBorders>
            <w:hideMark/>
          </w:tcPr>
          <w:p w14:paraId="42283337" w14:textId="3BD8D2B3" w:rsidR="00BF59B3" w:rsidRPr="00CA6859" w:rsidRDefault="00BF59B3" w:rsidP="00317890">
            <w:pPr>
              <w:jc w:val="center"/>
              <w:rPr>
                <w:lang w:val="ru-RU"/>
              </w:rPr>
            </w:pPr>
            <w:r w:rsidRPr="00CA6859">
              <w:rPr>
                <w:lang w:val="ru-RU"/>
              </w:rPr>
              <w:t>Да</w:t>
            </w:r>
          </w:p>
        </w:tc>
      </w:tr>
      <w:tr w:rsidR="00BF59B3" w:rsidRPr="00CA6859" w14:paraId="40304518" w14:textId="77777777" w:rsidTr="00056143">
        <w:tc>
          <w:tcPr>
            <w:tcW w:w="1402" w:type="dxa"/>
            <w:tcBorders>
              <w:top w:val="single" w:sz="4" w:space="0" w:color="auto"/>
              <w:left w:val="single" w:sz="4" w:space="0" w:color="auto"/>
              <w:bottom w:val="single" w:sz="4" w:space="0" w:color="auto"/>
              <w:right w:val="single" w:sz="4" w:space="0" w:color="auto"/>
            </w:tcBorders>
            <w:hideMark/>
          </w:tcPr>
          <w:p w14:paraId="3E853AD3" w14:textId="77777777" w:rsidR="00BF59B3" w:rsidRPr="00CA6859" w:rsidRDefault="00BF59B3" w:rsidP="00317890">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182E8AF2" w14:textId="77777777" w:rsidR="00BF59B3" w:rsidRPr="00CA6859" w:rsidRDefault="00BF59B3" w:rsidP="00317890">
            <w:pPr>
              <w:rPr>
                <w:lang w:val="ru-RU"/>
              </w:rPr>
            </w:pPr>
            <w:r w:rsidRPr="00CA6859">
              <w:rPr>
                <w:lang w:val="ru-RU"/>
              </w:rPr>
              <w:t>DATE</w:t>
            </w:r>
          </w:p>
        </w:tc>
        <w:tc>
          <w:tcPr>
            <w:tcW w:w="1440" w:type="dxa"/>
            <w:tcBorders>
              <w:top w:val="single" w:sz="4" w:space="0" w:color="auto"/>
              <w:left w:val="single" w:sz="4" w:space="0" w:color="auto"/>
              <w:bottom w:val="single" w:sz="4" w:space="0" w:color="auto"/>
              <w:right w:val="single" w:sz="4" w:space="0" w:color="auto"/>
            </w:tcBorders>
            <w:hideMark/>
          </w:tcPr>
          <w:p w14:paraId="4C9514AB" w14:textId="77777777" w:rsidR="00BF59B3" w:rsidRPr="00CA6859" w:rsidRDefault="00BF59B3" w:rsidP="00317890">
            <w:pPr>
              <w:rPr>
                <w:lang w:val="ru-RU"/>
              </w:rPr>
            </w:pPr>
            <w:r w:rsidRPr="00CA6859">
              <w:rPr>
                <w:lang w:val="ru-RU"/>
              </w:rPr>
              <w:t>Date</w:t>
            </w:r>
          </w:p>
        </w:tc>
        <w:tc>
          <w:tcPr>
            <w:tcW w:w="1260" w:type="dxa"/>
            <w:tcBorders>
              <w:top w:val="single" w:sz="4" w:space="0" w:color="auto"/>
              <w:left w:val="single" w:sz="4" w:space="0" w:color="auto"/>
              <w:bottom w:val="single" w:sz="4" w:space="0" w:color="auto"/>
              <w:right w:val="single" w:sz="4" w:space="0" w:color="auto"/>
            </w:tcBorders>
            <w:hideMark/>
          </w:tcPr>
          <w:p w14:paraId="0E46CB27" w14:textId="77777777" w:rsidR="00BF59B3" w:rsidRPr="00CA6859" w:rsidRDefault="00BF59B3" w:rsidP="00317890">
            <w:pPr>
              <w:jc w:val="center"/>
              <w:rPr>
                <w:lang w:val="ru-RU"/>
              </w:rPr>
            </w:pPr>
            <w:r w:rsidRPr="00CA6859">
              <w:rPr>
                <w:lang w:val="ru-RU"/>
              </w:rPr>
              <w:t>8</w:t>
            </w:r>
          </w:p>
        </w:tc>
        <w:tc>
          <w:tcPr>
            <w:tcW w:w="2784" w:type="dxa"/>
            <w:tcBorders>
              <w:top w:val="single" w:sz="4" w:space="0" w:color="auto"/>
              <w:left w:val="single" w:sz="4" w:space="0" w:color="auto"/>
              <w:bottom w:val="single" w:sz="4" w:space="0" w:color="auto"/>
              <w:right w:val="single" w:sz="4" w:space="0" w:color="auto"/>
            </w:tcBorders>
            <w:hideMark/>
          </w:tcPr>
          <w:p w14:paraId="5B8C9849" w14:textId="77777777" w:rsidR="00BF59B3" w:rsidRPr="00CA6859" w:rsidRDefault="00BF59B3" w:rsidP="00BF59B3">
            <w:pPr>
              <w:rPr>
                <w:lang w:val="ru-RU"/>
              </w:rPr>
            </w:pPr>
            <w:r w:rsidRPr="00CA6859">
              <w:rPr>
                <w:lang w:val="ru-RU"/>
              </w:rPr>
              <w:t>Дата среза остатков.</w:t>
            </w:r>
          </w:p>
          <w:p w14:paraId="4CEC4147" w14:textId="3BBB0B20" w:rsidR="00BF59B3" w:rsidRPr="00CA6859" w:rsidRDefault="00BF59B3" w:rsidP="00BF59B3">
            <w:pPr>
              <w:rPr>
                <w:lang w:val="ru-RU"/>
              </w:rPr>
            </w:pPr>
            <w:r w:rsidRPr="00CA6859">
              <w:rPr>
                <w:lang w:val="ru-RU"/>
              </w:rPr>
              <w:t>Формат: “DD.MM.YYYY”</w:t>
            </w:r>
          </w:p>
        </w:tc>
        <w:tc>
          <w:tcPr>
            <w:tcW w:w="1716" w:type="dxa"/>
            <w:tcBorders>
              <w:top w:val="single" w:sz="4" w:space="0" w:color="auto"/>
              <w:left w:val="single" w:sz="4" w:space="0" w:color="auto"/>
              <w:bottom w:val="single" w:sz="4" w:space="0" w:color="auto"/>
              <w:right w:val="single" w:sz="4" w:space="0" w:color="auto"/>
            </w:tcBorders>
            <w:hideMark/>
          </w:tcPr>
          <w:p w14:paraId="1E911DC8" w14:textId="5C773694" w:rsidR="00BF59B3" w:rsidRPr="00CA6859" w:rsidRDefault="00BF59B3" w:rsidP="00317890">
            <w:pPr>
              <w:jc w:val="center"/>
              <w:rPr>
                <w:lang w:val="ru-RU"/>
              </w:rPr>
            </w:pPr>
            <w:r w:rsidRPr="00CA6859">
              <w:rPr>
                <w:lang w:val="ru-RU"/>
              </w:rPr>
              <w:t>Да</w:t>
            </w:r>
          </w:p>
        </w:tc>
      </w:tr>
      <w:tr w:rsidR="00DC1CA0" w:rsidRPr="00CA6859" w14:paraId="27F66496" w14:textId="77777777" w:rsidTr="00056143">
        <w:tc>
          <w:tcPr>
            <w:tcW w:w="1402" w:type="dxa"/>
            <w:tcBorders>
              <w:top w:val="single" w:sz="4" w:space="0" w:color="auto"/>
              <w:left w:val="single" w:sz="4" w:space="0" w:color="auto"/>
              <w:bottom w:val="single" w:sz="4" w:space="0" w:color="auto"/>
              <w:right w:val="single" w:sz="4" w:space="0" w:color="auto"/>
            </w:tcBorders>
          </w:tcPr>
          <w:p w14:paraId="4D073947" w14:textId="088DB886" w:rsidR="00DC1CA0" w:rsidRPr="00CA6859" w:rsidRDefault="00DC1CA0" w:rsidP="00DC1CA0">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tcPr>
          <w:p w14:paraId="292D2958" w14:textId="3FECA780" w:rsidR="00DC1CA0" w:rsidRPr="00CA6859" w:rsidRDefault="00DC1CA0" w:rsidP="00DC1CA0">
            <w:pPr>
              <w:rPr>
                <w:lang w:val="ru-RU"/>
              </w:rPr>
            </w:pPr>
            <w:r>
              <w:rPr>
                <w:lang w:val="en-US"/>
              </w:rPr>
              <w:t>CUST_ID</w:t>
            </w:r>
          </w:p>
        </w:tc>
        <w:tc>
          <w:tcPr>
            <w:tcW w:w="1440" w:type="dxa"/>
            <w:tcBorders>
              <w:top w:val="single" w:sz="4" w:space="0" w:color="auto"/>
              <w:left w:val="single" w:sz="4" w:space="0" w:color="auto"/>
              <w:bottom w:val="single" w:sz="4" w:space="0" w:color="auto"/>
              <w:right w:val="single" w:sz="4" w:space="0" w:color="auto"/>
            </w:tcBorders>
          </w:tcPr>
          <w:p w14:paraId="4497D28F" w14:textId="74E2A387" w:rsidR="00DC1CA0" w:rsidRPr="00CA6859" w:rsidRDefault="00DC1CA0" w:rsidP="00DC1CA0">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0F759DA1" w14:textId="35A85D91" w:rsidR="00DC1CA0" w:rsidRPr="00CA6859" w:rsidRDefault="00DC1CA0" w:rsidP="00DC1CA0">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tcPr>
          <w:p w14:paraId="2E2CEF9F" w14:textId="171A5055" w:rsidR="00DC1CA0" w:rsidRPr="00CA6859" w:rsidRDefault="00DC1CA0" w:rsidP="00DC1CA0">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0CF18134" w14:textId="67887962" w:rsidR="00DC1CA0" w:rsidRPr="00CA6859" w:rsidRDefault="00DC1CA0" w:rsidP="00DC1CA0">
            <w:pPr>
              <w:jc w:val="center"/>
              <w:rPr>
                <w:lang w:val="ru-RU"/>
              </w:rPr>
            </w:pPr>
            <w:r w:rsidRPr="00CA6859">
              <w:rPr>
                <w:lang w:val="ru-RU"/>
              </w:rPr>
              <w:t>Да</w:t>
            </w:r>
          </w:p>
        </w:tc>
      </w:tr>
    </w:tbl>
    <w:p w14:paraId="16D76F7B" w14:textId="4139B851" w:rsidR="00AF2D73" w:rsidRPr="00CA6859" w:rsidRDefault="00AF2D73" w:rsidP="006C5689">
      <w:pPr>
        <w:pStyle w:val="Heading2"/>
        <w:rPr>
          <w:lang w:val="ru-RU"/>
        </w:rPr>
      </w:pPr>
      <w:bookmarkStart w:id="24" w:name="_Toc356571387"/>
      <w:bookmarkStart w:id="25" w:name="_Toc420948225"/>
      <w:r w:rsidRPr="00CA6859">
        <w:rPr>
          <w:lang w:val="ru-RU"/>
        </w:rPr>
        <w:lastRenderedPageBreak/>
        <w:t>Таблиц</w:t>
      </w:r>
      <w:r w:rsidR="00BF59B3" w:rsidRPr="00CA6859">
        <w:rPr>
          <w:lang w:val="ru-RU"/>
        </w:rPr>
        <w:t>а</w:t>
      </w:r>
      <w:r w:rsidRPr="00CA6859">
        <w:rPr>
          <w:lang w:val="ru-RU"/>
        </w:rPr>
        <w:t xml:space="preserve"> ARSTOCK</w:t>
      </w:r>
      <w:bookmarkEnd w:id="23"/>
      <w:bookmarkEnd w:id="24"/>
      <w:bookmarkEnd w:id="25"/>
    </w:p>
    <w:p w14:paraId="15081F52" w14:textId="2E2BCAF5" w:rsidR="006C5689" w:rsidRPr="00CA6859" w:rsidRDefault="00BF59B3" w:rsidP="006C5689">
      <w:pPr>
        <w:spacing w:before="200" w:after="200"/>
        <w:ind w:firstLine="720"/>
        <w:rPr>
          <w:lang w:val="ru-RU"/>
        </w:rPr>
      </w:pPr>
      <w:r w:rsidRPr="00CA6859">
        <w:rPr>
          <w:lang w:val="ru-RU"/>
        </w:rPr>
        <w:t>Информация об архивных остатках продукции (локальное кодирование).</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BF59B3" w:rsidRPr="00CA6859" w14:paraId="2F0B978B" w14:textId="77777777" w:rsidTr="00056143">
        <w:tc>
          <w:tcPr>
            <w:tcW w:w="1402" w:type="dxa"/>
            <w:tcBorders>
              <w:top w:val="single" w:sz="12" w:space="0" w:color="auto"/>
              <w:left w:val="single" w:sz="12" w:space="0" w:color="auto"/>
              <w:bottom w:val="single" w:sz="12" w:space="0" w:color="auto"/>
              <w:right w:val="single" w:sz="12" w:space="0" w:color="auto"/>
            </w:tcBorders>
            <w:hideMark/>
          </w:tcPr>
          <w:p w14:paraId="62259074" w14:textId="20B493FF" w:rsidR="00BF59B3" w:rsidRPr="00CA6859" w:rsidRDefault="00BF59B3" w:rsidP="00317890">
            <w:pP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hideMark/>
          </w:tcPr>
          <w:p w14:paraId="56238F0D" w14:textId="3697B756" w:rsidR="00BF59B3" w:rsidRPr="00CA6859" w:rsidRDefault="00BF59B3" w:rsidP="00317890">
            <w:pP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hideMark/>
          </w:tcPr>
          <w:p w14:paraId="2D33C88E" w14:textId="2E3E28F7" w:rsidR="00BF59B3" w:rsidRPr="00CA6859" w:rsidRDefault="00BF59B3" w:rsidP="00317890">
            <w:pP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hideMark/>
          </w:tcPr>
          <w:p w14:paraId="36A1B977" w14:textId="6BD0F5D0" w:rsidR="00BF59B3" w:rsidRPr="00CA6859" w:rsidRDefault="00BF59B3" w:rsidP="00317890">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hideMark/>
          </w:tcPr>
          <w:p w14:paraId="7554E7D0" w14:textId="3FB16B24" w:rsidR="00BF59B3" w:rsidRPr="00CA6859" w:rsidRDefault="00BF59B3" w:rsidP="00317890">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hideMark/>
          </w:tcPr>
          <w:p w14:paraId="554E11BE" w14:textId="77650828" w:rsidR="00BF59B3" w:rsidRPr="00CA6859" w:rsidRDefault="00BF59B3" w:rsidP="00317890">
            <w:pPr>
              <w:jc w:val="center"/>
              <w:rPr>
                <w:b/>
                <w:lang w:val="ru-RU"/>
              </w:rPr>
            </w:pPr>
            <w:r w:rsidRPr="00CA6859">
              <w:rPr>
                <w:b/>
                <w:lang w:val="ru-RU"/>
              </w:rPr>
              <w:t>Поле обязательное</w:t>
            </w:r>
          </w:p>
        </w:tc>
      </w:tr>
      <w:tr w:rsidR="00BF59B3" w:rsidRPr="00CA6859" w14:paraId="3D3610FA" w14:textId="77777777" w:rsidTr="00056143">
        <w:trPr>
          <w:trHeight w:val="268"/>
        </w:trPr>
        <w:tc>
          <w:tcPr>
            <w:tcW w:w="1402" w:type="dxa"/>
            <w:tcBorders>
              <w:top w:val="single" w:sz="12" w:space="0" w:color="auto"/>
              <w:left w:val="single" w:sz="4" w:space="0" w:color="auto"/>
              <w:bottom w:val="single" w:sz="4" w:space="0" w:color="auto"/>
              <w:right w:val="single" w:sz="4" w:space="0" w:color="auto"/>
            </w:tcBorders>
            <w:hideMark/>
          </w:tcPr>
          <w:p w14:paraId="6AC16A16" w14:textId="77777777" w:rsidR="00BF59B3" w:rsidRPr="00CA6859" w:rsidRDefault="00BF59B3" w:rsidP="00317890">
            <w:pPr>
              <w:rPr>
                <w:lang w:val="ru-RU"/>
              </w:rPr>
            </w:pPr>
            <w:r w:rsidRPr="00CA6859">
              <w:rPr>
                <w:lang w:val="ru-RU"/>
              </w:rPr>
              <w:t>PK</w:t>
            </w:r>
          </w:p>
        </w:tc>
        <w:tc>
          <w:tcPr>
            <w:tcW w:w="1620" w:type="dxa"/>
            <w:tcBorders>
              <w:top w:val="single" w:sz="12" w:space="0" w:color="auto"/>
              <w:left w:val="single" w:sz="4" w:space="0" w:color="auto"/>
              <w:bottom w:val="single" w:sz="4" w:space="0" w:color="auto"/>
              <w:right w:val="single" w:sz="4" w:space="0" w:color="auto"/>
            </w:tcBorders>
            <w:hideMark/>
          </w:tcPr>
          <w:p w14:paraId="190FCFD8" w14:textId="77777777" w:rsidR="00BF59B3" w:rsidRPr="00CA6859" w:rsidRDefault="00BF59B3" w:rsidP="00317890">
            <w:pPr>
              <w:rPr>
                <w:lang w:val="ru-RU"/>
              </w:rPr>
            </w:pPr>
            <w:r w:rsidRPr="00CA6859">
              <w:rPr>
                <w:lang w:val="ru-RU"/>
              </w:rPr>
              <w:t>Wareh_Code</w:t>
            </w:r>
          </w:p>
        </w:tc>
        <w:tc>
          <w:tcPr>
            <w:tcW w:w="1440" w:type="dxa"/>
            <w:tcBorders>
              <w:top w:val="single" w:sz="12" w:space="0" w:color="auto"/>
              <w:left w:val="single" w:sz="4" w:space="0" w:color="auto"/>
              <w:bottom w:val="single" w:sz="4" w:space="0" w:color="auto"/>
              <w:right w:val="single" w:sz="4" w:space="0" w:color="auto"/>
            </w:tcBorders>
            <w:hideMark/>
          </w:tcPr>
          <w:p w14:paraId="0EA562FE" w14:textId="77777777" w:rsidR="00BF59B3" w:rsidRPr="00CA6859" w:rsidRDefault="00BF59B3" w:rsidP="00317890">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hideMark/>
          </w:tcPr>
          <w:p w14:paraId="79D375B9" w14:textId="77777777" w:rsidR="00BF59B3" w:rsidRPr="00CA6859" w:rsidRDefault="00BF59B3" w:rsidP="00317890">
            <w:pPr>
              <w:jc w:val="center"/>
              <w:rPr>
                <w:lang w:val="ru-RU"/>
              </w:rPr>
            </w:pPr>
            <w:r w:rsidRPr="00CA6859">
              <w:rPr>
                <w:lang w:val="ru-RU"/>
              </w:rPr>
              <w:t>20</w:t>
            </w:r>
          </w:p>
        </w:tc>
        <w:tc>
          <w:tcPr>
            <w:tcW w:w="2784" w:type="dxa"/>
            <w:tcBorders>
              <w:top w:val="single" w:sz="12" w:space="0" w:color="auto"/>
              <w:left w:val="single" w:sz="4" w:space="0" w:color="auto"/>
              <w:bottom w:val="single" w:sz="4" w:space="0" w:color="auto"/>
              <w:right w:val="single" w:sz="4" w:space="0" w:color="auto"/>
            </w:tcBorders>
            <w:vAlign w:val="bottom"/>
            <w:hideMark/>
          </w:tcPr>
          <w:p w14:paraId="4058370A" w14:textId="6ED2E59A" w:rsidR="00BF59B3" w:rsidRPr="00CA6859" w:rsidRDefault="00BF59B3" w:rsidP="00317890">
            <w:pPr>
              <w:rPr>
                <w:lang w:val="ru-RU"/>
              </w:rPr>
            </w:pPr>
            <w:r w:rsidRPr="00CA6859">
              <w:rPr>
                <w:lang w:val="ru-RU"/>
              </w:rPr>
              <w:t>Внешний код склада</w:t>
            </w:r>
          </w:p>
        </w:tc>
        <w:tc>
          <w:tcPr>
            <w:tcW w:w="1716" w:type="dxa"/>
            <w:tcBorders>
              <w:top w:val="single" w:sz="12" w:space="0" w:color="auto"/>
              <w:left w:val="single" w:sz="4" w:space="0" w:color="auto"/>
              <w:bottom w:val="single" w:sz="4" w:space="0" w:color="auto"/>
              <w:right w:val="single" w:sz="4" w:space="0" w:color="auto"/>
            </w:tcBorders>
            <w:hideMark/>
          </w:tcPr>
          <w:p w14:paraId="134445CA" w14:textId="17BF714D" w:rsidR="00BF59B3" w:rsidRPr="00CA6859" w:rsidRDefault="00BF59B3" w:rsidP="00317890">
            <w:pPr>
              <w:jc w:val="center"/>
              <w:rPr>
                <w:lang w:val="ru-RU"/>
              </w:rPr>
            </w:pPr>
            <w:r w:rsidRPr="00CA6859">
              <w:rPr>
                <w:lang w:val="ru-RU"/>
              </w:rPr>
              <w:t>Да</w:t>
            </w:r>
          </w:p>
        </w:tc>
      </w:tr>
      <w:tr w:rsidR="00BF59B3" w:rsidRPr="00CA6859" w14:paraId="113B0C27" w14:textId="77777777" w:rsidTr="00056143">
        <w:trPr>
          <w:trHeight w:val="268"/>
        </w:trPr>
        <w:tc>
          <w:tcPr>
            <w:tcW w:w="1402" w:type="dxa"/>
            <w:tcBorders>
              <w:top w:val="single" w:sz="4" w:space="0" w:color="auto"/>
              <w:left w:val="single" w:sz="4" w:space="0" w:color="auto"/>
              <w:bottom w:val="single" w:sz="4" w:space="0" w:color="auto"/>
              <w:right w:val="single" w:sz="4" w:space="0" w:color="auto"/>
            </w:tcBorders>
            <w:hideMark/>
          </w:tcPr>
          <w:p w14:paraId="5E36224E" w14:textId="77777777" w:rsidR="00BF59B3" w:rsidRPr="00CA6859" w:rsidRDefault="00BF59B3" w:rsidP="00317890">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5DCF0238" w14:textId="77777777" w:rsidR="00BF59B3" w:rsidRPr="00CA6859" w:rsidRDefault="00BF59B3" w:rsidP="00317890">
            <w:pPr>
              <w:rPr>
                <w:lang w:val="ru-RU"/>
              </w:rPr>
            </w:pPr>
            <w:r w:rsidRPr="00CA6859">
              <w:rPr>
                <w:lang w:val="ru-RU"/>
              </w:rPr>
              <w:t>LocalCode</w:t>
            </w:r>
          </w:p>
        </w:tc>
        <w:tc>
          <w:tcPr>
            <w:tcW w:w="1440" w:type="dxa"/>
            <w:tcBorders>
              <w:top w:val="single" w:sz="4" w:space="0" w:color="auto"/>
              <w:left w:val="single" w:sz="4" w:space="0" w:color="auto"/>
              <w:bottom w:val="single" w:sz="4" w:space="0" w:color="auto"/>
              <w:right w:val="single" w:sz="4" w:space="0" w:color="auto"/>
            </w:tcBorders>
            <w:hideMark/>
          </w:tcPr>
          <w:p w14:paraId="69951028" w14:textId="77777777" w:rsidR="00BF59B3" w:rsidRPr="00CA6859" w:rsidRDefault="00BF59B3" w:rsidP="00317890">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1699CB5D" w14:textId="77777777" w:rsidR="00BF59B3" w:rsidRPr="00CA6859" w:rsidRDefault="00BF59B3" w:rsidP="00317890">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vAlign w:val="bottom"/>
            <w:hideMark/>
          </w:tcPr>
          <w:p w14:paraId="251B79CA" w14:textId="2EC6D30A" w:rsidR="00BF59B3" w:rsidRPr="00CA6859" w:rsidRDefault="00BF59B3" w:rsidP="00317890">
            <w:pPr>
              <w:rPr>
                <w:lang w:val="ru-RU"/>
              </w:rPr>
            </w:pPr>
            <w:r w:rsidRPr="00CA6859">
              <w:rPr>
                <w:lang w:val="ru-RU"/>
              </w:rPr>
              <w:t>Код локальной продукции</w:t>
            </w:r>
          </w:p>
        </w:tc>
        <w:tc>
          <w:tcPr>
            <w:tcW w:w="1716" w:type="dxa"/>
            <w:tcBorders>
              <w:top w:val="single" w:sz="4" w:space="0" w:color="auto"/>
              <w:left w:val="single" w:sz="4" w:space="0" w:color="auto"/>
              <w:bottom w:val="single" w:sz="4" w:space="0" w:color="auto"/>
              <w:right w:val="single" w:sz="4" w:space="0" w:color="auto"/>
            </w:tcBorders>
            <w:hideMark/>
          </w:tcPr>
          <w:p w14:paraId="2A1C0D68" w14:textId="5A1B0864" w:rsidR="00BF59B3" w:rsidRPr="00CA6859" w:rsidRDefault="00BF59B3" w:rsidP="00317890">
            <w:pPr>
              <w:jc w:val="center"/>
              <w:rPr>
                <w:lang w:val="ru-RU"/>
              </w:rPr>
            </w:pPr>
            <w:r w:rsidRPr="00CA6859">
              <w:rPr>
                <w:lang w:val="ru-RU"/>
              </w:rPr>
              <w:t>Да</w:t>
            </w:r>
          </w:p>
        </w:tc>
      </w:tr>
      <w:tr w:rsidR="00BF59B3" w:rsidRPr="00CA6859" w14:paraId="4ED82E6E" w14:textId="77777777" w:rsidTr="00056143">
        <w:tc>
          <w:tcPr>
            <w:tcW w:w="1402" w:type="dxa"/>
            <w:tcBorders>
              <w:top w:val="single" w:sz="4" w:space="0" w:color="auto"/>
              <w:left w:val="single" w:sz="4" w:space="0" w:color="auto"/>
              <w:bottom w:val="single" w:sz="4" w:space="0" w:color="auto"/>
              <w:right w:val="single" w:sz="4" w:space="0" w:color="auto"/>
            </w:tcBorders>
            <w:hideMark/>
          </w:tcPr>
          <w:p w14:paraId="214DDE94" w14:textId="77777777" w:rsidR="00BF59B3" w:rsidRPr="00CA6859" w:rsidRDefault="00BF59B3" w:rsidP="00317890">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4360A643" w14:textId="77777777" w:rsidR="00BF59B3" w:rsidRPr="00CA6859" w:rsidRDefault="00BF59B3" w:rsidP="00317890">
            <w:pPr>
              <w:rPr>
                <w:lang w:val="ru-RU"/>
              </w:rPr>
            </w:pPr>
            <w:r w:rsidRPr="00CA6859">
              <w:rPr>
                <w:lang w:val="ru-RU"/>
              </w:rPr>
              <w:t>LOT_ID</w:t>
            </w:r>
          </w:p>
        </w:tc>
        <w:tc>
          <w:tcPr>
            <w:tcW w:w="1440" w:type="dxa"/>
            <w:tcBorders>
              <w:top w:val="single" w:sz="4" w:space="0" w:color="auto"/>
              <w:left w:val="single" w:sz="4" w:space="0" w:color="auto"/>
              <w:bottom w:val="single" w:sz="4" w:space="0" w:color="auto"/>
              <w:right w:val="single" w:sz="4" w:space="0" w:color="auto"/>
            </w:tcBorders>
            <w:hideMark/>
          </w:tcPr>
          <w:p w14:paraId="6DD731A7" w14:textId="77777777" w:rsidR="00BF59B3" w:rsidRPr="00CA6859" w:rsidRDefault="00BF59B3" w:rsidP="00317890">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7398C149" w14:textId="77777777" w:rsidR="00BF59B3" w:rsidRPr="00CA6859" w:rsidRDefault="00BF59B3" w:rsidP="00317890">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vAlign w:val="bottom"/>
            <w:hideMark/>
          </w:tcPr>
          <w:p w14:paraId="463C03D5" w14:textId="3EF1B1D2" w:rsidR="00BF59B3" w:rsidRPr="00CA6859" w:rsidRDefault="00BF59B3" w:rsidP="00317890">
            <w:pPr>
              <w:rPr>
                <w:lang w:val="ru-RU"/>
              </w:rPr>
            </w:pPr>
            <w:r w:rsidRPr="00CA6859">
              <w:rPr>
                <w:lang w:val="ru-RU"/>
              </w:rPr>
              <w:t>Идентификатор партии продукции</w:t>
            </w:r>
          </w:p>
        </w:tc>
        <w:tc>
          <w:tcPr>
            <w:tcW w:w="1716" w:type="dxa"/>
            <w:tcBorders>
              <w:top w:val="single" w:sz="4" w:space="0" w:color="auto"/>
              <w:left w:val="single" w:sz="4" w:space="0" w:color="auto"/>
              <w:bottom w:val="single" w:sz="4" w:space="0" w:color="auto"/>
              <w:right w:val="single" w:sz="4" w:space="0" w:color="auto"/>
            </w:tcBorders>
            <w:hideMark/>
          </w:tcPr>
          <w:p w14:paraId="076BD507" w14:textId="453A2515" w:rsidR="00BF59B3" w:rsidRPr="00CA6859" w:rsidRDefault="00BF59B3" w:rsidP="00317890">
            <w:pPr>
              <w:jc w:val="center"/>
              <w:rPr>
                <w:lang w:val="ru-RU"/>
              </w:rPr>
            </w:pPr>
            <w:r w:rsidRPr="00CA6859">
              <w:rPr>
                <w:lang w:val="ru-RU"/>
              </w:rPr>
              <w:t>Да</w:t>
            </w:r>
          </w:p>
        </w:tc>
      </w:tr>
      <w:tr w:rsidR="00BF59B3" w:rsidRPr="00CA6859" w14:paraId="2BDE2AD6" w14:textId="77777777" w:rsidTr="00056143">
        <w:tc>
          <w:tcPr>
            <w:tcW w:w="1402" w:type="dxa"/>
            <w:tcBorders>
              <w:top w:val="single" w:sz="4" w:space="0" w:color="auto"/>
              <w:left w:val="single" w:sz="4" w:space="0" w:color="auto"/>
              <w:bottom w:val="single" w:sz="4" w:space="0" w:color="auto"/>
              <w:right w:val="single" w:sz="4" w:space="0" w:color="auto"/>
            </w:tcBorders>
          </w:tcPr>
          <w:p w14:paraId="567A1756" w14:textId="77777777" w:rsidR="00BF59B3" w:rsidRPr="00CA6859" w:rsidRDefault="00BF59B3" w:rsidP="00317890">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24DE353B" w14:textId="77777777" w:rsidR="00BF59B3" w:rsidRPr="00CA6859" w:rsidRDefault="00BF59B3" w:rsidP="00317890">
            <w:pPr>
              <w:rPr>
                <w:lang w:val="ru-RU"/>
              </w:rPr>
            </w:pPr>
            <w:r w:rsidRPr="00CA6859">
              <w:rPr>
                <w:lang w:val="ru-RU"/>
              </w:rPr>
              <w:t>STOCK</w:t>
            </w:r>
          </w:p>
        </w:tc>
        <w:tc>
          <w:tcPr>
            <w:tcW w:w="1440" w:type="dxa"/>
            <w:tcBorders>
              <w:top w:val="single" w:sz="4" w:space="0" w:color="auto"/>
              <w:left w:val="single" w:sz="4" w:space="0" w:color="auto"/>
              <w:bottom w:val="single" w:sz="4" w:space="0" w:color="auto"/>
              <w:right w:val="single" w:sz="4" w:space="0" w:color="auto"/>
            </w:tcBorders>
            <w:hideMark/>
          </w:tcPr>
          <w:p w14:paraId="7BACDCFD" w14:textId="77777777" w:rsidR="00BF59B3" w:rsidRPr="00CA6859" w:rsidRDefault="00BF59B3" w:rsidP="00317890">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31A6DDD5" w14:textId="77777777" w:rsidR="00BF59B3" w:rsidRPr="00CA6859" w:rsidRDefault="00BF59B3" w:rsidP="00317890">
            <w:pPr>
              <w:jc w:val="center"/>
              <w:rPr>
                <w:lang w:val="ru-RU"/>
              </w:rPr>
            </w:pPr>
            <w:r w:rsidRPr="00CA6859">
              <w:rPr>
                <w:lang w:val="ru-RU"/>
              </w:rPr>
              <w:t>14,3</w:t>
            </w:r>
          </w:p>
        </w:tc>
        <w:tc>
          <w:tcPr>
            <w:tcW w:w="2784" w:type="dxa"/>
            <w:tcBorders>
              <w:top w:val="single" w:sz="4" w:space="0" w:color="auto"/>
              <w:left w:val="single" w:sz="4" w:space="0" w:color="auto"/>
              <w:bottom w:val="single" w:sz="4" w:space="0" w:color="auto"/>
              <w:right w:val="single" w:sz="4" w:space="0" w:color="auto"/>
            </w:tcBorders>
            <w:vAlign w:val="bottom"/>
            <w:hideMark/>
          </w:tcPr>
          <w:p w14:paraId="6998FB09" w14:textId="04CC8E79" w:rsidR="00BF59B3" w:rsidRPr="00CA6859" w:rsidRDefault="00BF59B3" w:rsidP="00317890">
            <w:pPr>
              <w:rPr>
                <w:lang w:val="ru-RU"/>
              </w:rPr>
            </w:pPr>
            <w:r w:rsidRPr="00CA6859">
              <w:rPr>
                <w:lang w:val="ru-RU"/>
              </w:rPr>
              <w:t>Остаток продукции</w:t>
            </w:r>
          </w:p>
        </w:tc>
        <w:tc>
          <w:tcPr>
            <w:tcW w:w="1716" w:type="dxa"/>
            <w:tcBorders>
              <w:top w:val="single" w:sz="4" w:space="0" w:color="auto"/>
              <w:left w:val="single" w:sz="4" w:space="0" w:color="auto"/>
              <w:bottom w:val="single" w:sz="4" w:space="0" w:color="auto"/>
              <w:right w:val="single" w:sz="4" w:space="0" w:color="auto"/>
            </w:tcBorders>
            <w:hideMark/>
          </w:tcPr>
          <w:p w14:paraId="2CE36D20" w14:textId="65B5E4F2" w:rsidR="00BF59B3" w:rsidRPr="00CA6859" w:rsidRDefault="00BF59B3" w:rsidP="00317890">
            <w:pPr>
              <w:jc w:val="center"/>
              <w:rPr>
                <w:lang w:val="ru-RU"/>
              </w:rPr>
            </w:pPr>
            <w:r w:rsidRPr="00CA6859">
              <w:rPr>
                <w:lang w:val="ru-RU"/>
              </w:rPr>
              <w:t>Да</w:t>
            </w:r>
          </w:p>
        </w:tc>
      </w:tr>
      <w:tr w:rsidR="00BF59B3" w:rsidRPr="00CA6859" w14:paraId="0AF22505" w14:textId="77777777" w:rsidTr="00056143">
        <w:tc>
          <w:tcPr>
            <w:tcW w:w="1402" w:type="dxa"/>
            <w:tcBorders>
              <w:top w:val="single" w:sz="4" w:space="0" w:color="auto"/>
              <w:left w:val="single" w:sz="4" w:space="0" w:color="auto"/>
              <w:bottom w:val="single" w:sz="4" w:space="0" w:color="auto"/>
              <w:right w:val="single" w:sz="4" w:space="0" w:color="auto"/>
            </w:tcBorders>
            <w:hideMark/>
          </w:tcPr>
          <w:p w14:paraId="051E0ECA" w14:textId="77777777" w:rsidR="00BF59B3" w:rsidRPr="00CA6859" w:rsidRDefault="00BF59B3" w:rsidP="00317890">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6D2A13F4" w14:textId="77777777" w:rsidR="00BF59B3" w:rsidRPr="00CA6859" w:rsidRDefault="00BF59B3" w:rsidP="00317890">
            <w:pPr>
              <w:rPr>
                <w:lang w:val="ru-RU"/>
              </w:rPr>
            </w:pPr>
            <w:r w:rsidRPr="00CA6859">
              <w:rPr>
                <w:lang w:val="ru-RU"/>
              </w:rPr>
              <w:t>DATE</w:t>
            </w:r>
          </w:p>
        </w:tc>
        <w:tc>
          <w:tcPr>
            <w:tcW w:w="1440" w:type="dxa"/>
            <w:tcBorders>
              <w:top w:val="single" w:sz="4" w:space="0" w:color="auto"/>
              <w:left w:val="single" w:sz="4" w:space="0" w:color="auto"/>
              <w:bottom w:val="single" w:sz="4" w:space="0" w:color="auto"/>
              <w:right w:val="single" w:sz="4" w:space="0" w:color="auto"/>
            </w:tcBorders>
            <w:hideMark/>
          </w:tcPr>
          <w:p w14:paraId="024C56CE" w14:textId="77777777" w:rsidR="00BF59B3" w:rsidRPr="00CA6859" w:rsidRDefault="00BF59B3" w:rsidP="00317890">
            <w:pPr>
              <w:rPr>
                <w:lang w:val="ru-RU"/>
              </w:rPr>
            </w:pPr>
            <w:r w:rsidRPr="00CA6859">
              <w:rPr>
                <w:lang w:val="ru-RU"/>
              </w:rPr>
              <w:t>Date</w:t>
            </w:r>
          </w:p>
        </w:tc>
        <w:tc>
          <w:tcPr>
            <w:tcW w:w="1260" w:type="dxa"/>
            <w:tcBorders>
              <w:top w:val="single" w:sz="4" w:space="0" w:color="auto"/>
              <w:left w:val="single" w:sz="4" w:space="0" w:color="auto"/>
              <w:bottom w:val="single" w:sz="4" w:space="0" w:color="auto"/>
              <w:right w:val="single" w:sz="4" w:space="0" w:color="auto"/>
            </w:tcBorders>
            <w:hideMark/>
          </w:tcPr>
          <w:p w14:paraId="45AAC453" w14:textId="77777777" w:rsidR="00BF59B3" w:rsidRPr="00CA6859" w:rsidRDefault="00BF59B3" w:rsidP="00317890">
            <w:pPr>
              <w:jc w:val="center"/>
              <w:rPr>
                <w:lang w:val="ru-RU"/>
              </w:rPr>
            </w:pPr>
            <w:r w:rsidRPr="00CA6859">
              <w:rPr>
                <w:lang w:val="ru-RU"/>
              </w:rPr>
              <w:t>8</w:t>
            </w:r>
          </w:p>
        </w:tc>
        <w:tc>
          <w:tcPr>
            <w:tcW w:w="2784" w:type="dxa"/>
            <w:tcBorders>
              <w:top w:val="single" w:sz="4" w:space="0" w:color="auto"/>
              <w:left w:val="single" w:sz="4" w:space="0" w:color="auto"/>
              <w:bottom w:val="single" w:sz="4" w:space="0" w:color="auto"/>
              <w:right w:val="single" w:sz="4" w:space="0" w:color="auto"/>
            </w:tcBorders>
            <w:hideMark/>
          </w:tcPr>
          <w:p w14:paraId="42CCA199" w14:textId="77777777" w:rsidR="00BF59B3" w:rsidRPr="00CA6859" w:rsidRDefault="00BF59B3" w:rsidP="00BF59B3">
            <w:pPr>
              <w:rPr>
                <w:lang w:val="ru-RU"/>
              </w:rPr>
            </w:pPr>
            <w:r w:rsidRPr="00CA6859">
              <w:rPr>
                <w:lang w:val="ru-RU"/>
              </w:rPr>
              <w:t xml:space="preserve">Дата среза остатков. </w:t>
            </w:r>
          </w:p>
          <w:p w14:paraId="433A736E" w14:textId="3F604B8A" w:rsidR="00BF59B3" w:rsidRPr="00CA6859" w:rsidRDefault="00BF59B3" w:rsidP="00BF59B3">
            <w:pPr>
              <w:rPr>
                <w:lang w:val="ru-RU"/>
              </w:rPr>
            </w:pPr>
            <w:r w:rsidRPr="00CA6859">
              <w:rPr>
                <w:lang w:val="ru-RU"/>
              </w:rPr>
              <w:t>Формат:“DD.MM.YYYY”</w:t>
            </w:r>
          </w:p>
        </w:tc>
        <w:tc>
          <w:tcPr>
            <w:tcW w:w="1716" w:type="dxa"/>
            <w:tcBorders>
              <w:top w:val="single" w:sz="4" w:space="0" w:color="auto"/>
              <w:left w:val="single" w:sz="4" w:space="0" w:color="auto"/>
              <w:bottom w:val="single" w:sz="4" w:space="0" w:color="auto"/>
              <w:right w:val="single" w:sz="4" w:space="0" w:color="auto"/>
            </w:tcBorders>
            <w:hideMark/>
          </w:tcPr>
          <w:p w14:paraId="346B142F" w14:textId="0798A91C" w:rsidR="00BF59B3" w:rsidRPr="00CA6859" w:rsidRDefault="00BF59B3" w:rsidP="00317890">
            <w:pPr>
              <w:jc w:val="center"/>
              <w:rPr>
                <w:lang w:val="ru-RU"/>
              </w:rPr>
            </w:pPr>
            <w:r w:rsidRPr="00CA6859">
              <w:rPr>
                <w:lang w:val="ru-RU"/>
              </w:rPr>
              <w:t>Да</w:t>
            </w:r>
          </w:p>
        </w:tc>
      </w:tr>
      <w:tr w:rsidR="00BF59B3" w:rsidRPr="00CA6859" w14:paraId="18080D9D" w14:textId="77777777" w:rsidTr="00056143">
        <w:tc>
          <w:tcPr>
            <w:tcW w:w="1402" w:type="dxa"/>
            <w:tcBorders>
              <w:top w:val="single" w:sz="4" w:space="0" w:color="auto"/>
              <w:left w:val="single" w:sz="4" w:space="0" w:color="auto"/>
              <w:bottom w:val="single" w:sz="4" w:space="0" w:color="auto"/>
              <w:right w:val="single" w:sz="4" w:space="0" w:color="auto"/>
            </w:tcBorders>
          </w:tcPr>
          <w:p w14:paraId="5B4EFFB3" w14:textId="77777777" w:rsidR="00BF59B3" w:rsidRPr="00CA6859" w:rsidRDefault="00BF59B3" w:rsidP="00317890">
            <w:pPr>
              <w:rPr>
                <w:lang w:val="ru-RU"/>
              </w:rPr>
            </w:pPr>
          </w:p>
        </w:tc>
        <w:tc>
          <w:tcPr>
            <w:tcW w:w="1620" w:type="dxa"/>
            <w:tcBorders>
              <w:top w:val="single" w:sz="4" w:space="0" w:color="auto"/>
              <w:left w:val="single" w:sz="4" w:space="0" w:color="auto"/>
              <w:bottom w:val="single" w:sz="4" w:space="0" w:color="auto"/>
              <w:right w:val="single" w:sz="4" w:space="0" w:color="auto"/>
            </w:tcBorders>
          </w:tcPr>
          <w:p w14:paraId="00B46E71" w14:textId="4F2EA96F" w:rsidR="00BF59B3" w:rsidRPr="00CA6859" w:rsidRDefault="00BF59B3" w:rsidP="00317890">
            <w:pPr>
              <w:rPr>
                <w:lang w:val="ru-RU"/>
              </w:rPr>
            </w:pPr>
            <w:r w:rsidRPr="00CA6859">
              <w:rPr>
                <w:lang w:val="ru-RU"/>
              </w:rPr>
              <w:t>DTLM</w:t>
            </w:r>
          </w:p>
        </w:tc>
        <w:tc>
          <w:tcPr>
            <w:tcW w:w="1440" w:type="dxa"/>
            <w:tcBorders>
              <w:top w:val="single" w:sz="4" w:space="0" w:color="auto"/>
              <w:left w:val="single" w:sz="4" w:space="0" w:color="auto"/>
              <w:bottom w:val="single" w:sz="4" w:space="0" w:color="auto"/>
              <w:right w:val="single" w:sz="4" w:space="0" w:color="auto"/>
            </w:tcBorders>
          </w:tcPr>
          <w:p w14:paraId="24FD948F" w14:textId="3D9F2076" w:rsidR="00BF59B3" w:rsidRPr="00CA6859" w:rsidRDefault="00BF59B3" w:rsidP="00317890">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tcPr>
          <w:p w14:paraId="2F38EB92" w14:textId="6DD15202" w:rsidR="00BF59B3" w:rsidRPr="00CA6859" w:rsidRDefault="00BF59B3" w:rsidP="00317890">
            <w:pPr>
              <w:jc w:val="center"/>
              <w:rPr>
                <w:lang w:val="ru-RU"/>
              </w:rPr>
            </w:pPr>
            <w:r w:rsidRPr="00CA6859">
              <w:rPr>
                <w:lang w:val="ru-RU"/>
              </w:rPr>
              <w:t>14</w:t>
            </w:r>
          </w:p>
        </w:tc>
        <w:tc>
          <w:tcPr>
            <w:tcW w:w="2784" w:type="dxa"/>
            <w:tcBorders>
              <w:top w:val="single" w:sz="4" w:space="0" w:color="auto"/>
              <w:left w:val="single" w:sz="4" w:space="0" w:color="auto"/>
              <w:bottom w:val="single" w:sz="4" w:space="0" w:color="auto"/>
              <w:right w:val="single" w:sz="4" w:space="0" w:color="auto"/>
            </w:tcBorders>
          </w:tcPr>
          <w:p w14:paraId="5CA68548" w14:textId="77777777" w:rsidR="00BF59B3" w:rsidRPr="00CA6859" w:rsidRDefault="00BF59B3" w:rsidP="00BF59B3">
            <w:pPr>
              <w:rPr>
                <w:lang w:val="ru-RU"/>
              </w:rPr>
            </w:pPr>
            <w:r w:rsidRPr="00CA6859">
              <w:rPr>
                <w:lang w:val="ru-RU"/>
              </w:rPr>
              <w:t xml:space="preserve">Дата и время модификации записи. </w:t>
            </w:r>
          </w:p>
          <w:p w14:paraId="35B2192B" w14:textId="7B53FD9C" w:rsidR="00BF59B3" w:rsidRPr="00CA6859" w:rsidRDefault="00BF59B3" w:rsidP="00BF59B3">
            <w:pPr>
              <w:rPr>
                <w:lang w:val="ru-RU"/>
              </w:rPr>
            </w:pPr>
            <w:r w:rsidRPr="00CA6859">
              <w:rPr>
                <w:lang w:val="ru-RU"/>
              </w:rPr>
              <w:t>Формат:  “YYYYMMDD HH:MM”</w:t>
            </w:r>
          </w:p>
        </w:tc>
        <w:tc>
          <w:tcPr>
            <w:tcW w:w="1716" w:type="dxa"/>
            <w:tcBorders>
              <w:top w:val="single" w:sz="4" w:space="0" w:color="auto"/>
              <w:left w:val="single" w:sz="4" w:space="0" w:color="auto"/>
              <w:bottom w:val="single" w:sz="4" w:space="0" w:color="auto"/>
              <w:right w:val="single" w:sz="4" w:space="0" w:color="auto"/>
            </w:tcBorders>
          </w:tcPr>
          <w:p w14:paraId="0C7C4FA4" w14:textId="328FCF02" w:rsidR="00BF59B3" w:rsidRPr="00CA6859" w:rsidRDefault="00BF59B3" w:rsidP="00317890">
            <w:pPr>
              <w:jc w:val="center"/>
              <w:rPr>
                <w:lang w:val="ru-RU"/>
              </w:rPr>
            </w:pPr>
            <w:r w:rsidRPr="00CA6859">
              <w:rPr>
                <w:lang w:val="ru-RU"/>
              </w:rPr>
              <w:t>Да</w:t>
            </w:r>
          </w:p>
        </w:tc>
      </w:tr>
      <w:tr w:rsidR="00DC1CA0" w:rsidRPr="00CA6859" w14:paraId="0615ADF7" w14:textId="77777777" w:rsidTr="00056143">
        <w:tc>
          <w:tcPr>
            <w:tcW w:w="1402" w:type="dxa"/>
            <w:tcBorders>
              <w:top w:val="single" w:sz="4" w:space="0" w:color="auto"/>
              <w:left w:val="single" w:sz="4" w:space="0" w:color="auto"/>
              <w:bottom w:val="single" w:sz="4" w:space="0" w:color="auto"/>
              <w:right w:val="single" w:sz="4" w:space="0" w:color="auto"/>
            </w:tcBorders>
          </w:tcPr>
          <w:p w14:paraId="738FD7E4" w14:textId="23644888" w:rsidR="00DC1CA0" w:rsidRPr="00CA6859" w:rsidRDefault="00DC1CA0" w:rsidP="00DC1CA0">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tcPr>
          <w:p w14:paraId="705A3FD9" w14:textId="593F47F8" w:rsidR="00DC1CA0" w:rsidRPr="00CA6859" w:rsidRDefault="00DC1CA0" w:rsidP="00DC1CA0">
            <w:pPr>
              <w:rPr>
                <w:lang w:val="ru-RU"/>
              </w:rPr>
            </w:pPr>
            <w:r>
              <w:rPr>
                <w:lang w:val="en-US"/>
              </w:rPr>
              <w:t>CUST_ID</w:t>
            </w:r>
          </w:p>
        </w:tc>
        <w:tc>
          <w:tcPr>
            <w:tcW w:w="1440" w:type="dxa"/>
            <w:tcBorders>
              <w:top w:val="single" w:sz="4" w:space="0" w:color="auto"/>
              <w:left w:val="single" w:sz="4" w:space="0" w:color="auto"/>
              <w:bottom w:val="single" w:sz="4" w:space="0" w:color="auto"/>
              <w:right w:val="single" w:sz="4" w:space="0" w:color="auto"/>
            </w:tcBorders>
          </w:tcPr>
          <w:p w14:paraId="51504D5C" w14:textId="6BB8E8A1" w:rsidR="00DC1CA0" w:rsidRPr="00CA6859" w:rsidRDefault="00DC1CA0" w:rsidP="00DC1CA0">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10B4A10F" w14:textId="2FC16C23" w:rsidR="00DC1CA0" w:rsidRPr="00CA6859" w:rsidRDefault="00DC1CA0" w:rsidP="00DC1CA0">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tcPr>
          <w:p w14:paraId="7C937FBB" w14:textId="2A5E5A1A" w:rsidR="00DC1CA0" w:rsidRPr="00CA6859" w:rsidRDefault="00DC1CA0" w:rsidP="00DC1CA0">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41982D7B" w14:textId="00B353B1" w:rsidR="00DC1CA0" w:rsidRPr="00CA6859" w:rsidRDefault="00DC1CA0" w:rsidP="00DC1CA0">
            <w:pPr>
              <w:jc w:val="center"/>
              <w:rPr>
                <w:lang w:val="ru-RU"/>
              </w:rPr>
            </w:pPr>
            <w:r w:rsidRPr="00CA6859">
              <w:rPr>
                <w:lang w:val="ru-RU"/>
              </w:rPr>
              <w:t>Да</w:t>
            </w:r>
          </w:p>
        </w:tc>
      </w:tr>
    </w:tbl>
    <w:p w14:paraId="118FB637" w14:textId="7582BD96" w:rsidR="00AF2D73" w:rsidRPr="00CA6859" w:rsidRDefault="00AF2D73" w:rsidP="006C5689">
      <w:pPr>
        <w:pStyle w:val="Heading2"/>
        <w:rPr>
          <w:lang w:val="ru-RU"/>
        </w:rPr>
      </w:pPr>
      <w:bookmarkStart w:id="26" w:name="_Toc356571371"/>
      <w:bookmarkStart w:id="27" w:name="_Toc420948226"/>
      <w:r w:rsidRPr="00CA6859">
        <w:rPr>
          <w:lang w:val="ru-RU"/>
        </w:rPr>
        <w:t>Таблиц</w:t>
      </w:r>
      <w:r w:rsidR="00BF59B3" w:rsidRPr="00CA6859">
        <w:rPr>
          <w:lang w:val="ru-RU"/>
        </w:rPr>
        <w:t>а</w:t>
      </w:r>
      <w:r w:rsidRPr="00CA6859">
        <w:rPr>
          <w:lang w:val="ru-RU"/>
        </w:rPr>
        <w:t xml:space="preserve"> </w:t>
      </w:r>
      <w:bookmarkEnd w:id="26"/>
      <w:r w:rsidRPr="00CA6859">
        <w:rPr>
          <w:lang w:val="ru-RU"/>
        </w:rPr>
        <w:t>INISTOCK</w:t>
      </w:r>
      <w:bookmarkEnd w:id="27"/>
    </w:p>
    <w:p w14:paraId="3CA7F6AC" w14:textId="176C5642" w:rsidR="00AF2D73" w:rsidRPr="00CA6859" w:rsidRDefault="00BF59B3" w:rsidP="006C5689">
      <w:pPr>
        <w:spacing w:before="200" w:after="200"/>
        <w:ind w:firstLine="720"/>
        <w:rPr>
          <w:lang w:val="ru-RU"/>
        </w:rPr>
      </w:pPr>
      <w:r w:rsidRPr="00CA6859">
        <w:rPr>
          <w:lang w:val="ru-RU"/>
        </w:rPr>
        <w:t>Информация о инициализационны</w:t>
      </w:r>
      <w:r w:rsidR="00056143" w:rsidRPr="00CA6859">
        <w:rPr>
          <w:lang w:val="ru-RU"/>
        </w:rPr>
        <w:t>х</w:t>
      </w:r>
      <w:r w:rsidRPr="00CA6859">
        <w:rPr>
          <w:lang w:val="ru-RU"/>
        </w:rPr>
        <w:t xml:space="preserve"> остатках продукции.</w:t>
      </w:r>
    </w:p>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622"/>
        <w:gridCol w:w="1442"/>
        <w:gridCol w:w="1262"/>
        <w:gridCol w:w="2777"/>
        <w:gridCol w:w="1729"/>
      </w:tblGrid>
      <w:tr w:rsidR="00BF59B3" w:rsidRPr="00CA6859" w14:paraId="06FE65FB" w14:textId="77777777" w:rsidTr="00056143">
        <w:trPr>
          <w:trHeight w:val="770"/>
        </w:trPr>
        <w:tc>
          <w:tcPr>
            <w:tcW w:w="1403" w:type="dxa"/>
            <w:tcBorders>
              <w:top w:val="single" w:sz="12" w:space="0" w:color="auto"/>
              <w:left w:val="single" w:sz="12" w:space="0" w:color="auto"/>
              <w:bottom w:val="single" w:sz="12" w:space="0" w:color="auto"/>
              <w:right w:val="single" w:sz="12" w:space="0" w:color="auto"/>
            </w:tcBorders>
            <w:hideMark/>
          </w:tcPr>
          <w:p w14:paraId="12AF09B7" w14:textId="0724B9FE" w:rsidR="00BF59B3" w:rsidRPr="00CA6859" w:rsidRDefault="00BF59B3" w:rsidP="00317890">
            <w:pPr>
              <w:jc w:val="center"/>
              <w:rPr>
                <w:b/>
                <w:lang w:val="ru-RU"/>
              </w:rPr>
            </w:pPr>
            <w:r w:rsidRPr="00CA6859">
              <w:rPr>
                <w:b/>
                <w:lang w:val="ru-RU"/>
              </w:rPr>
              <w:t>Ключ</w:t>
            </w:r>
          </w:p>
        </w:tc>
        <w:tc>
          <w:tcPr>
            <w:tcW w:w="1622" w:type="dxa"/>
            <w:tcBorders>
              <w:top w:val="single" w:sz="12" w:space="0" w:color="auto"/>
              <w:left w:val="single" w:sz="12" w:space="0" w:color="auto"/>
              <w:bottom w:val="single" w:sz="12" w:space="0" w:color="auto"/>
              <w:right w:val="single" w:sz="12" w:space="0" w:color="auto"/>
            </w:tcBorders>
            <w:hideMark/>
          </w:tcPr>
          <w:p w14:paraId="6014742A" w14:textId="45A327AA" w:rsidR="00BF59B3" w:rsidRPr="00CA6859" w:rsidRDefault="00BF59B3" w:rsidP="00317890">
            <w:pPr>
              <w:jc w:val="center"/>
              <w:rPr>
                <w:b/>
                <w:lang w:val="ru-RU"/>
              </w:rPr>
            </w:pPr>
            <w:r w:rsidRPr="00CA6859">
              <w:rPr>
                <w:b/>
                <w:lang w:val="ru-RU"/>
              </w:rPr>
              <w:t>Поле</w:t>
            </w:r>
          </w:p>
        </w:tc>
        <w:tc>
          <w:tcPr>
            <w:tcW w:w="1442" w:type="dxa"/>
            <w:tcBorders>
              <w:top w:val="single" w:sz="12" w:space="0" w:color="auto"/>
              <w:left w:val="single" w:sz="12" w:space="0" w:color="auto"/>
              <w:bottom w:val="single" w:sz="12" w:space="0" w:color="auto"/>
              <w:right w:val="single" w:sz="12" w:space="0" w:color="auto"/>
            </w:tcBorders>
            <w:hideMark/>
          </w:tcPr>
          <w:p w14:paraId="0BB9626D" w14:textId="5FA5E384" w:rsidR="00BF59B3" w:rsidRPr="00CA6859" w:rsidRDefault="00BF59B3" w:rsidP="00317890">
            <w:pPr>
              <w:jc w:val="center"/>
              <w:rPr>
                <w:b/>
                <w:lang w:val="ru-RU"/>
              </w:rPr>
            </w:pPr>
            <w:r w:rsidRPr="00CA6859">
              <w:rPr>
                <w:b/>
                <w:lang w:val="ru-RU"/>
              </w:rPr>
              <w:t>Тип</w:t>
            </w:r>
          </w:p>
        </w:tc>
        <w:tc>
          <w:tcPr>
            <w:tcW w:w="1262" w:type="dxa"/>
            <w:tcBorders>
              <w:top w:val="single" w:sz="12" w:space="0" w:color="auto"/>
              <w:left w:val="single" w:sz="12" w:space="0" w:color="auto"/>
              <w:bottom w:val="single" w:sz="12" w:space="0" w:color="auto"/>
              <w:right w:val="single" w:sz="12" w:space="0" w:color="auto"/>
            </w:tcBorders>
            <w:hideMark/>
          </w:tcPr>
          <w:p w14:paraId="6201AA0A" w14:textId="3D79ED24" w:rsidR="00BF59B3" w:rsidRPr="00CA6859" w:rsidRDefault="00BF59B3" w:rsidP="00317890">
            <w:pPr>
              <w:jc w:val="center"/>
              <w:rPr>
                <w:b/>
                <w:lang w:val="ru-RU"/>
              </w:rPr>
            </w:pPr>
            <w:r w:rsidRPr="00CA6859">
              <w:rPr>
                <w:b/>
                <w:lang w:val="ru-RU"/>
              </w:rPr>
              <w:t>Длина</w:t>
            </w:r>
          </w:p>
        </w:tc>
        <w:tc>
          <w:tcPr>
            <w:tcW w:w="2777" w:type="dxa"/>
            <w:tcBorders>
              <w:top w:val="single" w:sz="12" w:space="0" w:color="auto"/>
              <w:left w:val="single" w:sz="12" w:space="0" w:color="auto"/>
              <w:bottom w:val="single" w:sz="12" w:space="0" w:color="auto"/>
              <w:right w:val="single" w:sz="12" w:space="0" w:color="auto"/>
            </w:tcBorders>
            <w:hideMark/>
          </w:tcPr>
          <w:p w14:paraId="74E5358B" w14:textId="42651C49" w:rsidR="00BF59B3" w:rsidRPr="00CA6859" w:rsidRDefault="00BF59B3" w:rsidP="00317890">
            <w:pPr>
              <w:jc w:val="center"/>
              <w:rPr>
                <w:b/>
                <w:lang w:val="ru-RU"/>
              </w:rPr>
            </w:pPr>
            <w:r w:rsidRPr="00CA6859">
              <w:rPr>
                <w:b/>
                <w:lang w:val="ru-RU"/>
              </w:rPr>
              <w:t>Описание</w:t>
            </w:r>
          </w:p>
        </w:tc>
        <w:tc>
          <w:tcPr>
            <w:tcW w:w="1729" w:type="dxa"/>
            <w:tcBorders>
              <w:top w:val="single" w:sz="12" w:space="0" w:color="auto"/>
              <w:left w:val="single" w:sz="12" w:space="0" w:color="auto"/>
              <w:bottom w:val="single" w:sz="12" w:space="0" w:color="auto"/>
              <w:right w:val="single" w:sz="12" w:space="0" w:color="auto"/>
            </w:tcBorders>
            <w:hideMark/>
          </w:tcPr>
          <w:p w14:paraId="184415A0" w14:textId="2329575C" w:rsidR="00BF59B3" w:rsidRPr="00CA6859" w:rsidRDefault="00BF59B3" w:rsidP="00317890">
            <w:pPr>
              <w:jc w:val="center"/>
              <w:rPr>
                <w:b/>
                <w:lang w:val="ru-RU"/>
              </w:rPr>
            </w:pPr>
            <w:r w:rsidRPr="00CA6859">
              <w:rPr>
                <w:b/>
                <w:lang w:val="ru-RU"/>
              </w:rPr>
              <w:t>Поле обязательное</w:t>
            </w:r>
          </w:p>
        </w:tc>
      </w:tr>
      <w:tr w:rsidR="00BF59B3" w:rsidRPr="00CA6859" w14:paraId="5928E60C" w14:textId="77777777" w:rsidTr="00056143">
        <w:trPr>
          <w:trHeight w:val="267"/>
        </w:trPr>
        <w:tc>
          <w:tcPr>
            <w:tcW w:w="1403" w:type="dxa"/>
            <w:tcBorders>
              <w:top w:val="single" w:sz="12" w:space="0" w:color="auto"/>
              <w:left w:val="single" w:sz="4" w:space="0" w:color="auto"/>
              <w:bottom w:val="single" w:sz="4" w:space="0" w:color="auto"/>
              <w:right w:val="single" w:sz="4" w:space="0" w:color="auto"/>
            </w:tcBorders>
            <w:hideMark/>
          </w:tcPr>
          <w:p w14:paraId="689B1344" w14:textId="77777777" w:rsidR="00BF59B3" w:rsidRPr="00CA6859" w:rsidRDefault="00BF59B3" w:rsidP="00317890">
            <w:pPr>
              <w:rPr>
                <w:lang w:val="ru-RU"/>
              </w:rPr>
            </w:pPr>
            <w:r w:rsidRPr="00CA6859">
              <w:rPr>
                <w:lang w:val="ru-RU"/>
              </w:rPr>
              <w:t>PK</w:t>
            </w:r>
          </w:p>
        </w:tc>
        <w:tc>
          <w:tcPr>
            <w:tcW w:w="1622" w:type="dxa"/>
            <w:tcBorders>
              <w:top w:val="single" w:sz="12" w:space="0" w:color="auto"/>
              <w:left w:val="single" w:sz="4" w:space="0" w:color="auto"/>
              <w:bottom w:val="single" w:sz="4" w:space="0" w:color="auto"/>
              <w:right w:val="single" w:sz="4" w:space="0" w:color="auto"/>
            </w:tcBorders>
            <w:hideMark/>
          </w:tcPr>
          <w:p w14:paraId="203F03AD" w14:textId="77777777" w:rsidR="00BF59B3" w:rsidRPr="00CA6859" w:rsidRDefault="00BF59B3" w:rsidP="00317890">
            <w:pPr>
              <w:rPr>
                <w:lang w:val="ru-RU"/>
              </w:rPr>
            </w:pPr>
            <w:r w:rsidRPr="00CA6859">
              <w:rPr>
                <w:lang w:val="ru-RU"/>
              </w:rPr>
              <w:t>Wareh_Code</w:t>
            </w:r>
          </w:p>
        </w:tc>
        <w:tc>
          <w:tcPr>
            <w:tcW w:w="1442" w:type="dxa"/>
            <w:tcBorders>
              <w:top w:val="single" w:sz="12" w:space="0" w:color="auto"/>
              <w:left w:val="single" w:sz="4" w:space="0" w:color="auto"/>
              <w:bottom w:val="single" w:sz="4" w:space="0" w:color="auto"/>
              <w:right w:val="single" w:sz="4" w:space="0" w:color="auto"/>
            </w:tcBorders>
            <w:hideMark/>
          </w:tcPr>
          <w:p w14:paraId="2C7CD3DF" w14:textId="77777777" w:rsidR="00BF59B3" w:rsidRPr="00CA6859" w:rsidRDefault="00BF59B3" w:rsidP="00317890">
            <w:pPr>
              <w:rPr>
                <w:lang w:val="ru-RU"/>
              </w:rPr>
            </w:pPr>
            <w:r w:rsidRPr="00CA6859">
              <w:rPr>
                <w:lang w:val="ru-RU"/>
              </w:rPr>
              <w:t>Character</w:t>
            </w:r>
          </w:p>
        </w:tc>
        <w:tc>
          <w:tcPr>
            <w:tcW w:w="1262" w:type="dxa"/>
            <w:tcBorders>
              <w:top w:val="single" w:sz="12" w:space="0" w:color="auto"/>
              <w:left w:val="single" w:sz="4" w:space="0" w:color="auto"/>
              <w:bottom w:val="single" w:sz="4" w:space="0" w:color="auto"/>
              <w:right w:val="single" w:sz="4" w:space="0" w:color="auto"/>
            </w:tcBorders>
            <w:hideMark/>
          </w:tcPr>
          <w:p w14:paraId="4BD8EB8D" w14:textId="77777777" w:rsidR="00BF59B3" w:rsidRPr="00CA6859" w:rsidRDefault="00BF59B3" w:rsidP="00317890">
            <w:pPr>
              <w:jc w:val="center"/>
              <w:rPr>
                <w:lang w:val="ru-RU"/>
              </w:rPr>
            </w:pPr>
            <w:r w:rsidRPr="00CA6859">
              <w:rPr>
                <w:lang w:val="ru-RU"/>
              </w:rPr>
              <w:t>20</w:t>
            </w:r>
          </w:p>
        </w:tc>
        <w:tc>
          <w:tcPr>
            <w:tcW w:w="2777" w:type="dxa"/>
            <w:tcBorders>
              <w:top w:val="single" w:sz="12" w:space="0" w:color="auto"/>
              <w:left w:val="single" w:sz="4" w:space="0" w:color="auto"/>
              <w:bottom w:val="single" w:sz="4" w:space="0" w:color="auto"/>
              <w:right w:val="single" w:sz="4" w:space="0" w:color="auto"/>
            </w:tcBorders>
            <w:vAlign w:val="bottom"/>
            <w:hideMark/>
          </w:tcPr>
          <w:p w14:paraId="5BD15C62" w14:textId="5FE49FDD" w:rsidR="00BF59B3" w:rsidRPr="00CA6859" w:rsidRDefault="00BF59B3" w:rsidP="00317890">
            <w:pPr>
              <w:rPr>
                <w:lang w:val="ru-RU"/>
              </w:rPr>
            </w:pPr>
            <w:r w:rsidRPr="00CA6859">
              <w:rPr>
                <w:lang w:val="ru-RU"/>
              </w:rPr>
              <w:t>Внешний код склада</w:t>
            </w:r>
          </w:p>
        </w:tc>
        <w:tc>
          <w:tcPr>
            <w:tcW w:w="1729" w:type="dxa"/>
            <w:tcBorders>
              <w:top w:val="single" w:sz="12" w:space="0" w:color="auto"/>
              <w:left w:val="single" w:sz="4" w:space="0" w:color="auto"/>
              <w:bottom w:val="single" w:sz="4" w:space="0" w:color="auto"/>
              <w:right w:val="single" w:sz="4" w:space="0" w:color="auto"/>
            </w:tcBorders>
            <w:hideMark/>
          </w:tcPr>
          <w:p w14:paraId="09D2057B" w14:textId="62D4145E" w:rsidR="00BF59B3" w:rsidRPr="00CA6859" w:rsidRDefault="00BF59B3" w:rsidP="00317890">
            <w:pPr>
              <w:jc w:val="center"/>
              <w:rPr>
                <w:lang w:val="ru-RU"/>
              </w:rPr>
            </w:pPr>
            <w:r w:rsidRPr="00CA6859">
              <w:rPr>
                <w:lang w:val="ru-RU"/>
              </w:rPr>
              <w:t>Да</w:t>
            </w:r>
          </w:p>
        </w:tc>
      </w:tr>
      <w:tr w:rsidR="00BF59B3" w:rsidRPr="00CA6859" w14:paraId="231E913A" w14:textId="77777777" w:rsidTr="00056143">
        <w:trPr>
          <w:trHeight w:val="267"/>
        </w:trPr>
        <w:tc>
          <w:tcPr>
            <w:tcW w:w="1403" w:type="dxa"/>
            <w:tcBorders>
              <w:top w:val="single" w:sz="4" w:space="0" w:color="auto"/>
              <w:left w:val="single" w:sz="4" w:space="0" w:color="auto"/>
              <w:bottom w:val="single" w:sz="4" w:space="0" w:color="auto"/>
              <w:right w:val="single" w:sz="4" w:space="0" w:color="auto"/>
            </w:tcBorders>
            <w:hideMark/>
          </w:tcPr>
          <w:p w14:paraId="110E3434" w14:textId="77777777" w:rsidR="00BF59B3" w:rsidRPr="00CA6859" w:rsidRDefault="00BF59B3" w:rsidP="00317890">
            <w:pPr>
              <w:rPr>
                <w:lang w:val="ru-RU"/>
              </w:rPr>
            </w:pPr>
            <w:r w:rsidRPr="00CA6859">
              <w:rPr>
                <w:lang w:val="ru-RU"/>
              </w:rPr>
              <w:t>PK</w:t>
            </w:r>
          </w:p>
        </w:tc>
        <w:tc>
          <w:tcPr>
            <w:tcW w:w="1622" w:type="dxa"/>
            <w:tcBorders>
              <w:top w:val="single" w:sz="4" w:space="0" w:color="auto"/>
              <w:left w:val="single" w:sz="4" w:space="0" w:color="auto"/>
              <w:bottom w:val="single" w:sz="4" w:space="0" w:color="auto"/>
              <w:right w:val="single" w:sz="4" w:space="0" w:color="auto"/>
            </w:tcBorders>
            <w:hideMark/>
          </w:tcPr>
          <w:p w14:paraId="68F55A32" w14:textId="77777777" w:rsidR="00BF59B3" w:rsidRPr="00CA6859" w:rsidRDefault="00BF59B3" w:rsidP="00317890">
            <w:pPr>
              <w:rPr>
                <w:lang w:val="ru-RU"/>
              </w:rPr>
            </w:pPr>
            <w:r w:rsidRPr="00CA6859">
              <w:rPr>
                <w:lang w:val="ru-RU"/>
              </w:rPr>
              <w:t>ProdCode</w:t>
            </w:r>
            <w:r w:rsidRPr="00CA6859">
              <w:rPr>
                <w:lang w:val="ru-RU"/>
              </w:rPr>
              <w:softHyphen/>
            </w:r>
          </w:p>
        </w:tc>
        <w:tc>
          <w:tcPr>
            <w:tcW w:w="1442" w:type="dxa"/>
            <w:tcBorders>
              <w:top w:val="single" w:sz="4" w:space="0" w:color="auto"/>
              <w:left w:val="single" w:sz="4" w:space="0" w:color="auto"/>
              <w:bottom w:val="single" w:sz="4" w:space="0" w:color="auto"/>
              <w:right w:val="single" w:sz="4" w:space="0" w:color="auto"/>
            </w:tcBorders>
            <w:hideMark/>
          </w:tcPr>
          <w:p w14:paraId="27922FEB" w14:textId="77777777" w:rsidR="00BF59B3" w:rsidRPr="00CA6859" w:rsidRDefault="00BF59B3" w:rsidP="00317890">
            <w:pPr>
              <w:rPr>
                <w:lang w:val="ru-RU"/>
              </w:rPr>
            </w:pPr>
            <w:r w:rsidRPr="00CA6859">
              <w:rPr>
                <w:lang w:val="ru-RU"/>
              </w:rPr>
              <w:t>Character</w:t>
            </w:r>
          </w:p>
        </w:tc>
        <w:tc>
          <w:tcPr>
            <w:tcW w:w="1262" w:type="dxa"/>
            <w:tcBorders>
              <w:top w:val="single" w:sz="4" w:space="0" w:color="auto"/>
              <w:left w:val="single" w:sz="4" w:space="0" w:color="auto"/>
              <w:bottom w:val="single" w:sz="4" w:space="0" w:color="auto"/>
              <w:right w:val="single" w:sz="4" w:space="0" w:color="auto"/>
            </w:tcBorders>
            <w:hideMark/>
          </w:tcPr>
          <w:p w14:paraId="2E451899" w14:textId="77777777" w:rsidR="00BF59B3" w:rsidRPr="00CA6859" w:rsidRDefault="00BF59B3" w:rsidP="00317890">
            <w:pPr>
              <w:jc w:val="center"/>
              <w:rPr>
                <w:lang w:val="ru-RU"/>
              </w:rPr>
            </w:pPr>
            <w:r w:rsidRPr="00CA6859">
              <w:rPr>
                <w:lang w:val="ru-RU"/>
              </w:rPr>
              <w:t>20</w:t>
            </w:r>
          </w:p>
        </w:tc>
        <w:tc>
          <w:tcPr>
            <w:tcW w:w="2777" w:type="dxa"/>
            <w:tcBorders>
              <w:top w:val="single" w:sz="4" w:space="0" w:color="auto"/>
              <w:left w:val="single" w:sz="4" w:space="0" w:color="auto"/>
              <w:bottom w:val="single" w:sz="4" w:space="0" w:color="auto"/>
              <w:right w:val="single" w:sz="4" w:space="0" w:color="auto"/>
            </w:tcBorders>
            <w:vAlign w:val="bottom"/>
            <w:hideMark/>
          </w:tcPr>
          <w:p w14:paraId="2BCD7156" w14:textId="061062EB" w:rsidR="00BF59B3" w:rsidRPr="00CA6859" w:rsidRDefault="00BF59B3" w:rsidP="00317890">
            <w:pPr>
              <w:rPr>
                <w:lang w:val="ru-RU"/>
              </w:rPr>
            </w:pPr>
            <w:r w:rsidRPr="00CA6859">
              <w:rPr>
                <w:lang w:val="ru-RU"/>
              </w:rPr>
              <w:t>Код локальной продукции</w:t>
            </w:r>
          </w:p>
        </w:tc>
        <w:tc>
          <w:tcPr>
            <w:tcW w:w="1729" w:type="dxa"/>
            <w:tcBorders>
              <w:top w:val="single" w:sz="4" w:space="0" w:color="auto"/>
              <w:left w:val="single" w:sz="4" w:space="0" w:color="auto"/>
              <w:bottom w:val="single" w:sz="4" w:space="0" w:color="auto"/>
              <w:right w:val="single" w:sz="4" w:space="0" w:color="auto"/>
            </w:tcBorders>
            <w:hideMark/>
          </w:tcPr>
          <w:p w14:paraId="0381BC39" w14:textId="0B781A2E" w:rsidR="00BF59B3" w:rsidRPr="00CA6859" w:rsidRDefault="00BF59B3" w:rsidP="00317890">
            <w:pPr>
              <w:jc w:val="center"/>
              <w:rPr>
                <w:lang w:val="ru-RU"/>
              </w:rPr>
            </w:pPr>
            <w:r w:rsidRPr="00CA6859">
              <w:rPr>
                <w:lang w:val="ru-RU"/>
              </w:rPr>
              <w:t>Да</w:t>
            </w:r>
          </w:p>
        </w:tc>
      </w:tr>
      <w:tr w:rsidR="00BF59B3" w:rsidRPr="00CA6859" w14:paraId="5CF02370" w14:textId="77777777" w:rsidTr="00056143">
        <w:trPr>
          <w:trHeight w:val="267"/>
        </w:trPr>
        <w:tc>
          <w:tcPr>
            <w:tcW w:w="1403" w:type="dxa"/>
            <w:tcBorders>
              <w:top w:val="single" w:sz="4" w:space="0" w:color="auto"/>
              <w:left w:val="single" w:sz="4" w:space="0" w:color="auto"/>
              <w:bottom w:val="single" w:sz="4" w:space="0" w:color="auto"/>
              <w:right w:val="single" w:sz="4" w:space="0" w:color="auto"/>
            </w:tcBorders>
            <w:hideMark/>
          </w:tcPr>
          <w:p w14:paraId="66B63296" w14:textId="77777777" w:rsidR="00BF59B3" w:rsidRPr="00CA6859" w:rsidRDefault="00BF59B3" w:rsidP="00317890">
            <w:pPr>
              <w:rPr>
                <w:lang w:val="ru-RU"/>
              </w:rPr>
            </w:pPr>
            <w:r w:rsidRPr="00CA6859">
              <w:rPr>
                <w:lang w:val="ru-RU"/>
              </w:rPr>
              <w:t>PK</w:t>
            </w:r>
          </w:p>
        </w:tc>
        <w:tc>
          <w:tcPr>
            <w:tcW w:w="1622" w:type="dxa"/>
            <w:tcBorders>
              <w:top w:val="single" w:sz="4" w:space="0" w:color="auto"/>
              <w:left w:val="single" w:sz="4" w:space="0" w:color="auto"/>
              <w:bottom w:val="single" w:sz="4" w:space="0" w:color="auto"/>
              <w:right w:val="single" w:sz="4" w:space="0" w:color="auto"/>
            </w:tcBorders>
            <w:hideMark/>
          </w:tcPr>
          <w:p w14:paraId="76BFA07F" w14:textId="77777777" w:rsidR="00BF59B3" w:rsidRPr="00CA6859" w:rsidRDefault="00BF59B3" w:rsidP="00317890">
            <w:pPr>
              <w:rPr>
                <w:lang w:val="ru-RU"/>
              </w:rPr>
            </w:pPr>
            <w:r w:rsidRPr="00CA6859">
              <w:rPr>
                <w:lang w:val="ru-RU"/>
              </w:rPr>
              <w:t>LocalCode</w:t>
            </w:r>
            <w:r w:rsidRPr="00CA6859">
              <w:rPr>
                <w:lang w:val="ru-RU"/>
              </w:rPr>
              <w:softHyphen/>
            </w:r>
          </w:p>
        </w:tc>
        <w:tc>
          <w:tcPr>
            <w:tcW w:w="1442" w:type="dxa"/>
            <w:tcBorders>
              <w:top w:val="single" w:sz="4" w:space="0" w:color="auto"/>
              <w:left w:val="single" w:sz="4" w:space="0" w:color="auto"/>
              <w:bottom w:val="single" w:sz="4" w:space="0" w:color="auto"/>
              <w:right w:val="single" w:sz="4" w:space="0" w:color="auto"/>
            </w:tcBorders>
            <w:hideMark/>
          </w:tcPr>
          <w:p w14:paraId="307D1994" w14:textId="77777777" w:rsidR="00BF59B3" w:rsidRPr="00CA6859" w:rsidRDefault="00BF59B3" w:rsidP="00317890">
            <w:pPr>
              <w:rPr>
                <w:lang w:val="ru-RU"/>
              </w:rPr>
            </w:pPr>
            <w:r w:rsidRPr="00CA6859">
              <w:rPr>
                <w:lang w:val="ru-RU"/>
              </w:rPr>
              <w:t>Character</w:t>
            </w:r>
          </w:p>
        </w:tc>
        <w:tc>
          <w:tcPr>
            <w:tcW w:w="1262" w:type="dxa"/>
            <w:tcBorders>
              <w:top w:val="single" w:sz="4" w:space="0" w:color="auto"/>
              <w:left w:val="single" w:sz="4" w:space="0" w:color="auto"/>
              <w:bottom w:val="single" w:sz="4" w:space="0" w:color="auto"/>
              <w:right w:val="single" w:sz="4" w:space="0" w:color="auto"/>
            </w:tcBorders>
            <w:hideMark/>
          </w:tcPr>
          <w:p w14:paraId="4A4B1CE7" w14:textId="77777777" w:rsidR="00BF59B3" w:rsidRPr="00CA6859" w:rsidRDefault="00BF59B3" w:rsidP="00317890">
            <w:pPr>
              <w:jc w:val="center"/>
              <w:rPr>
                <w:lang w:val="ru-RU"/>
              </w:rPr>
            </w:pPr>
            <w:r w:rsidRPr="00CA6859">
              <w:rPr>
                <w:lang w:val="ru-RU"/>
              </w:rPr>
              <w:t>20</w:t>
            </w:r>
          </w:p>
        </w:tc>
        <w:tc>
          <w:tcPr>
            <w:tcW w:w="2777" w:type="dxa"/>
            <w:tcBorders>
              <w:top w:val="single" w:sz="4" w:space="0" w:color="auto"/>
              <w:left w:val="single" w:sz="4" w:space="0" w:color="auto"/>
              <w:bottom w:val="single" w:sz="4" w:space="0" w:color="auto"/>
              <w:right w:val="single" w:sz="4" w:space="0" w:color="auto"/>
            </w:tcBorders>
            <w:vAlign w:val="bottom"/>
            <w:hideMark/>
          </w:tcPr>
          <w:p w14:paraId="3EA0B777" w14:textId="78B8326E" w:rsidR="00BF59B3" w:rsidRPr="00CA6859" w:rsidRDefault="00BF59B3" w:rsidP="00317890">
            <w:pPr>
              <w:rPr>
                <w:lang w:val="ru-RU"/>
              </w:rPr>
            </w:pPr>
            <w:r w:rsidRPr="00CA6859">
              <w:rPr>
                <w:lang w:val="ru-RU"/>
              </w:rPr>
              <w:t>Код локальной продукции</w:t>
            </w:r>
          </w:p>
        </w:tc>
        <w:tc>
          <w:tcPr>
            <w:tcW w:w="1729" w:type="dxa"/>
            <w:tcBorders>
              <w:top w:val="single" w:sz="4" w:space="0" w:color="auto"/>
              <w:left w:val="single" w:sz="4" w:space="0" w:color="auto"/>
              <w:bottom w:val="single" w:sz="4" w:space="0" w:color="auto"/>
              <w:right w:val="single" w:sz="4" w:space="0" w:color="auto"/>
            </w:tcBorders>
            <w:hideMark/>
          </w:tcPr>
          <w:p w14:paraId="36AB1923" w14:textId="6C4C2497" w:rsidR="00BF59B3" w:rsidRPr="00CA6859" w:rsidRDefault="00BF59B3" w:rsidP="00317890">
            <w:pPr>
              <w:jc w:val="center"/>
              <w:rPr>
                <w:lang w:val="ru-RU"/>
              </w:rPr>
            </w:pPr>
            <w:r w:rsidRPr="00CA6859">
              <w:rPr>
                <w:lang w:val="ru-RU"/>
              </w:rPr>
              <w:t>Да</w:t>
            </w:r>
          </w:p>
        </w:tc>
      </w:tr>
      <w:tr w:rsidR="00BF59B3" w:rsidRPr="00CA6859" w14:paraId="07716B4F" w14:textId="77777777" w:rsidTr="00056143">
        <w:trPr>
          <w:trHeight w:val="487"/>
        </w:trPr>
        <w:tc>
          <w:tcPr>
            <w:tcW w:w="1403" w:type="dxa"/>
            <w:tcBorders>
              <w:top w:val="single" w:sz="4" w:space="0" w:color="auto"/>
              <w:left w:val="single" w:sz="4" w:space="0" w:color="auto"/>
              <w:bottom w:val="single" w:sz="4" w:space="0" w:color="auto"/>
              <w:right w:val="single" w:sz="4" w:space="0" w:color="auto"/>
            </w:tcBorders>
            <w:hideMark/>
          </w:tcPr>
          <w:p w14:paraId="038C63B9" w14:textId="77777777" w:rsidR="00BF59B3" w:rsidRPr="00CA6859" w:rsidRDefault="00BF59B3" w:rsidP="00317890">
            <w:pPr>
              <w:rPr>
                <w:lang w:val="ru-RU"/>
              </w:rPr>
            </w:pPr>
            <w:r w:rsidRPr="00CA6859">
              <w:rPr>
                <w:lang w:val="ru-RU"/>
              </w:rPr>
              <w:t>PK</w:t>
            </w:r>
          </w:p>
        </w:tc>
        <w:tc>
          <w:tcPr>
            <w:tcW w:w="1622" w:type="dxa"/>
            <w:tcBorders>
              <w:top w:val="single" w:sz="4" w:space="0" w:color="auto"/>
              <w:left w:val="single" w:sz="4" w:space="0" w:color="auto"/>
              <w:bottom w:val="single" w:sz="4" w:space="0" w:color="auto"/>
              <w:right w:val="single" w:sz="4" w:space="0" w:color="auto"/>
            </w:tcBorders>
            <w:hideMark/>
          </w:tcPr>
          <w:p w14:paraId="3BDA5021" w14:textId="77777777" w:rsidR="00BF59B3" w:rsidRPr="00CA6859" w:rsidRDefault="00BF59B3" w:rsidP="00317890">
            <w:pPr>
              <w:rPr>
                <w:lang w:val="ru-RU"/>
              </w:rPr>
            </w:pPr>
            <w:r w:rsidRPr="00CA6859">
              <w:rPr>
                <w:lang w:val="ru-RU"/>
              </w:rPr>
              <w:t>LOT_ID</w:t>
            </w:r>
          </w:p>
        </w:tc>
        <w:tc>
          <w:tcPr>
            <w:tcW w:w="1442" w:type="dxa"/>
            <w:tcBorders>
              <w:top w:val="single" w:sz="4" w:space="0" w:color="auto"/>
              <w:left w:val="single" w:sz="4" w:space="0" w:color="auto"/>
              <w:bottom w:val="single" w:sz="4" w:space="0" w:color="auto"/>
              <w:right w:val="single" w:sz="4" w:space="0" w:color="auto"/>
            </w:tcBorders>
            <w:hideMark/>
          </w:tcPr>
          <w:p w14:paraId="4140C400" w14:textId="77777777" w:rsidR="00BF59B3" w:rsidRPr="00CA6859" w:rsidRDefault="00BF59B3" w:rsidP="00317890">
            <w:pPr>
              <w:rPr>
                <w:lang w:val="ru-RU"/>
              </w:rPr>
            </w:pPr>
            <w:r w:rsidRPr="00CA6859">
              <w:rPr>
                <w:lang w:val="ru-RU"/>
              </w:rPr>
              <w:t>Character</w:t>
            </w:r>
          </w:p>
        </w:tc>
        <w:tc>
          <w:tcPr>
            <w:tcW w:w="1262" w:type="dxa"/>
            <w:tcBorders>
              <w:top w:val="single" w:sz="4" w:space="0" w:color="auto"/>
              <w:left w:val="single" w:sz="4" w:space="0" w:color="auto"/>
              <w:bottom w:val="single" w:sz="4" w:space="0" w:color="auto"/>
              <w:right w:val="single" w:sz="4" w:space="0" w:color="auto"/>
            </w:tcBorders>
            <w:hideMark/>
          </w:tcPr>
          <w:p w14:paraId="6CAC0ED0" w14:textId="77777777" w:rsidR="00BF59B3" w:rsidRPr="00CA6859" w:rsidRDefault="00BF59B3" w:rsidP="00317890">
            <w:pPr>
              <w:jc w:val="center"/>
              <w:rPr>
                <w:lang w:val="ru-RU"/>
              </w:rPr>
            </w:pPr>
            <w:r w:rsidRPr="00CA6859">
              <w:rPr>
                <w:lang w:val="ru-RU"/>
              </w:rPr>
              <w:t>20</w:t>
            </w:r>
          </w:p>
        </w:tc>
        <w:tc>
          <w:tcPr>
            <w:tcW w:w="2777" w:type="dxa"/>
            <w:tcBorders>
              <w:top w:val="single" w:sz="4" w:space="0" w:color="auto"/>
              <w:left w:val="single" w:sz="4" w:space="0" w:color="auto"/>
              <w:bottom w:val="single" w:sz="4" w:space="0" w:color="auto"/>
              <w:right w:val="single" w:sz="4" w:space="0" w:color="auto"/>
            </w:tcBorders>
            <w:vAlign w:val="bottom"/>
            <w:hideMark/>
          </w:tcPr>
          <w:p w14:paraId="1FC12119" w14:textId="0A930840" w:rsidR="00BF59B3" w:rsidRPr="00CA6859" w:rsidRDefault="00BF59B3" w:rsidP="00317890">
            <w:pPr>
              <w:rPr>
                <w:lang w:val="ru-RU"/>
              </w:rPr>
            </w:pPr>
            <w:r w:rsidRPr="00CA6859">
              <w:rPr>
                <w:lang w:val="ru-RU"/>
              </w:rPr>
              <w:t>Идентификатор партии продукции</w:t>
            </w:r>
          </w:p>
        </w:tc>
        <w:tc>
          <w:tcPr>
            <w:tcW w:w="1729" w:type="dxa"/>
            <w:tcBorders>
              <w:top w:val="single" w:sz="4" w:space="0" w:color="auto"/>
              <w:left w:val="single" w:sz="4" w:space="0" w:color="auto"/>
              <w:bottom w:val="single" w:sz="4" w:space="0" w:color="auto"/>
              <w:right w:val="single" w:sz="4" w:space="0" w:color="auto"/>
            </w:tcBorders>
            <w:hideMark/>
          </w:tcPr>
          <w:p w14:paraId="4F1F8656" w14:textId="58B92F6C" w:rsidR="00BF59B3" w:rsidRPr="00CA6859" w:rsidRDefault="00BF59B3" w:rsidP="00317890">
            <w:pPr>
              <w:jc w:val="center"/>
              <w:rPr>
                <w:lang w:val="ru-RU"/>
              </w:rPr>
            </w:pPr>
            <w:r w:rsidRPr="00CA6859">
              <w:rPr>
                <w:lang w:val="ru-RU"/>
              </w:rPr>
              <w:t>Да</w:t>
            </w:r>
          </w:p>
        </w:tc>
      </w:tr>
      <w:tr w:rsidR="00BF59B3" w:rsidRPr="00CA6859" w14:paraId="7D697455" w14:textId="77777777" w:rsidTr="00056143">
        <w:trPr>
          <w:trHeight w:val="487"/>
        </w:trPr>
        <w:tc>
          <w:tcPr>
            <w:tcW w:w="1403" w:type="dxa"/>
            <w:tcBorders>
              <w:top w:val="single" w:sz="4" w:space="0" w:color="auto"/>
              <w:left w:val="single" w:sz="4" w:space="0" w:color="auto"/>
              <w:bottom w:val="single" w:sz="4" w:space="0" w:color="auto"/>
              <w:right w:val="single" w:sz="4" w:space="0" w:color="auto"/>
            </w:tcBorders>
          </w:tcPr>
          <w:p w14:paraId="252E75EA" w14:textId="77777777" w:rsidR="00BF59B3" w:rsidRPr="00CA6859" w:rsidRDefault="00BF59B3" w:rsidP="00317890">
            <w:pPr>
              <w:rPr>
                <w:lang w:val="ru-RU"/>
              </w:rPr>
            </w:pPr>
          </w:p>
        </w:tc>
        <w:tc>
          <w:tcPr>
            <w:tcW w:w="1622" w:type="dxa"/>
            <w:tcBorders>
              <w:top w:val="single" w:sz="4" w:space="0" w:color="auto"/>
              <w:left w:val="single" w:sz="4" w:space="0" w:color="auto"/>
              <w:bottom w:val="single" w:sz="4" w:space="0" w:color="auto"/>
              <w:right w:val="single" w:sz="4" w:space="0" w:color="auto"/>
            </w:tcBorders>
            <w:hideMark/>
          </w:tcPr>
          <w:p w14:paraId="026E5F0A" w14:textId="77777777" w:rsidR="00BF59B3" w:rsidRPr="00CA6859" w:rsidRDefault="00BF59B3" w:rsidP="00317890">
            <w:pPr>
              <w:rPr>
                <w:lang w:val="ru-RU"/>
              </w:rPr>
            </w:pPr>
            <w:r w:rsidRPr="00CA6859">
              <w:rPr>
                <w:lang w:val="ru-RU"/>
              </w:rPr>
              <w:t>STOCK</w:t>
            </w:r>
          </w:p>
        </w:tc>
        <w:tc>
          <w:tcPr>
            <w:tcW w:w="1442" w:type="dxa"/>
            <w:tcBorders>
              <w:top w:val="single" w:sz="4" w:space="0" w:color="auto"/>
              <w:left w:val="single" w:sz="4" w:space="0" w:color="auto"/>
              <w:bottom w:val="single" w:sz="4" w:space="0" w:color="auto"/>
              <w:right w:val="single" w:sz="4" w:space="0" w:color="auto"/>
            </w:tcBorders>
            <w:hideMark/>
          </w:tcPr>
          <w:p w14:paraId="5F40AB9E" w14:textId="77777777" w:rsidR="00BF59B3" w:rsidRPr="00CA6859" w:rsidRDefault="00BF59B3" w:rsidP="00317890">
            <w:pPr>
              <w:rPr>
                <w:lang w:val="ru-RU"/>
              </w:rPr>
            </w:pPr>
            <w:r w:rsidRPr="00CA6859">
              <w:rPr>
                <w:lang w:val="ru-RU"/>
              </w:rPr>
              <w:t>Numeric</w:t>
            </w:r>
          </w:p>
        </w:tc>
        <w:tc>
          <w:tcPr>
            <w:tcW w:w="1262" w:type="dxa"/>
            <w:tcBorders>
              <w:top w:val="single" w:sz="4" w:space="0" w:color="auto"/>
              <w:left w:val="single" w:sz="4" w:space="0" w:color="auto"/>
              <w:bottom w:val="single" w:sz="4" w:space="0" w:color="auto"/>
              <w:right w:val="single" w:sz="4" w:space="0" w:color="auto"/>
            </w:tcBorders>
            <w:hideMark/>
          </w:tcPr>
          <w:p w14:paraId="4F04B3F3" w14:textId="77777777" w:rsidR="00BF59B3" w:rsidRPr="00CA6859" w:rsidRDefault="00BF59B3" w:rsidP="00317890">
            <w:pPr>
              <w:jc w:val="center"/>
              <w:rPr>
                <w:lang w:val="ru-RU"/>
              </w:rPr>
            </w:pPr>
            <w:bookmarkStart w:id="28" w:name="OLE_LINK5"/>
            <w:bookmarkStart w:id="29" w:name="OLE_LINK6"/>
            <w:r w:rsidRPr="00CA6859">
              <w:rPr>
                <w:lang w:val="ru-RU"/>
              </w:rPr>
              <w:t>14,3</w:t>
            </w:r>
            <w:bookmarkEnd w:id="28"/>
            <w:bookmarkEnd w:id="29"/>
          </w:p>
        </w:tc>
        <w:tc>
          <w:tcPr>
            <w:tcW w:w="2777" w:type="dxa"/>
            <w:tcBorders>
              <w:top w:val="single" w:sz="4" w:space="0" w:color="auto"/>
              <w:left w:val="single" w:sz="4" w:space="0" w:color="auto"/>
              <w:bottom w:val="single" w:sz="4" w:space="0" w:color="auto"/>
              <w:right w:val="single" w:sz="4" w:space="0" w:color="auto"/>
            </w:tcBorders>
            <w:vAlign w:val="bottom"/>
            <w:hideMark/>
          </w:tcPr>
          <w:p w14:paraId="0278632C" w14:textId="2510A2C4" w:rsidR="00BF59B3" w:rsidRPr="00CA6859" w:rsidRDefault="00BF59B3" w:rsidP="00317890">
            <w:pPr>
              <w:rPr>
                <w:lang w:val="ru-RU"/>
              </w:rPr>
            </w:pPr>
            <w:r w:rsidRPr="00CA6859">
              <w:rPr>
                <w:lang w:val="ru-RU"/>
              </w:rPr>
              <w:t>Остаток продукции</w:t>
            </w:r>
          </w:p>
        </w:tc>
        <w:tc>
          <w:tcPr>
            <w:tcW w:w="1729" w:type="dxa"/>
            <w:tcBorders>
              <w:top w:val="single" w:sz="4" w:space="0" w:color="auto"/>
              <w:left w:val="single" w:sz="4" w:space="0" w:color="auto"/>
              <w:bottom w:val="single" w:sz="4" w:space="0" w:color="auto"/>
              <w:right w:val="single" w:sz="4" w:space="0" w:color="auto"/>
            </w:tcBorders>
            <w:hideMark/>
          </w:tcPr>
          <w:p w14:paraId="5F81460E" w14:textId="081B15D6" w:rsidR="00BF59B3" w:rsidRPr="00CA6859" w:rsidRDefault="00BF59B3" w:rsidP="00317890">
            <w:pPr>
              <w:jc w:val="center"/>
              <w:rPr>
                <w:lang w:val="ru-RU"/>
              </w:rPr>
            </w:pPr>
            <w:r w:rsidRPr="00CA6859">
              <w:rPr>
                <w:lang w:val="ru-RU"/>
              </w:rPr>
              <w:t>Да</w:t>
            </w:r>
          </w:p>
        </w:tc>
      </w:tr>
      <w:tr w:rsidR="00BF59B3" w:rsidRPr="00CA6859" w14:paraId="1EBCA65A" w14:textId="77777777" w:rsidTr="00056143">
        <w:trPr>
          <w:trHeight w:val="1352"/>
        </w:trPr>
        <w:tc>
          <w:tcPr>
            <w:tcW w:w="1403" w:type="dxa"/>
            <w:tcBorders>
              <w:top w:val="single" w:sz="4" w:space="0" w:color="auto"/>
              <w:left w:val="single" w:sz="4" w:space="0" w:color="auto"/>
              <w:bottom w:val="single" w:sz="4" w:space="0" w:color="auto"/>
              <w:right w:val="single" w:sz="4" w:space="0" w:color="auto"/>
            </w:tcBorders>
          </w:tcPr>
          <w:p w14:paraId="51A0CB47" w14:textId="77777777" w:rsidR="00BF59B3" w:rsidRPr="00CA6859" w:rsidRDefault="00BF59B3" w:rsidP="00317890">
            <w:pPr>
              <w:rPr>
                <w:lang w:val="ru-RU"/>
              </w:rPr>
            </w:pPr>
          </w:p>
        </w:tc>
        <w:tc>
          <w:tcPr>
            <w:tcW w:w="1622" w:type="dxa"/>
            <w:tcBorders>
              <w:top w:val="single" w:sz="4" w:space="0" w:color="auto"/>
              <w:left w:val="single" w:sz="4" w:space="0" w:color="auto"/>
              <w:bottom w:val="single" w:sz="4" w:space="0" w:color="auto"/>
              <w:right w:val="single" w:sz="4" w:space="0" w:color="auto"/>
            </w:tcBorders>
            <w:hideMark/>
          </w:tcPr>
          <w:p w14:paraId="20A339F0" w14:textId="77777777" w:rsidR="00BF59B3" w:rsidRPr="00CA6859" w:rsidRDefault="00BF59B3" w:rsidP="00317890">
            <w:pPr>
              <w:rPr>
                <w:lang w:val="ru-RU"/>
              </w:rPr>
            </w:pPr>
            <w:r w:rsidRPr="00CA6859">
              <w:rPr>
                <w:lang w:val="ru-RU"/>
              </w:rPr>
              <w:t>DTLM</w:t>
            </w:r>
          </w:p>
        </w:tc>
        <w:tc>
          <w:tcPr>
            <w:tcW w:w="1442" w:type="dxa"/>
            <w:tcBorders>
              <w:top w:val="single" w:sz="4" w:space="0" w:color="auto"/>
              <w:left w:val="single" w:sz="4" w:space="0" w:color="auto"/>
              <w:bottom w:val="single" w:sz="4" w:space="0" w:color="auto"/>
              <w:right w:val="single" w:sz="4" w:space="0" w:color="auto"/>
            </w:tcBorders>
            <w:hideMark/>
          </w:tcPr>
          <w:p w14:paraId="30F2692E" w14:textId="77777777" w:rsidR="00BF59B3" w:rsidRPr="00CA6859" w:rsidRDefault="00BF59B3" w:rsidP="00317890">
            <w:pPr>
              <w:rPr>
                <w:lang w:val="ru-RU"/>
              </w:rPr>
            </w:pPr>
            <w:r w:rsidRPr="00CA6859">
              <w:rPr>
                <w:lang w:val="ru-RU"/>
              </w:rPr>
              <w:t>Character</w:t>
            </w:r>
          </w:p>
        </w:tc>
        <w:tc>
          <w:tcPr>
            <w:tcW w:w="1262" w:type="dxa"/>
            <w:tcBorders>
              <w:top w:val="single" w:sz="4" w:space="0" w:color="auto"/>
              <w:left w:val="single" w:sz="4" w:space="0" w:color="auto"/>
              <w:bottom w:val="single" w:sz="4" w:space="0" w:color="auto"/>
              <w:right w:val="single" w:sz="4" w:space="0" w:color="auto"/>
            </w:tcBorders>
            <w:hideMark/>
          </w:tcPr>
          <w:p w14:paraId="5EB9DE01" w14:textId="77777777" w:rsidR="00BF59B3" w:rsidRPr="00CA6859" w:rsidRDefault="00BF59B3" w:rsidP="00317890">
            <w:pPr>
              <w:jc w:val="center"/>
              <w:rPr>
                <w:lang w:val="ru-RU"/>
              </w:rPr>
            </w:pPr>
            <w:r w:rsidRPr="00CA6859">
              <w:rPr>
                <w:lang w:val="ru-RU"/>
              </w:rPr>
              <w:t>14</w:t>
            </w:r>
          </w:p>
        </w:tc>
        <w:tc>
          <w:tcPr>
            <w:tcW w:w="2777" w:type="dxa"/>
            <w:tcBorders>
              <w:top w:val="single" w:sz="4" w:space="0" w:color="auto"/>
              <w:left w:val="single" w:sz="4" w:space="0" w:color="auto"/>
              <w:bottom w:val="single" w:sz="4" w:space="0" w:color="auto"/>
              <w:right w:val="single" w:sz="4" w:space="0" w:color="auto"/>
            </w:tcBorders>
            <w:hideMark/>
          </w:tcPr>
          <w:p w14:paraId="7D7C2B4A" w14:textId="77777777" w:rsidR="00BF59B3" w:rsidRPr="00CA6859" w:rsidRDefault="00BF59B3" w:rsidP="00BF59B3">
            <w:pPr>
              <w:rPr>
                <w:lang w:val="ru-RU"/>
              </w:rPr>
            </w:pPr>
            <w:r w:rsidRPr="00CA6859">
              <w:rPr>
                <w:lang w:val="ru-RU"/>
              </w:rPr>
              <w:t xml:space="preserve">Дата и время модификации записи. </w:t>
            </w:r>
          </w:p>
          <w:p w14:paraId="1B86B378" w14:textId="4B0497EF" w:rsidR="00BF59B3" w:rsidRPr="00CA6859" w:rsidRDefault="00BF59B3" w:rsidP="00BF59B3">
            <w:pPr>
              <w:rPr>
                <w:lang w:val="ru-RU"/>
              </w:rPr>
            </w:pPr>
            <w:r w:rsidRPr="00CA6859">
              <w:rPr>
                <w:lang w:val="ru-RU"/>
              </w:rPr>
              <w:t>Формат: “YYYYMMDD HH:MM”</w:t>
            </w:r>
          </w:p>
        </w:tc>
        <w:tc>
          <w:tcPr>
            <w:tcW w:w="1729" w:type="dxa"/>
            <w:tcBorders>
              <w:top w:val="single" w:sz="4" w:space="0" w:color="auto"/>
              <w:left w:val="single" w:sz="4" w:space="0" w:color="auto"/>
              <w:bottom w:val="single" w:sz="4" w:space="0" w:color="auto"/>
              <w:right w:val="single" w:sz="4" w:space="0" w:color="auto"/>
            </w:tcBorders>
            <w:hideMark/>
          </w:tcPr>
          <w:p w14:paraId="199FB3AD" w14:textId="27DF528F" w:rsidR="00BF59B3" w:rsidRPr="00CA6859" w:rsidRDefault="00BF59B3" w:rsidP="00317890">
            <w:pPr>
              <w:jc w:val="center"/>
              <w:rPr>
                <w:lang w:val="ru-RU"/>
              </w:rPr>
            </w:pPr>
            <w:r w:rsidRPr="00CA6859">
              <w:rPr>
                <w:lang w:val="ru-RU"/>
              </w:rPr>
              <w:t>Да</w:t>
            </w:r>
          </w:p>
        </w:tc>
      </w:tr>
      <w:tr w:rsidR="00BF59B3" w:rsidRPr="00CA6859" w14:paraId="184D9026" w14:textId="77777777" w:rsidTr="00056143">
        <w:trPr>
          <w:trHeight w:val="928"/>
        </w:trPr>
        <w:tc>
          <w:tcPr>
            <w:tcW w:w="1403" w:type="dxa"/>
            <w:tcBorders>
              <w:top w:val="single" w:sz="4" w:space="0" w:color="auto"/>
              <w:left w:val="single" w:sz="4" w:space="0" w:color="auto"/>
              <w:bottom w:val="single" w:sz="4" w:space="0" w:color="auto"/>
              <w:right w:val="single" w:sz="4" w:space="0" w:color="auto"/>
            </w:tcBorders>
          </w:tcPr>
          <w:p w14:paraId="46468E81" w14:textId="77777777" w:rsidR="00BF59B3" w:rsidRPr="00CA6859" w:rsidRDefault="00BF59B3" w:rsidP="00317890">
            <w:pPr>
              <w:rPr>
                <w:lang w:val="ru-RU"/>
              </w:rPr>
            </w:pPr>
          </w:p>
        </w:tc>
        <w:tc>
          <w:tcPr>
            <w:tcW w:w="1622" w:type="dxa"/>
            <w:tcBorders>
              <w:top w:val="single" w:sz="4" w:space="0" w:color="auto"/>
              <w:left w:val="single" w:sz="4" w:space="0" w:color="auto"/>
              <w:bottom w:val="single" w:sz="4" w:space="0" w:color="auto"/>
              <w:right w:val="single" w:sz="4" w:space="0" w:color="auto"/>
            </w:tcBorders>
            <w:hideMark/>
          </w:tcPr>
          <w:p w14:paraId="1BD5D377" w14:textId="77777777" w:rsidR="00BF59B3" w:rsidRPr="00CA6859" w:rsidRDefault="00BF59B3" w:rsidP="00317890">
            <w:pPr>
              <w:rPr>
                <w:lang w:val="ru-RU"/>
              </w:rPr>
            </w:pPr>
            <w:r w:rsidRPr="00CA6859">
              <w:rPr>
                <w:lang w:val="ru-RU"/>
              </w:rPr>
              <w:t>Status</w:t>
            </w:r>
          </w:p>
        </w:tc>
        <w:tc>
          <w:tcPr>
            <w:tcW w:w="1442" w:type="dxa"/>
            <w:tcBorders>
              <w:top w:val="single" w:sz="4" w:space="0" w:color="auto"/>
              <w:left w:val="single" w:sz="4" w:space="0" w:color="auto"/>
              <w:bottom w:val="single" w:sz="4" w:space="0" w:color="auto"/>
              <w:right w:val="single" w:sz="4" w:space="0" w:color="auto"/>
            </w:tcBorders>
            <w:hideMark/>
          </w:tcPr>
          <w:p w14:paraId="751E4595" w14:textId="77777777" w:rsidR="00BF59B3" w:rsidRPr="00CA6859" w:rsidRDefault="00BF59B3" w:rsidP="00317890">
            <w:pPr>
              <w:rPr>
                <w:lang w:val="ru-RU"/>
              </w:rPr>
            </w:pPr>
            <w:r w:rsidRPr="00CA6859">
              <w:rPr>
                <w:lang w:val="ru-RU"/>
              </w:rPr>
              <w:t>Numeric</w:t>
            </w:r>
          </w:p>
        </w:tc>
        <w:tc>
          <w:tcPr>
            <w:tcW w:w="1262" w:type="dxa"/>
            <w:tcBorders>
              <w:top w:val="single" w:sz="4" w:space="0" w:color="auto"/>
              <w:left w:val="single" w:sz="4" w:space="0" w:color="auto"/>
              <w:bottom w:val="single" w:sz="4" w:space="0" w:color="auto"/>
              <w:right w:val="single" w:sz="4" w:space="0" w:color="auto"/>
            </w:tcBorders>
            <w:hideMark/>
          </w:tcPr>
          <w:p w14:paraId="25605EAA" w14:textId="77777777" w:rsidR="00BF59B3" w:rsidRPr="00CA6859" w:rsidRDefault="00BF59B3" w:rsidP="00317890">
            <w:pPr>
              <w:jc w:val="center"/>
              <w:rPr>
                <w:lang w:val="ru-RU"/>
              </w:rPr>
            </w:pPr>
            <w:r w:rsidRPr="00CA6859">
              <w:rPr>
                <w:lang w:val="ru-RU"/>
              </w:rPr>
              <w:t>11</w:t>
            </w:r>
          </w:p>
        </w:tc>
        <w:tc>
          <w:tcPr>
            <w:tcW w:w="2777" w:type="dxa"/>
            <w:tcBorders>
              <w:top w:val="single" w:sz="4" w:space="0" w:color="auto"/>
              <w:left w:val="single" w:sz="4" w:space="0" w:color="auto"/>
              <w:bottom w:val="single" w:sz="4" w:space="0" w:color="auto"/>
              <w:right w:val="single" w:sz="4" w:space="0" w:color="auto"/>
            </w:tcBorders>
            <w:hideMark/>
          </w:tcPr>
          <w:p w14:paraId="45246621" w14:textId="465E5093" w:rsidR="00BF59B3" w:rsidRPr="00CA6859" w:rsidRDefault="00BF59B3" w:rsidP="00BF59B3">
            <w:pPr>
              <w:rPr>
                <w:lang w:val="ru-RU"/>
              </w:rPr>
            </w:pPr>
            <w:r w:rsidRPr="00CA6859">
              <w:rPr>
                <w:lang w:val="ru-RU"/>
              </w:rPr>
              <w:t xml:space="preserve">Статус </w:t>
            </w:r>
          </w:p>
          <w:p w14:paraId="206ED555" w14:textId="77777777" w:rsidR="00BF59B3" w:rsidRPr="00CA6859" w:rsidRDefault="00BF59B3" w:rsidP="00BF59B3">
            <w:pPr>
              <w:rPr>
                <w:lang w:val="ru-RU"/>
              </w:rPr>
            </w:pPr>
            <w:r w:rsidRPr="00CA6859">
              <w:rPr>
                <w:lang w:val="ru-RU"/>
              </w:rPr>
              <w:t xml:space="preserve">(2 - Активный, </w:t>
            </w:r>
          </w:p>
          <w:p w14:paraId="7D1C6B35" w14:textId="56FAF372" w:rsidR="00BF59B3" w:rsidRPr="00CA6859" w:rsidRDefault="00BF59B3" w:rsidP="00BF59B3">
            <w:pPr>
              <w:rPr>
                <w:lang w:val="ru-RU"/>
              </w:rPr>
            </w:pPr>
            <w:r w:rsidRPr="00CA6859">
              <w:rPr>
                <w:lang w:val="ru-RU"/>
              </w:rPr>
              <w:t>9 - Неактивный)</w:t>
            </w:r>
          </w:p>
        </w:tc>
        <w:tc>
          <w:tcPr>
            <w:tcW w:w="1729" w:type="dxa"/>
            <w:tcBorders>
              <w:top w:val="single" w:sz="4" w:space="0" w:color="auto"/>
              <w:left w:val="single" w:sz="4" w:space="0" w:color="auto"/>
              <w:bottom w:val="single" w:sz="4" w:space="0" w:color="auto"/>
              <w:right w:val="single" w:sz="4" w:space="0" w:color="auto"/>
            </w:tcBorders>
            <w:hideMark/>
          </w:tcPr>
          <w:p w14:paraId="4649CD16" w14:textId="66164611" w:rsidR="00BF59B3" w:rsidRPr="00CA6859" w:rsidRDefault="00BF59B3" w:rsidP="00317890">
            <w:pPr>
              <w:jc w:val="center"/>
              <w:rPr>
                <w:lang w:val="ru-RU"/>
              </w:rPr>
            </w:pPr>
            <w:r w:rsidRPr="00CA6859">
              <w:rPr>
                <w:lang w:val="ru-RU"/>
              </w:rPr>
              <w:t>Да</w:t>
            </w:r>
          </w:p>
        </w:tc>
      </w:tr>
      <w:tr w:rsidR="00DC1CA0" w:rsidRPr="00CA6859" w14:paraId="500C67C2" w14:textId="77777777" w:rsidTr="00056143">
        <w:trPr>
          <w:trHeight w:val="928"/>
        </w:trPr>
        <w:tc>
          <w:tcPr>
            <w:tcW w:w="1403" w:type="dxa"/>
            <w:tcBorders>
              <w:top w:val="single" w:sz="4" w:space="0" w:color="auto"/>
              <w:left w:val="single" w:sz="4" w:space="0" w:color="auto"/>
              <w:bottom w:val="single" w:sz="4" w:space="0" w:color="auto"/>
              <w:right w:val="single" w:sz="4" w:space="0" w:color="auto"/>
            </w:tcBorders>
          </w:tcPr>
          <w:p w14:paraId="49AFBD98" w14:textId="100127AB" w:rsidR="00DC1CA0" w:rsidRPr="00CA6859" w:rsidRDefault="00DC1CA0" w:rsidP="00DC1CA0">
            <w:pPr>
              <w:rPr>
                <w:lang w:val="ru-RU"/>
              </w:rPr>
            </w:pPr>
            <w:r w:rsidRPr="00CA6859">
              <w:rPr>
                <w:lang w:val="ru-RU"/>
              </w:rPr>
              <w:lastRenderedPageBreak/>
              <w:t>FK</w:t>
            </w:r>
          </w:p>
        </w:tc>
        <w:tc>
          <w:tcPr>
            <w:tcW w:w="1622" w:type="dxa"/>
            <w:tcBorders>
              <w:top w:val="single" w:sz="4" w:space="0" w:color="auto"/>
              <w:left w:val="single" w:sz="4" w:space="0" w:color="auto"/>
              <w:bottom w:val="single" w:sz="4" w:space="0" w:color="auto"/>
              <w:right w:val="single" w:sz="4" w:space="0" w:color="auto"/>
            </w:tcBorders>
          </w:tcPr>
          <w:p w14:paraId="760948C8" w14:textId="175B7AA1" w:rsidR="00DC1CA0" w:rsidRPr="00CA6859" w:rsidRDefault="00DC1CA0" w:rsidP="00DC1CA0">
            <w:pPr>
              <w:rPr>
                <w:lang w:val="ru-RU"/>
              </w:rPr>
            </w:pPr>
            <w:r>
              <w:rPr>
                <w:lang w:val="en-US"/>
              </w:rPr>
              <w:t>CUST_ID</w:t>
            </w:r>
          </w:p>
        </w:tc>
        <w:tc>
          <w:tcPr>
            <w:tcW w:w="1442" w:type="dxa"/>
            <w:tcBorders>
              <w:top w:val="single" w:sz="4" w:space="0" w:color="auto"/>
              <w:left w:val="single" w:sz="4" w:space="0" w:color="auto"/>
              <w:bottom w:val="single" w:sz="4" w:space="0" w:color="auto"/>
              <w:right w:val="single" w:sz="4" w:space="0" w:color="auto"/>
            </w:tcBorders>
          </w:tcPr>
          <w:p w14:paraId="5D3A1551" w14:textId="2B7C2C1C" w:rsidR="00DC1CA0" w:rsidRPr="00CA6859" w:rsidRDefault="00DC1CA0" w:rsidP="00DC1CA0">
            <w:pPr>
              <w:rPr>
                <w:lang w:val="ru-RU"/>
              </w:rPr>
            </w:pPr>
            <w:r w:rsidRPr="00CA6859">
              <w:rPr>
                <w:lang w:val="ru-RU"/>
              </w:rPr>
              <w:t>Numeric</w:t>
            </w:r>
          </w:p>
        </w:tc>
        <w:tc>
          <w:tcPr>
            <w:tcW w:w="1262" w:type="dxa"/>
            <w:tcBorders>
              <w:top w:val="single" w:sz="4" w:space="0" w:color="auto"/>
              <w:left w:val="single" w:sz="4" w:space="0" w:color="auto"/>
              <w:bottom w:val="single" w:sz="4" w:space="0" w:color="auto"/>
              <w:right w:val="single" w:sz="4" w:space="0" w:color="auto"/>
            </w:tcBorders>
          </w:tcPr>
          <w:p w14:paraId="1850BD96" w14:textId="55B4FBCC" w:rsidR="00DC1CA0" w:rsidRPr="00CA6859" w:rsidRDefault="00DC1CA0" w:rsidP="00DC1CA0">
            <w:pPr>
              <w:jc w:val="center"/>
              <w:rPr>
                <w:lang w:val="ru-RU"/>
              </w:rPr>
            </w:pPr>
            <w:r>
              <w:rPr>
                <w:lang w:val="en-US"/>
              </w:rPr>
              <w:t>11</w:t>
            </w:r>
          </w:p>
        </w:tc>
        <w:tc>
          <w:tcPr>
            <w:tcW w:w="2777" w:type="dxa"/>
            <w:tcBorders>
              <w:top w:val="single" w:sz="4" w:space="0" w:color="auto"/>
              <w:left w:val="single" w:sz="4" w:space="0" w:color="auto"/>
              <w:bottom w:val="single" w:sz="4" w:space="0" w:color="auto"/>
              <w:right w:val="single" w:sz="4" w:space="0" w:color="auto"/>
            </w:tcBorders>
          </w:tcPr>
          <w:p w14:paraId="6C85F250" w14:textId="1B2CA1D8" w:rsidR="00DC1CA0" w:rsidRPr="00CA6859" w:rsidRDefault="00DC1CA0" w:rsidP="00DC1CA0">
            <w:pPr>
              <w:rPr>
                <w:lang w:val="ru-RU"/>
              </w:rPr>
            </w:pPr>
            <w:r>
              <w:rPr>
                <w:lang w:val="ru-RU"/>
              </w:rPr>
              <w:t>Идентификатор точки синхронизации</w:t>
            </w:r>
          </w:p>
        </w:tc>
        <w:tc>
          <w:tcPr>
            <w:tcW w:w="1729" w:type="dxa"/>
            <w:tcBorders>
              <w:top w:val="single" w:sz="4" w:space="0" w:color="auto"/>
              <w:left w:val="single" w:sz="4" w:space="0" w:color="auto"/>
              <w:bottom w:val="single" w:sz="4" w:space="0" w:color="auto"/>
              <w:right w:val="single" w:sz="4" w:space="0" w:color="auto"/>
            </w:tcBorders>
          </w:tcPr>
          <w:p w14:paraId="69ADEA8F" w14:textId="1A49A20E" w:rsidR="00DC1CA0" w:rsidRPr="00CA6859" w:rsidRDefault="00DC1CA0" w:rsidP="00DC1CA0">
            <w:pPr>
              <w:jc w:val="center"/>
              <w:rPr>
                <w:lang w:val="ru-RU"/>
              </w:rPr>
            </w:pPr>
            <w:r w:rsidRPr="00CA6859">
              <w:rPr>
                <w:lang w:val="ru-RU"/>
              </w:rPr>
              <w:t>Да</w:t>
            </w:r>
          </w:p>
        </w:tc>
      </w:tr>
    </w:tbl>
    <w:p w14:paraId="30E3478B" w14:textId="16998D1C" w:rsidR="007D4F8F" w:rsidRPr="00CA6859" w:rsidRDefault="00BF59B3" w:rsidP="00BF59B3">
      <w:pPr>
        <w:pStyle w:val="Heading2"/>
        <w:rPr>
          <w:lang w:val="ru-RU"/>
        </w:rPr>
      </w:pPr>
      <w:bookmarkStart w:id="30" w:name="_Toc420948227"/>
      <w:bookmarkEnd w:id="19"/>
      <w:r w:rsidRPr="00CA6859">
        <w:rPr>
          <w:lang w:val="ru-RU"/>
        </w:rPr>
        <w:t xml:space="preserve">Особенности импорта информации о локальном POS-оборудовании </w:t>
      </w:r>
      <w:r w:rsidR="007D4F8F" w:rsidRPr="00CA6859">
        <w:rPr>
          <w:lang w:val="ru-RU"/>
        </w:rPr>
        <w:t>(LOCALPOS.DBF)</w:t>
      </w:r>
      <w:bookmarkEnd w:id="30"/>
    </w:p>
    <w:p w14:paraId="140DFB13" w14:textId="0CF05B55" w:rsidR="00BF59B3" w:rsidRPr="003A57FD" w:rsidRDefault="00BF59B3" w:rsidP="003A57FD">
      <w:pPr>
        <w:pStyle w:val="Style3"/>
        <w:numPr>
          <w:ilvl w:val="0"/>
          <w:numId w:val="26"/>
        </w:numPr>
        <w:rPr>
          <w:lang w:val="ru-RU"/>
        </w:rPr>
      </w:pPr>
      <w:r w:rsidRPr="003A57FD">
        <w:rPr>
          <w:lang w:val="ru-RU"/>
        </w:rPr>
        <w:t>При импорте локального оборудования происходит проверка на присутствие записей с продублированы</w:t>
      </w:r>
      <w:r w:rsidR="00092EBE" w:rsidRPr="003A57FD">
        <w:rPr>
          <w:lang w:val="ru-RU"/>
        </w:rPr>
        <w:t>м</w:t>
      </w:r>
      <w:r w:rsidRPr="003A57FD">
        <w:rPr>
          <w:lang w:val="ru-RU"/>
        </w:rPr>
        <w:t xml:space="preserve"> LOCALCODE в DBF файле. В случае присутствия в DBF файле записей с продублированым LOCALCODE записи пропускаются с соответствующим сообщением в протокол импорта / экспорта. </w:t>
      </w:r>
    </w:p>
    <w:p w14:paraId="7765BE72" w14:textId="20CE024C" w:rsidR="00BF59B3" w:rsidRPr="003A57FD" w:rsidRDefault="00BF59B3" w:rsidP="003A57FD">
      <w:pPr>
        <w:pStyle w:val="Style3"/>
        <w:numPr>
          <w:ilvl w:val="0"/>
          <w:numId w:val="26"/>
        </w:numPr>
        <w:rPr>
          <w:lang w:val="ru-RU"/>
        </w:rPr>
      </w:pPr>
      <w:r w:rsidRPr="003A57FD">
        <w:rPr>
          <w:lang w:val="ru-RU"/>
        </w:rPr>
        <w:t xml:space="preserve">При импорте локального POS-оборудования модифицируются существующие данные в БД. Исключением являются поля типа (POSType_ID) и бренда (POSBrand_ID). </w:t>
      </w:r>
    </w:p>
    <w:p w14:paraId="1A3C742B" w14:textId="54D6F7E7" w:rsidR="00926752" w:rsidRPr="00CA6859" w:rsidRDefault="00BF59B3" w:rsidP="003A57FD">
      <w:pPr>
        <w:pStyle w:val="Style3"/>
        <w:numPr>
          <w:ilvl w:val="0"/>
          <w:numId w:val="0"/>
        </w:numPr>
        <w:ind w:left="1426"/>
        <w:rPr>
          <w:lang w:val="ru-RU"/>
        </w:rPr>
      </w:pPr>
      <w:r w:rsidRPr="00CA6859">
        <w:rPr>
          <w:lang w:val="ru-RU"/>
        </w:rPr>
        <w:t>Поля типа и бренда редактируются опционально. Если значение опций 10056, 10059 (привязки к типам ведутся в учетной системе дистрибьютора и привязки к брендам ведутся в учетной системе дистрибьютора) равен 1 - данные модифицируются. Если значение опций 0 - данные поля остаются без изменений, а все остальные поля модифицируются.</w:t>
      </w:r>
    </w:p>
    <w:p w14:paraId="075FF268" w14:textId="0E0E7E1F" w:rsidR="004A3EFE" w:rsidRPr="003A57FD" w:rsidRDefault="004A3EFE" w:rsidP="003A57FD">
      <w:pPr>
        <w:pStyle w:val="Style3"/>
        <w:numPr>
          <w:ilvl w:val="0"/>
          <w:numId w:val="25"/>
        </w:numPr>
        <w:rPr>
          <w:lang w:val="ru-RU"/>
        </w:rPr>
      </w:pPr>
      <w:r w:rsidRPr="003A57FD">
        <w:rPr>
          <w:lang w:val="ru-RU"/>
        </w:rPr>
        <w:t>Значение типа и бренда локального POS-оборудования для новых записей импортируются всегда в соответствии с заданным значением в DBF файлах (в случае отсутствия заданного значения в DBF файле, в БД прописывается значение «Undef»).</w:t>
      </w:r>
    </w:p>
    <w:p w14:paraId="06E33E20" w14:textId="02DC3F97" w:rsidR="004A3EFE" w:rsidRPr="003A57FD" w:rsidRDefault="004A3EFE" w:rsidP="003A57FD">
      <w:pPr>
        <w:pStyle w:val="Style3"/>
        <w:numPr>
          <w:ilvl w:val="0"/>
          <w:numId w:val="25"/>
        </w:numPr>
        <w:rPr>
          <w:lang w:val="ru-RU"/>
        </w:rPr>
      </w:pPr>
      <w:r w:rsidRPr="003A57FD">
        <w:rPr>
          <w:lang w:val="ru-RU"/>
        </w:rPr>
        <w:t>Если при модификации записи заданы несуществующий тип или бренд и согласно опции (п.2) данные должны модифицироваться, то в БД прописывается «Undef».</w:t>
      </w:r>
    </w:p>
    <w:p w14:paraId="56D309E5" w14:textId="19F31993" w:rsidR="004A3EFE" w:rsidRPr="003A57FD" w:rsidRDefault="004A3EFE" w:rsidP="003A57FD">
      <w:pPr>
        <w:pStyle w:val="Style3"/>
        <w:numPr>
          <w:ilvl w:val="0"/>
          <w:numId w:val="25"/>
        </w:numPr>
        <w:rPr>
          <w:lang w:val="ru-RU"/>
        </w:rPr>
      </w:pPr>
      <w:r w:rsidRPr="003A57FD">
        <w:rPr>
          <w:lang w:val="ru-RU"/>
        </w:rPr>
        <w:t>Данные таблицы импортируются в статусе 2, 9 Если статус записи в DBF отличный от стату 2, 9 то такие записи пропускаются с соответствующим сообщением в протокол импорта / экспорта.</w:t>
      </w:r>
    </w:p>
    <w:p w14:paraId="792F7FD6" w14:textId="20510A2D" w:rsidR="004A3EFE" w:rsidRPr="003A57FD" w:rsidRDefault="004A3EFE" w:rsidP="003A57FD">
      <w:pPr>
        <w:pStyle w:val="Style3"/>
        <w:numPr>
          <w:ilvl w:val="0"/>
          <w:numId w:val="25"/>
        </w:numPr>
        <w:rPr>
          <w:lang w:val="ru-RU"/>
        </w:rPr>
      </w:pPr>
      <w:r w:rsidRPr="003A57FD">
        <w:rPr>
          <w:lang w:val="ru-RU"/>
        </w:rPr>
        <w:t>Если LocalCode = NULL, то такие записи пропускаются с соответствующим сообщением в протокол импорта / экспорта.</w:t>
      </w:r>
    </w:p>
    <w:p w14:paraId="2E48394B" w14:textId="375428D8" w:rsidR="004A3EFE" w:rsidRPr="003A57FD" w:rsidRDefault="004A3EFE" w:rsidP="003A57FD">
      <w:pPr>
        <w:pStyle w:val="Style3"/>
        <w:numPr>
          <w:ilvl w:val="0"/>
          <w:numId w:val="25"/>
        </w:numPr>
        <w:rPr>
          <w:lang w:val="ru-RU"/>
        </w:rPr>
      </w:pPr>
      <w:r w:rsidRPr="003A57FD">
        <w:rPr>
          <w:lang w:val="ru-RU"/>
        </w:rPr>
        <w:t>Модификация существующих данных осуществляется только при условии, что значение поля DTLM DBF таблицы больше значение поля DLM таблицы центральной БД. В случае, если значение поля DTLM DBF является меньше значения поля DLM таблицы центральной БД, то запись будет пропускаться с соответствующим сообщением в протоколе импорта / экспорта.</w:t>
      </w:r>
    </w:p>
    <w:p w14:paraId="5A1EE381" w14:textId="70D78060" w:rsidR="004A3EFE" w:rsidRPr="003A57FD" w:rsidRDefault="004A3EFE" w:rsidP="003A57FD">
      <w:pPr>
        <w:pStyle w:val="Style3"/>
        <w:numPr>
          <w:ilvl w:val="0"/>
          <w:numId w:val="25"/>
        </w:numPr>
        <w:rPr>
          <w:lang w:val="ru-RU"/>
        </w:rPr>
      </w:pPr>
      <w:r w:rsidRPr="003A57FD">
        <w:rPr>
          <w:lang w:val="ru-RU"/>
        </w:rPr>
        <w:t xml:space="preserve">После успешного импорта новой операции или модификации, поле DLM таблицы центральной БД всегда возобновляется текущей датой. </w:t>
      </w:r>
    </w:p>
    <w:p w14:paraId="6020EFA3" w14:textId="228221F8" w:rsidR="007D4F8F" w:rsidRPr="00CA6859" w:rsidRDefault="007D4F8F" w:rsidP="003A57FD">
      <w:pPr>
        <w:pStyle w:val="Style3"/>
        <w:numPr>
          <w:ilvl w:val="0"/>
          <w:numId w:val="0"/>
        </w:numPr>
        <w:ind w:left="1426"/>
        <w:rPr>
          <w:lang w:val="ru-RU"/>
        </w:rPr>
      </w:pPr>
    </w:p>
    <w:p w14:paraId="1BF0D712" w14:textId="02EFE6DC" w:rsidR="007D4F8F" w:rsidRPr="00CA6859" w:rsidRDefault="004A3EFE" w:rsidP="007D4F8F">
      <w:pPr>
        <w:pStyle w:val="Heading2"/>
        <w:rPr>
          <w:lang w:val="ru-RU"/>
        </w:rPr>
      </w:pPr>
      <w:bookmarkStart w:id="31" w:name="_Toc356571399"/>
      <w:bookmarkStart w:id="32" w:name="_Toc420948228"/>
      <w:r w:rsidRPr="00CA6859">
        <w:rPr>
          <w:lang w:val="ru-RU"/>
        </w:rPr>
        <w:t>Таблица</w:t>
      </w:r>
      <w:r w:rsidR="007D4F8F" w:rsidRPr="00CA6859">
        <w:rPr>
          <w:lang w:val="ru-RU"/>
        </w:rPr>
        <w:t xml:space="preserve"> LOCALPOS</w:t>
      </w:r>
      <w:bookmarkEnd w:id="31"/>
      <w:bookmarkEnd w:id="32"/>
    </w:p>
    <w:p w14:paraId="01778B0F" w14:textId="55B42D91" w:rsidR="007D4F8F" w:rsidRPr="00CA6859" w:rsidRDefault="004A3EFE" w:rsidP="00AD7026">
      <w:pPr>
        <w:spacing w:before="200" w:after="200"/>
        <w:ind w:firstLine="720"/>
        <w:rPr>
          <w:lang w:val="ru-RU"/>
        </w:rPr>
      </w:pPr>
      <w:r w:rsidRPr="00CA6859">
        <w:rPr>
          <w:lang w:val="ru-RU"/>
        </w:rPr>
        <w:t>Информация о локальном POS-оборудовании.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717"/>
        <w:gridCol w:w="1343"/>
        <w:gridCol w:w="1260"/>
        <w:gridCol w:w="2784"/>
        <w:gridCol w:w="1716"/>
      </w:tblGrid>
      <w:tr w:rsidR="004A3EFE" w:rsidRPr="00CA6859" w14:paraId="11CEEDAF" w14:textId="77777777" w:rsidTr="00092EBE">
        <w:tc>
          <w:tcPr>
            <w:tcW w:w="1402" w:type="dxa"/>
            <w:tcBorders>
              <w:top w:val="single" w:sz="12" w:space="0" w:color="auto"/>
              <w:left w:val="single" w:sz="12" w:space="0" w:color="auto"/>
              <w:bottom w:val="single" w:sz="12" w:space="0" w:color="auto"/>
              <w:right w:val="single" w:sz="12" w:space="0" w:color="auto"/>
            </w:tcBorders>
          </w:tcPr>
          <w:p w14:paraId="45C03A5D" w14:textId="02C69E0D" w:rsidR="004A3EFE" w:rsidRPr="00CA6859" w:rsidRDefault="004A3EFE" w:rsidP="00953331">
            <w:pPr>
              <w:rPr>
                <w:b/>
                <w:lang w:val="ru-RU"/>
              </w:rPr>
            </w:pPr>
            <w:r w:rsidRPr="00CA6859">
              <w:rPr>
                <w:b/>
                <w:lang w:val="ru-RU"/>
              </w:rPr>
              <w:t>Ключ</w:t>
            </w:r>
          </w:p>
        </w:tc>
        <w:tc>
          <w:tcPr>
            <w:tcW w:w="1717" w:type="dxa"/>
            <w:tcBorders>
              <w:top w:val="single" w:sz="12" w:space="0" w:color="auto"/>
              <w:left w:val="single" w:sz="12" w:space="0" w:color="auto"/>
              <w:bottom w:val="single" w:sz="12" w:space="0" w:color="auto"/>
              <w:right w:val="single" w:sz="12" w:space="0" w:color="auto"/>
            </w:tcBorders>
          </w:tcPr>
          <w:p w14:paraId="7A8BE74F" w14:textId="4E88FEDD" w:rsidR="004A3EFE" w:rsidRPr="00CA6859" w:rsidRDefault="004A3EFE" w:rsidP="00953331">
            <w:pPr>
              <w:rPr>
                <w:b/>
                <w:lang w:val="ru-RU"/>
              </w:rPr>
            </w:pPr>
            <w:r w:rsidRPr="00CA6859">
              <w:rPr>
                <w:b/>
                <w:lang w:val="ru-RU"/>
              </w:rPr>
              <w:t>Поле</w:t>
            </w:r>
          </w:p>
        </w:tc>
        <w:tc>
          <w:tcPr>
            <w:tcW w:w="1343" w:type="dxa"/>
            <w:tcBorders>
              <w:top w:val="single" w:sz="12" w:space="0" w:color="auto"/>
              <w:left w:val="single" w:sz="12" w:space="0" w:color="auto"/>
              <w:bottom w:val="single" w:sz="12" w:space="0" w:color="auto"/>
              <w:right w:val="single" w:sz="12" w:space="0" w:color="auto"/>
            </w:tcBorders>
          </w:tcPr>
          <w:p w14:paraId="6435C69F" w14:textId="1B2784BB" w:rsidR="004A3EFE" w:rsidRPr="00CA6859" w:rsidRDefault="004A3EFE" w:rsidP="00953331">
            <w:pP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7E11A497" w14:textId="01E643A5" w:rsidR="004A3EFE" w:rsidRPr="00CA6859" w:rsidRDefault="004A3EFE"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05E4251A" w14:textId="7ED1DDCD" w:rsidR="004A3EFE" w:rsidRPr="00CA6859" w:rsidRDefault="004A3EFE"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1C700DD2" w14:textId="5ECF0A01" w:rsidR="004A3EFE" w:rsidRPr="00CA6859" w:rsidRDefault="004A3EFE" w:rsidP="00953331">
            <w:pPr>
              <w:jc w:val="center"/>
              <w:rPr>
                <w:b/>
                <w:lang w:val="ru-RU"/>
              </w:rPr>
            </w:pPr>
            <w:r w:rsidRPr="00CA6859">
              <w:rPr>
                <w:b/>
                <w:lang w:val="ru-RU"/>
              </w:rPr>
              <w:t>Поле обязательное</w:t>
            </w:r>
          </w:p>
        </w:tc>
      </w:tr>
      <w:tr w:rsidR="00B513E8" w:rsidRPr="00CA6859" w14:paraId="52CACF55" w14:textId="77777777" w:rsidTr="00092EBE">
        <w:trPr>
          <w:trHeight w:val="268"/>
        </w:trPr>
        <w:tc>
          <w:tcPr>
            <w:tcW w:w="1402" w:type="dxa"/>
            <w:tcBorders>
              <w:top w:val="single" w:sz="12" w:space="0" w:color="auto"/>
            </w:tcBorders>
          </w:tcPr>
          <w:p w14:paraId="4A81157C" w14:textId="77777777" w:rsidR="007D4F8F" w:rsidRPr="00CA6859" w:rsidRDefault="007D4F8F" w:rsidP="00953331">
            <w:pPr>
              <w:pStyle w:val="Header"/>
              <w:tabs>
                <w:tab w:val="clear" w:pos="4320"/>
                <w:tab w:val="clear" w:pos="8640"/>
              </w:tabs>
              <w:rPr>
                <w:lang w:val="ru-RU"/>
              </w:rPr>
            </w:pPr>
            <w:r w:rsidRPr="00CA6859">
              <w:rPr>
                <w:lang w:val="ru-RU"/>
              </w:rPr>
              <w:t>PK</w:t>
            </w:r>
          </w:p>
        </w:tc>
        <w:tc>
          <w:tcPr>
            <w:tcW w:w="1717" w:type="dxa"/>
            <w:tcBorders>
              <w:top w:val="single" w:sz="12" w:space="0" w:color="auto"/>
            </w:tcBorders>
          </w:tcPr>
          <w:p w14:paraId="552217C1" w14:textId="77777777" w:rsidR="007D4F8F" w:rsidRPr="00CA6859" w:rsidRDefault="007D4F8F" w:rsidP="00953331">
            <w:pPr>
              <w:rPr>
                <w:lang w:val="ru-RU"/>
              </w:rPr>
            </w:pPr>
            <w:r w:rsidRPr="00CA6859">
              <w:rPr>
                <w:lang w:val="ru-RU"/>
              </w:rPr>
              <w:t>LOCALCODE</w:t>
            </w:r>
          </w:p>
        </w:tc>
        <w:tc>
          <w:tcPr>
            <w:tcW w:w="1343" w:type="dxa"/>
            <w:tcBorders>
              <w:top w:val="single" w:sz="12" w:space="0" w:color="auto"/>
            </w:tcBorders>
          </w:tcPr>
          <w:p w14:paraId="17F61B8F" w14:textId="77777777" w:rsidR="007D4F8F" w:rsidRPr="00CA6859" w:rsidRDefault="007D4F8F" w:rsidP="00953331">
            <w:pPr>
              <w:rPr>
                <w:lang w:val="ru-RU"/>
              </w:rPr>
            </w:pPr>
            <w:r w:rsidRPr="00CA6859">
              <w:rPr>
                <w:lang w:val="ru-RU"/>
              </w:rPr>
              <w:t>Character</w:t>
            </w:r>
          </w:p>
        </w:tc>
        <w:tc>
          <w:tcPr>
            <w:tcW w:w="1260" w:type="dxa"/>
            <w:tcBorders>
              <w:top w:val="single" w:sz="12" w:space="0" w:color="auto"/>
            </w:tcBorders>
          </w:tcPr>
          <w:p w14:paraId="578C0B9F" w14:textId="77777777" w:rsidR="007D4F8F" w:rsidRPr="00CA6859" w:rsidRDefault="007D4F8F" w:rsidP="00953331">
            <w:pPr>
              <w:jc w:val="center"/>
              <w:rPr>
                <w:lang w:val="ru-RU"/>
              </w:rPr>
            </w:pPr>
            <w:r w:rsidRPr="00CA6859">
              <w:rPr>
                <w:lang w:val="ru-RU"/>
              </w:rPr>
              <w:t>20</w:t>
            </w:r>
          </w:p>
        </w:tc>
        <w:tc>
          <w:tcPr>
            <w:tcW w:w="2784" w:type="dxa"/>
            <w:tcBorders>
              <w:top w:val="single" w:sz="12" w:space="0" w:color="auto"/>
            </w:tcBorders>
          </w:tcPr>
          <w:p w14:paraId="32A6C853" w14:textId="2C159AF6" w:rsidR="007D4F8F" w:rsidRPr="00CA6859" w:rsidRDefault="004A3EFE" w:rsidP="00953331">
            <w:pPr>
              <w:rPr>
                <w:lang w:val="ru-RU"/>
              </w:rPr>
            </w:pPr>
            <w:r w:rsidRPr="00CA6859">
              <w:rPr>
                <w:lang w:val="ru-RU"/>
              </w:rPr>
              <w:t>Внешний код</w:t>
            </w:r>
          </w:p>
        </w:tc>
        <w:tc>
          <w:tcPr>
            <w:tcW w:w="1716" w:type="dxa"/>
            <w:tcBorders>
              <w:top w:val="single" w:sz="12" w:space="0" w:color="auto"/>
            </w:tcBorders>
          </w:tcPr>
          <w:p w14:paraId="435FF1C4" w14:textId="470DF0CF" w:rsidR="007D4F8F" w:rsidRPr="00CA6859" w:rsidRDefault="004A3EFE" w:rsidP="00953331">
            <w:pPr>
              <w:jc w:val="center"/>
              <w:rPr>
                <w:lang w:val="ru-RU"/>
              </w:rPr>
            </w:pPr>
            <w:r w:rsidRPr="00CA6859">
              <w:rPr>
                <w:lang w:val="ru-RU"/>
              </w:rPr>
              <w:t>Да</w:t>
            </w:r>
          </w:p>
        </w:tc>
      </w:tr>
      <w:tr w:rsidR="00B513E8" w:rsidRPr="00CA6859" w14:paraId="5BC793C6" w14:textId="77777777" w:rsidTr="00092EBE">
        <w:tc>
          <w:tcPr>
            <w:tcW w:w="1402" w:type="dxa"/>
          </w:tcPr>
          <w:p w14:paraId="4980D5A2" w14:textId="77777777" w:rsidR="007D4F8F" w:rsidRPr="00CA6859" w:rsidRDefault="007D4F8F" w:rsidP="00953331">
            <w:pPr>
              <w:rPr>
                <w:lang w:val="ru-RU"/>
              </w:rPr>
            </w:pPr>
          </w:p>
        </w:tc>
        <w:tc>
          <w:tcPr>
            <w:tcW w:w="1717" w:type="dxa"/>
          </w:tcPr>
          <w:p w14:paraId="6E9074F3" w14:textId="77777777" w:rsidR="007D4F8F" w:rsidRPr="00CA6859" w:rsidRDefault="007D4F8F" w:rsidP="00953331">
            <w:pPr>
              <w:rPr>
                <w:lang w:val="ru-RU"/>
              </w:rPr>
            </w:pPr>
            <w:r w:rsidRPr="00CA6859">
              <w:rPr>
                <w:lang w:val="ru-RU"/>
              </w:rPr>
              <w:t>NAME</w:t>
            </w:r>
          </w:p>
        </w:tc>
        <w:tc>
          <w:tcPr>
            <w:tcW w:w="1343" w:type="dxa"/>
          </w:tcPr>
          <w:p w14:paraId="36E38AF5" w14:textId="77777777" w:rsidR="007D4F8F" w:rsidRPr="00CA6859" w:rsidRDefault="007D4F8F" w:rsidP="00953331">
            <w:pPr>
              <w:rPr>
                <w:lang w:val="ru-RU"/>
              </w:rPr>
            </w:pPr>
            <w:r w:rsidRPr="00CA6859">
              <w:rPr>
                <w:lang w:val="ru-RU"/>
              </w:rPr>
              <w:t>Character</w:t>
            </w:r>
          </w:p>
        </w:tc>
        <w:tc>
          <w:tcPr>
            <w:tcW w:w="1260" w:type="dxa"/>
          </w:tcPr>
          <w:p w14:paraId="5256BC6F" w14:textId="77777777" w:rsidR="007D4F8F" w:rsidRPr="00CA6859" w:rsidRDefault="007D4F8F" w:rsidP="00953331">
            <w:pPr>
              <w:jc w:val="center"/>
              <w:rPr>
                <w:lang w:val="ru-RU"/>
              </w:rPr>
            </w:pPr>
            <w:r w:rsidRPr="00CA6859">
              <w:rPr>
                <w:lang w:val="ru-RU"/>
              </w:rPr>
              <w:t>50</w:t>
            </w:r>
          </w:p>
        </w:tc>
        <w:tc>
          <w:tcPr>
            <w:tcW w:w="2784" w:type="dxa"/>
          </w:tcPr>
          <w:p w14:paraId="6487C996" w14:textId="561F6573" w:rsidR="007D4F8F" w:rsidRPr="00CA6859" w:rsidRDefault="004A3EFE" w:rsidP="00953331">
            <w:pPr>
              <w:rPr>
                <w:lang w:val="ru-RU"/>
              </w:rPr>
            </w:pPr>
            <w:r w:rsidRPr="00CA6859">
              <w:rPr>
                <w:lang w:val="ru-RU"/>
              </w:rPr>
              <w:t>Локальное POS-оборудование</w:t>
            </w:r>
          </w:p>
        </w:tc>
        <w:tc>
          <w:tcPr>
            <w:tcW w:w="1716" w:type="dxa"/>
          </w:tcPr>
          <w:p w14:paraId="484D6279" w14:textId="403DD66B" w:rsidR="007D4F8F" w:rsidRPr="00CA6859" w:rsidRDefault="004A3EFE" w:rsidP="00953331">
            <w:pPr>
              <w:jc w:val="center"/>
              <w:rPr>
                <w:lang w:val="ru-RU"/>
              </w:rPr>
            </w:pPr>
            <w:r w:rsidRPr="00CA6859">
              <w:rPr>
                <w:lang w:val="ru-RU"/>
              </w:rPr>
              <w:t>Да</w:t>
            </w:r>
          </w:p>
        </w:tc>
      </w:tr>
      <w:tr w:rsidR="00B513E8" w:rsidRPr="00CA6859" w14:paraId="1FE22E38" w14:textId="77777777" w:rsidTr="00092EBE">
        <w:tc>
          <w:tcPr>
            <w:tcW w:w="1402" w:type="dxa"/>
            <w:tcBorders>
              <w:bottom w:val="single" w:sz="4" w:space="0" w:color="auto"/>
            </w:tcBorders>
          </w:tcPr>
          <w:p w14:paraId="127CE847" w14:textId="77777777" w:rsidR="007D4F8F" w:rsidRPr="00CA6859" w:rsidRDefault="007D4F8F" w:rsidP="00953331">
            <w:pPr>
              <w:rPr>
                <w:lang w:val="ru-RU"/>
              </w:rPr>
            </w:pPr>
            <w:r w:rsidRPr="00CA6859">
              <w:rPr>
                <w:lang w:val="ru-RU"/>
              </w:rPr>
              <w:t>FK</w:t>
            </w:r>
          </w:p>
        </w:tc>
        <w:tc>
          <w:tcPr>
            <w:tcW w:w="1717" w:type="dxa"/>
            <w:tcBorders>
              <w:bottom w:val="single" w:sz="4" w:space="0" w:color="auto"/>
            </w:tcBorders>
          </w:tcPr>
          <w:p w14:paraId="5CE79AFF" w14:textId="77777777" w:rsidR="007D4F8F" w:rsidRPr="00CA6859" w:rsidRDefault="007D4F8F" w:rsidP="00953331">
            <w:pPr>
              <w:rPr>
                <w:lang w:val="ru-RU"/>
              </w:rPr>
            </w:pPr>
            <w:r w:rsidRPr="00CA6859">
              <w:rPr>
                <w:lang w:val="ru-RU"/>
              </w:rPr>
              <w:t>POST_ID</w:t>
            </w:r>
          </w:p>
        </w:tc>
        <w:tc>
          <w:tcPr>
            <w:tcW w:w="1343" w:type="dxa"/>
            <w:tcBorders>
              <w:bottom w:val="single" w:sz="4" w:space="0" w:color="auto"/>
            </w:tcBorders>
          </w:tcPr>
          <w:p w14:paraId="3C32131C" w14:textId="77777777" w:rsidR="007D4F8F" w:rsidRPr="00CA6859" w:rsidRDefault="007D4F8F" w:rsidP="00953331">
            <w:pPr>
              <w:rPr>
                <w:lang w:val="ru-RU"/>
              </w:rPr>
            </w:pPr>
            <w:r w:rsidRPr="00CA6859">
              <w:rPr>
                <w:lang w:val="ru-RU"/>
              </w:rPr>
              <w:t>Numeric</w:t>
            </w:r>
          </w:p>
        </w:tc>
        <w:tc>
          <w:tcPr>
            <w:tcW w:w="1260" w:type="dxa"/>
            <w:tcBorders>
              <w:bottom w:val="single" w:sz="4" w:space="0" w:color="auto"/>
            </w:tcBorders>
          </w:tcPr>
          <w:p w14:paraId="6813F748" w14:textId="77777777" w:rsidR="007D4F8F" w:rsidRPr="00CA6859" w:rsidRDefault="007D4F8F" w:rsidP="00953331">
            <w:pPr>
              <w:jc w:val="center"/>
              <w:rPr>
                <w:lang w:val="ru-RU"/>
              </w:rPr>
            </w:pPr>
            <w:r w:rsidRPr="00CA6859">
              <w:rPr>
                <w:lang w:val="ru-RU"/>
              </w:rPr>
              <w:t>11</w:t>
            </w:r>
          </w:p>
        </w:tc>
        <w:tc>
          <w:tcPr>
            <w:tcW w:w="2784" w:type="dxa"/>
            <w:tcBorders>
              <w:bottom w:val="single" w:sz="4" w:space="0" w:color="auto"/>
            </w:tcBorders>
          </w:tcPr>
          <w:p w14:paraId="61026463" w14:textId="77777777" w:rsidR="007D4F8F" w:rsidRPr="00CA6859" w:rsidRDefault="007D4F8F" w:rsidP="00953331">
            <w:pPr>
              <w:rPr>
                <w:lang w:val="ru-RU"/>
              </w:rPr>
            </w:pPr>
            <w:r w:rsidRPr="00CA6859">
              <w:rPr>
                <w:lang w:val="ru-RU"/>
              </w:rPr>
              <w:t xml:space="preserve">Тип </w:t>
            </w:r>
          </w:p>
        </w:tc>
        <w:tc>
          <w:tcPr>
            <w:tcW w:w="1716" w:type="dxa"/>
            <w:tcBorders>
              <w:bottom w:val="single" w:sz="4" w:space="0" w:color="auto"/>
            </w:tcBorders>
          </w:tcPr>
          <w:p w14:paraId="33D22500" w14:textId="6A1A3391" w:rsidR="007D4F8F" w:rsidRPr="00CA6859" w:rsidRDefault="004A3EFE" w:rsidP="00953331">
            <w:pPr>
              <w:jc w:val="center"/>
              <w:rPr>
                <w:lang w:val="ru-RU"/>
              </w:rPr>
            </w:pPr>
            <w:r w:rsidRPr="00CA6859">
              <w:rPr>
                <w:lang w:val="ru-RU"/>
              </w:rPr>
              <w:t>Да</w:t>
            </w:r>
          </w:p>
        </w:tc>
      </w:tr>
      <w:tr w:rsidR="00B513E8" w:rsidRPr="00CA6859" w14:paraId="2C4D41E6" w14:textId="77777777" w:rsidTr="00092EBE">
        <w:trPr>
          <w:trHeight w:val="268"/>
        </w:trPr>
        <w:tc>
          <w:tcPr>
            <w:tcW w:w="1402" w:type="dxa"/>
            <w:tcBorders>
              <w:top w:val="single" w:sz="4" w:space="0" w:color="auto"/>
            </w:tcBorders>
          </w:tcPr>
          <w:p w14:paraId="4313DD2E" w14:textId="77777777" w:rsidR="007D4F8F" w:rsidRPr="00CA6859" w:rsidRDefault="007D4F8F" w:rsidP="00953331">
            <w:pPr>
              <w:rPr>
                <w:lang w:val="ru-RU"/>
              </w:rPr>
            </w:pPr>
            <w:r w:rsidRPr="00CA6859">
              <w:rPr>
                <w:lang w:val="ru-RU"/>
              </w:rPr>
              <w:t>FK</w:t>
            </w:r>
          </w:p>
        </w:tc>
        <w:tc>
          <w:tcPr>
            <w:tcW w:w="1717" w:type="dxa"/>
            <w:tcBorders>
              <w:top w:val="single" w:sz="4" w:space="0" w:color="auto"/>
            </w:tcBorders>
          </w:tcPr>
          <w:p w14:paraId="6C190872" w14:textId="77777777" w:rsidR="007D4F8F" w:rsidRPr="00CA6859" w:rsidRDefault="007D4F8F" w:rsidP="00953331">
            <w:pPr>
              <w:rPr>
                <w:lang w:val="ru-RU"/>
              </w:rPr>
            </w:pPr>
            <w:r w:rsidRPr="00CA6859">
              <w:rPr>
                <w:lang w:val="ru-RU"/>
              </w:rPr>
              <w:t>POSB_ID</w:t>
            </w:r>
          </w:p>
        </w:tc>
        <w:tc>
          <w:tcPr>
            <w:tcW w:w="1343" w:type="dxa"/>
            <w:tcBorders>
              <w:top w:val="single" w:sz="4" w:space="0" w:color="auto"/>
            </w:tcBorders>
          </w:tcPr>
          <w:p w14:paraId="1765FC58" w14:textId="77777777" w:rsidR="007D4F8F" w:rsidRPr="00CA6859" w:rsidRDefault="007D4F8F" w:rsidP="00953331">
            <w:pPr>
              <w:rPr>
                <w:lang w:val="ru-RU"/>
              </w:rPr>
            </w:pPr>
            <w:r w:rsidRPr="00CA6859">
              <w:rPr>
                <w:lang w:val="ru-RU"/>
              </w:rPr>
              <w:t>Numeric</w:t>
            </w:r>
          </w:p>
        </w:tc>
        <w:tc>
          <w:tcPr>
            <w:tcW w:w="1260" w:type="dxa"/>
            <w:tcBorders>
              <w:top w:val="single" w:sz="4" w:space="0" w:color="auto"/>
            </w:tcBorders>
          </w:tcPr>
          <w:p w14:paraId="3E8E8A6B" w14:textId="77777777" w:rsidR="007D4F8F" w:rsidRPr="00CA6859" w:rsidRDefault="007D4F8F" w:rsidP="00953331">
            <w:pPr>
              <w:jc w:val="center"/>
              <w:rPr>
                <w:lang w:val="ru-RU"/>
              </w:rPr>
            </w:pPr>
            <w:r w:rsidRPr="00CA6859">
              <w:rPr>
                <w:lang w:val="ru-RU"/>
              </w:rPr>
              <w:t>11</w:t>
            </w:r>
          </w:p>
        </w:tc>
        <w:tc>
          <w:tcPr>
            <w:tcW w:w="2784" w:type="dxa"/>
            <w:tcBorders>
              <w:top w:val="single" w:sz="4" w:space="0" w:color="auto"/>
            </w:tcBorders>
          </w:tcPr>
          <w:p w14:paraId="7D610B86" w14:textId="77777777" w:rsidR="007D4F8F" w:rsidRPr="00CA6859" w:rsidRDefault="007D4F8F" w:rsidP="00953331">
            <w:pPr>
              <w:rPr>
                <w:lang w:val="ru-RU"/>
              </w:rPr>
            </w:pPr>
            <w:r w:rsidRPr="00CA6859">
              <w:rPr>
                <w:lang w:val="ru-RU"/>
              </w:rPr>
              <w:t>Бренд</w:t>
            </w:r>
          </w:p>
        </w:tc>
        <w:tc>
          <w:tcPr>
            <w:tcW w:w="1716" w:type="dxa"/>
            <w:tcBorders>
              <w:top w:val="single" w:sz="4" w:space="0" w:color="auto"/>
            </w:tcBorders>
          </w:tcPr>
          <w:p w14:paraId="0F042006" w14:textId="5A358DB1" w:rsidR="007D4F8F" w:rsidRPr="00CA6859" w:rsidRDefault="004A3EFE" w:rsidP="00953331">
            <w:pPr>
              <w:jc w:val="center"/>
              <w:rPr>
                <w:lang w:val="ru-RU"/>
              </w:rPr>
            </w:pPr>
            <w:r w:rsidRPr="00CA6859">
              <w:rPr>
                <w:lang w:val="ru-RU"/>
              </w:rPr>
              <w:t>Да</w:t>
            </w:r>
          </w:p>
        </w:tc>
      </w:tr>
      <w:tr w:rsidR="00B513E8" w:rsidRPr="00CA6859" w14:paraId="4DCD0DBA" w14:textId="77777777" w:rsidTr="00092EBE">
        <w:trPr>
          <w:trHeight w:val="268"/>
        </w:trPr>
        <w:tc>
          <w:tcPr>
            <w:tcW w:w="1402" w:type="dxa"/>
          </w:tcPr>
          <w:p w14:paraId="2AE5E57B" w14:textId="77777777" w:rsidR="007D4F8F" w:rsidRPr="00CA6859" w:rsidRDefault="007D4F8F" w:rsidP="00953331">
            <w:pPr>
              <w:rPr>
                <w:lang w:val="ru-RU"/>
              </w:rPr>
            </w:pPr>
          </w:p>
        </w:tc>
        <w:tc>
          <w:tcPr>
            <w:tcW w:w="1717" w:type="dxa"/>
          </w:tcPr>
          <w:p w14:paraId="50A159C1" w14:textId="77777777" w:rsidR="007D4F8F" w:rsidRPr="00CA6859" w:rsidRDefault="007D4F8F" w:rsidP="00953331">
            <w:pPr>
              <w:rPr>
                <w:lang w:val="ru-RU"/>
              </w:rPr>
            </w:pPr>
            <w:r w:rsidRPr="00CA6859">
              <w:rPr>
                <w:lang w:val="ru-RU"/>
              </w:rPr>
              <w:t>SERIAL_NO</w:t>
            </w:r>
          </w:p>
        </w:tc>
        <w:tc>
          <w:tcPr>
            <w:tcW w:w="1343" w:type="dxa"/>
          </w:tcPr>
          <w:p w14:paraId="58FD122F" w14:textId="77777777" w:rsidR="007D4F8F" w:rsidRPr="00CA6859" w:rsidRDefault="007D4F8F" w:rsidP="00953331">
            <w:pPr>
              <w:rPr>
                <w:lang w:val="ru-RU"/>
              </w:rPr>
            </w:pPr>
            <w:r w:rsidRPr="00CA6859">
              <w:rPr>
                <w:lang w:val="ru-RU"/>
              </w:rPr>
              <w:t>Character</w:t>
            </w:r>
          </w:p>
        </w:tc>
        <w:tc>
          <w:tcPr>
            <w:tcW w:w="1260" w:type="dxa"/>
          </w:tcPr>
          <w:p w14:paraId="7FAF8371" w14:textId="77777777" w:rsidR="007D4F8F" w:rsidRPr="00CA6859" w:rsidRDefault="007D4F8F" w:rsidP="00953331">
            <w:pPr>
              <w:jc w:val="center"/>
              <w:rPr>
                <w:lang w:val="ru-RU"/>
              </w:rPr>
            </w:pPr>
            <w:r w:rsidRPr="00CA6859">
              <w:rPr>
                <w:lang w:val="ru-RU"/>
              </w:rPr>
              <w:t>50</w:t>
            </w:r>
          </w:p>
        </w:tc>
        <w:tc>
          <w:tcPr>
            <w:tcW w:w="2784" w:type="dxa"/>
          </w:tcPr>
          <w:p w14:paraId="0B52753F" w14:textId="1BE5657A" w:rsidR="007D4F8F" w:rsidRPr="00CA6859" w:rsidRDefault="004A3EFE" w:rsidP="00953331">
            <w:pPr>
              <w:rPr>
                <w:lang w:val="ru-RU"/>
              </w:rPr>
            </w:pPr>
            <w:r w:rsidRPr="00CA6859">
              <w:rPr>
                <w:lang w:val="ru-RU"/>
              </w:rPr>
              <w:t>Серийный номер</w:t>
            </w:r>
          </w:p>
        </w:tc>
        <w:tc>
          <w:tcPr>
            <w:tcW w:w="1716" w:type="dxa"/>
          </w:tcPr>
          <w:p w14:paraId="7568BAA4" w14:textId="023FE7D9" w:rsidR="007D4F8F" w:rsidRPr="00CA6859" w:rsidRDefault="004A3EFE" w:rsidP="00953331">
            <w:pPr>
              <w:jc w:val="center"/>
              <w:rPr>
                <w:lang w:val="ru-RU"/>
              </w:rPr>
            </w:pPr>
            <w:r w:rsidRPr="00CA6859">
              <w:rPr>
                <w:lang w:val="ru-RU"/>
              </w:rPr>
              <w:t>Нет</w:t>
            </w:r>
          </w:p>
        </w:tc>
      </w:tr>
      <w:tr w:rsidR="00B513E8" w:rsidRPr="00CA6859" w14:paraId="4DEEAACE" w14:textId="77777777" w:rsidTr="00092EBE">
        <w:trPr>
          <w:trHeight w:val="268"/>
        </w:trPr>
        <w:tc>
          <w:tcPr>
            <w:tcW w:w="1402" w:type="dxa"/>
          </w:tcPr>
          <w:p w14:paraId="4E9484FE" w14:textId="77777777" w:rsidR="007D4F8F" w:rsidRPr="00CA6859" w:rsidRDefault="007D4F8F" w:rsidP="00953331">
            <w:pPr>
              <w:rPr>
                <w:lang w:val="ru-RU"/>
              </w:rPr>
            </w:pPr>
          </w:p>
        </w:tc>
        <w:tc>
          <w:tcPr>
            <w:tcW w:w="1717" w:type="dxa"/>
          </w:tcPr>
          <w:p w14:paraId="32BED7BF" w14:textId="77777777" w:rsidR="007D4F8F" w:rsidRPr="00CA6859" w:rsidRDefault="007D4F8F" w:rsidP="00953331">
            <w:pPr>
              <w:rPr>
                <w:lang w:val="ru-RU"/>
              </w:rPr>
            </w:pPr>
            <w:r w:rsidRPr="00CA6859">
              <w:rPr>
                <w:lang w:val="ru-RU"/>
              </w:rPr>
              <w:t>INVENT_NO</w:t>
            </w:r>
          </w:p>
        </w:tc>
        <w:tc>
          <w:tcPr>
            <w:tcW w:w="1343" w:type="dxa"/>
          </w:tcPr>
          <w:p w14:paraId="5E677B33" w14:textId="77777777" w:rsidR="007D4F8F" w:rsidRPr="00CA6859" w:rsidRDefault="007D4F8F" w:rsidP="00953331">
            <w:pPr>
              <w:rPr>
                <w:lang w:val="ru-RU"/>
              </w:rPr>
            </w:pPr>
            <w:r w:rsidRPr="00CA6859">
              <w:rPr>
                <w:lang w:val="ru-RU"/>
              </w:rPr>
              <w:t>Character</w:t>
            </w:r>
          </w:p>
        </w:tc>
        <w:tc>
          <w:tcPr>
            <w:tcW w:w="1260" w:type="dxa"/>
          </w:tcPr>
          <w:p w14:paraId="42EE31F0" w14:textId="77777777" w:rsidR="007D4F8F" w:rsidRPr="00CA6859" w:rsidRDefault="007D4F8F" w:rsidP="00953331">
            <w:pPr>
              <w:jc w:val="center"/>
              <w:rPr>
                <w:lang w:val="ru-RU"/>
              </w:rPr>
            </w:pPr>
            <w:r w:rsidRPr="00CA6859">
              <w:rPr>
                <w:lang w:val="ru-RU"/>
              </w:rPr>
              <w:t>50</w:t>
            </w:r>
          </w:p>
        </w:tc>
        <w:tc>
          <w:tcPr>
            <w:tcW w:w="2784" w:type="dxa"/>
          </w:tcPr>
          <w:p w14:paraId="46FE98EE" w14:textId="76B05AD3" w:rsidR="007D4F8F" w:rsidRPr="00CA6859" w:rsidRDefault="004A3EFE" w:rsidP="00953331">
            <w:pPr>
              <w:rPr>
                <w:lang w:val="ru-RU"/>
              </w:rPr>
            </w:pPr>
            <w:r w:rsidRPr="00CA6859">
              <w:rPr>
                <w:lang w:val="ru-RU"/>
              </w:rPr>
              <w:t>Инвентарный номер</w:t>
            </w:r>
          </w:p>
        </w:tc>
        <w:tc>
          <w:tcPr>
            <w:tcW w:w="1716" w:type="dxa"/>
          </w:tcPr>
          <w:p w14:paraId="303DCD03" w14:textId="17B16A4D" w:rsidR="007D4F8F" w:rsidRPr="00CA6859" w:rsidRDefault="004A3EFE" w:rsidP="00953331">
            <w:pPr>
              <w:jc w:val="center"/>
              <w:rPr>
                <w:lang w:val="ru-RU"/>
              </w:rPr>
            </w:pPr>
            <w:r w:rsidRPr="00CA6859">
              <w:rPr>
                <w:lang w:val="ru-RU"/>
              </w:rPr>
              <w:t>Да</w:t>
            </w:r>
          </w:p>
        </w:tc>
      </w:tr>
      <w:tr w:rsidR="00B513E8" w:rsidRPr="00CA6859" w14:paraId="5E7055D7" w14:textId="77777777" w:rsidTr="00092EBE">
        <w:trPr>
          <w:trHeight w:val="268"/>
        </w:trPr>
        <w:tc>
          <w:tcPr>
            <w:tcW w:w="1402" w:type="dxa"/>
          </w:tcPr>
          <w:p w14:paraId="581B7BF3" w14:textId="77777777" w:rsidR="007D4F8F" w:rsidRPr="00CA6859" w:rsidRDefault="007D4F8F" w:rsidP="00953331">
            <w:pPr>
              <w:rPr>
                <w:lang w:val="ru-RU"/>
              </w:rPr>
            </w:pPr>
          </w:p>
        </w:tc>
        <w:tc>
          <w:tcPr>
            <w:tcW w:w="1717" w:type="dxa"/>
          </w:tcPr>
          <w:p w14:paraId="316EEE52" w14:textId="77777777" w:rsidR="007D4F8F" w:rsidRPr="00CA6859" w:rsidRDefault="007D4F8F" w:rsidP="00953331">
            <w:pPr>
              <w:rPr>
                <w:lang w:val="ru-RU"/>
              </w:rPr>
            </w:pPr>
            <w:r w:rsidRPr="00CA6859">
              <w:rPr>
                <w:lang w:val="ru-RU"/>
              </w:rPr>
              <w:t>DATE</w:t>
            </w:r>
          </w:p>
        </w:tc>
        <w:tc>
          <w:tcPr>
            <w:tcW w:w="1343" w:type="dxa"/>
          </w:tcPr>
          <w:p w14:paraId="07B99FDA" w14:textId="77777777" w:rsidR="007D4F8F" w:rsidRPr="00CA6859" w:rsidRDefault="007D4F8F" w:rsidP="00953331">
            <w:pPr>
              <w:rPr>
                <w:lang w:val="ru-RU"/>
              </w:rPr>
            </w:pPr>
            <w:r w:rsidRPr="00CA6859">
              <w:rPr>
                <w:lang w:val="ru-RU"/>
              </w:rPr>
              <w:t>Date</w:t>
            </w:r>
          </w:p>
        </w:tc>
        <w:tc>
          <w:tcPr>
            <w:tcW w:w="1260" w:type="dxa"/>
          </w:tcPr>
          <w:p w14:paraId="77361C6C" w14:textId="77777777" w:rsidR="007D4F8F" w:rsidRPr="00CA6859" w:rsidRDefault="007D4F8F" w:rsidP="00953331">
            <w:pPr>
              <w:jc w:val="center"/>
              <w:rPr>
                <w:lang w:val="ru-RU"/>
              </w:rPr>
            </w:pPr>
            <w:r w:rsidRPr="00CA6859">
              <w:rPr>
                <w:lang w:val="ru-RU"/>
              </w:rPr>
              <w:t>8</w:t>
            </w:r>
          </w:p>
        </w:tc>
        <w:tc>
          <w:tcPr>
            <w:tcW w:w="2784" w:type="dxa"/>
          </w:tcPr>
          <w:p w14:paraId="71ED5E35" w14:textId="234AB49C" w:rsidR="007D4F8F" w:rsidRPr="00CA6859" w:rsidRDefault="004A3EFE" w:rsidP="00953331">
            <w:pPr>
              <w:rPr>
                <w:lang w:val="ru-RU"/>
              </w:rPr>
            </w:pPr>
            <w:r w:rsidRPr="00CA6859">
              <w:rPr>
                <w:lang w:val="ru-RU"/>
              </w:rPr>
              <w:t>Дата ввода в эксплуатацию</w:t>
            </w:r>
          </w:p>
        </w:tc>
        <w:tc>
          <w:tcPr>
            <w:tcW w:w="1716" w:type="dxa"/>
          </w:tcPr>
          <w:p w14:paraId="3A440493" w14:textId="589CA867" w:rsidR="007D4F8F" w:rsidRPr="00CA6859" w:rsidRDefault="004A3EFE" w:rsidP="00953331">
            <w:pPr>
              <w:jc w:val="center"/>
              <w:rPr>
                <w:lang w:val="ru-RU"/>
              </w:rPr>
            </w:pPr>
            <w:r w:rsidRPr="00CA6859">
              <w:rPr>
                <w:lang w:val="ru-RU"/>
              </w:rPr>
              <w:t>Нет</w:t>
            </w:r>
          </w:p>
        </w:tc>
      </w:tr>
      <w:tr w:rsidR="00B513E8" w:rsidRPr="00CA6859" w14:paraId="28F2B4E1" w14:textId="77777777" w:rsidTr="00092EBE">
        <w:trPr>
          <w:trHeight w:val="268"/>
        </w:trPr>
        <w:tc>
          <w:tcPr>
            <w:tcW w:w="1402" w:type="dxa"/>
          </w:tcPr>
          <w:p w14:paraId="1699FC2A" w14:textId="77777777" w:rsidR="007D4F8F" w:rsidRPr="00CA6859" w:rsidRDefault="007D4F8F" w:rsidP="00953331">
            <w:pPr>
              <w:rPr>
                <w:lang w:val="ru-RU"/>
              </w:rPr>
            </w:pPr>
          </w:p>
        </w:tc>
        <w:tc>
          <w:tcPr>
            <w:tcW w:w="1717" w:type="dxa"/>
          </w:tcPr>
          <w:p w14:paraId="2C6B8FAE" w14:textId="77777777" w:rsidR="007D4F8F" w:rsidRPr="00CA6859" w:rsidRDefault="007D4F8F" w:rsidP="00953331">
            <w:pPr>
              <w:rPr>
                <w:lang w:val="ru-RU"/>
              </w:rPr>
            </w:pPr>
            <w:r w:rsidRPr="00CA6859">
              <w:rPr>
                <w:lang w:val="ru-RU"/>
              </w:rPr>
              <w:t>CONTR_NO</w:t>
            </w:r>
          </w:p>
        </w:tc>
        <w:tc>
          <w:tcPr>
            <w:tcW w:w="1343" w:type="dxa"/>
          </w:tcPr>
          <w:p w14:paraId="3573D76F" w14:textId="77777777" w:rsidR="007D4F8F" w:rsidRPr="00CA6859" w:rsidRDefault="007D4F8F" w:rsidP="00953331">
            <w:pPr>
              <w:rPr>
                <w:lang w:val="ru-RU"/>
              </w:rPr>
            </w:pPr>
            <w:r w:rsidRPr="00CA6859">
              <w:rPr>
                <w:lang w:val="ru-RU"/>
              </w:rPr>
              <w:t>Character</w:t>
            </w:r>
          </w:p>
        </w:tc>
        <w:tc>
          <w:tcPr>
            <w:tcW w:w="1260" w:type="dxa"/>
          </w:tcPr>
          <w:p w14:paraId="381C9345" w14:textId="77777777" w:rsidR="007D4F8F" w:rsidRPr="00CA6859" w:rsidRDefault="007D4F8F" w:rsidP="00953331">
            <w:pPr>
              <w:jc w:val="center"/>
              <w:rPr>
                <w:lang w:val="ru-RU"/>
              </w:rPr>
            </w:pPr>
            <w:r w:rsidRPr="00CA6859">
              <w:rPr>
                <w:lang w:val="ru-RU"/>
              </w:rPr>
              <w:t>50</w:t>
            </w:r>
          </w:p>
        </w:tc>
        <w:tc>
          <w:tcPr>
            <w:tcW w:w="2784" w:type="dxa"/>
          </w:tcPr>
          <w:p w14:paraId="3B4A7EA8" w14:textId="3E07EC10" w:rsidR="007D4F8F" w:rsidRPr="00CA6859" w:rsidRDefault="004A3EFE" w:rsidP="00953331">
            <w:pPr>
              <w:rPr>
                <w:lang w:val="ru-RU"/>
              </w:rPr>
            </w:pPr>
            <w:r w:rsidRPr="00CA6859">
              <w:rPr>
                <w:lang w:val="ru-RU"/>
              </w:rPr>
              <w:t>Номер договора</w:t>
            </w:r>
          </w:p>
        </w:tc>
        <w:tc>
          <w:tcPr>
            <w:tcW w:w="1716" w:type="dxa"/>
          </w:tcPr>
          <w:p w14:paraId="33E9BC89" w14:textId="1344FDB5" w:rsidR="007D4F8F" w:rsidRPr="00CA6859" w:rsidRDefault="004A3EFE" w:rsidP="00953331">
            <w:pPr>
              <w:jc w:val="center"/>
              <w:rPr>
                <w:lang w:val="ru-RU"/>
              </w:rPr>
            </w:pPr>
            <w:r w:rsidRPr="00CA6859">
              <w:rPr>
                <w:lang w:val="ru-RU"/>
              </w:rPr>
              <w:t>Да</w:t>
            </w:r>
          </w:p>
        </w:tc>
      </w:tr>
      <w:tr w:rsidR="00B513E8" w:rsidRPr="00CA6859" w14:paraId="4BFE4A20" w14:textId="77777777" w:rsidTr="00092EBE">
        <w:trPr>
          <w:trHeight w:val="268"/>
        </w:trPr>
        <w:tc>
          <w:tcPr>
            <w:tcW w:w="1402" w:type="dxa"/>
          </w:tcPr>
          <w:p w14:paraId="0211DECE" w14:textId="77777777" w:rsidR="007D4F8F" w:rsidRPr="00CA6859" w:rsidRDefault="007D4F8F" w:rsidP="00953331">
            <w:pPr>
              <w:rPr>
                <w:lang w:val="ru-RU"/>
              </w:rPr>
            </w:pPr>
          </w:p>
        </w:tc>
        <w:tc>
          <w:tcPr>
            <w:tcW w:w="1717" w:type="dxa"/>
          </w:tcPr>
          <w:p w14:paraId="029D27C2" w14:textId="77777777" w:rsidR="007D4F8F" w:rsidRPr="00CA6859" w:rsidRDefault="007D4F8F" w:rsidP="00953331">
            <w:pPr>
              <w:rPr>
                <w:lang w:val="ru-RU"/>
              </w:rPr>
            </w:pPr>
            <w:r w:rsidRPr="00CA6859">
              <w:rPr>
                <w:lang w:val="ru-RU"/>
              </w:rPr>
              <w:t>CONTR_SD</w:t>
            </w:r>
          </w:p>
        </w:tc>
        <w:tc>
          <w:tcPr>
            <w:tcW w:w="1343" w:type="dxa"/>
          </w:tcPr>
          <w:p w14:paraId="620AE351" w14:textId="77777777" w:rsidR="007D4F8F" w:rsidRPr="00CA6859" w:rsidRDefault="007D4F8F" w:rsidP="00953331">
            <w:pPr>
              <w:rPr>
                <w:lang w:val="ru-RU"/>
              </w:rPr>
            </w:pPr>
            <w:r w:rsidRPr="00CA6859">
              <w:rPr>
                <w:lang w:val="ru-RU"/>
              </w:rPr>
              <w:t>Date</w:t>
            </w:r>
          </w:p>
        </w:tc>
        <w:tc>
          <w:tcPr>
            <w:tcW w:w="1260" w:type="dxa"/>
          </w:tcPr>
          <w:p w14:paraId="56BF80D9" w14:textId="77777777" w:rsidR="007D4F8F" w:rsidRPr="00CA6859" w:rsidRDefault="007D4F8F" w:rsidP="00953331">
            <w:pPr>
              <w:jc w:val="center"/>
              <w:rPr>
                <w:lang w:val="ru-RU"/>
              </w:rPr>
            </w:pPr>
            <w:r w:rsidRPr="00CA6859">
              <w:rPr>
                <w:lang w:val="ru-RU"/>
              </w:rPr>
              <w:t>8</w:t>
            </w:r>
          </w:p>
        </w:tc>
        <w:tc>
          <w:tcPr>
            <w:tcW w:w="2784" w:type="dxa"/>
          </w:tcPr>
          <w:p w14:paraId="0BBEE2A5" w14:textId="2F73BA3B" w:rsidR="007D4F8F" w:rsidRPr="00CA6859" w:rsidRDefault="004A3EFE" w:rsidP="00953331">
            <w:pPr>
              <w:rPr>
                <w:lang w:val="ru-RU"/>
              </w:rPr>
            </w:pPr>
            <w:r w:rsidRPr="00CA6859">
              <w:rPr>
                <w:lang w:val="ru-RU"/>
              </w:rPr>
              <w:t>Дата начала действия договора</w:t>
            </w:r>
          </w:p>
        </w:tc>
        <w:tc>
          <w:tcPr>
            <w:tcW w:w="1716" w:type="dxa"/>
          </w:tcPr>
          <w:p w14:paraId="3509974E" w14:textId="77D54EEA" w:rsidR="007D4F8F" w:rsidRPr="00CA6859" w:rsidRDefault="004A3EFE" w:rsidP="00953331">
            <w:pPr>
              <w:jc w:val="center"/>
              <w:rPr>
                <w:lang w:val="ru-RU"/>
              </w:rPr>
            </w:pPr>
            <w:r w:rsidRPr="00CA6859">
              <w:rPr>
                <w:lang w:val="ru-RU"/>
              </w:rPr>
              <w:t>Да</w:t>
            </w:r>
          </w:p>
        </w:tc>
      </w:tr>
      <w:tr w:rsidR="00B513E8" w:rsidRPr="00CA6859" w14:paraId="096C83DC" w14:textId="77777777" w:rsidTr="00092EBE">
        <w:trPr>
          <w:trHeight w:val="268"/>
        </w:trPr>
        <w:tc>
          <w:tcPr>
            <w:tcW w:w="1402" w:type="dxa"/>
          </w:tcPr>
          <w:p w14:paraId="756E8FB4" w14:textId="77777777" w:rsidR="007D4F8F" w:rsidRPr="00CA6859" w:rsidRDefault="007D4F8F" w:rsidP="00953331">
            <w:pPr>
              <w:rPr>
                <w:lang w:val="ru-RU"/>
              </w:rPr>
            </w:pPr>
          </w:p>
        </w:tc>
        <w:tc>
          <w:tcPr>
            <w:tcW w:w="1717" w:type="dxa"/>
          </w:tcPr>
          <w:p w14:paraId="2D8BE3AE" w14:textId="77777777" w:rsidR="007D4F8F" w:rsidRPr="00CA6859" w:rsidRDefault="007D4F8F" w:rsidP="00953331">
            <w:pPr>
              <w:rPr>
                <w:lang w:val="ru-RU"/>
              </w:rPr>
            </w:pPr>
            <w:r w:rsidRPr="00CA6859">
              <w:rPr>
                <w:lang w:val="ru-RU"/>
              </w:rPr>
              <w:t>CONTR_ED</w:t>
            </w:r>
          </w:p>
        </w:tc>
        <w:tc>
          <w:tcPr>
            <w:tcW w:w="1343" w:type="dxa"/>
          </w:tcPr>
          <w:p w14:paraId="6AAA4447" w14:textId="77777777" w:rsidR="007D4F8F" w:rsidRPr="00CA6859" w:rsidRDefault="007D4F8F" w:rsidP="00953331">
            <w:pPr>
              <w:rPr>
                <w:lang w:val="ru-RU"/>
              </w:rPr>
            </w:pPr>
            <w:r w:rsidRPr="00CA6859">
              <w:rPr>
                <w:lang w:val="ru-RU"/>
              </w:rPr>
              <w:t>Date</w:t>
            </w:r>
          </w:p>
        </w:tc>
        <w:tc>
          <w:tcPr>
            <w:tcW w:w="1260" w:type="dxa"/>
          </w:tcPr>
          <w:p w14:paraId="210A4F3B" w14:textId="77777777" w:rsidR="007D4F8F" w:rsidRPr="00CA6859" w:rsidRDefault="007D4F8F" w:rsidP="00953331">
            <w:pPr>
              <w:jc w:val="center"/>
              <w:rPr>
                <w:lang w:val="ru-RU"/>
              </w:rPr>
            </w:pPr>
            <w:r w:rsidRPr="00CA6859">
              <w:rPr>
                <w:lang w:val="ru-RU"/>
              </w:rPr>
              <w:t>8</w:t>
            </w:r>
          </w:p>
        </w:tc>
        <w:tc>
          <w:tcPr>
            <w:tcW w:w="2784" w:type="dxa"/>
          </w:tcPr>
          <w:p w14:paraId="238E5271" w14:textId="7A2C8F69" w:rsidR="007D4F8F" w:rsidRPr="00CA6859" w:rsidRDefault="004A3EFE" w:rsidP="00953331">
            <w:pPr>
              <w:rPr>
                <w:lang w:val="ru-RU"/>
              </w:rPr>
            </w:pPr>
            <w:r w:rsidRPr="00CA6859">
              <w:rPr>
                <w:lang w:val="ru-RU"/>
              </w:rPr>
              <w:t>Дата окончания действия договора</w:t>
            </w:r>
          </w:p>
        </w:tc>
        <w:tc>
          <w:tcPr>
            <w:tcW w:w="1716" w:type="dxa"/>
          </w:tcPr>
          <w:p w14:paraId="25FD81E2" w14:textId="25F6053C" w:rsidR="007D4F8F" w:rsidRPr="00CA6859" w:rsidRDefault="004A3EFE" w:rsidP="00953331">
            <w:pPr>
              <w:jc w:val="center"/>
              <w:rPr>
                <w:lang w:val="ru-RU"/>
              </w:rPr>
            </w:pPr>
            <w:r w:rsidRPr="00CA6859">
              <w:rPr>
                <w:lang w:val="ru-RU"/>
              </w:rPr>
              <w:t>Нет</w:t>
            </w:r>
          </w:p>
        </w:tc>
      </w:tr>
      <w:tr w:rsidR="00B513E8" w:rsidRPr="00CA6859" w14:paraId="479F2B99" w14:textId="77777777" w:rsidTr="00092EBE">
        <w:trPr>
          <w:trHeight w:val="268"/>
        </w:trPr>
        <w:tc>
          <w:tcPr>
            <w:tcW w:w="1402" w:type="dxa"/>
          </w:tcPr>
          <w:p w14:paraId="230B50B6" w14:textId="77777777" w:rsidR="007D4F8F" w:rsidRPr="00CA6859" w:rsidRDefault="007D4F8F" w:rsidP="00953331">
            <w:pPr>
              <w:rPr>
                <w:lang w:val="ru-RU"/>
              </w:rPr>
            </w:pPr>
          </w:p>
        </w:tc>
        <w:tc>
          <w:tcPr>
            <w:tcW w:w="1717" w:type="dxa"/>
          </w:tcPr>
          <w:p w14:paraId="04241C07" w14:textId="77777777" w:rsidR="007D4F8F" w:rsidRPr="00CA6859" w:rsidRDefault="007D4F8F" w:rsidP="00953331">
            <w:pPr>
              <w:rPr>
                <w:lang w:val="ru-RU"/>
              </w:rPr>
            </w:pPr>
            <w:r w:rsidRPr="00CA6859">
              <w:rPr>
                <w:lang w:val="ru-RU"/>
              </w:rPr>
              <w:t>PRICE</w:t>
            </w:r>
          </w:p>
        </w:tc>
        <w:tc>
          <w:tcPr>
            <w:tcW w:w="1343" w:type="dxa"/>
          </w:tcPr>
          <w:p w14:paraId="7853FE13" w14:textId="77777777" w:rsidR="007D4F8F" w:rsidRPr="00CA6859" w:rsidRDefault="007D4F8F" w:rsidP="00953331">
            <w:pPr>
              <w:rPr>
                <w:lang w:val="ru-RU"/>
              </w:rPr>
            </w:pPr>
            <w:r w:rsidRPr="00CA6859">
              <w:rPr>
                <w:lang w:val="ru-RU"/>
              </w:rPr>
              <w:t>Numeric</w:t>
            </w:r>
          </w:p>
        </w:tc>
        <w:tc>
          <w:tcPr>
            <w:tcW w:w="1260" w:type="dxa"/>
          </w:tcPr>
          <w:p w14:paraId="49470E52" w14:textId="77777777" w:rsidR="007D4F8F" w:rsidRPr="00CA6859" w:rsidRDefault="007D4F8F" w:rsidP="00953331">
            <w:pPr>
              <w:jc w:val="center"/>
              <w:rPr>
                <w:lang w:val="ru-RU"/>
              </w:rPr>
            </w:pPr>
            <w:r w:rsidRPr="00CA6859">
              <w:rPr>
                <w:lang w:val="ru-RU"/>
              </w:rPr>
              <w:t>15,8</w:t>
            </w:r>
          </w:p>
        </w:tc>
        <w:tc>
          <w:tcPr>
            <w:tcW w:w="2784" w:type="dxa"/>
          </w:tcPr>
          <w:p w14:paraId="45FD3D86" w14:textId="402EC7D7" w:rsidR="007D4F8F" w:rsidRPr="00CA6859" w:rsidRDefault="004A3EFE" w:rsidP="00953331">
            <w:pPr>
              <w:rPr>
                <w:lang w:val="ru-RU"/>
              </w:rPr>
            </w:pPr>
            <w:r w:rsidRPr="00CA6859">
              <w:rPr>
                <w:lang w:val="ru-RU"/>
              </w:rPr>
              <w:t>Цена без НДС</w:t>
            </w:r>
          </w:p>
        </w:tc>
        <w:tc>
          <w:tcPr>
            <w:tcW w:w="1716" w:type="dxa"/>
          </w:tcPr>
          <w:p w14:paraId="1F2E2070" w14:textId="756FC8D4" w:rsidR="007D4F8F" w:rsidRPr="00CA6859" w:rsidRDefault="004A3EFE" w:rsidP="00953331">
            <w:pPr>
              <w:jc w:val="center"/>
              <w:rPr>
                <w:lang w:val="ru-RU"/>
              </w:rPr>
            </w:pPr>
            <w:r w:rsidRPr="00CA6859">
              <w:rPr>
                <w:lang w:val="ru-RU"/>
              </w:rPr>
              <w:t>Нет</w:t>
            </w:r>
          </w:p>
        </w:tc>
      </w:tr>
      <w:tr w:rsidR="00B513E8" w:rsidRPr="00CA6859" w14:paraId="094B9904" w14:textId="77777777" w:rsidTr="00092EBE">
        <w:tc>
          <w:tcPr>
            <w:tcW w:w="1402" w:type="dxa"/>
          </w:tcPr>
          <w:p w14:paraId="40586E4A" w14:textId="77777777" w:rsidR="007D4F8F" w:rsidRPr="00CA6859" w:rsidRDefault="007D4F8F" w:rsidP="00953331">
            <w:pPr>
              <w:rPr>
                <w:lang w:val="ru-RU"/>
              </w:rPr>
            </w:pPr>
          </w:p>
        </w:tc>
        <w:tc>
          <w:tcPr>
            <w:tcW w:w="1717" w:type="dxa"/>
          </w:tcPr>
          <w:p w14:paraId="1B8BE154" w14:textId="77777777" w:rsidR="007D4F8F" w:rsidRPr="00CA6859" w:rsidRDefault="007D4F8F" w:rsidP="00953331">
            <w:pPr>
              <w:rPr>
                <w:lang w:val="ru-RU"/>
              </w:rPr>
            </w:pPr>
            <w:r w:rsidRPr="00CA6859">
              <w:rPr>
                <w:lang w:val="ru-RU"/>
              </w:rPr>
              <w:t>Status</w:t>
            </w:r>
          </w:p>
        </w:tc>
        <w:tc>
          <w:tcPr>
            <w:tcW w:w="1343" w:type="dxa"/>
          </w:tcPr>
          <w:p w14:paraId="60502230" w14:textId="77777777" w:rsidR="007D4F8F" w:rsidRPr="00CA6859" w:rsidRDefault="007D4F8F" w:rsidP="00953331">
            <w:pPr>
              <w:rPr>
                <w:lang w:val="ru-RU"/>
              </w:rPr>
            </w:pPr>
            <w:r w:rsidRPr="00CA6859">
              <w:rPr>
                <w:lang w:val="ru-RU"/>
              </w:rPr>
              <w:t>Numeric</w:t>
            </w:r>
          </w:p>
        </w:tc>
        <w:tc>
          <w:tcPr>
            <w:tcW w:w="1260" w:type="dxa"/>
          </w:tcPr>
          <w:p w14:paraId="7D3C80FF" w14:textId="77777777" w:rsidR="007D4F8F" w:rsidRPr="00CA6859" w:rsidRDefault="007D4F8F" w:rsidP="00953331">
            <w:pPr>
              <w:jc w:val="center"/>
              <w:rPr>
                <w:lang w:val="ru-RU"/>
              </w:rPr>
            </w:pPr>
            <w:r w:rsidRPr="00CA6859">
              <w:rPr>
                <w:lang w:val="ru-RU"/>
              </w:rPr>
              <w:t>11</w:t>
            </w:r>
          </w:p>
        </w:tc>
        <w:tc>
          <w:tcPr>
            <w:tcW w:w="2784" w:type="dxa"/>
          </w:tcPr>
          <w:p w14:paraId="454FA8BA" w14:textId="77777777" w:rsidR="00317890" w:rsidRPr="00CA6859" w:rsidRDefault="00317890" w:rsidP="00317890">
            <w:pPr>
              <w:rPr>
                <w:lang w:val="ru-RU"/>
              </w:rPr>
            </w:pPr>
            <w:r w:rsidRPr="00CA6859">
              <w:rPr>
                <w:lang w:val="ru-RU"/>
              </w:rPr>
              <w:t xml:space="preserve">Статус </w:t>
            </w:r>
          </w:p>
          <w:p w14:paraId="031059EC" w14:textId="77777777" w:rsidR="004A3EFE" w:rsidRPr="00CA6859" w:rsidRDefault="004A3EFE" w:rsidP="004A3EFE">
            <w:pPr>
              <w:rPr>
                <w:lang w:val="ru-RU"/>
              </w:rPr>
            </w:pPr>
            <w:r w:rsidRPr="00CA6859">
              <w:rPr>
                <w:lang w:val="ru-RU"/>
              </w:rPr>
              <w:t>(2 - Активный,</w:t>
            </w:r>
          </w:p>
          <w:p w14:paraId="152DB69E" w14:textId="25566430" w:rsidR="007D4F8F" w:rsidRPr="00CA6859" w:rsidRDefault="004A3EFE" w:rsidP="004A3EFE">
            <w:pPr>
              <w:rPr>
                <w:lang w:val="ru-RU"/>
              </w:rPr>
            </w:pPr>
            <w:r w:rsidRPr="00CA6859">
              <w:rPr>
                <w:lang w:val="ru-RU"/>
              </w:rPr>
              <w:t>9 - Неактивный)</w:t>
            </w:r>
          </w:p>
        </w:tc>
        <w:tc>
          <w:tcPr>
            <w:tcW w:w="1716" w:type="dxa"/>
          </w:tcPr>
          <w:p w14:paraId="15C3882B" w14:textId="0F009D57" w:rsidR="007D4F8F" w:rsidRPr="00CA6859" w:rsidRDefault="004A3EFE" w:rsidP="00953331">
            <w:pPr>
              <w:jc w:val="center"/>
              <w:rPr>
                <w:lang w:val="ru-RU"/>
              </w:rPr>
            </w:pPr>
            <w:r w:rsidRPr="00CA6859">
              <w:rPr>
                <w:lang w:val="ru-RU"/>
              </w:rPr>
              <w:t>Да</w:t>
            </w:r>
          </w:p>
        </w:tc>
      </w:tr>
      <w:tr w:rsidR="00B513E8" w:rsidRPr="00CA6859" w14:paraId="3BFF5301" w14:textId="77777777" w:rsidTr="00092EBE">
        <w:tc>
          <w:tcPr>
            <w:tcW w:w="1402" w:type="dxa"/>
          </w:tcPr>
          <w:p w14:paraId="3439D531" w14:textId="77777777" w:rsidR="007D4F8F" w:rsidRPr="00CA6859" w:rsidRDefault="007D4F8F" w:rsidP="00953331">
            <w:pPr>
              <w:rPr>
                <w:lang w:val="ru-RU"/>
              </w:rPr>
            </w:pPr>
          </w:p>
        </w:tc>
        <w:tc>
          <w:tcPr>
            <w:tcW w:w="1717" w:type="dxa"/>
          </w:tcPr>
          <w:p w14:paraId="29B48F1F" w14:textId="77777777" w:rsidR="007D4F8F" w:rsidRPr="00CA6859" w:rsidRDefault="007D4F8F" w:rsidP="00953331">
            <w:pPr>
              <w:rPr>
                <w:lang w:val="ru-RU"/>
              </w:rPr>
            </w:pPr>
            <w:r w:rsidRPr="00CA6859">
              <w:rPr>
                <w:lang w:val="ru-RU"/>
              </w:rPr>
              <w:t>DTLM</w:t>
            </w:r>
          </w:p>
        </w:tc>
        <w:tc>
          <w:tcPr>
            <w:tcW w:w="1343" w:type="dxa"/>
          </w:tcPr>
          <w:p w14:paraId="0EE35555" w14:textId="77777777" w:rsidR="007D4F8F" w:rsidRPr="00CA6859" w:rsidRDefault="007D4F8F" w:rsidP="00953331">
            <w:pPr>
              <w:rPr>
                <w:lang w:val="ru-RU"/>
              </w:rPr>
            </w:pPr>
            <w:r w:rsidRPr="00CA6859">
              <w:rPr>
                <w:lang w:val="ru-RU"/>
              </w:rPr>
              <w:t>Character</w:t>
            </w:r>
          </w:p>
        </w:tc>
        <w:tc>
          <w:tcPr>
            <w:tcW w:w="1260" w:type="dxa"/>
          </w:tcPr>
          <w:p w14:paraId="424D52C7" w14:textId="77777777" w:rsidR="007D4F8F" w:rsidRPr="00CA6859" w:rsidRDefault="007D4F8F" w:rsidP="00953331">
            <w:pPr>
              <w:jc w:val="center"/>
              <w:rPr>
                <w:lang w:val="ru-RU"/>
              </w:rPr>
            </w:pPr>
            <w:r w:rsidRPr="00CA6859">
              <w:rPr>
                <w:lang w:val="ru-RU"/>
              </w:rPr>
              <w:t>14</w:t>
            </w:r>
          </w:p>
        </w:tc>
        <w:tc>
          <w:tcPr>
            <w:tcW w:w="2784" w:type="dxa"/>
          </w:tcPr>
          <w:p w14:paraId="501DC6AA" w14:textId="77777777" w:rsidR="004A3EFE" w:rsidRPr="00CA6859" w:rsidRDefault="004A3EFE" w:rsidP="004A3EFE">
            <w:pPr>
              <w:rPr>
                <w:lang w:val="ru-RU"/>
              </w:rPr>
            </w:pPr>
            <w:r w:rsidRPr="00CA6859">
              <w:rPr>
                <w:lang w:val="ru-RU"/>
              </w:rPr>
              <w:t>Дата и время модификации записи.</w:t>
            </w:r>
          </w:p>
          <w:p w14:paraId="22B8783F" w14:textId="215B414D" w:rsidR="007D4F8F" w:rsidRPr="00CA6859" w:rsidRDefault="004A3EFE" w:rsidP="004A3EFE">
            <w:pPr>
              <w:rPr>
                <w:lang w:val="ru-RU"/>
              </w:rPr>
            </w:pPr>
            <w:r w:rsidRPr="00CA6859">
              <w:rPr>
                <w:lang w:val="ru-RU"/>
              </w:rPr>
              <w:t>Формат:</w:t>
            </w:r>
            <w:r w:rsidR="00317890" w:rsidRPr="00CA6859">
              <w:rPr>
                <w:lang w:val="ru-RU"/>
              </w:rPr>
              <w:t>“YYYYMMDD HH:MM”</w:t>
            </w:r>
          </w:p>
        </w:tc>
        <w:tc>
          <w:tcPr>
            <w:tcW w:w="1716" w:type="dxa"/>
          </w:tcPr>
          <w:p w14:paraId="19E9DE3C" w14:textId="22241917" w:rsidR="007D4F8F" w:rsidRPr="00CA6859" w:rsidRDefault="004A3EFE" w:rsidP="00953331">
            <w:pPr>
              <w:jc w:val="center"/>
              <w:rPr>
                <w:lang w:val="ru-RU"/>
              </w:rPr>
            </w:pPr>
            <w:r w:rsidRPr="00CA6859">
              <w:rPr>
                <w:lang w:val="ru-RU"/>
              </w:rPr>
              <w:t>Да</w:t>
            </w:r>
          </w:p>
        </w:tc>
      </w:tr>
      <w:tr w:rsidR="00B513E8" w:rsidRPr="00CA6859" w14:paraId="10E32330" w14:textId="77777777" w:rsidTr="00092EBE">
        <w:tc>
          <w:tcPr>
            <w:tcW w:w="1402" w:type="dxa"/>
          </w:tcPr>
          <w:p w14:paraId="4D201179" w14:textId="77777777" w:rsidR="007D4F8F" w:rsidRPr="00CA6859" w:rsidRDefault="007D4F8F" w:rsidP="00953331">
            <w:pPr>
              <w:rPr>
                <w:lang w:val="ru-RU"/>
              </w:rPr>
            </w:pPr>
          </w:p>
        </w:tc>
        <w:tc>
          <w:tcPr>
            <w:tcW w:w="1717" w:type="dxa"/>
          </w:tcPr>
          <w:p w14:paraId="624B2D11" w14:textId="77777777" w:rsidR="007D4F8F" w:rsidRPr="00CA6859" w:rsidRDefault="007D4F8F" w:rsidP="00953331">
            <w:pPr>
              <w:rPr>
                <w:lang w:val="ru-RU"/>
              </w:rPr>
            </w:pPr>
            <w:r w:rsidRPr="00CA6859">
              <w:rPr>
                <w:lang w:val="ru-RU"/>
              </w:rPr>
              <w:t>COMMENTS1</w:t>
            </w:r>
          </w:p>
        </w:tc>
        <w:tc>
          <w:tcPr>
            <w:tcW w:w="1343" w:type="dxa"/>
          </w:tcPr>
          <w:p w14:paraId="790CC468" w14:textId="77777777" w:rsidR="007D4F8F" w:rsidRPr="00CA6859" w:rsidRDefault="007D4F8F" w:rsidP="00953331">
            <w:pPr>
              <w:rPr>
                <w:lang w:val="ru-RU"/>
              </w:rPr>
            </w:pPr>
            <w:r w:rsidRPr="00CA6859">
              <w:rPr>
                <w:lang w:val="ru-RU"/>
              </w:rPr>
              <w:t>Character</w:t>
            </w:r>
          </w:p>
        </w:tc>
        <w:tc>
          <w:tcPr>
            <w:tcW w:w="1260" w:type="dxa"/>
          </w:tcPr>
          <w:p w14:paraId="79D7C4CF" w14:textId="77777777" w:rsidR="007D4F8F" w:rsidRPr="00CA6859" w:rsidRDefault="007D4F8F" w:rsidP="00953331">
            <w:pPr>
              <w:jc w:val="center"/>
              <w:rPr>
                <w:lang w:val="ru-RU"/>
              </w:rPr>
            </w:pPr>
            <w:r w:rsidRPr="00CA6859">
              <w:rPr>
                <w:lang w:val="ru-RU"/>
              </w:rPr>
              <w:t>254</w:t>
            </w:r>
          </w:p>
        </w:tc>
        <w:tc>
          <w:tcPr>
            <w:tcW w:w="2784" w:type="dxa"/>
          </w:tcPr>
          <w:p w14:paraId="65A6434A" w14:textId="0257D025" w:rsidR="007D4F8F" w:rsidRPr="00CA6859" w:rsidRDefault="004A3EFE" w:rsidP="00953331">
            <w:pPr>
              <w:rPr>
                <w:lang w:val="ru-RU"/>
              </w:rPr>
            </w:pPr>
            <w:r w:rsidRPr="00CA6859">
              <w:rPr>
                <w:lang w:val="ru-RU"/>
              </w:rPr>
              <w:t>Комментарий1</w:t>
            </w:r>
          </w:p>
        </w:tc>
        <w:tc>
          <w:tcPr>
            <w:tcW w:w="1716" w:type="dxa"/>
          </w:tcPr>
          <w:p w14:paraId="36706518" w14:textId="73C492FC" w:rsidR="007D4F8F" w:rsidRPr="00CA6859" w:rsidRDefault="004A3EFE" w:rsidP="00953331">
            <w:pPr>
              <w:jc w:val="center"/>
              <w:rPr>
                <w:lang w:val="ru-RU"/>
              </w:rPr>
            </w:pPr>
            <w:r w:rsidRPr="00CA6859">
              <w:rPr>
                <w:lang w:val="ru-RU"/>
              </w:rPr>
              <w:t>Нет</w:t>
            </w:r>
          </w:p>
        </w:tc>
      </w:tr>
      <w:tr w:rsidR="00B513E8" w:rsidRPr="00CA6859" w14:paraId="0F0928BA" w14:textId="77777777" w:rsidTr="00092EBE">
        <w:tc>
          <w:tcPr>
            <w:tcW w:w="1402" w:type="dxa"/>
          </w:tcPr>
          <w:p w14:paraId="74C99744" w14:textId="77777777" w:rsidR="007D4F8F" w:rsidRPr="00CA6859" w:rsidRDefault="007D4F8F" w:rsidP="00953331">
            <w:pPr>
              <w:rPr>
                <w:lang w:val="ru-RU"/>
              </w:rPr>
            </w:pPr>
          </w:p>
        </w:tc>
        <w:tc>
          <w:tcPr>
            <w:tcW w:w="1717" w:type="dxa"/>
          </w:tcPr>
          <w:p w14:paraId="74BCF9B2" w14:textId="77777777" w:rsidR="007D4F8F" w:rsidRPr="00CA6859" w:rsidRDefault="007D4F8F" w:rsidP="00953331">
            <w:pPr>
              <w:rPr>
                <w:lang w:val="ru-RU"/>
              </w:rPr>
            </w:pPr>
            <w:r w:rsidRPr="00CA6859">
              <w:rPr>
                <w:lang w:val="ru-RU"/>
              </w:rPr>
              <w:t>...</w:t>
            </w:r>
          </w:p>
        </w:tc>
        <w:tc>
          <w:tcPr>
            <w:tcW w:w="1343" w:type="dxa"/>
          </w:tcPr>
          <w:p w14:paraId="10C41462" w14:textId="77777777" w:rsidR="007D4F8F" w:rsidRPr="00CA6859" w:rsidRDefault="007D4F8F" w:rsidP="00953331">
            <w:pPr>
              <w:rPr>
                <w:lang w:val="ru-RU"/>
              </w:rPr>
            </w:pPr>
          </w:p>
        </w:tc>
        <w:tc>
          <w:tcPr>
            <w:tcW w:w="1260" w:type="dxa"/>
          </w:tcPr>
          <w:p w14:paraId="4D4EAAAC" w14:textId="77777777" w:rsidR="007D4F8F" w:rsidRPr="00CA6859" w:rsidRDefault="007D4F8F" w:rsidP="00953331">
            <w:pPr>
              <w:jc w:val="center"/>
              <w:rPr>
                <w:lang w:val="ru-RU"/>
              </w:rPr>
            </w:pPr>
          </w:p>
        </w:tc>
        <w:tc>
          <w:tcPr>
            <w:tcW w:w="2784" w:type="dxa"/>
          </w:tcPr>
          <w:p w14:paraId="5DF675BA" w14:textId="77777777" w:rsidR="007D4F8F" w:rsidRPr="00CA6859" w:rsidRDefault="007D4F8F" w:rsidP="00953331">
            <w:pPr>
              <w:rPr>
                <w:lang w:val="ru-RU"/>
              </w:rPr>
            </w:pPr>
          </w:p>
        </w:tc>
        <w:tc>
          <w:tcPr>
            <w:tcW w:w="1716" w:type="dxa"/>
          </w:tcPr>
          <w:p w14:paraId="530F5A54" w14:textId="77777777" w:rsidR="007D4F8F" w:rsidRPr="00CA6859" w:rsidRDefault="007D4F8F" w:rsidP="00953331">
            <w:pPr>
              <w:jc w:val="center"/>
              <w:rPr>
                <w:lang w:val="ru-RU"/>
              </w:rPr>
            </w:pPr>
          </w:p>
        </w:tc>
      </w:tr>
      <w:tr w:rsidR="00B513E8" w:rsidRPr="00CA6859" w14:paraId="7DCD00DA" w14:textId="77777777" w:rsidTr="00092EBE">
        <w:tc>
          <w:tcPr>
            <w:tcW w:w="1402" w:type="dxa"/>
          </w:tcPr>
          <w:p w14:paraId="6D6C23BC" w14:textId="77777777" w:rsidR="007D4F8F" w:rsidRPr="00CA6859" w:rsidRDefault="007D4F8F" w:rsidP="00953331">
            <w:pPr>
              <w:rPr>
                <w:lang w:val="ru-RU"/>
              </w:rPr>
            </w:pPr>
          </w:p>
        </w:tc>
        <w:tc>
          <w:tcPr>
            <w:tcW w:w="1717" w:type="dxa"/>
          </w:tcPr>
          <w:p w14:paraId="68A3DE07" w14:textId="77777777" w:rsidR="007D4F8F" w:rsidRPr="00CA6859" w:rsidRDefault="007D4F8F" w:rsidP="00953331">
            <w:pPr>
              <w:rPr>
                <w:lang w:val="ru-RU"/>
              </w:rPr>
            </w:pPr>
            <w:r w:rsidRPr="00CA6859">
              <w:rPr>
                <w:lang w:val="ru-RU"/>
              </w:rPr>
              <w:t>COMMENTS9</w:t>
            </w:r>
          </w:p>
        </w:tc>
        <w:tc>
          <w:tcPr>
            <w:tcW w:w="1343" w:type="dxa"/>
          </w:tcPr>
          <w:p w14:paraId="7189A0C3" w14:textId="77777777" w:rsidR="007D4F8F" w:rsidRPr="00CA6859" w:rsidRDefault="007D4F8F" w:rsidP="00953331">
            <w:pPr>
              <w:rPr>
                <w:lang w:val="ru-RU"/>
              </w:rPr>
            </w:pPr>
            <w:r w:rsidRPr="00CA6859">
              <w:rPr>
                <w:lang w:val="ru-RU"/>
              </w:rPr>
              <w:t>Character</w:t>
            </w:r>
          </w:p>
        </w:tc>
        <w:tc>
          <w:tcPr>
            <w:tcW w:w="1260" w:type="dxa"/>
          </w:tcPr>
          <w:p w14:paraId="47E93A19" w14:textId="77777777" w:rsidR="007D4F8F" w:rsidRPr="00CA6859" w:rsidRDefault="007D4F8F" w:rsidP="00953331">
            <w:pPr>
              <w:jc w:val="center"/>
              <w:rPr>
                <w:lang w:val="ru-RU"/>
              </w:rPr>
            </w:pPr>
            <w:r w:rsidRPr="00CA6859">
              <w:rPr>
                <w:lang w:val="ru-RU"/>
              </w:rPr>
              <w:t>254</w:t>
            </w:r>
          </w:p>
        </w:tc>
        <w:tc>
          <w:tcPr>
            <w:tcW w:w="2784" w:type="dxa"/>
          </w:tcPr>
          <w:p w14:paraId="5966A23A" w14:textId="0774F91F" w:rsidR="007D4F8F" w:rsidRPr="00CA6859" w:rsidRDefault="004A3EFE" w:rsidP="00953331">
            <w:pPr>
              <w:rPr>
                <w:lang w:val="ru-RU"/>
              </w:rPr>
            </w:pPr>
            <w:r w:rsidRPr="00CA6859">
              <w:rPr>
                <w:lang w:val="ru-RU"/>
              </w:rPr>
              <w:t>Комментарий9</w:t>
            </w:r>
          </w:p>
        </w:tc>
        <w:tc>
          <w:tcPr>
            <w:tcW w:w="1716" w:type="dxa"/>
          </w:tcPr>
          <w:p w14:paraId="516A8068" w14:textId="74EF62D2" w:rsidR="007D4F8F" w:rsidRPr="00CA6859" w:rsidRDefault="004A3EFE" w:rsidP="00953331">
            <w:pPr>
              <w:jc w:val="center"/>
              <w:rPr>
                <w:lang w:val="ru-RU"/>
              </w:rPr>
            </w:pPr>
            <w:r w:rsidRPr="00CA6859">
              <w:rPr>
                <w:lang w:val="ru-RU"/>
              </w:rPr>
              <w:t>Нет</w:t>
            </w:r>
          </w:p>
        </w:tc>
      </w:tr>
      <w:tr w:rsidR="00DC1CA0" w:rsidRPr="00CA6859" w14:paraId="460771D5" w14:textId="77777777" w:rsidTr="00092EBE">
        <w:tc>
          <w:tcPr>
            <w:tcW w:w="1402" w:type="dxa"/>
          </w:tcPr>
          <w:p w14:paraId="1CC81DFF" w14:textId="3472E419" w:rsidR="00DC1CA0" w:rsidRPr="00CA6859" w:rsidRDefault="00DC1CA0" w:rsidP="00DC1CA0">
            <w:pPr>
              <w:rPr>
                <w:lang w:val="ru-RU"/>
              </w:rPr>
            </w:pPr>
            <w:r w:rsidRPr="00CA6859">
              <w:rPr>
                <w:lang w:val="ru-RU"/>
              </w:rPr>
              <w:t>FK</w:t>
            </w:r>
          </w:p>
        </w:tc>
        <w:tc>
          <w:tcPr>
            <w:tcW w:w="1717" w:type="dxa"/>
          </w:tcPr>
          <w:p w14:paraId="44338FF6" w14:textId="36A558B1" w:rsidR="00DC1CA0" w:rsidRPr="00CA6859" w:rsidRDefault="00DC1CA0" w:rsidP="00DC1CA0">
            <w:pPr>
              <w:rPr>
                <w:lang w:val="ru-RU"/>
              </w:rPr>
            </w:pPr>
            <w:r>
              <w:rPr>
                <w:lang w:val="en-US"/>
              </w:rPr>
              <w:t>CUST_ID</w:t>
            </w:r>
          </w:p>
        </w:tc>
        <w:tc>
          <w:tcPr>
            <w:tcW w:w="1343" w:type="dxa"/>
          </w:tcPr>
          <w:p w14:paraId="09269F6C" w14:textId="00484E54" w:rsidR="00DC1CA0" w:rsidRPr="00CA6859" w:rsidRDefault="00DC1CA0" w:rsidP="00DC1CA0">
            <w:pPr>
              <w:rPr>
                <w:lang w:val="ru-RU"/>
              </w:rPr>
            </w:pPr>
            <w:r w:rsidRPr="00CA6859">
              <w:rPr>
                <w:lang w:val="ru-RU"/>
              </w:rPr>
              <w:t>Numeric</w:t>
            </w:r>
          </w:p>
        </w:tc>
        <w:tc>
          <w:tcPr>
            <w:tcW w:w="1260" w:type="dxa"/>
          </w:tcPr>
          <w:p w14:paraId="29BE978D" w14:textId="70F19FB0" w:rsidR="00DC1CA0" w:rsidRPr="00CA6859" w:rsidRDefault="00DC1CA0" w:rsidP="00DC1CA0">
            <w:pPr>
              <w:jc w:val="center"/>
              <w:rPr>
                <w:lang w:val="ru-RU"/>
              </w:rPr>
            </w:pPr>
            <w:r>
              <w:rPr>
                <w:lang w:val="en-US"/>
              </w:rPr>
              <w:t>11</w:t>
            </w:r>
          </w:p>
        </w:tc>
        <w:tc>
          <w:tcPr>
            <w:tcW w:w="2784" w:type="dxa"/>
          </w:tcPr>
          <w:p w14:paraId="0FC8C13C" w14:textId="00882578" w:rsidR="00DC1CA0" w:rsidRPr="00CA6859" w:rsidRDefault="00DC1CA0" w:rsidP="00DC1CA0">
            <w:pPr>
              <w:rPr>
                <w:lang w:val="ru-RU"/>
              </w:rPr>
            </w:pPr>
            <w:r>
              <w:rPr>
                <w:lang w:val="ru-RU"/>
              </w:rPr>
              <w:t>Идентификатор точки синхронизации</w:t>
            </w:r>
          </w:p>
        </w:tc>
        <w:tc>
          <w:tcPr>
            <w:tcW w:w="1716" w:type="dxa"/>
          </w:tcPr>
          <w:p w14:paraId="23A9D970" w14:textId="02121822" w:rsidR="00DC1CA0" w:rsidRPr="00CA6859" w:rsidRDefault="00DC1CA0" w:rsidP="00DC1CA0">
            <w:pPr>
              <w:jc w:val="center"/>
              <w:rPr>
                <w:lang w:val="ru-RU"/>
              </w:rPr>
            </w:pPr>
            <w:r w:rsidRPr="00CA6859">
              <w:rPr>
                <w:lang w:val="ru-RU"/>
              </w:rPr>
              <w:t>Да</w:t>
            </w:r>
          </w:p>
        </w:tc>
      </w:tr>
    </w:tbl>
    <w:p w14:paraId="56330128" w14:textId="67693DF7" w:rsidR="007D4F8F" w:rsidRPr="00CA6859" w:rsidRDefault="004A3EFE" w:rsidP="004A3EFE">
      <w:pPr>
        <w:pStyle w:val="Heading2"/>
        <w:rPr>
          <w:lang w:val="ru-RU"/>
        </w:rPr>
      </w:pPr>
      <w:bookmarkStart w:id="33" w:name="_Toc420948229"/>
      <w:r w:rsidRPr="00CA6859">
        <w:rPr>
          <w:lang w:val="ru-RU"/>
        </w:rPr>
        <w:t>Особенности импорта об архивных остатках локального POS-оборудования</w:t>
      </w:r>
      <w:r w:rsidR="00B337A5" w:rsidRPr="00CA6859">
        <w:rPr>
          <w:lang w:val="ru-RU"/>
        </w:rPr>
        <w:t xml:space="preserve"> </w:t>
      </w:r>
      <w:r w:rsidR="00F76FB9" w:rsidRPr="00CA6859">
        <w:rPr>
          <w:lang w:val="ru-RU"/>
        </w:rPr>
        <w:t>(</w:t>
      </w:r>
      <w:r w:rsidR="007D4F8F" w:rsidRPr="00CA6859">
        <w:rPr>
          <w:lang w:val="ru-RU"/>
        </w:rPr>
        <w:t>LPOSARCH.DBF)</w:t>
      </w:r>
      <w:bookmarkEnd w:id="33"/>
    </w:p>
    <w:p w14:paraId="57A275BF" w14:textId="0AC78FB5" w:rsidR="004A3EFE" w:rsidRPr="003A57FD" w:rsidRDefault="004A3EFE" w:rsidP="003A57FD">
      <w:pPr>
        <w:pStyle w:val="Style3"/>
        <w:numPr>
          <w:ilvl w:val="0"/>
          <w:numId w:val="27"/>
        </w:numPr>
        <w:rPr>
          <w:lang w:val="ru-RU"/>
        </w:rPr>
      </w:pPr>
      <w:r w:rsidRPr="003A57FD">
        <w:rPr>
          <w:lang w:val="ru-RU"/>
        </w:rPr>
        <w:t>Данные импортируются в таблицы tblLocalPOSArchivedStocks и tblLocalPOSArchivedStocksDetails соответственно. При этом формируется по одной записи в таблице tblLocalPOSArchivedStocks на каждую группу значений WAREH_CODE, OL_CODE и STOCKDATE (W_id, Ol_id и StockDate).</w:t>
      </w:r>
    </w:p>
    <w:p w14:paraId="0E8C16DA" w14:textId="1D46BEEA" w:rsidR="004A3EFE" w:rsidRPr="003A57FD" w:rsidRDefault="004A3EFE" w:rsidP="003A57FD">
      <w:pPr>
        <w:pStyle w:val="Style3"/>
        <w:numPr>
          <w:ilvl w:val="0"/>
          <w:numId w:val="27"/>
        </w:numPr>
        <w:rPr>
          <w:lang w:val="ru-RU"/>
        </w:rPr>
      </w:pPr>
      <w:r w:rsidRPr="003A57FD">
        <w:rPr>
          <w:lang w:val="ru-RU"/>
        </w:rPr>
        <w:t>Проверка Склада, ТТ, локального оборудования осуществляется по ТС. Статус записи не учитывается.</w:t>
      </w:r>
    </w:p>
    <w:p w14:paraId="2F556357" w14:textId="3E4AC1E7" w:rsidR="004A3EFE" w:rsidRPr="003A57FD" w:rsidRDefault="004A3EFE" w:rsidP="003A57FD">
      <w:pPr>
        <w:pStyle w:val="Style3"/>
        <w:numPr>
          <w:ilvl w:val="0"/>
          <w:numId w:val="27"/>
        </w:numPr>
        <w:rPr>
          <w:lang w:val="ru-RU"/>
        </w:rPr>
      </w:pPr>
      <w:r w:rsidRPr="003A57FD">
        <w:rPr>
          <w:lang w:val="ru-RU"/>
        </w:rPr>
        <w:t>Если поле StockDate = NULL в DBF файле, то данные пропускаются с соответствующим сообщением в протокол импорта / экспорта.</w:t>
      </w:r>
    </w:p>
    <w:p w14:paraId="79D0D8A5" w14:textId="70BF6B36" w:rsidR="004A3EFE" w:rsidRPr="003A57FD" w:rsidRDefault="004A3EFE" w:rsidP="003A57FD">
      <w:pPr>
        <w:pStyle w:val="Style3"/>
        <w:numPr>
          <w:ilvl w:val="0"/>
          <w:numId w:val="27"/>
        </w:numPr>
        <w:rPr>
          <w:lang w:val="ru-RU"/>
        </w:rPr>
      </w:pPr>
      <w:r w:rsidRPr="003A57FD">
        <w:rPr>
          <w:lang w:val="ru-RU"/>
        </w:rPr>
        <w:t>Если W_id, Ol_id Не заполнено одновременно, записи пропускаются с соответствующим сообщением в протокол импорта / экспорта.</w:t>
      </w:r>
    </w:p>
    <w:p w14:paraId="5C141C30" w14:textId="6EC3EEF0" w:rsidR="004A3EFE" w:rsidRPr="003A57FD" w:rsidRDefault="004A3EFE" w:rsidP="003A57FD">
      <w:pPr>
        <w:pStyle w:val="Style3"/>
        <w:numPr>
          <w:ilvl w:val="0"/>
          <w:numId w:val="27"/>
        </w:numPr>
        <w:rPr>
          <w:lang w:val="ru-RU"/>
        </w:rPr>
      </w:pPr>
      <w:r w:rsidRPr="003A57FD">
        <w:rPr>
          <w:lang w:val="ru-RU"/>
        </w:rPr>
        <w:t>Если W_id, Ol_id заполнены одновременно, записи пропускаются с соответствующим сообщением в протокол импорта / экспорта.</w:t>
      </w:r>
    </w:p>
    <w:p w14:paraId="4149ACA9" w14:textId="5C1BFDD8" w:rsidR="007D4F8F" w:rsidRPr="003A57FD" w:rsidRDefault="004A3EFE" w:rsidP="003A57FD">
      <w:pPr>
        <w:pStyle w:val="Style3"/>
        <w:numPr>
          <w:ilvl w:val="0"/>
          <w:numId w:val="26"/>
        </w:numPr>
        <w:rPr>
          <w:lang w:val="ru-RU"/>
        </w:rPr>
      </w:pPr>
      <w:r w:rsidRPr="003A57FD">
        <w:rPr>
          <w:lang w:val="ru-RU"/>
        </w:rPr>
        <w:t>Поле DLM при импорте не учитывается.</w:t>
      </w:r>
    </w:p>
    <w:p w14:paraId="4819DFBC" w14:textId="628ACEC4" w:rsidR="00953331" w:rsidRPr="00CA6859" w:rsidRDefault="004A3EFE" w:rsidP="0018119A">
      <w:pPr>
        <w:spacing w:before="200"/>
        <w:ind w:left="720"/>
        <w:rPr>
          <w:b/>
          <w:lang w:val="ru-RU"/>
        </w:rPr>
      </w:pPr>
      <w:r w:rsidRPr="00CA6859">
        <w:rPr>
          <w:b/>
          <w:lang w:val="ru-RU"/>
        </w:rPr>
        <w:t>Особенности импорта в зависимости от опций</w:t>
      </w:r>
    </w:p>
    <w:p w14:paraId="1E258C95" w14:textId="25FB56CA" w:rsidR="007D4F8F" w:rsidRPr="00CA6859" w:rsidRDefault="000A2227" w:rsidP="0018119A">
      <w:pPr>
        <w:spacing w:before="200" w:after="200"/>
        <w:ind w:left="720"/>
        <w:jc w:val="both"/>
        <w:rPr>
          <w:i/>
          <w:lang w:val="ru-RU"/>
        </w:rPr>
      </w:pPr>
      <w:r w:rsidRPr="00CA6859">
        <w:rPr>
          <w:i/>
          <w:lang w:val="ru-RU"/>
        </w:rPr>
        <w:t>353</w:t>
      </w:r>
      <w:r w:rsidR="00A5651D" w:rsidRPr="00CA6859">
        <w:rPr>
          <w:i/>
          <w:lang w:val="ru-RU"/>
        </w:rPr>
        <w:t xml:space="preserve"> - </w:t>
      </w:r>
      <w:r w:rsidR="002B4D3E" w:rsidRPr="00CA6859">
        <w:rPr>
          <w:i/>
          <w:lang w:val="ru-RU"/>
        </w:rPr>
        <w:t xml:space="preserve">Очистка архивных остатков локального POS-оборудования </w:t>
      </w:r>
      <w:r w:rsidR="007D4F8F" w:rsidRPr="00CA6859">
        <w:rPr>
          <w:i/>
          <w:lang w:val="ru-RU"/>
        </w:rPr>
        <w:t>= 1</w:t>
      </w:r>
    </w:p>
    <w:p w14:paraId="218EF451" w14:textId="6C81E58A" w:rsidR="007D4F8F" w:rsidRPr="00CA6859" w:rsidRDefault="002B4D3E" w:rsidP="007D4F8F">
      <w:pPr>
        <w:pStyle w:val="BodyTextIndent"/>
        <w:tabs>
          <w:tab w:val="left" w:pos="900"/>
          <w:tab w:val="left" w:pos="1440"/>
        </w:tabs>
        <w:ind w:firstLine="371"/>
        <w:rPr>
          <w:lang w:val="ru-RU"/>
        </w:rPr>
      </w:pPr>
      <w:r w:rsidRPr="00CA6859">
        <w:rPr>
          <w:lang w:val="ru-RU"/>
        </w:rPr>
        <w:lastRenderedPageBreak/>
        <w:t xml:space="preserve">При включенной опции </w:t>
      </w:r>
      <w:r w:rsidRPr="00CA6859">
        <w:rPr>
          <w:i/>
          <w:lang w:val="ru-RU"/>
        </w:rPr>
        <w:t>Очистка архивных остатков локального POS-оборудования</w:t>
      </w:r>
      <w:r w:rsidRPr="00CA6859">
        <w:rPr>
          <w:lang w:val="ru-RU"/>
        </w:rPr>
        <w:t xml:space="preserve"> при импорте документов определяется диапазон дат, за которые присутствуют данные в DBF файлах (наименьшая дата - наибольшая дата). При импорте документов за диапазон дат, который присутствует в DBF файлах, деактивируются существующие документы в центральной БД и удаляются детали к ним. Затем записываются новые данные за этот диапазон. </w:t>
      </w:r>
    </w:p>
    <w:p w14:paraId="5C03A2D8" w14:textId="55F6EFDF" w:rsidR="007D4F8F" w:rsidRPr="00CA6859" w:rsidRDefault="002B4D3E" w:rsidP="008D073D">
      <w:pPr>
        <w:pStyle w:val="Heading2"/>
        <w:rPr>
          <w:lang w:val="ru-RU"/>
        </w:rPr>
      </w:pPr>
      <w:bookmarkStart w:id="34" w:name="_Toc356571400"/>
      <w:bookmarkStart w:id="35" w:name="_Toc420948230"/>
      <w:r w:rsidRPr="00CA6859">
        <w:rPr>
          <w:lang w:val="ru-RU"/>
        </w:rPr>
        <w:t>Таблица</w:t>
      </w:r>
      <w:r w:rsidR="007D4F8F" w:rsidRPr="00CA6859">
        <w:rPr>
          <w:lang w:val="ru-RU"/>
        </w:rPr>
        <w:t xml:space="preserve"> LPOSARCH</w:t>
      </w:r>
      <w:bookmarkEnd w:id="34"/>
      <w:bookmarkEnd w:id="35"/>
    </w:p>
    <w:p w14:paraId="128B1888" w14:textId="5B956998" w:rsidR="007D4F8F" w:rsidRPr="00CA6859" w:rsidRDefault="00A42588" w:rsidP="00AD7026">
      <w:pPr>
        <w:spacing w:before="200" w:after="200"/>
        <w:ind w:firstLine="720"/>
        <w:rPr>
          <w:lang w:val="ru-RU"/>
        </w:rPr>
      </w:pPr>
      <w:r w:rsidRPr="00CA6859">
        <w:rPr>
          <w:lang w:val="ru-RU"/>
        </w:rPr>
        <w:t>Информация об архивных остатках локального POS-оборудования.</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2001"/>
        <w:gridCol w:w="1275"/>
        <w:gridCol w:w="1044"/>
        <w:gridCol w:w="2784"/>
        <w:gridCol w:w="1716"/>
      </w:tblGrid>
      <w:tr w:rsidR="002B4D3E" w:rsidRPr="00CA6859" w14:paraId="43897154" w14:textId="77777777" w:rsidTr="00092EBE">
        <w:tc>
          <w:tcPr>
            <w:tcW w:w="1402" w:type="dxa"/>
            <w:tcBorders>
              <w:top w:val="single" w:sz="12" w:space="0" w:color="auto"/>
              <w:left w:val="single" w:sz="12" w:space="0" w:color="auto"/>
              <w:bottom w:val="single" w:sz="12" w:space="0" w:color="auto"/>
              <w:right w:val="single" w:sz="12" w:space="0" w:color="auto"/>
            </w:tcBorders>
          </w:tcPr>
          <w:p w14:paraId="064F94D4" w14:textId="1BFAB0C3" w:rsidR="002B4D3E" w:rsidRPr="00CA6859" w:rsidRDefault="002B4D3E" w:rsidP="00953331">
            <w:pPr>
              <w:rPr>
                <w:b/>
                <w:lang w:val="ru-RU"/>
              </w:rPr>
            </w:pPr>
            <w:r w:rsidRPr="00CA6859">
              <w:rPr>
                <w:b/>
                <w:lang w:val="ru-RU"/>
              </w:rPr>
              <w:t>Ключ</w:t>
            </w:r>
          </w:p>
        </w:tc>
        <w:tc>
          <w:tcPr>
            <w:tcW w:w="2001" w:type="dxa"/>
            <w:tcBorders>
              <w:top w:val="single" w:sz="12" w:space="0" w:color="auto"/>
              <w:left w:val="single" w:sz="12" w:space="0" w:color="auto"/>
              <w:bottom w:val="single" w:sz="12" w:space="0" w:color="auto"/>
              <w:right w:val="single" w:sz="12" w:space="0" w:color="auto"/>
            </w:tcBorders>
          </w:tcPr>
          <w:p w14:paraId="360D4FF9" w14:textId="129DAD5F" w:rsidR="002B4D3E" w:rsidRPr="00CA6859" w:rsidRDefault="002B4D3E" w:rsidP="00953331">
            <w:pPr>
              <w:rPr>
                <w:b/>
                <w:lang w:val="ru-RU"/>
              </w:rPr>
            </w:pPr>
            <w:r w:rsidRPr="00CA6859">
              <w:rPr>
                <w:b/>
                <w:lang w:val="ru-RU"/>
              </w:rPr>
              <w:t>Поле</w:t>
            </w:r>
          </w:p>
        </w:tc>
        <w:tc>
          <w:tcPr>
            <w:tcW w:w="1275" w:type="dxa"/>
            <w:tcBorders>
              <w:top w:val="single" w:sz="12" w:space="0" w:color="auto"/>
              <w:left w:val="single" w:sz="12" w:space="0" w:color="auto"/>
              <w:bottom w:val="single" w:sz="12" w:space="0" w:color="auto"/>
              <w:right w:val="single" w:sz="12" w:space="0" w:color="auto"/>
            </w:tcBorders>
          </w:tcPr>
          <w:p w14:paraId="37C1DDD2" w14:textId="0D1DE209" w:rsidR="002B4D3E" w:rsidRPr="00CA6859" w:rsidRDefault="002B4D3E" w:rsidP="00953331">
            <w:pPr>
              <w:rPr>
                <w:b/>
                <w:lang w:val="ru-RU"/>
              </w:rPr>
            </w:pPr>
            <w:r w:rsidRPr="00CA6859">
              <w:rPr>
                <w:b/>
                <w:lang w:val="ru-RU"/>
              </w:rPr>
              <w:t>Тип</w:t>
            </w:r>
          </w:p>
        </w:tc>
        <w:tc>
          <w:tcPr>
            <w:tcW w:w="1044" w:type="dxa"/>
            <w:tcBorders>
              <w:top w:val="single" w:sz="12" w:space="0" w:color="auto"/>
              <w:left w:val="single" w:sz="12" w:space="0" w:color="auto"/>
              <w:bottom w:val="single" w:sz="12" w:space="0" w:color="auto"/>
              <w:right w:val="single" w:sz="12" w:space="0" w:color="auto"/>
            </w:tcBorders>
          </w:tcPr>
          <w:p w14:paraId="23679D61" w14:textId="7DA192F9" w:rsidR="002B4D3E" w:rsidRPr="00CA6859" w:rsidRDefault="002B4D3E"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590D4EC7" w14:textId="4C40F62E" w:rsidR="002B4D3E" w:rsidRPr="00CA6859" w:rsidRDefault="002B4D3E"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6E941F80" w14:textId="3DD94221" w:rsidR="002B4D3E" w:rsidRPr="00CA6859" w:rsidRDefault="002B4D3E" w:rsidP="00953331">
            <w:pPr>
              <w:jc w:val="center"/>
              <w:rPr>
                <w:b/>
                <w:lang w:val="ru-RU"/>
              </w:rPr>
            </w:pPr>
            <w:r w:rsidRPr="00CA6859">
              <w:rPr>
                <w:b/>
                <w:lang w:val="ru-RU"/>
              </w:rPr>
              <w:t>Поле обязательное</w:t>
            </w:r>
          </w:p>
        </w:tc>
      </w:tr>
      <w:tr w:rsidR="00B513E8" w:rsidRPr="00CA6859" w14:paraId="7B282D03" w14:textId="77777777" w:rsidTr="00092EBE">
        <w:trPr>
          <w:trHeight w:val="268"/>
        </w:trPr>
        <w:tc>
          <w:tcPr>
            <w:tcW w:w="1402" w:type="dxa"/>
            <w:tcBorders>
              <w:top w:val="single" w:sz="12" w:space="0" w:color="auto"/>
            </w:tcBorders>
          </w:tcPr>
          <w:p w14:paraId="0ACD78DD" w14:textId="77777777" w:rsidR="007D4F8F" w:rsidRPr="00CA6859" w:rsidRDefault="007D4F8F" w:rsidP="00953331">
            <w:pPr>
              <w:rPr>
                <w:lang w:val="ru-RU"/>
              </w:rPr>
            </w:pPr>
            <w:r w:rsidRPr="00CA6859">
              <w:rPr>
                <w:lang w:val="ru-RU"/>
              </w:rPr>
              <w:t>PK, FK</w:t>
            </w:r>
          </w:p>
        </w:tc>
        <w:tc>
          <w:tcPr>
            <w:tcW w:w="2001" w:type="dxa"/>
            <w:tcBorders>
              <w:top w:val="single" w:sz="12" w:space="0" w:color="auto"/>
            </w:tcBorders>
          </w:tcPr>
          <w:p w14:paraId="07A2657E" w14:textId="77777777" w:rsidR="007D4F8F" w:rsidRPr="00CA6859" w:rsidRDefault="007D4F8F" w:rsidP="00953331">
            <w:pPr>
              <w:rPr>
                <w:lang w:val="ru-RU"/>
              </w:rPr>
            </w:pPr>
            <w:r w:rsidRPr="00CA6859">
              <w:rPr>
                <w:lang w:val="ru-RU"/>
              </w:rPr>
              <w:t>WAREH_CODE</w:t>
            </w:r>
          </w:p>
        </w:tc>
        <w:tc>
          <w:tcPr>
            <w:tcW w:w="1275" w:type="dxa"/>
            <w:tcBorders>
              <w:top w:val="single" w:sz="12" w:space="0" w:color="auto"/>
            </w:tcBorders>
          </w:tcPr>
          <w:p w14:paraId="7C1C56E1" w14:textId="77777777" w:rsidR="007D4F8F" w:rsidRPr="00CA6859" w:rsidRDefault="007D4F8F" w:rsidP="00953331">
            <w:pPr>
              <w:rPr>
                <w:lang w:val="ru-RU"/>
              </w:rPr>
            </w:pPr>
            <w:r w:rsidRPr="00CA6859">
              <w:rPr>
                <w:lang w:val="ru-RU"/>
              </w:rPr>
              <w:t>Character</w:t>
            </w:r>
          </w:p>
        </w:tc>
        <w:tc>
          <w:tcPr>
            <w:tcW w:w="1044" w:type="dxa"/>
            <w:tcBorders>
              <w:top w:val="single" w:sz="12" w:space="0" w:color="auto"/>
            </w:tcBorders>
          </w:tcPr>
          <w:p w14:paraId="663DFA36" w14:textId="77777777" w:rsidR="007D4F8F" w:rsidRPr="00CA6859" w:rsidRDefault="007D4F8F" w:rsidP="00953331">
            <w:pPr>
              <w:jc w:val="center"/>
              <w:rPr>
                <w:lang w:val="ru-RU"/>
              </w:rPr>
            </w:pPr>
            <w:r w:rsidRPr="00CA6859">
              <w:rPr>
                <w:lang w:val="ru-RU"/>
              </w:rPr>
              <w:t>20</w:t>
            </w:r>
          </w:p>
        </w:tc>
        <w:tc>
          <w:tcPr>
            <w:tcW w:w="2784" w:type="dxa"/>
            <w:tcBorders>
              <w:top w:val="single" w:sz="12" w:space="0" w:color="auto"/>
            </w:tcBorders>
            <w:vAlign w:val="bottom"/>
          </w:tcPr>
          <w:p w14:paraId="72B4C8D9" w14:textId="602A7EB2" w:rsidR="007D4F8F" w:rsidRPr="00CA6859" w:rsidRDefault="002B4D3E" w:rsidP="00953331">
            <w:pPr>
              <w:rPr>
                <w:lang w:val="ru-RU"/>
              </w:rPr>
            </w:pPr>
            <w:r w:rsidRPr="00CA6859">
              <w:rPr>
                <w:lang w:val="ru-RU"/>
              </w:rPr>
              <w:t>Внешний код склада</w:t>
            </w:r>
          </w:p>
        </w:tc>
        <w:tc>
          <w:tcPr>
            <w:tcW w:w="1716" w:type="dxa"/>
            <w:tcBorders>
              <w:top w:val="single" w:sz="12" w:space="0" w:color="auto"/>
            </w:tcBorders>
          </w:tcPr>
          <w:p w14:paraId="1C8A27DE" w14:textId="469ABA7A" w:rsidR="007D4F8F" w:rsidRPr="00CA6859" w:rsidRDefault="002B4D3E" w:rsidP="00953331">
            <w:pPr>
              <w:jc w:val="center"/>
              <w:rPr>
                <w:lang w:val="ru-RU"/>
              </w:rPr>
            </w:pPr>
            <w:r w:rsidRPr="00CA6859">
              <w:rPr>
                <w:lang w:val="ru-RU"/>
              </w:rPr>
              <w:t>Нет</w:t>
            </w:r>
          </w:p>
        </w:tc>
      </w:tr>
      <w:tr w:rsidR="00B513E8" w:rsidRPr="00CA6859" w14:paraId="4BF39EB1" w14:textId="77777777" w:rsidTr="00092EBE">
        <w:trPr>
          <w:trHeight w:val="268"/>
        </w:trPr>
        <w:tc>
          <w:tcPr>
            <w:tcW w:w="1402" w:type="dxa"/>
          </w:tcPr>
          <w:p w14:paraId="4F53C33A" w14:textId="77777777" w:rsidR="007D4F8F" w:rsidRPr="00CA6859" w:rsidRDefault="007D4F8F" w:rsidP="00953331">
            <w:pPr>
              <w:rPr>
                <w:lang w:val="ru-RU"/>
              </w:rPr>
            </w:pPr>
            <w:r w:rsidRPr="00CA6859">
              <w:rPr>
                <w:lang w:val="ru-RU"/>
              </w:rPr>
              <w:t>PK, FK</w:t>
            </w:r>
          </w:p>
        </w:tc>
        <w:tc>
          <w:tcPr>
            <w:tcW w:w="2001" w:type="dxa"/>
          </w:tcPr>
          <w:p w14:paraId="5B755AB7" w14:textId="77777777" w:rsidR="007D4F8F" w:rsidRPr="00CA6859" w:rsidRDefault="007D4F8F" w:rsidP="00953331">
            <w:pPr>
              <w:rPr>
                <w:lang w:val="ru-RU"/>
              </w:rPr>
            </w:pPr>
            <w:r w:rsidRPr="00CA6859">
              <w:rPr>
                <w:lang w:val="ru-RU"/>
              </w:rPr>
              <w:t>OL_CODE</w:t>
            </w:r>
          </w:p>
        </w:tc>
        <w:tc>
          <w:tcPr>
            <w:tcW w:w="1275" w:type="dxa"/>
          </w:tcPr>
          <w:p w14:paraId="402605BB" w14:textId="77777777" w:rsidR="007D4F8F" w:rsidRPr="00CA6859" w:rsidRDefault="007D4F8F" w:rsidP="00953331">
            <w:pPr>
              <w:rPr>
                <w:lang w:val="ru-RU"/>
              </w:rPr>
            </w:pPr>
            <w:r w:rsidRPr="00CA6859">
              <w:rPr>
                <w:lang w:val="ru-RU"/>
              </w:rPr>
              <w:t>Character</w:t>
            </w:r>
          </w:p>
        </w:tc>
        <w:tc>
          <w:tcPr>
            <w:tcW w:w="1044" w:type="dxa"/>
          </w:tcPr>
          <w:p w14:paraId="0DB6BC51" w14:textId="157E6BB7" w:rsidR="007D4F8F" w:rsidRPr="00616BB3" w:rsidRDefault="00616BB3" w:rsidP="00953331">
            <w:pPr>
              <w:jc w:val="center"/>
              <w:rPr>
                <w:lang w:val="en-US"/>
              </w:rPr>
            </w:pPr>
            <w:r>
              <w:rPr>
                <w:lang w:val="en-US"/>
              </w:rPr>
              <w:t>50</w:t>
            </w:r>
          </w:p>
        </w:tc>
        <w:tc>
          <w:tcPr>
            <w:tcW w:w="2784" w:type="dxa"/>
            <w:vAlign w:val="bottom"/>
          </w:tcPr>
          <w:p w14:paraId="366319B0" w14:textId="0CEC3950" w:rsidR="007D4F8F" w:rsidRPr="00CA6859" w:rsidRDefault="002B4D3E" w:rsidP="00953331">
            <w:pPr>
              <w:rPr>
                <w:lang w:val="ru-RU"/>
              </w:rPr>
            </w:pPr>
            <w:r w:rsidRPr="00CA6859">
              <w:rPr>
                <w:lang w:val="ru-RU"/>
              </w:rPr>
              <w:t>Внешний код торговой точки</w:t>
            </w:r>
          </w:p>
        </w:tc>
        <w:tc>
          <w:tcPr>
            <w:tcW w:w="1716" w:type="dxa"/>
          </w:tcPr>
          <w:p w14:paraId="12DD3980" w14:textId="532C3646" w:rsidR="007D4F8F" w:rsidRPr="00CA6859" w:rsidRDefault="002B4D3E" w:rsidP="00953331">
            <w:pPr>
              <w:jc w:val="center"/>
              <w:rPr>
                <w:lang w:val="ru-RU"/>
              </w:rPr>
            </w:pPr>
            <w:r w:rsidRPr="00CA6859">
              <w:rPr>
                <w:lang w:val="ru-RU"/>
              </w:rPr>
              <w:t>Нет</w:t>
            </w:r>
          </w:p>
        </w:tc>
      </w:tr>
      <w:tr w:rsidR="00B513E8" w:rsidRPr="00CA6859" w14:paraId="7AD148FD" w14:textId="77777777" w:rsidTr="00092EBE">
        <w:tc>
          <w:tcPr>
            <w:tcW w:w="1402" w:type="dxa"/>
          </w:tcPr>
          <w:p w14:paraId="5C1BD92C" w14:textId="77777777" w:rsidR="007D4F8F" w:rsidRPr="00CA6859" w:rsidRDefault="007D4F8F" w:rsidP="00953331">
            <w:pPr>
              <w:rPr>
                <w:lang w:val="ru-RU"/>
              </w:rPr>
            </w:pPr>
            <w:r w:rsidRPr="00CA6859">
              <w:rPr>
                <w:lang w:val="ru-RU"/>
              </w:rPr>
              <w:t>PK, FK</w:t>
            </w:r>
          </w:p>
        </w:tc>
        <w:tc>
          <w:tcPr>
            <w:tcW w:w="2001" w:type="dxa"/>
          </w:tcPr>
          <w:p w14:paraId="336743E7" w14:textId="77777777" w:rsidR="007D4F8F" w:rsidRPr="00CA6859" w:rsidRDefault="007D4F8F" w:rsidP="00953331">
            <w:pPr>
              <w:rPr>
                <w:lang w:val="ru-RU"/>
              </w:rPr>
            </w:pPr>
            <w:r w:rsidRPr="00CA6859">
              <w:rPr>
                <w:lang w:val="ru-RU"/>
              </w:rPr>
              <w:t>LOCALCODE</w:t>
            </w:r>
          </w:p>
        </w:tc>
        <w:tc>
          <w:tcPr>
            <w:tcW w:w="1275" w:type="dxa"/>
          </w:tcPr>
          <w:p w14:paraId="1BA4C35F" w14:textId="77777777" w:rsidR="007D4F8F" w:rsidRPr="00CA6859" w:rsidRDefault="007D4F8F" w:rsidP="00953331">
            <w:pPr>
              <w:rPr>
                <w:lang w:val="ru-RU"/>
              </w:rPr>
            </w:pPr>
            <w:r w:rsidRPr="00CA6859">
              <w:rPr>
                <w:lang w:val="ru-RU"/>
              </w:rPr>
              <w:t>Character</w:t>
            </w:r>
          </w:p>
        </w:tc>
        <w:tc>
          <w:tcPr>
            <w:tcW w:w="1044" w:type="dxa"/>
          </w:tcPr>
          <w:p w14:paraId="1AE7CDCF" w14:textId="77777777" w:rsidR="007D4F8F" w:rsidRPr="00CA6859" w:rsidRDefault="007D4F8F" w:rsidP="00953331">
            <w:pPr>
              <w:jc w:val="center"/>
              <w:rPr>
                <w:lang w:val="ru-RU"/>
              </w:rPr>
            </w:pPr>
            <w:r w:rsidRPr="00CA6859">
              <w:rPr>
                <w:lang w:val="ru-RU"/>
              </w:rPr>
              <w:t>20</w:t>
            </w:r>
          </w:p>
        </w:tc>
        <w:tc>
          <w:tcPr>
            <w:tcW w:w="2784" w:type="dxa"/>
            <w:vAlign w:val="bottom"/>
          </w:tcPr>
          <w:p w14:paraId="49CF3DD0" w14:textId="678DB7EC" w:rsidR="007D4F8F" w:rsidRPr="00CA6859" w:rsidRDefault="002B4D3E" w:rsidP="00953331">
            <w:pPr>
              <w:rPr>
                <w:lang w:val="ru-RU"/>
              </w:rPr>
            </w:pPr>
            <w:r w:rsidRPr="00CA6859">
              <w:rPr>
                <w:lang w:val="ru-RU"/>
              </w:rPr>
              <w:t>Внешний код локального POS-оборудования</w:t>
            </w:r>
          </w:p>
        </w:tc>
        <w:tc>
          <w:tcPr>
            <w:tcW w:w="1716" w:type="dxa"/>
          </w:tcPr>
          <w:p w14:paraId="2E833692" w14:textId="24D6AC54" w:rsidR="007D4F8F" w:rsidRPr="00CA6859" w:rsidRDefault="002B4D3E" w:rsidP="00953331">
            <w:pPr>
              <w:jc w:val="center"/>
              <w:rPr>
                <w:lang w:val="ru-RU"/>
              </w:rPr>
            </w:pPr>
            <w:r w:rsidRPr="00CA6859">
              <w:rPr>
                <w:lang w:val="ru-RU"/>
              </w:rPr>
              <w:t>Да</w:t>
            </w:r>
          </w:p>
        </w:tc>
      </w:tr>
      <w:tr w:rsidR="00B513E8" w:rsidRPr="00CA6859" w14:paraId="68DB38FA" w14:textId="77777777" w:rsidTr="00092EBE">
        <w:tc>
          <w:tcPr>
            <w:tcW w:w="1402" w:type="dxa"/>
          </w:tcPr>
          <w:p w14:paraId="49EA1CD4" w14:textId="77777777" w:rsidR="007D4F8F" w:rsidRPr="00CA6859" w:rsidRDefault="007D4F8F" w:rsidP="00953331">
            <w:pPr>
              <w:rPr>
                <w:lang w:val="ru-RU"/>
              </w:rPr>
            </w:pPr>
          </w:p>
        </w:tc>
        <w:tc>
          <w:tcPr>
            <w:tcW w:w="2001" w:type="dxa"/>
          </w:tcPr>
          <w:p w14:paraId="3560C1DD" w14:textId="77777777" w:rsidR="007D4F8F" w:rsidRPr="00CA6859" w:rsidRDefault="007D4F8F" w:rsidP="00953331">
            <w:pPr>
              <w:rPr>
                <w:lang w:val="ru-RU"/>
              </w:rPr>
            </w:pPr>
            <w:r w:rsidRPr="00CA6859">
              <w:rPr>
                <w:lang w:val="ru-RU"/>
              </w:rPr>
              <w:t>STOCKDATE</w:t>
            </w:r>
          </w:p>
        </w:tc>
        <w:tc>
          <w:tcPr>
            <w:tcW w:w="1275" w:type="dxa"/>
          </w:tcPr>
          <w:p w14:paraId="5BFA14C0" w14:textId="77777777" w:rsidR="007D4F8F" w:rsidRPr="00CA6859" w:rsidRDefault="007D4F8F" w:rsidP="00953331">
            <w:pPr>
              <w:rPr>
                <w:lang w:val="ru-RU"/>
              </w:rPr>
            </w:pPr>
            <w:r w:rsidRPr="00CA6859">
              <w:rPr>
                <w:lang w:val="ru-RU"/>
              </w:rPr>
              <w:t>Date</w:t>
            </w:r>
          </w:p>
        </w:tc>
        <w:tc>
          <w:tcPr>
            <w:tcW w:w="1044" w:type="dxa"/>
          </w:tcPr>
          <w:p w14:paraId="23FADEF2" w14:textId="77777777" w:rsidR="007D4F8F" w:rsidRPr="00CA6859" w:rsidRDefault="007D4F8F" w:rsidP="00953331">
            <w:pPr>
              <w:jc w:val="center"/>
              <w:rPr>
                <w:lang w:val="ru-RU"/>
              </w:rPr>
            </w:pPr>
            <w:r w:rsidRPr="00CA6859">
              <w:rPr>
                <w:lang w:val="ru-RU"/>
              </w:rPr>
              <w:t>8</w:t>
            </w:r>
          </w:p>
        </w:tc>
        <w:tc>
          <w:tcPr>
            <w:tcW w:w="2784" w:type="dxa"/>
            <w:vAlign w:val="bottom"/>
          </w:tcPr>
          <w:p w14:paraId="6A47B18B" w14:textId="0355E762" w:rsidR="007D4F8F" w:rsidRPr="00CA6859" w:rsidRDefault="002B4D3E" w:rsidP="00953331">
            <w:pPr>
              <w:rPr>
                <w:lang w:val="ru-RU"/>
              </w:rPr>
            </w:pPr>
            <w:r w:rsidRPr="00CA6859">
              <w:rPr>
                <w:lang w:val="ru-RU"/>
              </w:rPr>
              <w:t>Дата архивирования остатков</w:t>
            </w:r>
          </w:p>
        </w:tc>
        <w:tc>
          <w:tcPr>
            <w:tcW w:w="1716" w:type="dxa"/>
          </w:tcPr>
          <w:p w14:paraId="5B731436" w14:textId="7489E8C3" w:rsidR="007D4F8F" w:rsidRPr="00CA6859" w:rsidRDefault="002B4D3E" w:rsidP="00953331">
            <w:pPr>
              <w:jc w:val="center"/>
              <w:rPr>
                <w:lang w:val="ru-RU"/>
              </w:rPr>
            </w:pPr>
            <w:r w:rsidRPr="00CA6859">
              <w:rPr>
                <w:lang w:val="ru-RU"/>
              </w:rPr>
              <w:t>Да</w:t>
            </w:r>
          </w:p>
        </w:tc>
      </w:tr>
      <w:tr w:rsidR="00B513E8" w:rsidRPr="00CA6859" w14:paraId="58CB6A63" w14:textId="77777777" w:rsidTr="00092EBE">
        <w:tc>
          <w:tcPr>
            <w:tcW w:w="1402" w:type="dxa"/>
          </w:tcPr>
          <w:p w14:paraId="3D25B519" w14:textId="77777777" w:rsidR="007D4F8F" w:rsidRPr="00CA6859" w:rsidRDefault="007D4F8F" w:rsidP="00953331">
            <w:pPr>
              <w:rPr>
                <w:lang w:val="ru-RU"/>
              </w:rPr>
            </w:pPr>
          </w:p>
        </w:tc>
        <w:tc>
          <w:tcPr>
            <w:tcW w:w="2001" w:type="dxa"/>
          </w:tcPr>
          <w:p w14:paraId="6AA15799" w14:textId="77777777" w:rsidR="007D4F8F" w:rsidRPr="00CA6859" w:rsidRDefault="007D4F8F" w:rsidP="00953331">
            <w:pPr>
              <w:rPr>
                <w:lang w:val="ru-RU"/>
              </w:rPr>
            </w:pPr>
            <w:r w:rsidRPr="00CA6859">
              <w:rPr>
                <w:lang w:val="ru-RU"/>
              </w:rPr>
              <w:t>INSTDATE</w:t>
            </w:r>
          </w:p>
        </w:tc>
        <w:tc>
          <w:tcPr>
            <w:tcW w:w="1275" w:type="dxa"/>
          </w:tcPr>
          <w:p w14:paraId="4AAA686A" w14:textId="77777777" w:rsidR="007D4F8F" w:rsidRPr="00CA6859" w:rsidRDefault="007D4F8F" w:rsidP="00953331">
            <w:pPr>
              <w:rPr>
                <w:lang w:val="ru-RU"/>
              </w:rPr>
            </w:pPr>
            <w:r w:rsidRPr="00CA6859">
              <w:rPr>
                <w:lang w:val="ru-RU"/>
              </w:rPr>
              <w:t>Date</w:t>
            </w:r>
          </w:p>
        </w:tc>
        <w:tc>
          <w:tcPr>
            <w:tcW w:w="1044" w:type="dxa"/>
          </w:tcPr>
          <w:p w14:paraId="06749090" w14:textId="77777777" w:rsidR="007D4F8F" w:rsidRPr="00CA6859" w:rsidDel="004E3BF3" w:rsidRDefault="007D4F8F" w:rsidP="00953331">
            <w:pPr>
              <w:jc w:val="center"/>
              <w:rPr>
                <w:lang w:val="ru-RU"/>
              </w:rPr>
            </w:pPr>
            <w:r w:rsidRPr="00CA6859">
              <w:rPr>
                <w:lang w:val="ru-RU"/>
              </w:rPr>
              <w:t>8</w:t>
            </w:r>
          </w:p>
        </w:tc>
        <w:tc>
          <w:tcPr>
            <w:tcW w:w="2784" w:type="dxa"/>
          </w:tcPr>
          <w:p w14:paraId="40DAA6ED" w14:textId="3684DD20" w:rsidR="007D4F8F" w:rsidRPr="00CA6859" w:rsidRDefault="002B4D3E" w:rsidP="00953331">
            <w:pPr>
              <w:rPr>
                <w:lang w:val="ru-RU"/>
              </w:rPr>
            </w:pPr>
            <w:r w:rsidRPr="00CA6859">
              <w:rPr>
                <w:lang w:val="ru-RU"/>
              </w:rPr>
              <w:t>Дата установки оборудования</w:t>
            </w:r>
          </w:p>
        </w:tc>
        <w:tc>
          <w:tcPr>
            <w:tcW w:w="1716" w:type="dxa"/>
          </w:tcPr>
          <w:p w14:paraId="1F4297EF" w14:textId="01B41BD1" w:rsidR="007D4F8F" w:rsidRPr="00CA6859" w:rsidRDefault="002B4D3E" w:rsidP="00953331">
            <w:pPr>
              <w:jc w:val="center"/>
              <w:rPr>
                <w:lang w:val="ru-RU"/>
              </w:rPr>
            </w:pPr>
            <w:r w:rsidRPr="00CA6859">
              <w:rPr>
                <w:lang w:val="ru-RU"/>
              </w:rPr>
              <w:t>Нет</w:t>
            </w:r>
          </w:p>
        </w:tc>
      </w:tr>
      <w:tr w:rsidR="00B513E8" w:rsidRPr="00CA6859" w14:paraId="4597BA57" w14:textId="77777777" w:rsidTr="00092EBE">
        <w:tc>
          <w:tcPr>
            <w:tcW w:w="1402" w:type="dxa"/>
          </w:tcPr>
          <w:p w14:paraId="0EBD4B82" w14:textId="77777777" w:rsidR="007D4F8F" w:rsidRPr="00CA6859" w:rsidRDefault="007D4F8F" w:rsidP="00953331">
            <w:pPr>
              <w:rPr>
                <w:lang w:val="ru-RU"/>
              </w:rPr>
            </w:pPr>
          </w:p>
        </w:tc>
        <w:tc>
          <w:tcPr>
            <w:tcW w:w="2001" w:type="dxa"/>
          </w:tcPr>
          <w:p w14:paraId="0F067127" w14:textId="77777777" w:rsidR="007D4F8F" w:rsidRPr="00CA6859" w:rsidRDefault="007D4F8F" w:rsidP="00953331">
            <w:pPr>
              <w:rPr>
                <w:lang w:val="ru-RU"/>
              </w:rPr>
            </w:pPr>
            <w:r w:rsidRPr="00CA6859">
              <w:rPr>
                <w:lang w:val="ru-RU"/>
              </w:rPr>
              <w:t>DTLM</w:t>
            </w:r>
          </w:p>
        </w:tc>
        <w:tc>
          <w:tcPr>
            <w:tcW w:w="1275" w:type="dxa"/>
          </w:tcPr>
          <w:p w14:paraId="052F9E1E" w14:textId="77777777" w:rsidR="007D4F8F" w:rsidRPr="00CA6859" w:rsidRDefault="007D4F8F" w:rsidP="00953331">
            <w:pPr>
              <w:rPr>
                <w:lang w:val="ru-RU"/>
              </w:rPr>
            </w:pPr>
            <w:r w:rsidRPr="00CA6859">
              <w:rPr>
                <w:lang w:val="ru-RU"/>
              </w:rPr>
              <w:t>Character</w:t>
            </w:r>
          </w:p>
        </w:tc>
        <w:tc>
          <w:tcPr>
            <w:tcW w:w="1044" w:type="dxa"/>
          </w:tcPr>
          <w:p w14:paraId="0ED19A2D" w14:textId="77777777" w:rsidR="007D4F8F" w:rsidRPr="00CA6859" w:rsidRDefault="007D4F8F" w:rsidP="00953331">
            <w:pPr>
              <w:jc w:val="center"/>
              <w:rPr>
                <w:lang w:val="ru-RU"/>
              </w:rPr>
            </w:pPr>
            <w:r w:rsidRPr="00CA6859">
              <w:rPr>
                <w:lang w:val="ru-RU"/>
              </w:rPr>
              <w:t>14</w:t>
            </w:r>
          </w:p>
        </w:tc>
        <w:tc>
          <w:tcPr>
            <w:tcW w:w="2784" w:type="dxa"/>
          </w:tcPr>
          <w:p w14:paraId="7A3533DA" w14:textId="77777777" w:rsidR="002B4D3E" w:rsidRPr="00CA6859" w:rsidRDefault="002B4D3E" w:rsidP="002B4D3E">
            <w:pPr>
              <w:rPr>
                <w:lang w:val="ru-RU"/>
              </w:rPr>
            </w:pPr>
            <w:r w:rsidRPr="00CA6859">
              <w:rPr>
                <w:lang w:val="ru-RU"/>
              </w:rPr>
              <w:t xml:space="preserve">Дата и время модификации записи. </w:t>
            </w:r>
          </w:p>
          <w:p w14:paraId="1A146972" w14:textId="0819F50C" w:rsidR="007D4F8F" w:rsidRPr="00CA6859" w:rsidRDefault="002B4D3E" w:rsidP="002B4D3E">
            <w:pPr>
              <w:rPr>
                <w:lang w:val="ru-RU"/>
              </w:rPr>
            </w:pPr>
            <w:r w:rsidRPr="00CA6859">
              <w:rPr>
                <w:lang w:val="ru-RU"/>
              </w:rPr>
              <w:t xml:space="preserve">Формат: </w:t>
            </w:r>
            <w:r w:rsidR="00317890" w:rsidRPr="00CA6859">
              <w:rPr>
                <w:lang w:val="ru-RU"/>
              </w:rPr>
              <w:t>“YYYYMMDD HH:MM”</w:t>
            </w:r>
          </w:p>
        </w:tc>
        <w:tc>
          <w:tcPr>
            <w:tcW w:w="1716" w:type="dxa"/>
          </w:tcPr>
          <w:p w14:paraId="1C1DFDA1" w14:textId="5E1234D2" w:rsidR="007D4F8F" w:rsidRPr="00CA6859" w:rsidRDefault="002B4D3E" w:rsidP="00953331">
            <w:pPr>
              <w:jc w:val="center"/>
              <w:rPr>
                <w:lang w:val="ru-RU"/>
              </w:rPr>
            </w:pPr>
            <w:r w:rsidRPr="00CA6859">
              <w:rPr>
                <w:lang w:val="ru-RU"/>
              </w:rPr>
              <w:t>Да</w:t>
            </w:r>
          </w:p>
        </w:tc>
      </w:tr>
      <w:tr w:rsidR="00B513E8" w:rsidRPr="00CA6859" w14:paraId="2A0E4283" w14:textId="77777777" w:rsidTr="00092EBE">
        <w:tc>
          <w:tcPr>
            <w:tcW w:w="1402" w:type="dxa"/>
          </w:tcPr>
          <w:p w14:paraId="68D485ED" w14:textId="77777777" w:rsidR="007D4F8F" w:rsidRPr="00CA6859" w:rsidRDefault="007D4F8F" w:rsidP="00953331">
            <w:pPr>
              <w:rPr>
                <w:lang w:val="ru-RU"/>
              </w:rPr>
            </w:pPr>
          </w:p>
        </w:tc>
        <w:tc>
          <w:tcPr>
            <w:tcW w:w="2001" w:type="dxa"/>
          </w:tcPr>
          <w:p w14:paraId="3C22CBA3" w14:textId="77777777" w:rsidR="007D4F8F" w:rsidRPr="00CA6859" w:rsidRDefault="007D4F8F" w:rsidP="00953331">
            <w:pPr>
              <w:rPr>
                <w:lang w:val="ru-RU"/>
              </w:rPr>
            </w:pPr>
            <w:r w:rsidRPr="00CA6859">
              <w:rPr>
                <w:lang w:val="ru-RU"/>
              </w:rPr>
              <w:t>TSIDNUM</w:t>
            </w:r>
          </w:p>
        </w:tc>
        <w:tc>
          <w:tcPr>
            <w:tcW w:w="1275" w:type="dxa"/>
          </w:tcPr>
          <w:p w14:paraId="1DEAED54" w14:textId="77777777" w:rsidR="007D4F8F" w:rsidRPr="00CA6859" w:rsidRDefault="007D4F8F" w:rsidP="00953331">
            <w:pPr>
              <w:rPr>
                <w:lang w:val="ru-RU"/>
              </w:rPr>
            </w:pPr>
            <w:r w:rsidRPr="00CA6859">
              <w:rPr>
                <w:lang w:val="ru-RU"/>
              </w:rPr>
              <w:t>Character</w:t>
            </w:r>
          </w:p>
        </w:tc>
        <w:tc>
          <w:tcPr>
            <w:tcW w:w="1044" w:type="dxa"/>
          </w:tcPr>
          <w:p w14:paraId="589F836F" w14:textId="77777777" w:rsidR="007D4F8F" w:rsidRPr="00CA6859" w:rsidRDefault="007D4F8F" w:rsidP="00953331">
            <w:pPr>
              <w:jc w:val="center"/>
              <w:rPr>
                <w:lang w:val="ru-RU"/>
              </w:rPr>
            </w:pPr>
            <w:r w:rsidRPr="00CA6859">
              <w:rPr>
                <w:lang w:val="ru-RU"/>
              </w:rPr>
              <w:t>50</w:t>
            </w:r>
          </w:p>
        </w:tc>
        <w:tc>
          <w:tcPr>
            <w:tcW w:w="2784" w:type="dxa"/>
          </w:tcPr>
          <w:p w14:paraId="7A8223F2" w14:textId="50CB88DE" w:rsidR="007D4F8F" w:rsidRPr="00CA6859" w:rsidRDefault="002B4D3E" w:rsidP="00953331">
            <w:pPr>
              <w:rPr>
                <w:lang w:val="ru-RU"/>
              </w:rPr>
            </w:pPr>
            <w:r w:rsidRPr="00CA6859">
              <w:rPr>
                <w:lang w:val="ru-RU"/>
              </w:rPr>
              <w:t>Номер трехстороннего договора</w:t>
            </w:r>
          </w:p>
        </w:tc>
        <w:tc>
          <w:tcPr>
            <w:tcW w:w="1716" w:type="dxa"/>
          </w:tcPr>
          <w:p w14:paraId="6DA9E6F5" w14:textId="09FF8CDE" w:rsidR="007D4F8F" w:rsidRPr="00CA6859" w:rsidRDefault="002B4D3E" w:rsidP="00953331">
            <w:pPr>
              <w:jc w:val="center"/>
              <w:rPr>
                <w:lang w:val="ru-RU"/>
              </w:rPr>
            </w:pPr>
            <w:r w:rsidRPr="00CA6859">
              <w:rPr>
                <w:lang w:val="ru-RU"/>
              </w:rPr>
              <w:t>Нет</w:t>
            </w:r>
          </w:p>
        </w:tc>
      </w:tr>
      <w:tr w:rsidR="00B513E8" w:rsidRPr="00CA6859" w14:paraId="2CD25D88" w14:textId="77777777" w:rsidTr="00092EBE">
        <w:tc>
          <w:tcPr>
            <w:tcW w:w="1402" w:type="dxa"/>
          </w:tcPr>
          <w:p w14:paraId="001A58A9" w14:textId="77777777" w:rsidR="007D4F8F" w:rsidRPr="00CA6859" w:rsidRDefault="007D4F8F" w:rsidP="00953331">
            <w:pPr>
              <w:rPr>
                <w:lang w:val="ru-RU"/>
              </w:rPr>
            </w:pPr>
          </w:p>
        </w:tc>
        <w:tc>
          <w:tcPr>
            <w:tcW w:w="2001" w:type="dxa"/>
          </w:tcPr>
          <w:p w14:paraId="0DC8004C" w14:textId="77777777" w:rsidR="007D4F8F" w:rsidRPr="00CA6859" w:rsidRDefault="007D4F8F" w:rsidP="00953331">
            <w:pPr>
              <w:rPr>
                <w:lang w:val="ru-RU"/>
              </w:rPr>
            </w:pPr>
            <w:r w:rsidRPr="00CA6859">
              <w:rPr>
                <w:lang w:val="ru-RU"/>
              </w:rPr>
              <w:t>TSIDSDAT</w:t>
            </w:r>
          </w:p>
        </w:tc>
        <w:tc>
          <w:tcPr>
            <w:tcW w:w="1275" w:type="dxa"/>
          </w:tcPr>
          <w:p w14:paraId="4CC0203A" w14:textId="77777777" w:rsidR="007D4F8F" w:rsidRPr="00CA6859" w:rsidRDefault="007D4F8F" w:rsidP="00953331">
            <w:pPr>
              <w:rPr>
                <w:lang w:val="ru-RU"/>
              </w:rPr>
            </w:pPr>
            <w:r w:rsidRPr="00CA6859">
              <w:rPr>
                <w:lang w:val="ru-RU"/>
              </w:rPr>
              <w:t>Date</w:t>
            </w:r>
          </w:p>
        </w:tc>
        <w:tc>
          <w:tcPr>
            <w:tcW w:w="1044" w:type="dxa"/>
          </w:tcPr>
          <w:p w14:paraId="01A13742" w14:textId="77777777" w:rsidR="007D4F8F" w:rsidRPr="00CA6859" w:rsidRDefault="007D4F8F" w:rsidP="00953331">
            <w:pPr>
              <w:jc w:val="center"/>
              <w:rPr>
                <w:lang w:val="ru-RU"/>
              </w:rPr>
            </w:pPr>
            <w:r w:rsidRPr="00CA6859">
              <w:rPr>
                <w:lang w:val="ru-RU"/>
              </w:rPr>
              <w:t>8</w:t>
            </w:r>
          </w:p>
        </w:tc>
        <w:tc>
          <w:tcPr>
            <w:tcW w:w="2784" w:type="dxa"/>
          </w:tcPr>
          <w:p w14:paraId="20D19108" w14:textId="46B374A6" w:rsidR="007D4F8F" w:rsidRPr="00CA6859" w:rsidRDefault="002B4D3E" w:rsidP="00953331">
            <w:pPr>
              <w:rPr>
                <w:lang w:val="ru-RU"/>
              </w:rPr>
            </w:pPr>
            <w:r w:rsidRPr="00CA6859">
              <w:rPr>
                <w:lang w:val="ru-RU"/>
              </w:rPr>
              <w:t>Дата начала трехстороннего договора</w:t>
            </w:r>
          </w:p>
        </w:tc>
        <w:tc>
          <w:tcPr>
            <w:tcW w:w="1716" w:type="dxa"/>
          </w:tcPr>
          <w:p w14:paraId="22B5A046" w14:textId="0431FBBB" w:rsidR="007D4F8F" w:rsidRPr="00CA6859" w:rsidRDefault="002B4D3E" w:rsidP="00953331">
            <w:pPr>
              <w:jc w:val="center"/>
              <w:rPr>
                <w:lang w:val="ru-RU"/>
              </w:rPr>
            </w:pPr>
            <w:r w:rsidRPr="00CA6859">
              <w:rPr>
                <w:lang w:val="ru-RU"/>
              </w:rPr>
              <w:t>Нет</w:t>
            </w:r>
          </w:p>
        </w:tc>
      </w:tr>
      <w:tr w:rsidR="00B513E8" w:rsidRPr="00CA6859" w14:paraId="7558F042" w14:textId="77777777" w:rsidTr="00092EBE">
        <w:tc>
          <w:tcPr>
            <w:tcW w:w="1402" w:type="dxa"/>
          </w:tcPr>
          <w:p w14:paraId="1D5B002A" w14:textId="77777777" w:rsidR="007D4F8F" w:rsidRPr="00CA6859" w:rsidRDefault="007D4F8F" w:rsidP="00953331">
            <w:pPr>
              <w:rPr>
                <w:lang w:val="ru-RU"/>
              </w:rPr>
            </w:pPr>
          </w:p>
        </w:tc>
        <w:tc>
          <w:tcPr>
            <w:tcW w:w="2001" w:type="dxa"/>
          </w:tcPr>
          <w:p w14:paraId="47220D9B" w14:textId="77777777" w:rsidR="007D4F8F" w:rsidRPr="00CA6859" w:rsidRDefault="007D4F8F" w:rsidP="00953331">
            <w:pPr>
              <w:rPr>
                <w:lang w:val="ru-RU"/>
              </w:rPr>
            </w:pPr>
            <w:r w:rsidRPr="00CA6859">
              <w:rPr>
                <w:lang w:val="ru-RU"/>
              </w:rPr>
              <w:t>TSIDEDAT</w:t>
            </w:r>
          </w:p>
        </w:tc>
        <w:tc>
          <w:tcPr>
            <w:tcW w:w="1275" w:type="dxa"/>
          </w:tcPr>
          <w:p w14:paraId="0070DA4D" w14:textId="77777777" w:rsidR="007D4F8F" w:rsidRPr="00CA6859" w:rsidRDefault="007D4F8F" w:rsidP="00953331">
            <w:pPr>
              <w:rPr>
                <w:lang w:val="ru-RU"/>
              </w:rPr>
            </w:pPr>
            <w:r w:rsidRPr="00CA6859">
              <w:rPr>
                <w:lang w:val="ru-RU"/>
              </w:rPr>
              <w:t>Date</w:t>
            </w:r>
          </w:p>
        </w:tc>
        <w:tc>
          <w:tcPr>
            <w:tcW w:w="1044" w:type="dxa"/>
          </w:tcPr>
          <w:p w14:paraId="047375D2" w14:textId="77777777" w:rsidR="007D4F8F" w:rsidRPr="00CA6859" w:rsidRDefault="007D4F8F" w:rsidP="00953331">
            <w:pPr>
              <w:jc w:val="center"/>
              <w:rPr>
                <w:lang w:val="ru-RU"/>
              </w:rPr>
            </w:pPr>
            <w:r w:rsidRPr="00CA6859">
              <w:rPr>
                <w:lang w:val="ru-RU"/>
              </w:rPr>
              <w:t>8</w:t>
            </w:r>
          </w:p>
        </w:tc>
        <w:tc>
          <w:tcPr>
            <w:tcW w:w="2784" w:type="dxa"/>
          </w:tcPr>
          <w:p w14:paraId="5C7BB575" w14:textId="71DC9A5E" w:rsidR="007D4F8F" w:rsidRPr="00CA6859" w:rsidRDefault="003A4CC5" w:rsidP="00953331">
            <w:pPr>
              <w:rPr>
                <w:lang w:val="ru-RU"/>
              </w:rPr>
            </w:pPr>
            <w:r w:rsidRPr="00CA6859">
              <w:rPr>
                <w:lang w:val="ru-RU"/>
              </w:rPr>
              <w:t>Дата окончания трехстороннего договора</w:t>
            </w:r>
          </w:p>
        </w:tc>
        <w:tc>
          <w:tcPr>
            <w:tcW w:w="1716" w:type="dxa"/>
          </w:tcPr>
          <w:p w14:paraId="10ED2960" w14:textId="38BA6BCB" w:rsidR="007D4F8F" w:rsidRPr="00CA6859" w:rsidRDefault="002B4D3E" w:rsidP="002B4D3E">
            <w:pPr>
              <w:jc w:val="center"/>
              <w:rPr>
                <w:lang w:val="ru-RU"/>
              </w:rPr>
            </w:pPr>
            <w:r w:rsidRPr="00CA6859">
              <w:rPr>
                <w:lang w:val="ru-RU"/>
              </w:rPr>
              <w:t xml:space="preserve">Нет </w:t>
            </w:r>
          </w:p>
        </w:tc>
      </w:tr>
      <w:tr w:rsidR="00DC1CA0" w:rsidRPr="00CA6859" w14:paraId="2996A839" w14:textId="77777777" w:rsidTr="00092EBE">
        <w:tc>
          <w:tcPr>
            <w:tcW w:w="1402" w:type="dxa"/>
          </w:tcPr>
          <w:p w14:paraId="6F8D3614" w14:textId="06E1EAAA" w:rsidR="00DC1CA0" w:rsidRPr="00CA6859" w:rsidRDefault="00DC1CA0" w:rsidP="00DC1CA0">
            <w:pPr>
              <w:rPr>
                <w:lang w:val="ru-RU"/>
              </w:rPr>
            </w:pPr>
            <w:r w:rsidRPr="00CA6859">
              <w:rPr>
                <w:lang w:val="ru-RU"/>
              </w:rPr>
              <w:t>FK</w:t>
            </w:r>
          </w:p>
        </w:tc>
        <w:tc>
          <w:tcPr>
            <w:tcW w:w="2001" w:type="dxa"/>
          </w:tcPr>
          <w:p w14:paraId="1760A0FE" w14:textId="23F42BDD" w:rsidR="00DC1CA0" w:rsidRPr="00CA6859" w:rsidRDefault="00DC1CA0" w:rsidP="00DC1CA0">
            <w:pPr>
              <w:rPr>
                <w:lang w:val="ru-RU"/>
              </w:rPr>
            </w:pPr>
            <w:r>
              <w:rPr>
                <w:lang w:val="en-US"/>
              </w:rPr>
              <w:t>CUST_ID</w:t>
            </w:r>
          </w:p>
        </w:tc>
        <w:tc>
          <w:tcPr>
            <w:tcW w:w="1275" w:type="dxa"/>
          </w:tcPr>
          <w:p w14:paraId="710CF056" w14:textId="69438849" w:rsidR="00DC1CA0" w:rsidRPr="00CA6859" w:rsidRDefault="00DC1CA0" w:rsidP="00DC1CA0">
            <w:pPr>
              <w:rPr>
                <w:lang w:val="ru-RU"/>
              </w:rPr>
            </w:pPr>
            <w:r w:rsidRPr="00CA6859">
              <w:rPr>
                <w:lang w:val="ru-RU"/>
              </w:rPr>
              <w:t>Numeric</w:t>
            </w:r>
          </w:p>
        </w:tc>
        <w:tc>
          <w:tcPr>
            <w:tcW w:w="1044" w:type="dxa"/>
          </w:tcPr>
          <w:p w14:paraId="186CF8B3" w14:textId="5ED051E7" w:rsidR="00DC1CA0" w:rsidRPr="00CA6859" w:rsidRDefault="00DC1CA0" w:rsidP="00DC1CA0">
            <w:pPr>
              <w:jc w:val="center"/>
              <w:rPr>
                <w:lang w:val="ru-RU"/>
              </w:rPr>
            </w:pPr>
            <w:r>
              <w:rPr>
                <w:lang w:val="en-US"/>
              </w:rPr>
              <w:t>11</w:t>
            </w:r>
          </w:p>
        </w:tc>
        <w:tc>
          <w:tcPr>
            <w:tcW w:w="2784" w:type="dxa"/>
          </w:tcPr>
          <w:p w14:paraId="278D9C68" w14:textId="78E2EEA5" w:rsidR="00DC1CA0" w:rsidRPr="00CA6859" w:rsidRDefault="00DC1CA0" w:rsidP="00DC1CA0">
            <w:pPr>
              <w:rPr>
                <w:lang w:val="ru-RU"/>
              </w:rPr>
            </w:pPr>
            <w:r>
              <w:rPr>
                <w:lang w:val="ru-RU"/>
              </w:rPr>
              <w:t>Идентификатор точки синхронизации</w:t>
            </w:r>
          </w:p>
        </w:tc>
        <w:tc>
          <w:tcPr>
            <w:tcW w:w="1716" w:type="dxa"/>
          </w:tcPr>
          <w:p w14:paraId="7EB61027" w14:textId="34EA2714" w:rsidR="00DC1CA0" w:rsidRPr="00CA6859" w:rsidRDefault="00DC1CA0" w:rsidP="00DC1CA0">
            <w:pPr>
              <w:jc w:val="center"/>
              <w:rPr>
                <w:lang w:val="ru-RU"/>
              </w:rPr>
            </w:pPr>
            <w:r w:rsidRPr="00CA6859">
              <w:rPr>
                <w:lang w:val="ru-RU"/>
              </w:rPr>
              <w:t>Да</w:t>
            </w:r>
          </w:p>
        </w:tc>
      </w:tr>
    </w:tbl>
    <w:p w14:paraId="3309F058" w14:textId="47D38725" w:rsidR="007D4F8F" w:rsidRPr="00CA6859" w:rsidRDefault="003A4CC5" w:rsidP="003A4CC5">
      <w:pPr>
        <w:pStyle w:val="Heading2"/>
        <w:rPr>
          <w:lang w:val="ru-RU"/>
        </w:rPr>
      </w:pPr>
      <w:bookmarkStart w:id="36" w:name="_Toc420948231"/>
      <w:r w:rsidRPr="00CA6859">
        <w:rPr>
          <w:lang w:val="ru-RU"/>
        </w:rPr>
        <w:t xml:space="preserve">Особенности импорта информации о поступлении локального POS-оборудования </w:t>
      </w:r>
      <w:r w:rsidR="007D4F8F" w:rsidRPr="00CA6859">
        <w:rPr>
          <w:lang w:val="ru-RU"/>
        </w:rPr>
        <w:t>(LPOSSINH.DBF, LPOSSIND.DBF)</w:t>
      </w:r>
      <w:bookmarkEnd w:id="36"/>
    </w:p>
    <w:p w14:paraId="7F5A636B" w14:textId="550B5082" w:rsidR="003A4CC5" w:rsidRPr="003A57FD" w:rsidRDefault="003A4CC5" w:rsidP="003A57FD">
      <w:pPr>
        <w:pStyle w:val="Style3"/>
        <w:numPr>
          <w:ilvl w:val="0"/>
          <w:numId w:val="28"/>
        </w:numPr>
        <w:rPr>
          <w:lang w:val="en-US"/>
        </w:rPr>
      </w:pPr>
      <w:proofErr w:type="spellStart"/>
      <w:r w:rsidRPr="003A57FD">
        <w:rPr>
          <w:lang w:val="en-US"/>
        </w:rPr>
        <w:t>Localposin_No</w:t>
      </w:r>
      <w:proofErr w:type="spellEnd"/>
      <w:r w:rsidRPr="003A57FD">
        <w:rPr>
          <w:lang w:val="en-US"/>
        </w:rPr>
        <w:t xml:space="preserve"> - </w:t>
      </w:r>
      <w:r w:rsidRPr="003A57FD">
        <w:rPr>
          <w:lang w:val="ru-RU"/>
        </w:rPr>
        <w:t>ключевое</w:t>
      </w:r>
      <w:r w:rsidRPr="003A57FD">
        <w:rPr>
          <w:lang w:val="en-US"/>
        </w:rPr>
        <w:t xml:space="preserve"> </w:t>
      </w:r>
      <w:r w:rsidRPr="003A57FD">
        <w:rPr>
          <w:lang w:val="ru-RU"/>
        </w:rPr>
        <w:t>поле</w:t>
      </w:r>
      <w:r w:rsidRPr="003A57FD">
        <w:rPr>
          <w:lang w:val="en-US"/>
        </w:rPr>
        <w:t xml:space="preserve"> </w:t>
      </w:r>
      <w:r w:rsidRPr="003A57FD">
        <w:rPr>
          <w:lang w:val="ru-RU"/>
        </w:rPr>
        <w:t>в</w:t>
      </w:r>
      <w:r w:rsidRPr="003A57FD">
        <w:rPr>
          <w:lang w:val="en-US"/>
        </w:rPr>
        <w:t xml:space="preserve"> LPOSSINH.DBF. </w:t>
      </w:r>
    </w:p>
    <w:p w14:paraId="49A5094A" w14:textId="1CCB6048" w:rsidR="003A4CC5" w:rsidRPr="003A57FD" w:rsidRDefault="003A4CC5" w:rsidP="003A57FD">
      <w:pPr>
        <w:pStyle w:val="Style3"/>
        <w:numPr>
          <w:ilvl w:val="0"/>
          <w:numId w:val="28"/>
        </w:numPr>
        <w:rPr>
          <w:lang w:val="en-US"/>
        </w:rPr>
      </w:pPr>
      <w:proofErr w:type="spellStart"/>
      <w:r w:rsidRPr="003A57FD">
        <w:rPr>
          <w:lang w:val="en-US"/>
        </w:rPr>
        <w:t>Localposin_No</w:t>
      </w:r>
      <w:proofErr w:type="spellEnd"/>
      <w:r w:rsidRPr="003A57FD">
        <w:rPr>
          <w:lang w:val="en-US"/>
        </w:rPr>
        <w:t xml:space="preserve">, </w:t>
      </w:r>
      <w:proofErr w:type="spellStart"/>
      <w:r w:rsidRPr="003A57FD">
        <w:rPr>
          <w:lang w:val="en-US"/>
        </w:rPr>
        <w:t>localcode</w:t>
      </w:r>
      <w:proofErr w:type="spellEnd"/>
      <w:r w:rsidRPr="003A57FD">
        <w:rPr>
          <w:lang w:val="en-US"/>
        </w:rPr>
        <w:t xml:space="preserve"> - </w:t>
      </w:r>
      <w:r w:rsidRPr="003A57FD">
        <w:rPr>
          <w:lang w:val="ru-RU"/>
        </w:rPr>
        <w:t>ключевое</w:t>
      </w:r>
      <w:r w:rsidRPr="003A57FD">
        <w:rPr>
          <w:lang w:val="en-US"/>
        </w:rPr>
        <w:t xml:space="preserve"> </w:t>
      </w:r>
      <w:r w:rsidRPr="003A57FD">
        <w:rPr>
          <w:lang w:val="ru-RU"/>
        </w:rPr>
        <w:t>поле</w:t>
      </w:r>
      <w:r w:rsidRPr="003A57FD">
        <w:rPr>
          <w:lang w:val="en-US"/>
        </w:rPr>
        <w:t xml:space="preserve"> </w:t>
      </w:r>
      <w:r w:rsidRPr="003A57FD">
        <w:rPr>
          <w:lang w:val="ru-RU"/>
        </w:rPr>
        <w:t>в</w:t>
      </w:r>
      <w:r w:rsidRPr="003A57FD">
        <w:rPr>
          <w:lang w:val="en-US"/>
        </w:rPr>
        <w:t xml:space="preserve"> LPOSSIND.DBF. </w:t>
      </w:r>
    </w:p>
    <w:p w14:paraId="5B623AD1" w14:textId="7EABF450" w:rsidR="003A4CC5" w:rsidRPr="003A57FD" w:rsidRDefault="003A4CC5" w:rsidP="003A57FD">
      <w:pPr>
        <w:pStyle w:val="Style3"/>
        <w:numPr>
          <w:ilvl w:val="0"/>
          <w:numId w:val="28"/>
        </w:numPr>
        <w:rPr>
          <w:lang w:val="ru-RU"/>
        </w:rPr>
      </w:pPr>
      <w:r w:rsidRPr="003A57FD">
        <w:rPr>
          <w:lang w:val="ru-RU"/>
        </w:rPr>
        <w:t xml:space="preserve">В процессе импорта информации о поступлении локального POS-оборудования система SalesWorks®Enterprise добавляет новые и модифицирует существующие записи в соответствующих таблицах центральной БД согласно поиска по </w:t>
      </w:r>
      <w:r w:rsidRPr="003A57FD">
        <w:rPr>
          <w:lang w:val="ru-RU"/>
        </w:rPr>
        <w:lastRenderedPageBreak/>
        <w:t xml:space="preserve">ключевым значениях (в LPOSSINH.DBF ключевым полем является LPOSIN_NO, а в LPOSSIND.DBF ключом считается комбинация полей LPOSIN_NO, LOCALCODE). При этом записи детальной информации о поступлении (LPOSSIND.DBF), для которых не найдено соответствующий мастер-запись в таблице LPOSSINH.DBF, не импортируются. </w:t>
      </w:r>
    </w:p>
    <w:p w14:paraId="62774315" w14:textId="5333D8C4" w:rsidR="003A4CC5" w:rsidRPr="003A57FD" w:rsidRDefault="003A4CC5" w:rsidP="003A57FD">
      <w:pPr>
        <w:pStyle w:val="Style3"/>
        <w:numPr>
          <w:ilvl w:val="0"/>
          <w:numId w:val="28"/>
        </w:numPr>
        <w:rPr>
          <w:lang w:val="ru-RU"/>
        </w:rPr>
      </w:pPr>
      <w:r w:rsidRPr="003A57FD">
        <w:rPr>
          <w:lang w:val="ru-RU"/>
        </w:rPr>
        <w:t xml:space="preserve">При импорте поступлений локального POS-оборудования происходит проверка на присутствие записей с продублированым LPOSIN_NO в БД (т.е. существование в БД двух записей с идентичным LPOSIN_NO). В случае присутствия в БД записей с продублированым LPOSIN_NO записи пропускаются с соответствующим сообщением в протокол импорта / экспорта. </w:t>
      </w:r>
    </w:p>
    <w:p w14:paraId="145570B2" w14:textId="4E4FD658" w:rsidR="003A4CC5" w:rsidRPr="003A57FD" w:rsidRDefault="003A4CC5" w:rsidP="003A57FD">
      <w:pPr>
        <w:pStyle w:val="Style3"/>
        <w:numPr>
          <w:ilvl w:val="0"/>
          <w:numId w:val="28"/>
        </w:numPr>
        <w:rPr>
          <w:lang w:val="ru-RU"/>
        </w:rPr>
      </w:pPr>
      <w:r w:rsidRPr="003A57FD">
        <w:rPr>
          <w:lang w:val="ru-RU"/>
        </w:rPr>
        <w:t xml:space="preserve">В случае </w:t>
      </w:r>
      <w:r w:rsidR="00092EBE" w:rsidRPr="003A57FD">
        <w:rPr>
          <w:lang w:val="ru-RU"/>
        </w:rPr>
        <w:t>про</w:t>
      </w:r>
      <w:r w:rsidRPr="003A57FD">
        <w:rPr>
          <w:lang w:val="ru-RU"/>
        </w:rPr>
        <w:t xml:space="preserve">дублированных значений поля LPOSIN_NO в DBF файлах (таблицы LPOSSINH.DBF) записи пропускаются с соответствующим сообщением в протокол импорта / экспорта. </w:t>
      </w:r>
    </w:p>
    <w:p w14:paraId="2CD11E01" w14:textId="46CC3867" w:rsidR="003A4CC5" w:rsidRPr="003A57FD" w:rsidRDefault="003A4CC5" w:rsidP="003A57FD">
      <w:pPr>
        <w:pStyle w:val="Style3"/>
        <w:numPr>
          <w:ilvl w:val="0"/>
          <w:numId w:val="28"/>
        </w:numPr>
        <w:rPr>
          <w:lang w:val="ru-RU"/>
        </w:rPr>
      </w:pPr>
      <w:r w:rsidRPr="003A57FD">
        <w:rPr>
          <w:lang w:val="ru-RU"/>
        </w:rPr>
        <w:t xml:space="preserve">Детали не импортируются при отсутствии шапки документа. </w:t>
      </w:r>
    </w:p>
    <w:p w14:paraId="6D78CED2" w14:textId="6F0CC096" w:rsidR="003A4CC5" w:rsidRPr="003A57FD" w:rsidRDefault="003A4CC5" w:rsidP="003A57FD">
      <w:pPr>
        <w:pStyle w:val="Style3"/>
        <w:numPr>
          <w:ilvl w:val="0"/>
          <w:numId w:val="28"/>
        </w:numPr>
        <w:rPr>
          <w:lang w:val="ru-RU"/>
        </w:rPr>
      </w:pPr>
      <w:r w:rsidRPr="003A57FD">
        <w:rPr>
          <w:lang w:val="ru-RU"/>
        </w:rPr>
        <w:t xml:space="preserve">В случае, если деталь пропускается по причине дублированных значений полей LPOSIN_NO, LOCALCODE в LPOSSIND.DBF, то она исключается из БД. Кроме того при импорте изымаются из БД все детали, отсутствующие в LPOSSIND.DBF. </w:t>
      </w:r>
    </w:p>
    <w:p w14:paraId="19F50654" w14:textId="2B52DA39" w:rsidR="003A4CC5" w:rsidRPr="003A57FD" w:rsidRDefault="003A4CC5" w:rsidP="003A57FD">
      <w:pPr>
        <w:pStyle w:val="Style3"/>
        <w:numPr>
          <w:ilvl w:val="0"/>
          <w:numId w:val="28"/>
        </w:numPr>
        <w:rPr>
          <w:lang w:val="ru-RU"/>
        </w:rPr>
      </w:pPr>
      <w:r w:rsidRPr="003A57FD">
        <w:rPr>
          <w:lang w:val="ru-RU"/>
        </w:rPr>
        <w:t>При импорте LPOSSINH.DBF в поле DOC_TYPE импортируются активные значения таблицы tblDocTypes, за исключением Doc_Type = 0.</w:t>
      </w:r>
    </w:p>
    <w:p w14:paraId="305AAEE0" w14:textId="53C44698" w:rsidR="007D4F8F" w:rsidRPr="00CA6859" w:rsidRDefault="007D4F8F" w:rsidP="003A57FD">
      <w:pPr>
        <w:pStyle w:val="Style3"/>
        <w:numPr>
          <w:ilvl w:val="0"/>
          <w:numId w:val="0"/>
        </w:numPr>
        <w:ind w:left="1426"/>
        <w:rPr>
          <w:lang w:val="ru-RU"/>
        </w:rPr>
      </w:pPr>
    </w:p>
    <w:p w14:paraId="14552160" w14:textId="13F35C9E" w:rsidR="007D4F8F" w:rsidRPr="00CA6859" w:rsidRDefault="007D4F8F" w:rsidP="008D073D">
      <w:pPr>
        <w:pStyle w:val="Heading2"/>
        <w:rPr>
          <w:lang w:val="ru-RU"/>
        </w:rPr>
      </w:pPr>
      <w:bookmarkStart w:id="37" w:name="_Toc356571401"/>
      <w:bookmarkStart w:id="38" w:name="_Toc420948232"/>
      <w:r w:rsidRPr="00CA6859">
        <w:rPr>
          <w:lang w:val="ru-RU"/>
        </w:rPr>
        <w:t>Таблиц</w:t>
      </w:r>
      <w:r w:rsidR="003A4CC5" w:rsidRPr="00CA6859">
        <w:rPr>
          <w:lang w:val="ru-RU"/>
        </w:rPr>
        <w:t>а</w:t>
      </w:r>
      <w:r w:rsidRPr="00CA6859">
        <w:rPr>
          <w:lang w:val="ru-RU"/>
        </w:rPr>
        <w:t xml:space="preserve"> LPOSSINH</w:t>
      </w:r>
      <w:bookmarkEnd w:id="37"/>
      <w:bookmarkEnd w:id="38"/>
    </w:p>
    <w:p w14:paraId="20EE282F" w14:textId="053FF694" w:rsidR="007D4F8F" w:rsidRPr="00CA6859" w:rsidRDefault="003A4CC5" w:rsidP="00AD7026">
      <w:pPr>
        <w:spacing w:before="200" w:after="200"/>
        <w:ind w:firstLine="720"/>
        <w:rPr>
          <w:lang w:val="ru-RU"/>
        </w:rPr>
      </w:pPr>
      <w:r w:rsidRPr="00CA6859">
        <w:rPr>
          <w:lang w:val="ru-RU"/>
        </w:rPr>
        <w:t>Информация о поступлении локального POS-оборудования (шапка).</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2001"/>
        <w:gridCol w:w="1275"/>
        <w:gridCol w:w="1044"/>
        <w:gridCol w:w="2784"/>
        <w:gridCol w:w="1716"/>
      </w:tblGrid>
      <w:tr w:rsidR="003A4CC5" w:rsidRPr="00CA6859" w14:paraId="61AAAEBA" w14:textId="77777777" w:rsidTr="00092EBE">
        <w:tc>
          <w:tcPr>
            <w:tcW w:w="1402" w:type="dxa"/>
            <w:tcBorders>
              <w:top w:val="single" w:sz="12" w:space="0" w:color="auto"/>
              <w:left w:val="single" w:sz="12" w:space="0" w:color="auto"/>
              <w:bottom w:val="single" w:sz="12" w:space="0" w:color="auto"/>
              <w:right w:val="single" w:sz="12" w:space="0" w:color="auto"/>
            </w:tcBorders>
            <w:hideMark/>
          </w:tcPr>
          <w:p w14:paraId="67A82E24" w14:textId="5520775C" w:rsidR="003A4CC5" w:rsidRPr="00CA6859" w:rsidRDefault="003A4CC5" w:rsidP="00953331">
            <w:pPr>
              <w:jc w:val="center"/>
              <w:rPr>
                <w:b/>
                <w:lang w:val="ru-RU" w:eastAsia="en-US"/>
              </w:rPr>
            </w:pPr>
            <w:r w:rsidRPr="00CA6859">
              <w:rPr>
                <w:b/>
                <w:lang w:val="ru-RU"/>
              </w:rPr>
              <w:t>Ключ</w:t>
            </w:r>
          </w:p>
        </w:tc>
        <w:tc>
          <w:tcPr>
            <w:tcW w:w="2001" w:type="dxa"/>
            <w:tcBorders>
              <w:top w:val="single" w:sz="12" w:space="0" w:color="auto"/>
              <w:left w:val="single" w:sz="12" w:space="0" w:color="auto"/>
              <w:bottom w:val="single" w:sz="12" w:space="0" w:color="auto"/>
              <w:right w:val="single" w:sz="12" w:space="0" w:color="auto"/>
            </w:tcBorders>
            <w:hideMark/>
          </w:tcPr>
          <w:p w14:paraId="39FF04CD" w14:textId="7E740BD6" w:rsidR="003A4CC5" w:rsidRPr="00CA6859" w:rsidRDefault="003A4CC5" w:rsidP="00953331">
            <w:pPr>
              <w:jc w:val="center"/>
              <w:rPr>
                <w:b/>
                <w:lang w:val="ru-RU" w:eastAsia="en-US"/>
              </w:rPr>
            </w:pPr>
            <w:r w:rsidRPr="00CA6859">
              <w:rPr>
                <w:b/>
                <w:lang w:val="ru-RU"/>
              </w:rPr>
              <w:t>Поле</w:t>
            </w:r>
          </w:p>
        </w:tc>
        <w:tc>
          <w:tcPr>
            <w:tcW w:w="1275" w:type="dxa"/>
            <w:tcBorders>
              <w:top w:val="single" w:sz="12" w:space="0" w:color="auto"/>
              <w:left w:val="single" w:sz="12" w:space="0" w:color="auto"/>
              <w:bottom w:val="single" w:sz="12" w:space="0" w:color="auto"/>
              <w:right w:val="single" w:sz="12" w:space="0" w:color="auto"/>
            </w:tcBorders>
            <w:hideMark/>
          </w:tcPr>
          <w:p w14:paraId="076811A1" w14:textId="56321B93" w:rsidR="003A4CC5" w:rsidRPr="00CA6859" w:rsidRDefault="003A4CC5" w:rsidP="00953331">
            <w:pPr>
              <w:jc w:val="center"/>
              <w:rPr>
                <w:b/>
                <w:lang w:val="ru-RU" w:eastAsia="en-US"/>
              </w:rPr>
            </w:pPr>
            <w:r w:rsidRPr="00CA6859">
              <w:rPr>
                <w:b/>
                <w:lang w:val="ru-RU"/>
              </w:rPr>
              <w:t>Тип</w:t>
            </w:r>
          </w:p>
        </w:tc>
        <w:tc>
          <w:tcPr>
            <w:tcW w:w="1044" w:type="dxa"/>
            <w:tcBorders>
              <w:top w:val="single" w:sz="12" w:space="0" w:color="auto"/>
              <w:left w:val="single" w:sz="12" w:space="0" w:color="auto"/>
              <w:bottom w:val="single" w:sz="12" w:space="0" w:color="auto"/>
              <w:right w:val="single" w:sz="12" w:space="0" w:color="auto"/>
            </w:tcBorders>
            <w:hideMark/>
          </w:tcPr>
          <w:p w14:paraId="3E790935" w14:textId="733A7A08" w:rsidR="003A4CC5" w:rsidRPr="00CA6859" w:rsidRDefault="003A4CC5" w:rsidP="00953331">
            <w:pPr>
              <w:jc w:val="center"/>
              <w:rPr>
                <w:b/>
                <w:lang w:val="ru-RU" w:eastAsia="en-US"/>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hideMark/>
          </w:tcPr>
          <w:p w14:paraId="4463072D" w14:textId="32CD9744" w:rsidR="003A4CC5" w:rsidRPr="00CA6859" w:rsidRDefault="003A4CC5" w:rsidP="00953331">
            <w:pPr>
              <w:jc w:val="center"/>
              <w:rPr>
                <w:b/>
                <w:lang w:val="ru-RU" w:eastAsia="en-US"/>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hideMark/>
          </w:tcPr>
          <w:p w14:paraId="261729C8" w14:textId="31D78332" w:rsidR="003A4CC5" w:rsidRPr="00CA6859" w:rsidRDefault="003A4CC5" w:rsidP="00953331">
            <w:pPr>
              <w:jc w:val="center"/>
              <w:rPr>
                <w:b/>
                <w:lang w:val="ru-RU" w:eastAsia="en-US"/>
              </w:rPr>
            </w:pPr>
            <w:r w:rsidRPr="00CA6859">
              <w:rPr>
                <w:b/>
                <w:lang w:val="ru-RU"/>
              </w:rPr>
              <w:t>Поле обязательное</w:t>
            </w:r>
          </w:p>
        </w:tc>
      </w:tr>
      <w:tr w:rsidR="00B513E8" w:rsidRPr="00CA6859" w14:paraId="53E763D2" w14:textId="77777777" w:rsidTr="00092EBE">
        <w:trPr>
          <w:trHeight w:val="268"/>
        </w:trPr>
        <w:tc>
          <w:tcPr>
            <w:tcW w:w="1402" w:type="dxa"/>
            <w:tcBorders>
              <w:top w:val="single" w:sz="4" w:space="0" w:color="auto"/>
              <w:left w:val="single" w:sz="4" w:space="0" w:color="auto"/>
              <w:bottom w:val="single" w:sz="4" w:space="0" w:color="auto"/>
              <w:right w:val="single" w:sz="4" w:space="0" w:color="auto"/>
            </w:tcBorders>
          </w:tcPr>
          <w:p w14:paraId="6BFE03F0" w14:textId="77777777" w:rsidR="007D4F8F" w:rsidRPr="00CA6859" w:rsidRDefault="007D4F8F" w:rsidP="00953331">
            <w:pPr>
              <w:rPr>
                <w:lang w:val="ru-RU" w:eastAsia="en-US"/>
              </w:rPr>
            </w:pPr>
          </w:p>
        </w:tc>
        <w:tc>
          <w:tcPr>
            <w:tcW w:w="2001" w:type="dxa"/>
            <w:tcBorders>
              <w:top w:val="single" w:sz="4" w:space="0" w:color="auto"/>
              <w:left w:val="single" w:sz="4" w:space="0" w:color="auto"/>
              <w:bottom w:val="single" w:sz="4" w:space="0" w:color="auto"/>
              <w:right w:val="single" w:sz="4" w:space="0" w:color="auto"/>
            </w:tcBorders>
            <w:hideMark/>
          </w:tcPr>
          <w:p w14:paraId="0AE9FD62" w14:textId="77777777" w:rsidR="007D4F8F" w:rsidRPr="00CA6859" w:rsidRDefault="007D4F8F" w:rsidP="00953331">
            <w:pPr>
              <w:rPr>
                <w:lang w:val="ru-RU" w:eastAsia="en-US"/>
              </w:rPr>
            </w:pPr>
            <w:r w:rsidRPr="00CA6859">
              <w:rPr>
                <w:lang w:val="ru-RU" w:eastAsia="en-US"/>
              </w:rPr>
              <w:t>DATE</w:t>
            </w:r>
          </w:p>
        </w:tc>
        <w:tc>
          <w:tcPr>
            <w:tcW w:w="1275" w:type="dxa"/>
            <w:tcBorders>
              <w:top w:val="single" w:sz="4" w:space="0" w:color="auto"/>
              <w:left w:val="single" w:sz="4" w:space="0" w:color="auto"/>
              <w:bottom w:val="single" w:sz="4" w:space="0" w:color="auto"/>
              <w:right w:val="single" w:sz="4" w:space="0" w:color="auto"/>
            </w:tcBorders>
            <w:hideMark/>
          </w:tcPr>
          <w:p w14:paraId="4DAA615B" w14:textId="77777777" w:rsidR="007D4F8F" w:rsidRPr="00CA6859" w:rsidRDefault="007D4F8F" w:rsidP="00953331">
            <w:pPr>
              <w:rPr>
                <w:lang w:val="ru-RU" w:eastAsia="en-US"/>
              </w:rPr>
            </w:pPr>
            <w:r w:rsidRPr="00CA6859">
              <w:rPr>
                <w:lang w:val="ru-RU" w:eastAsia="en-US"/>
              </w:rPr>
              <w:t>Date</w:t>
            </w:r>
          </w:p>
        </w:tc>
        <w:tc>
          <w:tcPr>
            <w:tcW w:w="1044" w:type="dxa"/>
            <w:tcBorders>
              <w:top w:val="single" w:sz="4" w:space="0" w:color="auto"/>
              <w:left w:val="single" w:sz="4" w:space="0" w:color="auto"/>
              <w:bottom w:val="single" w:sz="4" w:space="0" w:color="auto"/>
              <w:right w:val="single" w:sz="4" w:space="0" w:color="auto"/>
            </w:tcBorders>
            <w:hideMark/>
          </w:tcPr>
          <w:p w14:paraId="1C65C836" w14:textId="77777777" w:rsidR="007D4F8F" w:rsidRPr="00CA6859" w:rsidRDefault="007D4F8F" w:rsidP="00953331">
            <w:pPr>
              <w:jc w:val="center"/>
              <w:rPr>
                <w:lang w:val="ru-RU" w:eastAsia="en-US"/>
              </w:rPr>
            </w:pPr>
            <w:r w:rsidRPr="00CA6859">
              <w:rPr>
                <w:lang w:val="ru-RU" w:eastAsia="en-US"/>
              </w:rPr>
              <w:t>8</w:t>
            </w:r>
          </w:p>
        </w:tc>
        <w:tc>
          <w:tcPr>
            <w:tcW w:w="2784" w:type="dxa"/>
            <w:tcBorders>
              <w:top w:val="single" w:sz="4" w:space="0" w:color="auto"/>
              <w:left w:val="single" w:sz="4" w:space="0" w:color="auto"/>
              <w:bottom w:val="single" w:sz="4" w:space="0" w:color="auto"/>
              <w:right w:val="single" w:sz="4" w:space="0" w:color="auto"/>
            </w:tcBorders>
            <w:hideMark/>
          </w:tcPr>
          <w:p w14:paraId="07BE8587" w14:textId="29D59791" w:rsidR="007D4F8F" w:rsidRPr="00CA6859" w:rsidRDefault="003A4CC5" w:rsidP="00953331">
            <w:pPr>
              <w:rPr>
                <w:lang w:val="ru-RU" w:eastAsia="en-US"/>
              </w:rPr>
            </w:pPr>
            <w:r w:rsidRPr="00CA6859">
              <w:rPr>
                <w:lang w:val="ru-RU" w:eastAsia="en-US"/>
              </w:rPr>
              <w:t>Дата поступления / возврата локального POS-оборудования</w:t>
            </w:r>
          </w:p>
        </w:tc>
        <w:tc>
          <w:tcPr>
            <w:tcW w:w="1716" w:type="dxa"/>
            <w:tcBorders>
              <w:top w:val="single" w:sz="4" w:space="0" w:color="auto"/>
              <w:left w:val="single" w:sz="4" w:space="0" w:color="auto"/>
              <w:bottom w:val="single" w:sz="4" w:space="0" w:color="auto"/>
              <w:right w:val="single" w:sz="4" w:space="0" w:color="auto"/>
            </w:tcBorders>
            <w:hideMark/>
          </w:tcPr>
          <w:p w14:paraId="33155194" w14:textId="714E2C74" w:rsidR="007D4F8F" w:rsidRPr="00CA6859" w:rsidRDefault="003A4CC5" w:rsidP="00953331">
            <w:pPr>
              <w:jc w:val="center"/>
              <w:rPr>
                <w:lang w:val="ru-RU" w:eastAsia="en-US"/>
              </w:rPr>
            </w:pPr>
            <w:r w:rsidRPr="00CA6859">
              <w:rPr>
                <w:lang w:val="ru-RU" w:eastAsia="en-US"/>
              </w:rPr>
              <w:t>Да</w:t>
            </w:r>
          </w:p>
        </w:tc>
      </w:tr>
      <w:tr w:rsidR="00B513E8" w:rsidRPr="00CA6859" w14:paraId="22521BB7" w14:textId="77777777" w:rsidTr="00092EBE">
        <w:trPr>
          <w:trHeight w:val="268"/>
        </w:trPr>
        <w:tc>
          <w:tcPr>
            <w:tcW w:w="1402" w:type="dxa"/>
            <w:tcBorders>
              <w:top w:val="single" w:sz="4" w:space="0" w:color="auto"/>
              <w:left w:val="single" w:sz="4" w:space="0" w:color="auto"/>
              <w:bottom w:val="single" w:sz="4" w:space="0" w:color="auto"/>
              <w:right w:val="single" w:sz="4" w:space="0" w:color="auto"/>
            </w:tcBorders>
            <w:hideMark/>
          </w:tcPr>
          <w:p w14:paraId="6EED4CF2" w14:textId="77777777" w:rsidR="007D4F8F" w:rsidRPr="00CA6859" w:rsidRDefault="007D4F8F" w:rsidP="00953331">
            <w:pPr>
              <w:rPr>
                <w:lang w:val="ru-RU" w:eastAsia="en-US"/>
              </w:rPr>
            </w:pPr>
            <w:r w:rsidRPr="00CA6859">
              <w:rPr>
                <w:rFonts w:cs="Arial"/>
                <w:sz w:val="22"/>
                <w:szCs w:val="22"/>
                <w:lang w:val="ru-RU" w:eastAsia="en-US"/>
              </w:rPr>
              <w:t>PK</w:t>
            </w:r>
          </w:p>
        </w:tc>
        <w:tc>
          <w:tcPr>
            <w:tcW w:w="2001" w:type="dxa"/>
            <w:tcBorders>
              <w:top w:val="single" w:sz="4" w:space="0" w:color="auto"/>
              <w:left w:val="single" w:sz="4" w:space="0" w:color="auto"/>
              <w:bottom w:val="single" w:sz="4" w:space="0" w:color="auto"/>
              <w:right w:val="single" w:sz="4" w:space="0" w:color="auto"/>
            </w:tcBorders>
            <w:hideMark/>
          </w:tcPr>
          <w:p w14:paraId="20ADE211" w14:textId="77777777" w:rsidR="007D4F8F" w:rsidRPr="00CA6859" w:rsidRDefault="007D4F8F" w:rsidP="00953331">
            <w:pPr>
              <w:rPr>
                <w:lang w:val="ru-RU" w:eastAsia="en-US"/>
              </w:rPr>
            </w:pPr>
            <w:r w:rsidRPr="00CA6859">
              <w:rPr>
                <w:lang w:val="ru-RU" w:eastAsia="en-US"/>
              </w:rPr>
              <w:t>LPOSIN_NO</w:t>
            </w:r>
          </w:p>
        </w:tc>
        <w:tc>
          <w:tcPr>
            <w:tcW w:w="1275" w:type="dxa"/>
            <w:tcBorders>
              <w:top w:val="single" w:sz="4" w:space="0" w:color="auto"/>
              <w:left w:val="single" w:sz="4" w:space="0" w:color="auto"/>
              <w:bottom w:val="single" w:sz="4" w:space="0" w:color="auto"/>
              <w:right w:val="single" w:sz="4" w:space="0" w:color="auto"/>
            </w:tcBorders>
            <w:hideMark/>
          </w:tcPr>
          <w:p w14:paraId="49C66D48" w14:textId="77777777" w:rsidR="007D4F8F" w:rsidRPr="00CA6859" w:rsidRDefault="007D4F8F" w:rsidP="00953331">
            <w:pPr>
              <w:rPr>
                <w:lang w:val="ru-RU" w:eastAsia="en-US"/>
              </w:rPr>
            </w:pPr>
            <w:r w:rsidRPr="00CA6859">
              <w:rPr>
                <w:lang w:val="ru-RU" w:eastAsia="en-US"/>
              </w:rPr>
              <w:t>Character</w:t>
            </w:r>
          </w:p>
        </w:tc>
        <w:tc>
          <w:tcPr>
            <w:tcW w:w="1044" w:type="dxa"/>
            <w:tcBorders>
              <w:top w:val="single" w:sz="4" w:space="0" w:color="auto"/>
              <w:left w:val="single" w:sz="4" w:space="0" w:color="auto"/>
              <w:bottom w:val="single" w:sz="4" w:space="0" w:color="auto"/>
              <w:right w:val="single" w:sz="4" w:space="0" w:color="auto"/>
            </w:tcBorders>
            <w:hideMark/>
          </w:tcPr>
          <w:p w14:paraId="5C5B4B74" w14:textId="77777777" w:rsidR="007D4F8F" w:rsidRPr="00CA6859" w:rsidRDefault="007D4F8F" w:rsidP="00953331">
            <w:pPr>
              <w:jc w:val="center"/>
              <w:rPr>
                <w:lang w:val="ru-RU" w:eastAsia="en-US"/>
              </w:rPr>
            </w:pPr>
            <w:r w:rsidRPr="00CA6859">
              <w:rPr>
                <w:lang w:val="ru-RU" w:eastAsia="en-US"/>
              </w:rPr>
              <w:t>50</w:t>
            </w:r>
          </w:p>
        </w:tc>
        <w:tc>
          <w:tcPr>
            <w:tcW w:w="2784" w:type="dxa"/>
            <w:tcBorders>
              <w:top w:val="single" w:sz="4" w:space="0" w:color="auto"/>
              <w:left w:val="single" w:sz="4" w:space="0" w:color="auto"/>
              <w:bottom w:val="single" w:sz="4" w:space="0" w:color="auto"/>
              <w:right w:val="single" w:sz="4" w:space="0" w:color="auto"/>
            </w:tcBorders>
            <w:hideMark/>
          </w:tcPr>
          <w:p w14:paraId="356A9B5A" w14:textId="261EA42F" w:rsidR="007D4F8F" w:rsidRPr="00CA6859" w:rsidRDefault="003A4CC5" w:rsidP="00953331">
            <w:pPr>
              <w:rPr>
                <w:lang w:val="ru-RU" w:eastAsia="en-US"/>
              </w:rPr>
            </w:pPr>
            <w:r w:rsidRPr="00CA6859">
              <w:rPr>
                <w:lang w:val="ru-RU" w:eastAsia="en-US"/>
              </w:rPr>
              <w:t>Номер документа фактического поступления / возврата</w:t>
            </w:r>
          </w:p>
        </w:tc>
        <w:tc>
          <w:tcPr>
            <w:tcW w:w="1716" w:type="dxa"/>
            <w:tcBorders>
              <w:top w:val="single" w:sz="4" w:space="0" w:color="auto"/>
              <w:left w:val="single" w:sz="4" w:space="0" w:color="auto"/>
              <w:bottom w:val="single" w:sz="4" w:space="0" w:color="auto"/>
              <w:right w:val="single" w:sz="4" w:space="0" w:color="auto"/>
            </w:tcBorders>
            <w:hideMark/>
          </w:tcPr>
          <w:p w14:paraId="55D688FC" w14:textId="3923E8E4" w:rsidR="007D4F8F" w:rsidRPr="00CA6859" w:rsidRDefault="003A4CC5" w:rsidP="00953331">
            <w:pPr>
              <w:jc w:val="center"/>
              <w:rPr>
                <w:lang w:val="ru-RU" w:eastAsia="en-US"/>
              </w:rPr>
            </w:pPr>
            <w:r w:rsidRPr="00CA6859">
              <w:rPr>
                <w:lang w:val="ru-RU" w:eastAsia="en-US"/>
              </w:rPr>
              <w:t>Да</w:t>
            </w:r>
          </w:p>
        </w:tc>
      </w:tr>
      <w:tr w:rsidR="00B513E8" w:rsidRPr="00CA6859" w14:paraId="68CC9BCB" w14:textId="77777777" w:rsidTr="00092EBE">
        <w:trPr>
          <w:trHeight w:val="268"/>
        </w:trPr>
        <w:tc>
          <w:tcPr>
            <w:tcW w:w="1402" w:type="dxa"/>
            <w:tcBorders>
              <w:top w:val="single" w:sz="4" w:space="0" w:color="auto"/>
              <w:left w:val="single" w:sz="4" w:space="0" w:color="auto"/>
              <w:bottom w:val="single" w:sz="4" w:space="0" w:color="auto"/>
              <w:right w:val="single" w:sz="4" w:space="0" w:color="auto"/>
            </w:tcBorders>
          </w:tcPr>
          <w:p w14:paraId="42FE1219" w14:textId="77777777" w:rsidR="007D4F8F" w:rsidRPr="00CA6859" w:rsidRDefault="007D4F8F" w:rsidP="00953331">
            <w:pPr>
              <w:rPr>
                <w:lang w:val="ru-RU" w:eastAsia="en-US"/>
              </w:rPr>
            </w:pPr>
          </w:p>
        </w:tc>
        <w:tc>
          <w:tcPr>
            <w:tcW w:w="2001" w:type="dxa"/>
            <w:tcBorders>
              <w:top w:val="single" w:sz="4" w:space="0" w:color="auto"/>
              <w:left w:val="single" w:sz="4" w:space="0" w:color="auto"/>
              <w:bottom w:val="single" w:sz="4" w:space="0" w:color="auto"/>
              <w:right w:val="single" w:sz="4" w:space="0" w:color="auto"/>
            </w:tcBorders>
            <w:hideMark/>
          </w:tcPr>
          <w:p w14:paraId="28092206" w14:textId="77777777" w:rsidR="007D4F8F" w:rsidRPr="00CA6859" w:rsidRDefault="007D4F8F" w:rsidP="00953331">
            <w:pPr>
              <w:rPr>
                <w:lang w:val="ru-RU" w:eastAsia="en-US"/>
              </w:rPr>
            </w:pPr>
            <w:r w:rsidRPr="00CA6859">
              <w:rPr>
                <w:lang w:val="ru-RU" w:eastAsia="en-US"/>
              </w:rPr>
              <w:t>TOTALSUM</w:t>
            </w:r>
          </w:p>
        </w:tc>
        <w:tc>
          <w:tcPr>
            <w:tcW w:w="1275" w:type="dxa"/>
            <w:tcBorders>
              <w:top w:val="single" w:sz="4" w:space="0" w:color="auto"/>
              <w:left w:val="single" w:sz="4" w:space="0" w:color="auto"/>
              <w:bottom w:val="single" w:sz="4" w:space="0" w:color="auto"/>
              <w:right w:val="single" w:sz="4" w:space="0" w:color="auto"/>
            </w:tcBorders>
            <w:hideMark/>
          </w:tcPr>
          <w:p w14:paraId="016B0AF6" w14:textId="77777777" w:rsidR="007D4F8F" w:rsidRPr="00CA6859" w:rsidRDefault="007D4F8F" w:rsidP="00953331">
            <w:pPr>
              <w:rPr>
                <w:lang w:val="ru-RU" w:eastAsia="en-US"/>
              </w:rPr>
            </w:pPr>
            <w:r w:rsidRPr="00CA6859">
              <w:rPr>
                <w:lang w:val="ru-RU" w:eastAsia="en-US"/>
              </w:rPr>
              <w:t>Numeric</w:t>
            </w:r>
          </w:p>
        </w:tc>
        <w:tc>
          <w:tcPr>
            <w:tcW w:w="1044" w:type="dxa"/>
            <w:tcBorders>
              <w:top w:val="single" w:sz="4" w:space="0" w:color="auto"/>
              <w:left w:val="single" w:sz="4" w:space="0" w:color="auto"/>
              <w:bottom w:val="single" w:sz="4" w:space="0" w:color="auto"/>
              <w:right w:val="single" w:sz="4" w:space="0" w:color="auto"/>
            </w:tcBorders>
            <w:hideMark/>
          </w:tcPr>
          <w:p w14:paraId="02903D7D" w14:textId="77777777" w:rsidR="007D4F8F" w:rsidRPr="00CA6859" w:rsidRDefault="007D4F8F" w:rsidP="00953331">
            <w:pPr>
              <w:jc w:val="center"/>
              <w:rPr>
                <w:lang w:val="ru-RU" w:eastAsia="en-US"/>
              </w:rPr>
            </w:pPr>
            <w:r w:rsidRPr="00CA6859">
              <w:rPr>
                <w:lang w:val="ru-RU" w:eastAsia="en-US"/>
              </w:rPr>
              <w:t>19,5</w:t>
            </w:r>
          </w:p>
        </w:tc>
        <w:tc>
          <w:tcPr>
            <w:tcW w:w="2784" w:type="dxa"/>
            <w:tcBorders>
              <w:top w:val="single" w:sz="4" w:space="0" w:color="auto"/>
              <w:left w:val="single" w:sz="4" w:space="0" w:color="auto"/>
              <w:bottom w:val="single" w:sz="4" w:space="0" w:color="auto"/>
              <w:right w:val="single" w:sz="4" w:space="0" w:color="auto"/>
            </w:tcBorders>
            <w:hideMark/>
          </w:tcPr>
          <w:p w14:paraId="729387C6" w14:textId="7DEFCCAA" w:rsidR="007D4F8F" w:rsidRPr="00CA6859" w:rsidRDefault="003A4CC5" w:rsidP="00953331">
            <w:pPr>
              <w:rPr>
                <w:lang w:val="ru-RU" w:eastAsia="en-US"/>
              </w:rPr>
            </w:pPr>
            <w:r w:rsidRPr="00CA6859">
              <w:rPr>
                <w:lang w:val="ru-RU" w:eastAsia="en-US"/>
              </w:rPr>
              <w:t>Общая сумма по документу</w:t>
            </w:r>
          </w:p>
        </w:tc>
        <w:tc>
          <w:tcPr>
            <w:tcW w:w="1716" w:type="dxa"/>
            <w:tcBorders>
              <w:top w:val="single" w:sz="4" w:space="0" w:color="auto"/>
              <w:left w:val="single" w:sz="4" w:space="0" w:color="auto"/>
              <w:bottom w:val="single" w:sz="4" w:space="0" w:color="auto"/>
              <w:right w:val="single" w:sz="4" w:space="0" w:color="auto"/>
            </w:tcBorders>
            <w:hideMark/>
          </w:tcPr>
          <w:p w14:paraId="20CCB871" w14:textId="32CDB743" w:rsidR="007D4F8F" w:rsidRPr="00CA6859" w:rsidRDefault="003A4CC5" w:rsidP="00953331">
            <w:pPr>
              <w:jc w:val="center"/>
              <w:rPr>
                <w:lang w:val="ru-RU" w:eastAsia="en-US"/>
              </w:rPr>
            </w:pPr>
            <w:r w:rsidRPr="00CA6859">
              <w:rPr>
                <w:lang w:val="ru-RU" w:eastAsia="en-US"/>
              </w:rPr>
              <w:t>Нет</w:t>
            </w:r>
          </w:p>
        </w:tc>
      </w:tr>
      <w:tr w:rsidR="00B513E8" w:rsidRPr="00CA6859" w14:paraId="1E35CD57" w14:textId="77777777" w:rsidTr="00092EBE">
        <w:trPr>
          <w:trHeight w:val="690"/>
        </w:trPr>
        <w:tc>
          <w:tcPr>
            <w:tcW w:w="1402" w:type="dxa"/>
            <w:tcBorders>
              <w:top w:val="single" w:sz="4" w:space="0" w:color="auto"/>
              <w:left w:val="single" w:sz="4" w:space="0" w:color="auto"/>
              <w:bottom w:val="single" w:sz="4" w:space="0" w:color="auto"/>
              <w:right w:val="single" w:sz="4" w:space="0" w:color="auto"/>
            </w:tcBorders>
          </w:tcPr>
          <w:p w14:paraId="0C81A54C" w14:textId="77777777" w:rsidR="007D4F8F" w:rsidRPr="00CA6859" w:rsidRDefault="007D4F8F" w:rsidP="00953331">
            <w:pPr>
              <w:rPr>
                <w:lang w:val="ru-RU" w:eastAsia="en-US"/>
              </w:rPr>
            </w:pPr>
          </w:p>
        </w:tc>
        <w:tc>
          <w:tcPr>
            <w:tcW w:w="2001" w:type="dxa"/>
            <w:tcBorders>
              <w:top w:val="single" w:sz="4" w:space="0" w:color="auto"/>
              <w:left w:val="single" w:sz="4" w:space="0" w:color="auto"/>
              <w:bottom w:val="single" w:sz="4" w:space="0" w:color="auto"/>
              <w:right w:val="single" w:sz="4" w:space="0" w:color="auto"/>
            </w:tcBorders>
            <w:hideMark/>
          </w:tcPr>
          <w:p w14:paraId="64AF1353" w14:textId="77777777" w:rsidR="007D4F8F" w:rsidRPr="00CA6859" w:rsidRDefault="007D4F8F" w:rsidP="00953331">
            <w:pPr>
              <w:rPr>
                <w:lang w:val="ru-RU" w:eastAsia="en-US"/>
              </w:rPr>
            </w:pPr>
            <w:r w:rsidRPr="00CA6859">
              <w:rPr>
                <w:lang w:val="ru-RU" w:eastAsia="en-US"/>
              </w:rPr>
              <w:t>VAT</w:t>
            </w:r>
          </w:p>
        </w:tc>
        <w:tc>
          <w:tcPr>
            <w:tcW w:w="1275" w:type="dxa"/>
            <w:tcBorders>
              <w:top w:val="single" w:sz="4" w:space="0" w:color="auto"/>
              <w:left w:val="single" w:sz="4" w:space="0" w:color="auto"/>
              <w:bottom w:val="single" w:sz="4" w:space="0" w:color="auto"/>
              <w:right w:val="single" w:sz="4" w:space="0" w:color="auto"/>
            </w:tcBorders>
            <w:hideMark/>
          </w:tcPr>
          <w:p w14:paraId="2B853244" w14:textId="77777777" w:rsidR="007D4F8F" w:rsidRPr="00CA6859" w:rsidRDefault="007D4F8F" w:rsidP="00953331">
            <w:pPr>
              <w:rPr>
                <w:lang w:val="ru-RU" w:eastAsia="en-US"/>
              </w:rPr>
            </w:pPr>
            <w:r w:rsidRPr="00CA6859">
              <w:rPr>
                <w:lang w:val="ru-RU" w:eastAsia="en-US"/>
              </w:rPr>
              <w:t>Numeric</w:t>
            </w:r>
          </w:p>
        </w:tc>
        <w:tc>
          <w:tcPr>
            <w:tcW w:w="1044" w:type="dxa"/>
            <w:tcBorders>
              <w:top w:val="single" w:sz="4" w:space="0" w:color="auto"/>
              <w:left w:val="single" w:sz="4" w:space="0" w:color="auto"/>
              <w:bottom w:val="single" w:sz="4" w:space="0" w:color="auto"/>
              <w:right w:val="single" w:sz="4" w:space="0" w:color="auto"/>
            </w:tcBorders>
            <w:hideMark/>
          </w:tcPr>
          <w:p w14:paraId="2FE62FBF" w14:textId="77777777" w:rsidR="007D4F8F" w:rsidRPr="00CA6859" w:rsidRDefault="007D4F8F" w:rsidP="00953331">
            <w:pPr>
              <w:jc w:val="center"/>
              <w:rPr>
                <w:lang w:val="ru-RU" w:eastAsia="en-US"/>
              </w:rPr>
            </w:pPr>
            <w:r w:rsidRPr="00CA6859">
              <w:rPr>
                <w:lang w:val="ru-RU" w:eastAsia="en-US"/>
              </w:rPr>
              <w:t>19,5</w:t>
            </w:r>
          </w:p>
        </w:tc>
        <w:tc>
          <w:tcPr>
            <w:tcW w:w="2784" w:type="dxa"/>
            <w:tcBorders>
              <w:top w:val="single" w:sz="4" w:space="0" w:color="auto"/>
              <w:left w:val="single" w:sz="4" w:space="0" w:color="auto"/>
              <w:bottom w:val="single" w:sz="4" w:space="0" w:color="auto"/>
              <w:right w:val="single" w:sz="4" w:space="0" w:color="auto"/>
            </w:tcBorders>
            <w:hideMark/>
          </w:tcPr>
          <w:p w14:paraId="2CC29272" w14:textId="07FE971E" w:rsidR="007D4F8F" w:rsidRPr="00CA6859" w:rsidRDefault="003A4CC5" w:rsidP="00953331">
            <w:pPr>
              <w:rPr>
                <w:lang w:val="ru-RU" w:eastAsia="en-US"/>
              </w:rPr>
            </w:pPr>
            <w:r w:rsidRPr="00CA6859">
              <w:rPr>
                <w:lang w:val="ru-RU" w:eastAsia="en-US"/>
              </w:rPr>
              <w:t>Сумма НДС</w:t>
            </w:r>
          </w:p>
        </w:tc>
        <w:tc>
          <w:tcPr>
            <w:tcW w:w="1716" w:type="dxa"/>
            <w:tcBorders>
              <w:top w:val="single" w:sz="4" w:space="0" w:color="auto"/>
              <w:left w:val="single" w:sz="4" w:space="0" w:color="auto"/>
              <w:bottom w:val="single" w:sz="4" w:space="0" w:color="auto"/>
              <w:right w:val="single" w:sz="4" w:space="0" w:color="auto"/>
            </w:tcBorders>
            <w:hideMark/>
          </w:tcPr>
          <w:p w14:paraId="3F78F402" w14:textId="0445474F" w:rsidR="007D4F8F" w:rsidRPr="00CA6859" w:rsidRDefault="003A4CC5" w:rsidP="00953331">
            <w:pPr>
              <w:jc w:val="center"/>
              <w:rPr>
                <w:lang w:val="ru-RU" w:eastAsia="en-US"/>
              </w:rPr>
            </w:pPr>
            <w:r w:rsidRPr="00CA6859">
              <w:rPr>
                <w:lang w:val="ru-RU" w:eastAsia="en-US"/>
              </w:rPr>
              <w:t>Нет</w:t>
            </w:r>
          </w:p>
        </w:tc>
      </w:tr>
      <w:tr w:rsidR="00B513E8" w:rsidRPr="00CA6859" w14:paraId="48A08874" w14:textId="77777777" w:rsidTr="00092EBE">
        <w:trPr>
          <w:trHeight w:val="422"/>
        </w:trPr>
        <w:tc>
          <w:tcPr>
            <w:tcW w:w="1402" w:type="dxa"/>
            <w:tcBorders>
              <w:top w:val="single" w:sz="4" w:space="0" w:color="auto"/>
              <w:left w:val="single" w:sz="4" w:space="0" w:color="auto"/>
              <w:bottom w:val="single" w:sz="4" w:space="0" w:color="auto"/>
              <w:right w:val="single" w:sz="4" w:space="0" w:color="auto"/>
            </w:tcBorders>
            <w:hideMark/>
          </w:tcPr>
          <w:p w14:paraId="11134991" w14:textId="77777777" w:rsidR="007D4F8F" w:rsidRPr="00CA6859" w:rsidRDefault="007D4F8F" w:rsidP="00953331">
            <w:pPr>
              <w:rPr>
                <w:lang w:val="ru-RU" w:eastAsia="en-US"/>
              </w:rPr>
            </w:pPr>
            <w:r w:rsidRPr="00CA6859">
              <w:rPr>
                <w:lang w:val="ru-RU" w:eastAsia="en-US"/>
              </w:rPr>
              <w:t>FK</w:t>
            </w:r>
          </w:p>
        </w:tc>
        <w:tc>
          <w:tcPr>
            <w:tcW w:w="2001" w:type="dxa"/>
            <w:tcBorders>
              <w:top w:val="single" w:sz="4" w:space="0" w:color="auto"/>
              <w:left w:val="single" w:sz="4" w:space="0" w:color="auto"/>
              <w:bottom w:val="single" w:sz="4" w:space="0" w:color="auto"/>
              <w:right w:val="single" w:sz="4" w:space="0" w:color="auto"/>
            </w:tcBorders>
            <w:hideMark/>
          </w:tcPr>
          <w:p w14:paraId="2BF9F3AD" w14:textId="77777777" w:rsidR="007D4F8F" w:rsidRPr="00CA6859" w:rsidRDefault="007D4F8F" w:rsidP="00953331">
            <w:pPr>
              <w:rPr>
                <w:lang w:val="ru-RU" w:eastAsia="en-US"/>
              </w:rPr>
            </w:pPr>
            <w:r w:rsidRPr="00CA6859">
              <w:rPr>
                <w:lang w:val="ru-RU" w:eastAsia="en-US"/>
              </w:rPr>
              <w:t>DOC_TYPE</w:t>
            </w:r>
          </w:p>
        </w:tc>
        <w:tc>
          <w:tcPr>
            <w:tcW w:w="1275" w:type="dxa"/>
            <w:tcBorders>
              <w:top w:val="single" w:sz="4" w:space="0" w:color="auto"/>
              <w:left w:val="single" w:sz="4" w:space="0" w:color="auto"/>
              <w:bottom w:val="single" w:sz="4" w:space="0" w:color="auto"/>
              <w:right w:val="single" w:sz="4" w:space="0" w:color="auto"/>
            </w:tcBorders>
            <w:hideMark/>
          </w:tcPr>
          <w:p w14:paraId="2F060FF0" w14:textId="77777777" w:rsidR="007D4F8F" w:rsidRPr="00CA6859" w:rsidRDefault="007D4F8F" w:rsidP="00953331">
            <w:pPr>
              <w:rPr>
                <w:lang w:val="ru-RU" w:eastAsia="en-US"/>
              </w:rPr>
            </w:pPr>
            <w:r w:rsidRPr="00CA6859">
              <w:rPr>
                <w:lang w:val="ru-RU" w:eastAsia="en-US"/>
              </w:rPr>
              <w:t>Numeric</w:t>
            </w:r>
          </w:p>
        </w:tc>
        <w:tc>
          <w:tcPr>
            <w:tcW w:w="1044" w:type="dxa"/>
            <w:tcBorders>
              <w:top w:val="single" w:sz="4" w:space="0" w:color="auto"/>
              <w:left w:val="single" w:sz="4" w:space="0" w:color="auto"/>
              <w:bottom w:val="single" w:sz="4" w:space="0" w:color="auto"/>
              <w:right w:val="single" w:sz="4" w:space="0" w:color="auto"/>
            </w:tcBorders>
            <w:hideMark/>
          </w:tcPr>
          <w:p w14:paraId="169E26BB" w14:textId="77777777" w:rsidR="007D4F8F" w:rsidRPr="00CA6859" w:rsidRDefault="007D4F8F" w:rsidP="00953331">
            <w:pPr>
              <w:jc w:val="center"/>
              <w:rPr>
                <w:lang w:val="ru-RU" w:eastAsia="en-US"/>
              </w:rPr>
            </w:pPr>
            <w:r w:rsidRPr="00CA6859">
              <w:rPr>
                <w:lang w:val="ru-RU" w:eastAsia="en-US"/>
              </w:rPr>
              <w:t>2</w:t>
            </w:r>
          </w:p>
        </w:tc>
        <w:tc>
          <w:tcPr>
            <w:tcW w:w="2784" w:type="dxa"/>
            <w:tcBorders>
              <w:top w:val="single" w:sz="4" w:space="0" w:color="auto"/>
              <w:left w:val="single" w:sz="4" w:space="0" w:color="auto"/>
              <w:bottom w:val="single" w:sz="4" w:space="0" w:color="auto"/>
              <w:right w:val="single" w:sz="4" w:space="0" w:color="auto"/>
            </w:tcBorders>
            <w:hideMark/>
          </w:tcPr>
          <w:p w14:paraId="4C40A4C8" w14:textId="128E2D72" w:rsidR="007D4F8F" w:rsidRPr="00CA6859" w:rsidRDefault="003A4CC5" w:rsidP="00953331">
            <w:pPr>
              <w:rPr>
                <w:lang w:val="ru-RU" w:eastAsia="en-US"/>
              </w:rPr>
            </w:pPr>
            <w:r w:rsidRPr="00CA6859">
              <w:rPr>
                <w:lang w:val="ru-RU" w:eastAsia="en-US"/>
              </w:rPr>
              <w:t>Идентификатор типа движения</w:t>
            </w:r>
          </w:p>
        </w:tc>
        <w:tc>
          <w:tcPr>
            <w:tcW w:w="1716" w:type="dxa"/>
            <w:tcBorders>
              <w:top w:val="single" w:sz="4" w:space="0" w:color="auto"/>
              <w:left w:val="single" w:sz="4" w:space="0" w:color="auto"/>
              <w:bottom w:val="single" w:sz="4" w:space="0" w:color="auto"/>
              <w:right w:val="single" w:sz="4" w:space="0" w:color="auto"/>
            </w:tcBorders>
            <w:hideMark/>
          </w:tcPr>
          <w:p w14:paraId="66FE661E" w14:textId="268D7CFF" w:rsidR="007D4F8F" w:rsidRPr="00CA6859" w:rsidRDefault="003A4CC5" w:rsidP="00953331">
            <w:pPr>
              <w:jc w:val="center"/>
              <w:rPr>
                <w:lang w:val="ru-RU" w:eastAsia="en-US"/>
              </w:rPr>
            </w:pPr>
            <w:r w:rsidRPr="00CA6859">
              <w:rPr>
                <w:lang w:val="ru-RU" w:eastAsia="en-US"/>
              </w:rPr>
              <w:t>Да</w:t>
            </w:r>
          </w:p>
        </w:tc>
      </w:tr>
      <w:tr w:rsidR="00B513E8" w:rsidRPr="00CA6859" w14:paraId="6A7385C9" w14:textId="77777777" w:rsidTr="00092EBE">
        <w:trPr>
          <w:trHeight w:val="422"/>
        </w:trPr>
        <w:tc>
          <w:tcPr>
            <w:tcW w:w="1402" w:type="dxa"/>
            <w:tcBorders>
              <w:top w:val="single" w:sz="4" w:space="0" w:color="auto"/>
              <w:left w:val="single" w:sz="4" w:space="0" w:color="auto"/>
              <w:bottom w:val="single" w:sz="4" w:space="0" w:color="auto"/>
              <w:right w:val="single" w:sz="4" w:space="0" w:color="auto"/>
            </w:tcBorders>
            <w:hideMark/>
          </w:tcPr>
          <w:p w14:paraId="519FB822" w14:textId="77777777" w:rsidR="007D4F8F" w:rsidRPr="00CA6859" w:rsidRDefault="007D4F8F" w:rsidP="00953331">
            <w:pPr>
              <w:rPr>
                <w:lang w:val="ru-RU" w:eastAsia="en-US"/>
              </w:rPr>
            </w:pPr>
            <w:r w:rsidRPr="00CA6859">
              <w:rPr>
                <w:lang w:val="ru-RU" w:eastAsia="en-US"/>
              </w:rPr>
              <w:t>FK</w:t>
            </w:r>
          </w:p>
        </w:tc>
        <w:tc>
          <w:tcPr>
            <w:tcW w:w="2001" w:type="dxa"/>
            <w:tcBorders>
              <w:top w:val="single" w:sz="4" w:space="0" w:color="auto"/>
              <w:left w:val="single" w:sz="4" w:space="0" w:color="auto"/>
              <w:bottom w:val="single" w:sz="4" w:space="0" w:color="auto"/>
              <w:right w:val="single" w:sz="4" w:space="0" w:color="auto"/>
            </w:tcBorders>
            <w:hideMark/>
          </w:tcPr>
          <w:p w14:paraId="7767E310" w14:textId="77777777" w:rsidR="007D4F8F" w:rsidRPr="00CA6859" w:rsidRDefault="007D4F8F" w:rsidP="00953331">
            <w:pPr>
              <w:rPr>
                <w:lang w:val="ru-RU" w:eastAsia="en-US"/>
              </w:rPr>
            </w:pPr>
            <w:r w:rsidRPr="00CA6859">
              <w:rPr>
                <w:lang w:val="ru-RU" w:eastAsia="en-US"/>
              </w:rPr>
              <w:t>WAREH_CODE</w:t>
            </w:r>
          </w:p>
        </w:tc>
        <w:tc>
          <w:tcPr>
            <w:tcW w:w="1275" w:type="dxa"/>
            <w:tcBorders>
              <w:top w:val="single" w:sz="4" w:space="0" w:color="auto"/>
              <w:left w:val="single" w:sz="4" w:space="0" w:color="auto"/>
              <w:bottom w:val="single" w:sz="4" w:space="0" w:color="auto"/>
              <w:right w:val="single" w:sz="4" w:space="0" w:color="auto"/>
            </w:tcBorders>
            <w:hideMark/>
          </w:tcPr>
          <w:p w14:paraId="677EE089" w14:textId="77777777" w:rsidR="007D4F8F" w:rsidRPr="00CA6859" w:rsidRDefault="007D4F8F" w:rsidP="00953331">
            <w:pPr>
              <w:rPr>
                <w:rFonts w:ascii="Arial" w:hAnsi="Arial" w:cs="Arial"/>
                <w:lang w:val="ru-RU" w:eastAsia="en-US"/>
              </w:rPr>
            </w:pPr>
            <w:r w:rsidRPr="00CA6859">
              <w:rPr>
                <w:lang w:val="ru-RU" w:eastAsia="en-US"/>
              </w:rPr>
              <w:t>Character</w:t>
            </w:r>
          </w:p>
        </w:tc>
        <w:tc>
          <w:tcPr>
            <w:tcW w:w="1044" w:type="dxa"/>
            <w:tcBorders>
              <w:top w:val="single" w:sz="4" w:space="0" w:color="auto"/>
              <w:left w:val="single" w:sz="4" w:space="0" w:color="auto"/>
              <w:bottom w:val="single" w:sz="4" w:space="0" w:color="auto"/>
              <w:right w:val="single" w:sz="4" w:space="0" w:color="auto"/>
            </w:tcBorders>
            <w:hideMark/>
          </w:tcPr>
          <w:p w14:paraId="0978CE33" w14:textId="77777777" w:rsidR="007D4F8F" w:rsidRPr="00CA6859" w:rsidRDefault="007D4F8F" w:rsidP="00953331">
            <w:pPr>
              <w:jc w:val="center"/>
              <w:rPr>
                <w:lang w:val="ru-RU" w:eastAsia="en-US"/>
              </w:rPr>
            </w:pPr>
            <w:r w:rsidRPr="00CA6859">
              <w:rPr>
                <w:lang w:val="ru-RU" w:eastAsia="en-US"/>
              </w:rPr>
              <w:t>20</w:t>
            </w:r>
          </w:p>
        </w:tc>
        <w:tc>
          <w:tcPr>
            <w:tcW w:w="2784" w:type="dxa"/>
            <w:tcBorders>
              <w:top w:val="single" w:sz="4" w:space="0" w:color="auto"/>
              <w:left w:val="single" w:sz="4" w:space="0" w:color="auto"/>
              <w:bottom w:val="single" w:sz="4" w:space="0" w:color="auto"/>
              <w:right w:val="single" w:sz="4" w:space="0" w:color="auto"/>
            </w:tcBorders>
            <w:hideMark/>
          </w:tcPr>
          <w:p w14:paraId="7A8B399D" w14:textId="254AE88F" w:rsidR="007D4F8F" w:rsidRPr="00CA6859" w:rsidRDefault="003A4CC5" w:rsidP="00953331">
            <w:pPr>
              <w:rPr>
                <w:lang w:val="ru-RU" w:eastAsia="en-US"/>
              </w:rPr>
            </w:pPr>
            <w:r w:rsidRPr="00CA6859">
              <w:rPr>
                <w:lang w:val="ru-RU" w:eastAsia="en-US"/>
              </w:rPr>
              <w:t>Внешний код склада</w:t>
            </w:r>
          </w:p>
        </w:tc>
        <w:tc>
          <w:tcPr>
            <w:tcW w:w="1716" w:type="dxa"/>
            <w:tcBorders>
              <w:top w:val="single" w:sz="4" w:space="0" w:color="auto"/>
              <w:left w:val="single" w:sz="4" w:space="0" w:color="auto"/>
              <w:bottom w:val="single" w:sz="4" w:space="0" w:color="auto"/>
              <w:right w:val="single" w:sz="4" w:space="0" w:color="auto"/>
            </w:tcBorders>
            <w:hideMark/>
          </w:tcPr>
          <w:p w14:paraId="4A2E39FD" w14:textId="3B16196B" w:rsidR="007D4F8F" w:rsidRPr="00CA6859" w:rsidRDefault="003A4CC5" w:rsidP="00953331">
            <w:pPr>
              <w:jc w:val="center"/>
              <w:rPr>
                <w:lang w:val="ru-RU" w:eastAsia="en-US"/>
              </w:rPr>
            </w:pPr>
            <w:r w:rsidRPr="00CA6859">
              <w:rPr>
                <w:lang w:val="ru-RU" w:eastAsia="en-US"/>
              </w:rPr>
              <w:t>Да</w:t>
            </w:r>
          </w:p>
        </w:tc>
      </w:tr>
      <w:tr w:rsidR="00B513E8" w:rsidRPr="00CA6859" w14:paraId="6646C516" w14:textId="77777777" w:rsidTr="00092EBE">
        <w:trPr>
          <w:trHeight w:val="422"/>
        </w:trPr>
        <w:tc>
          <w:tcPr>
            <w:tcW w:w="1402" w:type="dxa"/>
            <w:tcBorders>
              <w:top w:val="single" w:sz="4" w:space="0" w:color="auto"/>
              <w:left w:val="single" w:sz="4" w:space="0" w:color="auto"/>
              <w:bottom w:val="single" w:sz="4" w:space="0" w:color="auto"/>
              <w:right w:val="single" w:sz="4" w:space="0" w:color="auto"/>
            </w:tcBorders>
          </w:tcPr>
          <w:p w14:paraId="6CE058EB" w14:textId="77777777" w:rsidR="007D4F8F" w:rsidRPr="00CA6859" w:rsidRDefault="007D4F8F" w:rsidP="00953331">
            <w:pPr>
              <w:rPr>
                <w:lang w:val="ru-RU" w:eastAsia="en-US"/>
              </w:rPr>
            </w:pPr>
          </w:p>
        </w:tc>
        <w:tc>
          <w:tcPr>
            <w:tcW w:w="2001" w:type="dxa"/>
            <w:tcBorders>
              <w:top w:val="single" w:sz="4" w:space="0" w:color="auto"/>
              <w:left w:val="single" w:sz="4" w:space="0" w:color="auto"/>
              <w:bottom w:val="single" w:sz="4" w:space="0" w:color="auto"/>
              <w:right w:val="single" w:sz="4" w:space="0" w:color="auto"/>
            </w:tcBorders>
            <w:hideMark/>
          </w:tcPr>
          <w:p w14:paraId="75C01499" w14:textId="77777777" w:rsidR="007D4F8F" w:rsidRPr="00CA6859" w:rsidRDefault="007D4F8F" w:rsidP="00953331">
            <w:pPr>
              <w:rPr>
                <w:lang w:val="ru-RU" w:eastAsia="en-US"/>
              </w:rPr>
            </w:pPr>
            <w:r w:rsidRPr="00CA6859">
              <w:rPr>
                <w:lang w:val="ru-RU" w:eastAsia="en-US"/>
              </w:rPr>
              <w:t>INVOICE_NO</w:t>
            </w:r>
          </w:p>
        </w:tc>
        <w:tc>
          <w:tcPr>
            <w:tcW w:w="1275" w:type="dxa"/>
            <w:tcBorders>
              <w:top w:val="single" w:sz="4" w:space="0" w:color="auto"/>
              <w:left w:val="single" w:sz="4" w:space="0" w:color="auto"/>
              <w:bottom w:val="single" w:sz="4" w:space="0" w:color="auto"/>
              <w:right w:val="single" w:sz="4" w:space="0" w:color="auto"/>
            </w:tcBorders>
            <w:hideMark/>
          </w:tcPr>
          <w:p w14:paraId="64E31AB4" w14:textId="77777777" w:rsidR="007D4F8F" w:rsidRPr="00CA6859" w:rsidRDefault="007D4F8F" w:rsidP="00953331">
            <w:pPr>
              <w:rPr>
                <w:lang w:val="ru-RU" w:eastAsia="en-US"/>
              </w:rPr>
            </w:pPr>
            <w:r w:rsidRPr="00CA6859">
              <w:rPr>
                <w:lang w:val="ru-RU" w:eastAsia="en-US"/>
              </w:rPr>
              <w:t>Character</w:t>
            </w:r>
          </w:p>
        </w:tc>
        <w:tc>
          <w:tcPr>
            <w:tcW w:w="1044" w:type="dxa"/>
            <w:tcBorders>
              <w:top w:val="single" w:sz="4" w:space="0" w:color="auto"/>
              <w:left w:val="single" w:sz="4" w:space="0" w:color="auto"/>
              <w:bottom w:val="single" w:sz="4" w:space="0" w:color="auto"/>
              <w:right w:val="single" w:sz="4" w:space="0" w:color="auto"/>
            </w:tcBorders>
            <w:hideMark/>
          </w:tcPr>
          <w:p w14:paraId="77846598" w14:textId="77777777" w:rsidR="007D4F8F" w:rsidRPr="00CA6859" w:rsidRDefault="007D4F8F" w:rsidP="00953331">
            <w:pPr>
              <w:jc w:val="center"/>
              <w:rPr>
                <w:lang w:val="ru-RU" w:eastAsia="en-US"/>
              </w:rPr>
            </w:pPr>
            <w:r w:rsidRPr="00CA6859">
              <w:rPr>
                <w:lang w:val="ru-RU" w:eastAsia="en-US"/>
              </w:rPr>
              <w:t>58</w:t>
            </w:r>
          </w:p>
        </w:tc>
        <w:tc>
          <w:tcPr>
            <w:tcW w:w="2784" w:type="dxa"/>
            <w:tcBorders>
              <w:top w:val="single" w:sz="4" w:space="0" w:color="auto"/>
              <w:left w:val="single" w:sz="4" w:space="0" w:color="auto"/>
              <w:bottom w:val="single" w:sz="4" w:space="0" w:color="auto"/>
              <w:right w:val="single" w:sz="4" w:space="0" w:color="auto"/>
            </w:tcBorders>
            <w:hideMark/>
          </w:tcPr>
          <w:p w14:paraId="2D3A823D" w14:textId="32F690C2" w:rsidR="007D4F8F" w:rsidRPr="00CA6859" w:rsidRDefault="003A4CC5" w:rsidP="00953331">
            <w:pPr>
              <w:rPr>
                <w:lang w:val="ru-RU" w:eastAsia="en-US"/>
              </w:rPr>
            </w:pPr>
            <w:r w:rsidRPr="00CA6859">
              <w:rPr>
                <w:lang w:val="ru-RU" w:eastAsia="en-US"/>
              </w:rPr>
              <w:t>Номер приходной накладной поставщика</w:t>
            </w:r>
          </w:p>
        </w:tc>
        <w:tc>
          <w:tcPr>
            <w:tcW w:w="1716" w:type="dxa"/>
            <w:tcBorders>
              <w:top w:val="single" w:sz="4" w:space="0" w:color="auto"/>
              <w:left w:val="single" w:sz="4" w:space="0" w:color="auto"/>
              <w:bottom w:val="single" w:sz="4" w:space="0" w:color="auto"/>
              <w:right w:val="single" w:sz="4" w:space="0" w:color="auto"/>
            </w:tcBorders>
            <w:hideMark/>
          </w:tcPr>
          <w:p w14:paraId="38A3281D" w14:textId="5DC6966E" w:rsidR="007D4F8F" w:rsidRPr="00CA6859" w:rsidRDefault="003A4CC5" w:rsidP="00953331">
            <w:pPr>
              <w:jc w:val="center"/>
              <w:rPr>
                <w:lang w:val="ru-RU" w:eastAsia="en-US"/>
              </w:rPr>
            </w:pPr>
            <w:r w:rsidRPr="00CA6859">
              <w:rPr>
                <w:lang w:val="ru-RU" w:eastAsia="en-US"/>
              </w:rPr>
              <w:t>Нет</w:t>
            </w:r>
          </w:p>
        </w:tc>
      </w:tr>
      <w:tr w:rsidR="00B513E8" w:rsidRPr="00CA6859" w14:paraId="0F02AF4A" w14:textId="77777777" w:rsidTr="00092EBE">
        <w:trPr>
          <w:trHeight w:val="268"/>
        </w:trPr>
        <w:tc>
          <w:tcPr>
            <w:tcW w:w="1402" w:type="dxa"/>
            <w:tcBorders>
              <w:top w:val="single" w:sz="4" w:space="0" w:color="auto"/>
              <w:left w:val="single" w:sz="4" w:space="0" w:color="auto"/>
              <w:bottom w:val="single" w:sz="4" w:space="0" w:color="auto"/>
              <w:right w:val="single" w:sz="4" w:space="0" w:color="auto"/>
            </w:tcBorders>
          </w:tcPr>
          <w:p w14:paraId="4403D40E" w14:textId="77777777" w:rsidR="007D4F8F" w:rsidRPr="00CA6859" w:rsidRDefault="007D4F8F" w:rsidP="00953331">
            <w:pPr>
              <w:rPr>
                <w:lang w:val="ru-RU" w:eastAsia="en-US"/>
              </w:rPr>
            </w:pPr>
          </w:p>
        </w:tc>
        <w:tc>
          <w:tcPr>
            <w:tcW w:w="2001" w:type="dxa"/>
            <w:tcBorders>
              <w:top w:val="single" w:sz="4" w:space="0" w:color="auto"/>
              <w:left w:val="single" w:sz="4" w:space="0" w:color="auto"/>
              <w:bottom w:val="single" w:sz="4" w:space="0" w:color="auto"/>
              <w:right w:val="single" w:sz="4" w:space="0" w:color="auto"/>
            </w:tcBorders>
            <w:hideMark/>
          </w:tcPr>
          <w:p w14:paraId="61EAE89D" w14:textId="77777777" w:rsidR="007D4F8F" w:rsidRPr="00CA6859" w:rsidRDefault="007D4F8F" w:rsidP="00953331">
            <w:pPr>
              <w:rPr>
                <w:lang w:val="ru-RU" w:eastAsia="en-US"/>
              </w:rPr>
            </w:pPr>
            <w:r w:rsidRPr="00CA6859">
              <w:rPr>
                <w:lang w:val="ru-RU" w:eastAsia="en-US"/>
              </w:rPr>
              <w:t>STATUS</w:t>
            </w:r>
          </w:p>
        </w:tc>
        <w:tc>
          <w:tcPr>
            <w:tcW w:w="1275" w:type="dxa"/>
            <w:tcBorders>
              <w:top w:val="single" w:sz="4" w:space="0" w:color="auto"/>
              <w:left w:val="single" w:sz="4" w:space="0" w:color="auto"/>
              <w:bottom w:val="single" w:sz="4" w:space="0" w:color="auto"/>
              <w:right w:val="single" w:sz="4" w:space="0" w:color="auto"/>
            </w:tcBorders>
            <w:hideMark/>
          </w:tcPr>
          <w:p w14:paraId="0BEAAC79" w14:textId="77777777" w:rsidR="007D4F8F" w:rsidRPr="00CA6859" w:rsidRDefault="007D4F8F" w:rsidP="00953331">
            <w:pPr>
              <w:rPr>
                <w:lang w:val="ru-RU" w:eastAsia="en-US"/>
              </w:rPr>
            </w:pPr>
            <w:r w:rsidRPr="00CA6859">
              <w:rPr>
                <w:lang w:val="ru-RU" w:eastAsia="en-US"/>
              </w:rPr>
              <w:t>Numeric</w:t>
            </w:r>
          </w:p>
        </w:tc>
        <w:tc>
          <w:tcPr>
            <w:tcW w:w="1044" w:type="dxa"/>
            <w:tcBorders>
              <w:top w:val="single" w:sz="4" w:space="0" w:color="auto"/>
              <w:left w:val="single" w:sz="4" w:space="0" w:color="auto"/>
              <w:bottom w:val="single" w:sz="4" w:space="0" w:color="auto"/>
              <w:right w:val="single" w:sz="4" w:space="0" w:color="auto"/>
            </w:tcBorders>
            <w:hideMark/>
          </w:tcPr>
          <w:p w14:paraId="44E764D7" w14:textId="77777777" w:rsidR="007D4F8F" w:rsidRPr="00CA6859" w:rsidRDefault="007D4F8F" w:rsidP="00953331">
            <w:pPr>
              <w:jc w:val="center"/>
              <w:rPr>
                <w:lang w:val="ru-RU" w:eastAsia="en-US"/>
              </w:rPr>
            </w:pPr>
            <w:r w:rsidRPr="00CA6859">
              <w:rPr>
                <w:lang w:val="ru-RU" w:eastAsia="en-US"/>
              </w:rPr>
              <w:t>11</w:t>
            </w:r>
          </w:p>
        </w:tc>
        <w:tc>
          <w:tcPr>
            <w:tcW w:w="2784" w:type="dxa"/>
            <w:tcBorders>
              <w:top w:val="single" w:sz="4" w:space="0" w:color="auto"/>
              <w:left w:val="single" w:sz="4" w:space="0" w:color="auto"/>
              <w:bottom w:val="single" w:sz="4" w:space="0" w:color="auto"/>
              <w:right w:val="single" w:sz="4" w:space="0" w:color="auto"/>
            </w:tcBorders>
            <w:hideMark/>
          </w:tcPr>
          <w:p w14:paraId="452EB660" w14:textId="77777777" w:rsidR="00317890" w:rsidRPr="00CA6859" w:rsidRDefault="00317890" w:rsidP="00317890">
            <w:pPr>
              <w:rPr>
                <w:lang w:val="ru-RU"/>
              </w:rPr>
            </w:pPr>
            <w:r w:rsidRPr="00CA6859">
              <w:rPr>
                <w:lang w:val="ru-RU"/>
              </w:rPr>
              <w:t xml:space="preserve">Статус </w:t>
            </w:r>
          </w:p>
          <w:p w14:paraId="5E4DCE15" w14:textId="77777777" w:rsidR="003A4CC5" w:rsidRPr="00CA6859" w:rsidRDefault="003A4CC5" w:rsidP="003A4CC5">
            <w:pPr>
              <w:rPr>
                <w:lang w:val="ru-RU"/>
              </w:rPr>
            </w:pPr>
            <w:r w:rsidRPr="00CA6859">
              <w:rPr>
                <w:lang w:val="ru-RU"/>
              </w:rPr>
              <w:t>(2 - Активный,</w:t>
            </w:r>
          </w:p>
          <w:p w14:paraId="7C145F7F" w14:textId="69E7D6D0" w:rsidR="007D4F8F" w:rsidRPr="00CA6859" w:rsidRDefault="003A4CC5" w:rsidP="003A4CC5">
            <w:pPr>
              <w:rPr>
                <w:lang w:val="ru-RU" w:eastAsia="en-US"/>
              </w:rPr>
            </w:pPr>
            <w:r w:rsidRPr="00CA6859">
              <w:rPr>
                <w:lang w:val="ru-RU"/>
              </w:rPr>
              <w:t>9 - Неактивный)</w:t>
            </w:r>
          </w:p>
        </w:tc>
        <w:tc>
          <w:tcPr>
            <w:tcW w:w="1716" w:type="dxa"/>
            <w:tcBorders>
              <w:top w:val="single" w:sz="4" w:space="0" w:color="auto"/>
              <w:left w:val="single" w:sz="4" w:space="0" w:color="auto"/>
              <w:bottom w:val="single" w:sz="4" w:space="0" w:color="auto"/>
              <w:right w:val="single" w:sz="4" w:space="0" w:color="auto"/>
            </w:tcBorders>
            <w:hideMark/>
          </w:tcPr>
          <w:p w14:paraId="34A091B5" w14:textId="5C14A1F9" w:rsidR="007D4F8F" w:rsidRPr="00CA6859" w:rsidRDefault="003A4CC5" w:rsidP="00953331">
            <w:pPr>
              <w:jc w:val="center"/>
              <w:rPr>
                <w:lang w:val="ru-RU" w:eastAsia="en-US"/>
              </w:rPr>
            </w:pPr>
            <w:r w:rsidRPr="00CA6859">
              <w:rPr>
                <w:lang w:val="ru-RU" w:eastAsia="en-US"/>
              </w:rPr>
              <w:t>Да</w:t>
            </w:r>
          </w:p>
        </w:tc>
      </w:tr>
      <w:tr w:rsidR="00B513E8" w:rsidRPr="00CA6859" w14:paraId="144BF254" w14:textId="77777777" w:rsidTr="00092EBE">
        <w:trPr>
          <w:trHeight w:val="690"/>
        </w:trPr>
        <w:tc>
          <w:tcPr>
            <w:tcW w:w="1402" w:type="dxa"/>
            <w:tcBorders>
              <w:top w:val="single" w:sz="4" w:space="0" w:color="auto"/>
              <w:left w:val="single" w:sz="4" w:space="0" w:color="auto"/>
              <w:bottom w:val="single" w:sz="4" w:space="0" w:color="auto"/>
              <w:right w:val="single" w:sz="4" w:space="0" w:color="auto"/>
            </w:tcBorders>
          </w:tcPr>
          <w:p w14:paraId="750B57E3" w14:textId="77777777" w:rsidR="007D4F8F" w:rsidRPr="00CA6859" w:rsidRDefault="007D4F8F" w:rsidP="00953331">
            <w:pPr>
              <w:rPr>
                <w:lang w:val="ru-RU" w:eastAsia="en-US"/>
              </w:rPr>
            </w:pPr>
          </w:p>
        </w:tc>
        <w:tc>
          <w:tcPr>
            <w:tcW w:w="2001" w:type="dxa"/>
            <w:tcBorders>
              <w:top w:val="single" w:sz="4" w:space="0" w:color="auto"/>
              <w:left w:val="single" w:sz="4" w:space="0" w:color="auto"/>
              <w:bottom w:val="single" w:sz="4" w:space="0" w:color="auto"/>
              <w:right w:val="single" w:sz="4" w:space="0" w:color="auto"/>
            </w:tcBorders>
            <w:hideMark/>
          </w:tcPr>
          <w:p w14:paraId="4F378D89" w14:textId="77777777" w:rsidR="007D4F8F" w:rsidRPr="00CA6859" w:rsidRDefault="007D4F8F" w:rsidP="00953331">
            <w:pPr>
              <w:rPr>
                <w:lang w:val="ru-RU" w:eastAsia="en-US"/>
              </w:rPr>
            </w:pPr>
            <w:r w:rsidRPr="00CA6859">
              <w:rPr>
                <w:lang w:val="ru-RU" w:eastAsia="en-US"/>
              </w:rPr>
              <w:t>DTLM</w:t>
            </w:r>
          </w:p>
        </w:tc>
        <w:tc>
          <w:tcPr>
            <w:tcW w:w="1275" w:type="dxa"/>
            <w:tcBorders>
              <w:top w:val="single" w:sz="4" w:space="0" w:color="auto"/>
              <w:left w:val="single" w:sz="4" w:space="0" w:color="auto"/>
              <w:bottom w:val="single" w:sz="4" w:space="0" w:color="auto"/>
              <w:right w:val="single" w:sz="4" w:space="0" w:color="auto"/>
            </w:tcBorders>
            <w:hideMark/>
          </w:tcPr>
          <w:p w14:paraId="213D942B" w14:textId="77777777" w:rsidR="007D4F8F" w:rsidRPr="00CA6859" w:rsidRDefault="007D4F8F" w:rsidP="00953331">
            <w:pPr>
              <w:rPr>
                <w:lang w:val="ru-RU" w:eastAsia="en-US"/>
              </w:rPr>
            </w:pPr>
            <w:r w:rsidRPr="00CA6859">
              <w:rPr>
                <w:lang w:val="ru-RU" w:eastAsia="en-US"/>
              </w:rPr>
              <w:t>Character</w:t>
            </w:r>
          </w:p>
        </w:tc>
        <w:tc>
          <w:tcPr>
            <w:tcW w:w="1044" w:type="dxa"/>
            <w:tcBorders>
              <w:top w:val="single" w:sz="4" w:space="0" w:color="auto"/>
              <w:left w:val="single" w:sz="4" w:space="0" w:color="auto"/>
              <w:bottom w:val="single" w:sz="4" w:space="0" w:color="auto"/>
              <w:right w:val="single" w:sz="4" w:space="0" w:color="auto"/>
            </w:tcBorders>
            <w:hideMark/>
          </w:tcPr>
          <w:p w14:paraId="5269EF77" w14:textId="77777777" w:rsidR="007D4F8F" w:rsidRPr="00CA6859" w:rsidRDefault="007D4F8F" w:rsidP="00953331">
            <w:pPr>
              <w:jc w:val="center"/>
              <w:rPr>
                <w:lang w:val="ru-RU" w:eastAsia="en-US"/>
              </w:rPr>
            </w:pPr>
            <w:r w:rsidRPr="00CA6859">
              <w:rPr>
                <w:lang w:val="ru-RU" w:eastAsia="en-US"/>
              </w:rPr>
              <w:t>14</w:t>
            </w:r>
          </w:p>
        </w:tc>
        <w:tc>
          <w:tcPr>
            <w:tcW w:w="2784" w:type="dxa"/>
            <w:tcBorders>
              <w:top w:val="single" w:sz="4" w:space="0" w:color="auto"/>
              <w:left w:val="single" w:sz="4" w:space="0" w:color="auto"/>
              <w:bottom w:val="single" w:sz="4" w:space="0" w:color="auto"/>
              <w:right w:val="single" w:sz="4" w:space="0" w:color="auto"/>
            </w:tcBorders>
            <w:hideMark/>
          </w:tcPr>
          <w:p w14:paraId="1674AC3F" w14:textId="77777777" w:rsidR="003A4CC5" w:rsidRPr="00CA6859" w:rsidRDefault="003A4CC5" w:rsidP="003A4CC5">
            <w:pPr>
              <w:rPr>
                <w:lang w:val="ru-RU"/>
              </w:rPr>
            </w:pPr>
            <w:r w:rsidRPr="00CA6859">
              <w:rPr>
                <w:lang w:val="ru-RU"/>
              </w:rPr>
              <w:t>Дата и время модификации записи.</w:t>
            </w:r>
          </w:p>
          <w:p w14:paraId="45148AC3" w14:textId="1500B4AC" w:rsidR="007D4F8F" w:rsidRPr="00CA6859" w:rsidRDefault="003A4CC5" w:rsidP="003A4CC5">
            <w:pPr>
              <w:rPr>
                <w:lang w:val="ru-RU" w:eastAsia="en-US"/>
              </w:rPr>
            </w:pPr>
            <w:r w:rsidRPr="00CA6859">
              <w:rPr>
                <w:lang w:val="ru-RU"/>
              </w:rPr>
              <w:t>Формат:</w:t>
            </w:r>
            <w:r w:rsidR="00317890" w:rsidRPr="00CA6859">
              <w:rPr>
                <w:lang w:val="ru-RU"/>
              </w:rPr>
              <w:t xml:space="preserve"> “YYYYMMDD HH:MM”</w:t>
            </w:r>
          </w:p>
        </w:tc>
        <w:tc>
          <w:tcPr>
            <w:tcW w:w="1716" w:type="dxa"/>
            <w:tcBorders>
              <w:top w:val="single" w:sz="4" w:space="0" w:color="auto"/>
              <w:left w:val="single" w:sz="4" w:space="0" w:color="auto"/>
              <w:bottom w:val="single" w:sz="4" w:space="0" w:color="auto"/>
              <w:right w:val="single" w:sz="4" w:space="0" w:color="auto"/>
            </w:tcBorders>
            <w:hideMark/>
          </w:tcPr>
          <w:p w14:paraId="401C2F36" w14:textId="74EEA163" w:rsidR="007D4F8F" w:rsidRPr="00CA6859" w:rsidRDefault="003A4CC5" w:rsidP="00953331">
            <w:pPr>
              <w:jc w:val="center"/>
              <w:rPr>
                <w:lang w:val="ru-RU" w:eastAsia="en-US"/>
              </w:rPr>
            </w:pPr>
            <w:r w:rsidRPr="00CA6859">
              <w:rPr>
                <w:lang w:val="ru-RU" w:eastAsia="en-US"/>
              </w:rPr>
              <w:t>Да</w:t>
            </w:r>
          </w:p>
        </w:tc>
      </w:tr>
      <w:tr w:rsidR="00DC1CA0" w:rsidRPr="00CA6859" w14:paraId="3A5DC2E4" w14:textId="77777777" w:rsidTr="00092EBE">
        <w:trPr>
          <w:trHeight w:val="690"/>
        </w:trPr>
        <w:tc>
          <w:tcPr>
            <w:tcW w:w="1402" w:type="dxa"/>
            <w:tcBorders>
              <w:top w:val="single" w:sz="4" w:space="0" w:color="auto"/>
              <w:left w:val="single" w:sz="4" w:space="0" w:color="auto"/>
              <w:bottom w:val="single" w:sz="4" w:space="0" w:color="auto"/>
              <w:right w:val="single" w:sz="4" w:space="0" w:color="auto"/>
            </w:tcBorders>
          </w:tcPr>
          <w:p w14:paraId="71425B84" w14:textId="57E86467" w:rsidR="00DC1CA0" w:rsidRPr="00CA6859" w:rsidRDefault="00DC1CA0" w:rsidP="00DC1CA0">
            <w:pPr>
              <w:rPr>
                <w:lang w:val="ru-RU" w:eastAsia="en-US"/>
              </w:rPr>
            </w:pPr>
            <w:r w:rsidRPr="00CA6859">
              <w:rPr>
                <w:lang w:val="ru-RU"/>
              </w:rPr>
              <w:t>FK</w:t>
            </w:r>
          </w:p>
        </w:tc>
        <w:tc>
          <w:tcPr>
            <w:tcW w:w="2001" w:type="dxa"/>
            <w:tcBorders>
              <w:top w:val="single" w:sz="4" w:space="0" w:color="auto"/>
              <w:left w:val="single" w:sz="4" w:space="0" w:color="auto"/>
              <w:bottom w:val="single" w:sz="4" w:space="0" w:color="auto"/>
              <w:right w:val="single" w:sz="4" w:space="0" w:color="auto"/>
            </w:tcBorders>
          </w:tcPr>
          <w:p w14:paraId="19BDCC38" w14:textId="0960AAAC" w:rsidR="00DC1CA0" w:rsidRPr="00CA6859" w:rsidRDefault="00DC1CA0" w:rsidP="00DC1CA0">
            <w:pPr>
              <w:rPr>
                <w:lang w:val="ru-RU" w:eastAsia="en-US"/>
              </w:rPr>
            </w:pPr>
            <w:r>
              <w:rPr>
                <w:lang w:val="en-US"/>
              </w:rPr>
              <w:t>CUST_ID</w:t>
            </w:r>
          </w:p>
        </w:tc>
        <w:tc>
          <w:tcPr>
            <w:tcW w:w="1275" w:type="dxa"/>
            <w:tcBorders>
              <w:top w:val="single" w:sz="4" w:space="0" w:color="auto"/>
              <w:left w:val="single" w:sz="4" w:space="0" w:color="auto"/>
              <w:bottom w:val="single" w:sz="4" w:space="0" w:color="auto"/>
              <w:right w:val="single" w:sz="4" w:space="0" w:color="auto"/>
            </w:tcBorders>
          </w:tcPr>
          <w:p w14:paraId="215049B3" w14:textId="5C80477F" w:rsidR="00DC1CA0" w:rsidRPr="00CA6859" w:rsidRDefault="00DC1CA0" w:rsidP="00DC1CA0">
            <w:pPr>
              <w:rPr>
                <w:lang w:val="ru-RU" w:eastAsia="en-US"/>
              </w:rPr>
            </w:pPr>
            <w:r w:rsidRPr="00CA6859">
              <w:rPr>
                <w:lang w:val="ru-RU"/>
              </w:rPr>
              <w:t>Numeric</w:t>
            </w:r>
          </w:p>
        </w:tc>
        <w:tc>
          <w:tcPr>
            <w:tcW w:w="1044" w:type="dxa"/>
            <w:tcBorders>
              <w:top w:val="single" w:sz="4" w:space="0" w:color="auto"/>
              <w:left w:val="single" w:sz="4" w:space="0" w:color="auto"/>
              <w:bottom w:val="single" w:sz="4" w:space="0" w:color="auto"/>
              <w:right w:val="single" w:sz="4" w:space="0" w:color="auto"/>
            </w:tcBorders>
          </w:tcPr>
          <w:p w14:paraId="20282B33" w14:textId="4043CA20" w:rsidR="00DC1CA0" w:rsidRPr="00CA6859" w:rsidRDefault="00DC1CA0" w:rsidP="00DC1CA0">
            <w:pPr>
              <w:jc w:val="center"/>
              <w:rPr>
                <w:lang w:val="ru-RU" w:eastAsia="en-US"/>
              </w:rPr>
            </w:pPr>
            <w:r>
              <w:rPr>
                <w:lang w:val="en-US"/>
              </w:rPr>
              <w:t>11</w:t>
            </w:r>
          </w:p>
        </w:tc>
        <w:tc>
          <w:tcPr>
            <w:tcW w:w="2784" w:type="dxa"/>
            <w:tcBorders>
              <w:top w:val="single" w:sz="4" w:space="0" w:color="auto"/>
              <w:left w:val="single" w:sz="4" w:space="0" w:color="auto"/>
              <w:bottom w:val="single" w:sz="4" w:space="0" w:color="auto"/>
              <w:right w:val="single" w:sz="4" w:space="0" w:color="auto"/>
            </w:tcBorders>
          </w:tcPr>
          <w:p w14:paraId="400E0ED5" w14:textId="03ADF230" w:rsidR="00DC1CA0" w:rsidRPr="00CA6859" w:rsidRDefault="00DC1CA0" w:rsidP="00DC1CA0">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765BC9E8" w14:textId="4330D6A2" w:rsidR="00DC1CA0" w:rsidRPr="00CA6859" w:rsidRDefault="00DC1CA0" w:rsidP="00DC1CA0">
            <w:pPr>
              <w:jc w:val="center"/>
              <w:rPr>
                <w:lang w:val="ru-RU" w:eastAsia="en-US"/>
              </w:rPr>
            </w:pPr>
            <w:r w:rsidRPr="00CA6859">
              <w:rPr>
                <w:lang w:val="ru-RU"/>
              </w:rPr>
              <w:t>Да</w:t>
            </w:r>
          </w:p>
        </w:tc>
      </w:tr>
    </w:tbl>
    <w:p w14:paraId="409C2D79" w14:textId="1F0C93F7" w:rsidR="007D4F8F" w:rsidRPr="00CA6859" w:rsidRDefault="007D4F8F" w:rsidP="008D073D">
      <w:pPr>
        <w:pStyle w:val="Heading2"/>
        <w:rPr>
          <w:lang w:val="ru-RU"/>
        </w:rPr>
      </w:pPr>
      <w:bookmarkStart w:id="39" w:name="_Toc356571402"/>
      <w:bookmarkStart w:id="40" w:name="_Toc420948233"/>
      <w:r w:rsidRPr="00CA6859">
        <w:rPr>
          <w:lang w:val="ru-RU"/>
        </w:rPr>
        <w:t>Таблиц</w:t>
      </w:r>
      <w:r w:rsidR="00653C3D" w:rsidRPr="00CA6859">
        <w:rPr>
          <w:lang w:val="ru-RU"/>
        </w:rPr>
        <w:t>а</w:t>
      </w:r>
      <w:r w:rsidRPr="00CA6859">
        <w:rPr>
          <w:lang w:val="ru-RU"/>
        </w:rPr>
        <w:t xml:space="preserve"> LPOSSIND</w:t>
      </w:r>
      <w:bookmarkEnd w:id="39"/>
      <w:bookmarkEnd w:id="40"/>
    </w:p>
    <w:p w14:paraId="42895432" w14:textId="5E62542D" w:rsidR="007D4F8F" w:rsidRPr="00CA6859" w:rsidRDefault="00653C3D" w:rsidP="00AD7026">
      <w:pPr>
        <w:spacing w:before="200" w:after="200"/>
        <w:ind w:firstLine="720"/>
        <w:rPr>
          <w:lang w:val="ru-RU"/>
        </w:rPr>
      </w:pPr>
      <w:r w:rsidRPr="00CA6859">
        <w:rPr>
          <w:lang w:val="ru-RU"/>
        </w:rPr>
        <w:t>Информация о поступлении локального POS-оборудования (детали).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717"/>
        <w:gridCol w:w="1343"/>
        <w:gridCol w:w="1260"/>
        <w:gridCol w:w="2784"/>
        <w:gridCol w:w="1716"/>
      </w:tblGrid>
      <w:tr w:rsidR="00653C3D" w:rsidRPr="00CA6859" w14:paraId="11FCEA36" w14:textId="77777777" w:rsidTr="00092EBE">
        <w:tc>
          <w:tcPr>
            <w:tcW w:w="1402" w:type="dxa"/>
            <w:tcBorders>
              <w:top w:val="single" w:sz="12" w:space="0" w:color="auto"/>
              <w:left w:val="single" w:sz="12" w:space="0" w:color="auto"/>
              <w:bottom w:val="single" w:sz="12" w:space="0" w:color="auto"/>
              <w:right w:val="single" w:sz="12" w:space="0" w:color="auto"/>
            </w:tcBorders>
            <w:hideMark/>
          </w:tcPr>
          <w:p w14:paraId="45436DEC" w14:textId="3FBE5DA0" w:rsidR="00653C3D" w:rsidRPr="00CA6859" w:rsidRDefault="00653C3D" w:rsidP="00953331">
            <w:pPr>
              <w:rPr>
                <w:b/>
                <w:lang w:val="ru-RU" w:eastAsia="en-US"/>
              </w:rPr>
            </w:pPr>
            <w:r w:rsidRPr="00CA6859">
              <w:rPr>
                <w:b/>
                <w:lang w:val="ru-RU"/>
              </w:rPr>
              <w:t>Ключ</w:t>
            </w:r>
          </w:p>
        </w:tc>
        <w:tc>
          <w:tcPr>
            <w:tcW w:w="1717" w:type="dxa"/>
            <w:tcBorders>
              <w:top w:val="single" w:sz="12" w:space="0" w:color="auto"/>
              <w:left w:val="single" w:sz="12" w:space="0" w:color="auto"/>
              <w:bottom w:val="single" w:sz="12" w:space="0" w:color="auto"/>
              <w:right w:val="single" w:sz="12" w:space="0" w:color="auto"/>
            </w:tcBorders>
            <w:hideMark/>
          </w:tcPr>
          <w:p w14:paraId="46DCC1F6" w14:textId="671EB742" w:rsidR="00653C3D" w:rsidRPr="00CA6859" w:rsidRDefault="00653C3D" w:rsidP="00953331">
            <w:pPr>
              <w:rPr>
                <w:b/>
                <w:lang w:val="ru-RU" w:eastAsia="en-US"/>
              </w:rPr>
            </w:pPr>
            <w:r w:rsidRPr="00CA6859">
              <w:rPr>
                <w:b/>
                <w:lang w:val="ru-RU"/>
              </w:rPr>
              <w:t>Поле</w:t>
            </w:r>
          </w:p>
        </w:tc>
        <w:tc>
          <w:tcPr>
            <w:tcW w:w="1343" w:type="dxa"/>
            <w:tcBorders>
              <w:top w:val="single" w:sz="12" w:space="0" w:color="auto"/>
              <w:left w:val="single" w:sz="12" w:space="0" w:color="auto"/>
              <w:bottom w:val="single" w:sz="12" w:space="0" w:color="auto"/>
              <w:right w:val="single" w:sz="12" w:space="0" w:color="auto"/>
            </w:tcBorders>
            <w:hideMark/>
          </w:tcPr>
          <w:p w14:paraId="1E09E24C" w14:textId="00875229" w:rsidR="00653C3D" w:rsidRPr="00CA6859" w:rsidRDefault="00653C3D" w:rsidP="00953331">
            <w:pPr>
              <w:rPr>
                <w:b/>
                <w:lang w:val="ru-RU" w:eastAsia="en-US"/>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hideMark/>
          </w:tcPr>
          <w:p w14:paraId="7C3B2E9C" w14:textId="3DA47E7C" w:rsidR="00653C3D" w:rsidRPr="00CA6859" w:rsidRDefault="00653C3D" w:rsidP="00953331">
            <w:pPr>
              <w:jc w:val="center"/>
              <w:rPr>
                <w:b/>
                <w:lang w:val="ru-RU" w:eastAsia="en-US"/>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hideMark/>
          </w:tcPr>
          <w:p w14:paraId="05780EF0" w14:textId="7A6DEADF" w:rsidR="00653C3D" w:rsidRPr="00CA6859" w:rsidRDefault="00653C3D" w:rsidP="00953331">
            <w:pPr>
              <w:jc w:val="center"/>
              <w:rPr>
                <w:b/>
                <w:lang w:val="ru-RU" w:eastAsia="en-US"/>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hideMark/>
          </w:tcPr>
          <w:p w14:paraId="69E1AED4" w14:textId="3CAE9409" w:rsidR="00653C3D" w:rsidRPr="00CA6859" w:rsidRDefault="00653C3D" w:rsidP="00953331">
            <w:pPr>
              <w:jc w:val="center"/>
              <w:rPr>
                <w:b/>
                <w:lang w:val="ru-RU" w:eastAsia="en-US"/>
              </w:rPr>
            </w:pPr>
            <w:r w:rsidRPr="00CA6859">
              <w:rPr>
                <w:b/>
                <w:lang w:val="ru-RU"/>
              </w:rPr>
              <w:t>Поле обязательное</w:t>
            </w:r>
          </w:p>
        </w:tc>
      </w:tr>
      <w:tr w:rsidR="00B513E8" w:rsidRPr="00CA6859" w14:paraId="6D9D0BA8" w14:textId="77777777" w:rsidTr="00092EBE">
        <w:trPr>
          <w:trHeight w:val="268"/>
        </w:trPr>
        <w:tc>
          <w:tcPr>
            <w:tcW w:w="1402" w:type="dxa"/>
            <w:tcBorders>
              <w:top w:val="single" w:sz="4" w:space="0" w:color="auto"/>
              <w:left w:val="single" w:sz="4" w:space="0" w:color="auto"/>
              <w:bottom w:val="single" w:sz="4" w:space="0" w:color="auto"/>
              <w:right w:val="single" w:sz="4" w:space="0" w:color="auto"/>
            </w:tcBorders>
            <w:hideMark/>
          </w:tcPr>
          <w:p w14:paraId="2EB1E260" w14:textId="77777777" w:rsidR="007D4F8F" w:rsidRPr="00CA6859" w:rsidRDefault="007D4F8F" w:rsidP="00953331">
            <w:pPr>
              <w:rPr>
                <w:lang w:val="ru-RU" w:eastAsia="en-US"/>
              </w:rPr>
            </w:pPr>
            <w:r w:rsidRPr="00CA6859">
              <w:rPr>
                <w:lang w:val="ru-RU" w:eastAsia="en-US"/>
              </w:rPr>
              <w:t>PK, FK</w:t>
            </w:r>
          </w:p>
        </w:tc>
        <w:tc>
          <w:tcPr>
            <w:tcW w:w="1717" w:type="dxa"/>
            <w:tcBorders>
              <w:top w:val="single" w:sz="4" w:space="0" w:color="auto"/>
              <w:left w:val="single" w:sz="4" w:space="0" w:color="auto"/>
              <w:bottom w:val="single" w:sz="4" w:space="0" w:color="auto"/>
              <w:right w:val="single" w:sz="4" w:space="0" w:color="auto"/>
            </w:tcBorders>
            <w:hideMark/>
          </w:tcPr>
          <w:p w14:paraId="79463EA9" w14:textId="77777777" w:rsidR="007D4F8F" w:rsidRPr="00CA6859" w:rsidRDefault="007D4F8F" w:rsidP="00953331">
            <w:pPr>
              <w:rPr>
                <w:lang w:val="ru-RU" w:eastAsia="en-US"/>
              </w:rPr>
            </w:pPr>
            <w:r w:rsidRPr="00CA6859">
              <w:rPr>
                <w:lang w:val="ru-RU" w:eastAsia="en-US"/>
              </w:rPr>
              <w:t>LPOSIN_NO</w:t>
            </w:r>
          </w:p>
        </w:tc>
        <w:tc>
          <w:tcPr>
            <w:tcW w:w="1343" w:type="dxa"/>
            <w:tcBorders>
              <w:top w:val="single" w:sz="4" w:space="0" w:color="auto"/>
              <w:left w:val="single" w:sz="4" w:space="0" w:color="auto"/>
              <w:bottom w:val="single" w:sz="4" w:space="0" w:color="auto"/>
              <w:right w:val="single" w:sz="4" w:space="0" w:color="auto"/>
            </w:tcBorders>
            <w:hideMark/>
          </w:tcPr>
          <w:p w14:paraId="16DEC5AB" w14:textId="77777777" w:rsidR="007D4F8F" w:rsidRPr="00CA6859" w:rsidRDefault="007D4F8F" w:rsidP="00953331">
            <w:pPr>
              <w:rPr>
                <w:lang w:val="ru-RU" w:eastAsia="en-US"/>
              </w:rPr>
            </w:pPr>
            <w:r w:rsidRPr="00CA6859">
              <w:rPr>
                <w:lang w:val="ru-RU" w:eastAsia="en-US"/>
              </w:rPr>
              <w:t>Character</w:t>
            </w:r>
          </w:p>
        </w:tc>
        <w:tc>
          <w:tcPr>
            <w:tcW w:w="1260" w:type="dxa"/>
            <w:tcBorders>
              <w:top w:val="single" w:sz="4" w:space="0" w:color="auto"/>
              <w:left w:val="single" w:sz="4" w:space="0" w:color="auto"/>
              <w:bottom w:val="single" w:sz="4" w:space="0" w:color="auto"/>
              <w:right w:val="single" w:sz="4" w:space="0" w:color="auto"/>
            </w:tcBorders>
            <w:hideMark/>
          </w:tcPr>
          <w:p w14:paraId="7B51F6BA" w14:textId="77777777" w:rsidR="007D4F8F" w:rsidRPr="00CA6859" w:rsidRDefault="007D4F8F" w:rsidP="00953331">
            <w:pPr>
              <w:jc w:val="center"/>
              <w:rPr>
                <w:lang w:val="ru-RU" w:eastAsia="en-US"/>
              </w:rPr>
            </w:pPr>
            <w:r w:rsidRPr="00CA6859">
              <w:rPr>
                <w:lang w:val="ru-RU" w:eastAsia="en-US"/>
              </w:rPr>
              <w:t>50</w:t>
            </w:r>
          </w:p>
        </w:tc>
        <w:tc>
          <w:tcPr>
            <w:tcW w:w="2784" w:type="dxa"/>
            <w:tcBorders>
              <w:top w:val="single" w:sz="4" w:space="0" w:color="auto"/>
              <w:left w:val="single" w:sz="4" w:space="0" w:color="auto"/>
              <w:bottom w:val="single" w:sz="4" w:space="0" w:color="auto"/>
              <w:right w:val="single" w:sz="4" w:space="0" w:color="auto"/>
            </w:tcBorders>
            <w:hideMark/>
          </w:tcPr>
          <w:p w14:paraId="127333F6" w14:textId="3B8FF952" w:rsidR="007D4F8F" w:rsidRPr="00CA6859" w:rsidRDefault="00653C3D" w:rsidP="00953331">
            <w:pPr>
              <w:rPr>
                <w:lang w:val="ru-RU" w:eastAsia="en-US"/>
              </w:rPr>
            </w:pPr>
            <w:r w:rsidRPr="00CA6859">
              <w:rPr>
                <w:lang w:val="ru-RU" w:eastAsia="en-US"/>
              </w:rPr>
              <w:t>Номер документа фактического поступления / возврата</w:t>
            </w:r>
          </w:p>
        </w:tc>
        <w:tc>
          <w:tcPr>
            <w:tcW w:w="1716" w:type="dxa"/>
            <w:tcBorders>
              <w:top w:val="single" w:sz="4" w:space="0" w:color="auto"/>
              <w:left w:val="single" w:sz="4" w:space="0" w:color="auto"/>
              <w:bottom w:val="single" w:sz="4" w:space="0" w:color="auto"/>
              <w:right w:val="single" w:sz="4" w:space="0" w:color="auto"/>
            </w:tcBorders>
            <w:hideMark/>
          </w:tcPr>
          <w:p w14:paraId="689D178B" w14:textId="5D651C0E" w:rsidR="007D4F8F" w:rsidRPr="00CA6859" w:rsidRDefault="00653C3D" w:rsidP="00953331">
            <w:pPr>
              <w:jc w:val="center"/>
              <w:rPr>
                <w:lang w:val="ru-RU" w:eastAsia="en-US"/>
              </w:rPr>
            </w:pPr>
            <w:r w:rsidRPr="00CA6859">
              <w:rPr>
                <w:lang w:val="ru-RU" w:eastAsia="en-US"/>
              </w:rPr>
              <w:t>Да</w:t>
            </w:r>
          </w:p>
        </w:tc>
      </w:tr>
      <w:tr w:rsidR="00B513E8" w:rsidRPr="00CA6859" w14:paraId="1E056EBA" w14:textId="77777777" w:rsidTr="00092EBE">
        <w:trPr>
          <w:trHeight w:val="268"/>
        </w:trPr>
        <w:tc>
          <w:tcPr>
            <w:tcW w:w="1402" w:type="dxa"/>
            <w:tcBorders>
              <w:top w:val="single" w:sz="4" w:space="0" w:color="auto"/>
              <w:left w:val="single" w:sz="4" w:space="0" w:color="auto"/>
              <w:bottom w:val="single" w:sz="4" w:space="0" w:color="auto"/>
              <w:right w:val="single" w:sz="4" w:space="0" w:color="auto"/>
            </w:tcBorders>
            <w:hideMark/>
          </w:tcPr>
          <w:p w14:paraId="3CD515E8" w14:textId="77777777" w:rsidR="007D4F8F" w:rsidRPr="00CA6859" w:rsidRDefault="007D4F8F" w:rsidP="00953331">
            <w:pPr>
              <w:rPr>
                <w:lang w:val="ru-RU" w:eastAsia="en-US"/>
              </w:rPr>
            </w:pPr>
            <w:r w:rsidRPr="00CA6859">
              <w:rPr>
                <w:lang w:val="ru-RU" w:eastAsia="en-US"/>
              </w:rPr>
              <w:t>PK, FK</w:t>
            </w:r>
          </w:p>
        </w:tc>
        <w:tc>
          <w:tcPr>
            <w:tcW w:w="1717" w:type="dxa"/>
            <w:tcBorders>
              <w:top w:val="single" w:sz="4" w:space="0" w:color="auto"/>
              <w:left w:val="single" w:sz="4" w:space="0" w:color="auto"/>
              <w:bottom w:val="single" w:sz="4" w:space="0" w:color="auto"/>
              <w:right w:val="single" w:sz="4" w:space="0" w:color="auto"/>
            </w:tcBorders>
            <w:hideMark/>
          </w:tcPr>
          <w:p w14:paraId="55B63215" w14:textId="77777777" w:rsidR="007D4F8F" w:rsidRPr="00CA6859" w:rsidRDefault="007D4F8F" w:rsidP="00953331">
            <w:pPr>
              <w:rPr>
                <w:lang w:val="ru-RU" w:eastAsia="en-US"/>
              </w:rPr>
            </w:pPr>
            <w:r w:rsidRPr="00CA6859">
              <w:rPr>
                <w:lang w:val="ru-RU" w:eastAsia="en-US"/>
              </w:rPr>
              <w:t>LOCALCODE</w:t>
            </w:r>
          </w:p>
        </w:tc>
        <w:tc>
          <w:tcPr>
            <w:tcW w:w="1343" w:type="dxa"/>
            <w:tcBorders>
              <w:top w:val="single" w:sz="4" w:space="0" w:color="auto"/>
              <w:left w:val="single" w:sz="4" w:space="0" w:color="auto"/>
              <w:bottom w:val="single" w:sz="4" w:space="0" w:color="auto"/>
              <w:right w:val="single" w:sz="4" w:space="0" w:color="auto"/>
            </w:tcBorders>
            <w:hideMark/>
          </w:tcPr>
          <w:p w14:paraId="49AC3070" w14:textId="77777777" w:rsidR="007D4F8F" w:rsidRPr="00CA6859" w:rsidRDefault="007D4F8F" w:rsidP="00953331">
            <w:pPr>
              <w:rPr>
                <w:lang w:val="ru-RU" w:eastAsia="en-US"/>
              </w:rPr>
            </w:pPr>
            <w:r w:rsidRPr="00CA6859">
              <w:rPr>
                <w:lang w:val="ru-RU" w:eastAsia="en-US"/>
              </w:rPr>
              <w:t>Character</w:t>
            </w:r>
          </w:p>
        </w:tc>
        <w:tc>
          <w:tcPr>
            <w:tcW w:w="1260" w:type="dxa"/>
            <w:tcBorders>
              <w:top w:val="single" w:sz="4" w:space="0" w:color="auto"/>
              <w:left w:val="single" w:sz="4" w:space="0" w:color="auto"/>
              <w:bottom w:val="single" w:sz="4" w:space="0" w:color="auto"/>
              <w:right w:val="single" w:sz="4" w:space="0" w:color="auto"/>
            </w:tcBorders>
            <w:hideMark/>
          </w:tcPr>
          <w:p w14:paraId="6DCB063C" w14:textId="77777777" w:rsidR="007D4F8F" w:rsidRPr="00CA6859" w:rsidRDefault="007D4F8F" w:rsidP="00953331">
            <w:pPr>
              <w:jc w:val="center"/>
              <w:rPr>
                <w:lang w:val="ru-RU" w:eastAsia="en-US"/>
              </w:rPr>
            </w:pPr>
            <w:r w:rsidRPr="00CA6859">
              <w:rPr>
                <w:lang w:val="ru-RU" w:eastAsia="en-US"/>
              </w:rPr>
              <w:t>20</w:t>
            </w:r>
          </w:p>
        </w:tc>
        <w:tc>
          <w:tcPr>
            <w:tcW w:w="2784" w:type="dxa"/>
            <w:tcBorders>
              <w:top w:val="single" w:sz="4" w:space="0" w:color="auto"/>
              <w:left w:val="single" w:sz="4" w:space="0" w:color="auto"/>
              <w:bottom w:val="single" w:sz="4" w:space="0" w:color="auto"/>
              <w:right w:val="single" w:sz="4" w:space="0" w:color="auto"/>
            </w:tcBorders>
            <w:vAlign w:val="bottom"/>
            <w:hideMark/>
          </w:tcPr>
          <w:p w14:paraId="20BB2BED" w14:textId="7339E408" w:rsidR="007D4F8F" w:rsidRPr="00CA6859" w:rsidRDefault="00653C3D" w:rsidP="00953331">
            <w:pPr>
              <w:rPr>
                <w:lang w:val="ru-RU" w:eastAsia="en-US"/>
              </w:rPr>
            </w:pPr>
            <w:r w:rsidRPr="00CA6859">
              <w:rPr>
                <w:lang w:val="ru-RU" w:eastAsia="en-US"/>
              </w:rPr>
              <w:t>Внешний код локального POS-оборудования</w:t>
            </w:r>
          </w:p>
        </w:tc>
        <w:tc>
          <w:tcPr>
            <w:tcW w:w="1716" w:type="dxa"/>
            <w:tcBorders>
              <w:top w:val="single" w:sz="4" w:space="0" w:color="auto"/>
              <w:left w:val="single" w:sz="4" w:space="0" w:color="auto"/>
              <w:bottom w:val="single" w:sz="4" w:space="0" w:color="auto"/>
              <w:right w:val="single" w:sz="4" w:space="0" w:color="auto"/>
            </w:tcBorders>
            <w:hideMark/>
          </w:tcPr>
          <w:p w14:paraId="4790EDF3" w14:textId="791B28B8" w:rsidR="007D4F8F" w:rsidRPr="00CA6859" w:rsidRDefault="00653C3D" w:rsidP="00953331">
            <w:pPr>
              <w:jc w:val="center"/>
              <w:rPr>
                <w:lang w:val="ru-RU" w:eastAsia="en-US"/>
              </w:rPr>
            </w:pPr>
            <w:r w:rsidRPr="00CA6859">
              <w:rPr>
                <w:lang w:val="ru-RU" w:eastAsia="en-US"/>
              </w:rPr>
              <w:t>Да</w:t>
            </w:r>
          </w:p>
        </w:tc>
      </w:tr>
      <w:tr w:rsidR="00B513E8" w:rsidRPr="00CA6859" w14:paraId="3C80CFCC" w14:textId="77777777" w:rsidTr="00092EBE">
        <w:trPr>
          <w:trHeight w:val="268"/>
        </w:trPr>
        <w:tc>
          <w:tcPr>
            <w:tcW w:w="1402" w:type="dxa"/>
            <w:tcBorders>
              <w:top w:val="single" w:sz="4" w:space="0" w:color="auto"/>
              <w:left w:val="single" w:sz="4" w:space="0" w:color="auto"/>
              <w:bottom w:val="single" w:sz="4" w:space="0" w:color="auto"/>
              <w:right w:val="single" w:sz="4" w:space="0" w:color="auto"/>
            </w:tcBorders>
          </w:tcPr>
          <w:p w14:paraId="51759B2E" w14:textId="77777777" w:rsidR="007D4F8F" w:rsidRPr="00CA6859" w:rsidRDefault="007D4F8F" w:rsidP="00953331">
            <w:pPr>
              <w:rPr>
                <w:lang w:val="ru-RU" w:eastAsia="en-US"/>
              </w:rPr>
            </w:pPr>
          </w:p>
        </w:tc>
        <w:tc>
          <w:tcPr>
            <w:tcW w:w="1717" w:type="dxa"/>
            <w:tcBorders>
              <w:top w:val="single" w:sz="4" w:space="0" w:color="auto"/>
              <w:left w:val="single" w:sz="4" w:space="0" w:color="auto"/>
              <w:bottom w:val="single" w:sz="4" w:space="0" w:color="auto"/>
              <w:right w:val="single" w:sz="4" w:space="0" w:color="auto"/>
            </w:tcBorders>
            <w:hideMark/>
          </w:tcPr>
          <w:p w14:paraId="27CF03BC" w14:textId="77777777" w:rsidR="007D4F8F" w:rsidRPr="00CA6859" w:rsidRDefault="007D4F8F" w:rsidP="00953331">
            <w:pPr>
              <w:rPr>
                <w:lang w:val="ru-RU" w:eastAsia="en-US"/>
              </w:rPr>
            </w:pPr>
            <w:r w:rsidRPr="00CA6859">
              <w:rPr>
                <w:lang w:val="ru-RU" w:eastAsia="en-US"/>
              </w:rPr>
              <w:t>PRICE</w:t>
            </w:r>
          </w:p>
        </w:tc>
        <w:tc>
          <w:tcPr>
            <w:tcW w:w="1343" w:type="dxa"/>
            <w:tcBorders>
              <w:top w:val="single" w:sz="4" w:space="0" w:color="auto"/>
              <w:left w:val="single" w:sz="4" w:space="0" w:color="auto"/>
              <w:bottom w:val="single" w:sz="4" w:space="0" w:color="auto"/>
              <w:right w:val="single" w:sz="4" w:space="0" w:color="auto"/>
            </w:tcBorders>
            <w:hideMark/>
          </w:tcPr>
          <w:p w14:paraId="4BCF1CD6" w14:textId="77777777" w:rsidR="007D4F8F" w:rsidRPr="00CA6859" w:rsidRDefault="007D4F8F" w:rsidP="00953331">
            <w:pPr>
              <w:rPr>
                <w:lang w:val="ru-RU" w:eastAsia="en-US"/>
              </w:rPr>
            </w:pPr>
            <w:r w:rsidRPr="00CA6859">
              <w:rPr>
                <w:lang w:val="ru-RU" w:eastAsia="en-US"/>
              </w:rPr>
              <w:t>Numeric</w:t>
            </w:r>
          </w:p>
        </w:tc>
        <w:tc>
          <w:tcPr>
            <w:tcW w:w="1260" w:type="dxa"/>
            <w:tcBorders>
              <w:top w:val="single" w:sz="4" w:space="0" w:color="auto"/>
              <w:left w:val="single" w:sz="4" w:space="0" w:color="auto"/>
              <w:bottom w:val="single" w:sz="4" w:space="0" w:color="auto"/>
              <w:right w:val="single" w:sz="4" w:space="0" w:color="auto"/>
            </w:tcBorders>
            <w:hideMark/>
          </w:tcPr>
          <w:p w14:paraId="639219E7" w14:textId="77777777" w:rsidR="007D4F8F" w:rsidRPr="00CA6859" w:rsidRDefault="007D4F8F" w:rsidP="00953331">
            <w:pPr>
              <w:jc w:val="center"/>
              <w:rPr>
                <w:lang w:val="ru-RU" w:eastAsia="en-US"/>
              </w:rPr>
            </w:pPr>
            <w:r w:rsidRPr="00CA6859">
              <w:rPr>
                <w:lang w:val="ru-RU" w:eastAsia="en-US"/>
              </w:rPr>
              <w:t>15,8</w:t>
            </w:r>
          </w:p>
        </w:tc>
        <w:tc>
          <w:tcPr>
            <w:tcW w:w="2784" w:type="dxa"/>
            <w:tcBorders>
              <w:top w:val="single" w:sz="4" w:space="0" w:color="auto"/>
              <w:left w:val="single" w:sz="4" w:space="0" w:color="auto"/>
              <w:bottom w:val="single" w:sz="4" w:space="0" w:color="auto"/>
              <w:right w:val="single" w:sz="4" w:space="0" w:color="auto"/>
            </w:tcBorders>
            <w:hideMark/>
          </w:tcPr>
          <w:p w14:paraId="76F89CCA" w14:textId="6D5FB98B" w:rsidR="007D4F8F" w:rsidRPr="00CA6859" w:rsidRDefault="00653C3D" w:rsidP="00953331">
            <w:pPr>
              <w:rPr>
                <w:lang w:val="ru-RU" w:eastAsia="en-US"/>
              </w:rPr>
            </w:pPr>
            <w:r w:rsidRPr="00CA6859">
              <w:rPr>
                <w:lang w:val="ru-RU" w:eastAsia="en-US"/>
              </w:rPr>
              <w:t>Цена локального POS-оборудования</w:t>
            </w:r>
          </w:p>
        </w:tc>
        <w:tc>
          <w:tcPr>
            <w:tcW w:w="1716" w:type="dxa"/>
            <w:tcBorders>
              <w:top w:val="single" w:sz="4" w:space="0" w:color="auto"/>
              <w:left w:val="single" w:sz="4" w:space="0" w:color="auto"/>
              <w:bottom w:val="single" w:sz="4" w:space="0" w:color="auto"/>
              <w:right w:val="single" w:sz="4" w:space="0" w:color="auto"/>
            </w:tcBorders>
            <w:hideMark/>
          </w:tcPr>
          <w:p w14:paraId="3AA3E479" w14:textId="7D54FC77" w:rsidR="007D4F8F" w:rsidRPr="00CA6859" w:rsidRDefault="00653C3D" w:rsidP="00953331">
            <w:pPr>
              <w:jc w:val="center"/>
              <w:rPr>
                <w:lang w:val="ru-RU" w:eastAsia="en-US"/>
              </w:rPr>
            </w:pPr>
            <w:r w:rsidRPr="00CA6859">
              <w:rPr>
                <w:lang w:val="ru-RU" w:eastAsia="en-US"/>
              </w:rPr>
              <w:t>Нет</w:t>
            </w:r>
          </w:p>
        </w:tc>
      </w:tr>
      <w:tr w:rsidR="00B513E8" w:rsidRPr="00CA6859" w14:paraId="10E79709" w14:textId="77777777" w:rsidTr="00092EBE">
        <w:trPr>
          <w:trHeight w:val="268"/>
        </w:trPr>
        <w:tc>
          <w:tcPr>
            <w:tcW w:w="1402" w:type="dxa"/>
            <w:tcBorders>
              <w:top w:val="single" w:sz="4" w:space="0" w:color="auto"/>
              <w:left w:val="single" w:sz="4" w:space="0" w:color="auto"/>
              <w:bottom w:val="single" w:sz="4" w:space="0" w:color="auto"/>
              <w:right w:val="single" w:sz="4" w:space="0" w:color="auto"/>
            </w:tcBorders>
          </w:tcPr>
          <w:p w14:paraId="34B096C8" w14:textId="77777777" w:rsidR="007D4F8F" w:rsidRPr="00CA6859" w:rsidRDefault="007D4F8F" w:rsidP="00953331">
            <w:pPr>
              <w:rPr>
                <w:lang w:val="ru-RU" w:eastAsia="en-US"/>
              </w:rPr>
            </w:pPr>
          </w:p>
        </w:tc>
        <w:tc>
          <w:tcPr>
            <w:tcW w:w="1717" w:type="dxa"/>
            <w:tcBorders>
              <w:top w:val="single" w:sz="4" w:space="0" w:color="auto"/>
              <w:left w:val="single" w:sz="4" w:space="0" w:color="auto"/>
              <w:bottom w:val="single" w:sz="4" w:space="0" w:color="auto"/>
              <w:right w:val="single" w:sz="4" w:space="0" w:color="auto"/>
            </w:tcBorders>
            <w:hideMark/>
          </w:tcPr>
          <w:p w14:paraId="7595500B" w14:textId="77777777" w:rsidR="007D4F8F" w:rsidRPr="00CA6859" w:rsidRDefault="007D4F8F" w:rsidP="00953331">
            <w:pPr>
              <w:rPr>
                <w:lang w:val="ru-RU" w:eastAsia="en-US"/>
              </w:rPr>
            </w:pPr>
            <w:r w:rsidRPr="00CA6859">
              <w:rPr>
                <w:lang w:val="ru-RU" w:eastAsia="en-US"/>
              </w:rPr>
              <w:t>VAT</w:t>
            </w:r>
          </w:p>
        </w:tc>
        <w:tc>
          <w:tcPr>
            <w:tcW w:w="1343" w:type="dxa"/>
            <w:tcBorders>
              <w:top w:val="single" w:sz="4" w:space="0" w:color="auto"/>
              <w:left w:val="single" w:sz="4" w:space="0" w:color="auto"/>
              <w:bottom w:val="single" w:sz="4" w:space="0" w:color="auto"/>
              <w:right w:val="single" w:sz="4" w:space="0" w:color="auto"/>
            </w:tcBorders>
            <w:hideMark/>
          </w:tcPr>
          <w:p w14:paraId="7C2CAA95" w14:textId="77777777" w:rsidR="007D4F8F" w:rsidRPr="00CA6859" w:rsidRDefault="007D4F8F" w:rsidP="00953331">
            <w:pPr>
              <w:rPr>
                <w:lang w:val="ru-RU" w:eastAsia="en-US"/>
              </w:rPr>
            </w:pPr>
            <w:r w:rsidRPr="00CA6859">
              <w:rPr>
                <w:lang w:val="ru-RU" w:eastAsia="en-US"/>
              </w:rPr>
              <w:t>Numeric</w:t>
            </w:r>
          </w:p>
        </w:tc>
        <w:tc>
          <w:tcPr>
            <w:tcW w:w="1260" w:type="dxa"/>
            <w:tcBorders>
              <w:top w:val="single" w:sz="4" w:space="0" w:color="auto"/>
              <w:left w:val="single" w:sz="4" w:space="0" w:color="auto"/>
              <w:bottom w:val="single" w:sz="4" w:space="0" w:color="auto"/>
              <w:right w:val="single" w:sz="4" w:space="0" w:color="auto"/>
            </w:tcBorders>
            <w:hideMark/>
          </w:tcPr>
          <w:p w14:paraId="5899083E" w14:textId="77777777" w:rsidR="007D4F8F" w:rsidRPr="00CA6859" w:rsidRDefault="007D4F8F" w:rsidP="00953331">
            <w:pPr>
              <w:jc w:val="center"/>
              <w:rPr>
                <w:lang w:val="ru-RU" w:eastAsia="en-US"/>
              </w:rPr>
            </w:pPr>
            <w:r w:rsidRPr="00CA6859">
              <w:rPr>
                <w:lang w:val="ru-RU" w:eastAsia="en-US"/>
              </w:rPr>
              <w:t>5,2</w:t>
            </w:r>
          </w:p>
        </w:tc>
        <w:tc>
          <w:tcPr>
            <w:tcW w:w="2784" w:type="dxa"/>
            <w:tcBorders>
              <w:top w:val="single" w:sz="4" w:space="0" w:color="auto"/>
              <w:left w:val="single" w:sz="4" w:space="0" w:color="auto"/>
              <w:bottom w:val="single" w:sz="4" w:space="0" w:color="auto"/>
              <w:right w:val="single" w:sz="4" w:space="0" w:color="auto"/>
            </w:tcBorders>
            <w:hideMark/>
          </w:tcPr>
          <w:p w14:paraId="01DE24F1" w14:textId="05DD611C" w:rsidR="007D4F8F" w:rsidRPr="00CA6859" w:rsidRDefault="00653C3D" w:rsidP="00953331">
            <w:pPr>
              <w:rPr>
                <w:lang w:val="ru-RU" w:eastAsia="en-US"/>
              </w:rPr>
            </w:pPr>
            <w:r w:rsidRPr="00CA6859">
              <w:rPr>
                <w:lang w:val="ru-RU" w:eastAsia="en-US"/>
              </w:rPr>
              <w:t>Сумма НДС</w:t>
            </w:r>
          </w:p>
        </w:tc>
        <w:tc>
          <w:tcPr>
            <w:tcW w:w="1716" w:type="dxa"/>
            <w:tcBorders>
              <w:top w:val="single" w:sz="4" w:space="0" w:color="auto"/>
              <w:left w:val="single" w:sz="4" w:space="0" w:color="auto"/>
              <w:bottom w:val="single" w:sz="4" w:space="0" w:color="auto"/>
              <w:right w:val="single" w:sz="4" w:space="0" w:color="auto"/>
            </w:tcBorders>
            <w:hideMark/>
          </w:tcPr>
          <w:p w14:paraId="423BF30A" w14:textId="1687E9A1" w:rsidR="007D4F8F" w:rsidRPr="00CA6859" w:rsidRDefault="00653C3D" w:rsidP="00953331">
            <w:pPr>
              <w:jc w:val="center"/>
              <w:rPr>
                <w:lang w:val="ru-RU" w:eastAsia="en-US"/>
              </w:rPr>
            </w:pPr>
            <w:r w:rsidRPr="00CA6859">
              <w:rPr>
                <w:lang w:val="ru-RU" w:eastAsia="en-US"/>
              </w:rPr>
              <w:t>Нет</w:t>
            </w:r>
          </w:p>
        </w:tc>
      </w:tr>
      <w:tr w:rsidR="00DC1CA0" w:rsidRPr="00CA6859" w14:paraId="549D198A" w14:textId="77777777" w:rsidTr="00092EBE">
        <w:trPr>
          <w:trHeight w:val="268"/>
        </w:trPr>
        <w:tc>
          <w:tcPr>
            <w:tcW w:w="1402" w:type="dxa"/>
            <w:tcBorders>
              <w:top w:val="single" w:sz="4" w:space="0" w:color="auto"/>
              <w:left w:val="single" w:sz="4" w:space="0" w:color="auto"/>
              <w:bottom w:val="single" w:sz="4" w:space="0" w:color="auto"/>
              <w:right w:val="single" w:sz="4" w:space="0" w:color="auto"/>
            </w:tcBorders>
          </w:tcPr>
          <w:p w14:paraId="12663FE3" w14:textId="66FDC6DE" w:rsidR="00DC1CA0" w:rsidRPr="00CA6859" w:rsidRDefault="00DC1CA0" w:rsidP="00DC1CA0">
            <w:pPr>
              <w:rPr>
                <w:lang w:val="ru-RU" w:eastAsia="en-US"/>
              </w:rPr>
            </w:pPr>
            <w:r w:rsidRPr="00CA6859">
              <w:rPr>
                <w:lang w:val="ru-RU"/>
              </w:rPr>
              <w:t>FK</w:t>
            </w:r>
          </w:p>
        </w:tc>
        <w:tc>
          <w:tcPr>
            <w:tcW w:w="1717" w:type="dxa"/>
            <w:tcBorders>
              <w:top w:val="single" w:sz="4" w:space="0" w:color="auto"/>
              <w:left w:val="single" w:sz="4" w:space="0" w:color="auto"/>
              <w:bottom w:val="single" w:sz="4" w:space="0" w:color="auto"/>
              <w:right w:val="single" w:sz="4" w:space="0" w:color="auto"/>
            </w:tcBorders>
          </w:tcPr>
          <w:p w14:paraId="77ADA221" w14:textId="30C32298" w:rsidR="00DC1CA0" w:rsidRPr="00CA6859" w:rsidRDefault="00DC1CA0" w:rsidP="00DC1CA0">
            <w:pPr>
              <w:rPr>
                <w:lang w:val="ru-RU" w:eastAsia="en-US"/>
              </w:rPr>
            </w:pPr>
            <w:r>
              <w:rPr>
                <w:lang w:val="en-US"/>
              </w:rPr>
              <w:t>CUST_ID</w:t>
            </w:r>
          </w:p>
        </w:tc>
        <w:tc>
          <w:tcPr>
            <w:tcW w:w="1343" w:type="dxa"/>
            <w:tcBorders>
              <w:top w:val="single" w:sz="4" w:space="0" w:color="auto"/>
              <w:left w:val="single" w:sz="4" w:space="0" w:color="auto"/>
              <w:bottom w:val="single" w:sz="4" w:space="0" w:color="auto"/>
              <w:right w:val="single" w:sz="4" w:space="0" w:color="auto"/>
            </w:tcBorders>
          </w:tcPr>
          <w:p w14:paraId="5B31D4CE" w14:textId="4912E2EE" w:rsidR="00DC1CA0" w:rsidRPr="00CA6859" w:rsidRDefault="00DC1CA0" w:rsidP="00DC1CA0">
            <w:pPr>
              <w:rPr>
                <w:lang w:val="ru-RU" w:eastAsia="en-US"/>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21BDD6C1" w14:textId="7498A9C3" w:rsidR="00DC1CA0" w:rsidRPr="00CA6859" w:rsidRDefault="00DC1CA0" w:rsidP="00DC1CA0">
            <w:pPr>
              <w:jc w:val="center"/>
              <w:rPr>
                <w:lang w:val="ru-RU" w:eastAsia="en-US"/>
              </w:rPr>
            </w:pPr>
            <w:r>
              <w:rPr>
                <w:lang w:val="en-US"/>
              </w:rPr>
              <w:t>11</w:t>
            </w:r>
          </w:p>
        </w:tc>
        <w:tc>
          <w:tcPr>
            <w:tcW w:w="2784" w:type="dxa"/>
            <w:tcBorders>
              <w:top w:val="single" w:sz="4" w:space="0" w:color="auto"/>
              <w:left w:val="single" w:sz="4" w:space="0" w:color="auto"/>
              <w:bottom w:val="single" w:sz="4" w:space="0" w:color="auto"/>
              <w:right w:val="single" w:sz="4" w:space="0" w:color="auto"/>
            </w:tcBorders>
          </w:tcPr>
          <w:p w14:paraId="0AE45D85" w14:textId="1FB58DDC" w:rsidR="00DC1CA0" w:rsidRPr="00CA6859" w:rsidRDefault="00DC1CA0" w:rsidP="00DC1CA0">
            <w:pPr>
              <w:rPr>
                <w:lang w:val="ru-RU" w:eastAsia="en-US"/>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75E45BA7" w14:textId="130FF9AE" w:rsidR="00DC1CA0" w:rsidRPr="00CA6859" w:rsidRDefault="00DC1CA0" w:rsidP="00DC1CA0">
            <w:pPr>
              <w:jc w:val="center"/>
              <w:rPr>
                <w:lang w:val="ru-RU" w:eastAsia="en-US"/>
              </w:rPr>
            </w:pPr>
            <w:r w:rsidRPr="00CA6859">
              <w:rPr>
                <w:lang w:val="ru-RU"/>
              </w:rPr>
              <w:t>Да</w:t>
            </w:r>
          </w:p>
        </w:tc>
      </w:tr>
    </w:tbl>
    <w:p w14:paraId="45A134AB" w14:textId="737838DD" w:rsidR="00F83972" w:rsidRPr="00CA6859" w:rsidRDefault="00653C3D" w:rsidP="00653C3D">
      <w:pPr>
        <w:pStyle w:val="Heading2"/>
        <w:rPr>
          <w:lang w:val="ru-RU"/>
        </w:rPr>
      </w:pPr>
      <w:bookmarkStart w:id="41" w:name="_Toc420948234"/>
      <w:r w:rsidRPr="00CA6859">
        <w:rPr>
          <w:lang w:val="ru-RU"/>
        </w:rPr>
        <w:t xml:space="preserve">Особенности импорта информации о передачи локального POS-оборудования на торговые точки </w:t>
      </w:r>
      <w:r w:rsidR="007627F8" w:rsidRPr="00CA6859">
        <w:rPr>
          <w:lang w:val="ru-RU"/>
        </w:rPr>
        <w:t>(LPOSTRSH.DBF, LPOSTRSD.DBF)</w:t>
      </w:r>
      <w:bookmarkEnd w:id="41"/>
    </w:p>
    <w:p w14:paraId="41B5BD52" w14:textId="77777777" w:rsidR="00CD7452" w:rsidRPr="00CA6859" w:rsidRDefault="00CD7452" w:rsidP="00CD7452">
      <w:pPr>
        <w:ind w:left="720" w:firstLine="360"/>
        <w:jc w:val="both"/>
        <w:rPr>
          <w:lang w:val="ru-RU"/>
        </w:rPr>
      </w:pPr>
      <w:r w:rsidRPr="00CA6859">
        <w:rPr>
          <w:lang w:val="ru-RU"/>
        </w:rPr>
        <w:t xml:space="preserve">Информация о передаче локального POS-оборудования хранится в файлах LPOSTRSH.DBF и LPOSTRSD. </w:t>
      </w:r>
    </w:p>
    <w:p w14:paraId="546E6D2B" w14:textId="742CDA56" w:rsidR="00F83972" w:rsidRPr="00CA6859" w:rsidRDefault="00CD7452" w:rsidP="00CD7452">
      <w:pPr>
        <w:ind w:left="720" w:firstLine="360"/>
        <w:jc w:val="both"/>
        <w:rPr>
          <w:lang w:val="ru-RU"/>
        </w:rPr>
      </w:pPr>
      <w:r w:rsidRPr="00CA6859">
        <w:rPr>
          <w:lang w:val="ru-RU"/>
        </w:rPr>
        <w:t>Информация о шапке документа хранится в LPOSTRSH.DBF, а о подробную информацию - в LPOSTRSD.DBF.</w:t>
      </w:r>
    </w:p>
    <w:p w14:paraId="0FF257E0" w14:textId="5FCEDB72" w:rsidR="00CD7452" w:rsidRPr="003A57FD" w:rsidRDefault="00CD7452" w:rsidP="003A57FD">
      <w:pPr>
        <w:pStyle w:val="Style3"/>
        <w:numPr>
          <w:ilvl w:val="0"/>
          <w:numId w:val="29"/>
        </w:numPr>
        <w:rPr>
          <w:lang w:val="ru-RU"/>
        </w:rPr>
      </w:pPr>
      <w:r w:rsidRPr="003A57FD">
        <w:rPr>
          <w:lang w:val="ru-RU"/>
        </w:rPr>
        <w:t>В процессе импорта информации о передачи локального POS-оборудования система SalesWorks®Enterprise добавляет новые и модифицирует существующие записи в соответствующих таблицах центральной БД по ключевым значениям (в LPOSTRSH.DBF ключевыми полями LPOSTH_NO, а в LPOSTRSD.DBF поля LOCALCODE, LPOSTH_NO) . При этом записи детальной информации о передачи локального POS-оборудования (LPOSTRSD.DBF), для которых не найдено соответствующий мастер-запись в таблице LPOSTRSH.DBF, не импортируются.</w:t>
      </w:r>
    </w:p>
    <w:p w14:paraId="5F21F581" w14:textId="698C28EC" w:rsidR="00CD7452" w:rsidRPr="003A57FD" w:rsidRDefault="00CD7452" w:rsidP="003A57FD">
      <w:pPr>
        <w:pStyle w:val="Style3"/>
        <w:numPr>
          <w:ilvl w:val="0"/>
          <w:numId w:val="29"/>
        </w:numPr>
        <w:rPr>
          <w:lang w:val="ru-RU"/>
        </w:rPr>
      </w:pPr>
      <w:r w:rsidRPr="003A57FD">
        <w:rPr>
          <w:lang w:val="ru-RU"/>
        </w:rPr>
        <w:t>В случае, когда указано несуществующее одно из полей Doc_type, Wareh_code, Merch_id, Ol_code в LPOSTRSH.DBF система проверяет на существование соответствующей записи в БД, если такая запись отсутствует, то система пропускает запись с соответствующим сообщением в протоколе.</w:t>
      </w:r>
    </w:p>
    <w:p w14:paraId="34D43A7E" w14:textId="578637FE" w:rsidR="00CD7452" w:rsidRPr="003A57FD" w:rsidRDefault="00CD7452" w:rsidP="003A57FD">
      <w:pPr>
        <w:pStyle w:val="Style3"/>
        <w:numPr>
          <w:ilvl w:val="0"/>
          <w:numId w:val="29"/>
        </w:numPr>
        <w:rPr>
          <w:lang w:val="ru-RU"/>
        </w:rPr>
      </w:pPr>
      <w:r w:rsidRPr="003A57FD">
        <w:rPr>
          <w:lang w:val="ru-RU"/>
        </w:rPr>
        <w:lastRenderedPageBreak/>
        <w:t>В случае, когда указано неактивное одно из полей Doc_type, Wareh_code, Merch_id, Ol_code система проверяет на существование соответствующей записи в БД и при его отсутствии записывает в БД.</w:t>
      </w:r>
    </w:p>
    <w:p w14:paraId="4CD4CB70" w14:textId="0A813B22" w:rsidR="00CD7452" w:rsidRPr="003A57FD" w:rsidRDefault="00CD7452" w:rsidP="003A57FD">
      <w:pPr>
        <w:pStyle w:val="Style3"/>
        <w:numPr>
          <w:ilvl w:val="0"/>
          <w:numId w:val="29"/>
        </w:numPr>
        <w:rPr>
          <w:lang w:val="ru-RU"/>
        </w:rPr>
      </w:pPr>
      <w:r w:rsidRPr="003A57FD">
        <w:rPr>
          <w:lang w:val="ru-RU"/>
        </w:rPr>
        <w:t>В случае, если пустое поле Ol_code, то система пропускает запись с соответствующим сообщением в протоколе.</w:t>
      </w:r>
    </w:p>
    <w:p w14:paraId="1A8D7576" w14:textId="4A7876D4" w:rsidR="00CD7452" w:rsidRPr="003A57FD" w:rsidRDefault="00CD7452" w:rsidP="003A57FD">
      <w:pPr>
        <w:pStyle w:val="Style3"/>
        <w:numPr>
          <w:ilvl w:val="0"/>
          <w:numId w:val="29"/>
        </w:numPr>
        <w:rPr>
          <w:lang w:val="ru-RU"/>
        </w:rPr>
      </w:pPr>
      <w:r w:rsidRPr="003A57FD">
        <w:rPr>
          <w:lang w:val="ru-RU"/>
        </w:rPr>
        <w:t>В случае, если пустое поле LPOSTH_NO, то система пропускает запись с соответствующим сообщением в протоколе.</w:t>
      </w:r>
    </w:p>
    <w:p w14:paraId="3FDFE751" w14:textId="70E0D607" w:rsidR="00CD7452" w:rsidRPr="003A57FD" w:rsidRDefault="00CD7452" w:rsidP="003A57FD">
      <w:pPr>
        <w:pStyle w:val="Style3"/>
        <w:numPr>
          <w:ilvl w:val="0"/>
          <w:numId w:val="29"/>
        </w:numPr>
        <w:rPr>
          <w:lang w:val="ru-RU"/>
        </w:rPr>
      </w:pPr>
      <w:r w:rsidRPr="003A57FD">
        <w:rPr>
          <w:lang w:val="ru-RU"/>
        </w:rPr>
        <w:t>При импорте передачи локального POS-оборудования происходит проверка на присутствие записей с продублированым LPOSTH_NO в БД (т.е. существование в БД двух записей с идентичным LPOSTH_NO). В случае присутствия в БД записей с продублированым LPOSTH_NO записи пропускаются с соответствующим сообщением в протокол импорта / экспорта.</w:t>
      </w:r>
    </w:p>
    <w:p w14:paraId="0BB9D1CA" w14:textId="1B419706" w:rsidR="00CD7452" w:rsidRPr="003A57FD" w:rsidRDefault="00CD7452" w:rsidP="003A57FD">
      <w:pPr>
        <w:pStyle w:val="Style3"/>
        <w:numPr>
          <w:ilvl w:val="0"/>
          <w:numId w:val="29"/>
        </w:numPr>
        <w:rPr>
          <w:lang w:val="ru-RU"/>
        </w:rPr>
      </w:pPr>
      <w:r w:rsidRPr="003A57FD">
        <w:rPr>
          <w:lang w:val="ru-RU"/>
        </w:rPr>
        <w:t xml:space="preserve"> В случае если поле DATE пустое, то при импорте запишется дата 1899-12-30.</w:t>
      </w:r>
    </w:p>
    <w:p w14:paraId="0F91DF20" w14:textId="58219442" w:rsidR="00CD7452" w:rsidRPr="003A57FD" w:rsidRDefault="00CD7452" w:rsidP="003A57FD">
      <w:pPr>
        <w:pStyle w:val="Style3"/>
        <w:numPr>
          <w:ilvl w:val="0"/>
          <w:numId w:val="29"/>
        </w:numPr>
        <w:rPr>
          <w:lang w:val="ru-RU"/>
        </w:rPr>
      </w:pPr>
      <w:r w:rsidRPr="003A57FD">
        <w:rPr>
          <w:lang w:val="ru-RU"/>
        </w:rPr>
        <w:t>Поле SyncStatus при импорте не учитывается и не обрабатывается.</w:t>
      </w:r>
    </w:p>
    <w:p w14:paraId="5FF0EA52" w14:textId="021C38D4" w:rsidR="00CD7452" w:rsidRPr="003A57FD" w:rsidRDefault="00CD7452" w:rsidP="003A57FD">
      <w:pPr>
        <w:pStyle w:val="Style3"/>
        <w:numPr>
          <w:ilvl w:val="0"/>
          <w:numId w:val="28"/>
        </w:numPr>
        <w:rPr>
          <w:lang w:val="ru-RU"/>
        </w:rPr>
      </w:pPr>
      <w:r w:rsidRPr="003A57FD">
        <w:rPr>
          <w:lang w:val="ru-RU"/>
        </w:rPr>
        <w:t xml:space="preserve">Данные импортируются из Status (0 - Неопределенный, 1 - Выгружено, 2 - Активный (полученный), 3 - частично оплаченный, 4 - полностью оплачен, 9 - Неактивный). </w:t>
      </w:r>
    </w:p>
    <w:p w14:paraId="385A4613" w14:textId="3DCB1A67" w:rsidR="00CD7452" w:rsidRPr="003A57FD" w:rsidRDefault="00CD7452" w:rsidP="003A57FD">
      <w:pPr>
        <w:pStyle w:val="Style3"/>
        <w:numPr>
          <w:ilvl w:val="0"/>
          <w:numId w:val="28"/>
        </w:numPr>
        <w:rPr>
          <w:lang w:val="ru-RU"/>
        </w:rPr>
      </w:pPr>
      <w:r w:rsidRPr="003A57FD">
        <w:rPr>
          <w:lang w:val="ru-RU"/>
        </w:rPr>
        <w:t xml:space="preserve">Если статус (STATUS) записи, который импортируется не 0, 1, 2, 3, 4, 9, то запись пропускается с соответствующим сообщением в протоколе. </w:t>
      </w:r>
    </w:p>
    <w:p w14:paraId="7A3F0B29" w14:textId="3DADA615" w:rsidR="00CD7452" w:rsidRPr="003A57FD" w:rsidRDefault="00CD7452" w:rsidP="003A57FD">
      <w:pPr>
        <w:pStyle w:val="Style3"/>
        <w:numPr>
          <w:ilvl w:val="0"/>
          <w:numId w:val="28"/>
        </w:numPr>
        <w:rPr>
          <w:lang w:val="ru-RU"/>
        </w:rPr>
      </w:pPr>
      <w:r w:rsidRPr="003A57FD">
        <w:rPr>
          <w:lang w:val="ru-RU"/>
        </w:rPr>
        <w:t xml:space="preserve">Если значение в поле DTLM пустое, то запись импортируется в БД с DLM, что соответствует </w:t>
      </w:r>
      <w:r w:rsidR="00056143" w:rsidRPr="003A57FD">
        <w:rPr>
          <w:lang w:val="ru-RU"/>
        </w:rPr>
        <w:t>текущей</w:t>
      </w:r>
      <w:r w:rsidRPr="003A57FD">
        <w:rPr>
          <w:lang w:val="ru-RU"/>
        </w:rPr>
        <w:t xml:space="preserve"> дате. </w:t>
      </w:r>
    </w:p>
    <w:p w14:paraId="5F9C0FF1" w14:textId="05B29724" w:rsidR="00CD7452" w:rsidRPr="003A57FD" w:rsidRDefault="00CD7452" w:rsidP="003A57FD">
      <w:pPr>
        <w:pStyle w:val="Style3"/>
        <w:numPr>
          <w:ilvl w:val="0"/>
          <w:numId w:val="28"/>
        </w:numPr>
        <w:rPr>
          <w:lang w:val="ru-RU"/>
        </w:rPr>
      </w:pPr>
      <w:r w:rsidRPr="003A57FD">
        <w:rPr>
          <w:lang w:val="ru-RU"/>
        </w:rPr>
        <w:t xml:space="preserve">После успешного импорта передачи, поле DLM всегда возобновляется текущей датой для двух режимов. </w:t>
      </w:r>
    </w:p>
    <w:p w14:paraId="011C67B2" w14:textId="313B0E20" w:rsidR="00CD7452" w:rsidRPr="003A57FD" w:rsidRDefault="00CD7452" w:rsidP="003A57FD">
      <w:pPr>
        <w:pStyle w:val="Style3"/>
        <w:numPr>
          <w:ilvl w:val="0"/>
          <w:numId w:val="28"/>
        </w:numPr>
        <w:rPr>
          <w:lang w:val="ru-RU"/>
        </w:rPr>
      </w:pPr>
      <w:r w:rsidRPr="003A57FD">
        <w:rPr>
          <w:lang w:val="ru-RU"/>
        </w:rPr>
        <w:t xml:space="preserve">При импорте будут пропускаться документы, детали которых содержат код локального POS-оборудования, который отсутствует в центральной БД. </w:t>
      </w:r>
    </w:p>
    <w:p w14:paraId="39C2D4A8" w14:textId="41BC7FC0" w:rsidR="00CD7452" w:rsidRPr="003A57FD" w:rsidRDefault="00CD7452" w:rsidP="003A57FD">
      <w:pPr>
        <w:pStyle w:val="Style3"/>
        <w:numPr>
          <w:ilvl w:val="0"/>
          <w:numId w:val="28"/>
        </w:numPr>
        <w:rPr>
          <w:lang w:val="ru-RU"/>
        </w:rPr>
      </w:pPr>
      <w:r w:rsidRPr="003A57FD">
        <w:rPr>
          <w:lang w:val="ru-RU"/>
        </w:rPr>
        <w:t xml:space="preserve">При импорте в таблицу с деталями в поле TSCONSD прописывается 1899-12-30, если поле пустое. В поле TSCONED прописывается NULL. </w:t>
      </w:r>
    </w:p>
    <w:p w14:paraId="02650555" w14:textId="63467D70" w:rsidR="00CD7452" w:rsidRPr="003A57FD" w:rsidRDefault="00CD7452" w:rsidP="003A57FD">
      <w:pPr>
        <w:pStyle w:val="Style3"/>
        <w:numPr>
          <w:ilvl w:val="0"/>
          <w:numId w:val="28"/>
        </w:numPr>
        <w:rPr>
          <w:lang w:val="ru-RU"/>
        </w:rPr>
      </w:pPr>
      <w:r w:rsidRPr="003A57FD">
        <w:rPr>
          <w:lang w:val="ru-RU"/>
        </w:rPr>
        <w:t xml:space="preserve">При импорте в таблицу с деталями в поле TSCON_NO прописывается Пусто, если в DBF поле пустое. </w:t>
      </w:r>
    </w:p>
    <w:p w14:paraId="44AC7966" w14:textId="0077D8EC" w:rsidR="00CD7452" w:rsidRPr="003A57FD" w:rsidRDefault="00CD7452" w:rsidP="003A57FD">
      <w:pPr>
        <w:pStyle w:val="Style3"/>
        <w:numPr>
          <w:ilvl w:val="0"/>
          <w:numId w:val="28"/>
        </w:numPr>
        <w:rPr>
          <w:lang w:val="ru-RU"/>
        </w:rPr>
      </w:pPr>
      <w:r w:rsidRPr="003A57FD">
        <w:rPr>
          <w:lang w:val="ru-RU"/>
        </w:rPr>
        <w:t>При импорте детали для неактивных шапок импортируются.</w:t>
      </w:r>
    </w:p>
    <w:p w14:paraId="71FA9ED7" w14:textId="1F1A590E" w:rsidR="00F83972" w:rsidRPr="00CA6859" w:rsidRDefault="00CD7452" w:rsidP="00E41174">
      <w:pPr>
        <w:pStyle w:val="ListParagraph"/>
        <w:spacing w:before="200" w:after="200"/>
        <w:jc w:val="both"/>
        <w:rPr>
          <w:b/>
          <w:noProof/>
          <w:lang w:val="ru-RU"/>
        </w:rPr>
      </w:pPr>
      <w:r w:rsidRPr="00CA6859">
        <w:rPr>
          <w:b/>
          <w:noProof/>
          <w:lang w:val="ru-RU"/>
        </w:rPr>
        <w:t>Особенности импорта в зависимости от опций</w:t>
      </w:r>
    </w:p>
    <w:p w14:paraId="36AC9B63" w14:textId="0B637B67" w:rsidR="00F83972" w:rsidRPr="00CA6859" w:rsidRDefault="003E385A" w:rsidP="00E41174">
      <w:pPr>
        <w:spacing w:before="200" w:after="200"/>
        <w:ind w:left="720"/>
        <w:jc w:val="both"/>
        <w:rPr>
          <w:i/>
          <w:lang w:val="ru-RU"/>
        </w:rPr>
      </w:pPr>
      <w:r w:rsidRPr="00CA6859">
        <w:rPr>
          <w:i/>
          <w:lang w:val="ru-RU"/>
        </w:rPr>
        <w:t xml:space="preserve">10062 </w:t>
      </w:r>
      <w:r w:rsidR="00A5651D" w:rsidRPr="00CA6859">
        <w:rPr>
          <w:i/>
          <w:lang w:val="ru-RU"/>
        </w:rPr>
        <w:t xml:space="preserve">- </w:t>
      </w:r>
      <w:r w:rsidR="00CD7452" w:rsidRPr="00CA6859">
        <w:rPr>
          <w:i/>
          <w:lang w:val="ru-RU"/>
        </w:rPr>
        <w:t>Предварительная очистка данных</w:t>
      </w:r>
    </w:p>
    <w:p w14:paraId="16D1F36B" w14:textId="2385B703" w:rsidR="00F83972" w:rsidRPr="00CA6859" w:rsidRDefault="00CD7452" w:rsidP="0093568C">
      <w:pPr>
        <w:ind w:left="720" w:firstLine="360"/>
        <w:jc w:val="both"/>
        <w:rPr>
          <w:lang w:val="ru-RU"/>
        </w:rPr>
      </w:pPr>
      <w:r w:rsidRPr="00CA6859">
        <w:rPr>
          <w:lang w:val="ru-RU"/>
        </w:rPr>
        <w:t>При включенной опции Предыдущая очистка данных при и</w:t>
      </w:r>
      <w:r w:rsidR="00FA0444" w:rsidRPr="00CA6859">
        <w:rPr>
          <w:lang w:val="ru-RU"/>
        </w:rPr>
        <w:t xml:space="preserve">мпорте документов определяется </w:t>
      </w:r>
      <w:r w:rsidRPr="00CA6859">
        <w:rPr>
          <w:lang w:val="ru-RU"/>
        </w:rPr>
        <w:t>диапазон дат, за которые присутствуют данные в DBF файлах (наименьшая дата - наибольшая дата). При импорте документов за диапазон дат, который присутствует в DBF файлах, деактивируются существующие документы в центральной БД и удаляются детали к ним. Затем записываются новые данные за этот диапазон.</w:t>
      </w:r>
    </w:p>
    <w:p w14:paraId="71B6D33C" w14:textId="041FC1A5" w:rsidR="00F83972" w:rsidRPr="00CA6859" w:rsidRDefault="00F83972" w:rsidP="008D073D">
      <w:pPr>
        <w:pStyle w:val="Heading2"/>
        <w:rPr>
          <w:lang w:val="ru-RU"/>
        </w:rPr>
      </w:pPr>
      <w:bookmarkStart w:id="42" w:name="_Toc356571403"/>
      <w:bookmarkStart w:id="43" w:name="_Toc420948235"/>
      <w:r w:rsidRPr="00CA6859">
        <w:rPr>
          <w:lang w:val="ru-RU"/>
        </w:rPr>
        <w:t>Таблиц</w:t>
      </w:r>
      <w:r w:rsidR="00CD7452" w:rsidRPr="00CA6859">
        <w:rPr>
          <w:lang w:val="ru-RU"/>
        </w:rPr>
        <w:t>а</w:t>
      </w:r>
      <w:r w:rsidRPr="00CA6859">
        <w:rPr>
          <w:lang w:val="ru-RU"/>
        </w:rPr>
        <w:t xml:space="preserve"> LPOSTRSH</w:t>
      </w:r>
      <w:bookmarkEnd w:id="42"/>
      <w:bookmarkEnd w:id="43"/>
    </w:p>
    <w:p w14:paraId="52D083C8" w14:textId="5E20747E" w:rsidR="00613362" w:rsidRPr="00CA6859" w:rsidRDefault="00CD7452" w:rsidP="00613362">
      <w:pPr>
        <w:spacing w:before="200" w:after="200"/>
        <w:ind w:firstLine="720"/>
        <w:rPr>
          <w:lang w:val="ru-RU"/>
        </w:rPr>
      </w:pPr>
      <w:r w:rsidRPr="00CA6859">
        <w:rPr>
          <w:lang w:val="ru-RU"/>
        </w:rPr>
        <w:t>Информация о документах передачи локального POS-оборудования (шапка).</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CD7452" w:rsidRPr="00CA6859" w14:paraId="53757E65" w14:textId="77777777" w:rsidTr="00FA0444">
        <w:tc>
          <w:tcPr>
            <w:tcW w:w="1402" w:type="dxa"/>
            <w:tcBorders>
              <w:top w:val="single" w:sz="12" w:space="0" w:color="auto"/>
              <w:left w:val="single" w:sz="12" w:space="0" w:color="auto"/>
              <w:bottom w:val="single" w:sz="12" w:space="0" w:color="auto"/>
              <w:right w:val="single" w:sz="12" w:space="0" w:color="auto"/>
            </w:tcBorders>
            <w:hideMark/>
          </w:tcPr>
          <w:p w14:paraId="608A56CA" w14:textId="3E772524" w:rsidR="00CD7452" w:rsidRPr="00CA6859" w:rsidRDefault="00CD7452" w:rsidP="00953331">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hideMark/>
          </w:tcPr>
          <w:p w14:paraId="363067F0" w14:textId="3F91A232" w:rsidR="00CD7452" w:rsidRPr="00CA6859" w:rsidRDefault="00CD7452" w:rsidP="00953331">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hideMark/>
          </w:tcPr>
          <w:p w14:paraId="7A1032E2" w14:textId="409BB73F" w:rsidR="00CD7452" w:rsidRPr="00CA6859" w:rsidRDefault="00CD7452"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hideMark/>
          </w:tcPr>
          <w:p w14:paraId="5A7CF9FE" w14:textId="78569C5D" w:rsidR="00CD7452" w:rsidRPr="00CA6859" w:rsidRDefault="00CD7452"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hideMark/>
          </w:tcPr>
          <w:p w14:paraId="078F62B6" w14:textId="42D61F59" w:rsidR="00CD7452" w:rsidRPr="00CA6859" w:rsidRDefault="00CD7452"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hideMark/>
          </w:tcPr>
          <w:p w14:paraId="22CAA700" w14:textId="08C638FE" w:rsidR="00CD7452" w:rsidRPr="00CA6859" w:rsidRDefault="00CD7452" w:rsidP="00953331">
            <w:pPr>
              <w:jc w:val="center"/>
              <w:rPr>
                <w:b/>
                <w:lang w:val="ru-RU"/>
              </w:rPr>
            </w:pPr>
            <w:r w:rsidRPr="00CA6859">
              <w:rPr>
                <w:b/>
                <w:lang w:val="ru-RU"/>
              </w:rPr>
              <w:t>Поле обязательное</w:t>
            </w:r>
          </w:p>
        </w:tc>
      </w:tr>
      <w:tr w:rsidR="00B513E8" w:rsidRPr="00CA6859" w14:paraId="19CE625F" w14:textId="77777777" w:rsidTr="00FA0444">
        <w:trPr>
          <w:trHeight w:val="268"/>
        </w:trPr>
        <w:tc>
          <w:tcPr>
            <w:tcW w:w="1402" w:type="dxa"/>
            <w:tcBorders>
              <w:top w:val="single" w:sz="12" w:space="0" w:color="auto"/>
              <w:left w:val="single" w:sz="4" w:space="0" w:color="auto"/>
              <w:bottom w:val="single" w:sz="4" w:space="0" w:color="auto"/>
              <w:right w:val="single" w:sz="4" w:space="0" w:color="auto"/>
            </w:tcBorders>
          </w:tcPr>
          <w:p w14:paraId="5D7EC8E6" w14:textId="77777777" w:rsidR="00F83972" w:rsidRPr="00CA6859" w:rsidRDefault="00F83972" w:rsidP="00953331">
            <w:pPr>
              <w:rPr>
                <w:lang w:val="ru-RU"/>
              </w:rPr>
            </w:pPr>
          </w:p>
        </w:tc>
        <w:tc>
          <w:tcPr>
            <w:tcW w:w="1620" w:type="dxa"/>
            <w:tcBorders>
              <w:top w:val="single" w:sz="12" w:space="0" w:color="auto"/>
              <w:left w:val="single" w:sz="4" w:space="0" w:color="auto"/>
              <w:bottom w:val="single" w:sz="4" w:space="0" w:color="auto"/>
              <w:right w:val="single" w:sz="4" w:space="0" w:color="auto"/>
            </w:tcBorders>
            <w:hideMark/>
          </w:tcPr>
          <w:p w14:paraId="63EE0215" w14:textId="77777777" w:rsidR="00F83972" w:rsidRPr="00CA6859" w:rsidRDefault="00F83972" w:rsidP="00953331">
            <w:pPr>
              <w:rPr>
                <w:lang w:val="ru-RU"/>
              </w:rPr>
            </w:pPr>
            <w:r w:rsidRPr="00CA6859">
              <w:rPr>
                <w:lang w:val="ru-RU"/>
              </w:rPr>
              <w:t>DATE</w:t>
            </w:r>
          </w:p>
        </w:tc>
        <w:tc>
          <w:tcPr>
            <w:tcW w:w="1440" w:type="dxa"/>
            <w:tcBorders>
              <w:top w:val="single" w:sz="12" w:space="0" w:color="auto"/>
              <w:left w:val="single" w:sz="4" w:space="0" w:color="auto"/>
              <w:bottom w:val="single" w:sz="4" w:space="0" w:color="auto"/>
              <w:right w:val="single" w:sz="4" w:space="0" w:color="auto"/>
            </w:tcBorders>
            <w:hideMark/>
          </w:tcPr>
          <w:p w14:paraId="3CD2DA5D" w14:textId="77777777" w:rsidR="00F83972" w:rsidRPr="00CA6859" w:rsidRDefault="00F83972" w:rsidP="00953331">
            <w:pPr>
              <w:rPr>
                <w:lang w:val="ru-RU"/>
              </w:rPr>
            </w:pPr>
            <w:r w:rsidRPr="00CA6859">
              <w:rPr>
                <w:lang w:val="ru-RU"/>
              </w:rPr>
              <w:t>Date</w:t>
            </w:r>
          </w:p>
        </w:tc>
        <w:tc>
          <w:tcPr>
            <w:tcW w:w="1260" w:type="dxa"/>
            <w:tcBorders>
              <w:top w:val="single" w:sz="12" w:space="0" w:color="auto"/>
              <w:left w:val="single" w:sz="4" w:space="0" w:color="auto"/>
              <w:bottom w:val="single" w:sz="4" w:space="0" w:color="auto"/>
              <w:right w:val="single" w:sz="4" w:space="0" w:color="auto"/>
            </w:tcBorders>
            <w:hideMark/>
          </w:tcPr>
          <w:p w14:paraId="000FE97F" w14:textId="77777777" w:rsidR="00F83972" w:rsidRPr="00CA6859" w:rsidRDefault="00F83972" w:rsidP="00953331">
            <w:pPr>
              <w:jc w:val="center"/>
              <w:rPr>
                <w:lang w:val="ru-RU"/>
              </w:rPr>
            </w:pPr>
            <w:r w:rsidRPr="00CA6859">
              <w:rPr>
                <w:lang w:val="ru-RU"/>
              </w:rPr>
              <w:t>8</w:t>
            </w:r>
          </w:p>
        </w:tc>
        <w:tc>
          <w:tcPr>
            <w:tcW w:w="2784" w:type="dxa"/>
            <w:tcBorders>
              <w:top w:val="single" w:sz="12" w:space="0" w:color="auto"/>
              <w:left w:val="single" w:sz="4" w:space="0" w:color="auto"/>
              <w:bottom w:val="single" w:sz="4" w:space="0" w:color="auto"/>
              <w:right w:val="single" w:sz="4" w:space="0" w:color="auto"/>
            </w:tcBorders>
            <w:hideMark/>
          </w:tcPr>
          <w:p w14:paraId="7D7D5A17" w14:textId="6608D8D9" w:rsidR="00F83972" w:rsidRPr="00CA6859" w:rsidRDefault="00CD7452" w:rsidP="00953331">
            <w:pPr>
              <w:rPr>
                <w:lang w:val="ru-RU"/>
              </w:rPr>
            </w:pPr>
            <w:r w:rsidRPr="00CA6859">
              <w:rPr>
                <w:lang w:val="ru-RU"/>
              </w:rPr>
              <w:t>Дата документа</w:t>
            </w:r>
          </w:p>
        </w:tc>
        <w:tc>
          <w:tcPr>
            <w:tcW w:w="1716" w:type="dxa"/>
            <w:tcBorders>
              <w:top w:val="single" w:sz="12" w:space="0" w:color="auto"/>
              <w:left w:val="single" w:sz="4" w:space="0" w:color="auto"/>
              <w:bottom w:val="single" w:sz="4" w:space="0" w:color="auto"/>
              <w:right w:val="single" w:sz="4" w:space="0" w:color="auto"/>
            </w:tcBorders>
            <w:hideMark/>
          </w:tcPr>
          <w:p w14:paraId="4CF623F6" w14:textId="738FFE25" w:rsidR="00F83972" w:rsidRPr="00CA6859" w:rsidRDefault="00CD7452" w:rsidP="00953331">
            <w:pPr>
              <w:jc w:val="center"/>
              <w:rPr>
                <w:lang w:val="ru-RU"/>
              </w:rPr>
            </w:pPr>
            <w:r w:rsidRPr="00CA6859">
              <w:rPr>
                <w:lang w:val="ru-RU"/>
              </w:rPr>
              <w:t>Нет</w:t>
            </w:r>
          </w:p>
        </w:tc>
      </w:tr>
      <w:tr w:rsidR="00B513E8" w:rsidRPr="00CA6859" w14:paraId="6FB4EFE5"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1DA08D5D" w14:textId="77777777" w:rsidR="00F83972" w:rsidRPr="00CA6859" w:rsidRDefault="00F83972" w:rsidP="00953331">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335BDAC3" w14:textId="77777777" w:rsidR="00F83972" w:rsidRPr="00CA6859" w:rsidRDefault="00F83972" w:rsidP="00953331">
            <w:pPr>
              <w:rPr>
                <w:lang w:val="ru-RU"/>
              </w:rPr>
            </w:pPr>
            <w:r w:rsidRPr="00CA6859">
              <w:rPr>
                <w:lang w:val="ru-RU"/>
              </w:rPr>
              <w:t>DTLM</w:t>
            </w:r>
          </w:p>
        </w:tc>
        <w:tc>
          <w:tcPr>
            <w:tcW w:w="1440" w:type="dxa"/>
            <w:tcBorders>
              <w:top w:val="single" w:sz="4" w:space="0" w:color="auto"/>
              <w:left w:val="single" w:sz="4" w:space="0" w:color="auto"/>
              <w:bottom w:val="single" w:sz="4" w:space="0" w:color="auto"/>
              <w:right w:val="single" w:sz="4" w:space="0" w:color="auto"/>
            </w:tcBorders>
            <w:hideMark/>
          </w:tcPr>
          <w:p w14:paraId="65E44A99" w14:textId="77777777" w:rsidR="00F83972" w:rsidRPr="00CA6859" w:rsidRDefault="00F83972" w:rsidP="00953331">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020EAEAC" w14:textId="77777777" w:rsidR="00F83972" w:rsidRPr="00CA6859" w:rsidRDefault="00F83972" w:rsidP="00953331">
            <w:pPr>
              <w:jc w:val="center"/>
              <w:rPr>
                <w:lang w:val="ru-RU"/>
              </w:rPr>
            </w:pPr>
            <w:r w:rsidRPr="00CA6859">
              <w:rPr>
                <w:lang w:val="ru-RU"/>
              </w:rPr>
              <w:t>14</w:t>
            </w:r>
          </w:p>
        </w:tc>
        <w:tc>
          <w:tcPr>
            <w:tcW w:w="2784" w:type="dxa"/>
            <w:tcBorders>
              <w:top w:val="single" w:sz="4" w:space="0" w:color="auto"/>
              <w:left w:val="single" w:sz="4" w:space="0" w:color="auto"/>
              <w:bottom w:val="single" w:sz="4" w:space="0" w:color="auto"/>
              <w:right w:val="single" w:sz="4" w:space="0" w:color="auto"/>
            </w:tcBorders>
            <w:hideMark/>
          </w:tcPr>
          <w:p w14:paraId="218C7CDF" w14:textId="77777777" w:rsidR="00CD7452" w:rsidRPr="00CA6859" w:rsidRDefault="00CD7452" w:rsidP="00CD7452">
            <w:pPr>
              <w:rPr>
                <w:lang w:val="ru-RU"/>
              </w:rPr>
            </w:pPr>
            <w:r w:rsidRPr="00CA6859">
              <w:rPr>
                <w:lang w:val="ru-RU"/>
              </w:rPr>
              <w:t xml:space="preserve">Дата и время модификации записи. </w:t>
            </w:r>
          </w:p>
          <w:p w14:paraId="084F9CDB" w14:textId="6B581397" w:rsidR="00F83972" w:rsidRPr="00CA6859" w:rsidRDefault="00CD7452" w:rsidP="00CD7452">
            <w:pPr>
              <w:rPr>
                <w:lang w:val="ru-RU"/>
              </w:rPr>
            </w:pPr>
            <w:r w:rsidRPr="00CA6859">
              <w:rPr>
                <w:lang w:val="ru-RU"/>
              </w:rPr>
              <w:t xml:space="preserve">Формат: </w:t>
            </w:r>
            <w:r w:rsidR="00317890" w:rsidRPr="00CA6859">
              <w:rPr>
                <w:lang w:val="ru-RU"/>
              </w:rPr>
              <w:t>“YYYYMMDD HH:MM”</w:t>
            </w:r>
          </w:p>
        </w:tc>
        <w:tc>
          <w:tcPr>
            <w:tcW w:w="1716" w:type="dxa"/>
            <w:tcBorders>
              <w:top w:val="single" w:sz="4" w:space="0" w:color="auto"/>
              <w:left w:val="single" w:sz="4" w:space="0" w:color="auto"/>
              <w:bottom w:val="single" w:sz="4" w:space="0" w:color="auto"/>
              <w:right w:val="single" w:sz="4" w:space="0" w:color="auto"/>
            </w:tcBorders>
            <w:hideMark/>
          </w:tcPr>
          <w:p w14:paraId="71414304" w14:textId="1A579642" w:rsidR="00F83972" w:rsidRPr="00CA6859" w:rsidRDefault="00CD7452" w:rsidP="00953331">
            <w:pPr>
              <w:jc w:val="center"/>
              <w:rPr>
                <w:lang w:val="ru-RU"/>
              </w:rPr>
            </w:pPr>
            <w:r w:rsidRPr="00CA6859">
              <w:rPr>
                <w:lang w:val="ru-RU"/>
              </w:rPr>
              <w:t>Нет</w:t>
            </w:r>
          </w:p>
        </w:tc>
      </w:tr>
      <w:tr w:rsidR="00B513E8" w:rsidRPr="00CA6859" w14:paraId="71A6B13B"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hideMark/>
          </w:tcPr>
          <w:p w14:paraId="0B641410" w14:textId="77777777" w:rsidR="00F83972" w:rsidRPr="00CA6859" w:rsidRDefault="00F83972" w:rsidP="00953331">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196264A2" w14:textId="77777777" w:rsidR="00F83972" w:rsidRPr="00CA6859" w:rsidRDefault="00F83972" w:rsidP="00953331">
            <w:pPr>
              <w:rPr>
                <w:lang w:val="ru-RU"/>
              </w:rPr>
            </w:pPr>
            <w:r w:rsidRPr="00CA6859">
              <w:rPr>
                <w:lang w:val="ru-RU"/>
              </w:rPr>
              <w:t>LPOSTH_NO</w:t>
            </w:r>
          </w:p>
        </w:tc>
        <w:tc>
          <w:tcPr>
            <w:tcW w:w="1440" w:type="dxa"/>
            <w:tcBorders>
              <w:top w:val="single" w:sz="4" w:space="0" w:color="auto"/>
              <w:left w:val="single" w:sz="4" w:space="0" w:color="auto"/>
              <w:bottom w:val="single" w:sz="4" w:space="0" w:color="auto"/>
              <w:right w:val="single" w:sz="4" w:space="0" w:color="auto"/>
            </w:tcBorders>
            <w:hideMark/>
          </w:tcPr>
          <w:p w14:paraId="6EBB64E1" w14:textId="77777777" w:rsidR="00F83972" w:rsidRPr="00CA6859" w:rsidRDefault="00F83972" w:rsidP="00953331">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2619F743" w14:textId="77777777" w:rsidR="00F83972" w:rsidRPr="00CA6859" w:rsidRDefault="00F83972" w:rsidP="00953331">
            <w:pPr>
              <w:jc w:val="center"/>
              <w:rPr>
                <w:lang w:val="ru-RU"/>
              </w:rPr>
            </w:pPr>
            <w:r w:rsidRPr="00CA6859">
              <w:rPr>
                <w:lang w:val="ru-RU"/>
              </w:rPr>
              <w:t>50</w:t>
            </w:r>
          </w:p>
        </w:tc>
        <w:tc>
          <w:tcPr>
            <w:tcW w:w="2784" w:type="dxa"/>
            <w:tcBorders>
              <w:top w:val="single" w:sz="4" w:space="0" w:color="auto"/>
              <w:left w:val="single" w:sz="4" w:space="0" w:color="auto"/>
              <w:bottom w:val="single" w:sz="4" w:space="0" w:color="auto"/>
              <w:right w:val="single" w:sz="4" w:space="0" w:color="auto"/>
            </w:tcBorders>
            <w:hideMark/>
          </w:tcPr>
          <w:p w14:paraId="4D2F91FE" w14:textId="38E6B995" w:rsidR="00F83972" w:rsidRPr="00CA6859" w:rsidRDefault="00CD7452" w:rsidP="00953331">
            <w:pPr>
              <w:rPr>
                <w:lang w:val="ru-RU"/>
              </w:rPr>
            </w:pPr>
            <w:r w:rsidRPr="00CA6859">
              <w:rPr>
                <w:lang w:val="ru-RU"/>
              </w:rPr>
              <w:t>Номер документа передачи</w:t>
            </w:r>
          </w:p>
        </w:tc>
        <w:tc>
          <w:tcPr>
            <w:tcW w:w="1716" w:type="dxa"/>
            <w:tcBorders>
              <w:top w:val="single" w:sz="4" w:space="0" w:color="auto"/>
              <w:left w:val="single" w:sz="4" w:space="0" w:color="auto"/>
              <w:bottom w:val="single" w:sz="4" w:space="0" w:color="auto"/>
              <w:right w:val="single" w:sz="4" w:space="0" w:color="auto"/>
            </w:tcBorders>
            <w:hideMark/>
          </w:tcPr>
          <w:p w14:paraId="35009025" w14:textId="4D2B451D" w:rsidR="00F83972" w:rsidRPr="00CA6859" w:rsidRDefault="00CD7452" w:rsidP="00953331">
            <w:pPr>
              <w:jc w:val="center"/>
              <w:rPr>
                <w:lang w:val="ru-RU"/>
              </w:rPr>
            </w:pPr>
            <w:r w:rsidRPr="00CA6859">
              <w:rPr>
                <w:lang w:val="ru-RU"/>
              </w:rPr>
              <w:t>Да</w:t>
            </w:r>
          </w:p>
        </w:tc>
      </w:tr>
      <w:tr w:rsidR="00B513E8" w:rsidRPr="00CA6859" w14:paraId="4F2CCC7E"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22EA23D0" w14:textId="77777777" w:rsidR="00F83972" w:rsidRPr="00CA6859" w:rsidRDefault="00F83972" w:rsidP="00953331">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0B6CB450" w14:textId="77777777" w:rsidR="00F83972" w:rsidRPr="00CA6859" w:rsidRDefault="00F83972" w:rsidP="00953331">
            <w:pPr>
              <w:rPr>
                <w:lang w:val="ru-RU"/>
              </w:rPr>
            </w:pPr>
            <w:r w:rsidRPr="00CA6859">
              <w:rPr>
                <w:lang w:val="ru-RU"/>
              </w:rPr>
              <w:t>STATUS</w:t>
            </w:r>
          </w:p>
        </w:tc>
        <w:tc>
          <w:tcPr>
            <w:tcW w:w="1440" w:type="dxa"/>
            <w:tcBorders>
              <w:top w:val="single" w:sz="4" w:space="0" w:color="auto"/>
              <w:left w:val="single" w:sz="4" w:space="0" w:color="auto"/>
              <w:bottom w:val="single" w:sz="4" w:space="0" w:color="auto"/>
              <w:right w:val="single" w:sz="4" w:space="0" w:color="auto"/>
            </w:tcBorders>
            <w:hideMark/>
          </w:tcPr>
          <w:p w14:paraId="644E1B0E" w14:textId="77777777" w:rsidR="00F83972" w:rsidRPr="00CA6859" w:rsidRDefault="00F83972" w:rsidP="00953331">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2370D88E" w14:textId="77777777" w:rsidR="00F83972" w:rsidRPr="00CA6859" w:rsidRDefault="00F83972" w:rsidP="00953331">
            <w:pPr>
              <w:jc w:val="center"/>
              <w:rPr>
                <w:lang w:val="ru-RU"/>
              </w:rPr>
            </w:pPr>
            <w:r w:rsidRPr="00CA6859">
              <w:rPr>
                <w:lang w:val="ru-RU"/>
              </w:rPr>
              <w:t>11</w:t>
            </w:r>
          </w:p>
        </w:tc>
        <w:tc>
          <w:tcPr>
            <w:tcW w:w="2784" w:type="dxa"/>
            <w:tcBorders>
              <w:top w:val="single" w:sz="4" w:space="0" w:color="auto"/>
              <w:left w:val="single" w:sz="4" w:space="0" w:color="auto"/>
              <w:bottom w:val="single" w:sz="4" w:space="0" w:color="auto"/>
              <w:right w:val="single" w:sz="4" w:space="0" w:color="auto"/>
            </w:tcBorders>
            <w:hideMark/>
          </w:tcPr>
          <w:p w14:paraId="6FC5365B" w14:textId="77777777" w:rsidR="00CD7452" w:rsidRPr="00CA6859" w:rsidRDefault="00CD7452" w:rsidP="00CD7452">
            <w:pPr>
              <w:rPr>
                <w:lang w:val="ru-RU"/>
              </w:rPr>
            </w:pPr>
            <w:r w:rsidRPr="00CA6859">
              <w:rPr>
                <w:lang w:val="ru-RU"/>
              </w:rPr>
              <w:t xml:space="preserve">Статус записи: </w:t>
            </w:r>
          </w:p>
          <w:p w14:paraId="7BC34647" w14:textId="77777777" w:rsidR="00CD7452" w:rsidRPr="00CA6859" w:rsidRDefault="00CD7452" w:rsidP="00CD7452">
            <w:pPr>
              <w:rPr>
                <w:lang w:val="ru-RU"/>
              </w:rPr>
            </w:pPr>
            <w:r w:rsidRPr="00CA6859">
              <w:rPr>
                <w:lang w:val="ru-RU"/>
              </w:rPr>
              <w:t xml:space="preserve">0 Неопределенный </w:t>
            </w:r>
          </w:p>
          <w:p w14:paraId="0D6C1080" w14:textId="77777777" w:rsidR="00CD7452" w:rsidRPr="00CA6859" w:rsidRDefault="00CD7452" w:rsidP="00CD7452">
            <w:pPr>
              <w:rPr>
                <w:lang w:val="ru-RU"/>
              </w:rPr>
            </w:pPr>
            <w:r w:rsidRPr="00CA6859">
              <w:rPr>
                <w:lang w:val="ru-RU"/>
              </w:rPr>
              <w:t xml:space="preserve">1 Отгружено </w:t>
            </w:r>
          </w:p>
          <w:p w14:paraId="05C1B7F9" w14:textId="77777777" w:rsidR="00CD7452" w:rsidRPr="00CA6859" w:rsidRDefault="00CD7452" w:rsidP="00CD7452">
            <w:pPr>
              <w:rPr>
                <w:lang w:val="ru-RU"/>
              </w:rPr>
            </w:pPr>
            <w:r w:rsidRPr="00CA6859">
              <w:rPr>
                <w:lang w:val="ru-RU"/>
              </w:rPr>
              <w:t xml:space="preserve">2 Получены </w:t>
            </w:r>
          </w:p>
          <w:p w14:paraId="73BB8B25" w14:textId="77777777" w:rsidR="00CD7452" w:rsidRPr="00CA6859" w:rsidRDefault="00CD7452" w:rsidP="00CD7452">
            <w:pPr>
              <w:rPr>
                <w:lang w:val="ru-RU"/>
              </w:rPr>
            </w:pPr>
            <w:r w:rsidRPr="00CA6859">
              <w:rPr>
                <w:lang w:val="ru-RU"/>
              </w:rPr>
              <w:t xml:space="preserve">3 Часково оплачено </w:t>
            </w:r>
          </w:p>
          <w:p w14:paraId="7CD5F36A" w14:textId="77777777" w:rsidR="00CD7452" w:rsidRPr="00CA6859" w:rsidRDefault="00CD7452" w:rsidP="00CD7452">
            <w:pPr>
              <w:rPr>
                <w:lang w:val="ru-RU"/>
              </w:rPr>
            </w:pPr>
            <w:r w:rsidRPr="00CA6859">
              <w:rPr>
                <w:lang w:val="ru-RU"/>
              </w:rPr>
              <w:t xml:space="preserve">4 Полностью оплачено </w:t>
            </w:r>
          </w:p>
          <w:p w14:paraId="744CA183" w14:textId="36E815C8" w:rsidR="00F83972" w:rsidRPr="00CA6859" w:rsidRDefault="00CD7452" w:rsidP="00CD7452">
            <w:pPr>
              <w:rPr>
                <w:lang w:val="ru-RU"/>
              </w:rPr>
            </w:pPr>
            <w:r w:rsidRPr="00CA6859">
              <w:rPr>
                <w:lang w:val="ru-RU"/>
              </w:rPr>
              <w:t>9 Удалено</w:t>
            </w:r>
          </w:p>
        </w:tc>
        <w:tc>
          <w:tcPr>
            <w:tcW w:w="1716" w:type="dxa"/>
            <w:tcBorders>
              <w:top w:val="single" w:sz="4" w:space="0" w:color="auto"/>
              <w:left w:val="single" w:sz="4" w:space="0" w:color="auto"/>
              <w:bottom w:val="single" w:sz="4" w:space="0" w:color="auto"/>
              <w:right w:val="single" w:sz="4" w:space="0" w:color="auto"/>
            </w:tcBorders>
            <w:hideMark/>
          </w:tcPr>
          <w:p w14:paraId="3ADD199F" w14:textId="0FFC2826" w:rsidR="00F83972" w:rsidRPr="00CA6859" w:rsidRDefault="00CD7452" w:rsidP="00953331">
            <w:pPr>
              <w:jc w:val="center"/>
              <w:rPr>
                <w:lang w:val="ru-RU"/>
              </w:rPr>
            </w:pPr>
            <w:r w:rsidRPr="00CA6859">
              <w:rPr>
                <w:lang w:val="ru-RU"/>
              </w:rPr>
              <w:t>Да</w:t>
            </w:r>
          </w:p>
        </w:tc>
      </w:tr>
      <w:tr w:rsidR="00B513E8" w:rsidRPr="00CA6859" w14:paraId="53BED3E3"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04ADCE8D" w14:textId="77777777" w:rsidR="00F83972" w:rsidRPr="00CA6859" w:rsidRDefault="00F83972" w:rsidP="00953331">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1AD9A35C" w14:textId="77777777" w:rsidR="00F83972" w:rsidRPr="00CA6859" w:rsidRDefault="00F83972" w:rsidP="00953331">
            <w:pPr>
              <w:rPr>
                <w:lang w:val="ru-RU"/>
              </w:rPr>
            </w:pPr>
            <w:r w:rsidRPr="00CA6859">
              <w:rPr>
                <w:lang w:val="ru-RU"/>
              </w:rPr>
              <w:t>TOTALSUM</w:t>
            </w:r>
          </w:p>
        </w:tc>
        <w:tc>
          <w:tcPr>
            <w:tcW w:w="1440" w:type="dxa"/>
            <w:tcBorders>
              <w:top w:val="single" w:sz="4" w:space="0" w:color="auto"/>
              <w:left w:val="single" w:sz="4" w:space="0" w:color="auto"/>
              <w:bottom w:val="single" w:sz="4" w:space="0" w:color="auto"/>
              <w:right w:val="single" w:sz="4" w:space="0" w:color="auto"/>
            </w:tcBorders>
            <w:hideMark/>
          </w:tcPr>
          <w:p w14:paraId="2A5CB360" w14:textId="77777777" w:rsidR="00F83972" w:rsidRPr="00CA6859" w:rsidRDefault="00F83972" w:rsidP="00953331">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415A3122" w14:textId="77777777" w:rsidR="00F83972" w:rsidRPr="00CA6859" w:rsidRDefault="00F83972" w:rsidP="00953331">
            <w:pPr>
              <w:jc w:val="center"/>
              <w:rPr>
                <w:lang w:val="ru-RU"/>
              </w:rPr>
            </w:pPr>
            <w:r w:rsidRPr="00CA6859">
              <w:rPr>
                <w:lang w:val="ru-RU"/>
              </w:rPr>
              <w:t>20,3</w:t>
            </w:r>
          </w:p>
        </w:tc>
        <w:tc>
          <w:tcPr>
            <w:tcW w:w="2784" w:type="dxa"/>
            <w:tcBorders>
              <w:top w:val="single" w:sz="4" w:space="0" w:color="auto"/>
              <w:left w:val="single" w:sz="4" w:space="0" w:color="auto"/>
              <w:bottom w:val="single" w:sz="4" w:space="0" w:color="auto"/>
              <w:right w:val="single" w:sz="4" w:space="0" w:color="auto"/>
            </w:tcBorders>
            <w:hideMark/>
          </w:tcPr>
          <w:p w14:paraId="3C1BB53A" w14:textId="0A49B37E" w:rsidR="00F83972" w:rsidRPr="00CA6859" w:rsidRDefault="005F4347" w:rsidP="00953331">
            <w:pPr>
              <w:rPr>
                <w:lang w:val="ru-RU"/>
              </w:rPr>
            </w:pPr>
            <w:r w:rsidRPr="00CA6859">
              <w:rPr>
                <w:lang w:val="ru-RU"/>
              </w:rPr>
              <w:t>Общая сумма по документу передачи</w:t>
            </w:r>
          </w:p>
        </w:tc>
        <w:tc>
          <w:tcPr>
            <w:tcW w:w="1716" w:type="dxa"/>
            <w:tcBorders>
              <w:top w:val="single" w:sz="4" w:space="0" w:color="auto"/>
              <w:left w:val="single" w:sz="4" w:space="0" w:color="auto"/>
              <w:bottom w:val="single" w:sz="4" w:space="0" w:color="auto"/>
              <w:right w:val="single" w:sz="4" w:space="0" w:color="auto"/>
            </w:tcBorders>
            <w:hideMark/>
          </w:tcPr>
          <w:p w14:paraId="0E043DAD" w14:textId="6ECB7A6E" w:rsidR="00F83972" w:rsidRPr="00CA6859" w:rsidRDefault="00CD7452" w:rsidP="00953331">
            <w:pPr>
              <w:jc w:val="center"/>
              <w:rPr>
                <w:lang w:val="ru-RU"/>
              </w:rPr>
            </w:pPr>
            <w:r w:rsidRPr="00CA6859">
              <w:rPr>
                <w:lang w:val="ru-RU"/>
              </w:rPr>
              <w:t>Нет</w:t>
            </w:r>
          </w:p>
        </w:tc>
      </w:tr>
      <w:tr w:rsidR="00B513E8" w:rsidRPr="00CA6859" w14:paraId="234A88CF"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5AD39497" w14:textId="77777777" w:rsidR="00F83972" w:rsidRPr="00CA6859" w:rsidRDefault="00F83972" w:rsidP="00953331">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01F838A1" w14:textId="77777777" w:rsidR="00F83972" w:rsidRPr="00CA6859" w:rsidRDefault="00F83972" w:rsidP="00953331">
            <w:pPr>
              <w:rPr>
                <w:lang w:val="ru-RU"/>
              </w:rPr>
            </w:pPr>
            <w:r w:rsidRPr="00CA6859">
              <w:rPr>
                <w:lang w:val="ru-RU"/>
              </w:rPr>
              <w:t>VAT</w:t>
            </w:r>
          </w:p>
        </w:tc>
        <w:tc>
          <w:tcPr>
            <w:tcW w:w="1440" w:type="dxa"/>
            <w:tcBorders>
              <w:top w:val="single" w:sz="4" w:space="0" w:color="auto"/>
              <w:left w:val="single" w:sz="4" w:space="0" w:color="auto"/>
              <w:bottom w:val="single" w:sz="4" w:space="0" w:color="auto"/>
              <w:right w:val="single" w:sz="4" w:space="0" w:color="auto"/>
            </w:tcBorders>
            <w:hideMark/>
          </w:tcPr>
          <w:p w14:paraId="2AA12ED0" w14:textId="77777777" w:rsidR="00F83972" w:rsidRPr="00CA6859" w:rsidRDefault="00F83972" w:rsidP="00953331">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048DAF7F" w14:textId="77777777" w:rsidR="00F83972" w:rsidRPr="00CA6859" w:rsidRDefault="00F83972" w:rsidP="00953331">
            <w:pPr>
              <w:jc w:val="center"/>
              <w:rPr>
                <w:lang w:val="ru-RU"/>
              </w:rPr>
            </w:pPr>
            <w:r w:rsidRPr="00CA6859">
              <w:rPr>
                <w:lang w:val="ru-RU"/>
              </w:rPr>
              <w:t>20,3</w:t>
            </w:r>
          </w:p>
        </w:tc>
        <w:tc>
          <w:tcPr>
            <w:tcW w:w="2784" w:type="dxa"/>
            <w:tcBorders>
              <w:top w:val="single" w:sz="4" w:space="0" w:color="auto"/>
              <w:left w:val="single" w:sz="4" w:space="0" w:color="auto"/>
              <w:bottom w:val="single" w:sz="4" w:space="0" w:color="auto"/>
              <w:right w:val="single" w:sz="4" w:space="0" w:color="auto"/>
            </w:tcBorders>
            <w:hideMark/>
          </w:tcPr>
          <w:p w14:paraId="4A923BA8" w14:textId="262F3443" w:rsidR="00F83972" w:rsidRPr="00CA6859" w:rsidRDefault="005F4347" w:rsidP="00953331">
            <w:pPr>
              <w:rPr>
                <w:lang w:val="ru-RU"/>
              </w:rPr>
            </w:pPr>
            <w:r w:rsidRPr="00CA6859">
              <w:rPr>
                <w:lang w:val="ru-RU"/>
              </w:rPr>
              <w:t>сумма НДС</w:t>
            </w:r>
          </w:p>
        </w:tc>
        <w:tc>
          <w:tcPr>
            <w:tcW w:w="1716" w:type="dxa"/>
            <w:tcBorders>
              <w:top w:val="single" w:sz="4" w:space="0" w:color="auto"/>
              <w:left w:val="single" w:sz="4" w:space="0" w:color="auto"/>
              <w:bottom w:val="single" w:sz="4" w:space="0" w:color="auto"/>
              <w:right w:val="single" w:sz="4" w:space="0" w:color="auto"/>
            </w:tcBorders>
            <w:hideMark/>
          </w:tcPr>
          <w:p w14:paraId="67076F6D" w14:textId="2783422D" w:rsidR="00F83972" w:rsidRPr="00CA6859" w:rsidRDefault="00CD7452" w:rsidP="00953331">
            <w:pPr>
              <w:jc w:val="center"/>
              <w:rPr>
                <w:lang w:val="ru-RU"/>
              </w:rPr>
            </w:pPr>
            <w:r w:rsidRPr="00CA6859">
              <w:rPr>
                <w:lang w:val="ru-RU"/>
              </w:rPr>
              <w:t>Нет</w:t>
            </w:r>
          </w:p>
        </w:tc>
      </w:tr>
      <w:tr w:rsidR="00B513E8" w:rsidRPr="00CA6859" w14:paraId="5EC389CB"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hideMark/>
          </w:tcPr>
          <w:p w14:paraId="7D6F295D" w14:textId="77777777" w:rsidR="00F83972" w:rsidRPr="00CA6859" w:rsidRDefault="00F83972" w:rsidP="00953331">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hideMark/>
          </w:tcPr>
          <w:p w14:paraId="2C92CF85" w14:textId="77777777" w:rsidR="00F83972" w:rsidRPr="00CA6859" w:rsidRDefault="00F83972" w:rsidP="00953331">
            <w:pPr>
              <w:rPr>
                <w:lang w:val="ru-RU"/>
              </w:rPr>
            </w:pPr>
            <w:r w:rsidRPr="00CA6859">
              <w:rPr>
                <w:lang w:val="ru-RU"/>
              </w:rPr>
              <w:t>DOC_TYPE</w:t>
            </w:r>
          </w:p>
        </w:tc>
        <w:tc>
          <w:tcPr>
            <w:tcW w:w="1440" w:type="dxa"/>
            <w:tcBorders>
              <w:top w:val="single" w:sz="4" w:space="0" w:color="auto"/>
              <w:left w:val="single" w:sz="4" w:space="0" w:color="auto"/>
              <w:bottom w:val="single" w:sz="4" w:space="0" w:color="auto"/>
              <w:right w:val="single" w:sz="4" w:space="0" w:color="auto"/>
            </w:tcBorders>
            <w:hideMark/>
          </w:tcPr>
          <w:p w14:paraId="172FE92D" w14:textId="77777777" w:rsidR="00F83972" w:rsidRPr="00CA6859" w:rsidRDefault="00F83972" w:rsidP="00953331">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24111E3E" w14:textId="77777777" w:rsidR="00F83972" w:rsidRPr="00CA6859" w:rsidRDefault="00F83972" w:rsidP="00953331">
            <w:pPr>
              <w:jc w:val="center"/>
              <w:rPr>
                <w:lang w:val="ru-RU"/>
              </w:rPr>
            </w:pPr>
            <w:r w:rsidRPr="00CA6859">
              <w:rPr>
                <w:lang w:val="ru-RU"/>
              </w:rPr>
              <w:t>2</w:t>
            </w:r>
          </w:p>
        </w:tc>
        <w:tc>
          <w:tcPr>
            <w:tcW w:w="2784" w:type="dxa"/>
            <w:tcBorders>
              <w:top w:val="single" w:sz="4" w:space="0" w:color="auto"/>
              <w:left w:val="single" w:sz="4" w:space="0" w:color="auto"/>
              <w:bottom w:val="single" w:sz="4" w:space="0" w:color="auto"/>
              <w:right w:val="single" w:sz="4" w:space="0" w:color="auto"/>
            </w:tcBorders>
            <w:hideMark/>
          </w:tcPr>
          <w:p w14:paraId="3FC20185" w14:textId="7871213A" w:rsidR="00F83972" w:rsidRPr="00CA6859" w:rsidRDefault="005F4347" w:rsidP="00953331">
            <w:pPr>
              <w:rPr>
                <w:lang w:val="ru-RU"/>
              </w:rPr>
            </w:pPr>
            <w:r w:rsidRPr="00CA6859">
              <w:rPr>
                <w:lang w:val="ru-RU"/>
              </w:rPr>
              <w:t>м</w:t>
            </w:r>
          </w:p>
        </w:tc>
        <w:tc>
          <w:tcPr>
            <w:tcW w:w="1716" w:type="dxa"/>
            <w:tcBorders>
              <w:top w:val="single" w:sz="4" w:space="0" w:color="auto"/>
              <w:left w:val="single" w:sz="4" w:space="0" w:color="auto"/>
              <w:bottom w:val="single" w:sz="4" w:space="0" w:color="auto"/>
              <w:right w:val="single" w:sz="4" w:space="0" w:color="auto"/>
            </w:tcBorders>
            <w:hideMark/>
          </w:tcPr>
          <w:p w14:paraId="10C132B8" w14:textId="602208F8" w:rsidR="00F83972" w:rsidRPr="00CA6859" w:rsidRDefault="00CD7452" w:rsidP="00953331">
            <w:pPr>
              <w:jc w:val="center"/>
              <w:rPr>
                <w:lang w:val="ru-RU"/>
              </w:rPr>
            </w:pPr>
            <w:r w:rsidRPr="00CA6859">
              <w:rPr>
                <w:lang w:val="ru-RU"/>
              </w:rPr>
              <w:t>Да</w:t>
            </w:r>
          </w:p>
        </w:tc>
      </w:tr>
      <w:tr w:rsidR="00B513E8" w:rsidRPr="00CA6859" w14:paraId="6B735C0F"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hideMark/>
          </w:tcPr>
          <w:p w14:paraId="0E8A1F7E" w14:textId="77777777" w:rsidR="00F83972" w:rsidRPr="00CA6859" w:rsidRDefault="00F83972" w:rsidP="00953331">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hideMark/>
          </w:tcPr>
          <w:p w14:paraId="63E6EA15" w14:textId="77777777" w:rsidR="00F83972" w:rsidRPr="00CA6859" w:rsidRDefault="00F83972" w:rsidP="00953331">
            <w:pPr>
              <w:rPr>
                <w:lang w:val="ru-RU"/>
              </w:rPr>
            </w:pPr>
            <w:r w:rsidRPr="00CA6859">
              <w:rPr>
                <w:lang w:val="ru-RU"/>
              </w:rPr>
              <w:t>WAREH_CODE</w:t>
            </w:r>
          </w:p>
        </w:tc>
        <w:tc>
          <w:tcPr>
            <w:tcW w:w="1440" w:type="dxa"/>
            <w:tcBorders>
              <w:top w:val="single" w:sz="4" w:space="0" w:color="auto"/>
              <w:left w:val="single" w:sz="4" w:space="0" w:color="auto"/>
              <w:bottom w:val="single" w:sz="4" w:space="0" w:color="auto"/>
              <w:right w:val="single" w:sz="4" w:space="0" w:color="auto"/>
            </w:tcBorders>
            <w:hideMark/>
          </w:tcPr>
          <w:p w14:paraId="2CAF0225" w14:textId="77777777" w:rsidR="00F83972" w:rsidRPr="00CA6859" w:rsidRDefault="00F83972" w:rsidP="00953331">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50F2091A" w14:textId="77777777" w:rsidR="00F83972" w:rsidRPr="00CA6859" w:rsidRDefault="00F83972" w:rsidP="00953331">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hideMark/>
          </w:tcPr>
          <w:p w14:paraId="7054051B" w14:textId="54BBB98A" w:rsidR="00F83972" w:rsidRPr="00CA6859" w:rsidRDefault="005F4347" w:rsidP="00953331">
            <w:pPr>
              <w:rPr>
                <w:lang w:val="ru-RU"/>
              </w:rPr>
            </w:pPr>
            <w:r w:rsidRPr="00CA6859">
              <w:rPr>
                <w:lang w:val="ru-RU"/>
              </w:rPr>
              <w:t>Внешний код склада</w:t>
            </w:r>
          </w:p>
        </w:tc>
        <w:tc>
          <w:tcPr>
            <w:tcW w:w="1716" w:type="dxa"/>
            <w:tcBorders>
              <w:top w:val="single" w:sz="4" w:space="0" w:color="auto"/>
              <w:left w:val="single" w:sz="4" w:space="0" w:color="auto"/>
              <w:bottom w:val="single" w:sz="4" w:space="0" w:color="auto"/>
              <w:right w:val="single" w:sz="4" w:space="0" w:color="auto"/>
            </w:tcBorders>
            <w:hideMark/>
          </w:tcPr>
          <w:p w14:paraId="6254D4C4" w14:textId="35C7B753" w:rsidR="00F83972" w:rsidRPr="00CA6859" w:rsidRDefault="00CD7452" w:rsidP="00953331">
            <w:pPr>
              <w:jc w:val="center"/>
              <w:rPr>
                <w:lang w:val="ru-RU"/>
              </w:rPr>
            </w:pPr>
            <w:r w:rsidRPr="00CA6859">
              <w:rPr>
                <w:lang w:val="ru-RU"/>
              </w:rPr>
              <w:t>Да</w:t>
            </w:r>
          </w:p>
        </w:tc>
      </w:tr>
      <w:tr w:rsidR="00B513E8" w:rsidRPr="00CA6859" w14:paraId="66143A79"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hideMark/>
          </w:tcPr>
          <w:p w14:paraId="439FAB21" w14:textId="77777777" w:rsidR="00F83972" w:rsidRPr="00CA6859" w:rsidRDefault="00F83972" w:rsidP="00953331">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hideMark/>
          </w:tcPr>
          <w:p w14:paraId="5F74D83E" w14:textId="77777777" w:rsidR="00F83972" w:rsidRPr="00CA6859" w:rsidRDefault="00F83972" w:rsidP="00953331">
            <w:pPr>
              <w:rPr>
                <w:lang w:val="ru-RU"/>
              </w:rPr>
            </w:pPr>
            <w:r w:rsidRPr="00CA6859">
              <w:rPr>
                <w:lang w:val="ru-RU"/>
              </w:rPr>
              <w:t>OL_CODE</w:t>
            </w:r>
          </w:p>
        </w:tc>
        <w:tc>
          <w:tcPr>
            <w:tcW w:w="1440" w:type="dxa"/>
            <w:tcBorders>
              <w:top w:val="single" w:sz="4" w:space="0" w:color="auto"/>
              <w:left w:val="single" w:sz="4" w:space="0" w:color="auto"/>
              <w:bottom w:val="single" w:sz="4" w:space="0" w:color="auto"/>
              <w:right w:val="single" w:sz="4" w:space="0" w:color="auto"/>
            </w:tcBorders>
            <w:hideMark/>
          </w:tcPr>
          <w:p w14:paraId="2098B8C3" w14:textId="77777777" w:rsidR="00F83972" w:rsidRPr="00CA6859" w:rsidRDefault="00F83972" w:rsidP="00953331">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1DF4DC72" w14:textId="5AA8B190" w:rsidR="00F83972" w:rsidRPr="00616BB3" w:rsidRDefault="00616BB3" w:rsidP="00953331">
            <w:pPr>
              <w:jc w:val="center"/>
              <w:rPr>
                <w:lang w:val="en-US"/>
              </w:rPr>
            </w:pPr>
            <w:r>
              <w:rPr>
                <w:lang w:val="en-US"/>
              </w:rPr>
              <w:t>50</w:t>
            </w:r>
          </w:p>
        </w:tc>
        <w:tc>
          <w:tcPr>
            <w:tcW w:w="2784" w:type="dxa"/>
            <w:tcBorders>
              <w:top w:val="single" w:sz="4" w:space="0" w:color="auto"/>
              <w:left w:val="single" w:sz="4" w:space="0" w:color="auto"/>
              <w:bottom w:val="single" w:sz="4" w:space="0" w:color="auto"/>
              <w:right w:val="single" w:sz="4" w:space="0" w:color="auto"/>
            </w:tcBorders>
            <w:hideMark/>
          </w:tcPr>
          <w:p w14:paraId="55B9BF74" w14:textId="565F95FC" w:rsidR="00F83972" w:rsidRPr="00CA6859" w:rsidRDefault="005F4347" w:rsidP="00953331">
            <w:pPr>
              <w:rPr>
                <w:lang w:val="ru-RU"/>
              </w:rPr>
            </w:pPr>
            <w:r w:rsidRPr="00CA6859">
              <w:rPr>
                <w:lang w:val="ru-RU"/>
              </w:rPr>
              <w:t>Внешний код торговой точки</w:t>
            </w:r>
          </w:p>
        </w:tc>
        <w:tc>
          <w:tcPr>
            <w:tcW w:w="1716" w:type="dxa"/>
            <w:tcBorders>
              <w:top w:val="single" w:sz="4" w:space="0" w:color="auto"/>
              <w:left w:val="single" w:sz="4" w:space="0" w:color="auto"/>
              <w:bottom w:val="single" w:sz="4" w:space="0" w:color="auto"/>
              <w:right w:val="single" w:sz="4" w:space="0" w:color="auto"/>
            </w:tcBorders>
            <w:hideMark/>
          </w:tcPr>
          <w:p w14:paraId="51F2AE44" w14:textId="49634F2A" w:rsidR="00F83972" w:rsidRPr="00CA6859" w:rsidRDefault="00CD7452" w:rsidP="00953331">
            <w:pPr>
              <w:jc w:val="center"/>
              <w:rPr>
                <w:lang w:val="ru-RU"/>
              </w:rPr>
            </w:pPr>
            <w:r w:rsidRPr="00CA6859">
              <w:rPr>
                <w:lang w:val="ru-RU"/>
              </w:rPr>
              <w:t>Да</w:t>
            </w:r>
          </w:p>
        </w:tc>
      </w:tr>
      <w:tr w:rsidR="00B513E8" w:rsidRPr="00CA6859" w14:paraId="420EA709"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hideMark/>
          </w:tcPr>
          <w:p w14:paraId="311410A5" w14:textId="77777777" w:rsidR="00F83972" w:rsidRPr="00CA6859" w:rsidRDefault="00F83972" w:rsidP="00953331">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hideMark/>
          </w:tcPr>
          <w:p w14:paraId="69CF57DD" w14:textId="77777777" w:rsidR="00F83972" w:rsidRPr="00CA6859" w:rsidRDefault="00F83972" w:rsidP="00953331">
            <w:pPr>
              <w:rPr>
                <w:lang w:val="ru-RU"/>
              </w:rPr>
            </w:pPr>
            <w:r w:rsidRPr="00CA6859">
              <w:rPr>
                <w:lang w:val="ru-RU"/>
              </w:rPr>
              <w:t>MERCH_ID</w:t>
            </w:r>
          </w:p>
        </w:tc>
        <w:tc>
          <w:tcPr>
            <w:tcW w:w="1440" w:type="dxa"/>
            <w:tcBorders>
              <w:top w:val="single" w:sz="4" w:space="0" w:color="auto"/>
              <w:left w:val="single" w:sz="4" w:space="0" w:color="auto"/>
              <w:bottom w:val="single" w:sz="4" w:space="0" w:color="auto"/>
              <w:right w:val="single" w:sz="4" w:space="0" w:color="auto"/>
            </w:tcBorders>
            <w:hideMark/>
          </w:tcPr>
          <w:p w14:paraId="526AB5E4" w14:textId="77777777" w:rsidR="00F83972" w:rsidRPr="00CA6859" w:rsidRDefault="00F83972" w:rsidP="00953331">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62D0C84A" w14:textId="77777777" w:rsidR="00F83972" w:rsidRPr="00CA6859" w:rsidRDefault="00F83972" w:rsidP="00953331">
            <w:pPr>
              <w:jc w:val="center"/>
              <w:rPr>
                <w:lang w:val="ru-RU"/>
              </w:rPr>
            </w:pPr>
            <w:r w:rsidRPr="00CA6859">
              <w:rPr>
                <w:lang w:val="ru-RU"/>
              </w:rPr>
              <w:t>11</w:t>
            </w:r>
          </w:p>
        </w:tc>
        <w:tc>
          <w:tcPr>
            <w:tcW w:w="2784" w:type="dxa"/>
            <w:tcBorders>
              <w:top w:val="single" w:sz="4" w:space="0" w:color="auto"/>
              <w:left w:val="single" w:sz="4" w:space="0" w:color="auto"/>
              <w:bottom w:val="single" w:sz="4" w:space="0" w:color="auto"/>
              <w:right w:val="single" w:sz="4" w:space="0" w:color="auto"/>
            </w:tcBorders>
            <w:hideMark/>
          </w:tcPr>
          <w:p w14:paraId="7EA09E43" w14:textId="77D65D56" w:rsidR="00F83972" w:rsidRPr="00CA6859" w:rsidRDefault="005F4347" w:rsidP="00953331">
            <w:pPr>
              <w:rPr>
                <w:lang w:val="ru-RU"/>
              </w:rPr>
            </w:pPr>
            <w:r w:rsidRPr="00CA6859">
              <w:rPr>
                <w:lang w:val="ru-RU"/>
              </w:rPr>
              <w:t>Идентификатор торгового представителя</w:t>
            </w:r>
          </w:p>
        </w:tc>
        <w:tc>
          <w:tcPr>
            <w:tcW w:w="1716" w:type="dxa"/>
            <w:tcBorders>
              <w:top w:val="single" w:sz="4" w:space="0" w:color="auto"/>
              <w:left w:val="single" w:sz="4" w:space="0" w:color="auto"/>
              <w:bottom w:val="single" w:sz="4" w:space="0" w:color="auto"/>
              <w:right w:val="single" w:sz="4" w:space="0" w:color="auto"/>
            </w:tcBorders>
            <w:hideMark/>
          </w:tcPr>
          <w:p w14:paraId="72E4794E" w14:textId="18EEBFA6" w:rsidR="00F83972" w:rsidRPr="00CA6859" w:rsidRDefault="00CD7452" w:rsidP="00953331">
            <w:pPr>
              <w:jc w:val="center"/>
              <w:rPr>
                <w:lang w:val="ru-RU"/>
              </w:rPr>
            </w:pPr>
            <w:r w:rsidRPr="00CA6859">
              <w:rPr>
                <w:lang w:val="ru-RU"/>
              </w:rPr>
              <w:t>Нет</w:t>
            </w:r>
          </w:p>
        </w:tc>
      </w:tr>
      <w:tr w:rsidR="00DC1CA0" w:rsidRPr="00CA6859" w14:paraId="36678008"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201D39F0" w14:textId="7E7BAA2C" w:rsidR="00DC1CA0" w:rsidRPr="00CA6859" w:rsidRDefault="00DC1CA0" w:rsidP="00DC1CA0">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tcPr>
          <w:p w14:paraId="1C446729" w14:textId="693C68A5" w:rsidR="00DC1CA0" w:rsidRPr="00CA6859" w:rsidRDefault="00DC1CA0" w:rsidP="00DC1CA0">
            <w:pPr>
              <w:rPr>
                <w:lang w:val="ru-RU"/>
              </w:rPr>
            </w:pPr>
            <w:r>
              <w:rPr>
                <w:lang w:val="en-US"/>
              </w:rPr>
              <w:t>CUST_ID</w:t>
            </w:r>
          </w:p>
        </w:tc>
        <w:tc>
          <w:tcPr>
            <w:tcW w:w="1440" w:type="dxa"/>
            <w:tcBorders>
              <w:top w:val="single" w:sz="4" w:space="0" w:color="auto"/>
              <w:left w:val="single" w:sz="4" w:space="0" w:color="auto"/>
              <w:bottom w:val="single" w:sz="4" w:space="0" w:color="auto"/>
              <w:right w:val="single" w:sz="4" w:space="0" w:color="auto"/>
            </w:tcBorders>
          </w:tcPr>
          <w:p w14:paraId="07364180" w14:textId="4D877C26" w:rsidR="00DC1CA0" w:rsidRPr="00CA6859" w:rsidRDefault="00DC1CA0" w:rsidP="00DC1CA0">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477B886B" w14:textId="61B2A175" w:rsidR="00DC1CA0" w:rsidRPr="00CA6859" w:rsidRDefault="00DC1CA0" w:rsidP="00DC1CA0">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tcPr>
          <w:p w14:paraId="692D3E32" w14:textId="1CE8F5AD" w:rsidR="00DC1CA0" w:rsidRPr="00CA6859" w:rsidRDefault="00DC1CA0" w:rsidP="00DC1CA0">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07B7EF64" w14:textId="30259E1A" w:rsidR="00DC1CA0" w:rsidRPr="00CA6859" w:rsidRDefault="00DC1CA0" w:rsidP="00DC1CA0">
            <w:pPr>
              <w:jc w:val="center"/>
              <w:rPr>
                <w:lang w:val="ru-RU"/>
              </w:rPr>
            </w:pPr>
            <w:r w:rsidRPr="00CA6859">
              <w:rPr>
                <w:lang w:val="ru-RU"/>
              </w:rPr>
              <w:t>Да</w:t>
            </w:r>
          </w:p>
        </w:tc>
      </w:tr>
    </w:tbl>
    <w:p w14:paraId="55048DE9" w14:textId="088B5F07" w:rsidR="00F83972" w:rsidRPr="00CA6859" w:rsidRDefault="00F83972" w:rsidP="008D073D">
      <w:pPr>
        <w:pStyle w:val="Heading2"/>
        <w:rPr>
          <w:lang w:val="ru-RU"/>
        </w:rPr>
      </w:pPr>
      <w:bookmarkStart w:id="44" w:name="_Toc356571404"/>
      <w:bookmarkStart w:id="45" w:name="_Toc420948236"/>
      <w:r w:rsidRPr="00CA6859">
        <w:rPr>
          <w:lang w:val="ru-RU"/>
        </w:rPr>
        <w:t>Таблиц</w:t>
      </w:r>
      <w:r w:rsidR="005F4347" w:rsidRPr="00CA6859">
        <w:rPr>
          <w:lang w:val="ru-RU"/>
        </w:rPr>
        <w:t>а</w:t>
      </w:r>
      <w:r w:rsidRPr="00CA6859">
        <w:rPr>
          <w:lang w:val="ru-RU"/>
        </w:rPr>
        <w:t xml:space="preserve"> LPOSTRSD</w:t>
      </w:r>
      <w:bookmarkEnd w:id="44"/>
      <w:bookmarkEnd w:id="45"/>
    </w:p>
    <w:p w14:paraId="2407A2B2" w14:textId="094B7E79" w:rsidR="00613362" w:rsidRPr="00CA6859" w:rsidRDefault="005F4347" w:rsidP="00613362">
      <w:pPr>
        <w:spacing w:before="200" w:after="200"/>
        <w:ind w:firstLine="720"/>
        <w:rPr>
          <w:lang w:val="ru-RU"/>
        </w:rPr>
      </w:pPr>
      <w:r w:rsidRPr="00CA6859">
        <w:rPr>
          <w:lang w:val="ru-RU"/>
        </w:rPr>
        <w:t>Информация о документах передачи локального POS-оборудования (детали).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717"/>
        <w:gridCol w:w="1343"/>
        <w:gridCol w:w="1260"/>
        <w:gridCol w:w="2784"/>
        <w:gridCol w:w="1716"/>
      </w:tblGrid>
      <w:tr w:rsidR="005F4347" w:rsidRPr="00CA6859" w14:paraId="3E06F6EF" w14:textId="77777777" w:rsidTr="00FA0444">
        <w:tc>
          <w:tcPr>
            <w:tcW w:w="1402" w:type="dxa"/>
            <w:tcBorders>
              <w:top w:val="single" w:sz="12" w:space="0" w:color="auto"/>
              <w:left w:val="single" w:sz="12" w:space="0" w:color="auto"/>
              <w:bottom w:val="single" w:sz="12" w:space="0" w:color="auto"/>
              <w:right w:val="single" w:sz="12" w:space="0" w:color="auto"/>
            </w:tcBorders>
            <w:hideMark/>
          </w:tcPr>
          <w:p w14:paraId="61011DF1" w14:textId="349B6FD2" w:rsidR="005F4347" w:rsidRPr="00CA6859" w:rsidRDefault="005F4347" w:rsidP="00953331">
            <w:pPr>
              <w:jc w:val="center"/>
              <w:rPr>
                <w:b/>
                <w:lang w:val="ru-RU"/>
              </w:rPr>
            </w:pPr>
            <w:r w:rsidRPr="00CA6859">
              <w:rPr>
                <w:b/>
                <w:lang w:val="ru-RU"/>
              </w:rPr>
              <w:t>Ключ</w:t>
            </w:r>
          </w:p>
        </w:tc>
        <w:tc>
          <w:tcPr>
            <w:tcW w:w="1717" w:type="dxa"/>
            <w:tcBorders>
              <w:top w:val="single" w:sz="12" w:space="0" w:color="auto"/>
              <w:left w:val="single" w:sz="12" w:space="0" w:color="auto"/>
              <w:bottom w:val="single" w:sz="12" w:space="0" w:color="auto"/>
              <w:right w:val="single" w:sz="12" w:space="0" w:color="auto"/>
            </w:tcBorders>
            <w:hideMark/>
          </w:tcPr>
          <w:p w14:paraId="02E69F44" w14:textId="6C9168F6" w:rsidR="005F4347" w:rsidRPr="00CA6859" w:rsidRDefault="005F4347" w:rsidP="00953331">
            <w:pPr>
              <w:jc w:val="center"/>
              <w:rPr>
                <w:b/>
                <w:lang w:val="ru-RU"/>
              </w:rPr>
            </w:pPr>
            <w:r w:rsidRPr="00CA6859">
              <w:rPr>
                <w:b/>
                <w:lang w:val="ru-RU"/>
              </w:rPr>
              <w:t>Поле</w:t>
            </w:r>
          </w:p>
        </w:tc>
        <w:tc>
          <w:tcPr>
            <w:tcW w:w="1343" w:type="dxa"/>
            <w:tcBorders>
              <w:top w:val="single" w:sz="12" w:space="0" w:color="auto"/>
              <w:left w:val="single" w:sz="12" w:space="0" w:color="auto"/>
              <w:bottom w:val="single" w:sz="12" w:space="0" w:color="auto"/>
              <w:right w:val="single" w:sz="12" w:space="0" w:color="auto"/>
            </w:tcBorders>
            <w:hideMark/>
          </w:tcPr>
          <w:p w14:paraId="647898B7" w14:textId="12290D6A" w:rsidR="005F4347" w:rsidRPr="00CA6859" w:rsidRDefault="005F4347"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hideMark/>
          </w:tcPr>
          <w:p w14:paraId="01879A59" w14:textId="76C9083E" w:rsidR="005F4347" w:rsidRPr="00CA6859" w:rsidRDefault="005F4347"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hideMark/>
          </w:tcPr>
          <w:p w14:paraId="4A390819" w14:textId="6536DB2F" w:rsidR="005F4347" w:rsidRPr="00CA6859" w:rsidRDefault="005F4347"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hideMark/>
          </w:tcPr>
          <w:p w14:paraId="08F870AB" w14:textId="45022726" w:rsidR="005F4347" w:rsidRPr="00CA6859" w:rsidRDefault="005F4347" w:rsidP="00953331">
            <w:pPr>
              <w:jc w:val="center"/>
              <w:rPr>
                <w:b/>
                <w:lang w:val="ru-RU"/>
              </w:rPr>
            </w:pPr>
            <w:r w:rsidRPr="00CA6859">
              <w:rPr>
                <w:b/>
                <w:lang w:val="ru-RU"/>
              </w:rPr>
              <w:t>Поле обязательное</w:t>
            </w:r>
          </w:p>
        </w:tc>
      </w:tr>
      <w:tr w:rsidR="00B513E8" w:rsidRPr="00CA6859" w14:paraId="37535BE2"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hideMark/>
          </w:tcPr>
          <w:p w14:paraId="2C3C0C1D" w14:textId="77777777" w:rsidR="00F83972" w:rsidRPr="00CA6859" w:rsidRDefault="00F83972" w:rsidP="00953331">
            <w:pPr>
              <w:rPr>
                <w:lang w:val="ru-RU"/>
              </w:rPr>
            </w:pPr>
            <w:r w:rsidRPr="00CA6859">
              <w:rPr>
                <w:lang w:val="ru-RU"/>
              </w:rPr>
              <w:t>PK, FK</w:t>
            </w:r>
          </w:p>
        </w:tc>
        <w:tc>
          <w:tcPr>
            <w:tcW w:w="1717" w:type="dxa"/>
            <w:tcBorders>
              <w:top w:val="single" w:sz="4" w:space="0" w:color="auto"/>
              <w:left w:val="single" w:sz="4" w:space="0" w:color="auto"/>
              <w:bottom w:val="single" w:sz="4" w:space="0" w:color="auto"/>
              <w:right w:val="single" w:sz="4" w:space="0" w:color="auto"/>
            </w:tcBorders>
            <w:hideMark/>
          </w:tcPr>
          <w:p w14:paraId="16A96D7C" w14:textId="77777777" w:rsidR="00F83972" w:rsidRPr="00CA6859" w:rsidRDefault="00F83972" w:rsidP="00953331">
            <w:pPr>
              <w:rPr>
                <w:lang w:val="ru-RU"/>
              </w:rPr>
            </w:pPr>
            <w:r w:rsidRPr="00CA6859">
              <w:rPr>
                <w:lang w:val="ru-RU"/>
              </w:rPr>
              <w:t>LPOSTH_NO</w:t>
            </w:r>
          </w:p>
        </w:tc>
        <w:tc>
          <w:tcPr>
            <w:tcW w:w="1343" w:type="dxa"/>
            <w:tcBorders>
              <w:top w:val="single" w:sz="4" w:space="0" w:color="auto"/>
              <w:left w:val="single" w:sz="4" w:space="0" w:color="auto"/>
              <w:bottom w:val="single" w:sz="4" w:space="0" w:color="auto"/>
              <w:right w:val="single" w:sz="4" w:space="0" w:color="auto"/>
            </w:tcBorders>
            <w:hideMark/>
          </w:tcPr>
          <w:p w14:paraId="7CD9E351" w14:textId="77777777" w:rsidR="00F83972" w:rsidRPr="00CA6859" w:rsidRDefault="00F83972" w:rsidP="00953331">
            <w:pPr>
              <w:rPr>
                <w:lang w:val="ru-RU"/>
              </w:rPr>
            </w:pPr>
            <w:r w:rsidRPr="00CA6859">
              <w:rPr>
                <w:lang w:val="ru-RU"/>
              </w:rPr>
              <w:t>Сharacter</w:t>
            </w:r>
          </w:p>
        </w:tc>
        <w:tc>
          <w:tcPr>
            <w:tcW w:w="1260" w:type="dxa"/>
            <w:tcBorders>
              <w:top w:val="single" w:sz="4" w:space="0" w:color="auto"/>
              <w:left w:val="single" w:sz="4" w:space="0" w:color="auto"/>
              <w:bottom w:val="single" w:sz="4" w:space="0" w:color="auto"/>
              <w:right w:val="single" w:sz="4" w:space="0" w:color="auto"/>
            </w:tcBorders>
            <w:hideMark/>
          </w:tcPr>
          <w:p w14:paraId="4DF2A03F" w14:textId="77777777" w:rsidR="00F83972" w:rsidRPr="00CA6859" w:rsidRDefault="00F83972" w:rsidP="00953331">
            <w:pPr>
              <w:jc w:val="center"/>
              <w:rPr>
                <w:lang w:val="ru-RU"/>
              </w:rPr>
            </w:pPr>
            <w:r w:rsidRPr="00CA6859">
              <w:rPr>
                <w:lang w:val="ru-RU"/>
              </w:rPr>
              <w:t>50</w:t>
            </w:r>
          </w:p>
        </w:tc>
        <w:tc>
          <w:tcPr>
            <w:tcW w:w="2784" w:type="dxa"/>
            <w:tcBorders>
              <w:top w:val="single" w:sz="4" w:space="0" w:color="auto"/>
              <w:left w:val="single" w:sz="4" w:space="0" w:color="auto"/>
              <w:bottom w:val="single" w:sz="4" w:space="0" w:color="auto"/>
              <w:right w:val="single" w:sz="4" w:space="0" w:color="auto"/>
            </w:tcBorders>
            <w:hideMark/>
          </w:tcPr>
          <w:p w14:paraId="6FFA7A9C" w14:textId="580987E2" w:rsidR="00F83972" w:rsidRPr="00CA6859" w:rsidRDefault="005F4347" w:rsidP="00953331">
            <w:pPr>
              <w:rPr>
                <w:lang w:val="ru-RU"/>
              </w:rPr>
            </w:pPr>
            <w:r w:rsidRPr="00CA6859">
              <w:rPr>
                <w:lang w:val="ru-RU"/>
              </w:rPr>
              <w:t>Номер документа передачи</w:t>
            </w:r>
          </w:p>
        </w:tc>
        <w:tc>
          <w:tcPr>
            <w:tcW w:w="1716" w:type="dxa"/>
            <w:tcBorders>
              <w:top w:val="single" w:sz="4" w:space="0" w:color="auto"/>
              <w:left w:val="single" w:sz="4" w:space="0" w:color="auto"/>
              <w:bottom w:val="single" w:sz="4" w:space="0" w:color="auto"/>
              <w:right w:val="single" w:sz="4" w:space="0" w:color="auto"/>
            </w:tcBorders>
            <w:hideMark/>
          </w:tcPr>
          <w:p w14:paraId="773E97D2" w14:textId="11C2F550" w:rsidR="00F83972" w:rsidRPr="00CA6859" w:rsidRDefault="005F4347" w:rsidP="00953331">
            <w:pPr>
              <w:jc w:val="center"/>
              <w:rPr>
                <w:lang w:val="ru-RU"/>
              </w:rPr>
            </w:pPr>
            <w:r w:rsidRPr="00CA6859">
              <w:rPr>
                <w:lang w:val="ru-RU"/>
              </w:rPr>
              <w:t>Да</w:t>
            </w:r>
          </w:p>
        </w:tc>
      </w:tr>
      <w:tr w:rsidR="00B513E8" w:rsidRPr="00CA6859" w14:paraId="597A5048"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hideMark/>
          </w:tcPr>
          <w:p w14:paraId="13F8CC0A" w14:textId="77777777" w:rsidR="00F83972" w:rsidRPr="00CA6859" w:rsidRDefault="00F83972" w:rsidP="00953331">
            <w:pPr>
              <w:rPr>
                <w:lang w:val="ru-RU"/>
              </w:rPr>
            </w:pPr>
            <w:r w:rsidRPr="00CA6859">
              <w:rPr>
                <w:lang w:val="ru-RU"/>
              </w:rPr>
              <w:t>PK, FK</w:t>
            </w:r>
          </w:p>
        </w:tc>
        <w:tc>
          <w:tcPr>
            <w:tcW w:w="1717" w:type="dxa"/>
            <w:tcBorders>
              <w:top w:val="single" w:sz="4" w:space="0" w:color="auto"/>
              <w:left w:val="single" w:sz="4" w:space="0" w:color="auto"/>
              <w:bottom w:val="single" w:sz="4" w:space="0" w:color="auto"/>
              <w:right w:val="single" w:sz="4" w:space="0" w:color="auto"/>
            </w:tcBorders>
            <w:hideMark/>
          </w:tcPr>
          <w:p w14:paraId="4AB8546E" w14:textId="77777777" w:rsidR="00F83972" w:rsidRPr="00CA6859" w:rsidRDefault="00F83972" w:rsidP="00953331">
            <w:pPr>
              <w:rPr>
                <w:lang w:val="ru-RU"/>
              </w:rPr>
            </w:pPr>
            <w:r w:rsidRPr="00CA6859">
              <w:rPr>
                <w:lang w:val="ru-RU"/>
              </w:rPr>
              <w:t>LOCALCODE</w:t>
            </w:r>
          </w:p>
        </w:tc>
        <w:tc>
          <w:tcPr>
            <w:tcW w:w="1343" w:type="dxa"/>
            <w:tcBorders>
              <w:top w:val="single" w:sz="4" w:space="0" w:color="auto"/>
              <w:left w:val="single" w:sz="4" w:space="0" w:color="auto"/>
              <w:bottom w:val="single" w:sz="4" w:space="0" w:color="auto"/>
              <w:right w:val="single" w:sz="4" w:space="0" w:color="auto"/>
            </w:tcBorders>
            <w:hideMark/>
          </w:tcPr>
          <w:p w14:paraId="1C8BCDAA" w14:textId="77777777" w:rsidR="00F83972" w:rsidRPr="00CA6859" w:rsidRDefault="00F83972" w:rsidP="00953331">
            <w:pPr>
              <w:rPr>
                <w:lang w:val="ru-RU"/>
              </w:rPr>
            </w:pPr>
            <w:r w:rsidRPr="00CA6859">
              <w:rPr>
                <w:lang w:val="ru-RU"/>
              </w:rPr>
              <w:t>Сharacter</w:t>
            </w:r>
          </w:p>
        </w:tc>
        <w:tc>
          <w:tcPr>
            <w:tcW w:w="1260" w:type="dxa"/>
            <w:tcBorders>
              <w:top w:val="single" w:sz="4" w:space="0" w:color="auto"/>
              <w:left w:val="single" w:sz="4" w:space="0" w:color="auto"/>
              <w:bottom w:val="single" w:sz="4" w:space="0" w:color="auto"/>
              <w:right w:val="single" w:sz="4" w:space="0" w:color="auto"/>
            </w:tcBorders>
            <w:hideMark/>
          </w:tcPr>
          <w:p w14:paraId="3A5DB419" w14:textId="77777777" w:rsidR="00F83972" w:rsidRPr="00CA6859" w:rsidRDefault="00F83972" w:rsidP="00953331">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vAlign w:val="bottom"/>
            <w:hideMark/>
          </w:tcPr>
          <w:p w14:paraId="37D2E58B" w14:textId="00AE77BB" w:rsidR="00F83972" w:rsidRPr="00CA6859" w:rsidRDefault="005F4347" w:rsidP="00953331">
            <w:pPr>
              <w:rPr>
                <w:lang w:val="ru-RU"/>
              </w:rPr>
            </w:pPr>
            <w:r w:rsidRPr="00CA6859">
              <w:rPr>
                <w:lang w:val="ru-RU"/>
              </w:rPr>
              <w:t>Внешний код локального POS-оборудования</w:t>
            </w:r>
          </w:p>
        </w:tc>
        <w:tc>
          <w:tcPr>
            <w:tcW w:w="1716" w:type="dxa"/>
            <w:tcBorders>
              <w:top w:val="single" w:sz="4" w:space="0" w:color="auto"/>
              <w:left w:val="single" w:sz="4" w:space="0" w:color="auto"/>
              <w:bottom w:val="single" w:sz="4" w:space="0" w:color="auto"/>
              <w:right w:val="single" w:sz="4" w:space="0" w:color="auto"/>
            </w:tcBorders>
            <w:hideMark/>
          </w:tcPr>
          <w:p w14:paraId="30BCE3C2" w14:textId="1CEF71C3" w:rsidR="00F83972" w:rsidRPr="00CA6859" w:rsidRDefault="005F4347" w:rsidP="00953331">
            <w:pPr>
              <w:jc w:val="center"/>
              <w:rPr>
                <w:lang w:val="ru-RU"/>
              </w:rPr>
            </w:pPr>
            <w:r w:rsidRPr="00CA6859">
              <w:rPr>
                <w:lang w:val="ru-RU"/>
              </w:rPr>
              <w:t>Да</w:t>
            </w:r>
          </w:p>
        </w:tc>
      </w:tr>
      <w:tr w:rsidR="00B513E8" w:rsidRPr="00CA6859" w14:paraId="1D92D696"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4466CCF2" w14:textId="77777777" w:rsidR="00F83972" w:rsidRPr="00CA6859" w:rsidRDefault="00F83972" w:rsidP="00953331">
            <w:pPr>
              <w:rPr>
                <w:lang w:val="ru-RU"/>
              </w:rPr>
            </w:pPr>
          </w:p>
        </w:tc>
        <w:tc>
          <w:tcPr>
            <w:tcW w:w="1717" w:type="dxa"/>
            <w:tcBorders>
              <w:top w:val="single" w:sz="4" w:space="0" w:color="auto"/>
              <w:left w:val="single" w:sz="4" w:space="0" w:color="auto"/>
              <w:bottom w:val="single" w:sz="4" w:space="0" w:color="auto"/>
              <w:right w:val="single" w:sz="4" w:space="0" w:color="auto"/>
            </w:tcBorders>
            <w:hideMark/>
          </w:tcPr>
          <w:p w14:paraId="36D1443E" w14:textId="77777777" w:rsidR="00F83972" w:rsidRPr="00CA6859" w:rsidRDefault="00F83972" w:rsidP="00953331">
            <w:pPr>
              <w:rPr>
                <w:lang w:val="ru-RU"/>
              </w:rPr>
            </w:pPr>
            <w:r w:rsidRPr="00CA6859">
              <w:rPr>
                <w:lang w:val="ru-RU"/>
              </w:rPr>
              <w:t>PRICE</w:t>
            </w:r>
          </w:p>
        </w:tc>
        <w:tc>
          <w:tcPr>
            <w:tcW w:w="1343" w:type="dxa"/>
            <w:tcBorders>
              <w:top w:val="single" w:sz="4" w:space="0" w:color="auto"/>
              <w:left w:val="single" w:sz="4" w:space="0" w:color="auto"/>
              <w:bottom w:val="single" w:sz="4" w:space="0" w:color="auto"/>
              <w:right w:val="single" w:sz="4" w:space="0" w:color="auto"/>
            </w:tcBorders>
            <w:hideMark/>
          </w:tcPr>
          <w:p w14:paraId="1533E0AF" w14:textId="77777777" w:rsidR="00F83972" w:rsidRPr="00CA6859" w:rsidRDefault="00F83972" w:rsidP="00953331">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023F4B1B" w14:textId="77777777" w:rsidR="00F83972" w:rsidRPr="00CA6859" w:rsidRDefault="00F83972" w:rsidP="00953331">
            <w:pPr>
              <w:jc w:val="center"/>
              <w:rPr>
                <w:lang w:val="ru-RU"/>
              </w:rPr>
            </w:pPr>
            <w:r w:rsidRPr="00CA6859">
              <w:rPr>
                <w:lang w:val="ru-RU"/>
              </w:rPr>
              <w:t>15,8</w:t>
            </w:r>
          </w:p>
        </w:tc>
        <w:tc>
          <w:tcPr>
            <w:tcW w:w="2784" w:type="dxa"/>
            <w:tcBorders>
              <w:top w:val="single" w:sz="4" w:space="0" w:color="auto"/>
              <w:left w:val="single" w:sz="4" w:space="0" w:color="auto"/>
              <w:bottom w:val="single" w:sz="4" w:space="0" w:color="auto"/>
              <w:right w:val="single" w:sz="4" w:space="0" w:color="auto"/>
            </w:tcBorders>
            <w:hideMark/>
          </w:tcPr>
          <w:p w14:paraId="513100C2" w14:textId="679D8400" w:rsidR="00F83972" w:rsidRPr="00CA6859" w:rsidRDefault="005F4347" w:rsidP="00953331">
            <w:pPr>
              <w:rPr>
                <w:lang w:val="ru-RU"/>
              </w:rPr>
            </w:pPr>
            <w:r w:rsidRPr="00CA6859">
              <w:rPr>
                <w:lang w:val="ru-RU"/>
              </w:rPr>
              <w:t>Цена локального POS-оборудования</w:t>
            </w:r>
          </w:p>
        </w:tc>
        <w:tc>
          <w:tcPr>
            <w:tcW w:w="1716" w:type="dxa"/>
            <w:tcBorders>
              <w:top w:val="single" w:sz="4" w:space="0" w:color="auto"/>
              <w:left w:val="single" w:sz="4" w:space="0" w:color="auto"/>
              <w:bottom w:val="single" w:sz="4" w:space="0" w:color="auto"/>
              <w:right w:val="single" w:sz="4" w:space="0" w:color="auto"/>
            </w:tcBorders>
            <w:hideMark/>
          </w:tcPr>
          <w:p w14:paraId="5FF6E3ED" w14:textId="258CCF96" w:rsidR="00F83972" w:rsidRPr="00CA6859" w:rsidRDefault="005F4347" w:rsidP="00953331">
            <w:pPr>
              <w:jc w:val="center"/>
              <w:rPr>
                <w:lang w:val="ru-RU"/>
              </w:rPr>
            </w:pPr>
            <w:r w:rsidRPr="00CA6859">
              <w:rPr>
                <w:lang w:val="ru-RU"/>
              </w:rPr>
              <w:t>Нет</w:t>
            </w:r>
          </w:p>
        </w:tc>
      </w:tr>
      <w:tr w:rsidR="00B513E8" w:rsidRPr="00CA6859" w14:paraId="78A33D6B"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253F0A04" w14:textId="77777777" w:rsidR="00F83972" w:rsidRPr="00CA6859" w:rsidRDefault="00F83972" w:rsidP="00953331">
            <w:pPr>
              <w:rPr>
                <w:lang w:val="ru-RU"/>
              </w:rPr>
            </w:pPr>
          </w:p>
        </w:tc>
        <w:tc>
          <w:tcPr>
            <w:tcW w:w="1717" w:type="dxa"/>
            <w:tcBorders>
              <w:top w:val="single" w:sz="4" w:space="0" w:color="auto"/>
              <w:left w:val="single" w:sz="4" w:space="0" w:color="auto"/>
              <w:bottom w:val="single" w:sz="4" w:space="0" w:color="auto"/>
              <w:right w:val="single" w:sz="4" w:space="0" w:color="auto"/>
            </w:tcBorders>
            <w:hideMark/>
          </w:tcPr>
          <w:p w14:paraId="7E7006E7" w14:textId="77777777" w:rsidR="00F83972" w:rsidRPr="00CA6859" w:rsidRDefault="00F83972" w:rsidP="00953331">
            <w:pPr>
              <w:rPr>
                <w:lang w:val="ru-RU"/>
              </w:rPr>
            </w:pPr>
            <w:r w:rsidRPr="00CA6859">
              <w:rPr>
                <w:lang w:val="ru-RU"/>
              </w:rPr>
              <w:t>VAT</w:t>
            </w:r>
          </w:p>
        </w:tc>
        <w:tc>
          <w:tcPr>
            <w:tcW w:w="1343" w:type="dxa"/>
            <w:tcBorders>
              <w:top w:val="single" w:sz="4" w:space="0" w:color="auto"/>
              <w:left w:val="single" w:sz="4" w:space="0" w:color="auto"/>
              <w:bottom w:val="single" w:sz="4" w:space="0" w:color="auto"/>
              <w:right w:val="single" w:sz="4" w:space="0" w:color="auto"/>
            </w:tcBorders>
            <w:hideMark/>
          </w:tcPr>
          <w:p w14:paraId="2AC5C8C0" w14:textId="77777777" w:rsidR="00F83972" w:rsidRPr="00CA6859" w:rsidRDefault="00F83972" w:rsidP="00953331">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00B338E8" w14:textId="77777777" w:rsidR="00F83972" w:rsidRPr="00CA6859" w:rsidRDefault="00F83972" w:rsidP="00953331">
            <w:pPr>
              <w:jc w:val="center"/>
              <w:rPr>
                <w:lang w:val="ru-RU"/>
              </w:rPr>
            </w:pPr>
            <w:r w:rsidRPr="00CA6859">
              <w:rPr>
                <w:lang w:val="ru-RU"/>
              </w:rPr>
              <w:t>5,2</w:t>
            </w:r>
          </w:p>
        </w:tc>
        <w:tc>
          <w:tcPr>
            <w:tcW w:w="2784" w:type="dxa"/>
            <w:tcBorders>
              <w:top w:val="single" w:sz="4" w:space="0" w:color="auto"/>
              <w:left w:val="single" w:sz="4" w:space="0" w:color="auto"/>
              <w:bottom w:val="single" w:sz="4" w:space="0" w:color="auto"/>
              <w:right w:val="single" w:sz="4" w:space="0" w:color="auto"/>
            </w:tcBorders>
            <w:hideMark/>
          </w:tcPr>
          <w:p w14:paraId="769AD6DF" w14:textId="7723439F" w:rsidR="00F83972" w:rsidRPr="00CA6859" w:rsidRDefault="005F4347" w:rsidP="00953331">
            <w:pPr>
              <w:rPr>
                <w:lang w:val="ru-RU"/>
              </w:rPr>
            </w:pPr>
            <w:r w:rsidRPr="00CA6859">
              <w:rPr>
                <w:lang w:val="ru-RU"/>
              </w:rPr>
              <w:t>Сумма НДС</w:t>
            </w:r>
          </w:p>
        </w:tc>
        <w:tc>
          <w:tcPr>
            <w:tcW w:w="1716" w:type="dxa"/>
            <w:tcBorders>
              <w:top w:val="single" w:sz="4" w:space="0" w:color="auto"/>
              <w:left w:val="single" w:sz="4" w:space="0" w:color="auto"/>
              <w:bottom w:val="single" w:sz="4" w:space="0" w:color="auto"/>
              <w:right w:val="single" w:sz="4" w:space="0" w:color="auto"/>
            </w:tcBorders>
            <w:hideMark/>
          </w:tcPr>
          <w:p w14:paraId="2D322ADD" w14:textId="03B6C883" w:rsidR="00F83972" w:rsidRPr="00CA6859" w:rsidRDefault="005F4347" w:rsidP="00953331">
            <w:pPr>
              <w:jc w:val="center"/>
              <w:rPr>
                <w:lang w:val="ru-RU"/>
              </w:rPr>
            </w:pPr>
            <w:r w:rsidRPr="00CA6859">
              <w:rPr>
                <w:lang w:val="ru-RU"/>
              </w:rPr>
              <w:t>Нет</w:t>
            </w:r>
          </w:p>
        </w:tc>
      </w:tr>
      <w:tr w:rsidR="00B513E8" w:rsidRPr="00CA6859" w14:paraId="04330CE6"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2978299C" w14:textId="77777777" w:rsidR="00F83972" w:rsidRPr="00CA6859" w:rsidRDefault="00F83972" w:rsidP="00953331">
            <w:pPr>
              <w:rPr>
                <w:lang w:val="ru-RU"/>
              </w:rPr>
            </w:pPr>
          </w:p>
        </w:tc>
        <w:tc>
          <w:tcPr>
            <w:tcW w:w="1717" w:type="dxa"/>
            <w:tcBorders>
              <w:top w:val="single" w:sz="4" w:space="0" w:color="auto"/>
              <w:left w:val="single" w:sz="4" w:space="0" w:color="auto"/>
              <w:bottom w:val="single" w:sz="4" w:space="0" w:color="auto"/>
              <w:right w:val="single" w:sz="4" w:space="0" w:color="auto"/>
            </w:tcBorders>
            <w:hideMark/>
          </w:tcPr>
          <w:p w14:paraId="01E10358" w14:textId="77777777" w:rsidR="00F83972" w:rsidRPr="00CA6859" w:rsidRDefault="00F83972" w:rsidP="00953331">
            <w:pPr>
              <w:rPr>
                <w:lang w:val="ru-RU"/>
              </w:rPr>
            </w:pPr>
            <w:r w:rsidRPr="00CA6859">
              <w:rPr>
                <w:lang w:val="ru-RU"/>
              </w:rPr>
              <w:t>ACCPRICE</w:t>
            </w:r>
          </w:p>
        </w:tc>
        <w:tc>
          <w:tcPr>
            <w:tcW w:w="1343" w:type="dxa"/>
            <w:tcBorders>
              <w:top w:val="single" w:sz="4" w:space="0" w:color="auto"/>
              <w:left w:val="single" w:sz="4" w:space="0" w:color="auto"/>
              <w:bottom w:val="single" w:sz="4" w:space="0" w:color="auto"/>
              <w:right w:val="single" w:sz="4" w:space="0" w:color="auto"/>
            </w:tcBorders>
            <w:hideMark/>
          </w:tcPr>
          <w:p w14:paraId="3049E6E4" w14:textId="77777777" w:rsidR="00F83972" w:rsidRPr="00CA6859" w:rsidRDefault="00F83972" w:rsidP="00953331">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1E2B7AD8" w14:textId="77777777" w:rsidR="00F83972" w:rsidRPr="00CA6859" w:rsidRDefault="00F83972" w:rsidP="00953331">
            <w:pPr>
              <w:jc w:val="center"/>
              <w:rPr>
                <w:lang w:val="ru-RU"/>
              </w:rPr>
            </w:pPr>
            <w:r w:rsidRPr="00CA6859">
              <w:rPr>
                <w:lang w:val="ru-RU"/>
              </w:rPr>
              <w:t>15,8</w:t>
            </w:r>
          </w:p>
        </w:tc>
        <w:tc>
          <w:tcPr>
            <w:tcW w:w="2784" w:type="dxa"/>
            <w:tcBorders>
              <w:top w:val="single" w:sz="4" w:space="0" w:color="auto"/>
              <w:left w:val="single" w:sz="4" w:space="0" w:color="auto"/>
              <w:bottom w:val="single" w:sz="4" w:space="0" w:color="auto"/>
              <w:right w:val="single" w:sz="4" w:space="0" w:color="auto"/>
            </w:tcBorders>
            <w:hideMark/>
          </w:tcPr>
          <w:p w14:paraId="05147BED" w14:textId="12A0BBB2" w:rsidR="00F83972" w:rsidRPr="00CA6859" w:rsidRDefault="005F4347" w:rsidP="00953331">
            <w:pPr>
              <w:rPr>
                <w:lang w:val="ru-RU"/>
              </w:rPr>
            </w:pPr>
            <w:r w:rsidRPr="00CA6859">
              <w:rPr>
                <w:lang w:val="ru-RU"/>
              </w:rPr>
              <w:t>Учетная цена продукции</w:t>
            </w:r>
          </w:p>
        </w:tc>
        <w:tc>
          <w:tcPr>
            <w:tcW w:w="1716" w:type="dxa"/>
            <w:tcBorders>
              <w:top w:val="single" w:sz="4" w:space="0" w:color="auto"/>
              <w:left w:val="single" w:sz="4" w:space="0" w:color="auto"/>
              <w:bottom w:val="single" w:sz="4" w:space="0" w:color="auto"/>
              <w:right w:val="single" w:sz="4" w:space="0" w:color="auto"/>
            </w:tcBorders>
            <w:hideMark/>
          </w:tcPr>
          <w:p w14:paraId="7DE2E333" w14:textId="0A3A741B" w:rsidR="00F83972" w:rsidRPr="00CA6859" w:rsidRDefault="005F4347" w:rsidP="00953331">
            <w:pPr>
              <w:jc w:val="center"/>
              <w:rPr>
                <w:lang w:val="ru-RU"/>
              </w:rPr>
            </w:pPr>
            <w:r w:rsidRPr="00CA6859">
              <w:rPr>
                <w:lang w:val="ru-RU"/>
              </w:rPr>
              <w:t>Нет</w:t>
            </w:r>
          </w:p>
        </w:tc>
      </w:tr>
      <w:tr w:rsidR="00B513E8" w:rsidRPr="00CA6859" w14:paraId="35252A20"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3582804A" w14:textId="77777777" w:rsidR="00F83972" w:rsidRPr="00CA6859" w:rsidRDefault="00F83972" w:rsidP="00953331">
            <w:pPr>
              <w:rPr>
                <w:lang w:val="ru-RU"/>
              </w:rPr>
            </w:pPr>
          </w:p>
        </w:tc>
        <w:tc>
          <w:tcPr>
            <w:tcW w:w="1717" w:type="dxa"/>
            <w:tcBorders>
              <w:top w:val="single" w:sz="4" w:space="0" w:color="auto"/>
              <w:left w:val="single" w:sz="4" w:space="0" w:color="auto"/>
              <w:bottom w:val="single" w:sz="4" w:space="0" w:color="auto"/>
              <w:right w:val="single" w:sz="4" w:space="0" w:color="auto"/>
            </w:tcBorders>
            <w:hideMark/>
          </w:tcPr>
          <w:p w14:paraId="6A805B37" w14:textId="77777777" w:rsidR="00F83972" w:rsidRPr="00CA6859" w:rsidRDefault="00F83972" w:rsidP="00953331">
            <w:pPr>
              <w:rPr>
                <w:lang w:val="ru-RU"/>
              </w:rPr>
            </w:pPr>
            <w:r w:rsidRPr="00CA6859">
              <w:rPr>
                <w:lang w:val="ru-RU"/>
              </w:rPr>
              <w:t>TSCON_NO</w:t>
            </w:r>
          </w:p>
        </w:tc>
        <w:tc>
          <w:tcPr>
            <w:tcW w:w="1343" w:type="dxa"/>
            <w:tcBorders>
              <w:top w:val="single" w:sz="4" w:space="0" w:color="auto"/>
              <w:left w:val="single" w:sz="4" w:space="0" w:color="auto"/>
              <w:bottom w:val="single" w:sz="4" w:space="0" w:color="auto"/>
              <w:right w:val="single" w:sz="4" w:space="0" w:color="auto"/>
            </w:tcBorders>
            <w:hideMark/>
          </w:tcPr>
          <w:p w14:paraId="59383FFF" w14:textId="77777777" w:rsidR="00F83972" w:rsidRPr="00CA6859" w:rsidRDefault="00F83972" w:rsidP="00953331">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5DFBEC82" w14:textId="77777777" w:rsidR="00F83972" w:rsidRPr="00CA6859" w:rsidRDefault="00F83972" w:rsidP="00953331">
            <w:pPr>
              <w:jc w:val="center"/>
              <w:rPr>
                <w:lang w:val="ru-RU"/>
              </w:rPr>
            </w:pPr>
            <w:r w:rsidRPr="00CA6859">
              <w:rPr>
                <w:lang w:val="ru-RU"/>
              </w:rPr>
              <w:t>50</w:t>
            </w:r>
          </w:p>
        </w:tc>
        <w:tc>
          <w:tcPr>
            <w:tcW w:w="2784" w:type="dxa"/>
            <w:tcBorders>
              <w:top w:val="single" w:sz="4" w:space="0" w:color="auto"/>
              <w:left w:val="single" w:sz="4" w:space="0" w:color="auto"/>
              <w:bottom w:val="single" w:sz="4" w:space="0" w:color="auto"/>
              <w:right w:val="single" w:sz="4" w:space="0" w:color="auto"/>
            </w:tcBorders>
            <w:hideMark/>
          </w:tcPr>
          <w:p w14:paraId="24AD0D05" w14:textId="63C53917" w:rsidR="00F83972" w:rsidRPr="00CA6859" w:rsidRDefault="005F4347" w:rsidP="00953331">
            <w:pPr>
              <w:rPr>
                <w:lang w:val="ru-RU"/>
              </w:rPr>
            </w:pPr>
            <w:r w:rsidRPr="00CA6859">
              <w:rPr>
                <w:lang w:val="ru-RU"/>
              </w:rPr>
              <w:t>Номер трехстороннего договора</w:t>
            </w:r>
          </w:p>
        </w:tc>
        <w:tc>
          <w:tcPr>
            <w:tcW w:w="1716" w:type="dxa"/>
            <w:tcBorders>
              <w:top w:val="single" w:sz="4" w:space="0" w:color="auto"/>
              <w:left w:val="single" w:sz="4" w:space="0" w:color="auto"/>
              <w:bottom w:val="single" w:sz="4" w:space="0" w:color="auto"/>
              <w:right w:val="single" w:sz="4" w:space="0" w:color="auto"/>
            </w:tcBorders>
            <w:hideMark/>
          </w:tcPr>
          <w:p w14:paraId="1DD951D5" w14:textId="5E372CC9" w:rsidR="00F83972" w:rsidRPr="00CA6859" w:rsidRDefault="005F4347" w:rsidP="00953331">
            <w:pPr>
              <w:jc w:val="center"/>
              <w:rPr>
                <w:lang w:val="ru-RU"/>
              </w:rPr>
            </w:pPr>
            <w:r w:rsidRPr="00CA6859">
              <w:rPr>
                <w:lang w:val="ru-RU"/>
              </w:rPr>
              <w:t>Да</w:t>
            </w:r>
          </w:p>
        </w:tc>
      </w:tr>
      <w:tr w:rsidR="00B513E8" w:rsidRPr="00CA6859" w14:paraId="208077AD"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6DCDEDFB" w14:textId="77777777" w:rsidR="00F83972" w:rsidRPr="00CA6859" w:rsidRDefault="00F83972" w:rsidP="00953331">
            <w:pPr>
              <w:rPr>
                <w:lang w:val="ru-RU"/>
              </w:rPr>
            </w:pPr>
          </w:p>
        </w:tc>
        <w:tc>
          <w:tcPr>
            <w:tcW w:w="1717" w:type="dxa"/>
            <w:tcBorders>
              <w:top w:val="single" w:sz="4" w:space="0" w:color="auto"/>
              <w:left w:val="single" w:sz="4" w:space="0" w:color="auto"/>
              <w:bottom w:val="single" w:sz="4" w:space="0" w:color="auto"/>
              <w:right w:val="single" w:sz="4" w:space="0" w:color="auto"/>
            </w:tcBorders>
            <w:hideMark/>
          </w:tcPr>
          <w:p w14:paraId="102FA6A7" w14:textId="77777777" w:rsidR="00F83972" w:rsidRPr="00CA6859" w:rsidRDefault="00F83972" w:rsidP="00953331">
            <w:pPr>
              <w:rPr>
                <w:lang w:val="ru-RU"/>
              </w:rPr>
            </w:pPr>
            <w:r w:rsidRPr="00CA6859">
              <w:rPr>
                <w:lang w:val="ru-RU"/>
              </w:rPr>
              <w:t>TSCONSD</w:t>
            </w:r>
          </w:p>
        </w:tc>
        <w:tc>
          <w:tcPr>
            <w:tcW w:w="1343" w:type="dxa"/>
            <w:tcBorders>
              <w:top w:val="single" w:sz="4" w:space="0" w:color="auto"/>
              <w:left w:val="single" w:sz="4" w:space="0" w:color="auto"/>
              <w:bottom w:val="single" w:sz="4" w:space="0" w:color="auto"/>
              <w:right w:val="single" w:sz="4" w:space="0" w:color="auto"/>
            </w:tcBorders>
            <w:hideMark/>
          </w:tcPr>
          <w:p w14:paraId="0F1920E0" w14:textId="77777777" w:rsidR="00F83972" w:rsidRPr="00CA6859" w:rsidRDefault="00F83972" w:rsidP="00953331">
            <w:pPr>
              <w:rPr>
                <w:lang w:val="ru-RU"/>
              </w:rPr>
            </w:pPr>
            <w:r w:rsidRPr="00CA6859">
              <w:rPr>
                <w:lang w:val="ru-RU"/>
              </w:rPr>
              <w:t>Date</w:t>
            </w:r>
          </w:p>
        </w:tc>
        <w:tc>
          <w:tcPr>
            <w:tcW w:w="1260" w:type="dxa"/>
            <w:tcBorders>
              <w:top w:val="single" w:sz="4" w:space="0" w:color="auto"/>
              <w:left w:val="single" w:sz="4" w:space="0" w:color="auto"/>
              <w:bottom w:val="single" w:sz="4" w:space="0" w:color="auto"/>
              <w:right w:val="single" w:sz="4" w:space="0" w:color="auto"/>
            </w:tcBorders>
            <w:hideMark/>
          </w:tcPr>
          <w:p w14:paraId="520EDA6F" w14:textId="77777777" w:rsidR="00F83972" w:rsidRPr="00CA6859" w:rsidRDefault="00F83972" w:rsidP="00953331">
            <w:pPr>
              <w:jc w:val="center"/>
              <w:rPr>
                <w:lang w:val="ru-RU"/>
              </w:rPr>
            </w:pPr>
            <w:r w:rsidRPr="00CA6859">
              <w:rPr>
                <w:lang w:val="ru-RU"/>
              </w:rPr>
              <w:t>8</w:t>
            </w:r>
          </w:p>
        </w:tc>
        <w:tc>
          <w:tcPr>
            <w:tcW w:w="2784" w:type="dxa"/>
            <w:tcBorders>
              <w:top w:val="single" w:sz="4" w:space="0" w:color="auto"/>
              <w:left w:val="single" w:sz="4" w:space="0" w:color="auto"/>
              <w:bottom w:val="single" w:sz="4" w:space="0" w:color="auto"/>
              <w:right w:val="single" w:sz="4" w:space="0" w:color="auto"/>
            </w:tcBorders>
            <w:hideMark/>
          </w:tcPr>
          <w:p w14:paraId="1EDEC2D9" w14:textId="389421D1" w:rsidR="00F83972" w:rsidRPr="00CA6859" w:rsidRDefault="005F4347" w:rsidP="00953331">
            <w:pPr>
              <w:rPr>
                <w:lang w:val="ru-RU"/>
              </w:rPr>
            </w:pPr>
            <w:r w:rsidRPr="00CA6859">
              <w:rPr>
                <w:lang w:val="ru-RU"/>
              </w:rPr>
              <w:t>Дата начала трехстороннего договора</w:t>
            </w:r>
          </w:p>
        </w:tc>
        <w:tc>
          <w:tcPr>
            <w:tcW w:w="1716" w:type="dxa"/>
            <w:tcBorders>
              <w:top w:val="single" w:sz="4" w:space="0" w:color="auto"/>
              <w:left w:val="single" w:sz="4" w:space="0" w:color="auto"/>
              <w:bottom w:val="single" w:sz="4" w:space="0" w:color="auto"/>
              <w:right w:val="single" w:sz="4" w:space="0" w:color="auto"/>
            </w:tcBorders>
            <w:hideMark/>
          </w:tcPr>
          <w:p w14:paraId="62E5AF3C" w14:textId="31A95D93" w:rsidR="00F83972" w:rsidRPr="00CA6859" w:rsidRDefault="005F4347" w:rsidP="00953331">
            <w:pPr>
              <w:jc w:val="center"/>
              <w:rPr>
                <w:lang w:val="ru-RU"/>
              </w:rPr>
            </w:pPr>
            <w:r w:rsidRPr="00CA6859">
              <w:rPr>
                <w:lang w:val="ru-RU"/>
              </w:rPr>
              <w:t>Да</w:t>
            </w:r>
          </w:p>
        </w:tc>
      </w:tr>
      <w:tr w:rsidR="00B513E8" w:rsidRPr="00CA6859" w14:paraId="1D2999C5"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7B7BEA61" w14:textId="77777777" w:rsidR="00F83972" w:rsidRPr="00CA6859" w:rsidRDefault="00F83972" w:rsidP="00953331">
            <w:pPr>
              <w:rPr>
                <w:lang w:val="ru-RU"/>
              </w:rPr>
            </w:pPr>
          </w:p>
        </w:tc>
        <w:tc>
          <w:tcPr>
            <w:tcW w:w="1717" w:type="dxa"/>
            <w:tcBorders>
              <w:top w:val="single" w:sz="4" w:space="0" w:color="auto"/>
              <w:left w:val="single" w:sz="4" w:space="0" w:color="auto"/>
              <w:bottom w:val="single" w:sz="4" w:space="0" w:color="auto"/>
              <w:right w:val="single" w:sz="4" w:space="0" w:color="auto"/>
            </w:tcBorders>
            <w:hideMark/>
          </w:tcPr>
          <w:p w14:paraId="5BDB96D4" w14:textId="77777777" w:rsidR="00F83972" w:rsidRPr="00CA6859" w:rsidRDefault="00F83972" w:rsidP="00953331">
            <w:pPr>
              <w:rPr>
                <w:lang w:val="ru-RU"/>
              </w:rPr>
            </w:pPr>
            <w:r w:rsidRPr="00CA6859">
              <w:rPr>
                <w:lang w:val="ru-RU"/>
              </w:rPr>
              <w:t>TSCONED</w:t>
            </w:r>
          </w:p>
        </w:tc>
        <w:tc>
          <w:tcPr>
            <w:tcW w:w="1343" w:type="dxa"/>
            <w:tcBorders>
              <w:top w:val="single" w:sz="4" w:space="0" w:color="auto"/>
              <w:left w:val="single" w:sz="4" w:space="0" w:color="auto"/>
              <w:bottom w:val="single" w:sz="4" w:space="0" w:color="auto"/>
              <w:right w:val="single" w:sz="4" w:space="0" w:color="auto"/>
            </w:tcBorders>
            <w:hideMark/>
          </w:tcPr>
          <w:p w14:paraId="12362C25" w14:textId="77777777" w:rsidR="00F83972" w:rsidRPr="00CA6859" w:rsidRDefault="00F83972" w:rsidP="00953331">
            <w:pPr>
              <w:rPr>
                <w:lang w:val="ru-RU"/>
              </w:rPr>
            </w:pPr>
            <w:r w:rsidRPr="00CA6859">
              <w:rPr>
                <w:lang w:val="ru-RU"/>
              </w:rPr>
              <w:t>Date</w:t>
            </w:r>
          </w:p>
        </w:tc>
        <w:tc>
          <w:tcPr>
            <w:tcW w:w="1260" w:type="dxa"/>
            <w:tcBorders>
              <w:top w:val="single" w:sz="4" w:space="0" w:color="auto"/>
              <w:left w:val="single" w:sz="4" w:space="0" w:color="auto"/>
              <w:bottom w:val="single" w:sz="4" w:space="0" w:color="auto"/>
              <w:right w:val="single" w:sz="4" w:space="0" w:color="auto"/>
            </w:tcBorders>
            <w:hideMark/>
          </w:tcPr>
          <w:p w14:paraId="434834D9" w14:textId="77777777" w:rsidR="00F83972" w:rsidRPr="00CA6859" w:rsidRDefault="00F83972" w:rsidP="00953331">
            <w:pPr>
              <w:jc w:val="center"/>
              <w:rPr>
                <w:lang w:val="ru-RU"/>
              </w:rPr>
            </w:pPr>
            <w:r w:rsidRPr="00CA6859">
              <w:rPr>
                <w:lang w:val="ru-RU"/>
              </w:rPr>
              <w:t>8</w:t>
            </w:r>
          </w:p>
        </w:tc>
        <w:tc>
          <w:tcPr>
            <w:tcW w:w="2784" w:type="dxa"/>
            <w:tcBorders>
              <w:top w:val="single" w:sz="4" w:space="0" w:color="auto"/>
              <w:left w:val="single" w:sz="4" w:space="0" w:color="auto"/>
              <w:bottom w:val="single" w:sz="4" w:space="0" w:color="auto"/>
              <w:right w:val="single" w:sz="4" w:space="0" w:color="auto"/>
            </w:tcBorders>
            <w:hideMark/>
          </w:tcPr>
          <w:p w14:paraId="44204585" w14:textId="4EF36B8F" w:rsidR="00F83972" w:rsidRPr="00CA6859" w:rsidRDefault="005F4347" w:rsidP="00953331">
            <w:pPr>
              <w:rPr>
                <w:lang w:val="ru-RU"/>
              </w:rPr>
            </w:pPr>
            <w:r w:rsidRPr="00CA6859">
              <w:rPr>
                <w:lang w:val="ru-RU"/>
              </w:rPr>
              <w:t>Дата окончания трехстороннего договора</w:t>
            </w:r>
          </w:p>
        </w:tc>
        <w:tc>
          <w:tcPr>
            <w:tcW w:w="1716" w:type="dxa"/>
            <w:tcBorders>
              <w:top w:val="single" w:sz="4" w:space="0" w:color="auto"/>
              <w:left w:val="single" w:sz="4" w:space="0" w:color="auto"/>
              <w:bottom w:val="single" w:sz="4" w:space="0" w:color="auto"/>
              <w:right w:val="single" w:sz="4" w:space="0" w:color="auto"/>
            </w:tcBorders>
            <w:hideMark/>
          </w:tcPr>
          <w:p w14:paraId="2517CD3E" w14:textId="30B97362" w:rsidR="00F83972" w:rsidRPr="00CA6859" w:rsidRDefault="005F4347" w:rsidP="00953331">
            <w:pPr>
              <w:jc w:val="center"/>
              <w:rPr>
                <w:lang w:val="ru-RU"/>
              </w:rPr>
            </w:pPr>
            <w:r w:rsidRPr="00CA6859">
              <w:rPr>
                <w:lang w:val="ru-RU"/>
              </w:rPr>
              <w:t>Нет</w:t>
            </w:r>
          </w:p>
        </w:tc>
      </w:tr>
      <w:tr w:rsidR="00DC1CA0" w:rsidRPr="00CA6859" w14:paraId="0C7BBAA1" w14:textId="77777777" w:rsidTr="00FA0444">
        <w:trPr>
          <w:trHeight w:val="268"/>
        </w:trPr>
        <w:tc>
          <w:tcPr>
            <w:tcW w:w="1402" w:type="dxa"/>
            <w:tcBorders>
              <w:top w:val="single" w:sz="4" w:space="0" w:color="auto"/>
              <w:left w:val="single" w:sz="4" w:space="0" w:color="auto"/>
              <w:bottom w:val="single" w:sz="4" w:space="0" w:color="auto"/>
              <w:right w:val="single" w:sz="4" w:space="0" w:color="auto"/>
            </w:tcBorders>
          </w:tcPr>
          <w:p w14:paraId="42ACFA85" w14:textId="597B04EF" w:rsidR="00DC1CA0" w:rsidRPr="00CA6859" w:rsidRDefault="00DC1CA0" w:rsidP="00DC1CA0">
            <w:pPr>
              <w:rPr>
                <w:lang w:val="ru-RU"/>
              </w:rPr>
            </w:pPr>
            <w:r w:rsidRPr="00CA6859">
              <w:rPr>
                <w:lang w:val="ru-RU"/>
              </w:rPr>
              <w:t>FK</w:t>
            </w:r>
          </w:p>
        </w:tc>
        <w:tc>
          <w:tcPr>
            <w:tcW w:w="1717" w:type="dxa"/>
            <w:tcBorders>
              <w:top w:val="single" w:sz="4" w:space="0" w:color="auto"/>
              <w:left w:val="single" w:sz="4" w:space="0" w:color="auto"/>
              <w:bottom w:val="single" w:sz="4" w:space="0" w:color="auto"/>
              <w:right w:val="single" w:sz="4" w:space="0" w:color="auto"/>
            </w:tcBorders>
          </w:tcPr>
          <w:p w14:paraId="0113A852" w14:textId="5F792F98" w:rsidR="00DC1CA0" w:rsidRPr="00CA6859" w:rsidRDefault="00DC1CA0" w:rsidP="00DC1CA0">
            <w:pPr>
              <w:rPr>
                <w:lang w:val="ru-RU"/>
              </w:rPr>
            </w:pPr>
            <w:r>
              <w:rPr>
                <w:lang w:val="en-US"/>
              </w:rPr>
              <w:t>CUST_ID</w:t>
            </w:r>
          </w:p>
        </w:tc>
        <w:tc>
          <w:tcPr>
            <w:tcW w:w="1343" w:type="dxa"/>
            <w:tcBorders>
              <w:top w:val="single" w:sz="4" w:space="0" w:color="auto"/>
              <w:left w:val="single" w:sz="4" w:space="0" w:color="auto"/>
              <w:bottom w:val="single" w:sz="4" w:space="0" w:color="auto"/>
              <w:right w:val="single" w:sz="4" w:space="0" w:color="auto"/>
            </w:tcBorders>
          </w:tcPr>
          <w:p w14:paraId="6A2D09C2" w14:textId="4723D434" w:rsidR="00DC1CA0" w:rsidRPr="00CA6859" w:rsidRDefault="00DC1CA0" w:rsidP="00DC1CA0">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5CDC4B9D" w14:textId="44909DA4" w:rsidR="00DC1CA0" w:rsidRPr="00CA6859" w:rsidRDefault="00DC1CA0" w:rsidP="00DC1CA0">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tcPr>
          <w:p w14:paraId="0A4DC02C" w14:textId="7AFC72BE" w:rsidR="00DC1CA0" w:rsidRPr="00CA6859" w:rsidRDefault="00DC1CA0" w:rsidP="00DC1CA0">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63D20E4E" w14:textId="41CADEE1" w:rsidR="00DC1CA0" w:rsidRPr="00CA6859" w:rsidRDefault="00DC1CA0" w:rsidP="00DC1CA0">
            <w:pPr>
              <w:jc w:val="center"/>
              <w:rPr>
                <w:lang w:val="ru-RU"/>
              </w:rPr>
            </w:pPr>
            <w:r w:rsidRPr="00CA6859">
              <w:rPr>
                <w:lang w:val="ru-RU"/>
              </w:rPr>
              <w:t>Да</w:t>
            </w:r>
          </w:p>
        </w:tc>
      </w:tr>
    </w:tbl>
    <w:p w14:paraId="128028D2" w14:textId="452B87A4" w:rsidR="00F83972" w:rsidRPr="00CA6859" w:rsidRDefault="005F4347" w:rsidP="005F4347">
      <w:pPr>
        <w:pStyle w:val="Heading2"/>
        <w:rPr>
          <w:lang w:val="ru-RU"/>
        </w:rPr>
      </w:pPr>
      <w:bookmarkStart w:id="46" w:name="_Toc420948237"/>
      <w:r w:rsidRPr="00CA6859">
        <w:rPr>
          <w:lang w:val="ru-RU"/>
        </w:rPr>
        <w:t xml:space="preserve">Особенности импорта информации о долгах </w:t>
      </w:r>
      <w:r w:rsidR="00F83972" w:rsidRPr="00CA6859">
        <w:rPr>
          <w:lang w:val="ru-RU"/>
        </w:rPr>
        <w:t>(OLDEBTS.DBF, OLDEBDET.DBF)</w:t>
      </w:r>
      <w:bookmarkEnd w:id="46"/>
    </w:p>
    <w:p w14:paraId="07CD14B4" w14:textId="77777777" w:rsidR="00F83972" w:rsidRPr="00CA6859" w:rsidRDefault="00F83972" w:rsidP="00167D7D">
      <w:pPr>
        <w:spacing w:before="200" w:after="200"/>
        <w:ind w:left="720"/>
        <w:rPr>
          <w:b/>
          <w:lang w:val="ru-RU"/>
        </w:rPr>
      </w:pPr>
      <w:r w:rsidRPr="00CA6859">
        <w:rPr>
          <w:b/>
          <w:lang w:val="ru-RU"/>
        </w:rPr>
        <w:t>OLDEBTS.DBF</w:t>
      </w:r>
    </w:p>
    <w:p w14:paraId="4E403AF2" w14:textId="0B3A0019" w:rsidR="005F4347" w:rsidRPr="003A57FD" w:rsidRDefault="005F4347" w:rsidP="003A57FD">
      <w:pPr>
        <w:pStyle w:val="Style3"/>
        <w:numPr>
          <w:ilvl w:val="0"/>
          <w:numId w:val="30"/>
        </w:numPr>
        <w:rPr>
          <w:lang w:val="ru-RU"/>
        </w:rPr>
      </w:pPr>
      <w:bookmarkStart w:id="47" w:name="_Toc150407951"/>
      <w:r w:rsidRPr="003A57FD">
        <w:rPr>
          <w:lang w:val="ru-RU"/>
        </w:rPr>
        <w:t xml:space="preserve">Ключевым полем для импорта долгов является OL_CODE. </w:t>
      </w:r>
    </w:p>
    <w:p w14:paraId="11224290" w14:textId="1A579E99" w:rsidR="005F4347" w:rsidRPr="003A57FD" w:rsidRDefault="005F4347" w:rsidP="003A57FD">
      <w:pPr>
        <w:pStyle w:val="Style3"/>
        <w:numPr>
          <w:ilvl w:val="0"/>
          <w:numId w:val="30"/>
        </w:numPr>
        <w:rPr>
          <w:lang w:val="ru-RU"/>
        </w:rPr>
      </w:pPr>
      <w:r w:rsidRPr="003A57FD">
        <w:rPr>
          <w:lang w:val="ru-RU"/>
        </w:rPr>
        <w:t xml:space="preserve">В случае, когда указанный OL_CODE (уникальный код торговой точки в учетной системе), система проверяет на существование соответствующей записи в БД, если такая запись отсутствует, то система пропускает запись с соответствующим сообщением в протоколе. </w:t>
      </w:r>
    </w:p>
    <w:p w14:paraId="6A605052" w14:textId="3536CD85" w:rsidR="005F4347" w:rsidRPr="003A57FD" w:rsidRDefault="005F4347" w:rsidP="003A57FD">
      <w:pPr>
        <w:pStyle w:val="Style3"/>
        <w:numPr>
          <w:ilvl w:val="0"/>
          <w:numId w:val="30"/>
        </w:numPr>
        <w:rPr>
          <w:lang w:val="ru-RU"/>
        </w:rPr>
      </w:pPr>
      <w:r w:rsidRPr="003A57FD">
        <w:rPr>
          <w:lang w:val="ru-RU"/>
        </w:rPr>
        <w:t xml:space="preserve">При импорте DBF файлов, содержащих </w:t>
      </w:r>
      <w:r w:rsidR="000E7242" w:rsidRPr="003A57FD">
        <w:rPr>
          <w:lang w:val="ru-RU"/>
        </w:rPr>
        <w:t>продублированы</w:t>
      </w:r>
      <w:r w:rsidRPr="003A57FD">
        <w:rPr>
          <w:lang w:val="ru-RU"/>
        </w:rPr>
        <w:t xml:space="preserve"> записи по OL_CODE, они пропускаются с соответствующим сообщением в протоколе. </w:t>
      </w:r>
    </w:p>
    <w:p w14:paraId="0BF65AF8" w14:textId="0A4BE75A" w:rsidR="005F4347" w:rsidRPr="003A57FD" w:rsidRDefault="005F4347" w:rsidP="003A57FD">
      <w:pPr>
        <w:pStyle w:val="Style3"/>
        <w:numPr>
          <w:ilvl w:val="0"/>
          <w:numId w:val="30"/>
        </w:numPr>
        <w:rPr>
          <w:lang w:val="ru-RU"/>
        </w:rPr>
      </w:pPr>
      <w:r w:rsidRPr="003A57FD">
        <w:rPr>
          <w:lang w:val="ru-RU"/>
        </w:rPr>
        <w:t xml:space="preserve">Для OL_CODE проверка на статус записи в БД (tblOutLets) не происходит. </w:t>
      </w:r>
    </w:p>
    <w:p w14:paraId="050C9545" w14:textId="75A9253B" w:rsidR="005F4347" w:rsidRPr="003A57FD" w:rsidRDefault="005F4347" w:rsidP="003A57FD">
      <w:pPr>
        <w:pStyle w:val="Style3"/>
        <w:numPr>
          <w:ilvl w:val="0"/>
          <w:numId w:val="30"/>
        </w:numPr>
        <w:rPr>
          <w:lang w:val="ru-RU"/>
        </w:rPr>
      </w:pPr>
      <w:r w:rsidRPr="003A57FD">
        <w:rPr>
          <w:lang w:val="ru-RU"/>
        </w:rPr>
        <w:t xml:space="preserve">Если статус (STATUS) записи, который импортируется не 2-Активный и не 9-Неактивный, то запись пропускается с соответствующим сообщением в протоколе. </w:t>
      </w:r>
    </w:p>
    <w:p w14:paraId="4EC71BE2" w14:textId="5FF3C725" w:rsidR="005F4347" w:rsidRPr="003A57FD" w:rsidRDefault="005F4347" w:rsidP="003A57FD">
      <w:pPr>
        <w:pStyle w:val="Style3"/>
        <w:numPr>
          <w:ilvl w:val="0"/>
          <w:numId w:val="30"/>
        </w:numPr>
        <w:rPr>
          <w:lang w:val="ru-RU"/>
        </w:rPr>
      </w:pPr>
      <w:r w:rsidRPr="003A57FD">
        <w:rPr>
          <w:lang w:val="ru-RU"/>
        </w:rPr>
        <w:t xml:space="preserve">При импорте изымаются долги ТТ, которые отсутствуют в DBF файлах, или имеют статус 9 или пропускаются по определенной причине (некорректно заданные ключевые поля). </w:t>
      </w:r>
    </w:p>
    <w:p w14:paraId="47858032" w14:textId="4097FBC2" w:rsidR="005F4347" w:rsidRPr="003A57FD" w:rsidRDefault="005F4347" w:rsidP="003A57FD">
      <w:pPr>
        <w:pStyle w:val="Style3"/>
        <w:numPr>
          <w:ilvl w:val="0"/>
          <w:numId w:val="30"/>
        </w:numPr>
        <w:rPr>
          <w:lang w:val="ru-RU"/>
        </w:rPr>
      </w:pPr>
      <w:r w:rsidRPr="003A57FD">
        <w:rPr>
          <w:lang w:val="ru-RU"/>
        </w:rPr>
        <w:t xml:space="preserve">Значение в поле DTLM в DBF файле при импорте не учитывается. </w:t>
      </w:r>
    </w:p>
    <w:p w14:paraId="6793E8DC" w14:textId="046FA73F" w:rsidR="005F4347" w:rsidRPr="003A57FD" w:rsidRDefault="005F4347" w:rsidP="003A57FD">
      <w:pPr>
        <w:pStyle w:val="Style3"/>
        <w:numPr>
          <w:ilvl w:val="0"/>
          <w:numId w:val="30"/>
        </w:numPr>
        <w:rPr>
          <w:lang w:val="ru-RU"/>
        </w:rPr>
      </w:pPr>
      <w:r w:rsidRPr="003A57FD">
        <w:rPr>
          <w:lang w:val="ru-RU"/>
        </w:rPr>
        <w:t xml:space="preserve">Максимально допустимое значение в поле DEBT = 9999999999999.99. </w:t>
      </w:r>
    </w:p>
    <w:p w14:paraId="5A9C8E5B" w14:textId="73636E5D" w:rsidR="005F4347" w:rsidRPr="003A57FD" w:rsidRDefault="005F4347" w:rsidP="003A57FD">
      <w:pPr>
        <w:pStyle w:val="Style3"/>
        <w:numPr>
          <w:ilvl w:val="0"/>
          <w:numId w:val="30"/>
        </w:numPr>
        <w:rPr>
          <w:lang w:val="ru-RU"/>
        </w:rPr>
      </w:pPr>
      <w:r w:rsidRPr="003A57FD">
        <w:rPr>
          <w:lang w:val="ru-RU"/>
        </w:rPr>
        <w:t>Максимально допустимое значение в поле AVG_AMOUNT = 999999.99.</w:t>
      </w:r>
    </w:p>
    <w:p w14:paraId="1C73849F" w14:textId="7F6F3997" w:rsidR="008230E9" w:rsidRPr="00CA6859" w:rsidRDefault="008230E9" w:rsidP="003A57FD">
      <w:pPr>
        <w:pStyle w:val="Style3"/>
        <w:numPr>
          <w:ilvl w:val="0"/>
          <w:numId w:val="0"/>
        </w:numPr>
        <w:ind w:left="1066"/>
        <w:rPr>
          <w:lang w:val="ru-RU"/>
        </w:rPr>
      </w:pPr>
      <w:bookmarkStart w:id="48" w:name="_Toc151455614"/>
      <w:bookmarkStart w:id="49" w:name="_Toc356571367"/>
    </w:p>
    <w:p w14:paraId="36FA40B8" w14:textId="69F26BD5" w:rsidR="00F83972" w:rsidRPr="00CA6859" w:rsidRDefault="005F4347" w:rsidP="008230E9">
      <w:pPr>
        <w:pStyle w:val="Heading2"/>
        <w:rPr>
          <w:lang w:val="ru-RU"/>
        </w:rPr>
      </w:pPr>
      <w:bookmarkStart w:id="50" w:name="_Toc420948238"/>
      <w:r w:rsidRPr="00CA6859">
        <w:rPr>
          <w:lang w:val="ru-RU"/>
        </w:rPr>
        <w:t>Таблица</w:t>
      </w:r>
      <w:r w:rsidR="00F83972" w:rsidRPr="00CA6859">
        <w:rPr>
          <w:lang w:val="ru-RU"/>
        </w:rPr>
        <w:t xml:space="preserve"> oldebts</w:t>
      </w:r>
      <w:bookmarkEnd w:id="48"/>
      <w:bookmarkEnd w:id="49"/>
      <w:bookmarkEnd w:id="50"/>
    </w:p>
    <w:p w14:paraId="39919CF3" w14:textId="48A6B46C" w:rsidR="00F83972" w:rsidRPr="00CA6859" w:rsidRDefault="00FA0444" w:rsidP="00AD7026">
      <w:pPr>
        <w:spacing w:before="200" w:after="200"/>
        <w:ind w:firstLine="720"/>
        <w:rPr>
          <w:lang w:val="ru-RU"/>
        </w:rPr>
      </w:pPr>
      <w:r w:rsidRPr="00CA6859">
        <w:rPr>
          <w:lang w:val="ru-RU"/>
        </w:rPr>
        <w:t>Долги торговых точек.</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78"/>
        <w:gridCol w:w="1182"/>
        <w:gridCol w:w="1260"/>
        <w:gridCol w:w="2784"/>
        <w:gridCol w:w="1716"/>
      </w:tblGrid>
      <w:tr w:rsidR="005F4347" w:rsidRPr="00CA6859" w14:paraId="49FE84F0" w14:textId="77777777" w:rsidTr="001E2CFC">
        <w:tc>
          <w:tcPr>
            <w:tcW w:w="1402" w:type="dxa"/>
            <w:tcBorders>
              <w:top w:val="single" w:sz="12" w:space="0" w:color="auto"/>
              <w:left w:val="single" w:sz="12" w:space="0" w:color="auto"/>
              <w:bottom w:val="single" w:sz="12" w:space="0" w:color="auto"/>
              <w:right w:val="single" w:sz="12" w:space="0" w:color="auto"/>
            </w:tcBorders>
          </w:tcPr>
          <w:p w14:paraId="6180783C" w14:textId="09ACBA8E" w:rsidR="005F4347" w:rsidRPr="00CA6859" w:rsidRDefault="005F4347" w:rsidP="00953331">
            <w:pPr>
              <w:jc w:val="center"/>
              <w:rPr>
                <w:b/>
                <w:lang w:val="ru-RU"/>
              </w:rPr>
            </w:pPr>
            <w:r w:rsidRPr="00CA6859">
              <w:rPr>
                <w:b/>
                <w:lang w:val="ru-RU"/>
              </w:rPr>
              <w:t>Ключ</w:t>
            </w:r>
          </w:p>
        </w:tc>
        <w:tc>
          <w:tcPr>
            <w:tcW w:w="1878" w:type="dxa"/>
            <w:tcBorders>
              <w:top w:val="single" w:sz="12" w:space="0" w:color="auto"/>
              <w:left w:val="single" w:sz="12" w:space="0" w:color="auto"/>
              <w:bottom w:val="single" w:sz="12" w:space="0" w:color="auto"/>
              <w:right w:val="single" w:sz="12" w:space="0" w:color="auto"/>
            </w:tcBorders>
          </w:tcPr>
          <w:p w14:paraId="18918871" w14:textId="655FF312" w:rsidR="005F4347" w:rsidRPr="00CA6859" w:rsidRDefault="005F4347" w:rsidP="00953331">
            <w:pPr>
              <w:jc w:val="center"/>
              <w:rPr>
                <w:b/>
                <w:lang w:val="ru-RU"/>
              </w:rPr>
            </w:pPr>
            <w:r w:rsidRPr="00CA6859">
              <w:rPr>
                <w:b/>
                <w:lang w:val="ru-RU"/>
              </w:rPr>
              <w:t>Поле</w:t>
            </w:r>
          </w:p>
        </w:tc>
        <w:tc>
          <w:tcPr>
            <w:tcW w:w="1182" w:type="dxa"/>
            <w:tcBorders>
              <w:top w:val="single" w:sz="12" w:space="0" w:color="auto"/>
              <w:left w:val="single" w:sz="12" w:space="0" w:color="auto"/>
              <w:bottom w:val="single" w:sz="12" w:space="0" w:color="auto"/>
              <w:right w:val="single" w:sz="12" w:space="0" w:color="auto"/>
            </w:tcBorders>
          </w:tcPr>
          <w:p w14:paraId="222C0715" w14:textId="7B0F38DB" w:rsidR="005F4347" w:rsidRPr="00CA6859" w:rsidRDefault="005F4347"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0E1874AB" w14:textId="681212C3" w:rsidR="005F4347" w:rsidRPr="00CA6859" w:rsidRDefault="005F4347"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5B4074E6" w14:textId="35D19726" w:rsidR="005F4347" w:rsidRPr="00CA6859" w:rsidRDefault="005F4347"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52D17EE9" w14:textId="56529359" w:rsidR="005F4347" w:rsidRPr="00CA6859" w:rsidRDefault="005F4347" w:rsidP="00953331">
            <w:pPr>
              <w:jc w:val="center"/>
              <w:rPr>
                <w:b/>
                <w:lang w:val="ru-RU"/>
              </w:rPr>
            </w:pPr>
            <w:r w:rsidRPr="00CA6859">
              <w:rPr>
                <w:b/>
                <w:lang w:val="ru-RU"/>
              </w:rPr>
              <w:t>Поле обязательное</w:t>
            </w:r>
          </w:p>
        </w:tc>
      </w:tr>
      <w:tr w:rsidR="00B513E8" w:rsidRPr="00CA6859" w14:paraId="6005D157" w14:textId="77777777" w:rsidTr="001E2CFC">
        <w:trPr>
          <w:trHeight w:val="268"/>
        </w:trPr>
        <w:tc>
          <w:tcPr>
            <w:tcW w:w="1402" w:type="dxa"/>
            <w:tcBorders>
              <w:top w:val="single" w:sz="12" w:space="0" w:color="auto"/>
            </w:tcBorders>
          </w:tcPr>
          <w:p w14:paraId="443ED24A" w14:textId="77777777" w:rsidR="00F83972" w:rsidRPr="00CA6859" w:rsidRDefault="00F83972" w:rsidP="00953331">
            <w:pPr>
              <w:rPr>
                <w:lang w:val="ru-RU"/>
              </w:rPr>
            </w:pPr>
            <w:r w:rsidRPr="00CA6859">
              <w:rPr>
                <w:lang w:val="ru-RU"/>
              </w:rPr>
              <w:t>PK, FK</w:t>
            </w:r>
          </w:p>
        </w:tc>
        <w:tc>
          <w:tcPr>
            <w:tcW w:w="1878" w:type="dxa"/>
            <w:tcBorders>
              <w:top w:val="single" w:sz="12" w:space="0" w:color="auto"/>
            </w:tcBorders>
          </w:tcPr>
          <w:p w14:paraId="39163853" w14:textId="77777777" w:rsidR="00F83972" w:rsidRPr="00CA6859" w:rsidRDefault="00F83972" w:rsidP="00953331">
            <w:pPr>
              <w:rPr>
                <w:lang w:val="ru-RU"/>
              </w:rPr>
            </w:pPr>
            <w:r w:rsidRPr="00CA6859">
              <w:rPr>
                <w:lang w:val="ru-RU"/>
              </w:rPr>
              <w:t>OL_Code</w:t>
            </w:r>
          </w:p>
        </w:tc>
        <w:tc>
          <w:tcPr>
            <w:tcW w:w="1182" w:type="dxa"/>
            <w:tcBorders>
              <w:top w:val="single" w:sz="12" w:space="0" w:color="auto"/>
            </w:tcBorders>
          </w:tcPr>
          <w:p w14:paraId="247BA105" w14:textId="77777777" w:rsidR="00F83972" w:rsidRPr="00CA6859" w:rsidRDefault="00F83972" w:rsidP="00953331">
            <w:pPr>
              <w:rPr>
                <w:lang w:val="ru-RU"/>
              </w:rPr>
            </w:pPr>
            <w:r w:rsidRPr="00CA6859">
              <w:rPr>
                <w:lang w:val="ru-RU"/>
              </w:rPr>
              <w:t>Character</w:t>
            </w:r>
          </w:p>
        </w:tc>
        <w:tc>
          <w:tcPr>
            <w:tcW w:w="1260" w:type="dxa"/>
            <w:tcBorders>
              <w:top w:val="single" w:sz="12" w:space="0" w:color="auto"/>
            </w:tcBorders>
          </w:tcPr>
          <w:p w14:paraId="35DD00A1" w14:textId="79DB918E" w:rsidR="00F83972" w:rsidRPr="00616BB3" w:rsidRDefault="00616BB3" w:rsidP="00953331">
            <w:pPr>
              <w:jc w:val="center"/>
              <w:rPr>
                <w:lang w:val="en-US"/>
              </w:rPr>
            </w:pPr>
            <w:r>
              <w:rPr>
                <w:lang w:val="en-US"/>
              </w:rPr>
              <w:t>50</w:t>
            </w:r>
          </w:p>
        </w:tc>
        <w:tc>
          <w:tcPr>
            <w:tcW w:w="2784" w:type="dxa"/>
            <w:tcBorders>
              <w:top w:val="single" w:sz="12" w:space="0" w:color="auto"/>
            </w:tcBorders>
          </w:tcPr>
          <w:p w14:paraId="7A6DE2B9" w14:textId="0DB109EF" w:rsidR="00F83972" w:rsidRPr="00CA6859" w:rsidRDefault="005F4347" w:rsidP="00953331">
            <w:pPr>
              <w:rPr>
                <w:lang w:val="ru-RU"/>
              </w:rPr>
            </w:pPr>
            <w:r w:rsidRPr="00CA6859">
              <w:rPr>
                <w:lang w:val="ru-RU"/>
              </w:rPr>
              <w:t>Внешний код торговой точки</w:t>
            </w:r>
          </w:p>
        </w:tc>
        <w:tc>
          <w:tcPr>
            <w:tcW w:w="1716" w:type="dxa"/>
            <w:tcBorders>
              <w:top w:val="single" w:sz="12" w:space="0" w:color="auto"/>
            </w:tcBorders>
          </w:tcPr>
          <w:p w14:paraId="649FC2EC" w14:textId="557ABF9F" w:rsidR="00F83972" w:rsidRPr="00CA6859" w:rsidRDefault="005F4347" w:rsidP="00953331">
            <w:pPr>
              <w:jc w:val="center"/>
              <w:rPr>
                <w:lang w:val="ru-RU"/>
              </w:rPr>
            </w:pPr>
            <w:r w:rsidRPr="00CA6859">
              <w:rPr>
                <w:lang w:val="ru-RU"/>
              </w:rPr>
              <w:t>Да</w:t>
            </w:r>
          </w:p>
        </w:tc>
      </w:tr>
      <w:tr w:rsidR="00B513E8" w:rsidRPr="00CA6859" w14:paraId="22AA82DD" w14:textId="77777777" w:rsidTr="001E2CFC">
        <w:trPr>
          <w:trHeight w:val="268"/>
        </w:trPr>
        <w:tc>
          <w:tcPr>
            <w:tcW w:w="1402" w:type="dxa"/>
          </w:tcPr>
          <w:p w14:paraId="5A3CEF3D" w14:textId="77777777" w:rsidR="00F83972" w:rsidRPr="00CA6859" w:rsidRDefault="00F83972" w:rsidP="00953331">
            <w:pPr>
              <w:rPr>
                <w:lang w:val="ru-RU"/>
              </w:rPr>
            </w:pPr>
          </w:p>
        </w:tc>
        <w:tc>
          <w:tcPr>
            <w:tcW w:w="1878" w:type="dxa"/>
          </w:tcPr>
          <w:p w14:paraId="6EB2E1EE" w14:textId="77777777" w:rsidR="00F83972" w:rsidRPr="00CA6859" w:rsidRDefault="00F83972" w:rsidP="00953331">
            <w:pPr>
              <w:rPr>
                <w:lang w:val="ru-RU"/>
              </w:rPr>
            </w:pPr>
            <w:r w:rsidRPr="00CA6859">
              <w:rPr>
                <w:lang w:val="ru-RU"/>
              </w:rPr>
              <w:t>Debt</w:t>
            </w:r>
          </w:p>
        </w:tc>
        <w:tc>
          <w:tcPr>
            <w:tcW w:w="1182" w:type="dxa"/>
          </w:tcPr>
          <w:p w14:paraId="5F926171" w14:textId="77777777" w:rsidR="00F83972" w:rsidRPr="00CA6859" w:rsidRDefault="00F83972" w:rsidP="00953331">
            <w:pPr>
              <w:rPr>
                <w:lang w:val="ru-RU"/>
              </w:rPr>
            </w:pPr>
            <w:r w:rsidRPr="00CA6859">
              <w:rPr>
                <w:lang w:val="ru-RU"/>
              </w:rPr>
              <w:t>Numeric</w:t>
            </w:r>
          </w:p>
        </w:tc>
        <w:tc>
          <w:tcPr>
            <w:tcW w:w="1260" w:type="dxa"/>
          </w:tcPr>
          <w:p w14:paraId="0DB1212B" w14:textId="77777777" w:rsidR="00F83972" w:rsidRPr="00CA6859" w:rsidRDefault="00F83972" w:rsidP="00953331">
            <w:pPr>
              <w:jc w:val="center"/>
              <w:rPr>
                <w:lang w:val="ru-RU"/>
              </w:rPr>
            </w:pPr>
            <w:r w:rsidRPr="00CA6859">
              <w:rPr>
                <w:lang w:val="ru-RU"/>
              </w:rPr>
              <w:t>19,2</w:t>
            </w:r>
          </w:p>
        </w:tc>
        <w:tc>
          <w:tcPr>
            <w:tcW w:w="2784" w:type="dxa"/>
          </w:tcPr>
          <w:p w14:paraId="5F521E6C" w14:textId="5661A329" w:rsidR="00F83972" w:rsidRPr="00CA6859" w:rsidRDefault="005F4347" w:rsidP="00953331">
            <w:pPr>
              <w:rPr>
                <w:lang w:val="ru-RU"/>
              </w:rPr>
            </w:pPr>
            <w:r w:rsidRPr="00CA6859">
              <w:rPr>
                <w:lang w:val="ru-RU"/>
              </w:rPr>
              <w:t>Сумма долга</w:t>
            </w:r>
          </w:p>
        </w:tc>
        <w:tc>
          <w:tcPr>
            <w:tcW w:w="1716" w:type="dxa"/>
          </w:tcPr>
          <w:p w14:paraId="6C661117" w14:textId="385BA210" w:rsidR="00F83972" w:rsidRPr="00CA6859" w:rsidRDefault="005F4347" w:rsidP="00953331">
            <w:pPr>
              <w:jc w:val="center"/>
              <w:rPr>
                <w:lang w:val="ru-RU"/>
              </w:rPr>
            </w:pPr>
            <w:r w:rsidRPr="00CA6859">
              <w:rPr>
                <w:lang w:val="ru-RU"/>
              </w:rPr>
              <w:t>Да</w:t>
            </w:r>
          </w:p>
        </w:tc>
      </w:tr>
      <w:tr w:rsidR="00B513E8" w:rsidRPr="00CA6859" w14:paraId="2FBCDDD7" w14:textId="77777777" w:rsidTr="001E2CFC">
        <w:tc>
          <w:tcPr>
            <w:tcW w:w="1402" w:type="dxa"/>
          </w:tcPr>
          <w:p w14:paraId="026B1428" w14:textId="77777777" w:rsidR="00F83972" w:rsidRPr="00CA6859" w:rsidRDefault="00F83972" w:rsidP="00953331">
            <w:pPr>
              <w:rPr>
                <w:lang w:val="ru-RU"/>
              </w:rPr>
            </w:pPr>
          </w:p>
        </w:tc>
        <w:tc>
          <w:tcPr>
            <w:tcW w:w="1878" w:type="dxa"/>
          </w:tcPr>
          <w:p w14:paraId="60F0FB07" w14:textId="77777777" w:rsidR="00F83972" w:rsidRPr="00CA6859" w:rsidRDefault="00F83972" w:rsidP="00953331">
            <w:pPr>
              <w:rPr>
                <w:lang w:val="ru-RU"/>
              </w:rPr>
            </w:pPr>
            <w:r w:rsidRPr="00CA6859">
              <w:rPr>
                <w:lang w:val="ru-RU"/>
              </w:rPr>
              <w:t>PayDate</w:t>
            </w:r>
          </w:p>
        </w:tc>
        <w:tc>
          <w:tcPr>
            <w:tcW w:w="1182" w:type="dxa"/>
          </w:tcPr>
          <w:p w14:paraId="17DB13BD" w14:textId="77777777" w:rsidR="00F83972" w:rsidRPr="00CA6859" w:rsidRDefault="00F83972" w:rsidP="00953331">
            <w:pPr>
              <w:rPr>
                <w:lang w:val="ru-RU"/>
              </w:rPr>
            </w:pPr>
            <w:r w:rsidRPr="00CA6859">
              <w:rPr>
                <w:lang w:val="ru-RU"/>
              </w:rPr>
              <w:t>Date</w:t>
            </w:r>
          </w:p>
        </w:tc>
        <w:tc>
          <w:tcPr>
            <w:tcW w:w="1260" w:type="dxa"/>
          </w:tcPr>
          <w:p w14:paraId="4A90FC1F" w14:textId="77777777" w:rsidR="00F83972" w:rsidRPr="00CA6859" w:rsidRDefault="00F83972" w:rsidP="00953331">
            <w:pPr>
              <w:jc w:val="center"/>
              <w:rPr>
                <w:lang w:val="ru-RU"/>
              </w:rPr>
            </w:pPr>
            <w:r w:rsidRPr="00CA6859">
              <w:rPr>
                <w:lang w:val="ru-RU"/>
              </w:rPr>
              <w:t>8</w:t>
            </w:r>
          </w:p>
        </w:tc>
        <w:tc>
          <w:tcPr>
            <w:tcW w:w="2784" w:type="dxa"/>
          </w:tcPr>
          <w:p w14:paraId="37250F86" w14:textId="05675DC5" w:rsidR="00F83972" w:rsidRPr="00CA6859" w:rsidRDefault="005F4347" w:rsidP="00953331">
            <w:pPr>
              <w:rPr>
                <w:lang w:val="ru-RU"/>
              </w:rPr>
            </w:pPr>
            <w:r w:rsidRPr="00CA6859">
              <w:rPr>
                <w:lang w:val="ru-RU"/>
              </w:rPr>
              <w:t>Дата последней оплаты</w:t>
            </w:r>
          </w:p>
        </w:tc>
        <w:tc>
          <w:tcPr>
            <w:tcW w:w="1716" w:type="dxa"/>
          </w:tcPr>
          <w:p w14:paraId="23D14E7D" w14:textId="77777777" w:rsidR="00F83972" w:rsidRPr="00CA6859" w:rsidRDefault="00F83972" w:rsidP="00953331">
            <w:pPr>
              <w:jc w:val="center"/>
              <w:rPr>
                <w:lang w:val="ru-RU"/>
              </w:rPr>
            </w:pPr>
          </w:p>
        </w:tc>
      </w:tr>
      <w:tr w:rsidR="00B513E8" w:rsidRPr="00CA6859" w14:paraId="73E6D040" w14:textId="77777777" w:rsidTr="001E2CFC">
        <w:tc>
          <w:tcPr>
            <w:tcW w:w="1402" w:type="dxa"/>
          </w:tcPr>
          <w:p w14:paraId="7B973F11" w14:textId="77777777" w:rsidR="00F83972" w:rsidRPr="00CA6859" w:rsidRDefault="00F83972" w:rsidP="00953331">
            <w:pPr>
              <w:rPr>
                <w:lang w:val="ru-RU"/>
              </w:rPr>
            </w:pPr>
          </w:p>
        </w:tc>
        <w:tc>
          <w:tcPr>
            <w:tcW w:w="1878" w:type="dxa"/>
          </w:tcPr>
          <w:p w14:paraId="745B77B1" w14:textId="77777777" w:rsidR="00F83972" w:rsidRPr="00CA6859" w:rsidRDefault="00F83972" w:rsidP="00953331">
            <w:pPr>
              <w:rPr>
                <w:lang w:val="ru-RU"/>
              </w:rPr>
            </w:pPr>
            <w:r w:rsidRPr="00CA6859">
              <w:rPr>
                <w:lang w:val="ru-RU"/>
              </w:rPr>
              <w:t>CanSale</w:t>
            </w:r>
          </w:p>
        </w:tc>
        <w:tc>
          <w:tcPr>
            <w:tcW w:w="1182" w:type="dxa"/>
          </w:tcPr>
          <w:p w14:paraId="740BBFB4" w14:textId="77777777" w:rsidR="00F83972" w:rsidRPr="00CA6859" w:rsidRDefault="00F83972" w:rsidP="00953331">
            <w:pPr>
              <w:rPr>
                <w:lang w:val="ru-RU"/>
              </w:rPr>
            </w:pPr>
            <w:r w:rsidRPr="00CA6859">
              <w:rPr>
                <w:lang w:val="ru-RU"/>
              </w:rPr>
              <w:t>Logical</w:t>
            </w:r>
          </w:p>
        </w:tc>
        <w:tc>
          <w:tcPr>
            <w:tcW w:w="1260" w:type="dxa"/>
          </w:tcPr>
          <w:p w14:paraId="01C646B8" w14:textId="77777777" w:rsidR="00F83972" w:rsidRPr="00CA6859" w:rsidRDefault="00F83972" w:rsidP="00953331">
            <w:pPr>
              <w:jc w:val="center"/>
              <w:rPr>
                <w:lang w:val="ru-RU"/>
              </w:rPr>
            </w:pPr>
            <w:r w:rsidRPr="00CA6859">
              <w:rPr>
                <w:lang w:val="ru-RU"/>
              </w:rPr>
              <w:t>1</w:t>
            </w:r>
          </w:p>
        </w:tc>
        <w:tc>
          <w:tcPr>
            <w:tcW w:w="2784" w:type="dxa"/>
          </w:tcPr>
          <w:p w14:paraId="2E93AABB" w14:textId="4D187373" w:rsidR="00F83972" w:rsidRPr="00CA6859" w:rsidRDefault="005F4347" w:rsidP="00953331">
            <w:pPr>
              <w:rPr>
                <w:lang w:val="ru-RU"/>
              </w:rPr>
            </w:pPr>
            <w:r w:rsidRPr="00CA6859">
              <w:rPr>
                <w:lang w:val="ru-RU"/>
              </w:rPr>
              <w:t>Флажок, указывающий разрешена ли продажа</w:t>
            </w:r>
          </w:p>
        </w:tc>
        <w:tc>
          <w:tcPr>
            <w:tcW w:w="1716" w:type="dxa"/>
          </w:tcPr>
          <w:p w14:paraId="72099004" w14:textId="43B4697E" w:rsidR="00F83972" w:rsidRPr="00CA6859" w:rsidRDefault="005F4347" w:rsidP="00953331">
            <w:pPr>
              <w:jc w:val="center"/>
              <w:rPr>
                <w:lang w:val="ru-RU"/>
              </w:rPr>
            </w:pPr>
            <w:r w:rsidRPr="00CA6859">
              <w:rPr>
                <w:lang w:val="ru-RU"/>
              </w:rPr>
              <w:t>Да</w:t>
            </w:r>
          </w:p>
        </w:tc>
      </w:tr>
      <w:tr w:rsidR="00B513E8" w:rsidRPr="00CA6859" w14:paraId="43414D88" w14:textId="77777777" w:rsidTr="001E2CFC">
        <w:tc>
          <w:tcPr>
            <w:tcW w:w="1402" w:type="dxa"/>
          </w:tcPr>
          <w:p w14:paraId="78D02F8B" w14:textId="77777777" w:rsidR="00F83972" w:rsidRPr="00CA6859" w:rsidRDefault="00F83972" w:rsidP="00953331">
            <w:pPr>
              <w:rPr>
                <w:lang w:val="ru-RU"/>
              </w:rPr>
            </w:pPr>
          </w:p>
        </w:tc>
        <w:tc>
          <w:tcPr>
            <w:tcW w:w="1878" w:type="dxa"/>
          </w:tcPr>
          <w:p w14:paraId="65BCD0EB" w14:textId="77777777" w:rsidR="00F83972" w:rsidRPr="00CA6859" w:rsidRDefault="00F83972" w:rsidP="00953331">
            <w:pPr>
              <w:rPr>
                <w:lang w:val="ru-RU"/>
              </w:rPr>
            </w:pPr>
            <w:r w:rsidRPr="00CA6859">
              <w:rPr>
                <w:lang w:val="ru-RU"/>
              </w:rPr>
              <w:t>Avg_Amount</w:t>
            </w:r>
          </w:p>
        </w:tc>
        <w:tc>
          <w:tcPr>
            <w:tcW w:w="1182" w:type="dxa"/>
          </w:tcPr>
          <w:p w14:paraId="17A7B718" w14:textId="77777777" w:rsidR="00F83972" w:rsidRPr="00CA6859" w:rsidRDefault="00F83972" w:rsidP="00953331">
            <w:pPr>
              <w:rPr>
                <w:lang w:val="ru-RU"/>
              </w:rPr>
            </w:pPr>
            <w:r w:rsidRPr="00CA6859">
              <w:rPr>
                <w:lang w:val="ru-RU"/>
              </w:rPr>
              <w:t>Numeric</w:t>
            </w:r>
          </w:p>
        </w:tc>
        <w:tc>
          <w:tcPr>
            <w:tcW w:w="1260" w:type="dxa"/>
          </w:tcPr>
          <w:p w14:paraId="1827C087" w14:textId="77777777" w:rsidR="00F83972" w:rsidRPr="00CA6859" w:rsidRDefault="00F83972" w:rsidP="00953331">
            <w:pPr>
              <w:jc w:val="center"/>
              <w:rPr>
                <w:lang w:val="ru-RU"/>
              </w:rPr>
            </w:pPr>
            <w:r w:rsidRPr="00CA6859">
              <w:rPr>
                <w:lang w:val="ru-RU"/>
              </w:rPr>
              <w:t>9,2</w:t>
            </w:r>
          </w:p>
        </w:tc>
        <w:tc>
          <w:tcPr>
            <w:tcW w:w="2784" w:type="dxa"/>
          </w:tcPr>
          <w:p w14:paraId="4811C659" w14:textId="70697510" w:rsidR="00F83972" w:rsidRPr="00CA6859" w:rsidRDefault="005F4347" w:rsidP="00953331">
            <w:pPr>
              <w:rPr>
                <w:lang w:val="ru-RU"/>
              </w:rPr>
            </w:pPr>
            <w:r w:rsidRPr="00CA6859">
              <w:rPr>
                <w:lang w:val="ru-RU"/>
              </w:rPr>
              <w:t>Средняя сумма заказа</w:t>
            </w:r>
          </w:p>
        </w:tc>
        <w:tc>
          <w:tcPr>
            <w:tcW w:w="1716" w:type="dxa"/>
          </w:tcPr>
          <w:p w14:paraId="6CF30CDC" w14:textId="3C5A4045" w:rsidR="00F83972" w:rsidRPr="00CA6859" w:rsidRDefault="005F4347" w:rsidP="00953331">
            <w:pPr>
              <w:jc w:val="center"/>
              <w:rPr>
                <w:lang w:val="ru-RU"/>
              </w:rPr>
            </w:pPr>
            <w:r w:rsidRPr="00CA6859">
              <w:rPr>
                <w:lang w:val="ru-RU"/>
              </w:rPr>
              <w:t>Да</w:t>
            </w:r>
          </w:p>
        </w:tc>
      </w:tr>
      <w:tr w:rsidR="00B513E8" w:rsidRPr="00CA6859" w14:paraId="64F342F3" w14:textId="77777777" w:rsidTr="001E2CFC">
        <w:tc>
          <w:tcPr>
            <w:tcW w:w="1402" w:type="dxa"/>
          </w:tcPr>
          <w:p w14:paraId="3B482CC1" w14:textId="77777777" w:rsidR="00F83972" w:rsidRPr="00CA6859" w:rsidRDefault="00F83972" w:rsidP="00953331">
            <w:pPr>
              <w:rPr>
                <w:lang w:val="ru-RU"/>
              </w:rPr>
            </w:pPr>
          </w:p>
        </w:tc>
        <w:tc>
          <w:tcPr>
            <w:tcW w:w="1878" w:type="dxa"/>
          </w:tcPr>
          <w:p w14:paraId="5AE9B37D" w14:textId="77777777" w:rsidR="00F83972" w:rsidRPr="00CA6859" w:rsidRDefault="00F83972" w:rsidP="00953331">
            <w:pPr>
              <w:rPr>
                <w:lang w:val="ru-RU"/>
              </w:rPr>
            </w:pPr>
            <w:r w:rsidRPr="00CA6859">
              <w:rPr>
                <w:lang w:val="ru-RU"/>
              </w:rPr>
              <w:t>Details1</w:t>
            </w:r>
          </w:p>
        </w:tc>
        <w:tc>
          <w:tcPr>
            <w:tcW w:w="1182" w:type="dxa"/>
          </w:tcPr>
          <w:p w14:paraId="5297B846" w14:textId="77777777" w:rsidR="00F83972" w:rsidRPr="00CA6859" w:rsidRDefault="00F83972" w:rsidP="00953331">
            <w:pPr>
              <w:rPr>
                <w:lang w:val="ru-RU"/>
              </w:rPr>
            </w:pPr>
            <w:r w:rsidRPr="00CA6859">
              <w:rPr>
                <w:lang w:val="ru-RU"/>
              </w:rPr>
              <w:t>Character</w:t>
            </w:r>
          </w:p>
        </w:tc>
        <w:tc>
          <w:tcPr>
            <w:tcW w:w="1260" w:type="dxa"/>
          </w:tcPr>
          <w:p w14:paraId="2185248E" w14:textId="77777777" w:rsidR="00F83972" w:rsidRPr="00CA6859" w:rsidRDefault="00F83972" w:rsidP="00953331">
            <w:pPr>
              <w:jc w:val="center"/>
              <w:rPr>
                <w:lang w:val="ru-RU"/>
              </w:rPr>
            </w:pPr>
            <w:r w:rsidRPr="00CA6859">
              <w:rPr>
                <w:lang w:val="ru-RU"/>
              </w:rPr>
              <w:t>50</w:t>
            </w:r>
          </w:p>
        </w:tc>
        <w:tc>
          <w:tcPr>
            <w:tcW w:w="2784" w:type="dxa"/>
          </w:tcPr>
          <w:p w14:paraId="0BD82E3C" w14:textId="4ADAEF63" w:rsidR="00F83972" w:rsidRPr="00CA6859" w:rsidRDefault="005F4347" w:rsidP="00953331">
            <w:pPr>
              <w:rPr>
                <w:lang w:val="ru-RU"/>
              </w:rPr>
            </w:pPr>
            <w:r w:rsidRPr="00CA6859">
              <w:rPr>
                <w:szCs w:val="20"/>
                <w:lang w:val="ru-RU"/>
              </w:rPr>
              <w:t>Подробная информация о продаже и оплаты ТТ</w:t>
            </w:r>
          </w:p>
        </w:tc>
        <w:tc>
          <w:tcPr>
            <w:tcW w:w="1716" w:type="dxa"/>
          </w:tcPr>
          <w:p w14:paraId="7F7274AE" w14:textId="2018B147" w:rsidR="00F83972" w:rsidRPr="00CA6859" w:rsidRDefault="005F4347" w:rsidP="00953331">
            <w:pPr>
              <w:jc w:val="center"/>
              <w:rPr>
                <w:lang w:val="ru-RU"/>
              </w:rPr>
            </w:pPr>
            <w:r w:rsidRPr="00CA6859">
              <w:rPr>
                <w:lang w:val="ru-RU"/>
              </w:rPr>
              <w:t>Нет</w:t>
            </w:r>
          </w:p>
        </w:tc>
      </w:tr>
      <w:tr w:rsidR="00B513E8" w:rsidRPr="00CA6859" w14:paraId="0183154A" w14:textId="77777777" w:rsidTr="001E2CFC">
        <w:tc>
          <w:tcPr>
            <w:tcW w:w="1402" w:type="dxa"/>
          </w:tcPr>
          <w:p w14:paraId="635C5B56" w14:textId="77777777" w:rsidR="00F83972" w:rsidRPr="00CA6859" w:rsidRDefault="00F83972" w:rsidP="00953331">
            <w:pPr>
              <w:pStyle w:val="Header"/>
              <w:tabs>
                <w:tab w:val="clear" w:pos="4320"/>
                <w:tab w:val="clear" w:pos="8640"/>
              </w:tabs>
              <w:rPr>
                <w:lang w:val="ru-RU"/>
              </w:rPr>
            </w:pPr>
          </w:p>
        </w:tc>
        <w:tc>
          <w:tcPr>
            <w:tcW w:w="1878" w:type="dxa"/>
          </w:tcPr>
          <w:p w14:paraId="6928E422" w14:textId="77777777" w:rsidR="00F83972" w:rsidRPr="00CA6859" w:rsidRDefault="00F83972" w:rsidP="00953331">
            <w:pPr>
              <w:rPr>
                <w:lang w:val="ru-RU"/>
              </w:rPr>
            </w:pPr>
            <w:r w:rsidRPr="00CA6859">
              <w:rPr>
                <w:lang w:val="ru-RU"/>
              </w:rPr>
              <w:t>Details2</w:t>
            </w:r>
          </w:p>
        </w:tc>
        <w:tc>
          <w:tcPr>
            <w:tcW w:w="1182" w:type="dxa"/>
          </w:tcPr>
          <w:p w14:paraId="60C4C9C9" w14:textId="77777777" w:rsidR="00F83972" w:rsidRPr="00CA6859" w:rsidRDefault="00F83972" w:rsidP="00953331">
            <w:pPr>
              <w:rPr>
                <w:lang w:val="ru-RU"/>
              </w:rPr>
            </w:pPr>
            <w:r w:rsidRPr="00CA6859">
              <w:rPr>
                <w:lang w:val="ru-RU"/>
              </w:rPr>
              <w:t>Character</w:t>
            </w:r>
          </w:p>
        </w:tc>
        <w:tc>
          <w:tcPr>
            <w:tcW w:w="1260" w:type="dxa"/>
          </w:tcPr>
          <w:p w14:paraId="787E1143" w14:textId="77777777" w:rsidR="00F83972" w:rsidRPr="00CA6859" w:rsidRDefault="00F83972" w:rsidP="00953331">
            <w:pPr>
              <w:jc w:val="center"/>
              <w:rPr>
                <w:lang w:val="ru-RU"/>
              </w:rPr>
            </w:pPr>
            <w:r w:rsidRPr="00CA6859">
              <w:rPr>
                <w:lang w:val="ru-RU"/>
              </w:rPr>
              <w:t>50</w:t>
            </w:r>
          </w:p>
        </w:tc>
        <w:tc>
          <w:tcPr>
            <w:tcW w:w="2784" w:type="dxa"/>
          </w:tcPr>
          <w:p w14:paraId="1769311A" w14:textId="77777777" w:rsidR="00F83972" w:rsidRPr="00CA6859" w:rsidRDefault="00F83972" w:rsidP="00953331">
            <w:pPr>
              <w:rPr>
                <w:rFonts w:ascii="Arial" w:hAnsi="Arial" w:cs="Arial"/>
                <w:sz w:val="20"/>
                <w:szCs w:val="20"/>
                <w:lang w:val="ru-RU"/>
              </w:rPr>
            </w:pPr>
          </w:p>
        </w:tc>
        <w:tc>
          <w:tcPr>
            <w:tcW w:w="1716" w:type="dxa"/>
          </w:tcPr>
          <w:p w14:paraId="398D6C5E" w14:textId="636CDE5D" w:rsidR="00F83972" w:rsidRPr="00CA6859" w:rsidRDefault="005F4347" w:rsidP="00953331">
            <w:pPr>
              <w:jc w:val="center"/>
              <w:rPr>
                <w:lang w:val="ru-RU"/>
              </w:rPr>
            </w:pPr>
            <w:r w:rsidRPr="00CA6859">
              <w:rPr>
                <w:lang w:val="ru-RU"/>
              </w:rPr>
              <w:t>Нет</w:t>
            </w:r>
          </w:p>
        </w:tc>
      </w:tr>
      <w:tr w:rsidR="00B513E8" w:rsidRPr="00CA6859" w14:paraId="19A96A9B" w14:textId="77777777" w:rsidTr="001E2CFC">
        <w:tc>
          <w:tcPr>
            <w:tcW w:w="1402" w:type="dxa"/>
          </w:tcPr>
          <w:p w14:paraId="1CD461C5" w14:textId="77777777" w:rsidR="00F83972" w:rsidRPr="00CA6859" w:rsidRDefault="00F83972" w:rsidP="00953331">
            <w:pPr>
              <w:pStyle w:val="Header"/>
              <w:tabs>
                <w:tab w:val="clear" w:pos="4320"/>
                <w:tab w:val="clear" w:pos="8640"/>
              </w:tabs>
              <w:rPr>
                <w:lang w:val="ru-RU"/>
              </w:rPr>
            </w:pPr>
          </w:p>
        </w:tc>
        <w:tc>
          <w:tcPr>
            <w:tcW w:w="1878" w:type="dxa"/>
          </w:tcPr>
          <w:p w14:paraId="1AB78AA7" w14:textId="77777777" w:rsidR="00F83972" w:rsidRPr="00CA6859" w:rsidRDefault="00F83972" w:rsidP="00953331">
            <w:pPr>
              <w:rPr>
                <w:lang w:val="ru-RU"/>
              </w:rPr>
            </w:pPr>
            <w:r w:rsidRPr="00CA6859">
              <w:rPr>
                <w:lang w:val="ru-RU"/>
              </w:rPr>
              <w:t>Details3</w:t>
            </w:r>
          </w:p>
        </w:tc>
        <w:tc>
          <w:tcPr>
            <w:tcW w:w="1182" w:type="dxa"/>
          </w:tcPr>
          <w:p w14:paraId="0E4EDD9C" w14:textId="77777777" w:rsidR="00F83972" w:rsidRPr="00CA6859" w:rsidRDefault="00F83972" w:rsidP="00953331">
            <w:pPr>
              <w:rPr>
                <w:lang w:val="ru-RU"/>
              </w:rPr>
            </w:pPr>
            <w:r w:rsidRPr="00CA6859">
              <w:rPr>
                <w:lang w:val="ru-RU"/>
              </w:rPr>
              <w:t>Character</w:t>
            </w:r>
          </w:p>
        </w:tc>
        <w:tc>
          <w:tcPr>
            <w:tcW w:w="1260" w:type="dxa"/>
          </w:tcPr>
          <w:p w14:paraId="02985698" w14:textId="77777777" w:rsidR="00F83972" w:rsidRPr="00CA6859" w:rsidRDefault="00F83972" w:rsidP="00953331">
            <w:pPr>
              <w:jc w:val="center"/>
              <w:rPr>
                <w:lang w:val="ru-RU"/>
              </w:rPr>
            </w:pPr>
            <w:r w:rsidRPr="00CA6859">
              <w:rPr>
                <w:lang w:val="ru-RU"/>
              </w:rPr>
              <w:t>50</w:t>
            </w:r>
          </w:p>
        </w:tc>
        <w:tc>
          <w:tcPr>
            <w:tcW w:w="2784" w:type="dxa"/>
          </w:tcPr>
          <w:p w14:paraId="293EC7CB" w14:textId="77777777" w:rsidR="00F83972" w:rsidRPr="00CA6859" w:rsidRDefault="00F83972" w:rsidP="00953331">
            <w:pPr>
              <w:rPr>
                <w:rFonts w:ascii="Arial" w:hAnsi="Arial" w:cs="Arial"/>
                <w:sz w:val="20"/>
                <w:szCs w:val="20"/>
                <w:lang w:val="ru-RU"/>
              </w:rPr>
            </w:pPr>
          </w:p>
        </w:tc>
        <w:tc>
          <w:tcPr>
            <w:tcW w:w="1716" w:type="dxa"/>
          </w:tcPr>
          <w:p w14:paraId="68838C47" w14:textId="4AAB61BA" w:rsidR="00F83972" w:rsidRPr="00CA6859" w:rsidRDefault="005F4347" w:rsidP="00953331">
            <w:pPr>
              <w:jc w:val="center"/>
              <w:rPr>
                <w:lang w:val="ru-RU"/>
              </w:rPr>
            </w:pPr>
            <w:r w:rsidRPr="00CA6859">
              <w:rPr>
                <w:lang w:val="ru-RU"/>
              </w:rPr>
              <w:t>Нет</w:t>
            </w:r>
          </w:p>
        </w:tc>
      </w:tr>
      <w:tr w:rsidR="00B513E8" w:rsidRPr="00CA6859" w14:paraId="6651A4B3" w14:textId="77777777" w:rsidTr="001E2CFC">
        <w:tc>
          <w:tcPr>
            <w:tcW w:w="1402" w:type="dxa"/>
          </w:tcPr>
          <w:p w14:paraId="136B8032" w14:textId="77777777" w:rsidR="00F83972" w:rsidRPr="00CA6859" w:rsidRDefault="00F83972" w:rsidP="00953331">
            <w:pPr>
              <w:pStyle w:val="Header"/>
              <w:tabs>
                <w:tab w:val="clear" w:pos="4320"/>
                <w:tab w:val="clear" w:pos="8640"/>
              </w:tabs>
              <w:rPr>
                <w:lang w:val="ru-RU"/>
              </w:rPr>
            </w:pPr>
          </w:p>
        </w:tc>
        <w:tc>
          <w:tcPr>
            <w:tcW w:w="1878" w:type="dxa"/>
          </w:tcPr>
          <w:p w14:paraId="1E21C75F" w14:textId="77777777" w:rsidR="00F83972" w:rsidRPr="00CA6859" w:rsidRDefault="00F83972" w:rsidP="00953331">
            <w:pPr>
              <w:rPr>
                <w:lang w:val="ru-RU"/>
              </w:rPr>
            </w:pPr>
            <w:r w:rsidRPr="00CA6859">
              <w:rPr>
                <w:lang w:val="ru-RU"/>
              </w:rPr>
              <w:t>Details4</w:t>
            </w:r>
          </w:p>
        </w:tc>
        <w:tc>
          <w:tcPr>
            <w:tcW w:w="1182" w:type="dxa"/>
          </w:tcPr>
          <w:p w14:paraId="10EA4CC0" w14:textId="77777777" w:rsidR="00F83972" w:rsidRPr="00CA6859" w:rsidRDefault="00F83972" w:rsidP="00953331">
            <w:pPr>
              <w:rPr>
                <w:lang w:val="ru-RU"/>
              </w:rPr>
            </w:pPr>
            <w:r w:rsidRPr="00CA6859">
              <w:rPr>
                <w:lang w:val="ru-RU"/>
              </w:rPr>
              <w:t>Character</w:t>
            </w:r>
          </w:p>
        </w:tc>
        <w:tc>
          <w:tcPr>
            <w:tcW w:w="1260" w:type="dxa"/>
          </w:tcPr>
          <w:p w14:paraId="078F0EEF" w14:textId="77777777" w:rsidR="00F83972" w:rsidRPr="00CA6859" w:rsidRDefault="00F83972" w:rsidP="00953331">
            <w:pPr>
              <w:jc w:val="center"/>
              <w:rPr>
                <w:lang w:val="ru-RU"/>
              </w:rPr>
            </w:pPr>
            <w:r w:rsidRPr="00CA6859">
              <w:rPr>
                <w:lang w:val="ru-RU"/>
              </w:rPr>
              <w:t>50</w:t>
            </w:r>
          </w:p>
        </w:tc>
        <w:tc>
          <w:tcPr>
            <w:tcW w:w="2784" w:type="dxa"/>
          </w:tcPr>
          <w:p w14:paraId="163CAE9C" w14:textId="77777777" w:rsidR="00F83972" w:rsidRPr="00CA6859" w:rsidRDefault="00F83972" w:rsidP="00953331">
            <w:pPr>
              <w:rPr>
                <w:rFonts w:ascii="Arial" w:hAnsi="Arial" w:cs="Arial"/>
                <w:sz w:val="20"/>
                <w:szCs w:val="20"/>
                <w:lang w:val="ru-RU"/>
              </w:rPr>
            </w:pPr>
          </w:p>
        </w:tc>
        <w:tc>
          <w:tcPr>
            <w:tcW w:w="1716" w:type="dxa"/>
          </w:tcPr>
          <w:p w14:paraId="31034A99" w14:textId="18B5DE29" w:rsidR="00F83972" w:rsidRPr="00CA6859" w:rsidRDefault="005F4347" w:rsidP="00953331">
            <w:pPr>
              <w:jc w:val="center"/>
              <w:rPr>
                <w:lang w:val="ru-RU"/>
              </w:rPr>
            </w:pPr>
            <w:r w:rsidRPr="00CA6859">
              <w:rPr>
                <w:lang w:val="ru-RU"/>
              </w:rPr>
              <w:t>Нет</w:t>
            </w:r>
          </w:p>
        </w:tc>
      </w:tr>
      <w:tr w:rsidR="00B513E8" w:rsidRPr="00CA6859" w14:paraId="7B0FD91B" w14:textId="77777777" w:rsidTr="001E2CFC">
        <w:tc>
          <w:tcPr>
            <w:tcW w:w="1402" w:type="dxa"/>
          </w:tcPr>
          <w:p w14:paraId="65284E0D" w14:textId="77777777" w:rsidR="00F83972" w:rsidRPr="00CA6859" w:rsidRDefault="00F83972" w:rsidP="00953331">
            <w:pPr>
              <w:pStyle w:val="Header"/>
              <w:tabs>
                <w:tab w:val="clear" w:pos="4320"/>
                <w:tab w:val="clear" w:pos="8640"/>
              </w:tabs>
              <w:rPr>
                <w:lang w:val="ru-RU"/>
              </w:rPr>
            </w:pPr>
          </w:p>
        </w:tc>
        <w:tc>
          <w:tcPr>
            <w:tcW w:w="1878" w:type="dxa"/>
          </w:tcPr>
          <w:p w14:paraId="56473F8F" w14:textId="77777777" w:rsidR="00F83972" w:rsidRPr="00CA6859" w:rsidRDefault="00F83972" w:rsidP="00953331">
            <w:pPr>
              <w:rPr>
                <w:lang w:val="ru-RU"/>
              </w:rPr>
            </w:pPr>
            <w:r w:rsidRPr="00CA6859">
              <w:rPr>
                <w:lang w:val="ru-RU"/>
              </w:rPr>
              <w:t>Details5</w:t>
            </w:r>
          </w:p>
        </w:tc>
        <w:tc>
          <w:tcPr>
            <w:tcW w:w="1182" w:type="dxa"/>
          </w:tcPr>
          <w:p w14:paraId="065E2DF0" w14:textId="77777777" w:rsidR="00F83972" w:rsidRPr="00CA6859" w:rsidRDefault="00F83972" w:rsidP="00953331">
            <w:pPr>
              <w:rPr>
                <w:lang w:val="ru-RU"/>
              </w:rPr>
            </w:pPr>
            <w:r w:rsidRPr="00CA6859">
              <w:rPr>
                <w:lang w:val="ru-RU"/>
              </w:rPr>
              <w:t>Character</w:t>
            </w:r>
          </w:p>
        </w:tc>
        <w:tc>
          <w:tcPr>
            <w:tcW w:w="1260" w:type="dxa"/>
          </w:tcPr>
          <w:p w14:paraId="6615139F" w14:textId="77777777" w:rsidR="00F83972" w:rsidRPr="00CA6859" w:rsidRDefault="00F83972" w:rsidP="00953331">
            <w:pPr>
              <w:jc w:val="center"/>
              <w:rPr>
                <w:lang w:val="ru-RU"/>
              </w:rPr>
            </w:pPr>
            <w:r w:rsidRPr="00CA6859">
              <w:rPr>
                <w:lang w:val="ru-RU"/>
              </w:rPr>
              <w:t>50</w:t>
            </w:r>
          </w:p>
        </w:tc>
        <w:tc>
          <w:tcPr>
            <w:tcW w:w="2784" w:type="dxa"/>
          </w:tcPr>
          <w:p w14:paraId="519EA6E2" w14:textId="77777777" w:rsidR="00F83972" w:rsidRPr="00CA6859" w:rsidRDefault="00F83972" w:rsidP="00953331">
            <w:pPr>
              <w:rPr>
                <w:rFonts w:ascii="Arial" w:hAnsi="Arial" w:cs="Arial"/>
                <w:sz w:val="20"/>
                <w:szCs w:val="20"/>
                <w:lang w:val="ru-RU"/>
              </w:rPr>
            </w:pPr>
          </w:p>
        </w:tc>
        <w:tc>
          <w:tcPr>
            <w:tcW w:w="1716" w:type="dxa"/>
          </w:tcPr>
          <w:p w14:paraId="4E750A10" w14:textId="5F21312B" w:rsidR="00F83972" w:rsidRPr="00CA6859" w:rsidRDefault="005F4347" w:rsidP="00953331">
            <w:pPr>
              <w:jc w:val="center"/>
              <w:rPr>
                <w:lang w:val="ru-RU"/>
              </w:rPr>
            </w:pPr>
            <w:r w:rsidRPr="00CA6859">
              <w:rPr>
                <w:lang w:val="ru-RU"/>
              </w:rPr>
              <w:t>Нет</w:t>
            </w:r>
          </w:p>
        </w:tc>
      </w:tr>
      <w:tr w:rsidR="00B513E8" w:rsidRPr="00CA6859" w14:paraId="6CABA1C2" w14:textId="77777777" w:rsidTr="001E2CFC">
        <w:tc>
          <w:tcPr>
            <w:tcW w:w="1402" w:type="dxa"/>
          </w:tcPr>
          <w:p w14:paraId="2A08E416" w14:textId="77777777" w:rsidR="00F83972" w:rsidRPr="00CA6859" w:rsidRDefault="00F83972" w:rsidP="00953331">
            <w:pPr>
              <w:pStyle w:val="Header"/>
              <w:tabs>
                <w:tab w:val="clear" w:pos="4320"/>
                <w:tab w:val="clear" w:pos="8640"/>
              </w:tabs>
              <w:rPr>
                <w:lang w:val="ru-RU"/>
              </w:rPr>
            </w:pPr>
          </w:p>
        </w:tc>
        <w:tc>
          <w:tcPr>
            <w:tcW w:w="1878" w:type="dxa"/>
          </w:tcPr>
          <w:p w14:paraId="3222DC76" w14:textId="77777777" w:rsidR="00F83972" w:rsidRPr="00CA6859" w:rsidRDefault="00F83972" w:rsidP="00953331">
            <w:pPr>
              <w:rPr>
                <w:lang w:val="ru-RU"/>
              </w:rPr>
            </w:pPr>
            <w:r w:rsidRPr="00CA6859">
              <w:rPr>
                <w:lang w:val="ru-RU"/>
              </w:rPr>
              <w:t>Details6</w:t>
            </w:r>
          </w:p>
        </w:tc>
        <w:tc>
          <w:tcPr>
            <w:tcW w:w="1182" w:type="dxa"/>
          </w:tcPr>
          <w:p w14:paraId="7E7064BE" w14:textId="77777777" w:rsidR="00F83972" w:rsidRPr="00CA6859" w:rsidRDefault="00F83972" w:rsidP="00953331">
            <w:pPr>
              <w:rPr>
                <w:lang w:val="ru-RU"/>
              </w:rPr>
            </w:pPr>
            <w:r w:rsidRPr="00CA6859">
              <w:rPr>
                <w:lang w:val="ru-RU"/>
              </w:rPr>
              <w:t>Character</w:t>
            </w:r>
          </w:p>
        </w:tc>
        <w:tc>
          <w:tcPr>
            <w:tcW w:w="1260" w:type="dxa"/>
          </w:tcPr>
          <w:p w14:paraId="38D5D0F9" w14:textId="77777777" w:rsidR="00F83972" w:rsidRPr="00CA6859" w:rsidRDefault="00F83972" w:rsidP="00953331">
            <w:pPr>
              <w:jc w:val="center"/>
              <w:rPr>
                <w:lang w:val="ru-RU"/>
              </w:rPr>
            </w:pPr>
            <w:r w:rsidRPr="00CA6859">
              <w:rPr>
                <w:lang w:val="ru-RU"/>
              </w:rPr>
              <w:t>50</w:t>
            </w:r>
          </w:p>
        </w:tc>
        <w:tc>
          <w:tcPr>
            <w:tcW w:w="2784" w:type="dxa"/>
          </w:tcPr>
          <w:p w14:paraId="7DBEB559" w14:textId="77777777" w:rsidR="00F83972" w:rsidRPr="00CA6859" w:rsidRDefault="00F83972" w:rsidP="00953331">
            <w:pPr>
              <w:rPr>
                <w:rFonts w:ascii="Arial" w:hAnsi="Arial" w:cs="Arial"/>
                <w:sz w:val="20"/>
                <w:szCs w:val="20"/>
                <w:lang w:val="ru-RU"/>
              </w:rPr>
            </w:pPr>
          </w:p>
        </w:tc>
        <w:tc>
          <w:tcPr>
            <w:tcW w:w="1716" w:type="dxa"/>
          </w:tcPr>
          <w:p w14:paraId="18400FD2" w14:textId="056E204E" w:rsidR="00F83972" w:rsidRPr="00CA6859" w:rsidRDefault="005F4347" w:rsidP="00953331">
            <w:pPr>
              <w:jc w:val="center"/>
              <w:rPr>
                <w:lang w:val="ru-RU"/>
              </w:rPr>
            </w:pPr>
            <w:r w:rsidRPr="00CA6859">
              <w:rPr>
                <w:lang w:val="ru-RU"/>
              </w:rPr>
              <w:t>Нет</w:t>
            </w:r>
          </w:p>
        </w:tc>
      </w:tr>
      <w:tr w:rsidR="00B513E8" w:rsidRPr="00CA6859" w14:paraId="4B423A38" w14:textId="77777777" w:rsidTr="001E2CFC">
        <w:tc>
          <w:tcPr>
            <w:tcW w:w="1402" w:type="dxa"/>
          </w:tcPr>
          <w:p w14:paraId="0F6991B5" w14:textId="77777777" w:rsidR="00F83972" w:rsidRPr="00CA6859" w:rsidRDefault="00F83972" w:rsidP="00953331">
            <w:pPr>
              <w:pStyle w:val="Header"/>
              <w:tabs>
                <w:tab w:val="clear" w:pos="4320"/>
                <w:tab w:val="clear" w:pos="8640"/>
              </w:tabs>
              <w:rPr>
                <w:lang w:val="ru-RU"/>
              </w:rPr>
            </w:pPr>
          </w:p>
        </w:tc>
        <w:tc>
          <w:tcPr>
            <w:tcW w:w="1878" w:type="dxa"/>
          </w:tcPr>
          <w:p w14:paraId="6007748A" w14:textId="77777777" w:rsidR="00F83972" w:rsidRPr="00CA6859" w:rsidRDefault="00F83972" w:rsidP="00953331">
            <w:pPr>
              <w:rPr>
                <w:lang w:val="ru-RU"/>
              </w:rPr>
            </w:pPr>
            <w:r w:rsidRPr="00CA6859">
              <w:rPr>
                <w:lang w:val="ru-RU"/>
              </w:rPr>
              <w:t>Details7</w:t>
            </w:r>
          </w:p>
        </w:tc>
        <w:tc>
          <w:tcPr>
            <w:tcW w:w="1182" w:type="dxa"/>
          </w:tcPr>
          <w:p w14:paraId="190EBD48" w14:textId="77777777" w:rsidR="00F83972" w:rsidRPr="00CA6859" w:rsidRDefault="00F83972" w:rsidP="00953331">
            <w:pPr>
              <w:rPr>
                <w:lang w:val="ru-RU"/>
              </w:rPr>
            </w:pPr>
            <w:r w:rsidRPr="00CA6859">
              <w:rPr>
                <w:lang w:val="ru-RU"/>
              </w:rPr>
              <w:t>Character</w:t>
            </w:r>
          </w:p>
        </w:tc>
        <w:tc>
          <w:tcPr>
            <w:tcW w:w="1260" w:type="dxa"/>
          </w:tcPr>
          <w:p w14:paraId="65804341" w14:textId="77777777" w:rsidR="00F83972" w:rsidRPr="00CA6859" w:rsidRDefault="00F83972" w:rsidP="00953331">
            <w:pPr>
              <w:jc w:val="center"/>
              <w:rPr>
                <w:lang w:val="ru-RU"/>
              </w:rPr>
            </w:pPr>
            <w:r w:rsidRPr="00CA6859">
              <w:rPr>
                <w:lang w:val="ru-RU"/>
              </w:rPr>
              <w:t>50</w:t>
            </w:r>
          </w:p>
        </w:tc>
        <w:tc>
          <w:tcPr>
            <w:tcW w:w="2784" w:type="dxa"/>
          </w:tcPr>
          <w:p w14:paraId="04A0F520" w14:textId="77777777" w:rsidR="00F83972" w:rsidRPr="00CA6859" w:rsidRDefault="00F83972" w:rsidP="00953331">
            <w:pPr>
              <w:rPr>
                <w:rFonts w:ascii="Arial" w:hAnsi="Arial" w:cs="Arial"/>
                <w:sz w:val="20"/>
                <w:szCs w:val="20"/>
                <w:lang w:val="ru-RU"/>
              </w:rPr>
            </w:pPr>
          </w:p>
        </w:tc>
        <w:tc>
          <w:tcPr>
            <w:tcW w:w="1716" w:type="dxa"/>
          </w:tcPr>
          <w:p w14:paraId="2DE87E4E" w14:textId="77AEE2AD" w:rsidR="00F83972" w:rsidRPr="00CA6859" w:rsidRDefault="005F4347" w:rsidP="00953331">
            <w:pPr>
              <w:jc w:val="center"/>
              <w:rPr>
                <w:lang w:val="ru-RU"/>
              </w:rPr>
            </w:pPr>
            <w:r w:rsidRPr="00CA6859">
              <w:rPr>
                <w:lang w:val="ru-RU"/>
              </w:rPr>
              <w:t>Нет</w:t>
            </w:r>
          </w:p>
        </w:tc>
      </w:tr>
      <w:tr w:rsidR="005F4347" w:rsidRPr="00CA6859" w14:paraId="5FB0997F" w14:textId="77777777" w:rsidTr="001E2CFC">
        <w:tc>
          <w:tcPr>
            <w:tcW w:w="1402" w:type="dxa"/>
          </w:tcPr>
          <w:p w14:paraId="46C065E9" w14:textId="77777777" w:rsidR="005F4347" w:rsidRPr="00CA6859" w:rsidRDefault="005F4347" w:rsidP="00953331">
            <w:pPr>
              <w:pStyle w:val="Header"/>
              <w:tabs>
                <w:tab w:val="clear" w:pos="4320"/>
                <w:tab w:val="clear" w:pos="8640"/>
              </w:tabs>
              <w:rPr>
                <w:lang w:val="ru-RU"/>
              </w:rPr>
            </w:pPr>
          </w:p>
        </w:tc>
        <w:tc>
          <w:tcPr>
            <w:tcW w:w="1878" w:type="dxa"/>
          </w:tcPr>
          <w:p w14:paraId="5E12873D" w14:textId="77777777" w:rsidR="005F4347" w:rsidRPr="00CA6859" w:rsidRDefault="005F4347" w:rsidP="00953331">
            <w:pPr>
              <w:rPr>
                <w:lang w:val="ru-RU"/>
              </w:rPr>
            </w:pPr>
            <w:r w:rsidRPr="00CA6859">
              <w:rPr>
                <w:lang w:val="ru-RU"/>
              </w:rPr>
              <w:t>Details8</w:t>
            </w:r>
          </w:p>
        </w:tc>
        <w:tc>
          <w:tcPr>
            <w:tcW w:w="1182" w:type="dxa"/>
          </w:tcPr>
          <w:p w14:paraId="07DB2912" w14:textId="77777777" w:rsidR="005F4347" w:rsidRPr="00CA6859" w:rsidRDefault="005F4347" w:rsidP="00953331">
            <w:pPr>
              <w:rPr>
                <w:lang w:val="ru-RU"/>
              </w:rPr>
            </w:pPr>
            <w:r w:rsidRPr="00CA6859">
              <w:rPr>
                <w:lang w:val="ru-RU"/>
              </w:rPr>
              <w:t>Character</w:t>
            </w:r>
          </w:p>
        </w:tc>
        <w:tc>
          <w:tcPr>
            <w:tcW w:w="1260" w:type="dxa"/>
          </w:tcPr>
          <w:p w14:paraId="7DC35F51" w14:textId="77777777" w:rsidR="005F4347" w:rsidRPr="00CA6859" w:rsidRDefault="005F4347" w:rsidP="00953331">
            <w:pPr>
              <w:jc w:val="center"/>
              <w:rPr>
                <w:lang w:val="ru-RU"/>
              </w:rPr>
            </w:pPr>
            <w:r w:rsidRPr="00CA6859">
              <w:rPr>
                <w:lang w:val="ru-RU"/>
              </w:rPr>
              <w:t>50</w:t>
            </w:r>
          </w:p>
        </w:tc>
        <w:tc>
          <w:tcPr>
            <w:tcW w:w="2784" w:type="dxa"/>
          </w:tcPr>
          <w:p w14:paraId="4B2CA714" w14:textId="77777777" w:rsidR="005F4347" w:rsidRPr="00CA6859" w:rsidRDefault="005F4347" w:rsidP="00953331">
            <w:pPr>
              <w:rPr>
                <w:rFonts w:ascii="Arial" w:hAnsi="Arial" w:cs="Arial"/>
                <w:sz w:val="20"/>
                <w:szCs w:val="20"/>
                <w:lang w:val="ru-RU"/>
              </w:rPr>
            </w:pPr>
          </w:p>
        </w:tc>
        <w:tc>
          <w:tcPr>
            <w:tcW w:w="1716" w:type="dxa"/>
          </w:tcPr>
          <w:p w14:paraId="0B127F76" w14:textId="0A1A703B" w:rsidR="005F4347" w:rsidRPr="00CA6859" w:rsidRDefault="005F4347" w:rsidP="00953331">
            <w:pPr>
              <w:jc w:val="center"/>
              <w:rPr>
                <w:lang w:val="ru-RU"/>
              </w:rPr>
            </w:pPr>
            <w:r w:rsidRPr="00CA6859">
              <w:rPr>
                <w:lang w:val="ru-RU"/>
              </w:rPr>
              <w:t>Нет</w:t>
            </w:r>
          </w:p>
        </w:tc>
      </w:tr>
      <w:tr w:rsidR="005F4347" w:rsidRPr="00CA6859" w14:paraId="5009F9F0" w14:textId="77777777" w:rsidTr="001E2CFC">
        <w:tc>
          <w:tcPr>
            <w:tcW w:w="1402" w:type="dxa"/>
          </w:tcPr>
          <w:p w14:paraId="14FD8FDB" w14:textId="77777777" w:rsidR="005F4347" w:rsidRPr="00CA6859" w:rsidRDefault="005F4347" w:rsidP="00953331">
            <w:pPr>
              <w:pStyle w:val="Header"/>
              <w:tabs>
                <w:tab w:val="clear" w:pos="4320"/>
                <w:tab w:val="clear" w:pos="8640"/>
              </w:tabs>
              <w:rPr>
                <w:lang w:val="ru-RU"/>
              </w:rPr>
            </w:pPr>
          </w:p>
        </w:tc>
        <w:tc>
          <w:tcPr>
            <w:tcW w:w="1878" w:type="dxa"/>
          </w:tcPr>
          <w:p w14:paraId="5E847B8E" w14:textId="77777777" w:rsidR="005F4347" w:rsidRPr="00CA6859" w:rsidRDefault="005F4347" w:rsidP="00953331">
            <w:pPr>
              <w:rPr>
                <w:lang w:val="ru-RU"/>
              </w:rPr>
            </w:pPr>
            <w:r w:rsidRPr="00CA6859">
              <w:rPr>
                <w:lang w:val="ru-RU"/>
              </w:rPr>
              <w:t>Details9</w:t>
            </w:r>
          </w:p>
        </w:tc>
        <w:tc>
          <w:tcPr>
            <w:tcW w:w="1182" w:type="dxa"/>
          </w:tcPr>
          <w:p w14:paraId="1B84DCDE" w14:textId="77777777" w:rsidR="005F4347" w:rsidRPr="00CA6859" w:rsidRDefault="005F4347" w:rsidP="00953331">
            <w:pPr>
              <w:rPr>
                <w:lang w:val="ru-RU"/>
              </w:rPr>
            </w:pPr>
            <w:r w:rsidRPr="00CA6859">
              <w:rPr>
                <w:lang w:val="ru-RU"/>
              </w:rPr>
              <w:t>Character</w:t>
            </w:r>
          </w:p>
        </w:tc>
        <w:tc>
          <w:tcPr>
            <w:tcW w:w="1260" w:type="dxa"/>
          </w:tcPr>
          <w:p w14:paraId="5319E1CD" w14:textId="77777777" w:rsidR="005F4347" w:rsidRPr="00CA6859" w:rsidRDefault="005F4347" w:rsidP="00953331">
            <w:pPr>
              <w:jc w:val="center"/>
              <w:rPr>
                <w:lang w:val="ru-RU"/>
              </w:rPr>
            </w:pPr>
            <w:r w:rsidRPr="00CA6859">
              <w:rPr>
                <w:lang w:val="ru-RU"/>
              </w:rPr>
              <w:t>50</w:t>
            </w:r>
          </w:p>
        </w:tc>
        <w:tc>
          <w:tcPr>
            <w:tcW w:w="2784" w:type="dxa"/>
          </w:tcPr>
          <w:p w14:paraId="22F8554F" w14:textId="77777777" w:rsidR="005F4347" w:rsidRPr="00CA6859" w:rsidRDefault="005F4347" w:rsidP="00953331">
            <w:pPr>
              <w:rPr>
                <w:rFonts w:ascii="Arial" w:hAnsi="Arial" w:cs="Arial"/>
                <w:sz w:val="20"/>
                <w:szCs w:val="20"/>
                <w:lang w:val="ru-RU"/>
              </w:rPr>
            </w:pPr>
          </w:p>
        </w:tc>
        <w:tc>
          <w:tcPr>
            <w:tcW w:w="1716" w:type="dxa"/>
          </w:tcPr>
          <w:p w14:paraId="2BED7764" w14:textId="2A6651FF" w:rsidR="005F4347" w:rsidRPr="00CA6859" w:rsidRDefault="005F4347" w:rsidP="00953331">
            <w:pPr>
              <w:jc w:val="center"/>
              <w:rPr>
                <w:lang w:val="ru-RU"/>
              </w:rPr>
            </w:pPr>
            <w:r w:rsidRPr="00CA6859">
              <w:rPr>
                <w:lang w:val="ru-RU"/>
              </w:rPr>
              <w:t>Нет</w:t>
            </w:r>
          </w:p>
        </w:tc>
      </w:tr>
      <w:tr w:rsidR="005F4347" w:rsidRPr="00CA6859" w14:paraId="07DADEAA" w14:textId="77777777" w:rsidTr="001E2CFC">
        <w:tc>
          <w:tcPr>
            <w:tcW w:w="1402" w:type="dxa"/>
          </w:tcPr>
          <w:p w14:paraId="29C65863" w14:textId="77777777" w:rsidR="005F4347" w:rsidRPr="00CA6859" w:rsidRDefault="005F4347" w:rsidP="00953331">
            <w:pPr>
              <w:pStyle w:val="Header"/>
              <w:tabs>
                <w:tab w:val="clear" w:pos="4320"/>
                <w:tab w:val="clear" w:pos="8640"/>
              </w:tabs>
              <w:rPr>
                <w:lang w:val="ru-RU"/>
              </w:rPr>
            </w:pPr>
          </w:p>
        </w:tc>
        <w:tc>
          <w:tcPr>
            <w:tcW w:w="1878" w:type="dxa"/>
          </w:tcPr>
          <w:p w14:paraId="39398C88" w14:textId="77777777" w:rsidR="005F4347" w:rsidRPr="00CA6859" w:rsidRDefault="005F4347" w:rsidP="00953331">
            <w:pPr>
              <w:rPr>
                <w:lang w:val="ru-RU"/>
              </w:rPr>
            </w:pPr>
            <w:r w:rsidRPr="00CA6859">
              <w:rPr>
                <w:lang w:val="ru-RU"/>
              </w:rPr>
              <w:t>Details10</w:t>
            </w:r>
          </w:p>
        </w:tc>
        <w:tc>
          <w:tcPr>
            <w:tcW w:w="1182" w:type="dxa"/>
          </w:tcPr>
          <w:p w14:paraId="6FD10A94" w14:textId="77777777" w:rsidR="005F4347" w:rsidRPr="00CA6859" w:rsidRDefault="005F4347" w:rsidP="00953331">
            <w:pPr>
              <w:rPr>
                <w:lang w:val="ru-RU"/>
              </w:rPr>
            </w:pPr>
            <w:r w:rsidRPr="00CA6859">
              <w:rPr>
                <w:lang w:val="ru-RU"/>
              </w:rPr>
              <w:t>Character</w:t>
            </w:r>
          </w:p>
        </w:tc>
        <w:tc>
          <w:tcPr>
            <w:tcW w:w="1260" w:type="dxa"/>
          </w:tcPr>
          <w:p w14:paraId="418FD36A" w14:textId="77777777" w:rsidR="005F4347" w:rsidRPr="00CA6859" w:rsidRDefault="005F4347" w:rsidP="00953331">
            <w:pPr>
              <w:jc w:val="center"/>
              <w:rPr>
                <w:lang w:val="ru-RU"/>
              </w:rPr>
            </w:pPr>
            <w:r w:rsidRPr="00CA6859">
              <w:rPr>
                <w:lang w:val="ru-RU"/>
              </w:rPr>
              <w:t>50</w:t>
            </w:r>
          </w:p>
        </w:tc>
        <w:tc>
          <w:tcPr>
            <w:tcW w:w="2784" w:type="dxa"/>
          </w:tcPr>
          <w:p w14:paraId="45AE68E4" w14:textId="77777777" w:rsidR="005F4347" w:rsidRPr="00CA6859" w:rsidRDefault="005F4347" w:rsidP="00953331">
            <w:pPr>
              <w:rPr>
                <w:rFonts w:ascii="Arial" w:hAnsi="Arial" w:cs="Arial"/>
                <w:sz w:val="20"/>
                <w:szCs w:val="20"/>
                <w:lang w:val="ru-RU"/>
              </w:rPr>
            </w:pPr>
          </w:p>
        </w:tc>
        <w:tc>
          <w:tcPr>
            <w:tcW w:w="1716" w:type="dxa"/>
          </w:tcPr>
          <w:p w14:paraId="4EFAD56F" w14:textId="5118068E" w:rsidR="005F4347" w:rsidRPr="00CA6859" w:rsidRDefault="005F4347" w:rsidP="00953331">
            <w:pPr>
              <w:jc w:val="center"/>
              <w:rPr>
                <w:lang w:val="ru-RU"/>
              </w:rPr>
            </w:pPr>
            <w:r w:rsidRPr="00CA6859">
              <w:rPr>
                <w:lang w:val="ru-RU"/>
              </w:rPr>
              <w:t>Нет</w:t>
            </w:r>
          </w:p>
        </w:tc>
      </w:tr>
      <w:tr w:rsidR="005F4347" w:rsidRPr="00CA6859" w14:paraId="3BFEA1D5" w14:textId="77777777" w:rsidTr="001E2CFC">
        <w:tc>
          <w:tcPr>
            <w:tcW w:w="1402" w:type="dxa"/>
          </w:tcPr>
          <w:p w14:paraId="729CE357" w14:textId="77777777" w:rsidR="005F4347" w:rsidRPr="00CA6859" w:rsidRDefault="005F4347" w:rsidP="00953331">
            <w:pPr>
              <w:pStyle w:val="Header"/>
              <w:tabs>
                <w:tab w:val="clear" w:pos="4320"/>
                <w:tab w:val="clear" w:pos="8640"/>
              </w:tabs>
              <w:rPr>
                <w:lang w:val="ru-RU"/>
              </w:rPr>
            </w:pPr>
          </w:p>
        </w:tc>
        <w:tc>
          <w:tcPr>
            <w:tcW w:w="1878" w:type="dxa"/>
          </w:tcPr>
          <w:p w14:paraId="07CA7AAB" w14:textId="77777777" w:rsidR="005F4347" w:rsidRPr="00CA6859" w:rsidRDefault="005F4347" w:rsidP="00953331">
            <w:pPr>
              <w:rPr>
                <w:lang w:val="ru-RU"/>
              </w:rPr>
            </w:pPr>
            <w:r w:rsidRPr="00CA6859">
              <w:rPr>
                <w:lang w:val="ru-RU"/>
              </w:rPr>
              <w:t>Details11</w:t>
            </w:r>
          </w:p>
        </w:tc>
        <w:tc>
          <w:tcPr>
            <w:tcW w:w="1182" w:type="dxa"/>
          </w:tcPr>
          <w:p w14:paraId="7DD0A18C" w14:textId="77777777" w:rsidR="005F4347" w:rsidRPr="00CA6859" w:rsidRDefault="005F4347" w:rsidP="00953331">
            <w:pPr>
              <w:rPr>
                <w:lang w:val="ru-RU"/>
              </w:rPr>
            </w:pPr>
            <w:r w:rsidRPr="00CA6859">
              <w:rPr>
                <w:lang w:val="ru-RU"/>
              </w:rPr>
              <w:t>Character</w:t>
            </w:r>
          </w:p>
        </w:tc>
        <w:tc>
          <w:tcPr>
            <w:tcW w:w="1260" w:type="dxa"/>
          </w:tcPr>
          <w:p w14:paraId="47D2773D" w14:textId="77777777" w:rsidR="005F4347" w:rsidRPr="00CA6859" w:rsidRDefault="005F4347" w:rsidP="00953331">
            <w:pPr>
              <w:jc w:val="center"/>
              <w:rPr>
                <w:lang w:val="ru-RU"/>
              </w:rPr>
            </w:pPr>
            <w:r w:rsidRPr="00CA6859">
              <w:rPr>
                <w:lang w:val="ru-RU"/>
              </w:rPr>
              <w:t>50</w:t>
            </w:r>
          </w:p>
        </w:tc>
        <w:tc>
          <w:tcPr>
            <w:tcW w:w="2784" w:type="dxa"/>
          </w:tcPr>
          <w:p w14:paraId="703530E8" w14:textId="77777777" w:rsidR="005F4347" w:rsidRPr="00CA6859" w:rsidRDefault="005F4347" w:rsidP="00953331">
            <w:pPr>
              <w:rPr>
                <w:rFonts w:ascii="Arial" w:hAnsi="Arial" w:cs="Arial"/>
                <w:sz w:val="20"/>
                <w:szCs w:val="20"/>
                <w:lang w:val="ru-RU"/>
              </w:rPr>
            </w:pPr>
          </w:p>
        </w:tc>
        <w:tc>
          <w:tcPr>
            <w:tcW w:w="1716" w:type="dxa"/>
          </w:tcPr>
          <w:p w14:paraId="43A214A4" w14:textId="6CBED738" w:rsidR="005F4347" w:rsidRPr="00CA6859" w:rsidRDefault="005F4347" w:rsidP="00953331">
            <w:pPr>
              <w:jc w:val="center"/>
              <w:rPr>
                <w:lang w:val="ru-RU"/>
              </w:rPr>
            </w:pPr>
            <w:r w:rsidRPr="00CA6859">
              <w:rPr>
                <w:lang w:val="ru-RU"/>
              </w:rPr>
              <w:t>Нет</w:t>
            </w:r>
          </w:p>
        </w:tc>
      </w:tr>
      <w:tr w:rsidR="005F4347" w:rsidRPr="00CA6859" w14:paraId="3A58402E" w14:textId="77777777" w:rsidTr="001E2CFC">
        <w:tc>
          <w:tcPr>
            <w:tcW w:w="1402" w:type="dxa"/>
          </w:tcPr>
          <w:p w14:paraId="32934272" w14:textId="77777777" w:rsidR="005F4347" w:rsidRPr="00CA6859" w:rsidRDefault="005F4347" w:rsidP="00953331">
            <w:pPr>
              <w:pStyle w:val="Header"/>
              <w:tabs>
                <w:tab w:val="clear" w:pos="4320"/>
                <w:tab w:val="clear" w:pos="8640"/>
              </w:tabs>
              <w:rPr>
                <w:lang w:val="ru-RU"/>
              </w:rPr>
            </w:pPr>
          </w:p>
        </w:tc>
        <w:tc>
          <w:tcPr>
            <w:tcW w:w="1878" w:type="dxa"/>
          </w:tcPr>
          <w:p w14:paraId="5668CFA0" w14:textId="77777777" w:rsidR="005F4347" w:rsidRPr="00CA6859" w:rsidRDefault="005F4347" w:rsidP="00953331">
            <w:pPr>
              <w:rPr>
                <w:lang w:val="ru-RU"/>
              </w:rPr>
            </w:pPr>
            <w:r w:rsidRPr="00CA6859">
              <w:rPr>
                <w:lang w:val="ru-RU"/>
              </w:rPr>
              <w:t>Details12</w:t>
            </w:r>
          </w:p>
        </w:tc>
        <w:tc>
          <w:tcPr>
            <w:tcW w:w="1182" w:type="dxa"/>
          </w:tcPr>
          <w:p w14:paraId="0DF22085" w14:textId="77777777" w:rsidR="005F4347" w:rsidRPr="00CA6859" w:rsidRDefault="005F4347" w:rsidP="00953331">
            <w:pPr>
              <w:rPr>
                <w:lang w:val="ru-RU"/>
              </w:rPr>
            </w:pPr>
            <w:r w:rsidRPr="00CA6859">
              <w:rPr>
                <w:lang w:val="ru-RU"/>
              </w:rPr>
              <w:t>Character</w:t>
            </w:r>
          </w:p>
        </w:tc>
        <w:tc>
          <w:tcPr>
            <w:tcW w:w="1260" w:type="dxa"/>
          </w:tcPr>
          <w:p w14:paraId="1CD6374E" w14:textId="77777777" w:rsidR="005F4347" w:rsidRPr="00CA6859" w:rsidRDefault="005F4347" w:rsidP="00953331">
            <w:pPr>
              <w:jc w:val="center"/>
              <w:rPr>
                <w:lang w:val="ru-RU"/>
              </w:rPr>
            </w:pPr>
            <w:r w:rsidRPr="00CA6859">
              <w:rPr>
                <w:lang w:val="ru-RU"/>
              </w:rPr>
              <w:t>50</w:t>
            </w:r>
          </w:p>
        </w:tc>
        <w:tc>
          <w:tcPr>
            <w:tcW w:w="2784" w:type="dxa"/>
          </w:tcPr>
          <w:p w14:paraId="61146C86" w14:textId="77777777" w:rsidR="005F4347" w:rsidRPr="00CA6859" w:rsidRDefault="005F4347" w:rsidP="00953331">
            <w:pPr>
              <w:rPr>
                <w:rFonts w:ascii="Arial" w:hAnsi="Arial" w:cs="Arial"/>
                <w:sz w:val="20"/>
                <w:szCs w:val="20"/>
                <w:lang w:val="ru-RU"/>
              </w:rPr>
            </w:pPr>
          </w:p>
        </w:tc>
        <w:tc>
          <w:tcPr>
            <w:tcW w:w="1716" w:type="dxa"/>
          </w:tcPr>
          <w:p w14:paraId="67942B91" w14:textId="4D9BD7AE" w:rsidR="005F4347" w:rsidRPr="00CA6859" w:rsidRDefault="005F4347" w:rsidP="00953331">
            <w:pPr>
              <w:jc w:val="center"/>
              <w:rPr>
                <w:lang w:val="ru-RU"/>
              </w:rPr>
            </w:pPr>
            <w:r w:rsidRPr="00CA6859">
              <w:rPr>
                <w:lang w:val="ru-RU"/>
              </w:rPr>
              <w:t>Нет</w:t>
            </w:r>
          </w:p>
        </w:tc>
      </w:tr>
      <w:tr w:rsidR="005F4347" w:rsidRPr="00CA6859" w14:paraId="4E6B4B63" w14:textId="77777777" w:rsidTr="001E2CFC">
        <w:tc>
          <w:tcPr>
            <w:tcW w:w="1402" w:type="dxa"/>
          </w:tcPr>
          <w:p w14:paraId="66A2EAC4" w14:textId="77777777" w:rsidR="005F4347" w:rsidRPr="00CA6859" w:rsidRDefault="005F4347" w:rsidP="00953331">
            <w:pPr>
              <w:pStyle w:val="Header"/>
              <w:tabs>
                <w:tab w:val="clear" w:pos="4320"/>
                <w:tab w:val="clear" w:pos="8640"/>
              </w:tabs>
              <w:rPr>
                <w:lang w:val="ru-RU"/>
              </w:rPr>
            </w:pPr>
          </w:p>
        </w:tc>
        <w:tc>
          <w:tcPr>
            <w:tcW w:w="1878" w:type="dxa"/>
          </w:tcPr>
          <w:p w14:paraId="13155B0A" w14:textId="77777777" w:rsidR="005F4347" w:rsidRPr="00CA6859" w:rsidRDefault="005F4347" w:rsidP="00953331">
            <w:pPr>
              <w:rPr>
                <w:lang w:val="ru-RU"/>
              </w:rPr>
            </w:pPr>
            <w:r w:rsidRPr="00CA6859">
              <w:rPr>
                <w:lang w:val="ru-RU"/>
              </w:rPr>
              <w:t>Details13</w:t>
            </w:r>
          </w:p>
        </w:tc>
        <w:tc>
          <w:tcPr>
            <w:tcW w:w="1182" w:type="dxa"/>
          </w:tcPr>
          <w:p w14:paraId="35524F72" w14:textId="77777777" w:rsidR="005F4347" w:rsidRPr="00CA6859" w:rsidRDefault="005F4347" w:rsidP="00953331">
            <w:pPr>
              <w:rPr>
                <w:lang w:val="ru-RU"/>
              </w:rPr>
            </w:pPr>
            <w:r w:rsidRPr="00CA6859">
              <w:rPr>
                <w:lang w:val="ru-RU"/>
              </w:rPr>
              <w:t>Character</w:t>
            </w:r>
          </w:p>
        </w:tc>
        <w:tc>
          <w:tcPr>
            <w:tcW w:w="1260" w:type="dxa"/>
          </w:tcPr>
          <w:p w14:paraId="31BEA6D3" w14:textId="77777777" w:rsidR="005F4347" w:rsidRPr="00CA6859" w:rsidRDefault="005F4347" w:rsidP="00953331">
            <w:pPr>
              <w:jc w:val="center"/>
              <w:rPr>
                <w:lang w:val="ru-RU"/>
              </w:rPr>
            </w:pPr>
            <w:r w:rsidRPr="00CA6859">
              <w:rPr>
                <w:lang w:val="ru-RU"/>
              </w:rPr>
              <w:t>50</w:t>
            </w:r>
          </w:p>
        </w:tc>
        <w:tc>
          <w:tcPr>
            <w:tcW w:w="2784" w:type="dxa"/>
          </w:tcPr>
          <w:p w14:paraId="7A12C165" w14:textId="77777777" w:rsidR="005F4347" w:rsidRPr="00CA6859" w:rsidRDefault="005F4347" w:rsidP="00953331">
            <w:pPr>
              <w:rPr>
                <w:rFonts w:ascii="Arial" w:hAnsi="Arial" w:cs="Arial"/>
                <w:sz w:val="20"/>
                <w:szCs w:val="20"/>
                <w:lang w:val="ru-RU"/>
              </w:rPr>
            </w:pPr>
          </w:p>
        </w:tc>
        <w:tc>
          <w:tcPr>
            <w:tcW w:w="1716" w:type="dxa"/>
          </w:tcPr>
          <w:p w14:paraId="3C922A3D" w14:textId="24133C6F" w:rsidR="005F4347" w:rsidRPr="00CA6859" w:rsidRDefault="005F4347" w:rsidP="00953331">
            <w:pPr>
              <w:jc w:val="center"/>
              <w:rPr>
                <w:lang w:val="ru-RU"/>
              </w:rPr>
            </w:pPr>
            <w:r w:rsidRPr="00CA6859">
              <w:rPr>
                <w:lang w:val="ru-RU"/>
              </w:rPr>
              <w:t>Нет</w:t>
            </w:r>
          </w:p>
        </w:tc>
      </w:tr>
      <w:tr w:rsidR="005F4347" w:rsidRPr="00CA6859" w14:paraId="72CB19B7" w14:textId="77777777" w:rsidTr="001E2CFC">
        <w:tc>
          <w:tcPr>
            <w:tcW w:w="1402" w:type="dxa"/>
          </w:tcPr>
          <w:p w14:paraId="0537FE05" w14:textId="77777777" w:rsidR="005F4347" w:rsidRPr="00CA6859" w:rsidRDefault="005F4347" w:rsidP="00953331">
            <w:pPr>
              <w:pStyle w:val="Header"/>
              <w:tabs>
                <w:tab w:val="clear" w:pos="4320"/>
                <w:tab w:val="clear" w:pos="8640"/>
              </w:tabs>
              <w:rPr>
                <w:lang w:val="ru-RU"/>
              </w:rPr>
            </w:pPr>
          </w:p>
        </w:tc>
        <w:tc>
          <w:tcPr>
            <w:tcW w:w="1878" w:type="dxa"/>
          </w:tcPr>
          <w:p w14:paraId="5018AC41" w14:textId="77777777" w:rsidR="005F4347" w:rsidRPr="00CA6859" w:rsidRDefault="005F4347" w:rsidP="00953331">
            <w:pPr>
              <w:rPr>
                <w:lang w:val="ru-RU"/>
              </w:rPr>
            </w:pPr>
            <w:r w:rsidRPr="00CA6859">
              <w:rPr>
                <w:lang w:val="ru-RU"/>
              </w:rPr>
              <w:t>Details14</w:t>
            </w:r>
          </w:p>
        </w:tc>
        <w:tc>
          <w:tcPr>
            <w:tcW w:w="1182" w:type="dxa"/>
          </w:tcPr>
          <w:p w14:paraId="5D951A6B" w14:textId="77777777" w:rsidR="005F4347" w:rsidRPr="00CA6859" w:rsidRDefault="005F4347" w:rsidP="00953331">
            <w:pPr>
              <w:rPr>
                <w:lang w:val="ru-RU"/>
              </w:rPr>
            </w:pPr>
            <w:r w:rsidRPr="00CA6859">
              <w:rPr>
                <w:lang w:val="ru-RU"/>
              </w:rPr>
              <w:t>Character</w:t>
            </w:r>
          </w:p>
        </w:tc>
        <w:tc>
          <w:tcPr>
            <w:tcW w:w="1260" w:type="dxa"/>
          </w:tcPr>
          <w:p w14:paraId="3C236EC9" w14:textId="77777777" w:rsidR="005F4347" w:rsidRPr="00CA6859" w:rsidRDefault="005F4347" w:rsidP="00953331">
            <w:pPr>
              <w:jc w:val="center"/>
              <w:rPr>
                <w:lang w:val="ru-RU"/>
              </w:rPr>
            </w:pPr>
            <w:r w:rsidRPr="00CA6859">
              <w:rPr>
                <w:lang w:val="ru-RU"/>
              </w:rPr>
              <w:t>50</w:t>
            </w:r>
          </w:p>
        </w:tc>
        <w:tc>
          <w:tcPr>
            <w:tcW w:w="2784" w:type="dxa"/>
          </w:tcPr>
          <w:p w14:paraId="365DEEC9" w14:textId="77777777" w:rsidR="005F4347" w:rsidRPr="00CA6859" w:rsidRDefault="005F4347" w:rsidP="00953331">
            <w:pPr>
              <w:rPr>
                <w:rFonts w:ascii="Arial" w:hAnsi="Arial" w:cs="Arial"/>
                <w:sz w:val="20"/>
                <w:szCs w:val="20"/>
                <w:lang w:val="ru-RU"/>
              </w:rPr>
            </w:pPr>
          </w:p>
        </w:tc>
        <w:tc>
          <w:tcPr>
            <w:tcW w:w="1716" w:type="dxa"/>
          </w:tcPr>
          <w:p w14:paraId="4C9E5FB9" w14:textId="1BA37274" w:rsidR="005F4347" w:rsidRPr="00CA6859" w:rsidRDefault="005F4347" w:rsidP="00953331">
            <w:pPr>
              <w:jc w:val="center"/>
              <w:rPr>
                <w:lang w:val="ru-RU"/>
              </w:rPr>
            </w:pPr>
            <w:r w:rsidRPr="00CA6859">
              <w:rPr>
                <w:lang w:val="ru-RU"/>
              </w:rPr>
              <w:t>Нет</w:t>
            </w:r>
          </w:p>
        </w:tc>
      </w:tr>
      <w:tr w:rsidR="005F4347" w:rsidRPr="00CA6859" w14:paraId="0F6DE3E7" w14:textId="77777777" w:rsidTr="001E2CFC">
        <w:tc>
          <w:tcPr>
            <w:tcW w:w="1402" w:type="dxa"/>
          </w:tcPr>
          <w:p w14:paraId="74A675B1" w14:textId="77777777" w:rsidR="005F4347" w:rsidRPr="00CA6859" w:rsidRDefault="005F4347" w:rsidP="00953331">
            <w:pPr>
              <w:pStyle w:val="Header"/>
              <w:tabs>
                <w:tab w:val="clear" w:pos="4320"/>
                <w:tab w:val="clear" w:pos="8640"/>
              </w:tabs>
              <w:rPr>
                <w:lang w:val="ru-RU"/>
              </w:rPr>
            </w:pPr>
          </w:p>
        </w:tc>
        <w:tc>
          <w:tcPr>
            <w:tcW w:w="1878" w:type="dxa"/>
          </w:tcPr>
          <w:p w14:paraId="30FDFD04" w14:textId="77777777" w:rsidR="005F4347" w:rsidRPr="00CA6859" w:rsidRDefault="005F4347" w:rsidP="00953331">
            <w:pPr>
              <w:rPr>
                <w:lang w:val="ru-RU"/>
              </w:rPr>
            </w:pPr>
            <w:r w:rsidRPr="00CA6859">
              <w:rPr>
                <w:lang w:val="ru-RU"/>
              </w:rPr>
              <w:t>Details15</w:t>
            </w:r>
          </w:p>
        </w:tc>
        <w:tc>
          <w:tcPr>
            <w:tcW w:w="1182" w:type="dxa"/>
          </w:tcPr>
          <w:p w14:paraId="1AE043B8" w14:textId="77777777" w:rsidR="005F4347" w:rsidRPr="00CA6859" w:rsidRDefault="005F4347" w:rsidP="00953331">
            <w:pPr>
              <w:rPr>
                <w:lang w:val="ru-RU"/>
              </w:rPr>
            </w:pPr>
            <w:r w:rsidRPr="00CA6859">
              <w:rPr>
                <w:lang w:val="ru-RU"/>
              </w:rPr>
              <w:t>Character</w:t>
            </w:r>
          </w:p>
        </w:tc>
        <w:tc>
          <w:tcPr>
            <w:tcW w:w="1260" w:type="dxa"/>
          </w:tcPr>
          <w:p w14:paraId="2892A557" w14:textId="77777777" w:rsidR="005F4347" w:rsidRPr="00CA6859" w:rsidRDefault="005F4347" w:rsidP="00953331">
            <w:pPr>
              <w:jc w:val="center"/>
              <w:rPr>
                <w:lang w:val="ru-RU"/>
              </w:rPr>
            </w:pPr>
            <w:r w:rsidRPr="00CA6859">
              <w:rPr>
                <w:lang w:val="ru-RU"/>
              </w:rPr>
              <w:t>50</w:t>
            </w:r>
          </w:p>
        </w:tc>
        <w:tc>
          <w:tcPr>
            <w:tcW w:w="2784" w:type="dxa"/>
          </w:tcPr>
          <w:p w14:paraId="1CDDB6A0" w14:textId="77777777" w:rsidR="005F4347" w:rsidRPr="00CA6859" w:rsidRDefault="005F4347" w:rsidP="00953331">
            <w:pPr>
              <w:rPr>
                <w:rFonts w:ascii="Arial" w:hAnsi="Arial" w:cs="Arial"/>
                <w:sz w:val="20"/>
                <w:szCs w:val="20"/>
                <w:lang w:val="ru-RU"/>
              </w:rPr>
            </w:pPr>
          </w:p>
        </w:tc>
        <w:tc>
          <w:tcPr>
            <w:tcW w:w="1716" w:type="dxa"/>
          </w:tcPr>
          <w:p w14:paraId="00B3DE90" w14:textId="0A6FC3BC" w:rsidR="005F4347" w:rsidRPr="00CA6859" w:rsidRDefault="005F4347" w:rsidP="00953331">
            <w:pPr>
              <w:jc w:val="center"/>
              <w:rPr>
                <w:lang w:val="ru-RU"/>
              </w:rPr>
            </w:pPr>
            <w:r w:rsidRPr="00CA6859">
              <w:rPr>
                <w:lang w:val="ru-RU"/>
              </w:rPr>
              <w:t>Нет</w:t>
            </w:r>
          </w:p>
        </w:tc>
      </w:tr>
      <w:tr w:rsidR="005F4347" w:rsidRPr="00CA6859" w14:paraId="35B52E36" w14:textId="77777777" w:rsidTr="001E2CFC">
        <w:tc>
          <w:tcPr>
            <w:tcW w:w="1402" w:type="dxa"/>
          </w:tcPr>
          <w:p w14:paraId="05CCC121" w14:textId="77777777" w:rsidR="005F4347" w:rsidRPr="00CA6859" w:rsidRDefault="005F4347" w:rsidP="00953331">
            <w:pPr>
              <w:pStyle w:val="Header"/>
              <w:tabs>
                <w:tab w:val="clear" w:pos="4320"/>
                <w:tab w:val="clear" w:pos="8640"/>
              </w:tabs>
              <w:rPr>
                <w:lang w:val="ru-RU"/>
              </w:rPr>
            </w:pPr>
          </w:p>
        </w:tc>
        <w:tc>
          <w:tcPr>
            <w:tcW w:w="1878" w:type="dxa"/>
          </w:tcPr>
          <w:p w14:paraId="1B19D469" w14:textId="77777777" w:rsidR="005F4347" w:rsidRPr="00CA6859" w:rsidRDefault="005F4347" w:rsidP="00953331">
            <w:pPr>
              <w:rPr>
                <w:lang w:val="ru-RU"/>
              </w:rPr>
            </w:pPr>
            <w:r w:rsidRPr="00CA6859">
              <w:rPr>
                <w:lang w:val="ru-RU"/>
              </w:rPr>
              <w:t>Details16</w:t>
            </w:r>
          </w:p>
        </w:tc>
        <w:tc>
          <w:tcPr>
            <w:tcW w:w="1182" w:type="dxa"/>
          </w:tcPr>
          <w:p w14:paraId="48F691EE" w14:textId="77777777" w:rsidR="005F4347" w:rsidRPr="00CA6859" w:rsidRDefault="005F4347" w:rsidP="00953331">
            <w:pPr>
              <w:rPr>
                <w:lang w:val="ru-RU"/>
              </w:rPr>
            </w:pPr>
            <w:r w:rsidRPr="00CA6859">
              <w:rPr>
                <w:lang w:val="ru-RU"/>
              </w:rPr>
              <w:t>Character</w:t>
            </w:r>
          </w:p>
        </w:tc>
        <w:tc>
          <w:tcPr>
            <w:tcW w:w="1260" w:type="dxa"/>
          </w:tcPr>
          <w:p w14:paraId="3649281F" w14:textId="77777777" w:rsidR="005F4347" w:rsidRPr="00CA6859" w:rsidRDefault="005F4347" w:rsidP="00953331">
            <w:pPr>
              <w:jc w:val="center"/>
              <w:rPr>
                <w:lang w:val="ru-RU"/>
              </w:rPr>
            </w:pPr>
            <w:r w:rsidRPr="00CA6859">
              <w:rPr>
                <w:lang w:val="ru-RU"/>
              </w:rPr>
              <w:t>50</w:t>
            </w:r>
          </w:p>
        </w:tc>
        <w:tc>
          <w:tcPr>
            <w:tcW w:w="2784" w:type="dxa"/>
          </w:tcPr>
          <w:p w14:paraId="2F950887" w14:textId="77777777" w:rsidR="005F4347" w:rsidRPr="00CA6859" w:rsidRDefault="005F4347" w:rsidP="00953331">
            <w:pPr>
              <w:rPr>
                <w:rFonts w:ascii="Arial" w:hAnsi="Arial" w:cs="Arial"/>
                <w:sz w:val="20"/>
                <w:szCs w:val="20"/>
                <w:lang w:val="ru-RU"/>
              </w:rPr>
            </w:pPr>
          </w:p>
        </w:tc>
        <w:tc>
          <w:tcPr>
            <w:tcW w:w="1716" w:type="dxa"/>
          </w:tcPr>
          <w:p w14:paraId="0374DFAA" w14:textId="3AD4C71D" w:rsidR="005F4347" w:rsidRPr="00CA6859" w:rsidRDefault="005F4347" w:rsidP="00953331">
            <w:pPr>
              <w:jc w:val="center"/>
              <w:rPr>
                <w:lang w:val="ru-RU"/>
              </w:rPr>
            </w:pPr>
            <w:r w:rsidRPr="00CA6859">
              <w:rPr>
                <w:lang w:val="ru-RU"/>
              </w:rPr>
              <w:t>Нет</w:t>
            </w:r>
          </w:p>
        </w:tc>
      </w:tr>
      <w:tr w:rsidR="005F4347" w:rsidRPr="00CA6859" w14:paraId="6F925764" w14:textId="77777777" w:rsidTr="001E2CFC">
        <w:tc>
          <w:tcPr>
            <w:tcW w:w="1402" w:type="dxa"/>
          </w:tcPr>
          <w:p w14:paraId="02BAA2F7" w14:textId="77777777" w:rsidR="005F4347" w:rsidRPr="00CA6859" w:rsidRDefault="005F4347" w:rsidP="00953331">
            <w:pPr>
              <w:pStyle w:val="Header"/>
              <w:tabs>
                <w:tab w:val="clear" w:pos="4320"/>
                <w:tab w:val="clear" w:pos="8640"/>
              </w:tabs>
              <w:rPr>
                <w:lang w:val="ru-RU"/>
              </w:rPr>
            </w:pPr>
          </w:p>
        </w:tc>
        <w:tc>
          <w:tcPr>
            <w:tcW w:w="1878" w:type="dxa"/>
          </w:tcPr>
          <w:p w14:paraId="4D0A8CEF" w14:textId="77777777" w:rsidR="005F4347" w:rsidRPr="00CA6859" w:rsidRDefault="005F4347" w:rsidP="00953331">
            <w:pPr>
              <w:rPr>
                <w:lang w:val="ru-RU"/>
              </w:rPr>
            </w:pPr>
            <w:r w:rsidRPr="00CA6859">
              <w:rPr>
                <w:lang w:val="ru-RU"/>
              </w:rPr>
              <w:t>Details17</w:t>
            </w:r>
          </w:p>
        </w:tc>
        <w:tc>
          <w:tcPr>
            <w:tcW w:w="1182" w:type="dxa"/>
          </w:tcPr>
          <w:p w14:paraId="28CD974D" w14:textId="77777777" w:rsidR="005F4347" w:rsidRPr="00CA6859" w:rsidRDefault="005F4347" w:rsidP="00953331">
            <w:pPr>
              <w:rPr>
                <w:lang w:val="ru-RU"/>
              </w:rPr>
            </w:pPr>
            <w:r w:rsidRPr="00CA6859">
              <w:rPr>
                <w:lang w:val="ru-RU"/>
              </w:rPr>
              <w:t>Character</w:t>
            </w:r>
          </w:p>
        </w:tc>
        <w:tc>
          <w:tcPr>
            <w:tcW w:w="1260" w:type="dxa"/>
          </w:tcPr>
          <w:p w14:paraId="723233B8" w14:textId="77777777" w:rsidR="005F4347" w:rsidRPr="00CA6859" w:rsidRDefault="005F4347" w:rsidP="00953331">
            <w:pPr>
              <w:jc w:val="center"/>
              <w:rPr>
                <w:lang w:val="ru-RU"/>
              </w:rPr>
            </w:pPr>
            <w:r w:rsidRPr="00CA6859">
              <w:rPr>
                <w:lang w:val="ru-RU"/>
              </w:rPr>
              <w:t>50</w:t>
            </w:r>
          </w:p>
        </w:tc>
        <w:tc>
          <w:tcPr>
            <w:tcW w:w="2784" w:type="dxa"/>
          </w:tcPr>
          <w:p w14:paraId="0AF71661" w14:textId="77777777" w:rsidR="005F4347" w:rsidRPr="00CA6859" w:rsidRDefault="005F4347" w:rsidP="00953331">
            <w:pPr>
              <w:rPr>
                <w:rFonts w:ascii="Arial" w:hAnsi="Arial" w:cs="Arial"/>
                <w:sz w:val="20"/>
                <w:szCs w:val="20"/>
                <w:lang w:val="ru-RU"/>
              </w:rPr>
            </w:pPr>
          </w:p>
        </w:tc>
        <w:tc>
          <w:tcPr>
            <w:tcW w:w="1716" w:type="dxa"/>
          </w:tcPr>
          <w:p w14:paraId="44223685" w14:textId="3C2C7B4B" w:rsidR="005F4347" w:rsidRPr="00CA6859" w:rsidRDefault="005F4347" w:rsidP="00953331">
            <w:pPr>
              <w:jc w:val="center"/>
              <w:rPr>
                <w:lang w:val="ru-RU"/>
              </w:rPr>
            </w:pPr>
            <w:r w:rsidRPr="00CA6859">
              <w:rPr>
                <w:lang w:val="ru-RU"/>
              </w:rPr>
              <w:t>Нет</w:t>
            </w:r>
          </w:p>
        </w:tc>
      </w:tr>
      <w:tr w:rsidR="005F4347" w:rsidRPr="00CA6859" w14:paraId="1E1581A3" w14:textId="77777777" w:rsidTr="001E2CFC">
        <w:tc>
          <w:tcPr>
            <w:tcW w:w="1402" w:type="dxa"/>
          </w:tcPr>
          <w:p w14:paraId="5C2F97AE" w14:textId="77777777" w:rsidR="005F4347" w:rsidRPr="00CA6859" w:rsidRDefault="005F4347" w:rsidP="00953331">
            <w:pPr>
              <w:pStyle w:val="Header"/>
              <w:tabs>
                <w:tab w:val="clear" w:pos="4320"/>
                <w:tab w:val="clear" w:pos="8640"/>
              </w:tabs>
              <w:rPr>
                <w:lang w:val="ru-RU"/>
              </w:rPr>
            </w:pPr>
          </w:p>
        </w:tc>
        <w:tc>
          <w:tcPr>
            <w:tcW w:w="1878" w:type="dxa"/>
          </w:tcPr>
          <w:p w14:paraId="28DACDE5" w14:textId="77777777" w:rsidR="005F4347" w:rsidRPr="00CA6859" w:rsidRDefault="005F4347" w:rsidP="00953331">
            <w:pPr>
              <w:rPr>
                <w:lang w:val="ru-RU"/>
              </w:rPr>
            </w:pPr>
            <w:r w:rsidRPr="00CA6859">
              <w:rPr>
                <w:lang w:val="ru-RU"/>
              </w:rPr>
              <w:t>Details18</w:t>
            </w:r>
          </w:p>
        </w:tc>
        <w:tc>
          <w:tcPr>
            <w:tcW w:w="1182" w:type="dxa"/>
          </w:tcPr>
          <w:p w14:paraId="6D19A24E" w14:textId="77777777" w:rsidR="005F4347" w:rsidRPr="00CA6859" w:rsidRDefault="005F4347" w:rsidP="00953331">
            <w:pPr>
              <w:rPr>
                <w:lang w:val="ru-RU"/>
              </w:rPr>
            </w:pPr>
            <w:r w:rsidRPr="00CA6859">
              <w:rPr>
                <w:lang w:val="ru-RU"/>
              </w:rPr>
              <w:t>Character</w:t>
            </w:r>
          </w:p>
        </w:tc>
        <w:tc>
          <w:tcPr>
            <w:tcW w:w="1260" w:type="dxa"/>
          </w:tcPr>
          <w:p w14:paraId="0B747B8E" w14:textId="77777777" w:rsidR="005F4347" w:rsidRPr="00CA6859" w:rsidRDefault="005F4347" w:rsidP="00953331">
            <w:pPr>
              <w:jc w:val="center"/>
              <w:rPr>
                <w:lang w:val="ru-RU"/>
              </w:rPr>
            </w:pPr>
            <w:r w:rsidRPr="00CA6859">
              <w:rPr>
                <w:lang w:val="ru-RU"/>
              </w:rPr>
              <w:t>50</w:t>
            </w:r>
          </w:p>
        </w:tc>
        <w:tc>
          <w:tcPr>
            <w:tcW w:w="2784" w:type="dxa"/>
          </w:tcPr>
          <w:p w14:paraId="0EB4BBC0" w14:textId="77777777" w:rsidR="005F4347" w:rsidRPr="00CA6859" w:rsidRDefault="005F4347" w:rsidP="00953331">
            <w:pPr>
              <w:rPr>
                <w:rFonts w:ascii="Arial" w:hAnsi="Arial" w:cs="Arial"/>
                <w:sz w:val="20"/>
                <w:szCs w:val="20"/>
                <w:lang w:val="ru-RU"/>
              </w:rPr>
            </w:pPr>
          </w:p>
        </w:tc>
        <w:tc>
          <w:tcPr>
            <w:tcW w:w="1716" w:type="dxa"/>
          </w:tcPr>
          <w:p w14:paraId="46935AF7" w14:textId="5F359FD6" w:rsidR="005F4347" w:rsidRPr="00CA6859" w:rsidRDefault="005F4347" w:rsidP="00953331">
            <w:pPr>
              <w:jc w:val="center"/>
              <w:rPr>
                <w:lang w:val="ru-RU"/>
              </w:rPr>
            </w:pPr>
            <w:r w:rsidRPr="00CA6859">
              <w:rPr>
                <w:lang w:val="ru-RU"/>
              </w:rPr>
              <w:t>Нет</w:t>
            </w:r>
          </w:p>
        </w:tc>
      </w:tr>
      <w:tr w:rsidR="005F4347" w:rsidRPr="00CA6859" w14:paraId="1A9F5EB0" w14:textId="77777777" w:rsidTr="001E2CFC">
        <w:tc>
          <w:tcPr>
            <w:tcW w:w="1402" w:type="dxa"/>
          </w:tcPr>
          <w:p w14:paraId="3A1AFDC4" w14:textId="77777777" w:rsidR="005F4347" w:rsidRPr="00CA6859" w:rsidRDefault="005F4347" w:rsidP="00953331">
            <w:pPr>
              <w:pStyle w:val="Header"/>
              <w:tabs>
                <w:tab w:val="clear" w:pos="4320"/>
                <w:tab w:val="clear" w:pos="8640"/>
              </w:tabs>
              <w:rPr>
                <w:lang w:val="ru-RU"/>
              </w:rPr>
            </w:pPr>
          </w:p>
        </w:tc>
        <w:tc>
          <w:tcPr>
            <w:tcW w:w="1878" w:type="dxa"/>
          </w:tcPr>
          <w:p w14:paraId="388620D8" w14:textId="77777777" w:rsidR="005F4347" w:rsidRPr="00CA6859" w:rsidRDefault="005F4347" w:rsidP="00953331">
            <w:pPr>
              <w:rPr>
                <w:lang w:val="ru-RU"/>
              </w:rPr>
            </w:pPr>
            <w:r w:rsidRPr="00CA6859">
              <w:rPr>
                <w:lang w:val="ru-RU"/>
              </w:rPr>
              <w:t>Details19</w:t>
            </w:r>
          </w:p>
        </w:tc>
        <w:tc>
          <w:tcPr>
            <w:tcW w:w="1182" w:type="dxa"/>
          </w:tcPr>
          <w:p w14:paraId="0CA6D3BE" w14:textId="77777777" w:rsidR="005F4347" w:rsidRPr="00CA6859" w:rsidRDefault="005F4347" w:rsidP="00953331">
            <w:pPr>
              <w:rPr>
                <w:lang w:val="ru-RU"/>
              </w:rPr>
            </w:pPr>
            <w:r w:rsidRPr="00CA6859">
              <w:rPr>
                <w:lang w:val="ru-RU"/>
              </w:rPr>
              <w:t>Character</w:t>
            </w:r>
          </w:p>
        </w:tc>
        <w:tc>
          <w:tcPr>
            <w:tcW w:w="1260" w:type="dxa"/>
          </w:tcPr>
          <w:p w14:paraId="7715C842" w14:textId="77777777" w:rsidR="005F4347" w:rsidRPr="00CA6859" w:rsidRDefault="005F4347" w:rsidP="00953331">
            <w:pPr>
              <w:jc w:val="center"/>
              <w:rPr>
                <w:lang w:val="ru-RU"/>
              </w:rPr>
            </w:pPr>
            <w:r w:rsidRPr="00CA6859">
              <w:rPr>
                <w:lang w:val="ru-RU"/>
              </w:rPr>
              <w:t>50</w:t>
            </w:r>
          </w:p>
        </w:tc>
        <w:tc>
          <w:tcPr>
            <w:tcW w:w="2784" w:type="dxa"/>
          </w:tcPr>
          <w:p w14:paraId="19B07A93" w14:textId="77777777" w:rsidR="005F4347" w:rsidRPr="00CA6859" w:rsidRDefault="005F4347" w:rsidP="00953331">
            <w:pPr>
              <w:rPr>
                <w:rFonts w:ascii="Arial" w:hAnsi="Arial" w:cs="Arial"/>
                <w:sz w:val="20"/>
                <w:szCs w:val="20"/>
                <w:lang w:val="ru-RU"/>
              </w:rPr>
            </w:pPr>
          </w:p>
        </w:tc>
        <w:tc>
          <w:tcPr>
            <w:tcW w:w="1716" w:type="dxa"/>
          </w:tcPr>
          <w:p w14:paraId="225B10C7" w14:textId="221D6A67" w:rsidR="005F4347" w:rsidRPr="00CA6859" w:rsidRDefault="005F4347" w:rsidP="00953331">
            <w:pPr>
              <w:jc w:val="center"/>
              <w:rPr>
                <w:lang w:val="ru-RU"/>
              </w:rPr>
            </w:pPr>
            <w:r w:rsidRPr="00CA6859">
              <w:rPr>
                <w:lang w:val="ru-RU"/>
              </w:rPr>
              <w:t>Нет</w:t>
            </w:r>
          </w:p>
        </w:tc>
      </w:tr>
      <w:tr w:rsidR="005F4347" w:rsidRPr="00CA6859" w14:paraId="0B8FB3B2" w14:textId="77777777" w:rsidTr="001E2CFC">
        <w:tc>
          <w:tcPr>
            <w:tcW w:w="1402" w:type="dxa"/>
          </w:tcPr>
          <w:p w14:paraId="6F0048D9" w14:textId="77777777" w:rsidR="005F4347" w:rsidRPr="00CA6859" w:rsidRDefault="005F4347" w:rsidP="00953331">
            <w:pPr>
              <w:pStyle w:val="Header"/>
              <w:tabs>
                <w:tab w:val="clear" w:pos="4320"/>
                <w:tab w:val="clear" w:pos="8640"/>
              </w:tabs>
              <w:rPr>
                <w:lang w:val="ru-RU"/>
              </w:rPr>
            </w:pPr>
          </w:p>
        </w:tc>
        <w:tc>
          <w:tcPr>
            <w:tcW w:w="1878" w:type="dxa"/>
          </w:tcPr>
          <w:p w14:paraId="78F78E89" w14:textId="77777777" w:rsidR="005F4347" w:rsidRPr="00CA6859" w:rsidRDefault="005F4347" w:rsidP="00953331">
            <w:pPr>
              <w:rPr>
                <w:lang w:val="ru-RU"/>
              </w:rPr>
            </w:pPr>
            <w:r w:rsidRPr="00CA6859">
              <w:rPr>
                <w:lang w:val="ru-RU"/>
              </w:rPr>
              <w:t>Details20</w:t>
            </w:r>
          </w:p>
        </w:tc>
        <w:tc>
          <w:tcPr>
            <w:tcW w:w="1182" w:type="dxa"/>
          </w:tcPr>
          <w:p w14:paraId="4C241894" w14:textId="77777777" w:rsidR="005F4347" w:rsidRPr="00CA6859" w:rsidRDefault="005F4347" w:rsidP="00953331">
            <w:pPr>
              <w:rPr>
                <w:lang w:val="ru-RU"/>
              </w:rPr>
            </w:pPr>
            <w:r w:rsidRPr="00CA6859">
              <w:rPr>
                <w:lang w:val="ru-RU"/>
              </w:rPr>
              <w:t>Character</w:t>
            </w:r>
          </w:p>
        </w:tc>
        <w:tc>
          <w:tcPr>
            <w:tcW w:w="1260" w:type="dxa"/>
          </w:tcPr>
          <w:p w14:paraId="1FCFB484" w14:textId="77777777" w:rsidR="005F4347" w:rsidRPr="00CA6859" w:rsidRDefault="005F4347" w:rsidP="00953331">
            <w:pPr>
              <w:jc w:val="center"/>
              <w:rPr>
                <w:lang w:val="ru-RU"/>
              </w:rPr>
            </w:pPr>
            <w:r w:rsidRPr="00CA6859">
              <w:rPr>
                <w:lang w:val="ru-RU"/>
              </w:rPr>
              <w:t>50</w:t>
            </w:r>
          </w:p>
        </w:tc>
        <w:tc>
          <w:tcPr>
            <w:tcW w:w="2784" w:type="dxa"/>
          </w:tcPr>
          <w:p w14:paraId="7E4D021E" w14:textId="77777777" w:rsidR="005F4347" w:rsidRPr="00CA6859" w:rsidRDefault="005F4347" w:rsidP="00953331">
            <w:pPr>
              <w:rPr>
                <w:rFonts w:ascii="Arial" w:hAnsi="Arial" w:cs="Arial"/>
                <w:sz w:val="20"/>
                <w:szCs w:val="20"/>
                <w:lang w:val="ru-RU"/>
              </w:rPr>
            </w:pPr>
          </w:p>
        </w:tc>
        <w:tc>
          <w:tcPr>
            <w:tcW w:w="1716" w:type="dxa"/>
          </w:tcPr>
          <w:p w14:paraId="6B5734C1" w14:textId="3788B9F8" w:rsidR="005F4347" w:rsidRPr="00CA6859" w:rsidRDefault="005F4347" w:rsidP="00953331">
            <w:pPr>
              <w:jc w:val="center"/>
              <w:rPr>
                <w:lang w:val="ru-RU"/>
              </w:rPr>
            </w:pPr>
            <w:r w:rsidRPr="00CA6859">
              <w:rPr>
                <w:lang w:val="ru-RU"/>
              </w:rPr>
              <w:t>Нет</w:t>
            </w:r>
          </w:p>
        </w:tc>
      </w:tr>
      <w:tr w:rsidR="005F4347" w:rsidRPr="00CA6859" w14:paraId="3D7385ED" w14:textId="77777777" w:rsidTr="001E2CFC">
        <w:tc>
          <w:tcPr>
            <w:tcW w:w="1402" w:type="dxa"/>
          </w:tcPr>
          <w:p w14:paraId="22ED7694" w14:textId="77777777" w:rsidR="005F4347" w:rsidRPr="00CA6859" w:rsidRDefault="005F4347" w:rsidP="00953331">
            <w:pPr>
              <w:rPr>
                <w:lang w:val="ru-RU"/>
              </w:rPr>
            </w:pPr>
          </w:p>
        </w:tc>
        <w:tc>
          <w:tcPr>
            <w:tcW w:w="1878" w:type="dxa"/>
          </w:tcPr>
          <w:p w14:paraId="0AEAC71D" w14:textId="77777777" w:rsidR="005F4347" w:rsidRPr="00CA6859" w:rsidRDefault="005F4347" w:rsidP="00953331">
            <w:pPr>
              <w:rPr>
                <w:lang w:val="ru-RU"/>
              </w:rPr>
            </w:pPr>
            <w:r w:rsidRPr="00CA6859">
              <w:rPr>
                <w:lang w:val="ru-RU"/>
              </w:rPr>
              <w:t>DTLM</w:t>
            </w:r>
          </w:p>
        </w:tc>
        <w:tc>
          <w:tcPr>
            <w:tcW w:w="1182" w:type="dxa"/>
          </w:tcPr>
          <w:p w14:paraId="6BE5519D" w14:textId="77777777" w:rsidR="005F4347" w:rsidRPr="00CA6859" w:rsidRDefault="005F4347" w:rsidP="00953331">
            <w:pPr>
              <w:rPr>
                <w:lang w:val="ru-RU"/>
              </w:rPr>
            </w:pPr>
            <w:r w:rsidRPr="00CA6859">
              <w:rPr>
                <w:lang w:val="ru-RU"/>
              </w:rPr>
              <w:t>Character</w:t>
            </w:r>
          </w:p>
        </w:tc>
        <w:tc>
          <w:tcPr>
            <w:tcW w:w="1260" w:type="dxa"/>
          </w:tcPr>
          <w:p w14:paraId="5778E912" w14:textId="77777777" w:rsidR="005F4347" w:rsidRPr="00CA6859" w:rsidRDefault="005F4347" w:rsidP="00953331">
            <w:pPr>
              <w:jc w:val="center"/>
              <w:rPr>
                <w:lang w:val="ru-RU"/>
              </w:rPr>
            </w:pPr>
            <w:r w:rsidRPr="00CA6859">
              <w:rPr>
                <w:lang w:val="ru-RU"/>
              </w:rPr>
              <w:t>14</w:t>
            </w:r>
          </w:p>
        </w:tc>
        <w:tc>
          <w:tcPr>
            <w:tcW w:w="2784" w:type="dxa"/>
          </w:tcPr>
          <w:p w14:paraId="60B2D8AB" w14:textId="77777777" w:rsidR="005F4347" w:rsidRPr="00CA6859" w:rsidRDefault="005F4347" w:rsidP="005F4347">
            <w:pPr>
              <w:rPr>
                <w:lang w:val="ru-RU"/>
              </w:rPr>
            </w:pPr>
            <w:r w:rsidRPr="00CA6859">
              <w:rPr>
                <w:lang w:val="ru-RU"/>
              </w:rPr>
              <w:t xml:space="preserve">Дата и время модификации записи. </w:t>
            </w:r>
          </w:p>
          <w:p w14:paraId="0BAA77CE" w14:textId="482EF28F" w:rsidR="005F4347" w:rsidRPr="00CA6859" w:rsidRDefault="005F4347" w:rsidP="005F4347">
            <w:pPr>
              <w:rPr>
                <w:lang w:val="ru-RU"/>
              </w:rPr>
            </w:pPr>
            <w:r w:rsidRPr="00CA6859">
              <w:rPr>
                <w:lang w:val="ru-RU"/>
              </w:rPr>
              <w:t>формат: “YYYYMMDD HH:MM”</w:t>
            </w:r>
          </w:p>
        </w:tc>
        <w:tc>
          <w:tcPr>
            <w:tcW w:w="1716" w:type="dxa"/>
          </w:tcPr>
          <w:p w14:paraId="25C2CE5D" w14:textId="664472CC" w:rsidR="005F4347" w:rsidRPr="00CA6859" w:rsidRDefault="005F4347" w:rsidP="00953331">
            <w:pPr>
              <w:jc w:val="center"/>
              <w:rPr>
                <w:lang w:val="ru-RU"/>
              </w:rPr>
            </w:pPr>
            <w:r w:rsidRPr="00CA6859">
              <w:rPr>
                <w:lang w:val="ru-RU"/>
              </w:rPr>
              <w:t>Да</w:t>
            </w:r>
          </w:p>
        </w:tc>
      </w:tr>
      <w:tr w:rsidR="005F4347" w:rsidRPr="00CA6859" w14:paraId="7EBB4EBB" w14:textId="77777777" w:rsidTr="001E2CFC">
        <w:tc>
          <w:tcPr>
            <w:tcW w:w="1402" w:type="dxa"/>
          </w:tcPr>
          <w:p w14:paraId="13E59B29" w14:textId="77777777" w:rsidR="005F4347" w:rsidRPr="00CA6859" w:rsidRDefault="005F4347" w:rsidP="00953331">
            <w:pPr>
              <w:rPr>
                <w:lang w:val="ru-RU"/>
              </w:rPr>
            </w:pPr>
          </w:p>
        </w:tc>
        <w:tc>
          <w:tcPr>
            <w:tcW w:w="1878" w:type="dxa"/>
          </w:tcPr>
          <w:p w14:paraId="6A7E2100" w14:textId="77777777" w:rsidR="005F4347" w:rsidRPr="00CA6859" w:rsidRDefault="005F4347" w:rsidP="00953331">
            <w:pPr>
              <w:rPr>
                <w:lang w:val="ru-RU"/>
              </w:rPr>
            </w:pPr>
            <w:r w:rsidRPr="00CA6859">
              <w:rPr>
                <w:lang w:val="ru-RU"/>
              </w:rPr>
              <w:t>Status</w:t>
            </w:r>
          </w:p>
        </w:tc>
        <w:tc>
          <w:tcPr>
            <w:tcW w:w="1182" w:type="dxa"/>
          </w:tcPr>
          <w:p w14:paraId="03C4E42E" w14:textId="77777777" w:rsidR="005F4347" w:rsidRPr="00CA6859" w:rsidRDefault="005F4347" w:rsidP="00953331">
            <w:pPr>
              <w:rPr>
                <w:lang w:val="ru-RU"/>
              </w:rPr>
            </w:pPr>
            <w:r w:rsidRPr="00CA6859">
              <w:rPr>
                <w:lang w:val="ru-RU"/>
              </w:rPr>
              <w:t>Numeric</w:t>
            </w:r>
          </w:p>
        </w:tc>
        <w:tc>
          <w:tcPr>
            <w:tcW w:w="1260" w:type="dxa"/>
          </w:tcPr>
          <w:p w14:paraId="337270C2" w14:textId="77777777" w:rsidR="005F4347" w:rsidRPr="00CA6859" w:rsidRDefault="005F4347" w:rsidP="00953331">
            <w:pPr>
              <w:jc w:val="center"/>
              <w:rPr>
                <w:lang w:val="ru-RU"/>
              </w:rPr>
            </w:pPr>
            <w:r w:rsidRPr="00CA6859">
              <w:rPr>
                <w:lang w:val="ru-RU"/>
              </w:rPr>
              <w:t>11</w:t>
            </w:r>
          </w:p>
        </w:tc>
        <w:tc>
          <w:tcPr>
            <w:tcW w:w="2784" w:type="dxa"/>
          </w:tcPr>
          <w:p w14:paraId="485C9738" w14:textId="77777777" w:rsidR="005F4347" w:rsidRPr="00CA6859" w:rsidRDefault="005F4347" w:rsidP="00953331">
            <w:pPr>
              <w:rPr>
                <w:lang w:val="ru-RU"/>
              </w:rPr>
            </w:pPr>
            <w:r w:rsidRPr="00CA6859">
              <w:rPr>
                <w:lang w:val="ru-RU"/>
              </w:rPr>
              <w:t xml:space="preserve">Статус </w:t>
            </w:r>
          </w:p>
          <w:p w14:paraId="0CB868C4" w14:textId="77777777" w:rsidR="005F4347" w:rsidRPr="00CA6859" w:rsidRDefault="005F4347" w:rsidP="005F4347">
            <w:pPr>
              <w:rPr>
                <w:lang w:val="ru-RU"/>
              </w:rPr>
            </w:pPr>
            <w:r w:rsidRPr="00CA6859">
              <w:rPr>
                <w:lang w:val="ru-RU"/>
              </w:rPr>
              <w:t xml:space="preserve">(2 - Активный, </w:t>
            </w:r>
          </w:p>
          <w:p w14:paraId="70ADF4E7" w14:textId="1997D4E9" w:rsidR="005F4347" w:rsidRPr="00CA6859" w:rsidRDefault="005F4347" w:rsidP="005F4347">
            <w:pPr>
              <w:rPr>
                <w:lang w:val="ru-RU"/>
              </w:rPr>
            </w:pPr>
            <w:r w:rsidRPr="00CA6859">
              <w:rPr>
                <w:lang w:val="ru-RU"/>
              </w:rPr>
              <w:t>9 - Неактивный)</w:t>
            </w:r>
          </w:p>
        </w:tc>
        <w:tc>
          <w:tcPr>
            <w:tcW w:w="1716" w:type="dxa"/>
          </w:tcPr>
          <w:p w14:paraId="5C994365" w14:textId="6EEF9A8E" w:rsidR="005F4347" w:rsidRPr="00CA6859" w:rsidRDefault="005F4347" w:rsidP="00953331">
            <w:pPr>
              <w:jc w:val="center"/>
              <w:rPr>
                <w:lang w:val="ru-RU"/>
              </w:rPr>
            </w:pPr>
            <w:r w:rsidRPr="00CA6859">
              <w:rPr>
                <w:lang w:val="ru-RU"/>
              </w:rPr>
              <w:t>Да</w:t>
            </w:r>
          </w:p>
        </w:tc>
      </w:tr>
      <w:tr w:rsidR="00DC1CA0" w:rsidRPr="00CA6859" w14:paraId="2F036F9E" w14:textId="77777777" w:rsidTr="001E2CFC">
        <w:tc>
          <w:tcPr>
            <w:tcW w:w="1402" w:type="dxa"/>
          </w:tcPr>
          <w:p w14:paraId="3F8D59B9" w14:textId="0738F450" w:rsidR="00DC1CA0" w:rsidRPr="00CA6859" w:rsidRDefault="00DC1CA0" w:rsidP="00DC1CA0">
            <w:pPr>
              <w:rPr>
                <w:lang w:val="ru-RU"/>
              </w:rPr>
            </w:pPr>
            <w:r w:rsidRPr="00CA6859">
              <w:rPr>
                <w:lang w:val="ru-RU"/>
              </w:rPr>
              <w:t>FK</w:t>
            </w:r>
          </w:p>
        </w:tc>
        <w:tc>
          <w:tcPr>
            <w:tcW w:w="1878" w:type="dxa"/>
          </w:tcPr>
          <w:p w14:paraId="2CB7E3B4" w14:textId="2F0154D7" w:rsidR="00DC1CA0" w:rsidRPr="00CA6859" w:rsidRDefault="00DC1CA0" w:rsidP="00DC1CA0">
            <w:pPr>
              <w:rPr>
                <w:lang w:val="ru-RU"/>
              </w:rPr>
            </w:pPr>
            <w:r>
              <w:rPr>
                <w:lang w:val="en-US"/>
              </w:rPr>
              <w:t>CUST_ID</w:t>
            </w:r>
          </w:p>
        </w:tc>
        <w:tc>
          <w:tcPr>
            <w:tcW w:w="1182" w:type="dxa"/>
          </w:tcPr>
          <w:p w14:paraId="25A72D89" w14:textId="61208349" w:rsidR="00DC1CA0" w:rsidRPr="00CA6859" w:rsidRDefault="00DC1CA0" w:rsidP="00DC1CA0">
            <w:pPr>
              <w:rPr>
                <w:lang w:val="ru-RU"/>
              </w:rPr>
            </w:pPr>
            <w:r w:rsidRPr="00CA6859">
              <w:rPr>
                <w:lang w:val="ru-RU"/>
              </w:rPr>
              <w:t>Numeric</w:t>
            </w:r>
          </w:p>
        </w:tc>
        <w:tc>
          <w:tcPr>
            <w:tcW w:w="1260" w:type="dxa"/>
          </w:tcPr>
          <w:p w14:paraId="198A9CA4" w14:textId="375976CA" w:rsidR="00DC1CA0" w:rsidRPr="00CA6859" w:rsidRDefault="00DC1CA0" w:rsidP="00DC1CA0">
            <w:pPr>
              <w:jc w:val="center"/>
              <w:rPr>
                <w:lang w:val="ru-RU"/>
              </w:rPr>
            </w:pPr>
            <w:r>
              <w:rPr>
                <w:lang w:val="en-US"/>
              </w:rPr>
              <w:t>11</w:t>
            </w:r>
          </w:p>
        </w:tc>
        <w:tc>
          <w:tcPr>
            <w:tcW w:w="2784" w:type="dxa"/>
          </w:tcPr>
          <w:p w14:paraId="75A7F812" w14:textId="7E2EF31A" w:rsidR="00DC1CA0" w:rsidRPr="00CA6859" w:rsidRDefault="00DC1CA0" w:rsidP="00DC1CA0">
            <w:pPr>
              <w:rPr>
                <w:lang w:val="ru-RU"/>
              </w:rPr>
            </w:pPr>
            <w:r>
              <w:rPr>
                <w:lang w:val="ru-RU"/>
              </w:rPr>
              <w:t>Идентификатор точки синхронизации</w:t>
            </w:r>
          </w:p>
        </w:tc>
        <w:tc>
          <w:tcPr>
            <w:tcW w:w="1716" w:type="dxa"/>
          </w:tcPr>
          <w:p w14:paraId="47E4C918" w14:textId="6A3136D6" w:rsidR="00DC1CA0" w:rsidRPr="00CA6859" w:rsidRDefault="00DC1CA0" w:rsidP="00DC1CA0">
            <w:pPr>
              <w:jc w:val="center"/>
              <w:rPr>
                <w:lang w:val="ru-RU"/>
              </w:rPr>
            </w:pPr>
            <w:r w:rsidRPr="00CA6859">
              <w:rPr>
                <w:lang w:val="ru-RU"/>
              </w:rPr>
              <w:t>Да</w:t>
            </w:r>
          </w:p>
        </w:tc>
      </w:tr>
      <w:tr w:rsidR="001E2CFC" w:rsidRPr="00CA6859" w14:paraId="2DEED9CC" w14:textId="77777777" w:rsidTr="001E2CFC">
        <w:tc>
          <w:tcPr>
            <w:tcW w:w="1402" w:type="dxa"/>
          </w:tcPr>
          <w:p w14:paraId="34AD2670" w14:textId="77777777" w:rsidR="001E2CFC" w:rsidRPr="00CA6859" w:rsidRDefault="001E2CFC" w:rsidP="00DC1CA0">
            <w:pPr>
              <w:rPr>
                <w:lang w:val="ru-RU"/>
              </w:rPr>
            </w:pPr>
          </w:p>
        </w:tc>
        <w:tc>
          <w:tcPr>
            <w:tcW w:w="1878" w:type="dxa"/>
          </w:tcPr>
          <w:p w14:paraId="71A85CD1" w14:textId="3546AD9C" w:rsidR="001E2CFC" w:rsidRDefault="001E2CFC" w:rsidP="00DC1CA0">
            <w:pPr>
              <w:rPr>
                <w:lang w:val="en-US"/>
              </w:rPr>
            </w:pPr>
            <w:r w:rsidRPr="001E2CFC">
              <w:rPr>
                <w:lang w:val="en-US"/>
              </w:rPr>
              <w:t>MAXDEBT</w:t>
            </w:r>
          </w:p>
        </w:tc>
        <w:tc>
          <w:tcPr>
            <w:tcW w:w="1182" w:type="dxa"/>
          </w:tcPr>
          <w:p w14:paraId="62FDBEBA" w14:textId="014E0C65" w:rsidR="001E2CFC" w:rsidRPr="00CA6859" w:rsidRDefault="001E2CFC" w:rsidP="00DC1CA0">
            <w:pPr>
              <w:rPr>
                <w:lang w:val="ru-RU"/>
              </w:rPr>
            </w:pPr>
            <w:r w:rsidRPr="00CA6859">
              <w:rPr>
                <w:lang w:val="ru-RU"/>
              </w:rPr>
              <w:t>Numeric</w:t>
            </w:r>
          </w:p>
        </w:tc>
        <w:tc>
          <w:tcPr>
            <w:tcW w:w="1260" w:type="dxa"/>
          </w:tcPr>
          <w:p w14:paraId="3B8AC8B3" w14:textId="2A3E2DF9" w:rsidR="001E2CFC" w:rsidRDefault="001E2CFC" w:rsidP="00DC1CA0">
            <w:pPr>
              <w:jc w:val="center"/>
              <w:rPr>
                <w:lang w:val="en-US"/>
              </w:rPr>
            </w:pPr>
            <w:r>
              <w:rPr>
                <w:lang w:val="en-US"/>
              </w:rPr>
              <w:t>19,2</w:t>
            </w:r>
          </w:p>
        </w:tc>
        <w:tc>
          <w:tcPr>
            <w:tcW w:w="2784" w:type="dxa"/>
          </w:tcPr>
          <w:p w14:paraId="564260C7" w14:textId="217D906C" w:rsidR="001E2CFC" w:rsidRDefault="001E2CFC" w:rsidP="00DC1CA0">
            <w:pPr>
              <w:rPr>
                <w:lang w:val="ru-RU"/>
              </w:rPr>
            </w:pPr>
            <w:r w:rsidRPr="001E2CFC">
              <w:rPr>
                <w:lang w:val="ru-RU"/>
              </w:rPr>
              <w:t>Лимит задолженности, сумма</w:t>
            </w:r>
          </w:p>
        </w:tc>
        <w:tc>
          <w:tcPr>
            <w:tcW w:w="1716" w:type="dxa"/>
          </w:tcPr>
          <w:p w14:paraId="4B87A5C2" w14:textId="26161680" w:rsidR="001E2CFC" w:rsidRPr="00CA6859" w:rsidRDefault="001E2CFC" w:rsidP="00DC1CA0">
            <w:pPr>
              <w:jc w:val="center"/>
              <w:rPr>
                <w:lang w:val="ru-RU"/>
              </w:rPr>
            </w:pPr>
            <w:r w:rsidRPr="00CA6859">
              <w:rPr>
                <w:lang w:val="ru-RU"/>
              </w:rPr>
              <w:t>Нет</w:t>
            </w:r>
          </w:p>
        </w:tc>
      </w:tr>
      <w:tr w:rsidR="001E2CFC" w:rsidRPr="00CA6859" w14:paraId="50521295" w14:textId="77777777" w:rsidTr="001E2CFC">
        <w:tc>
          <w:tcPr>
            <w:tcW w:w="1402" w:type="dxa"/>
          </w:tcPr>
          <w:p w14:paraId="6FC6E5AC" w14:textId="77777777" w:rsidR="001E2CFC" w:rsidRPr="00CA6859" w:rsidRDefault="001E2CFC" w:rsidP="00DC1CA0">
            <w:pPr>
              <w:rPr>
                <w:lang w:val="ru-RU"/>
              </w:rPr>
            </w:pPr>
          </w:p>
        </w:tc>
        <w:tc>
          <w:tcPr>
            <w:tcW w:w="1878" w:type="dxa"/>
          </w:tcPr>
          <w:p w14:paraId="3C65DE23" w14:textId="670E7F3B" w:rsidR="001E2CFC" w:rsidRDefault="001E2CFC" w:rsidP="00DC1CA0">
            <w:pPr>
              <w:rPr>
                <w:lang w:val="en-US"/>
              </w:rPr>
            </w:pPr>
            <w:r w:rsidRPr="001E2CFC">
              <w:rPr>
                <w:lang w:val="en-US"/>
              </w:rPr>
              <w:t>MAXDELAY</w:t>
            </w:r>
          </w:p>
        </w:tc>
        <w:tc>
          <w:tcPr>
            <w:tcW w:w="1182" w:type="dxa"/>
          </w:tcPr>
          <w:p w14:paraId="2B07B8DC" w14:textId="35E868DF" w:rsidR="001E2CFC" w:rsidRPr="00CA6859" w:rsidRDefault="001E2CFC" w:rsidP="00DC1CA0">
            <w:pPr>
              <w:rPr>
                <w:lang w:val="ru-RU"/>
              </w:rPr>
            </w:pPr>
            <w:r w:rsidRPr="00CA6859">
              <w:rPr>
                <w:lang w:val="ru-RU"/>
              </w:rPr>
              <w:t>Numeric</w:t>
            </w:r>
          </w:p>
        </w:tc>
        <w:tc>
          <w:tcPr>
            <w:tcW w:w="1260" w:type="dxa"/>
          </w:tcPr>
          <w:p w14:paraId="624BA916" w14:textId="300C0F53" w:rsidR="001E2CFC" w:rsidRDefault="001E2CFC" w:rsidP="00DC1CA0">
            <w:pPr>
              <w:jc w:val="center"/>
              <w:rPr>
                <w:lang w:val="en-US"/>
              </w:rPr>
            </w:pPr>
            <w:r>
              <w:rPr>
                <w:lang w:val="en-US"/>
              </w:rPr>
              <w:t>11</w:t>
            </w:r>
          </w:p>
        </w:tc>
        <w:tc>
          <w:tcPr>
            <w:tcW w:w="2784" w:type="dxa"/>
          </w:tcPr>
          <w:p w14:paraId="0BA290AE" w14:textId="5A5507E5" w:rsidR="001E2CFC" w:rsidRDefault="001E2CFC" w:rsidP="00DC1CA0">
            <w:pPr>
              <w:rPr>
                <w:lang w:val="ru-RU"/>
              </w:rPr>
            </w:pPr>
            <w:r w:rsidRPr="001E2CFC">
              <w:rPr>
                <w:lang w:val="ru-RU"/>
              </w:rPr>
              <w:t>Отсрочка, дней</w:t>
            </w:r>
          </w:p>
        </w:tc>
        <w:tc>
          <w:tcPr>
            <w:tcW w:w="1716" w:type="dxa"/>
          </w:tcPr>
          <w:p w14:paraId="769514F6" w14:textId="3869E931" w:rsidR="001E2CFC" w:rsidRPr="00CA6859" w:rsidRDefault="001E2CFC" w:rsidP="00DC1CA0">
            <w:pPr>
              <w:jc w:val="center"/>
              <w:rPr>
                <w:lang w:val="ru-RU"/>
              </w:rPr>
            </w:pPr>
            <w:r w:rsidRPr="00CA6859">
              <w:rPr>
                <w:lang w:val="ru-RU"/>
              </w:rPr>
              <w:t>Нет</w:t>
            </w:r>
          </w:p>
        </w:tc>
      </w:tr>
      <w:tr w:rsidR="001E2CFC" w:rsidRPr="00CA6859" w14:paraId="5BA0079A" w14:textId="77777777" w:rsidTr="001E2CFC">
        <w:tc>
          <w:tcPr>
            <w:tcW w:w="1402" w:type="dxa"/>
          </w:tcPr>
          <w:p w14:paraId="32030033" w14:textId="77777777" w:rsidR="001E2CFC" w:rsidRPr="00CA6859" w:rsidRDefault="001E2CFC" w:rsidP="00DC1CA0">
            <w:pPr>
              <w:rPr>
                <w:lang w:val="ru-RU"/>
              </w:rPr>
            </w:pPr>
          </w:p>
        </w:tc>
        <w:tc>
          <w:tcPr>
            <w:tcW w:w="1878" w:type="dxa"/>
          </w:tcPr>
          <w:p w14:paraId="382B85A3" w14:textId="6CF8228C" w:rsidR="001E2CFC" w:rsidRDefault="001E2CFC" w:rsidP="00DC1CA0">
            <w:pPr>
              <w:rPr>
                <w:lang w:val="en-US"/>
              </w:rPr>
            </w:pPr>
            <w:r w:rsidRPr="001E2CFC">
              <w:rPr>
                <w:lang w:val="en-US"/>
              </w:rPr>
              <w:t>D_OVERDUE</w:t>
            </w:r>
          </w:p>
        </w:tc>
        <w:tc>
          <w:tcPr>
            <w:tcW w:w="1182" w:type="dxa"/>
          </w:tcPr>
          <w:p w14:paraId="78B28146" w14:textId="25D566D0" w:rsidR="001E2CFC" w:rsidRPr="00CA6859" w:rsidRDefault="001E2CFC" w:rsidP="00DC1CA0">
            <w:pPr>
              <w:rPr>
                <w:lang w:val="ru-RU"/>
              </w:rPr>
            </w:pPr>
            <w:r w:rsidRPr="00CA6859">
              <w:rPr>
                <w:lang w:val="ru-RU"/>
              </w:rPr>
              <w:t>Numeric</w:t>
            </w:r>
          </w:p>
        </w:tc>
        <w:tc>
          <w:tcPr>
            <w:tcW w:w="1260" w:type="dxa"/>
          </w:tcPr>
          <w:p w14:paraId="73164A12" w14:textId="6A602EA1" w:rsidR="001E2CFC" w:rsidRDefault="001E2CFC" w:rsidP="00DC1CA0">
            <w:pPr>
              <w:jc w:val="center"/>
              <w:rPr>
                <w:lang w:val="en-US"/>
              </w:rPr>
            </w:pPr>
            <w:r>
              <w:rPr>
                <w:lang w:val="en-US"/>
              </w:rPr>
              <w:t>19,2</w:t>
            </w:r>
          </w:p>
        </w:tc>
        <w:tc>
          <w:tcPr>
            <w:tcW w:w="2784" w:type="dxa"/>
          </w:tcPr>
          <w:p w14:paraId="39248741" w14:textId="60C36053" w:rsidR="001E2CFC" w:rsidRDefault="001E2CFC" w:rsidP="00DC1CA0">
            <w:pPr>
              <w:rPr>
                <w:lang w:val="ru-RU"/>
              </w:rPr>
            </w:pPr>
            <w:r w:rsidRPr="001E2CFC">
              <w:rPr>
                <w:lang w:val="ru-RU"/>
              </w:rPr>
              <w:t>Просроченная задолженность, cумма</w:t>
            </w:r>
          </w:p>
        </w:tc>
        <w:tc>
          <w:tcPr>
            <w:tcW w:w="1716" w:type="dxa"/>
          </w:tcPr>
          <w:p w14:paraId="4965A60C" w14:textId="5223DB96" w:rsidR="001E2CFC" w:rsidRPr="00CA6859" w:rsidRDefault="001E2CFC" w:rsidP="00DC1CA0">
            <w:pPr>
              <w:jc w:val="center"/>
              <w:rPr>
                <w:lang w:val="ru-RU"/>
              </w:rPr>
            </w:pPr>
            <w:r w:rsidRPr="00CA6859">
              <w:rPr>
                <w:lang w:val="ru-RU"/>
              </w:rPr>
              <w:t>Нет</w:t>
            </w:r>
          </w:p>
        </w:tc>
      </w:tr>
      <w:tr w:rsidR="001E2CFC" w:rsidRPr="00CA6859" w14:paraId="3AEEE6DE" w14:textId="77777777" w:rsidTr="001E2CFC">
        <w:tc>
          <w:tcPr>
            <w:tcW w:w="1402" w:type="dxa"/>
            <w:tcBorders>
              <w:bottom w:val="single" w:sz="4" w:space="0" w:color="auto"/>
            </w:tcBorders>
          </w:tcPr>
          <w:p w14:paraId="19C5A3C5" w14:textId="77777777" w:rsidR="001E2CFC" w:rsidRPr="00CA6859" w:rsidRDefault="001E2CFC" w:rsidP="00DC1CA0">
            <w:pPr>
              <w:rPr>
                <w:lang w:val="ru-RU"/>
              </w:rPr>
            </w:pPr>
          </w:p>
        </w:tc>
        <w:tc>
          <w:tcPr>
            <w:tcW w:w="1878" w:type="dxa"/>
            <w:tcBorders>
              <w:bottom w:val="single" w:sz="4" w:space="0" w:color="auto"/>
            </w:tcBorders>
          </w:tcPr>
          <w:p w14:paraId="4E287968" w14:textId="1AA48398" w:rsidR="001E2CFC" w:rsidRPr="001E2CFC" w:rsidRDefault="001E2CFC" w:rsidP="00DC1CA0">
            <w:pPr>
              <w:rPr>
                <w:lang w:val="en-US"/>
              </w:rPr>
            </w:pPr>
            <w:r w:rsidRPr="001E2CFC">
              <w:rPr>
                <w:lang w:val="en-US"/>
              </w:rPr>
              <w:t>D_OV_DELAY</w:t>
            </w:r>
          </w:p>
        </w:tc>
        <w:tc>
          <w:tcPr>
            <w:tcW w:w="1182" w:type="dxa"/>
            <w:tcBorders>
              <w:bottom w:val="single" w:sz="4" w:space="0" w:color="auto"/>
            </w:tcBorders>
          </w:tcPr>
          <w:p w14:paraId="01C67782" w14:textId="7A1B9901" w:rsidR="001E2CFC" w:rsidRPr="00CA6859" w:rsidRDefault="001E2CFC" w:rsidP="00DC1CA0">
            <w:pPr>
              <w:rPr>
                <w:lang w:val="ru-RU"/>
              </w:rPr>
            </w:pPr>
            <w:r w:rsidRPr="00CA6859">
              <w:rPr>
                <w:lang w:val="ru-RU"/>
              </w:rPr>
              <w:t>Numeric</w:t>
            </w:r>
          </w:p>
        </w:tc>
        <w:tc>
          <w:tcPr>
            <w:tcW w:w="1260" w:type="dxa"/>
            <w:tcBorders>
              <w:bottom w:val="single" w:sz="4" w:space="0" w:color="auto"/>
            </w:tcBorders>
          </w:tcPr>
          <w:p w14:paraId="35E358D8" w14:textId="0FC9AAB6" w:rsidR="001E2CFC" w:rsidRDefault="001E2CFC" w:rsidP="00DC1CA0">
            <w:pPr>
              <w:jc w:val="center"/>
              <w:rPr>
                <w:lang w:val="en-US"/>
              </w:rPr>
            </w:pPr>
            <w:r>
              <w:rPr>
                <w:lang w:val="en-US"/>
              </w:rPr>
              <w:t>11</w:t>
            </w:r>
          </w:p>
        </w:tc>
        <w:tc>
          <w:tcPr>
            <w:tcW w:w="2784" w:type="dxa"/>
            <w:tcBorders>
              <w:bottom w:val="single" w:sz="4" w:space="0" w:color="auto"/>
            </w:tcBorders>
          </w:tcPr>
          <w:p w14:paraId="6DD42D29" w14:textId="652FCFED" w:rsidR="001E2CFC" w:rsidRDefault="001E2CFC" w:rsidP="00DC1CA0">
            <w:pPr>
              <w:rPr>
                <w:lang w:val="ru-RU"/>
              </w:rPr>
            </w:pPr>
            <w:r w:rsidRPr="001E2CFC">
              <w:rPr>
                <w:lang w:val="ru-RU"/>
              </w:rPr>
              <w:t>Просроченная задолженность, дней</w:t>
            </w:r>
          </w:p>
        </w:tc>
        <w:tc>
          <w:tcPr>
            <w:tcW w:w="1716" w:type="dxa"/>
            <w:tcBorders>
              <w:bottom w:val="single" w:sz="4" w:space="0" w:color="auto"/>
            </w:tcBorders>
          </w:tcPr>
          <w:p w14:paraId="7FD574CD" w14:textId="44ABDAB7" w:rsidR="001E2CFC" w:rsidRPr="00CA6859" w:rsidRDefault="001E2CFC" w:rsidP="00DC1CA0">
            <w:pPr>
              <w:jc w:val="center"/>
              <w:rPr>
                <w:lang w:val="ru-RU"/>
              </w:rPr>
            </w:pPr>
            <w:r w:rsidRPr="00CA6859">
              <w:rPr>
                <w:lang w:val="ru-RU"/>
              </w:rPr>
              <w:t>Нет</w:t>
            </w:r>
          </w:p>
        </w:tc>
      </w:tr>
    </w:tbl>
    <w:bookmarkEnd w:id="47"/>
    <w:p w14:paraId="0C7211CE" w14:textId="77777777" w:rsidR="00F83972" w:rsidRPr="00CA6859" w:rsidRDefault="00F83972" w:rsidP="00121530">
      <w:pPr>
        <w:spacing w:before="200" w:after="200"/>
        <w:ind w:left="720"/>
        <w:rPr>
          <w:b/>
          <w:lang w:val="ru-RU"/>
        </w:rPr>
      </w:pPr>
      <w:r w:rsidRPr="00CA6859">
        <w:rPr>
          <w:b/>
          <w:lang w:val="ru-RU"/>
        </w:rPr>
        <w:t>OLDEBDET.DBF</w:t>
      </w:r>
    </w:p>
    <w:p w14:paraId="1F96FBCD" w14:textId="729C3A56" w:rsidR="00B863B6" w:rsidRPr="003A57FD" w:rsidRDefault="00B863B6" w:rsidP="003A57FD">
      <w:pPr>
        <w:pStyle w:val="Style3"/>
        <w:numPr>
          <w:ilvl w:val="0"/>
          <w:numId w:val="31"/>
        </w:numPr>
        <w:rPr>
          <w:lang w:val="ru-RU"/>
        </w:rPr>
      </w:pPr>
      <w:r w:rsidRPr="003A57FD">
        <w:rPr>
          <w:lang w:val="ru-RU"/>
        </w:rPr>
        <w:t xml:space="preserve">Ключевыми полями для импорта деталей долгов является InvoiceNo, DEBTYPCODE. </w:t>
      </w:r>
    </w:p>
    <w:p w14:paraId="7E46A283" w14:textId="4019FCF8" w:rsidR="00B863B6" w:rsidRPr="003A57FD" w:rsidRDefault="00B863B6" w:rsidP="003A57FD">
      <w:pPr>
        <w:pStyle w:val="Style3"/>
        <w:numPr>
          <w:ilvl w:val="0"/>
          <w:numId w:val="31"/>
        </w:numPr>
        <w:rPr>
          <w:lang w:val="ru-RU"/>
        </w:rPr>
      </w:pPr>
      <w:r w:rsidRPr="003A57FD">
        <w:rPr>
          <w:lang w:val="ru-RU"/>
        </w:rPr>
        <w:t xml:space="preserve">Записи детальной информации о долгах, для которых не найдено соответствующий мастер-запись (OL_Code) в таблице OLDEBTS.DBF, не импортируются с соответствующим сообщением в протоколе. </w:t>
      </w:r>
    </w:p>
    <w:p w14:paraId="76D580E2" w14:textId="00511825" w:rsidR="00B863B6" w:rsidRPr="003A57FD" w:rsidRDefault="00B863B6" w:rsidP="003A57FD">
      <w:pPr>
        <w:pStyle w:val="Style3"/>
        <w:numPr>
          <w:ilvl w:val="0"/>
          <w:numId w:val="31"/>
        </w:numPr>
        <w:rPr>
          <w:lang w:val="ru-RU"/>
        </w:rPr>
      </w:pPr>
      <w:r w:rsidRPr="003A57FD">
        <w:rPr>
          <w:lang w:val="ru-RU"/>
        </w:rPr>
        <w:t xml:space="preserve">При импорте DBF файлов, содержащих </w:t>
      </w:r>
      <w:r w:rsidR="000E7242" w:rsidRPr="003A57FD">
        <w:rPr>
          <w:lang w:val="ru-RU"/>
        </w:rPr>
        <w:t>продублированы</w:t>
      </w:r>
      <w:r w:rsidRPr="003A57FD">
        <w:rPr>
          <w:lang w:val="ru-RU"/>
        </w:rPr>
        <w:t xml:space="preserve"> записи по InvoiceNo, DEBTYPCODE, они пропускаются с соответствующим сообщением в протоколе. </w:t>
      </w:r>
    </w:p>
    <w:p w14:paraId="77BE63B2" w14:textId="2A4A246C" w:rsidR="00B863B6" w:rsidRPr="003A57FD" w:rsidRDefault="00B863B6" w:rsidP="003A57FD">
      <w:pPr>
        <w:pStyle w:val="Style3"/>
        <w:numPr>
          <w:ilvl w:val="0"/>
          <w:numId w:val="31"/>
        </w:numPr>
        <w:rPr>
          <w:lang w:val="ru-RU"/>
        </w:rPr>
      </w:pPr>
      <w:r w:rsidRPr="003A57FD">
        <w:rPr>
          <w:lang w:val="ru-RU"/>
        </w:rPr>
        <w:t xml:space="preserve">Если статус (STATUS) записи, который импортируется не 2-Активный и не 9-Неактивный, то запись пропускается с соответствующим сообщением в протоколе. </w:t>
      </w:r>
    </w:p>
    <w:p w14:paraId="5E039EC5" w14:textId="2390093D" w:rsidR="00B863B6" w:rsidRPr="003A57FD" w:rsidRDefault="00B863B6" w:rsidP="003A57FD">
      <w:pPr>
        <w:pStyle w:val="Style3"/>
        <w:numPr>
          <w:ilvl w:val="0"/>
          <w:numId w:val="31"/>
        </w:numPr>
        <w:rPr>
          <w:lang w:val="ru-RU"/>
        </w:rPr>
      </w:pPr>
      <w:r w:rsidRPr="003A57FD">
        <w:rPr>
          <w:lang w:val="ru-RU"/>
        </w:rPr>
        <w:lastRenderedPageBreak/>
        <w:t xml:space="preserve">При импорте изымаются детали долгов, которые отсутствуют в DBF файлах, или имеют статус 9 или пропускаются по определенной причине (некорректно заданные ключевые поля). </w:t>
      </w:r>
    </w:p>
    <w:p w14:paraId="4BEED630" w14:textId="4152DF2A" w:rsidR="00B863B6" w:rsidRPr="003A57FD" w:rsidRDefault="00B863B6" w:rsidP="003A57FD">
      <w:pPr>
        <w:pStyle w:val="Style3"/>
        <w:numPr>
          <w:ilvl w:val="0"/>
          <w:numId w:val="31"/>
        </w:numPr>
        <w:rPr>
          <w:lang w:val="ru-RU"/>
        </w:rPr>
      </w:pPr>
      <w:r w:rsidRPr="003A57FD">
        <w:rPr>
          <w:lang w:val="ru-RU"/>
        </w:rPr>
        <w:t xml:space="preserve">Максимально допустимое значение в поле DEBT = 9999999999999.99. </w:t>
      </w:r>
    </w:p>
    <w:p w14:paraId="249BDB7C" w14:textId="570612FD" w:rsidR="00B863B6" w:rsidRPr="003A57FD" w:rsidRDefault="00B863B6" w:rsidP="003A57FD">
      <w:pPr>
        <w:pStyle w:val="Style3"/>
        <w:numPr>
          <w:ilvl w:val="0"/>
          <w:numId w:val="31"/>
        </w:numPr>
        <w:rPr>
          <w:lang w:val="ru-RU"/>
        </w:rPr>
      </w:pPr>
      <w:r w:rsidRPr="003A57FD">
        <w:rPr>
          <w:lang w:val="ru-RU"/>
        </w:rPr>
        <w:t xml:space="preserve">Максимально допустимое значение в поле QTY = 9999999999.999. </w:t>
      </w:r>
    </w:p>
    <w:p w14:paraId="0A3FFB0B" w14:textId="49EEC7A4" w:rsidR="00B863B6" w:rsidRPr="003A57FD" w:rsidRDefault="00B863B6" w:rsidP="003A57FD">
      <w:pPr>
        <w:pStyle w:val="Style3"/>
        <w:numPr>
          <w:ilvl w:val="0"/>
          <w:numId w:val="31"/>
        </w:numPr>
        <w:rPr>
          <w:lang w:val="ru-RU"/>
        </w:rPr>
      </w:pPr>
      <w:r w:rsidRPr="003A57FD">
        <w:rPr>
          <w:lang w:val="ru-RU"/>
        </w:rPr>
        <w:t xml:space="preserve">Максимально допустимое значение в поле D_OVERDUE = 9999999999999.99. </w:t>
      </w:r>
    </w:p>
    <w:p w14:paraId="538E840D" w14:textId="65A3F1EC" w:rsidR="00B863B6" w:rsidRPr="003A57FD" w:rsidRDefault="00B863B6" w:rsidP="003A57FD">
      <w:pPr>
        <w:pStyle w:val="Style3"/>
        <w:numPr>
          <w:ilvl w:val="0"/>
          <w:numId w:val="31"/>
        </w:numPr>
        <w:rPr>
          <w:lang w:val="ru-RU"/>
        </w:rPr>
      </w:pPr>
      <w:r w:rsidRPr="003A57FD">
        <w:rPr>
          <w:lang w:val="ru-RU"/>
        </w:rPr>
        <w:t xml:space="preserve">В случае если сумма по деталям долга превышает разрядность tblOutletDebt.Debts 9999999999999.99, детали долга пропускаются, но шапка долга импортируется. </w:t>
      </w:r>
    </w:p>
    <w:p w14:paraId="1D6CC343" w14:textId="0601AEA9" w:rsidR="00B863B6" w:rsidRPr="003A57FD" w:rsidRDefault="00B863B6" w:rsidP="003A57FD">
      <w:pPr>
        <w:pStyle w:val="Style3"/>
        <w:numPr>
          <w:ilvl w:val="0"/>
          <w:numId w:val="31"/>
        </w:numPr>
        <w:rPr>
          <w:lang w:val="ru-RU"/>
        </w:rPr>
      </w:pPr>
      <w:r w:rsidRPr="003A57FD">
        <w:rPr>
          <w:lang w:val="ru-RU"/>
        </w:rPr>
        <w:t xml:space="preserve">В случае если импортируются долги без деталей, детали долга исключаются из БД. </w:t>
      </w:r>
    </w:p>
    <w:p w14:paraId="0531ACBC" w14:textId="02F8F756" w:rsidR="00B863B6" w:rsidRPr="003A57FD" w:rsidRDefault="00B863B6" w:rsidP="003A57FD">
      <w:pPr>
        <w:pStyle w:val="Style3"/>
        <w:numPr>
          <w:ilvl w:val="0"/>
          <w:numId w:val="31"/>
        </w:numPr>
        <w:rPr>
          <w:lang w:val="ru-RU"/>
        </w:rPr>
      </w:pPr>
      <w:r w:rsidRPr="003A57FD">
        <w:rPr>
          <w:lang w:val="ru-RU"/>
        </w:rPr>
        <w:t>Если при импорте, значению поля MERCH_ID с DBF файла система не находит соответствия в БД таблицы Оргструктуры (tblOrganizationalStructure.OrgStructureOldId) уровня Торговый представитель, то такая запись импортируется со значением NULL в поле tblOutletDebtsDetails.Merch_id с соответствующим сообщением в протоколе.</w:t>
      </w:r>
    </w:p>
    <w:p w14:paraId="3BC342C3" w14:textId="4D121C65" w:rsidR="00F83972" w:rsidRPr="00CA6859" w:rsidRDefault="00F83972" w:rsidP="003A57FD">
      <w:pPr>
        <w:pStyle w:val="Style3"/>
        <w:numPr>
          <w:ilvl w:val="0"/>
          <w:numId w:val="0"/>
        </w:numPr>
        <w:ind w:left="1426"/>
        <w:rPr>
          <w:lang w:val="ru-RU"/>
        </w:rPr>
      </w:pPr>
    </w:p>
    <w:p w14:paraId="0BA84F6D" w14:textId="2590A144" w:rsidR="00F83972" w:rsidRPr="00CA6859" w:rsidRDefault="00B863B6" w:rsidP="0018119A">
      <w:pPr>
        <w:spacing w:before="200" w:after="200"/>
        <w:ind w:left="720"/>
        <w:rPr>
          <w:b/>
          <w:lang w:val="ru-RU"/>
        </w:rPr>
      </w:pPr>
      <w:r w:rsidRPr="00CA6859">
        <w:rPr>
          <w:b/>
          <w:lang w:val="ru-RU"/>
        </w:rPr>
        <w:t>Особенности импорта в зависимости от опций</w:t>
      </w:r>
    </w:p>
    <w:p w14:paraId="52FBCEBB" w14:textId="0E479534" w:rsidR="00F83972" w:rsidRPr="00CA6859" w:rsidRDefault="00F83972" w:rsidP="009E2A5E">
      <w:pPr>
        <w:spacing w:before="200" w:after="200"/>
        <w:ind w:left="720"/>
        <w:jc w:val="both"/>
        <w:rPr>
          <w:i/>
          <w:lang w:val="ru-RU"/>
        </w:rPr>
      </w:pPr>
      <w:r w:rsidRPr="00CA6859">
        <w:rPr>
          <w:i/>
          <w:lang w:val="ru-RU"/>
        </w:rPr>
        <w:t xml:space="preserve">10029 - </w:t>
      </w:r>
      <w:r w:rsidR="00B863B6" w:rsidRPr="00CA6859">
        <w:rPr>
          <w:i/>
          <w:lang w:val="ru-RU"/>
        </w:rPr>
        <w:t>Импортировать</w:t>
      </w:r>
      <w:r w:rsidRPr="00CA6859">
        <w:rPr>
          <w:i/>
          <w:lang w:val="ru-RU"/>
        </w:rPr>
        <w:t xml:space="preserve"> OlDebDet.DBF</w:t>
      </w:r>
    </w:p>
    <w:p w14:paraId="4AFF3D91" w14:textId="3B6CC5D6" w:rsidR="00F83972" w:rsidRPr="00CA6859" w:rsidRDefault="00B863B6" w:rsidP="00F83972">
      <w:pPr>
        <w:ind w:left="720" w:firstLine="360"/>
        <w:jc w:val="both"/>
        <w:rPr>
          <w:noProof/>
          <w:lang w:val="ru-RU"/>
        </w:rPr>
      </w:pPr>
      <w:r w:rsidRPr="00CA6859">
        <w:rPr>
          <w:noProof/>
          <w:lang w:val="ru-RU"/>
        </w:rPr>
        <w:t>Функциональность опционального включения детальной информации о долгах работает следующим образом:</w:t>
      </w:r>
    </w:p>
    <w:p w14:paraId="51C7D76E" w14:textId="77777777" w:rsidR="00B863B6" w:rsidRPr="00CA6859" w:rsidRDefault="00B863B6" w:rsidP="00B863B6">
      <w:pPr>
        <w:pStyle w:val="ListParagraph"/>
        <w:numPr>
          <w:ilvl w:val="0"/>
          <w:numId w:val="17"/>
        </w:numPr>
        <w:jc w:val="both"/>
        <w:rPr>
          <w:lang w:val="ru-RU"/>
        </w:rPr>
      </w:pPr>
      <w:r w:rsidRPr="00CA6859">
        <w:rPr>
          <w:noProof/>
          <w:lang w:val="ru-RU"/>
        </w:rPr>
        <w:t>Если опция включена, то импорт OLDEBDET.DBF происходит вместе с OLDEBTS.DBF;</w:t>
      </w:r>
    </w:p>
    <w:p w14:paraId="6ED5FA16" w14:textId="3F2F8FCB" w:rsidR="00F83972" w:rsidRPr="00CA6859" w:rsidRDefault="00B863B6" w:rsidP="00B863B6">
      <w:pPr>
        <w:pStyle w:val="ListParagraph"/>
        <w:numPr>
          <w:ilvl w:val="0"/>
          <w:numId w:val="17"/>
        </w:numPr>
        <w:jc w:val="both"/>
        <w:rPr>
          <w:lang w:val="ru-RU"/>
        </w:rPr>
      </w:pPr>
      <w:r w:rsidRPr="00CA6859">
        <w:rPr>
          <w:noProof/>
          <w:lang w:val="ru-RU"/>
        </w:rPr>
        <w:t>Если опция выключена, то импорт OLDEBDET.DBF не происходит.</w:t>
      </w:r>
    </w:p>
    <w:p w14:paraId="21E81A4D" w14:textId="03D531B5" w:rsidR="00F83972" w:rsidRPr="00CA6859" w:rsidRDefault="00B863B6" w:rsidP="00F83972">
      <w:pPr>
        <w:pStyle w:val="Heading2"/>
        <w:rPr>
          <w:lang w:val="ru-RU"/>
        </w:rPr>
      </w:pPr>
      <w:bookmarkStart w:id="51" w:name="_Toc60028970"/>
      <w:bookmarkStart w:id="52" w:name="_Toc63165298"/>
      <w:bookmarkStart w:id="53" w:name="_Toc63165444"/>
      <w:bookmarkStart w:id="54" w:name="_Toc63759054"/>
      <w:bookmarkStart w:id="55" w:name="_Toc64778814"/>
      <w:bookmarkStart w:id="56" w:name="_Toc64808527"/>
      <w:bookmarkStart w:id="57" w:name="_Toc65031958"/>
      <w:bookmarkStart w:id="58" w:name="_Toc65485041"/>
      <w:bookmarkStart w:id="59" w:name="_Toc151455615"/>
      <w:bookmarkStart w:id="60" w:name="_Toc356571368"/>
      <w:bookmarkStart w:id="61" w:name="_Toc420948239"/>
      <w:bookmarkEnd w:id="51"/>
      <w:bookmarkEnd w:id="52"/>
      <w:bookmarkEnd w:id="53"/>
      <w:bookmarkEnd w:id="54"/>
      <w:bookmarkEnd w:id="55"/>
      <w:bookmarkEnd w:id="56"/>
      <w:bookmarkEnd w:id="57"/>
      <w:bookmarkEnd w:id="58"/>
      <w:r w:rsidRPr="00CA6859">
        <w:rPr>
          <w:lang w:val="ru-RU"/>
        </w:rPr>
        <w:t>Таблица</w:t>
      </w:r>
      <w:r w:rsidR="00F83972" w:rsidRPr="00CA6859">
        <w:rPr>
          <w:lang w:val="ru-RU"/>
        </w:rPr>
        <w:t xml:space="preserve"> oldebdet</w:t>
      </w:r>
      <w:bookmarkEnd w:id="59"/>
      <w:bookmarkEnd w:id="60"/>
      <w:bookmarkEnd w:id="61"/>
    </w:p>
    <w:p w14:paraId="6045BCA2" w14:textId="16F9BBB6" w:rsidR="00F83972" w:rsidRPr="00CA6859" w:rsidRDefault="00B863B6" w:rsidP="00AD7026">
      <w:pPr>
        <w:spacing w:before="200" w:after="200"/>
        <w:ind w:firstLine="720"/>
        <w:rPr>
          <w:lang w:val="ru-RU"/>
        </w:rPr>
      </w:pPr>
      <w:r w:rsidRPr="00CA6859">
        <w:rPr>
          <w:lang w:val="ru-RU"/>
        </w:rPr>
        <w:t>Подробная информация о долгах торговых точек.</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78"/>
        <w:gridCol w:w="1182"/>
        <w:gridCol w:w="1260"/>
        <w:gridCol w:w="2784"/>
        <w:gridCol w:w="1716"/>
      </w:tblGrid>
      <w:tr w:rsidR="00B863B6" w:rsidRPr="00CA6859" w14:paraId="3A266313" w14:textId="77777777" w:rsidTr="00A54B3F">
        <w:tc>
          <w:tcPr>
            <w:tcW w:w="1402" w:type="dxa"/>
            <w:tcBorders>
              <w:top w:val="single" w:sz="12" w:space="0" w:color="auto"/>
              <w:left w:val="single" w:sz="12" w:space="0" w:color="auto"/>
              <w:bottom w:val="single" w:sz="12" w:space="0" w:color="auto"/>
              <w:right w:val="single" w:sz="12" w:space="0" w:color="auto"/>
            </w:tcBorders>
          </w:tcPr>
          <w:p w14:paraId="554901EC" w14:textId="59417844" w:rsidR="00B863B6" w:rsidRPr="00CA6859" w:rsidRDefault="00B863B6" w:rsidP="00953331">
            <w:pPr>
              <w:jc w:val="center"/>
              <w:rPr>
                <w:b/>
                <w:lang w:val="ru-RU"/>
              </w:rPr>
            </w:pPr>
            <w:r w:rsidRPr="00CA6859">
              <w:rPr>
                <w:b/>
                <w:lang w:val="ru-RU"/>
              </w:rPr>
              <w:t>Ключ</w:t>
            </w:r>
          </w:p>
        </w:tc>
        <w:tc>
          <w:tcPr>
            <w:tcW w:w="1878" w:type="dxa"/>
            <w:tcBorders>
              <w:top w:val="single" w:sz="12" w:space="0" w:color="auto"/>
              <w:left w:val="single" w:sz="12" w:space="0" w:color="auto"/>
              <w:bottom w:val="single" w:sz="12" w:space="0" w:color="auto"/>
              <w:right w:val="single" w:sz="12" w:space="0" w:color="auto"/>
            </w:tcBorders>
          </w:tcPr>
          <w:p w14:paraId="6CDBA49B" w14:textId="5356F980" w:rsidR="00B863B6" w:rsidRPr="00CA6859" w:rsidRDefault="00B863B6" w:rsidP="00953331">
            <w:pPr>
              <w:jc w:val="center"/>
              <w:rPr>
                <w:b/>
                <w:lang w:val="ru-RU"/>
              </w:rPr>
            </w:pPr>
            <w:r w:rsidRPr="00CA6859">
              <w:rPr>
                <w:b/>
                <w:lang w:val="ru-RU"/>
              </w:rPr>
              <w:t>Поле</w:t>
            </w:r>
          </w:p>
        </w:tc>
        <w:tc>
          <w:tcPr>
            <w:tcW w:w="1182" w:type="dxa"/>
            <w:tcBorders>
              <w:top w:val="single" w:sz="12" w:space="0" w:color="auto"/>
              <w:left w:val="single" w:sz="12" w:space="0" w:color="auto"/>
              <w:bottom w:val="single" w:sz="12" w:space="0" w:color="auto"/>
              <w:right w:val="single" w:sz="12" w:space="0" w:color="auto"/>
            </w:tcBorders>
          </w:tcPr>
          <w:p w14:paraId="4146C166" w14:textId="224AACF2" w:rsidR="00B863B6" w:rsidRPr="00CA6859" w:rsidRDefault="00B863B6"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52763FE5" w14:textId="233DA8B7" w:rsidR="00B863B6" w:rsidRPr="00CA6859" w:rsidRDefault="00B863B6"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1D7E05DE" w14:textId="7A505FD0" w:rsidR="00B863B6" w:rsidRPr="00CA6859" w:rsidRDefault="00B863B6"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06B3C8AE" w14:textId="48540CD8" w:rsidR="00B863B6" w:rsidRPr="00CA6859" w:rsidRDefault="00B863B6" w:rsidP="00953331">
            <w:pPr>
              <w:jc w:val="center"/>
              <w:rPr>
                <w:b/>
                <w:lang w:val="ru-RU"/>
              </w:rPr>
            </w:pPr>
            <w:r w:rsidRPr="00CA6859">
              <w:rPr>
                <w:b/>
                <w:lang w:val="ru-RU"/>
              </w:rPr>
              <w:t>Поле обязательное</w:t>
            </w:r>
          </w:p>
        </w:tc>
      </w:tr>
      <w:tr w:rsidR="00B513E8" w:rsidRPr="00CA6859" w14:paraId="7A906147" w14:textId="77777777" w:rsidTr="00A54B3F">
        <w:trPr>
          <w:trHeight w:val="268"/>
        </w:trPr>
        <w:tc>
          <w:tcPr>
            <w:tcW w:w="1402" w:type="dxa"/>
            <w:tcBorders>
              <w:top w:val="single" w:sz="12" w:space="0" w:color="auto"/>
            </w:tcBorders>
          </w:tcPr>
          <w:p w14:paraId="6DB39BA7" w14:textId="77777777" w:rsidR="00F83972" w:rsidRPr="00CA6859" w:rsidRDefault="00F83972" w:rsidP="00953331">
            <w:pPr>
              <w:rPr>
                <w:lang w:val="ru-RU"/>
              </w:rPr>
            </w:pPr>
            <w:r w:rsidRPr="00CA6859">
              <w:rPr>
                <w:lang w:val="ru-RU"/>
              </w:rPr>
              <w:t>FK</w:t>
            </w:r>
          </w:p>
        </w:tc>
        <w:tc>
          <w:tcPr>
            <w:tcW w:w="1878" w:type="dxa"/>
            <w:tcBorders>
              <w:top w:val="single" w:sz="12" w:space="0" w:color="auto"/>
            </w:tcBorders>
          </w:tcPr>
          <w:p w14:paraId="1E674803" w14:textId="77777777" w:rsidR="00F83972" w:rsidRPr="00CA6859" w:rsidRDefault="00F83972" w:rsidP="00953331">
            <w:pPr>
              <w:rPr>
                <w:lang w:val="ru-RU"/>
              </w:rPr>
            </w:pPr>
            <w:r w:rsidRPr="00CA6859">
              <w:rPr>
                <w:lang w:val="ru-RU"/>
              </w:rPr>
              <w:t>OL_Code</w:t>
            </w:r>
          </w:p>
        </w:tc>
        <w:tc>
          <w:tcPr>
            <w:tcW w:w="1182" w:type="dxa"/>
            <w:tcBorders>
              <w:top w:val="single" w:sz="12" w:space="0" w:color="auto"/>
            </w:tcBorders>
          </w:tcPr>
          <w:p w14:paraId="7B4255C1" w14:textId="77777777" w:rsidR="00F83972" w:rsidRPr="00CA6859" w:rsidRDefault="00F83972" w:rsidP="00953331">
            <w:pPr>
              <w:rPr>
                <w:lang w:val="ru-RU"/>
              </w:rPr>
            </w:pPr>
            <w:r w:rsidRPr="00CA6859">
              <w:rPr>
                <w:lang w:val="ru-RU"/>
              </w:rPr>
              <w:t>Character</w:t>
            </w:r>
          </w:p>
        </w:tc>
        <w:tc>
          <w:tcPr>
            <w:tcW w:w="1260" w:type="dxa"/>
            <w:tcBorders>
              <w:top w:val="single" w:sz="12" w:space="0" w:color="auto"/>
            </w:tcBorders>
          </w:tcPr>
          <w:p w14:paraId="3AE0D5EF" w14:textId="5FCB6CCB" w:rsidR="00F83972" w:rsidRPr="00616BB3" w:rsidRDefault="00616BB3" w:rsidP="00953331">
            <w:pPr>
              <w:jc w:val="center"/>
              <w:rPr>
                <w:lang w:val="en-US"/>
              </w:rPr>
            </w:pPr>
            <w:r>
              <w:rPr>
                <w:lang w:val="en-US"/>
              </w:rPr>
              <w:t>50</w:t>
            </w:r>
          </w:p>
        </w:tc>
        <w:tc>
          <w:tcPr>
            <w:tcW w:w="2784" w:type="dxa"/>
            <w:tcBorders>
              <w:top w:val="single" w:sz="12" w:space="0" w:color="auto"/>
            </w:tcBorders>
          </w:tcPr>
          <w:p w14:paraId="5E7BFF60" w14:textId="20CAB66A" w:rsidR="00F83972" w:rsidRPr="00CA6859" w:rsidRDefault="00B863B6" w:rsidP="00953331">
            <w:pPr>
              <w:rPr>
                <w:lang w:val="ru-RU"/>
              </w:rPr>
            </w:pPr>
            <w:r w:rsidRPr="00CA6859">
              <w:rPr>
                <w:lang w:val="ru-RU"/>
              </w:rPr>
              <w:t>Внешний код торговой точки</w:t>
            </w:r>
          </w:p>
        </w:tc>
        <w:tc>
          <w:tcPr>
            <w:tcW w:w="1716" w:type="dxa"/>
            <w:tcBorders>
              <w:top w:val="single" w:sz="12" w:space="0" w:color="auto"/>
            </w:tcBorders>
          </w:tcPr>
          <w:p w14:paraId="5600DFA3" w14:textId="7CC35FF4" w:rsidR="00F83972" w:rsidRPr="00CA6859" w:rsidRDefault="00B863B6" w:rsidP="00953331">
            <w:pPr>
              <w:jc w:val="center"/>
              <w:rPr>
                <w:lang w:val="ru-RU"/>
              </w:rPr>
            </w:pPr>
            <w:r w:rsidRPr="00CA6859">
              <w:rPr>
                <w:lang w:val="ru-RU"/>
              </w:rPr>
              <w:t>Да</w:t>
            </w:r>
          </w:p>
        </w:tc>
      </w:tr>
      <w:tr w:rsidR="00B513E8" w:rsidRPr="00CA6859" w14:paraId="189BF8B8" w14:textId="77777777" w:rsidTr="00A54B3F">
        <w:trPr>
          <w:trHeight w:val="268"/>
        </w:trPr>
        <w:tc>
          <w:tcPr>
            <w:tcW w:w="1402" w:type="dxa"/>
          </w:tcPr>
          <w:p w14:paraId="0FF0E4AC" w14:textId="77777777" w:rsidR="00F83972" w:rsidRPr="00CA6859" w:rsidRDefault="00F83972" w:rsidP="00953331">
            <w:pPr>
              <w:rPr>
                <w:lang w:val="ru-RU"/>
              </w:rPr>
            </w:pPr>
          </w:p>
        </w:tc>
        <w:tc>
          <w:tcPr>
            <w:tcW w:w="1878" w:type="dxa"/>
          </w:tcPr>
          <w:p w14:paraId="278141F9" w14:textId="77777777" w:rsidR="00F83972" w:rsidRPr="00CA6859" w:rsidRDefault="00F83972" w:rsidP="00953331">
            <w:pPr>
              <w:rPr>
                <w:lang w:val="ru-RU"/>
              </w:rPr>
            </w:pPr>
            <w:r w:rsidRPr="00CA6859">
              <w:rPr>
                <w:lang w:val="ru-RU"/>
              </w:rPr>
              <w:t>DATE</w:t>
            </w:r>
          </w:p>
        </w:tc>
        <w:tc>
          <w:tcPr>
            <w:tcW w:w="1182" w:type="dxa"/>
          </w:tcPr>
          <w:p w14:paraId="24CCBCBC" w14:textId="77777777" w:rsidR="00F83972" w:rsidRPr="00CA6859" w:rsidRDefault="00F83972" w:rsidP="00953331">
            <w:pPr>
              <w:rPr>
                <w:lang w:val="ru-RU"/>
              </w:rPr>
            </w:pPr>
            <w:r w:rsidRPr="00CA6859">
              <w:rPr>
                <w:lang w:val="ru-RU"/>
              </w:rPr>
              <w:t>Date</w:t>
            </w:r>
          </w:p>
        </w:tc>
        <w:tc>
          <w:tcPr>
            <w:tcW w:w="1260" w:type="dxa"/>
          </w:tcPr>
          <w:p w14:paraId="5D713284" w14:textId="77777777" w:rsidR="00F83972" w:rsidRPr="00CA6859" w:rsidRDefault="00F83972" w:rsidP="00953331">
            <w:pPr>
              <w:jc w:val="center"/>
              <w:rPr>
                <w:lang w:val="ru-RU"/>
              </w:rPr>
            </w:pPr>
            <w:r w:rsidRPr="00CA6859">
              <w:rPr>
                <w:lang w:val="ru-RU"/>
              </w:rPr>
              <w:t>8</w:t>
            </w:r>
          </w:p>
        </w:tc>
        <w:tc>
          <w:tcPr>
            <w:tcW w:w="2784" w:type="dxa"/>
          </w:tcPr>
          <w:p w14:paraId="5AABD0F6" w14:textId="15CF7CBE" w:rsidR="00F83972" w:rsidRPr="00CA6859" w:rsidRDefault="00B863B6" w:rsidP="00953331">
            <w:pPr>
              <w:rPr>
                <w:lang w:val="ru-RU"/>
              </w:rPr>
            </w:pPr>
            <w:r w:rsidRPr="00CA6859">
              <w:rPr>
                <w:lang w:val="ru-RU"/>
              </w:rPr>
              <w:t>Дата долга</w:t>
            </w:r>
          </w:p>
        </w:tc>
        <w:tc>
          <w:tcPr>
            <w:tcW w:w="1716" w:type="dxa"/>
          </w:tcPr>
          <w:p w14:paraId="0C7C537F" w14:textId="3DFC7CE2" w:rsidR="00F83972" w:rsidRPr="00CA6859" w:rsidRDefault="00B863B6" w:rsidP="00953331">
            <w:pPr>
              <w:jc w:val="center"/>
              <w:rPr>
                <w:lang w:val="ru-RU"/>
              </w:rPr>
            </w:pPr>
            <w:r w:rsidRPr="00CA6859">
              <w:rPr>
                <w:lang w:val="ru-RU"/>
              </w:rPr>
              <w:t>Да</w:t>
            </w:r>
          </w:p>
        </w:tc>
      </w:tr>
      <w:tr w:rsidR="00B863B6" w:rsidRPr="00CA6859" w14:paraId="6F8A8B9E" w14:textId="77777777" w:rsidTr="00A54B3F">
        <w:tc>
          <w:tcPr>
            <w:tcW w:w="1402" w:type="dxa"/>
          </w:tcPr>
          <w:p w14:paraId="32A16C8F" w14:textId="77777777" w:rsidR="00B863B6" w:rsidRPr="00CA6859" w:rsidRDefault="00B863B6" w:rsidP="00953331">
            <w:pPr>
              <w:rPr>
                <w:lang w:val="ru-RU"/>
              </w:rPr>
            </w:pPr>
          </w:p>
        </w:tc>
        <w:tc>
          <w:tcPr>
            <w:tcW w:w="1878" w:type="dxa"/>
          </w:tcPr>
          <w:p w14:paraId="75CE68E3" w14:textId="77777777" w:rsidR="00B863B6" w:rsidRPr="00CA6859" w:rsidRDefault="00B863B6" w:rsidP="00953331">
            <w:pPr>
              <w:rPr>
                <w:lang w:val="ru-RU"/>
              </w:rPr>
            </w:pPr>
            <w:r w:rsidRPr="00CA6859">
              <w:rPr>
                <w:lang w:val="ru-RU"/>
              </w:rPr>
              <w:t>COMMENT</w:t>
            </w:r>
          </w:p>
        </w:tc>
        <w:tc>
          <w:tcPr>
            <w:tcW w:w="1182" w:type="dxa"/>
          </w:tcPr>
          <w:p w14:paraId="0A9ABC7C" w14:textId="77777777" w:rsidR="00B863B6" w:rsidRPr="00CA6859" w:rsidRDefault="00B863B6" w:rsidP="00953331">
            <w:pPr>
              <w:rPr>
                <w:lang w:val="ru-RU"/>
              </w:rPr>
            </w:pPr>
            <w:r w:rsidRPr="00CA6859">
              <w:rPr>
                <w:lang w:val="ru-RU"/>
              </w:rPr>
              <w:t>Character</w:t>
            </w:r>
          </w:p>
        </w:tc>
        <w:tc>
          <w:tcPr>
            <w:tcW w:w="1260" w:type="dxa"/>
          </w:tcPr>
          <w:p w14:paraId="6D3DA9CD" w14:textId="77777777" w:rsidR="00B863B6" w:rsidRPr="00CA6859" w:rsidRDefault="00B863B6" w:rsidP="00953331">
            <w:pPr>
              <w:jc w:val="center"/>
              <w:rPr>
                <w:lang w:val="ru-RU"/>
              </w:rPr>
            </w:pPr>
            <w:r w:rsidRPr="00CA6859">
              <w:rPr>
                <w:lang w:val="ru-RU"/>
              </w:rPr>
              <w:t>50</w:t>
            </w:r>
          </w:p>
        </w:tc>
        <w:tc>
          <w:tcPr>
            <w:tcW w:w="2784" w:type="dxa"/>
          </w:tcPr>
          <w:p w14:paraId="71A8059F" w14:textId="1952F4BE" w:rsidR="00B863B6" w:rsidRPr="00CA6859" w:rsidRDefault="00B863B6" w:rsidP="00953331">
            <w:pPr>
              <w:rPr>
                <w:lang w:val="ru-RU"/>
              </w:rPr>
            </w:pPr>
            <w:r w:rsidRPr="00CA6859">
              <w:rPr>
                <w:lang w:val="ru-RU"/>
              </w:rPr>
              <w:t>Комментарий</w:t>
            </w:r>
          </w:p>
        </w:tc>
        <w:tc>
          <w:tcPr>
            <w:tcW w:w="1716" w:type="dxa"/>
          </w:tcPr>
          <w:p w14:paraId="55EC912F" w14:textId="5FD33C41" w:rsidR="00B863B6" w:rsidRPr="00CA6859" w:rsidRDefault="00B863B6" w:rsidP="00953331">
            <w:pPr>
              <w:jc w:val="center"/>
              <w:rPr>
                <w:lang w:val="ru-RU"/>
              </w:rPr>
            </w:pPr>
            <w:r w:rsidRPr="00CA6859">
              <w:rPr>
                <w:lang w:val="ru-RU"/>
              </w:rPr>
              <w:t>Да</w:t>
            </w:r>
          </w:p>
        </w:tc>
      </w:tr>
      <w:tr w:rsidR="00B863B6" w:rsidRPr="00CA6859" w14:paraId="16DC2E2C" w14:textId="77777777" w:rsidTr="00A54B3F">
        <w:tc>
          <w:tcPr>
            <w:tcW w:w="1402" w:type="dxa"/>
          </w:tcPr>
          <w:p w14:paraId="311B1A8B" w14:textId="77777777" w:rsidR="00B863B6" w:rsidRPr="00CA6859" w:rsidRDefault="00B863B6" w:rsidP="00953331">
            <w:pPr>
              <w:rPr>
                <w:lang w:val="ru-RU"/>
              </w:rPr>
            </w:pPr>
          </w:p>
        </w:tc>
        <w:tc>
          <w:tcPr>
            <w:tcW w:w="1878" w:type="dxa"/>
          </w:tcPr>
          <w:p w14:paraId="77D620EE" w14:textId="77777777" w:rsidR="00B863B6" w:rsidRPr="00CA6859" w:rsidRDefault="00B863B6" w:rsidP="00953331">
            <w:pPr>
              <w:rPr>
                <w:lang w:val="ru-RU"/>
              </w:rPr>
            </w:pPr>
            <w:r w:rsidRPr="00CA6859">
              <w:rPr>
                <w:lang w:val="ru-RU"/>
              </w:rPr>
              <w:t>DEBT</w:t>
            </w:r>
          </w:p>
        </w:tc>
        <w:tc>
          <w:tcPr>
            <w:tcW w:w="1182" w:type="dxa"/>
          </w:tcPr>
          <w:p w14:paraId="6CBA53E1" w14:textId="77777777" w:rsidR="00B863B6" w:rsidRPr="00CA6859" w:rsidRDefault="00B863B6" w:rsidP="00953331">
            <w:pPr>
              <w:rPr>
                <w:lang w:val="ru-RU"/>
              </w:rPr>
            </w:pPr>
            <w:r w:rsidRPr="00CA6859">
              <w:rPr>
                <w:lang w:val="ru-RU"/>
              </w:rPr>
              <w:t>Numeric</w:t>
            </w:r>
          </w:p>
        </w:tc>
        <w:tc>
          <w:tcPr>
            <w:tcW w:w="1260" w:type="dxa"/>
          </w:tcPr>
          <w:p w14:paraId="4330BDAC" w14:textId="77777777" w:rsidR="00B863B6" w:rsidRPr="00CA6859" w:rsidRDefault="00B863B6" w:rsidP="00953331">
            <w:pPr>
              <w:jc w:val="center"/>
              <w:rPr>
                <w:lang w:val="ru-RU"/>
              </w:rPr>
            </w:pPr>
            <w:r w:rsidRPr="00CA6859">
              <w:rPr>
                <w:lang w:val="ru-RU"/>
              </w:rPr>
              <w:t>16,2</w:t>
            </w:r>
          </w:p>
        </w:tc>
        <w:tc>
          <w:tcPr>
            <w:tcW w:w="2784" w:type="dxa"/>
          </w:tcPr>
          <w:p w14:paraId="3FE94EB8" w14:textId="59D79B2F" w:rsidR="00B863B6" w:rsidRPr="00CA6859" w:rsidRDefault="00B863B6" w:rsidP="00953331">
            <w:pPr>
              <w:rPr>
                <w:lang w:val="ru-RU"/>
              </w:rPr>
            </w:pPr>
            <w:r w:rsidRPr="00CA6859">
              <w:rPr>
                <w:lang w:val="ru-RU"/>
              </w:rPr>
              <w:t>Сумма долга</w:t>
            </w:r>
          </w:p>
        </w:tc>
        <w:tc>
          <w:tcPr>
            <w:tcW w:w="1716" w:type="dxa"/>
          </w:tcPr>
          <w:p w14:paraId="747DBD83" w14:textId="4272CFD7" w:rsidR="00B863B6" w:rsidRPr="00CA6859" w:rsidRDefault="00B863B6" w:rsidP="00953331">
            <w:pPr>
              <w:jc w:val="center"/>
              <w:rPr>
                <w:lang w:val="ru-RU"/>
              </w:rPr>
            </w:pPr>
            <w:r w:rsidRPr="00CA6859">
              <w:rPr>
                <w:lang w:val="ru-RU"/>
              </w:rPr>
              <w:t>Да</w:t>
            </w:r>
          </w:p>
        </w:tc>
      </w:tr>
      <w:tr w:rsidR="00B863B6" w:rsidRPr="00CA6859" w14:paraId="1747AC97" w14:textId="77777777" w:rsidTr="00A54B3F">
        <w:tc>
          <w:tcPr>
            <w:tcW w:w="1402" w:type="dxa"/>
          </w:tcPr>
          <w:p w14:paraId="17E410E6" w14:textId="77777777" w:rsidR="00B863B6" w:rsidRPr="00CA6859" w:rsidRDefault="00B863B6" w:rsidP="00953331">
            <w:pPr>
              <w:rPr>
                <w:lang w:val="ru-RU"/>
              </w:rPr>
            </w:pPr>
            <w:r w:rsidRPr="00CA6859">
              <w:rPr>
                <w:lang w:val="ru-RU"/>
              </w:rPr>
              <w:t>PK, FK</w:t>
            </w:r>
          </w:p>
        </w:tc>
        <w:tc>
          <w:tcPr>
            <w:tcW w:w="1878" w:type="dxa"/>
          </w:tcPr>
          <w:p w14:paraId="236902E6" w14:textId="77777777" w:rsidR="00B863B6" w:rsidRPr="00CA6859" w:rsidRDefault="00B863B6" w:rsidP="00953331">
            <w:pPr>
              <w:rPr>
                <w:lang w:val="ru-RU"/>
              </w:rPr>
            </w:pPr>
            <w:r w:rsidRPr="00CA6859">
              <w:rPr>
                <w:lang w:val="ru-RU"/>
              </w:rPr>
              <w:t>DebTypCode</w:t>
            </w:r>
          </w:p>
        </w:tc>
        <w:tc>
          <w:tcPr>
            <w:tcW w:w="1182" w:type="dxa"/>
          </w:tcPr>
          <w:p w14:paraId="0EA10601" w14:textId="77777777" w:rsidR="00B863B6" w:rsidRPr="00CA6859" w:rsidRDefault="00B863B6" w:rsidP="00953331">
            <w:pPr>
              <w:rPr>
                <w:lang w:val="ru-RU"/>
              </w:rPr>
            </w:pPr>
            <w:r w:rsidRPr="00CA6859">
              <w:rPr>
                <w:lang w:val="ru-RU"/>
              </w:rPr>
              <w:t>Character</w:t>
            </w:r>
          </w:p>
        </w:tc>
        <w:tc>
          <w:tcPr>
            <w:tcW w:w="1260" w:type="dxa"/>
          </w:tcPr>
          <w:p w14:paraId="526FFCAD" w14:textId="77777777" w:rsidR="00B863B6" w:rsidRPr="00CA6859" w:rsidRDefault="00B863B6" w:rsidP="00953331">
            <w:pPr>
              <w:jc w:val="center"/>
              <w:rPr>
                <w:lang w:val="ru-RU"/>
              </w:rPr>
            </w:pPr>
            <w:r w:rsidRPr="00CA6859">
              <w:rPr>
                <w:lang w:val="ru-RU"/>
              </w:rPr>
              <w:t>20</w:t>
            </w:r>
          </w:p>
        </w:tc>
        <w:tc>
          <w:tcPr>
            <w:tcW w:w="2784" w:type="dxa"/>
          </w:tcPr>
          <w:p w14:paraId="2D3D480C" w14:textId="20AAC8B4" w:rsidR="00B863B6" w:rsidRPr="00CA6859" w:rsidRDefault="00B863B6" w:rsidP="00953331">
            <w:pPr>
              <w:rPr>
                <w:lang w:val="ru-RU"/>
              </w:rPr>
            </w:pPr>
            <w:r w:rsidRPr="00CA6859">
              <w:rPr>
                <w:lang w:val="ru-RU"/>
              </w:rPr>
              <w:t>Тип долга</w:t>
            </w:r>
          </w:p>
        </w:tc>
        <w:tc>
          <w:tcPr>
            <w:tcW w:w="1716" w:type="dxa"/>
          </w:tcPr>
          <w:p w14:paraId="2301CDFA" w14:textId="0F6575A8" w:rsidR="00B863B6" w:rsidRPr="00CA6859" w:rsidRDefault="00B863B6" w:rsidP="00953331">
            <w:pPr>
              <w:jc w:val="center"/>
              <w:rPr>
                <w:lang w:val="ru-RU"/>
              </w:rPr>
            </w:pPr>
            <w:r w:rsidRPr="00CA6859">
              <w:rPr>
                <w:lang w:val="ru-RU"/>
              </w:rPr>
              <w:t>Да</w:t>
            </w:r>
          </w:p>
        </w:tc>
      </w:tr>
      <w:tr w:rsidR="00B863B6" w:rsidRPr="00CA6859" w14:paraId="08BCE297" w14:textId="77777777" w:rsidTr="00A54B3F">
        <w:tc>
          <w:tcPr>
            <w:tcW w:w="1402" w:type="dxa"/>
          </w:tcPr>
          <w:p w14:paraId="33B4DC3F" w14:textId="77777777" w:rsidR="00B863B6" w:rsidRPr="00CA6859" w:rsidRDefault="00B863B6" w:rsidP="00953331">
            <w:pPr>
              <w:rPr>
                <w:lang w:val="ru-RU"/>
              </w:rPr>
            </w:pPr>
          </w:p>
        </w:tc>
        <w:tc>
          <w:tcPr>
            <w:tcW w:w="1878" w:type="dxa"/>
          </w:tcPr>
          <w:p w14:paraId="3C7229FD" w14:textId="77777777" w:rsidR="00B863B6" w:rsidRPr="00CA6859" w:rsidRDefault="00B863B6" w:rsidP="00953331">
            <w:pPr>
              <w:rPr>
                <w:lang w:val="ru-RU"/>
              </w:rPr>
            </w:pPr>
            <w:r w:rsidRPr="00CA6859">
              <w:rPr>
                <w:lang w:val="ru-RU"/>
              </w:rPr>
              <w:t>DTLM</w:t>
            </w:r>
          </w:p>
        </w:tc>
        <w:tc>
          <w:tcPr>
            <w:tcW w:w="1182" w:type="dxa"/>
          </w:tcPr>
          <w:p w14:paraId="02C1A53B" w14:textId="77777777" w:rsidR="00B863B6" w:rsidRPr="00CA6859" w:rsidRDefault="00B863B6" w:rsidP="00953331">
            <w:pPr>
              <w:rPr>
                <w:lang w:val="ru-RU"/>
              </w:rPr>
            </w:pPr>
            <w:r w:rsidRPr="00CA6859">
              <w:rPr>
                <w:lang w:val="ru-RU"/>
              </w:rPr>
              <w:t>Character</w:t>
            </w:r>
          </w:p>
        </w:tc>
        <w:tc>
          <w:tcPr>
            <w:tcW w:w="1260" w:type="dxa"/>
          </w:tcPr>
          <w:p w14:paraId="59EC8580" w14:textId="77777777" w:rsidR="00B863B6" w:rsidRPr="00CA6859" w:rsidRDefault="00B863B6" w:rsidP="00953331">
            <w:pPr>
              <w:jc w:val="center"/>
              <w:rPr>
                <w:lang w:val="ru-RU"/>
              </w:rPr>
            </w:pPr>
            <w:r w:rsidRPr="00CA6859">
              <w:rPr>
                <w:lang w:val="ru-RU"/>
              </w:rPr>
              <w:t>14</w:t>
            </w:r>
          </w:p>
        </w:tc>
        <w:tc>
          <w:tcPr>
            <w:tcW w:w="2784" w:type="dxa"/>
          </w:tcPr>
          <w:p w14:paraId="6E6A0B15" w14:textId="77777777" w:rsidR="00B863B6" w:rsidRPr="00CA6859" w:rsidRDefault="00B863B6" w:rsidP="00B863B6">
            <w:pPr>
              <w:rPr>
                <w:lang w:val="ru-RU"/>
              </w:rPr>
            </w:pPr>
            <w:r w:rsidRPr="00CA6859">
              <w:rPr>
                <w:lang w:val="ru-RU"/>
              </w:rPr>
              <w:t xml:space="preserve">Дата и время модификации записи. </w:t>
            </w:r>
          </w:p>
          <w:p w14:paraId="2B08E4D3" w14:textId="066E0B2E" w:rsidR="00B863B6" w:rsidRPr="00CA6859" w:rsidRDefault="00B863B6" w:rsidP="00B863B6">
            <w:pPr>
              <w:rPr>
                <w:lang w:val="ru-RU"/>
              </w:rPr>
            </w:pPr>
            <w:r w:rsidRPr="00CA6859">
              <w:rPr>
                <w:lang w:val="ru-RU"/>
              </w:rPr>
              <w:t>Формат: “YYYYMMDD HH:MM”</w:t>
            </w:r>
          </w:p>
        </w:tc>
        <w:tc>
          <w:tcPr>
            <w:tcW w:w="1716" w:type="dxa"/>
          </w:tcPr>
          <w:p w14:paraId="0F3F4168" w14:textId="5E6C1E12" w:rsidR="00B863B6" w:rsidRPr="00CA6859" w:rsidRDefault="00B863B6" w:rsidP="00953331">
            <w:pPr>
              <w:jc w:val="center"/>
              <w:rPr>
                <w:lang w:val="ru-RU"/>
              </w:rPr>
            </w:pPr>
            <w:r w:rsidRPr="00CA6859">
              <w:rPr>
                <w:lang w:val="ru-RU"/>
              </w:rPr>
              <w:t>Да</w:t>
            </w:r>
          </w:p>
        </w:tc>
      </w:tr>
      <w:tr w:rsidR="00B863B6" w:rsidRPr="00CA6859" w14:paraId="0655CF9C" w14:textId="77777777" w:rsidTr="00A54B3F">
        <w:tc>
          <w:tcPr>
            <w:tcW w:w="1402" w:type="dxa"/>
          </w:tcPr>
          <w:p w14:paraId="514D69FC" w14:textId="77777777" w:rsidR="00B863B6" w:rsidRPr="00CA6859" w:rsidRDefault="00B863B6" w:rsidP="00953331">
            <w:pPr>
              <w:rPr>
                <w:lang w:val="ru-RU"/>
              </w:rPr>
            </w:pPr>
          </w:p>
        </w:tc>
        <w:tc>
          <w:tcPr>
            <w:tcW w:w="1878" w:type="dxa"/>
          </w:tcPr>
          <w:p w14:paraId="21E7CC0E" w14:textId="77777777" w:rsidR="00B863B6" w:rsidRPr="00CA6859" w:rsidRDefault="00B863B6" w:rsidP="00953331">
            <w:pPr>
              <w:rPr>
                <w:lang w:val="ru-RU"/>
              </w:rPr>
            </w:pPr>
            <w:r w:rsidRPr="00CA6859">
              <w:rPr>
                <w:lang w:val="ru-RU"/>
              </w:rPr>
              <w:t>Status</w:t>
            </w:r>
          </w:p>
        </w:tc>
        <w:tc>
          <w:tcPr>
            <w:tcW w:w="1182" w:type="dxa"/>
          </w:tcPr>
          <w:p w14:paraId="548BF0F4" w14:textId="77777777" w:rsidR="00B863B6" w:rsidRPr="00CA6859" w:rsidRDefault="00B863B6" w:rsidP="00953331">
            <w:pPr>
              <w:rPr>
                <w:lang w:val="ru-RU"/>
              </w:rPr>
            </w:pPr>
            <w:r w:rsidRPr="00CA6859">
              <w:rPr>
                <w:lang w:val="ru-RU"/>
              </w:rPr>
              <w:t>Numeric</w:t>
            </w:r>
          </w:p>
        </w:tc>
        <w:tc>
          <w:tcPr>
            <w:tcW w:w="1260" w:type="dxa"/>
          </w:tcPr>
          <w:p w14:paraId="17A79F81" w14:textId="77777777" w:rsidR="00B863B6" w:rsidRPr="00CA6859" w:rsidRDefault="00B863B6" w:rsidP="00953331">
            <w:pPr>
              <w:jc w:val="center"/>
              <w:rPr>
                <w:lang w:val="ru-RU"/>
              </w:rPr>
            </w:pPr>
            <w:r w:rsidRPr="00CA6859">
              <w:rPr>
                <w:lang w:val="ru-RU"/>
              </w:rPr>
              <w:t>11</w:t>
            </w:r>
          </w:p>
        </w:tc>
        <w:tc>
          <w:tcPr>
            <w:tcW w:w="2784" w:type="dxa"/>
          </w:tcPr>
          <w:p w14:paraId="149EC9B2" w14:textId="77777777" w:rsidR="00B863B6" w:rsidRPr="00CA6859" w:rsidRDefault="00B863B6" w:rsidP="00953331">
            <w:pPr>
              <w:rPr>
                <w:lang w:val="ru-RU"/>
              </w:rPr>
            </w:pPr>
            <w:r w:rsidRPr="00CA6859">
              <w:rPr>
                <w:lang w:val="ru-RU"/>
              </w:rPr>
              <w:t xml:space="preserve">Статус </w:t>
            </w:r>
          </w:p>
          <w:p w14:paraId="07A6526E" w14:textId="77777777" w:rsidR="00B863B6" w:rsidRPr="00CA6859" w:rsidRDefault="00B863B6" w:rsidP="00B863B6">
            <w:pPr>
              <w:rPr>
                <w:lang w:val="ru-RU"/>
              </w:rPr>
            </w:pPr>
            <w:r w:rsidRPr="00CA6859">
              <w:rPr>
                <w:lang w:val="ru-RU"/>
              </w:rPr>
              <w:t xml:space="preserve">(2 - Активный, </w:t>
            </w:r>
          </w:p>
          <w:p w14:paraId="317D5597" w14:textId="12B50368" w:rsidR="00B863B6" w:rsidRPr="00CA6859" w:rsidRDefault="00B863B6" w:rsidP="00B863B6">
            <w:pPr>
              <w:rPr>
                <w:lang w:val="ru-RU"/>
              </w:rPr>
            </w:pPr>
            <w:r w:rsidRPr="00CA6859">
              <w:rPr>
                <w:lang w:val="ru-RU"/>
              </w:rPr>
              <w:t>9 - Неактивный)</w:t>
            </w:r>
          </w:p>
        </w:tc>
        <w:tc>
          <w:tcPr>
            <w:tcW w:w="1716" w:type="dxa"/>
          </w:tcPr>
          <w:p w14:paraId="304947D7" w14:textId="19DCD383" w:rsidR="00B863B6" w:rsidRPr="00CA6859" w:rsidRDefault="00B863B6" w:rsidP="00953331">
            <w:pPr>
              <w:jc w:val="center"/>
              <w:rPr>
                <w:lang w:val="ru-RU"/>
              </w:rPr>
            </w:pPr>
            <w:r w:rsidRPr="00CA6859">
              <w:rPr>
                <w:lang w:val="ru-RU"/>
              </w:rPr>
              <w:t>Да</w:t>
            </w:r>
          </w:p>
        </w:tc>
      </w:tr>
      <w:tr w:rsidR="00B863B6" w:rsidRPr="00CA6859" w14:paraId="6843BEF1" w14:textId="77777777" w:rsidTr="00A54B3F">
        <w:tc>
          <w:tcPr>
            <w:tcW w:w="1402" w:type="dxa"/>
          </w:tcPr>
          <w:p w14:paraId="250A589C" w14:textId="77777777" w:rsidR="00B863B6" w:rsidRPr="00CA6859" w:rsidRDefault="00B863B6" w:rsidP="00953331">
            <w:pPr>
              <w:rPr>
                <w:lang w:val="ru-RU"/>
              </w:rPr>
            </w:pPr>
            <w:r w:rsidRPr="00CA6859">
              <w:rPr>
                <w:lang w:val="ru-RU"/>
              </w:rPr>
              <w:t>PK</w:t>
            </w:r>
          </w:p>
        </w:tc>
        <w:tc>
          <w:tcPr>
            <w:tcW w:w="1878" w:type="dxa"/>
          </w:tcPr>
          <w:p w14:paraId="18F61059" w14:textId="77777777" w:rsidR="00B863B6" w:rsidRPr="00CA6859" w:rsidRDefault="00B863B6" w:rsidP="00953331">
            <w:pPr>
              <w:rPr>
                <w:lang w:val="ru-RU"/>
              </w:rPr>
            </w:pPr>
            <w:r w:rsidRPr="00CA6859">
              <w:rPr>
                <w:lang w:val="ru-RU"/>
              </w:rPr>
              <w:t>INVOICE_NO</w:t>
            </w:r>
          </w:p>
        </w:tc>
        <w:tc>
          <w:tcPr>
            <w:tcW w:w="1182" w:type="dxa"/>
          </w:tcPr>
          <w:p w14:paraId="32DDD83C" w14:textId="77777777" w:rsidR="00B863B6" w:rsidRPr="00CA6859" w:rsidRDefault="00B863B6" w:rsidP="00953331">
            <w:pPr>
              <w:rPr>
                <w:lang w:val="ru-RU"/>
              </w:rPr>
            </w:pPr>
            <w:r w:rsidRPr="00CA6859">
              <w:rPr>
                <w:lang w:val="ru-RU"/>
              </w:rPr>
              <w:t>Character</w:t>
            </w:r>
          </w:p>
        </w:tc>
        <w:tc>
          <w:tcPr>
            <w:tcW w:w="1260" w:type="dxa"/>
          </w:tcPr>
          <w:p w14:paraId="03BD4E97" w14:textId="77777777" w:rsidR="00B863B6" w:rsidRPr="00CA6859" w:rsidRDefault="00B863B6" w:rsidP="00953331">
            <w:pPr>
              <w:jc w:val="center"/>
              <w:rPr>
                <w:lang w:val="ru-RU"/>
              </w:rPr>
            </w:pPr>
            <w:r w:rsidRPr="00CA6859">
              <w:rPr>
                <w:lang w:val="ru-RU"/>
              </w:rPr>
              <w:t>58</w:t>
            </w:r>
          </w:p>
        </w:tc>
        <w:tc>
          <w:tcPr>
            <w:tcW w:w="2784" w:type="dxa"/>
          </w:tcPr>
          <w:p w14:paraId="107CB3B3" w14:textId="532238BA" w:rsidR="00B863B6" w:rsidRPr="00CA6859" w:rsidRDefault="00B863B6" w:rsidP="00953331">
            <w:pPr>
              <w:rPr>
                <w:lang w:val="ru-RU"/>
              </w:rPr>
            </w:pPr>
            <w:r w:rsidRPr="00CA6859">
              <w:rPr>
                <w:lang w:val="ru-RU"/>
              </w:rPr>
              <w:t>Номер счета</w:t>
            </w:r>
          </w:p>
        </w:tc>
        <w:tc>
          <w:tcPr>
            <w:tcW w:w="1716" w:type="dxa"/>
          </w:tcPr>
          <w:p w14:paraId="1B06A063" w14:textId="3A233FF1" w:rsidR="00B863B6" w:rsidRPr="00CA6859" w:rsidRDefault="00E54E94" w:rsidP="00953331">
            <w:pPr>
              <w:jc w:val="center"/>
              <w:rPr>
                <w:lang w:val="ru-RU"/>
              </w:rPr>
            </w:pPr>
            <w:r>
              <w:t>Да</w:t>
            </w:r>
          </w:p>
        </w:tc>
      </w:tr>
      <w:tr w:rsidR="00B863B6" w:rsidRPr="00CA6859" w14:paraId="40D9CF9B" w14:textId="77777777" w:rsidTr="00A54B3F">
        <w:tc>
          <w:tcPr>
            <w:tcW w:w="1402" w:type="dxa"/>
          </w:tcPr>
          <w:p w14:paraId="0A01209C" w14:textId="77777777" w:rsidR="00B863B6" w:rsidRPr="00CA6859" w:rsidRDefault="00B863B6" w:rsidP="00953331">
            <w:pPr>
              <w:rPr>
                <w:lang w:val="ru-RU"/>
              </w:rPr>
            </w:pPr>
          </w:p>
        </w:tc>
        <w:tc>
          <w:tcPr>
            <w:tcW w:w="1878" w:type="dxa"/>
          </w:tcPr>
          <w:p w14:paraId="684CBA37" w14:textId="77777777" w:rsidR="00B863B6" w:rsidRPr="00CA6859" w:rsidRDefault="00B863B6" w:rsidP="00953331">
            <w:pPr>
              <w:rPr>
                <w:lang w:val="ru-RU"/>
              </w:rPr>
            </w:pPr>
            <w:r w:rsidRPr="00CA6859">
              <w:rPr>
                <w:lang w:val="ru-RU"/>
              </w:rPr>
              <w:t>QTY</w:t>
            </w:r>
          </w:p>
        </w:tc>
        <w:tc>
          <w:tcPr>
            <w:tcW w:w="1182" w:type="dxa"/>
          </w:tcPr>
          <w:p w14:paraId="6290BD00" w14:textId="77777777" w:rsidR="00B863B6" w:rsidRPr="00CA6859" w:rsidRDefault="00B863B6" w:rsidP="00953331">
            <w:pPr>
              <w:rPr>
                <w:lang w:val="ru-RU"/>
              </w:rPr>
            </w:pPr>
            <w:r w:rsidRPr="00CA6859">
              <w:rPr>
                <w:lang w:val="ru-RU"/>
              </w:rPr>
              <w:t>Numeric</w:t>
            </w:r>
          </w:p>
        </w:tc>
        <w:tc>
          <w:tcPr>
            <w:tcW w:w="1260" w:type="dxa"/>
          </w:tcPr>
          <w:p w14:paraId="65AF8DDA" w14:textId="77777777" w:rsidR="00B863B6" w:rsidRPr="00CA6859" w:rsidRDefault="00B863B6" w:rsidP="00953331">
            <w:pPr>
              <w:jc w:val="center"/>
              <w:rPr>
                <w:lang w:val="ru-RU"/>
              </w:rPr>
            </w:pPr>
            <w:r w:rsidRPr="00CA6859">
              <w:rPr>
                <w:lang w:val="ru-RU"/>
              </w:rPr>
              <w:t>14,3</w:t>
            </w:r>
          </w:p>
        </w:tc>
        <w:tc>
          <w:tcPr>
            <w:tcW w:w="2784" w:type="dxa"/>
          </w:tcPr>
          <w:p w14:paraId="1AE1D0C5" w14:textId="06E19E03" w:rsidR="00B863B6" w:rsidRPr="00CA6859" w:rsidRDefault="00B863B6" w:rsidP="00953331">
            <w:pPr>
              <w:rPr>
                <w:lang w:val="ru-RU"/>
              </w:rPr>
            </w:pPr>
            <w:r w:rsidRPr="00CA6859">
              <w:rPr>
                <w:lang w:val="ru-RU"/>
              </w:rPr>
              <w:t>Количество продукции</w:t>
            </w:r>
          </w:p>
        </w:tc>
        <w:tc>
          <w:tcPr>
            <w:tcW w:w="1716" w:type="dxa"/>
          </w:tcPr>
          <w:p w14:paraId="6412D09C" w14:textId="06BDF5FA" w:rsidR="00B863B6" w:rsidRPr="00CA6859" w:rsidRDefault="00B863B6" w:rsidP="00953331">
            <w:pPr>
              <w:jc w:val="center"/>
              <w:rPr>
                <w:lang w:val="ru-RU"/>
              </w:rPr>
            </w:pPr>
            <w:r w:rsidRPr="00CA6859">
              <w:rPr>
                <w:lang w:val="ru-RU"/>
              </w:rPr>
              <w:t>Нет</w:t>
            </w:r>
          </w:p>
        </w:tc>
      </w:tr>
      <w:tr w:rsidR="00B863B6" w:rsidRPr="00CA6859" w14:paraId="17E34D7F" w14:textId="77777777" w:rsidTr="00A54B3F">
        <w:tc>
          <w:tcPr>
            <w:tcW w:w="1402" w:type="dxa"/>
          </w:tcPr>
          <w:p w14:paraId="7EFE4C77" w14:textId="77777777" w:rsidR="00B863B6" w:rsidRPr="00CA6859" w:rsidRDefault="00B863B6" w:rsidP="00953331">
            <w:pPr>
              <w:rPr>
                <w:lang w:val="ru-RU"/>
              </w:rPr>
            </w:pPr>
          </w:p>
        </w:tc>
        <w:tc>
          <w:tcPr>
            <w:tcW w:w="1878" w:type="dxa"/>
          </w:tcPr>
          <w:p w14:paraId="7CC8654A" w14:textId="77777777" w:rsidR="00B863B6" w:rsidRPr="00CA6859" w:rsidRDefault="00B863B6" w:rsidP="00953331">
            <w:pPr>
              <w:rPr>
                <w:lang w:val="ru-RU"/>
              </w:rPr>
            </w:pPr>
            <w:r w:rsidRPr="00CA6859">
              <w:rPr>
                <w:lang w:val="ru-RU"/>
              </w:rPr>
              <w:t>D_OVERDUE</w:t>
            </w:r>
          </w:p>
        </w:tc>
        <w:tc>
          <w:tcPr>
            <w:tcW w:w="1182" w:type="dxa"/>
          </w:tcPr>
          <w:p w14:paraId="2EE2D606" w14:textId="77777777" w:rsidR="00B863B6" w:rsidRPr="00CA6859" w:rsidRDefault="00B863B6" w:rsidP="00953331">
            <w:pPr>
              <w:rPr>
                <w:lang w:val="ru-RU"/>
              </w:rPr>
            </w:pPr>
            <w:r w:rsidRPr="00CA6859">
              <w:rPr>
                <w:lang w:val="ru-RU"/>
              </w:rPr>
              <w:t>Numeric</w:t>
            </w:r>
          </w:p>
        </w:tc>
        <w:tc>
          <w:tcPr>
            <w:tcW w:w="1260" w:type="dxa"/>
          </w:tcPr>
          <w:p w14:paraId="4F396DAF" w14:textId="77777777" w:rsidR="00B863B6" w:rsidRPr="00CA6859" w:rsidRDefault="00B863B6" w:rsidP="00953331">
            <w:pPr>
              <w:jc w:val="center"/>
              <w:rPr>
                <w:lang w:val="ru-RU"/>
              </w:rPr>
            </w:pPr>
            <w:r w:rsidRPr="00CA6859">
              <w:rPr>
                <w:lang w:val="ru-RU"/>
              </w:rPr>
              <w:t>16,2</w:t>
            </w:r>
          </w:p>
        </w:tc>
        <w:tc>
          <w:tcPr>
            <w:tcW w:w="2784" w:type="dxa"/>
          </w:tcPr>
          <w:p w14:paraId="6931B3AE" w14:textId="4BB0DB1D" w:rsidR="00B863B6" w:rsidRPr="00CA6859" w:rsidRDefault="00451627" w:rsidP="00953331">
            <w:pPr>
              <w:rPr>
                <w:lang w:val="ru-RU"/>
              </w:rPr>
            </w:pPr>
            <w:r w:rsidRPr="001E2CFC">
              <w:rPr>
                <w:lang w:val="ru-RU"/>
              </w:rPr>
              <w:t>Просроченная задолженность, cумма</w:t>
            </w:r>
          </w:p>
        </w:tc>
        <w:tc>
          <w:tcPr>
            <w:tcW w:w="1716" w:type="dxa"/>
          </w:tcPr>
          <w:p w14:paraId="32C703A3" w14:textId="015C433C" w:rsidR="00B863B6" w:rsidRPr="00CA6859" w:rsidRDefault="00B863B6" w:rsidP="00953331">
            <w:pPr>
              <w:jc w:val="center"/>
              <w:rPr>
                <w:lang w:val="ru-RU"/>
              </w:rPr>
            </w:pPr>
            <w:r w:rsidRPr="00CA6859">
              <w:rPr>
                <w:lang w:val="ru-RU"/>
              </w:rPr>
              <w:t>Да</w:t>
            </w:r>
          </w:p>
        </w:tc>
      </w:tr>
      <w:tr w:rsidR="00451627" w:rsidRPr="00CA6859" w14:paraId="754F3FD3" w14:textId="77777777" w:rsidTr="00A54B3F">
        <w:tc>
          <w:tcPr>
            <w:tcW w:w="1402" w:type="dxa"/>
          </w:tcPr>
          <w:p w14:paraId="48F1939E" w14:textId="77777777" w:rsidR="00451627" w:rsidRPr="00CA6859" w:rsidRDefault="00451627" w:rsidP="00953331">
            <w:pPr>
              <w:rPr>
                <w:lang w:val="ru-RU"/>
              </w:rPr>
            </w:pPr>
          </w:p>
        </w:tc>
        <w:tc>
          <w:tcPr>
            <w:tcW w:w="1878" w:type="dxa"/>
          </w:tcPr>
          <w:p w14:paraId="76B8EA1D" w14:textId="16B35203" w:rsidR="00451627" w:rsidRPr="00CA6859" w:rsidRDefault="00451627" w:rsidP="00953331">
            <w:pPr>
              <w:rPr>
                <w:lang w:val="ru-RU"/>
              </w:rPr>
            </w:pPr>
            <w:r w:rsidRPr="00451627">
              <w:rPr>
                <w:lang w:val="ru-RU"/>
              </w:rPr>
              <w:t>D_OV_DELAY</w:t>
            </w:r>
          </w:p>
        </w:tc>
        <w:tc>
          <w:tcPr>
            <w:tcW w:w="1182" w:type="dxa"/>
          </w:tcPr>
          <w:p w14:paraId="2EFA52F2" w14:textId="0198B4D8" w:rsidR="00451627" w:rsidRPr="00CA6859" w:rsidRDefault="00451627" w:rsidP="00953331">
            <w:pPr>
              <w:rPr>
                <w:lang w:val="ru-RU"/>
              </w:rPr>
            </w:pPr>
            <w:r w:rsidRPr="00CA6859">
              <w:rPr>
                <w:lang w:val="ru-RU"/>
              </w:rPr>
              <w:t>Numeric</w:t>
            </w:r>
          </w:p>
        </w:tc>
        <w:tc>
          <w:tcPr>
            <w:tcW w:w="1260" w:type="dxa"/>
          </w:tcPr>
          <w:p w14:paraId="544CE3DB" w14:textId="5A5E71D2" w:rsidR="00451627" w:rsidRPr="00451627" w:rsidRDefault="00451627" w:rsidP="00953331">
            <w:pPr>
              <w:jc w:val="center"/>
              <w:rPr>
                <w:lang w:val="en-US"/>
              </w:rPr>
            </w:pPr>
            <w:r>
              <w:rPr>
                <w:lang w:val="en-US"/>
              </w:rPr>
              <w:t>11</w:t>
            </w:r>
          </w:p>
        </w:tc>
        <w:tc>
          <w:tcPr>
            <w:tcW w:w="2784" w:type="dxa"/>
          </w:tcPr>
          <w:p w14:paraId="24CE2F83" w14:textId="525C684A" w:rsidR="00451627" w:rsidRPr="00CA6859" w:rsidRDefault="00451627" w:rsidP="00953331">
            <w:pPr>
              <w:rPr>
                <w:lang w:val="ru-RU"/>
              </w:rPr>
            </w:pPr>
            <w:r w:rsidRPr="001E2CFC">
              <w:rPr>
                <w:lang w:val="ru-RU"/>
              </w:rPr>
              <w:t>Просроченная задолженность, дней</w:t>
            </w:r>
          </w:p>
        </w:tc>
        <w:tc>
          <w:tcPr>
            <w:tcW w:w="1716" w:type="dxa"/>
          </w:tcPr>
          <w:p w14:paraId="15017E19" w14:textId="77777777" w:rsidR="00451627" w:rsidRPr="00CA6859" w:rsidRDefault="00451627" w:rsidP="00953331">
            <w:pPr>
              <w:jc w:val="center"/>
              <w:rPr>
                <w:lang w:val="ru-RU"/>
              </w:rPr>
            </w:pPr>
          </w:p>
        </w:tc>
      </w:tr>
      <w:tr w:rsidR="00B863B6" w:rsidRPr="00CA6859" w:rsidDel="000D46F8" w14:paraId="7217CE7E" w14:textId="77777777" w:rsidTr="00A54B3F">
        <w:tc>
          <w:tcPr>
            <w:tcW w:w="1402" w:type="dxa"/>
          </w:tcPr>
          <w:p w14:paraId="0620CD58" w14:textId="77777777" w:rsidR="00B863B6" w:rsidRPr="00CA6859" w:rsidDel="000D46F8" w:rsidRDefault="00B863B6" w:rsidP="00953331">
            <w:pPr>
              <w:rPr>
                <w:lang w:val="ru-RU"/>
              </w:rPr>
            </w:pPr>
          </w:p>
        </w:tc>
        <w:tc>
          <w:tcPr>
            <w:tcW w:w="1878" w:type="dxa"/>
          </w:tcPr>
          <w:p w14:paraId="33725208" w14:textId="77777777" w:rsidR="00B863B6" w:rsidRPr="00CA6859" w:rsidDel="000D46F8" w:rsidRDefault="00B863B6" w:rsidP="00953331">
            <w:pPr>
              <w:rPr>
                <w:lang w:val="ru-RU"/>
              </w:rPr>
            </w:pPr>
            <w:r w:rsidRPr="00CA6859">
              <w:rPr>
                <w:lang w:val="ru-RU"/>
              </w:rPr>
              <w:t>DOCUMENT</w:t>
            </w:r>
          </w:p>
        </w:tc>
        <w:tc>
          <w:tcPr>
            <w:tcW w:w="1182" w:type="dxa"/>
          </w:tcPr>
          <w:p w14:paraId="43C1C510" w14:textId="77777777" w:rsidR="00B863B6" w:rsidRPr="00CA6859" w:rsidDel="000D46F8" w:rsidRDefault="00B863B6" w:rsidP="00953331">
            <w:pPr>
              <w:rPr>
                <w:lang w:val="ru-RU"/>
              </w:rPr>
            </w:pPr>
            <w:r w:rsidRPr="00CA6859">
              <w:rPr>
                <w:lang w:val="ru-RU"/>
              </w:rPr>
              <w:t>Character</w:t>
            </w:r>
          </w:p>
        </w:tc>
        <w:tc>
          <w:tcPr>
            <w:tcW w:w="1260" w:type="dxa"/>
          </w:tcPr>
          <w:p w14:paraId="7BB1CD93" w14:textId="77777777" w:rsidR="00B863B6" w:rsidRPr="00CA6859" w:rsidDel="000D46F8" w:rsidRDefault="00B863B6" w:rsidP="00953331">
            <w:pPr>
              <w:jc w:val="center"/>
              <w:rPr>
                <w:lang w:val="ru-RU"/>
              </w:rPr>
            </w:pPr>
            <w:r w:rsidRPr="00CA6859">
              <w:rPr>
                <w:lang w:val="ru-RU"/>
              </w:rPr>
              <w:t>58</w:t>
            </w:r>
          </w:p>
        </w:tc>
        <w:tc>
          <w:tcPr>
            <w:tcW w:w="2784" w:type="dxa"/>
          </w:tcPr>
          <w:p w14:paraId="6F288DA4" w14:textId="3958EC98" w:rsidR="00B863B6" w:rsidRPr="00CA6859" w:rsidDel="000D46F8" w:rsidRDefault="00B863B6" w:rsidP="00953331">
            <w:pPr>
              <w:rPr>
                <w:lang w:val="ru-RU"/>
              </w:rPr>
            </w:pPr>
            <w:r w:rsidRPr="00CA6859">
              <w:rPr>
                <w:lang w:val="ru-RU"/>
              </w:rPr>
              <w:t>Документ-основание долга</w:t>
            </w:r>
          </w:p>
        </w:tc>
        <w:tc>
          <w:tcPr>
            <w:tcW w:w="1716" w:type="dxa"/>
          </w:tcPr>
          <w:p w14:paraId="01CEB58F" w14:textId="1A5BE9AD" w:rsidR="00B863B6" w:rsidRPr="00CA6859" w:rsidDel="000D46F8" w:rsidRDefault="00B863B6" w:rsidP="00953331">
            <w:pPr>
              <w:jc w:val="center"/>
              <w:rPr>
                <w:lang w:val="ru-RU"/>
              </w:rPr>
            </w:pPr>
            <w:r w:rsidRPr="00CA6859">
              <w:rPr>
                <w:lang w:val="ru-RU"/>
              </w:rPr>
              <w:t>Нет</w:t>
            </w:r>
          </w:p>
        </w:tc>
      </w:tr>
      <w:tr w:rsidR="00B863B6" w:rsidRPr="00CA6859" w:rsidDel="000D46F8" w14:paraId="5D0434FC" w14:textId="77777777" w:rsidTr="00A54B3F">
        <w:tc>
          <w:tcPr>
            <w:tcW w:w="1402" w:type="dxa"/>
          </w:tcPr>
          <w:p w14:paraId="1659A3AD" w14:textId="77777777" w:rsidR="00B863B6" w:rsidRPr="00CA6859" w:rsidDel="000D46F8" w:rsidRDefault="00B863B6" w:rsidP="00953331">
            <w:pPr>
              <w:rPr>
                <w:lang w:val="ru-RU"/>
              </w:rPr>
            </w:pPr>
          </w:p>
        </w:tc>
        <w:tc>
          <w:tcPr>
            <w:tcW w:w="1878" w:type="dxa"/>
          </w:tcPr>
          <w:p w14:paraId="07E8DD9F" w14:textId="77777777" w:rsidR="00B863B6" w:rsidRPr="00CA6859" w:rsidRDefault="00B863B6" w:rsidP="00953331">
            <w:pPr>
              <w:rPr>
                <w:lang w:val="ru-RU"/>
              </w:rPr>
            </w:pPr>
            <w:r w:rsidRPr="00CA6859">
              <w:rPr>
                <w:lang w:val="ru-RU"/>
              </w:rPr>
              <w:t>MERCH_ID</w:t>
            </w:r>
          </w:p>
        </w:tc>
        <w:tc>
          <w:tcPr>
            <w:tcW w:w="1182" w:type="dxa"/>
          </w:tcPr>
          <w:p w14:paraId="0B8AD1F7" w14:textId="77777777" w:rsidR="00B863B6" w:rsidRPr="00CA6859" w:rsidRDefault="00B863B6" w:rsidP="00953331">
            <w:pPr>
              <w:rPr>
                <w:lang w:val="ru-RU"/>
              </w:rPr>
            </w:pPr>
            <w:r w:rsidRPr="00CA6859">
              <w:rPr>
                <w:lang w:val="ru-RU"/>
              </w:rPr>
              <w:t>Numeric</w:t>
            </w:r>
          </w:p>
        </w:tc>
        <w:tc>
          <w:tcPr>
            <w:tcW w:w="1260" w:type="dxa"/>
          </w:tcPr>
          <w:p w14:paraId="67A5A2DB" w14:textId="77777777" w:rsidR="00B863B6" w:rsidRPr="00CA6859" w:rsidRDefault="00B863B6" w:rsidP="00953331">
            <w:pPr>
              <w:jc w:val="center"/>
              <w:rPr>
                <w:lang w:val="ru-RU"/>
              </w:rPr>
            </w:pPr>
            <w:r w:rsidRPr="00CA6859">
              <w:rPr>
                <w:lang w:val="ru-RU"/>
              </w:rPr>
              <w:t>11</w:t>
            </w:r>
          </w:p>
        </w:tc>
        <w:tc>
          <w:tcPr>
            <w:tcW w:w="2784" w:type="dxa"/>
          </w:tcPr>
          <w:p w14:paraId="58659941" w14:textId="720C213E" w:rsidR="00B863B6" w:rsidRPr="00CA6859" w:rsidRDefault="00B863B6" w:rsidP="00953331">
            <w:pPr>
              <w:rPr>
                <w:lang w:val="ru-RU"/>
              </w:rPr>
            </w:pPr>
            <w:r w:rsidRPr="00CA6859">
              <w:rPr>
                <w:lang w:val="ru-RU"/>
              </w:rPr>
              <w:t>Идентификатор торгового представителя</w:t>
            </w:r>
          </w:p>
        </w:tc>
        <w:tc>
          <w:tcPr>
            <w:tcW w:w="1716" w:type="dxa"/>
          </w:tcPr>
          <w:p w14:paraId="4CB52974" w14:textId="7AF8A972" w:rsidR="00B863B6" w:rsidRPr="00CA6859" w:rsidRDefault="00B863B6" w:rsidP="00953331">
            <w:pPr>
              <w:jc w:val="center"/>
              <w:rPr>
                <w:lang w:val="ru-RU"/>
              </w:rPr>
            </w:pPr>
            <w:r w:rsidRPr="00CA6859">
              <w:rPr>
                <w:lang w:val="ru-RU"/>
              </w:rPr>
              <w:t>Нет</w:t>
            </w:r>
          </w:p>
        </w:tc>
      </w:tr>
      <w:tr w:rsidR="00DC1CA0" w:rsidRPr="00CA6859" w:rsidDel="000D46F8" w14:paraId="6EA32C94" w14:textId="77777777" w:rsidTr="00A54B3F">
        <w:tc>
          <w:tcPr>
            <w:tcW w:w="1402" w:type="dxa"/>
          </w:tcPr>
          <w:p w14:paraId="0E6A5D76" w14:textId="3FB4C08B" w:rsidR="00DC1CA0" w:rsidRPr="00CA6859" w:rsidDel="000D46F8" w:rsidRDefault="00DC1CA0" w:rsidP="00DC1CA0">
            <w:pPr>
              <w:rPr>
                <w:lang w:val="ru-RU"/>
              </w:rPr>
            </w:pPr>
            <w:r w:rsidRPr="00CA6859">
              <w:rPr>
                <w:lang w:val="ru-RU"/>
              </w:rPr>
              <w:t>FK</w:t>
            </w:r>
          </w:p>
        </w:tc>
        <w:tc>
          <w:tcPr>
            <w:tcW w:w="1878" w:type="dxa"/>
          </w:tcPr>
          <w:p w14:paraId="21903011" w14:textId="144B70E3" w:rsidR="00DC1CA0" w:rsidRPr="00CA6859" w:rsidRDefault="00DC1CA0" w:rsidP="00DC1CA0">
            <w:pPr>
              <w:rPr>
                <w:lang w:val="ru-RU"/>
              </w:rPr>
            </w:pPr>
            <w:r>
              <w:rPr>
                <w:lang w:val="en-US"/>
              </w:rPr>
              <w:t>CUST_ID</w:t>
            </w:r>
          </w:p>
        </w:tc>
        <w:tc>
          <w:tcPr>
            <w:tcW w:w="1182" w:type="dxa"/>
          </w:tcPr>
          <w:p w14:paraId="3390B87F" w14:textId="2D366685" w:rsidR="00DC1CA0" w:rsidRPr="00CA6859" w:rsidRDefault="00DC1CA0" w:rsidP="00DC1CA0">
            <w:pPr>
              <w:rPr>
                <w:lang w:val="ru-RU"/>
              </w:rPr>
            </w:pPr>
            <w:r w:rsidRPr="00CA6859">
              <w:rPr>
                <w:lang w:val="ru-RU"/>
              </w:rPr>
              <w:t>Numeric</w:t>
            </w:r>
          </w:p>
        </w:tc>
        <w:tc>
          <w:tcPr>
            <w:tcW w:w="1260" w:type="dxa"/>
          </w:tcPr>
          <w:p w14:paraId="52029C14" w14:textId="1B07BCAF" w:rsidR="00DC1CA0" w:rsidRPr="00CA6859" w:rsidRDefault="00DC1CA0" w:rsidP="00DC1CA0">
            <w:pPr>
              <w:jc w:val="center"/>
              <w:rPr>
                <w:lang w:val="ru-RU"/>
              </w:rPr>
            </w:pPr>
            <w:r>
              <w:rPr>
                <w:lang w:val="en-US"/>
              </w:rPr>
              <w:t>11</w:t>
            </w:r>
          </w:p>
        </w:tc>
        <w:tc>
          <w:tcPr>
            <w:tcW w:w="2784" w:type="dxa"/>
          </w:tcPr>
          <w:p w14:paraId="492A9118" w14:textId="12DE3A2D" w:rsidR="00DC1CA0" w:rsidRPr="00CA6859" w:rsidRDefault="00DC1CA0" w:rsidP="00DC1CA0">
            <w:pPr>
              <w:rPr>
                <w:lang w:val="ru-RU"/>
              </w:rPr>
            </w:pPr>
            <w:r>
              <w:rPr>
                <w:lang w:val="ru-RU"/>
              </w:rPr>
              <w:t>Идентификатор точки синхронизации</w:t>
            </w:r>
          </w:p>
        </w:tc>
        <w:tc>
          <w:tcPr>
            <w:tcW w:w="1716" w:type="dxa"/>
          </w:tcPr>
          <w:p w14:paraId="010D19CB" w14:textId="726A9774" w:rsidR="00DC1CA0" w:rsidRPr="00CA6859" w:rsidRDefault="00DC1CA0" w:rsidP="00DC1CA0">
            <w:pPr>
              <w:jc w:val="center"/>
              <w:rPr>
                <w:lang w:val="ru-RU"/>
              </w:rPr>
            </w:pPr>
            <w:r w:rsidRPr="00CA6859">
              <w:rPr>
                <w:lang w:val="ru-RU"/>
              </w:rPr>
              <w:t>Да</w:t>
            </w:r>
          </w:p>
        </w:tc>
      </w:tr>
    </w:tbl>
    <w:p w14:paraId="2D65086F" w14:textId="3BCC2F91" w:rsidR="00982AAB" w:rsidRPr="00CA6859" w:rsidRDefault="00B863B6" w:rsidP="00B863B6">
      <w:pPr>
        <w:pStyle w:val="Heading2"/>
        <w:rPr>
          <w:lang w:val="ru-RU"/>
        </w:rPr>
      </w:pPr>
      <w:bookmarkStart w:id="62" w:name="_Toc420948240"/>
      <w:r w:rsidRPr="00CA6859">
        <w:rPr>
          <w:lang w:val="ru-RU"/>
        </w:rPr>
        <w:t xml:space="preserve">Особенности импорта информации о скидках для торговых точек </w:t>
      </w:r>
      <w:r w:rsidR="00982AAB" w:rsidRPr="00CA6859">
        <w:rPr>
          <w:lang w:val="ru-RU"/>
        </w:rPr>
        <w:t>(OLDISCNT.DBF)</w:t>
      </w:r>
      <w:bookmarkEnd w:id="62"/>
    </w:p>
    <w:p w14:paraId="26A478A4" w14:textId="3FEDB740" w:rsidR="00B863B6" w:rsidRPr="003A57FD" w:rsidRDefault="00B863B6" w:rsidP="003A57FD">
      <w:pPr>
        <w:pStyle w:val="Style3"/>
        <w:numPr>
          <w:ilvl w:val="0"/>
          <w:numId w:val="32"/>
        </w:numPr>
        <w:rPr>
          <w:lang w:val="ru-RU"/>
        </w:rPr>
      </w:pPr>
      <w:r w:rsidRPr="003A57FD">
        <w:rPr>
          <w:lang w:val="ru-RU"/>
        </w:rPr>
        <w:t xml:space="preserve">Ключевое поле OL_CODE. </w:t>
      </w:r>
    </w:p>
    <w:p w14:paraId="4F9562F3" w14:textId="14A97A58" w:rsidR="00B863B6" w:rsidRPr="003A57FD" w:rsidRDefault="00B863B6" w:rsidP="003A57FD">
      <w:pPr>
        <w:pStyle w:val="Style3"/>
        <w:numPr>
          <w:ilvl w:val="0"/>
          <w:numId w:val="32"/>
        </w:numPr>
        <w:rPr>
          <w:lang w:val="ru-RU"/>
        </w:rPr>
      </w:pPr>
      <w:r w:rsidRPr="003A57FD">
        <w:rPr>
          <w:lang w:val="ru-RU"/>
        </w:rPr>
        <w:t xml:space="preserve">После импорта OLDISCNT.DBF, модифицируется DLM таблицы ТТ для тех записей, которые присутствуют в таблице OLDISCNT.DBF. </w:t>
      </w:r>
    </w:p>
    <w:p w14:paraId="3101EEAD" w14:textId="186A5A3F" w:rsidR="00B863B6" w:rsidRPr="003A57FD" w:rsidRDefault="00B863B6" w:rsidP="003A57FD">
      <w:pPr>
        <w:pStyle w:val="Style3"/>
        <w:numPr>
          <w:ilvl w:val="0"/>
          <w:numId w:val="32"/>
        </w:numPr>
        <w:rPr>
          <w:lang w:val="ru-RU"/>
        </w:rPr>
      </w:pPr>
      <w:r w:rsidRPr="003A57FD">
        <w:rPr>
          <w:lang w:val="ru-RU"/>
        </w:rPr>
        <w:t xml:space="preserve">При импорте изымаются записи с tblOutletDiscount, которые отсутствуют в DBF файлах. В случае если данные пропускаются по определенной причине, соответствия таких данных изымаются из БД (Записи пропускаются если имеют статус отличный от 2 или задана Некорректная скидка). </w:t>
      </w:r>
    </w:p>
    <w:p w14:paraId="458A8C3F" w14:textId="786506A2" w:rsidR="00B863B6" w:rsidRPr="003A57FD" w:rsidRDefault="00B863B6" w:rsidP="003A57FD">
      <w:pPr>
        <w:pStyle w:val="Style3"/>
        <w:numPr>
          <w:ilvl w:val="0"/>
          <w:numId w:val="32"/>
        </w:numPr>
        <w:rPr>
          <w:lang w:val="ru-RU"/>
        </w:rPr>
      </w:pPr>
      <w:r w:rsidRPr="003A57FD">
        <w:rPr>
          <w:lang w:val="ru-RU"/>
        </w:rPr>
        <w:t>Записи с продублированными OL_CODE пропускаются, соответствия таких данных удаляются из БД.</w:t>
      </w:r>
    </w:p>
    <w:p w14:paraId="7CBBC4FD" w14:textId="34F40993" w:rsidR="00D24579" w:rsidRPr="003A57FD" w:rsidRDefault="00D24579" w:rsidP="003A57FD">
      <w:pPr>
        <w:pStyle w:val="Style3"/>
        <w:numPr>
          <w:ilvl w:val="0"/>
          <w:numId w:val="32"/>
        </w:numPr>
        <w:rPr>
          <w:lang w:val="ru-RU"/>
        </w:rPr>
      </w:pPr>
      <w:r w:rsidRPr="003A57FD">
        <w:rPr>
          <w:lang w:val="ru-RU"/>
        </w:rPr>
        <w:t>Если включена опция № 403 «Использовать учет юридических лиц и локальных ТТ»</w:t>
      </w:r>
      <w:r w:rsidR="00066747" w:rsidRPr="003A57FD">
        <w:rPr>
          <w:lang w:val="ru-RU"/>
        </w:rPr>
        <w:t xml:space="preserve">, тогда поле </w:t>
      </w:r>
      <w:r w:rsidR="00066747" w:rsidRPr="003A57FD">
        <w:rPr>
          <w:lang w:val="en-US"/>
        </w:rPr>
        <w:t>PCOMP</w:t>
      </w:r>
      <w:r w:rsidR="00066747" w:rsidRPr="003A57FD">
        <w:rPr>
          <w:lang w:val="ru-RU"/>
        </w:rPr>
        <w:t>_</w:t>
      </w:r>
      <w:r w:rsidR="00066747" w:rsidRPr="003A57FD">
        <w:rPr>
          <w:lang w:val="en-US"/>
        </w:rPr>
        <w:t>CODE</w:t>
      </w:r>
      <w:r w:rsidR="00066747" w:rsidRPr="003A57FD">
        <w:rPr>
          <w:lang w:val="ru-RU"/>
        </w:rPr>
        <w:t xml:space="preserve"> обязательное к за</w:t>
      </w:r>
      <w:r w:rsidR="001447CE" w:rsidRPr="003A57FD">
        <w:rPr>
          <w:lang w:val="ru-RU"/>
        </w:rPr>
        <w:t>полнению и указанное юридическое лицо (</w:t>
      </w:r>
      <w:r w:rsidR="001447CE" w:rsidRPr="003A57FD">
        <w:rPr>
          <w:lang w:val="en-US"/>
        </w:rPr>
        <w:t>PCOMP</w:t>
      </w:r>
      <w:r w:rsidR="001447CE" w:rsidRPr="003A57FD">
        <w:rPr>
          <w:lang w:val="ru-RU"/>
        </w:rPr>
        <w:t>_</w:t>
      </w:r>
      <w:r w:rsidR="001447CE" w:rsidRPr="003A57FD">
        <w:rPr>
          <w:lang w:val="en-US"/>
        </w:rPr>
        <w:t>CODE</w:t>
      </w:r>
      <w:r w:rsidR="001447CE" w:rsidRPr="003A57FD">
        <w:rPr>
          <w:lang w:val="ru-RU"/>
        </w:rPr>
        <w:t>) должно иметь при</w:t>
      </w:r>
      <w:r w:rsidR="001447CE">
        <w:t>вяку к торговой точке (</w:t>
      </w:r>
      <w:r w:rsidR="001447CE" w:rsidRPr="003A57FD">
        <w:rPr>
          <w:lang w:val="ru-RU"/>
        </w:rPr>
        <w:t>OL_CODE</w:t>
      </w:r>
      <w:r w:rsidR="001447CE">
        <w:t xml:space="preserve">). Если поле </w:t>
      </w:r>
      <w:r w:rsidR="001447CE" w:rsidRPr="003A57FD">
        <w:rPr>
          <w:lang w:val="en-US"/>
        </w:rPr>
        <w:t>PCOMP</w:t>
      </w:r>
      <w:r w:rsidR="001447CE" w:rsidRPr="003A57FD">
        <w:rPr>
          <w:lang w:val="ru-RU"/>
        </w:rPr>
        <w:t>_</w:t>
      </w:r>
      <w:r w:rsidR="001447CE" w:rsidRPr="003A57FD">
        <w:rPr>
          <w:lang w:val="en-US"/>
        </w:rPr>
        <w:t>CODE</w:t>
      </w:r>
      <w:r w:rsidR="001447CE">
        <w:t xml:space="preserve"> не заполнено, заполнено не корректно или отсутствует привязка к ТТ, тогда запись пропускается во время импорта.</w:t>
      </w:r>
    </w:p>
    <w:p w14:paraId="64329316" w14:textId="6E111D53" w:rsidR="007A1687" w:rsidRPr="007A1687" w:rsidRDefault="007A1687" w:rsidP="003A57FD">
      <w:pPr>
        <w:pStyle w:val="Style3"/>
        <w:numPr>
          <w:ilvl w:val="0"/>
          <w:numId w:val="0"/>
        </w:numPr>
        <w:ind w:left="1426"/>
        <w:rPr>
          <w:lang w:val="ru-RU"/>
        </w:rPr>
      </w:pPr>
      <w:r>
        <w:rPr>
          <w:lang w:val="ru-RU"/>
        </w:rPr>
        <w:t xml:space="preserve">Ключем являются два поля </w:t>
      </w:r>
      <w:r w:rsidRPr="00CA6859">
        <w:rPr>
          <w:lang w:val="ru-RU"/>
        </w:rPr>
        <w:t>OL_CODE</w:t>
      </w:r>
      <w:r>
        <w:rPr>
          <w:lang w:val="ru-RU"/>
        </w:rPr>
        <w:t xml:space="preserve">, </w:t>
      </w:r>
      <w:r>
        <w:rPr>
          <w:lang w:val="en-US"/>
        </w:rPr>
        <w:t>PCOMP</w:t>
      </w:r>
      <w:r w:rsidRPr="00066747">
        <w:rPr>
          <w:lang w:val="ru-RU"/>
        </w:rPr>
        <w:t>_</w:t>
      </w:r>
      <w:r>
        <w:rPr>
          <w:lang w:val="en-US"/>
        </w:rPr>
        <w:t>CODE</w:t>
      </w:r>
      <w:r>
        <w:rPr>
          <w:lang w:val="ru-RU"/>
        </w:rPr>
        <w:t>, з</w:t>
      </w:r>
      <w:r w:rsidRPr="00CA6859">
        <w:rPr>
          <w:lang w:val="ru-RU"/>
        </w:rPr>
        <w:t>аписи с продублированными</w:t>
      </w:r>
      <w:r>
        <w:rPr>
          <w:lang w:val="ru-RU"/>
        </w:rPr>
        <w:t xml:space="preserve"> значениями в этих полях пропускаются.</w:t>
      </w:r>
    </w:p>
    <w:p w14:paraId="11200B92" w14:textId="36C00698" w:rsidR="001447CE" w:rsidRPr="001447CE" w:rsidRDefault="001447CE" w:rsidP="003A57FD">
      <w:pPr>
        <w:pStyle w:val="Style3"/>
        <w:numPr>
          <w:ilvl w:val="0"/>
          <w:numId w:val="0"/>
        </w:numPr>
        <w:ind w:left="1426"/>
        <w:rPr>
          <w:lang w:val="ru-RU"/>
        </w:rPr>
      </w:pPr>
      <w:r>
        <w:t xml:space="preserve">Если опция </w:t>
      </w:r>
      <w:r w:rsidRPr="00D24579">
        <w:rPr>
          <w:lang w:val="ru-RU"/>
        </w:rPr>
        <w:t>№ 403</w:t>
      </w:r>
      <w:r>
        <w:rPr>
          <w:lang w:val="ru-RU"/>
        </w:rPr>
        <w:t xml:space="preserve"> отключена, тогда в поле </w:t>
      </w:r>
      <w:r>
        <w:rPr>
          <w:lang w:val="en-US"/>
        </w:rPr>
        <w:t>PCOMP</w:t>
      </w:r>
      <w:r w:rsidRPr="00066747">
        <w:rPr>
          <w:lang w:val="ru-RU"/>
        </w:rPr>
        <w:t>_</w:t>
      </w:r>
      <w:r>
        <w:rPr>
          <w:lang w:val="en-US"/>
        </w:rPr>
        <w:t>ID</w:t>
      </w:r>
      <w:r>
        <w:t xml:space="preserve"> </w:t>
      </w:r>
      <w:r>
        <w:rPr>
          <w:lang w:val="ru-RU"/>
        </w:rPr>
        <w:t>в базе данных прописывается дефолтный идентификатор.</w:t>
      </w:r>
    </w:p>
    <w:p w14:paraId="081730E7" w14:textId="77777777" w:rsidR="00D24579" w:rsidRPr="00D24579" w:rsidRDefault="00D24579" w:rsidP="003A57FD">
      <w:pPr>
        <w:pStyle w:val="Style3"/>
        <w:numPr>
          <w:ilvl w:val="0"/>
          <w:numId w:val="0"/>
        </w:numPr>
        <w:ind w:left="1426"/>
        <w:rPr>
          <w:lang w:val="ru-RU"/>
        </w:rPr>
      </w:pPr>
    </w:p>
    <w:p w14:paraId="18014EF6" w14:textId="32811E92" w:rsidR="00982AAB" w:rsidRPr="00CA6859" w:rsidRDefault="00982AAB" w:rsidP="003A57FD">
      <w:pPr>
        <w:pStyle w:val="Style3"/>
        <w:numPr>
          <w:ilvl w:val="0"/>
          <w:numId w:val="0"/>
        </w:numPr>
        <w:ind w:left="1426"/>
        <w:rPr>
          <w:lang w:val="ru-RU"/>
        </w:rPr>
      </w:pPr>
    </w:p>
    <w:p w14:paraId="173984B7" w14:textId="4C7EACE4" w:rsidR="00982AAB" w:rsidRPr="00CA6859" w:rsidRDefault="00B863B6" w:rsidP="008D073D">
      <w:pPr>
        <w:pStyle w:val="Heading2"/>
        <w:rPr>
          <w:lang w:val="ru-RU"/>
        </w:rPr>
      </w:pPr>
      <w:bookmarkStart w:id="63" w:name="_Toc356571377"/>
      <w:bookmarkStart w:id="64" w:name="_Toc420948241"/>
      <w:r w:rsidRPr="00CA6859">
        <w:rPr>
          <w:lang w:val="ru-RU"/>
        </w:rPr>
        <w:t>Таблица</w:t>
      </w:r>
      <w:r w:rsidR="00982AAB" w:rsidRPr="00CA6859">
        <w:rPr>
          <w:lang w:val="ru-RU"/>
        </w:rPr>
        <w:t xml:space="preserve"> </w:t>
      </w:r>
      <w:bookmarkEnd w:id="63"/>
      <w:r w:rsidR="00982AAB" w:rsidRPr="00CA6859">
        <w:rPr>
          <w:lang w:val="ru-RU"/>
        </w:rPr>
        <w:t>OLDISCNT</w:t>
      </w:r>
      <w:bookmarkEnd w:id="64"/>
    </w:p>
    <w:p w14:paraId="14A5117D" w14:textId="31C90BC7" w:rsidR="00982AAB" w:rsidRPr="00CA6859" w:rsidRDefault="00B863B6" w:rsidP="00AD7026">
      <w:pPr>
        <w:spacing w:before="200" w:after="200"/>
        <w:ind w:firstLine="720"/>
        <w:rPr>
          <w:lang w:val="ru-RU"/>
        </w:rPr>
      </w:pPr>
      <w:r w:rsidRPr="00CA6859">
        <w:rPr>
          <w:lang w:val="ru-RU"/>
        </w:rPr>
        <w:t>Скидки для торговых точек.</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B863B6" w:rsidRPr="00CA6859" w14:paraId="182CD412" w14:textId="77777777" w:rsidTr="00F03062">
        <w:tc>
          <w:tcPr>
            <w:tcW w:w="1402" w:type="dxa"/>
            <w:tcBorders>
              <w:top w:val="single" w:sz="12" w:space="0" w:color="auto"/>
              <w:left w:val="single" w:sz="12" w:space="0" w:color="auto"/>
              <w:bottom w:val="single" w:sz="12" w:space="0" w:color="auto"/>
              <w:right w:val="single" w:sz="12" w:space="0" w:color="auto"/>
            </w:tcBorders>
          </w:tcPr>
          <w:p w14:paraId="60E472D8" w14:textId="5CE61787" w:rsidR="00B863B6" w:rsidRPr="00CA6859" w:rsidRDefault="00B863B6" w:rsidP="00953331">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3716B0B2" w14:textId="5963508A" w:rsidR="00B863B6" w:rsidRPr="00CA6859" w:rsidRDefault="00B863B6" w:rsidP="00953331">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7C85698A" w14:textId="208B3E9C" w:rsidR="00B863B6" w:rsidRPr="00CA6859" w:rsidRDefault="00B863B6"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252EBAE9" w14:textId="70DA5778" w:rsidR="00B863B6" w:rsidRPr="00CA6859" w:rsidRDefault="00B863B6"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0CC54627" w14:textId="45B99D76" w:rsidR="00B863B6" w:rsidRPr="00CA6859" w:rsidRDefault="00B863B6"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072100EA" w14:textId="654E9E5E" w:rsidR="00B863B6" w:rsidRPr="00CA6859" w:rsidRDefault="00B863B6" w:rsidP="00953331">
            <w:pPr>
              <w:jc w:val="center"/>
              <w:rPr>
                <w:b/>
                <w:lang w:val="ru-RU"/>
              </w:rPr>
            </w:pPr>
            <w:r w:rsidRPr="00CA6859">
              <w:rPr>
                <w:b/>
                <w:lang w:val="ru-RU"/>
              </w:rPr>
              <w:t>Поле обязательное</w:t>
            </w:r>
          </w:p>
        </w:tc>
      </w:tr>
      <w:tr w:rsidR="00B513E8" w:rsidRPr="00CA6859" w14:paraId="3CFB0FA9" w14:textId="77777777" w:rsidTr="00F03062">
        <w:trPr>
          <w:trHeight w:val="268"/>
        </w:trPr>
        <w:tc>
          <w:tcPr>
            <w:tcW w:w="1402" w:type="dxa"/>
            <w:tcBorders>
              <w:top w:val="single" w:sz="12" w:space="0" w:color="auto"/>
            </w:tcBorders>
          </w:tcPr>
          <w:p w14:paraId="0AD07FD3" w14:textId="77777777" w:rsidR="00982AAB" w:rsidRPr="00CA6859" w:rsidRDefault="00982AAB" w:rsidP="00953331">
            <w:pPr>
              <w:rPr>
                <w:lang w:val="ru-RU"/>
              </w:rPr>
            </w:pPr>
            <w:r w:rsidRPr="00CA6859">
              <w:rPr>
                <w:lang w:val="ru-RU"/>
              </w:rPr>
              <w:t>FK</w:t>
            </w:r>
          </w:p>
        </w:tc>
        <w:tc>
          <w:tcPr>
            <w:tcW w:w="1620" w:type="dxa"/>
            <w:tcBorders>
              <w:top w:val="single" w:sz="12" w:space="0" w:color="auto"/>
            </w:tcBorders>
          </w:tcPr>
          <w:p w14:paraId="7BC4677D" w14:textId="77777777" w:rsidR="00982AAB" w:rsidRPr="00CA6859" w:rsidRDefault="00982AAB" w:rsidP="00953331">
            <w:pPr>
              <w:rPr>
                <w:lang w:val="ru-RU"/>
              </w:rPr>
            </w:pPr>
            <w:r w:rsidRPr="00CA6859">
              <w:rPr>
                <w:lang w:val="ru-RU"/>
              </w:rPr>
              <w:t>OL_CODE</w:t>
            </w:r>
          </w:p>
        </w:tc>
        <w:tc>
          <w:tcPr>
            <w:tcW w:w="1440" w:type="dxa"/>
            <w:tcBorders>
              <w:top w:val="single" w:sz="12" w:space="0" w:color="auto"/>
            </w:tcBorders>
          </w:tcPr>
          <w:p w14:paraId="38C31C33" w14:textId="77777777" w:rsidR="00982AAB" w:rsidRPr="00CA6859" w:rsidRDefault="00982AAB" w:rsidP="00953331">
            <w:pPr>
              <w:rPr>
                <w:lang w:val="ru-RU"/>
              </w:rPr>
            </w:pPr>
            <w:r w:rsidRPr="00CA6859">
              <w:rPr>
                <w:lang w:val="ru-RU"/>
              </w:rPr>
              <w:t>Character</w:t>
            </w:r>
          </w:p>
        </w:tc>
        <w:tc>
          <w:tcPr>
            <w:tcW w:w="1260" w:type="dxa"/>
            <w:tcBorders>
              <w:top w:val="single" w:sz="12" w:space="0" w:color="auto"/>
            </w:tcBorders>
          </w:tcPr>
          <w:p w14:paraId="301D98AF" w14:textId="0D7F558C" w:rsidR="00982AAB" w:rsidRPr="00616BB3" w:rsidRDefault="00616BB3" w:rsidP="00953331">
            <w:pPr>
              <w:jc w:val="center"/>
              <w:rPr>
                <w:lang w:val="en-US"/>
              </w:rPr>
            </w:pPr>
            <w:r>
              <w:rPr>
                <w:lang w:val="en-US"/>
              </w:rPr>
              <w:t>50</w:t>
            </w:r>
          </w:p>
        </w:tc>
        <w:tc>
          <w:tcPr>
            <w:tcW w:w="2784" w:type="dxa"/>
            <w:tcBorders>
              <w:top w:val="single" w:sz="12" w:space="0" w:color="auto"/>
            </w:tcBorders>
          </w:tcPr>
          <w:p w14:paraId="7A774857" w14:textId="78191095" w:rsidR="00982AAB" w:rsidRPr="00CA6859" w:rsidRDefault="00B863B6" w:rsidP="00317890">
            <w:pPr>
              <w:rPr>
                <w:lang w:val="ru-RU"/>
              </w:rPr>
            </w:pPr>
            <w:r w:rsidRPr="00CA6859">
              <w:rPr>
                <w:lang w:val="ru-RU"/>
              </w:rPr>
              <w:t>Внешний код торговой точки</w:t>
            </w:r>
          </w:p>
        </w:tc>
        <w:tc>
          <w:tcPr>
            <w:tcW w:w="1716" w:type="dxa"/>
            <w:tcBorders>
              <w:top w:val="single" w:sz="12" w:space="0" w:color="auto"/>
            </w:tcBorders>
          </w:tcPr>
          <w:p w14:paraId="4D1F187B" w14:textId="6DD7F9EC" w:rsidR="00982AAB" w:rsidRPr="00CA6859" w:rsidRDefault="00B863B6" w:rsidP="00953331">
            <w:pPr>
              <w:jc w:val="center"/>
              <w:rPr>
                <w:lang w:val="ru-RU"/>
              </w:rPr>
            </w:pPr>
            <w:r w:rsidRPr="00CA6859">
              <w:rPr>
                <w:lang w:val="ru-RU"/>
              </w:rPr>
              <w:t>Да</w:t>
            </w:r>
          </w:p>
        </w:tc>
      </w:tr>
      <w:tr w:rsidR="00B513E8" w:rsidRPr="00CA6859" w14:paraId="31556EC2" w14:textId="77777777" w:rsidTr="00F03062">
        <w:trPr>
          <w:trHeight w:val="268"/>
        </w:trPr>
        <w:tc>
          <w:tcPr>
            <w:tcW w:w="1402" w:type="dxa"/>
          </w:tcPr>
          <w:p w14:paraId="06948C3B" w14:textId="77777777" w:rsidR="00982AAB" w:rsidRPr="00CA6859" w:rsidRDefault="00982AAB" w:rsidP="00953331">
            <w:pPr>
              <w:rPr>
                <w:lang w:val="ru-RU"/>
              </w:rPr>
            </w:pPr>
          </w:p>
        </w:tc>
        <w:tc>
          <w:tcPr>
            <w:tcW w:w="1620" w:type="dxa"/>
          </w:tcPr>
          <w:p w14:paraId="0BD47201" w14:textId="77777777" w:rsidR="00982AAB" w:rsidRPr="00CA6859" w:rsidRDefault="00982AAB" w:rsidP="00953331">
            <w:pPr>
              <w:rPr>
                <w:lang w:val="ru-RU"/>
              </w:rPr>
            </w:pPr>
            <w:r w:rsidRPr="00CA6859">
              <w:rPr>
                <w:lang w:val="ru-RU"/>
              </w:rPr>
              <w:t>DISCOUNT</w:t>
            </w:r>
          </w:p>
        </w:tc>
        <w:tc>
          <w:tcPr>
            <w:tcW w:w="1440" w:type="dxa"/>
          </w:tcPr>
          <w:p w14:paraId="7026372C" w14:textId="77777777" w:rsidR="00982AAB" w:rsidRPr="00CA6859" w:rsidRDefault="00982AAB" w:rsidP="00953331">
            <w:pPr>
              <w:rPr>
                <w:lang w:val="ru-RU"/>
              </w:rPr>
            </w:pPr>
            <w:r w:rsidRPr="00CA6859">
              <w:rPr>
                <w:lang w:val="ru-RU"/>
              </w:rPr>
              <w:t>Numeric</w:t>
            </w:r>
          </w:p>
        </w:tc>
        <w:tc>
          <w:tcPr>
            <w:tcW w:w="1260" w:type="dxa"/>
          </w:tcPr>
          <w:p w14:paraId="051F96A3" w14:textId="77777777" w:rsidR="00982AAB" w:rsidRPr="00CA6859" w:rsidRDefault="00982AAB" w:rsidP="00953331">
            <w:pPr>
              <w:jc w:val="center"/>
              <w:rPr>
                <w:lang w:val="ru-RU"/>
              </w:rPr>
            </w:pPr>
            <w:r w:rsidRPr="00CA6859">
              <w:rPr>
                <w:lang w:val="ru-RU"/>
              </w:rPr>
              <w:t>9,2</w:t>
            </w:r>
          </w:p>
        </w:tc>
        <w:tc>
          <w:tcPr>
            <w:tcW w:w="2784" w:type="dxa"/>
          </w:tcPr>
          <w:p w14:paraId="27E2A43D" w14:textId="1E0B7DC1" w:rsidR="00982AAB" w:rsidRPr="00CA6859" w:rsidRDefault="00B863B6" w:rsidP="00953331">
            <w:pPr>
              <w:rPr>
                <w:lang w:val="ru-RU"/>
              </w:rPr>
            </w:pPr>
            <w:r w:rsidRPr="00CA6859">
              <w:rPr>
                <w:lang w:val="ru-RU"/>
              </w:rPr>
              <w:t>Размер скидки для ТТ</w:t>
            </w:r>
          </w:p>
        </w:tc>
        <w:tc>
          <w:tcPr>
            <w:tcW w:w="1716" w:type="dxa"/>
          </w:tcPr>
          <w:p w14:paraId="3CC37467" w14:textId="6E1D778C" w:rsidR="00982AAB" w:rsidRPr="00CA6859" w:rsidRDefault="00B863B6" w:rsidP="00953331">
            <w:pPr>
              <w:jc w:val="center"/>
              <w:rPr>
                <w:lang w:val="ru-RU"/>
              </w:rPr>
            </w:pPr>
            <w:r w:rsidRPr="00CA6859">
              <w:rPr>
                <w:lang w:val="ru-RU"/>
              </w:rPr>
              <w:t>Да</w:t>
            </w:r>
          </w:p>
        </w:tc>
      </w:tr>
      <w:tr w:rsidR="00B863B6" w:rsidRPr="00CA6859" w14:paraId="41296E53" w14:textId="77777777" w:rsidTr="00F03062">
        <w:trPr>
          <w:trHeight w:val="268"/>
        </w:trPr>
        <w:tc>
          <w:tcPr>
            <w:tcW w:w="1402" w:type="dxa"/>
          </w:tcPr>
          <w:p w14:paraId="3586CC10" w14:textId="77777777" w:rsidR="00B863B6" w:rsidRPr="00CA6859" w:rsidRDefault="00B863B6" w:rsidP="00953331">
            <w:pPr>
              <w:rPr>
                <w:lang w:val="ru-RU"/>
              </w:rPr>
            </w:pPr>
          </w:p>
        </w:tc>
        <w:tc>
          <w:tcPr>
            <w:tcW w:w="1620" w:type="dxa"/>
          </w:tcPr>
          <w:p w14:paraId="0F4F5583" w14:textId="77777777" w:rsidR="00B863B6" w:rsidRPr="00CA6859" w:rsidRDefault="00B863B6" w:rsidP="00953331">
            <w:pPr>
              <w:rPr>
                <w:lang w:val="ru-RU"/>
              </w:rPr>
            </w:pPr>
            <w:r w:rsidRPr="00CA6859">
              <w:rPr>
                <w:lang w:val="ru-RU"/>
              </w:rPr>
              <w:t>DTLM</w:t>
            </w:r>
          </w:p>
        </w:tc>
        <w:tc>
          <w:tcPr>
            <w:tcW w:w="1440" w:type="dxa"/>
          </w:tcPr>
          <w:p w14:paraId="719031F1" w14:textId="77777777" w:rsidR="00B863B6" w:rsidRPr="00CA6859" w:rsidRDefault="00B863B6" w:rsidP="00953331">
            <w:pPr>
              <w:rPr>
                <w:lang w:val="ru-RU"/>
              </w:rPr>
            </w:pPr>
            <w:r w:rsidRPr="00CA6859">
              <w:rPr>
                <w:lang w:val="ru-RU"/>
              </w:rPr>
              <w:t>Character</w:t>
            </w:r>
          </w:p>
        </w:tc>
        <w:tc>
          <w:tcPr>
            <w:tcW w:w="1260" w:type="dxa"/>
          </w:tcPr>
          <w:p w14:paraId="43D8E2F6" w14:textId="77777777" w:rsidR="00B863B6" w:rsidRPr="00CA6859" w:rsidRDefault="00B863B6" w:rsidP="00953331">
            <w:pPr>
              <w:jc w:val="center"/>
              <w:rPr>
                <w:lang w:val="ru-RU"/>
              </w:rPr>
            </w:pPr>
            <w:r w:rsidRPr="00CA6859">
              <w:rPr>
                <w:lang w:val="ru-RU"/>
              </w:rPr>
              <w:t>14</w:t>
            </w:r>
          </w:p>
        </w:tc>
        <w:tc>
          <w:tcPr>
            <w:tcW w:w="2784" w:type="dxa"/>
          </w:tcPr>
          <w:p w14:paraId="2329C6C0" w14:textId="77777777" w:rsidR="00B863B6" w:rsidRPr="00CA6859" w:rsidRDefault="00B863B6" w:rsidP="00B863B6">
            <w:pPr>
              <w:rPr>
                <w:lang w:val="ru-RU"/>
              </w:rPr>
            </w:pPr>
            <w:r w:rsidRPr="00CA6859">
              <w:rPr>
                <w:lang w:val="ru-RU"/>
              </w:rPr>
              <w:t xml:space="preserve">Дата и время модификации записи. </w:t>
            </w:r>
          </w:p>
          <w:p w14:paraId="7287CD4F" w14:textId="52BD0F34" w:rsidR="00B863B6" w:rsidRPr="00CA6859" w:rsidRDefault="00B863B6" w:rsidP="00B863B6">
            <w:pPr>
              <w:rPr>
                <w:lang w:val="ru-RU"/>
              </w:rPr>
            </w:pPr>
            <w:r w:rsidRPr="00CA6859">
              <w:rPr>
                <w:lang w:val="ru-RU"/>
              </w:rPr>
              <w:lastRenderedPageBreak/>
              <w:t>Формат: “YYYYMMDD HH:MM”</w:t>
            </w:r>
          </w:p>
        </w:tc>
        <w:tc>
          <w:tcPr>
            <w:tcW w:w="1716" w:type="dxa"/>
          </w:tcPr>
          <w:p w14:paraId="5EDC36A6" w14:textId="729C7E1B" w:rsidR="00B863B6" w:rsidRPr="00CA6859" w:rsidRDefault="00B863B6" w:rsidP="00953331">
            <w:pPr>
              <w:jc w:val="center"/>
              <w:rPr>
                <w:lang w:val="ru-RU"/>
              </w:rPr>
            </w:pPr>
            <w:r w:rsidRPr="00CA6859">
              <w:rPr>
                <w:lang w:val="ru-RU"/>
              </w:rPr>
              <w:lastRenderedPageBreak/>
              <w:t>Да</w:t>
            </w:r>
          </w:p>
        </w:tc>
      </w:tr>
      <w:tr w:rsidR="00B863B6" w:rsidRPr="00CA6859" w14:paraId="44C89C0D" w14:textId="77777777" w:rsidTr="00F03062">
        <w:trPr>
          <w:trHeight w:val="268"/>
        </w:trPr>
        <w:tc>
          <w:tcPr>
            <w:tcW w:w="1402" w:type="dxa"/>
          </w:tcPr>
          <w:p w14:paraId="6D7A2ED5" w14:textId="77777777" w:rsidR="00B863B6" w:rsidRPr="00CA6859" w:rsidRDefault="00B863B6" w:rsidP="00953331">
            <w:pPr>
              <w:rPr>
                <w:lang w:val="ru-RU"/>
              </w:rPr>
            </w:pPr>
          </w:p>
        </w:tc>
        <w:tc>
          <w:tcPr>
            <w:tcW w:w="1620" w:type="dxa"/>
          </w:tcPr>
          <w:p w14:paraId="03638291" w14:textId="77777777" w:rsidR="00B863B6" w:rsidRPr="00CA6859" w:rsidRDefault="00B863B6" w:rsidP="00953331">
            <w:pPr>
              <w:rPr>
                <w:lang w:val="ru-RU"/>
              </w:rPr>
            </w:pPr>
            <w:r w:rsidRPr="00CA6859">
              <w:rPr>
                <w:lang w:val="ru-RU"/>
              </w:rPr>
              <w:t>Status</w:t>
            </w:r>
          </w:p>
        </w:tc>
        <w:tc>
          <w:tcPr>
            <w:tcW w:w="1440" w:type="dxa"/>
          </w:tcPr>
          <w:p w14:paraId="1B94986B" w14:textId="77777777" w:rsidR="00B863B6" w:rsidRPr="00CA6859" w:rsidRDefault="00B863B6" w:rsidP="00953331">
            <w:pPr>
              <w:rPr>
                <w:lang w:val="ru-RU"/>
              </w:rPr>
            </w:pPr>
            <w:r w:rsidRPr="00CA6859">
              <w:rPr>
                <w:lang w:val="ru-RU"/>
              </w:rPr>
              <w:t>Numeric</w:t>
            </w:r>
          </w:p>
        </w:tc>
        <w:tc>
          <w:tcPr>
            <w:tcW w:w="1260" w:type="dxa"/>
          </w:tcPr>
          <w:p w14:paraId="2EA80D00" w14:textId="77777777" w:rsidR="00B863B6" w:rsidRPr="00CA6859" w:rsidRDefault="00B863B6" w:rsidP="00953331">
            <w:pPr>
              <w:jc w:val="center"/>
              <w:rPr>
                <w:lang w:val="ru-RU"/>
              </w:rPr>
            </w:pPr>
            <w:r w:rsidRPr="00CA6859">
              <w:rPr>
                <w:lang w:val="ru-RU"/>
              </w:rPr>
              <w:t>11</w:t>
            </w:r>
          </w:p>
        </w:tc>
        <w:tc>
          <w:tcPr>
            <w:tcW w:w="2784" w:type="dxa"/>
          </w:tcPr>
          <w:p w14:paraId="35BE44CA" w14:textId="77777777" w:rsidR="00B863B6" w:rsidRPr="00CA6859" w:rsidRDefault="00B863B6" w:rsidP="00317890">
            <w:pPr>
              <w:rPr>
                <w:lang w:val="ru-RU"/>
              </w:rPr>
            </w:pPr>
            <w:r w:rsidRPr="00CA6859">
              <w:rPr>
                <w:lang w:val="ru-RU"/>
              </w:rPr>
              <w:t xml:space="preserve">Статус </w:t>
            </w:r>
          </w:p>
          <w:p w14:paraId="5D393921" w14:textId="77777777" w:rsidR="00B863B6" w:rsidRPr="00CA6859" w:rsidRDefault="00B863B6" w:rsidP="00B863B6">
            <w:pPr>
              <w:rPr>
                <w:lang w:val="ru-RU"/>
              </w:rPr>
            </w:pPr>
            <w:r w:rsidRPr="00CA6859">
              <w:rPr>
                <w:lang w:val="ru-RU"/>
              </w:rPr>
              <w:t xml:space="preserve">(2 - Активный, </w:t>
            </w:r>
          </w:p>
          <w:p w14:paraId="00078176" w14:textId="7751A0BE" w:rsidR="00B863B6" w:rsidRPr="00CA6859" w:rsidRDefault="00B863B6" w:rsidP="00B863B6">
            <w:pPr>
              <w:rPr>
                <w:lang w:val="ru-RU"/>
              </w:rPr>
            </w:pPr>
            <w:r w:rsidRPr="00CA6859">
              <w:rPr>
                <w:lang w:val="ru-RU"/>
              </w:rPr>
              <w:t>9 - Неактивный)</w:t>
            </w:r>
          </w:p>
        </w:tc>
        <w:tc>
          <w:tcPr>
            <w:tcW w:w="1716" w:type="dxa"/>
          </w:tcPr>
          <w:p w14:paraId="3AFE31C8" w14:textId="7BACFFB8" w:rsidR="00B863B6" w:rsidRPr="00CA6859" w:rsidRDefault="00B863B6" w:rsidP="00953331">
            <w:pPr>
              <w:jc w:val="center"/>
              <w:rPr>
                <w:lang w:val="ru-RU"/>
              </w:rPr>
            </w:pPr>
            <w:r w:rsidRPr="00CA6859">
              <w:rPr>
                <w:lang w:val="ru-RU"/>
              </w:rPr>
              <w:t>Да</w:t>
            </w:r>
          </w:p>
        </w:tc>
      </w:tr>
      <w:tr w:rsidR="00DC1CA0" w:rsidRPr="00CA6859" w14:paraId="017979BB" w14:textId="77777777" w:rsidTr="00F03062">
        <w:trPr>
          <w:trHeight w:val="268"/>
        </w:trPr>
        <w:tc>
          <w:tcPr>
            <w:tcW w:w="1402" w:type="dxa"/>
          </w:tcPr>
          <w:p w14:paraId="2886EBF0" w14:textId="0149E90A" w:rsidR="00DC1CA0" w:rsidRPr="00CA6859" w:rsidRDefault="00DC1CA0" w:rsidP="00DC1CA0">
            <w:pPr>
              <w:rPr>
                <w:lang w:val="ru-RU"/>
              </w:rPr>
            </w:pPr>
            <w:r w:rsidRPr="00CA6859">
              <w:rPr>
                <w:lang w:val="ru-RU"/>
              </w:rPr>
              <w:t>FK</w:t>
            </w:r>
          </w:p>
        </w:tc>
        <w:tc>
          <w:tcPr>
            <w:tcW w:w="1620" w:type="dxa"/>
          </w:tcPr>
          <w:p w14:paraId="5B162622" w14:textId="0B7DE872" w:rsidR="00DC1CA0" w:rsidRPr="00CA6859" w:rsidRDefault="00DC1CA0" w:rsidP="00DC1CA0">
            <w:pPr>
              <w:rPr>
                <w:lang w:val="ru-RU"/>
              </w:rPr>
            </w:pPr>
            <w:r>
              <w:rPr>
                <w:lang w:val="en-US"/>
              </w:rPr>
              <w:t>CUST_ID</w:t>
            </w:r>
          </w:p>
        </w:tc>
        <w:tc>
          <w:tcPr>
            <w:tcW w:w="1440" w:type="dxa"/>
          </w:tcPr>
          <w:p w14:paraId="7BC1DF48" w14:textId="784B1FA6" w:rsidR="00DC1CA0" w:rsidRPr="00CA6859" w:rsidRDefault="00DC1CA0" w:rsidP="00DC1CA0">
            <w:pPr>
              <w:rPr>
                <w:lang w:val="ru-RU"/>
              </w:rPr>
            </w:pPr>
            <w:r w:rsidRPr="00CA6859">
              <w:rPr>
                <w:lang w:val="ru-RU"/>
              </w:rPr>
              <w:t>Numeric</w:t>
            </w:r>
          </w:p>
        </w:tc>
        <w:tc>
          <w:tcPr>
            <w:tcW w:w="1260" w:type="dxa"/>
          </w:tcPr>
          <w:p w14:paraId="579FD3CD" w14:textId="750A1E85" w:rsidR="00DC1CA0" w:rsidRPr="00CA6859" w:rsidRDefault="00DC1CA0" w:rsidP="00DC1CA0">
            <w:pPr>
              <w:jc w:val="center"/>
              <w:rPr>
                <w:lang w:val="ru-RU"/>
              </w:rPr>
            </w:pPr>
            <w:r>
              <w:rPr>
                <w:lang w:val="en-US"/>
              </w:rPr>
              <w:t>11</w:t>
            </w:r>
          </w:p>
        </w:tc>
        <w:tc>
          <w:tcPr>
            <w:tcW w:w="2784" w:type="dxa"/>
          </w:tcPr>
          <w:p w14:paraId="298D490C" w14:textId="2041DC9D" w:rsidR="00DC1CA0" w:rsidRPr="00CA6859" w:rsidRDefault="00DC1CA0" w:rsidP="00DC1CA0">
            <w:pPr>
              <w:rPr>
                <w:lang w:val="ru-RU"/>
              </w:rPr>
            </w:pPr>
            <w:r>
              <w:rPr>
                <w:lang w:val="ru-RU"/>
              </w:rPr>
              <w:t>Идентификатор точки синхронизации</w:t>
            </w:r>
          </w:p>
        </w:tc>
        <w:tc>
          <w:tcPr>
            <w:tcW w:w="1716" w:type="dxa"/>
          </w:tcPr>
          <w:p w14:paraId="2C382894" w14:textId="19B93619" w:rsidR="00DC1CA0" w:rsidRPr="00CA6859" w:rsidRDefault="00DC1CA0" w:rsidP="00DC1CA0">
            <w:pPr>
              <w:jc w:val="center"/>
              <w:rPr>
                <w:lang w:val="ru-RU"/>
              </w:rPr>
            </w:pPr>
            <w:r w:rsidRPr="00CA6859">
              <w:rPr>
                <w:lang w:val="ru-RU"/>
              </w:rPr>
              <w:t>Да</w:t>
            </w:r>
          </w:p>
        </w:tc>
      </w:tr>
      <w:tr w:rsidR="00D24579" w:rsidRPr="00CA6859" w14:paraId="68D1C548" w14:textId="77777777" w:rsidTr="00F03062">
        <w:trPr>
          <w:trHeight w:val="268"/>
        </w:trPr>
        <w:tc>
          <w:tcPr>
            <w:tcW w:w="1402" w:type="dxa"/>
          </w:tcPr>
          <w:p w14:paraId="6E9D69CA" w14:textId="4521C0A7" w:rsidR="00D24579" w:rsidRPr="00CA6859" w:rsidRDefault="00D24579" w:rsidP="00DC1CA0">
            <w:pPr>
              <w:rPr>
                <w:lang w:val="ru-RU"/>
              </w:rPr>
            </w:pPr>
            <w:r w:rsidRPr="00CA6859">
              <w:rPr>
                <w:lang w:val="ru-RU"/>
              </w:rPr>
              <w:t>FK</w:t>
            </w:r>
          </w:p>
        </w:tc>
        <w:tc>
          <w:tcPr>
            <w:tcW w:w="1620" w:type="dxa"/>
          </w:tcPr>
          <w:p w14:paraId="27F04A85" w14:textId="528A51B1" w:rsidR="00D24579" w:rsidRPr="00D24579" w:rsidRDefault="00D24579" w:rsidP="00DC1CA0">
            <w:pPr>
              <w:rPr>
                <w:lang w:val="en-US"/>
              </w:rPr>
            </w:pPr>
            <w:r>
              <w:rPr>
                <w:lang w:val="en-US"/>
              </w:rPr>
              <w:t>PCOMP_CODE</w:t>
            </w:r>
          </w:p>
        </w:tc>
        <w:tc>
          <w:tcPr>
            <w:tcW w:w="1440" w:type="dxa"/>
          </w:tcPr>
          <w:p w14:paraId="48678597" w14:textId="7DA07A3D" w:rsidR="00D24579" w:rsidRPr="00CA6859" w:rsidRDefault="00D24579" w:rsidP="00DC1CA0">
            <w:pPr>
              <w:rPr>
                <w:lang w:val="ru-RU"/>
              </w:rPr>
            </w:pPr>
            <w:r w:rsidRPr="00CA6859">
              <w:rPr>
                <w:lang w:val="ru-RU"/>
              </w:rPr>
              <w:t>Character</w:t>
            </w:r>
          </w:p>
        </w:tc>
        <w:tc>
          <w:tcPr>
            <w:tcW w:w="1260" w:type="dxa"/>
          </w:tcPr>
          <w:p w14:paraId="467CD150" w14:textId="05A2EE9A" w:rsidR="00D24579" w:rsidRDefault="00616BB3" w:rsidP="00DC1CA0">
            <w:pPr>
              <w:jc w:val="center"/>
              <w:rPr>
                <w:lang w:val="en-US"/>
              </w:rPr>
            </w:pPr>
            <w:r>
              <w:rPr>
                <w:lang w:val="en-US"/>
              </w:rPr>
              <w:t>75</w:t>
            </w:r>
          </w:p>
        </w:tc>
        <w:tc>
          <w:tcPr>
            <w:tcW w:w="2784" w:type="dxa"/>
          </w:tcPr>
          <w:p w14:paraId="3D76D3A3" w14:textId="3AE8ADC5" w:rsidR="00D24579" w:rsidRDefault="00D24579" w:rsidP="00DC1CA0">
            <w:pPr>
              <w:rPr>
                <w:lang w:val="ru-RU"/>
              </w:rPr>
            </w:pPr>
            <w:r>
              <w:rPr>
                <w:lang w:val="ru-RU"/>
              </w:rPr>
              <w:t>Код юридического лица</w:t>
            </w:r>
          </w:p>
        </w:tc>
        <w:tc>
          <w:tcPr>
            <w:tcW w:w="1716" w:type="dxa"/>
          </w:tcPr>
          <w:p w14:paraId="12A1EB6F" w14:textId="0B5F3603" w:rsidR="00D24579" w:rsidRPr="00CA6859" w:rsidRDefault="00D24579" w:rsidP="00DC1CA0">
            <w:pPr>
              <w:jc w:val="center"/>
              <w:rPr>
                <w:lang w:val="ru-RU"/>
              </w:rPr>
            </w:pPr>
            <w:r>
              <w:rPr>
                <w:lang w:val="ru-RU"/>
              </w:rPr>
              <w:t>Нет</w:t>
            </w:r>
          </w:p>
        </w:tc>
      </w:tr>
    </w:tbl>
    <w:p w14:paraId="209E252A" w14:textId="0555F657" w:rsidR="00043B83" w:rsidRPr="00CA6859" w:rsidRDefault="00B863B6" w:rsidP="00B863B6">
      <w:pPr>
        <w:pStyle w:val="Heading2"/>
        <w:rPr>
          <w:lang w:val="ru-RU"/>
        </w:rPr>
      </w:pPr>
      <w:bookmarkStart w:id="65" w:name="_Toc420948242"/>
      <w:r w:rsidRPr="00CA6859">
        <w:rPr>
          <w:lang w:val="ru-RU"/>
        </w:rPr>
        <w:t xml:space="preserve">Особенности импорта информации о лицензии для ТТ </w:t>
      </w:r>
      <w:r w:rsidR="00043B83" w:rsidRPr="00CA6859">
        <w:rPr>
          <w:lang w:val="ru-RU"/>
        </w:rPr>
        <w:t>(OLLICENS.DBF)</w:t>
      </w:r>
      <w:bookmarkEnd w:id="65"/>
    </w:p>
    <w:p w14:paraId="220154ED" w14:textId="4EB9D95B" w:rsidR="00B863B6" w:rsidRPr="003A57FD" w:rsidRDefault="00B863B6" w:rsidP="003A57FD">
      <w:pPr>
        <w:pStyle w:val="Style3"/>
        <w:numPr>
          <w:ilvl w:val="0"/>
          <w:numId w:val="33"/>
        </w:numPr>
        <w:rPr>
          <w:lang w:val="ru-RU"/>
        </w:rPr>
      </w:pPr>
      <w:r w:rsidRPr="003A57FD">
        <w:rPr>
          <w:lang w:val="ru-RU"/>
        </w:rPr>
        <w:t xml:space="preserve">В случае, когда указанный OL_CODE (уникальный код торговой точки в учетной системе) или пустой, система проверяет на существование соответствующей записи в БД, если такая запись отсутствует, то система пропускает запись с соответствующим сообщением в протоколе. </w:t>
      </w:r>
    </w:p>
    <w:p w14:paraId="2823D0DB" w14:textId="6D8A861F" w:rsidR="00B863B6" w:rsidRPr="003A57FD" w:rsidRDefault="00B863B6" w:rsidP="003A57FD">
      <w:pPr>
        <w:pStyle w:val="Style3"/>
        <w:numPr>
          <w:ilvl w:val="0"/>
          <w:numId w:val="33"/>
        </w:numPr>
        <w:rPr>
          <w:lang w:val="ru-RU"/>
        </w:rPr>
      </w:pPr>
      <w:r w:rsidRPr="003A57FD">
        <w:rPr>
          <w:lang w:val="ru-RU"/>
        </w:rPr>
        <w:t xml:space="preserve">В случае, когда указанный LT_ID (идентификатор типа лицензии в учетной системе), система проверяет на существование соответствующей записи в БД, если такая запись отсутствует, то система пропускает запись с соответствующим сообщением в протоколе. </w:t>
      </w:r>
    </w:p>
    <w:p w14:paraId="0110235A" w14:textId="6957D531" w:rsidR="00B863B6" w:rsidRPr="003A57FD" w:rsidRDefault="00B863B6" w:rsidP="003A57FD">
      <w:pPr>
        <w:pStyle w:val="Style3"/>
        <w:numPr>
          <w:ilvl w:val="0"/>
          <w:numId w:val="33"/>
        </w:numPr>
        <w:rPr>
          <w:lang w:val="ru-RU"/>
        </w:rPr>
      </w:pPr>
      <w:r w:rsidRPr="003A57FD">
        <w:rPr>
          <w:lang w:val="ru-RU"/>
        </w:rPr>
        <w:t xml:space="preserve">В случае, если пустое поле Дата начала лицензии, то при импорте система пропускает запись с соответствующим сообщением в протоколе. </w:t>
      </w:r>
    </w:p>
    <w:p w14:paraId="6328D33D" w14:textId="1EE239BF" w:rsidR="00B863B6" w:rsidRPr="003A57FD" w:rsidRDefault="00B863B6" w:rsidP="003A57FD">
      <w:pPr>
        <w:pStyle w:val="Style3"/>
        <w:numPr>
          <w:ilvl w:val="0"/>
          <w:numId w:val="33"/>
        </w:numPr>
        <w:rPr>
          <w:lang w:val="ru-RU"/>
        </w:rPr>
      </w:pPr>
      <w:r w:rsidRPr="003A57FD">
        <w:rPr>
          <w:lang w:val="ru-RU"/>
        </w:rPr>
        <w:t xml:space="preserve">В случае, если пустое поле Номер лицензии, то при импорте система пропускает запись с соответствующим сообщением в протоколе. </w:t>
      </w:r>
    </w:p>
    <w:p w14:paraId="303CB70F" w14:textId="2A68BE11" w:rsidR="00B863B6" w:rsidRPr="003A57FD" w:rsidRDefault="00B863B6" w:rsidP="003A57FD">
      <w:pPr>
        <w:pStyle w:val="Style3"/>
        <w:numPr>
          <w:ilvl w:val="0"/>
          <w:numId w:val="33"/>
        </w:numPr>
        <w:rPr>
          <w:lang w:val="ru-RU"/>
        </w:rPr>
      </w:pPr>
      <w:r w:rsidRPr="003A57FD">
        <w:rPr>
          <w:lang w:val="ru-RU"/>
        </w:rPr>
        <w:t xml:space="preserve">При импорте DBF файлов, содержащих </w:t>
      </w:r>
      <w:r w:rsidR="000E7242" w:rsidRPr="003A57FD">
        <w:rPr>
          <w:lang w:val="ru-RU"/>
        </w:rPr>
        <w:t>продублированы</w:t>
      </w:r>
      <w:r w:rsidRPr="003A57FD">
        <w:rPr>
          <w:lang w:val="ru-RU"/>
        </w:rPr>
        <w:t xml:space="preserve"> записи по OL_CODE и LT_ID, то записи пропускаются с соответствующим сообщением в протокол импорта / экспорта. </w:t>
      </w:r>
    </w:p>
    <w:p w14:paraId="24478EF8" w14:textId="2FBE4BD2" w:rsidR="00B863B6" w:rsidRPr="003A57FD" w:rsidRDefault="00B863B6" w:rsidP="003A57FD">
      <w:pPr>
        <w:pStyle w:val="Style3"/>
        <w:numPr>
          <w:ilvl w:val="0"/>
          <w:numId w:val="33"/>
        </w:numPr>
        <w:rPr>
          <w:lang w:val="ru-RU"/>
        </w:rPr>
      </w:pPr>
      <w:r w:rsidRPr="003A57FD">
        <w:rPr>
          <w:lang w:val="ru-RU"/>
        </w:rPr>
        <w:t xml:space="preserve">Данные импортируются только когда Status (2-Активный, 9-Неактивный). </w:t>
      </w:r>
    </w:p>
    <w:p w14:paraId="684495BC" w14:textId="5EFA236E" w:rsidR="00B863B6" w:rsidRPr="003A57FD" w:rsidRDefault="00B863B6" w:rsidP="003A57FD">
      <w:pPr>
        <w:pStyle w:val="Style3"/>
        <w:numPr>
          <w:ilvl w:val="0"/>
          <w:numId w:val="33"/>
        </w:numPr>
        <w:rPr>
          <w:lang w:val="ru-RU"/>
        </w:rPr>
      </w:pPr>
      <w:r w:rsidRPr="003A57FD">
        <w:rPr>
          <w:lang w:val="ru-RU"/>
        </w:rPr>
        <w:t xml:space="preserve">Если статус (STATUS) записи, который импортируется не 2 - Активный и не 9 - Неактивный, то запись пропускается с соответствующим сообщением в протоколе. </w:t>
      </w:r>
    </w:p>
    <w:p w14:paraId="2A313EBD" w14:textId="1D875B93" w:rsidR="00B863B6" w:rsidRPr="003A57FD" w:rsidRDefault="00B863B6" w:rsidP="003A57FD">
      <w:pPr>
        <w:pStyle w:val="Style3"/>
        <w:numPr>
          <w:ilvl w:val="0"/>
          <w:numId w:val="33"/>
        </w:numPr>
        <w:rPr>
          <w:lang w:val="ru-RU"/>
        </w:rPr>
      </w:pPr>
      <w:r w:rsidRPr="003A57FD">
        <w:rPr>
          <w:lang w:val="ru-RU"/>
        </w:rPr>
        <w:t xml:space="preserve">Если значение в поле DTLM пустое, то запись импортируется в БД с DLM, что соответствует </w:t>
      </w:r>
      <w:r w:rsidR="00056143" w:rsidRPr="003A57FD">
        <w:rPr>
          <w:lang w:val="ru-RU"/>
        </w:rPr>
        <w:t>текущей</w:t>
      </w:r>
      <w:r w:rsidRPr="003A57FD">
        <w:rPr>
          <w:lang w:val="ru-RU"/>
        </w:rPr>
        <w:t xml:space="preserve"> дате. </w:t>
      </w:r>
    </w:p>
    <w:p w14:paraId="3E40B2A6" w14:textId="3E8001A6" w:rsidR="00B863B6" w:rsidRPr="003A57FD" w:rsidRDefault="00B863B6" w:rsidP="003A57FD">
      <w:pPr>
        <w:pStyle w:val="Style3"/>
        <w:numPr>
          <w:ilvl w:val="0"/>
          <w:numId w:val="33"/>
        </w:numPr>
        <w:rPr>
          <w:lang w:val="ru-RU"/>
        </w:rPr>
      </w:pPr>
      <w:r w:rsidRPr="003A57FD">
        <w:rPr>
          <w:lang w:val="ru-RU"/>
        </w:rPr>
        <w:t xml:space="preserve">Модификация существующих данных осуществляется только при условии, если значение поля DTLM DBF таблицы больше значения поля DLM в БД. </w:t>
      </w:r>
    </w:p>
    <w:p w14:paraId="531269EA" w14:textId="6FEAAF8E" w:rsidR="00B863B6" w:rsidRPr="003A57FD" w:rsidRDefault="00B863B6" w:rsidP="003A57FD">
      <w:pPr>
        <w:pStyle w:val="Style3"/>
        <w:numPr>
          <w:ilvl w:val="0"/>
          <w:numId w:val="33"/>
        </w:numPr>
        <w:rPr>
          <w:lang w:val="ru-RU"/>
        </w:rPr>
      </w:pPr>
      <w:r w:rsidRPr="003A57FD">
        <w:rPr>
          <w:lang w:val="ru-RU"/>
        </w:rPr>
        <w:t xml:space="preserve">В случае, если значение поля DTLM DBF является меньше значения поля DLM, то запись пропускается с соответствующим сообщением в протоколе. </w:t>
      </w:r>
    </w:p>
    <w:p w14:paraId="2436807B" w14:textId="6D36CFE9" w:rsidR="00B863B6" w:rsidRPr="003A57FD" w:rsidRDefault="00B863B6" w:rsidP="003A57FD">
      <w:pPr>
        <w:pStyle w:val="Style3"/>
        <w:numPr>
          <w:ilvl w:val="0"/>
          <w:numId w:val="33"/>
        </w:numPr>
        <w:rPr>
          <w:lang w:val="ru-RU"/>
        </w:rPr>
      </w:pPr>
      <w:r w:rsidRPr="003A57FD">
        <w:rPr>
          <w:lang w:val="ru-RU"/>
        </w:rPr>
        <w:t>После успешного импорта лицензии для торговой точки, поле DLM таблицы центральной БД всегда возобновляется текущей датой для двух режимов.</w:t>
      </w:r>
    </w:p>
    <w:p w14:paraId="6C188FA3" w14:textId="1902B35A" w:rsidR="00043B83" w:rsidRPr="00CA6859" w:rsidRDefault="00043B83" w:rsidP="003A57FD">
      <w:pPr>
        <w:pStyle w:val="Style3"/>
        <w:numPr>
          <w:ilvl w:val="0"/>
          <w:numId w:val="0"/>
        </w:numPr>
        <w:ind w:left="1066"/>
        <w:rPr>
          <w:lang w:val="ru-RU"/>
        </w:rPr>
      </w:pPr>
    </w:p>
    <w:p w14:paraId="01FE8496" w14:textId="7FF1C505" w:rsidR="00043B83" w:rsidRPr="00CA6859" w:rsidRDefault="00B863B6" w:rsidP="001F2F8B">
      <w:pPr>
        <w:spacing w:before="200" w:after="200"/>
        <w:ind w:left="357" w:firstLine="357"/>
        <w:rPr>
          <w:b/>
          <w:lang w:val="ru-RU"/>
        </w:rPr>
      </w:pPr>
      <w:r w:rsidRPr="00CA6859">
        <w:rPr>
          <w:b/>
          <w:lang w:val="ru-RU"/>
        </w:rPr>
        <w:t>Кроме того при импорте происходят следующие проверки:</w:t>
      </w:r>
    </w:p>
    <w:p w14:paraId="06354491" w14:textId="07EBFCE5" w:rsidR="009666DD" w:rsidRPr="00CA6859" w:rsidRDefault="00B14A68" w:rsidP="004D5766">
      <w:pPr>
        <w:pStyle w:val="ListParagraph"/>
        <w:ind w:left="360" w:firstLine="360"/>
        <w:rPr>
          <w:rFonts w:cs="Arial"/>
          <w:lang w:val="ru-RU"/>
        </w:rPr>
      </w:pPr>
      <w:r w:rsidRPr="00CA6859">
        <w:rPr>
          <w:rFonts w:cs="Arial"/>
          <w:lang w:val="ru-RU"/>
        </w:rPr>
        <w:t>Проверка даты начала действия лицензии и даты окончания действия лицензии:</w:t>
      </w:r>
    </w:p>
    <w:p w14:paraId="1C312305" w14:textId="2C0C14CE" w:rsidR="00043B83" w:rsidRPr="00CA6859" w:rsidRDefault="00B14A68" w:rsidP="00B14A68">
      <w:pPr>
        <w:pStyle w:val="ListParagraph"/>
        <w:numPr>
          <w:ilvl w:val="0"/>
          <w:numId w:val="20"/>
        </w:numPr>
        <w:ind w:left="1440"/>
        <w:rPr>
          <w:rFonts w:cs="Arial"/>
          <w:lang w:val="ru-RU"/>
        </w:rPr>
      </w:pPr>
      <w:r w:rsidRPr="00CA6859">
        <w:rPr>
          <w:rFonts w:cs="Arial"/>
          <w:lang w:val="ru-RU"/>
        </w:rPr>
        <w:t>Если дата начала больше даты окончания, то такие записи система пропускает с соответствующим сообщения в протоколе.</w:t>
      </w:r>
    </w:p>
    <w:p w14:paraId="241936F6" w14:textId="24FCA7CC" w:rsidR="00043B83" w:rsidRPr="00CA6859" w:rsidRDefault="00B14A68" w:rsidP="00B14A68">
      <w:pPr>
        <w:pStyle w:val="ListParagraph"/>
        <w:numPr>
          <w:ilvl w:val="0"/>
          <w:numId w:val="20"/>
        </w:numPr>
        <w:ind w:left="1440"/>
        <w:rPr>
          <w:rFonts w:cs="Arial"/>
          <w:lang w:val="ru-RU"/>
        </w:rPr>
      </w:pPr>
      <w:r w:rsidRPr="00CA6859">
        <w:rPr>
          <w:rFonts w:cs="Arial"/>
          <w:lang w:val="ru-RU"/>
        </w:rPr>
        <w:lastRenderedPageBreak/>
        <w:t>Если дата окончания действия лицензии меньше дат</w:t>
      </w:r>
      <w:r w:rsidR="00F03062" w:rsidRPr="00CA6859">
        <w:rPr>
          <w:rFonts w:cs="Arial"/>
          <w:lang w:val="ru-RU"/>
        </w:rPr>
        <w:t>ы</w:t>
      </w:r>
      <w:r w:rsidRPr="00CA6859">
        <w:rPr>
          <w:rFonts w:cs="Arial"/>
          <w:lang w:val="ru-RU"/>
        </w:rPr>
        <w:t xml:space="preserve"> проведения импорт</w:t>
      </w:r>
      <w:r w:rsidR="00F03062" w:rsidRPr="00CA6859">
        <w:rPr>
          <w:rFonts w:cs="Arial"/>
          <w:lang w:val="ru-RU"/>
        </w:rPr>
        <w:t>а (лицензия просрочена), то такую</w:t>
      </w:r>
      <w:r w:rsidRPr="00CA6859">
        <w:rPr>
          <w:rFonts w:cs="Arial"/>
          <w:lang w:val="ru-RU"/>
        </w:rPr>
        <w:t xml:space="preserve"> запись система пропускает с соответствующим сообщения в протоколе.</w:t>
      </w:r>
    </w:p>
    <w:p w14:paraId="2D7335E1" w14:textId="124F770E" w:rsidR="00647F9E" w:rsidRPr="00CA6859" w:rsidRDefault="00647F9E" w:rsidP="00647F9E">
      <w:pPr>
        <w:pStyle w:val="Heading2"/>
        <w:rPr>
          <w:lang w:val="ru-RU"/>
        </w:rPr>
      </w:pPr>
      <w:bookmarkStart w:id="66" w:name="_Toc420948243"/>
      <w:r w:rsidRPr="00CA6859">
        <w:rPr>
          <w:lang w:val="ru-RU"/>
        </w:rPr>
        <w:t>Таблиц</w:t>
      </w:r>
      <w:r w:rsidR="00B14A68" w:rsidRPr="00CA6859">
        <w:rPr>
          <w:lang w:val="ru-RU"/>
        </w:rPr>
        <w:t>а</w:t>
      </w:r>
      <w:r w:rsidRPr="00CA6859">
        <w:rPr>
          <w:lang w:val="ru-RU"/>
        </w:rPr>
        <w:t xml:space="preserve"> OLLICENS</w:t>
      </w:r>
      <w:bookmarkEnd w:id="66"/>
    </w:p>
    <w:p w14:paraId="235072CF" w14:textId="71287057" w:rsidR="00743D09" w:rsidRPr="00CA6859" w:rsidRDefault="00B14A68" w:rsidP="00743D09">
      <w:pPr>
        <w:spacing w:before="200" w:after="200"/>
        <w:ind w:firstLine="720"/>
        <w:rPr>
          <w:lang w:val="ru-RU"/>
        </w:rPr>
      </w:pPr>
      <w:r w:rsidRPr="00CA6859">
        <w:rPr>
          <w:lang w:val="ru-RU"/>
        </w:rPr>
        <w:t>Лицензии для торговых точек</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1887"/>
        <w:gridCol w:w="1440"/>
        <w:gridCol w:w="1260"/>
        <w:gridCol w:w="2784"/>
        <w:gridCol w:w="1716"/>
      </w:tblGrid>
      <w:tr w:rsidR="00B14A68" w:rsidRPr="00CA6859" w14:paraId="0826FBCE" w14:textId="77777777" w:rsidTr="00F03062">
        <w:tc>
          <w:tcPr>
            <w:tcW w:w="1135" w:type="dxa"/>
            <w:tcBorders>
              <w:top w:val="single" w:sz="12" w:space="0" w:color="auto"/>
              <w:left w:val="single" w:sz="12" w:space="0" w:color="auto"/>
              <w:bottom w:val="single" w:sz="12" w:space="0" w:color="auto"/>
              <w:right w:val="single" w:sz="12" w:space="0" w:color="auto"/>
            </w:tcBorders>
          </w:tcPr>
          <w:p w14:paraId="16B38095" w14:textId="322F1591" w:rsidR="00B14A68" w:rsidRPr="00CA6859" w:rsidRDefault="00B14A68" w:rsidP="00953331">
            <w:pPr>
              <w:jc w:val="center"/>
              <w:rPr>
                <w:b/>
                <w:lang w:val="ru-RU"/>
              </w:rPr>
            </w:pPr>
            <w:r w:rsidRPr="00CA6859">
              <w:rPr>
                <w:b/>
                <w:lang w:val="ru-RU"/>
              </w:rPr>
              <w:t>Ключ</w:t>
            </w:r>
          </w:p>
        </w:tc>
        <w:tc>
          <w:tcPr>
            <w:tcW w:w="1887" w:type="dxa"/>
            <w:tcBorders>
              <w:top w:val="single" w:sz="12" w:space="0" w:color="auto"/>
              <w:left w:val="single" w:sz="12" w:space="0" w:color="auto"/>
              <w:bottom w:val="single" w:sz="12" w:space="0" w:color="auto"/>
              <w:right w:val="single" w:sz="12" w:space="0" w:color="auto"/>
            </w:tcBorders>
          </w:tcPr>
          <w:p w14:paraId="7F5895D6" w14:textId="6A46BB79" w:rsidR="00B14A68" w:rsidRPr="00CA6859" w:rsidRDefault="00B14A68" w:rsidP="00953331">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04793E6A" w14:textId="3ED8D3AD" w:rsidR="00B14A68" w:rsidRPr="00CA6859" w:rsidRDefault="00B14A68"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A5C0BCD" w14:textId="125B0DFA" w:rsidR="00B14A68" w:rsidRPr="00CA6859" w:rsidRDefault="00B14A68"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783D8026" w14:textId="4261BAC4" w:rsidR="00B14A68" w:rsidRPr="00CA6859" w:rsidRDefault="00B14A68"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6A6A3959" w14:textId="4904F560" w:rsidR="00B14A68" w:rsidRPr="00CA6859" w:rsidRDefault="00B14A68" w:rsidP="00953331">
            <w:pPr>
              <w:jc w:val="center"/>
              <w:rPr>
                <w:b/>
                <w:lang w:val="ru-RU"/>
              </w:rPr>
            </w:pPr>
            <w:r w:rsidRPr="00CA6859">
              <w:rPr>
                <w:b/>
                <w:lang w:val="ru-RU"/>
              </w:rPr>
              <w:t>Поле обязательное</w:t>
            </w:r>
          </w:p>
        </w:tc>
      </w:tr>
      <w:tr w:rsidR="00B513E8" w:rsidRPr="00CA6859" w14:paraId="34578CCB" w14:textId="77777777" w:rsidTr="00F03062">
        <w:trPr>
          <w:trHeight w:val="268"/>
        </w:trPr>
        <w:tc>
          <w:tcPr>
            <w:tcW w:w="1135" w:type="dxa"/>
            <w:tcBorders>
              <w:top w:val="single" w:sz="12" w:space="0" w:color="auto"/>
            </w:tcBorders>
          </w:tcPr>
          <w:p w14:paraId="5A96B399" w14:textId="77777777" w:rsidR="00043B83" w:rsidRPr="00CA6859" w:rsidRDefault="00043B83" w:rsidP="00953331">
            <w:pPr>
              <w:rPr>
                <w:lang w:val="ru-RU"/>
              </w:rPr>
            </w:pPr>
            <w:r w:rsidRPr="00CA6859">
              <w:rPr>
                <w:lang w:val="ru-RU"/>
              </w:rPr>
              <w:t>PK</w:t>
            </w:r>
          </w:p>
        </w:tc>
        <w:tc>
          <w:tcPr>
            <w:tcW w:w="1887" w:type="dxa"/>
            <w:tcBorders>
              <w:top w:val="single" w:sz="12" w:space="0" w:color="auto"/>
            </w:tcBorders>
          </w:tcPr>
          <w:p w14:paraId="6274E366" w14:textId="77777777" w:rsidR="00043B83" w:rsidRPr="00CA6859" w:rsidRDefault="00043B83" w:rsidP="00953331">
            <w:pPr>
              <w:rPr>
                <w:lang w:val="ru-RU"/>
              </w:rPr>
            </w:pPr>
            <w:r w:rsidRPr="00CA6859">
              <w:rPr>
                <w:lang w:val="ru-RU"/>
              </w:rPr>
              <w:t>OL_CODE</w:t>
            </w:r>
          </w:p>
        </w:tc>
        <w:tc>
          <w:tcPr>
            <w:tcW w:w="1440" w:type="dxa"/>
            <w:tcBorders>
              <w:top w:val="single" w:sz="12" w:space="0" w:color="auto"/>
            </w:tcBorders>
          </w:tcPr>
          <w:p w14:paraId="3944B2B2" w14:textId="77777777" w:rsidR="00043B83" w:rsidRPr="00CA6859" w:rsidRDefault="00043B83" w:rsidP="00953331">
            <w:pPr>
              <w:rPr>
                <w:lang w:val="ru-RU"/>
              </w:rPr>
            </w:pPr>
            <w:r w:rsidRPr="00CA6859">
              <w:rPr>
                <w:lang w:val="ru-RU"/>
              </w:rPr>
              <w:t>Character</w:t>
            </w:r>
          </w:p>
        </w:tc>
        <w:tc>
          <w:tcPr>
            <w:tcW w:w="1260" w:type="dxa"/>
            <w:tcBorders>
              <w:top w:val="single" w:sz="12" w:space="0" w:color="auto"/>
            </w:tcBorders>
          </w:tcPr>
          <w:p w14:paraId="1B882D0F" w14:textId="476939D0" w:rsidR="00043B83" w:rsidRPr="00616BB3" w:rsidRDefault="00616BB3" w:rsidP="00953331">
            <w:pPr>
              <w:jc w:val="center"/>
              <w:rPr>
                <w:lang w:val="en-US"/>
              </w:rPr>
            </w:pPr>
            <w:r>
              <w:rPr>
                <w:lang w:val="en-US"/>
              </w:rPr>
              <w:t>50</w:t>
            </w:r>
          </w:p>
        </w:tc>
        <w:tc>
          <w:tcPr>
            <w:tcW w:w="2784" w:type="dxa"/>
            <w:tcBorders>
              <w:top w:val="single" w:sz="12" w:space="0" w:color="auto"/>
            </w:tcBorders>
          </w:tcPr>
          <w:p w14:paraId="52355C7C" w14:textId="2198DA3E" w:rsidR="00043B83" w:rsidRPr="00CA6859" w:rsidRDefault="00B14A68" w:rsidP="00953331">
            <w:pPr>
              <w:rPr>
                <w:lang w:val="ru-RU"/>
              </w:rPr>
            </w:pPr>
            <w:r w:rsidRPr="00CA6859">
              <w:rPr>
                <w:lang w:val="ru-RU"/>
              </w:rPr>
              <w:t>Внешний код ТТ</w:t>
            </w:r>
          </w:p>
        </w:tc>
        <w:tc>
          <w:tcPr>
            <w:tcW w:w="1716" w:type="dxa"/>
            <w:tcBorders>
              <w:top w:val="single" w:sz="12" w:space="0" w:color="auto"/>
            </w:tcBorders>
          </w:tcPr>
          <w:p w14:paraId="6429D830" w14:textId="473BECD8" w:rsidR="00043B83" w:rsidRPr="00CA6859" w:rsidRDefault="00B14A68" w:rsidP="00953331">
            <w:pPr>
              <w:jc w:val="center"/>
              <w:rPr>
                <w:lang w:val="ru-RU"/>
              </w:rPr>
            </w:pPr>
            <w:r w:rsidRPr="00CA6859">
              <w:rPr>
                <w:lang w:val="ru-RU"/>
              </w:rPr>
              <w:t>Да</w:t>
            </w:r>
          </w:p>
        </w:tc>
      </w:tr>
      <w:tr w:rsidR="00B513E8" w:rsidRPr="00CA6859" w14:paraId="65E7A476" w14:textId="77777777" w:rsidTr="00F03062">
        <w:trPr>
          <w:trHeight w:val="268"/>
        </w:trPr>
        <w:tc>
          <w:tcPr>
            <w:tcW w:w="1135" w:type="dxa"/>
          </w:tcPr>
          <w:p w14:paraId="1DC11C0B" w14:textId="77777777" w:rsidR="00043B83" w:rsidRPr="00CA6859" w:rsidRDefault="00043B83" w:rsidP="00953331">
            <w:pPr>
              <w:rPr>
                <w:lang w:val="ru-RU"/>
              </w:rPr>
            </w:pPr>
            <w:r w:rsidRPr="00CA6859">
              <w:rPr>
                <w:lang w:val="ru-RU"/>
              </w:rPr>
              <w:t>PK</w:t>
            </w:r>
          </w:p>
        </w:tc>
        <w:tc>
          <w:tcPr>
            <w:tcW w:w="1887" w:type="dxa"/>
          </w:tcPr>
          <w:p w14:paraId="145D92BD" w14:textId="77777777" w:rsidR="00043B83" w:rsidRPr="00CA6859" w:rsidRDefault="00043B83" w:rsidP="00953331">
            <w:pPr>
              <w:rPr>
                <w:lang w:val="ru-RU"/>
              </w:rPr>
            </w:pPr>
            <w:r w:rsidRPr="00CA6859">
              <w:rPr>
                <w:lang w:val="ru-RU"/>
              </w:rPr>
              <w:t>LT_ID</w:t>
            </w:r>
          </w:p>
        </w:tc>
        <w:tc>
          <w:tcPr>
            <w:tcW w:w="1440" w:type="dxa"/>
          </w:tcPr>
          <w:p w14:paraId="64D30DBC" w14:textId="77777777" w:rsidR="00043B83" w:rsidRPr="00CA6859" w:rsidRDefault="00043B83" w:rsidP="00953331">
            <w:pPr>
              <w:rPr>
                <w:lang w:val="ru-RU"/>
              </w:rPr>
            </w:pPr>
            <w:r w:rsidRPr="00CA6859">
              <w:rPr>
                <w:lang w:val="ru-RU"/>
              </w:rPr>
              <w:t>Numeric</w:t>
            </w:r>
          </w:p>
        </w:tc>
        <w:tc>
          <w:tcPr>
            <w:tcW w:w="1260" w:type="dxa"/>
          </w:tcPr>
          <w:p w14:paraId="0FC2E487" w14:textId="77777777" w:rsidR="00043B83" w:rsidRPr="00CA6859" w:rsidRDefault="00043B83" w:rsidP="00953331">
            <w:pPr>
              <w:jc w:val="center"/>
              <w:rPr>
                <w:lang w:val="ru-RU"/>
              </w:rPr>
            </w:pPr>
            <w:r w:rsidRPr="00CA6859">
              <w:rPr>
                <w:lang w:val="ru-RU"/>
              </w:rPr>
              <w:t>5</w:t>
            </w:r>
          </w:p>
        </w:tc>
        <w:tc>
          <w:tcPr>
            <w:tcW w:w="2784" w:type="dxa"/>
            <w:vAlign w:val="bottom"/>
          </w:tcPr>
          <w:p w14:paraId="42C5D2DA" w14:textId="59E5D6E1" w:rsidR="00043B83" w:rsidRPr="00CA6859" w:rsidRDefault="00B14A68" w:rsidP="00953331">
            <w:pPr>
              <w:rPr>
                <w:lang w:val="ru-RU"/>
              </w:rPr>
            </w:pPr>
            <w:r w:rsidRPr="00CA6859">
              <w:rPr>
                <w:lang w:val="ru-RU"/>
              </w:rPr>
              <w:t>Идентификатор типа лицензии</w:t>
            </w:r>
          </w:p>
        </w:tc>
        <w:tc>
          <w:tcPr>
            <w:tcW w:w="1716" w:type="dxa"/>
          </w:tcPr>
          <w:p w14:paraId="3A36DDCC" w14:textId="2F589844" w:rsidR="00043B83" w:rsidRPr="00CA6859" w:rsidRDefault="00B14A68" w:rsidP="00953331">
            <w:pPr>
              <w:jc w:val="center"/>
              <w:rPr>
                <w:lang w:val="ru-RU"/>
              </w:rPr>
            </w:pPr>
            <w:r w:rsidRPr="00CA6859">
              <w:rPr>
                <w:lang w:val="ru-RU"/>
              </w:rPr>
              <w:t>Да</w:t>
            </w:r>
          </w:p>
        </w:tc>
      </w:tr>
      <w:tr w:rsidR="00B14A68" w:rsidRPr="00CA6859" w14:paraId="0E549582" w14:textId="77777777" w:rsidTr="00F03062">
        <w:trPr>
          <w:trHeight w:val="268"/>
        </w:trPr>
        <w:tc>
          <w:tcPr>
            <w:tcW w:w="1135" w:type="dxa"/>
          </w:tcPr>
          <w:p w14:paraId="029D3C68" w14:textId="77777777" w:rsidR="00B14A68" w:rsidRPr="00CA6859" w:rsidRDefault="00B14A68" w:rsidP="00953331">
            <w:pPr>
              <w:rPr>
                <w:lang w:val="ru-RU"/>
              </w:rPr>
            </w:pPr>
          </w:p>
        </w:tc>
        <w:tc>
          <w:tcPr>
            <w:tcW w:w="1887" w:type="dxa"/>
          </w:tcPr>
          <w:p w14:paraId="652306B8" w14:textId="77777777" w:rsidR="00B14A68" w:rsidRPr="00CA6859" w:rsidRDefault="00B14A68" w:rsidP="00953331">
            <w:pPr>
              <w:rPr>
                <w:lang w:val="ru-RU"/>
              </w:rPr>
            </w:pPr>
            <w:r w:rsidRPr="00CA6859">
              <w:rPr>
                <w:lang w:val="ru-RU"/>
              </w:rPr>
              <w:t>NUMBER</w:t>
            </w:r>
          </w:p>
        </w:tc>
        <w:tc>
          <w:tcPr>
            <w:tcW w:w="1440" w:type="dxa"/>
          </w:tcPr>
          <w:p w14:paraId="0BC5AFBE" w14:textId="77777777" w:rsidR="00B14A68" w:rsidRPr="00CA6859" w:rsidRDefault="00B14A68" w:rsidP="00953331">
            <w:pPr>
              <w:rPr>
                <w:lang w:val="ru-RU"/>
              </w:rPr>
            </w:pPr>
            <w:r w:rsidRPr="00CA6859">
              <w:rPr>
                <w:lang w:val="ru-RU"/>
              </w:rPr>
              <w:t>Character</w:t>
            </w:r>
          </w:p>
        </w:tc>
        <w:tc>
          <w:tcPr>
            <w:tcW w:w="1260" w:type="dxa"/>
          </w:tcPr>
          <w:p w14:paraId="39F3CFE9" w14:textId="77777777" w:rsidR="00B14A68" w:rsidRPr="00CA6859" w:rsidRDefault="00B14A68" w:rsidP="00953331">
            <w:pPr>
              <w:jc w:val="center"/>
              <w:rPr>
                <w:lang w:val="ru-RU"/>
              </w:rPr>
            </w:pPr>
            <w:r w:rsidRPr="00CA6859">
              <w:rPr>
                <w:lang w:val="ru-RU"/>
              </w:rPr>
              <w:t>20</w:t>
            </w:r>
          </w:p>
        </w:tc>
        <w:tc>
          <w:tcPr>
            <w:tcW w:w="2784" w:type="dxa"/>
          </w:tcPr>
          <w:p w14:paraId="597BE6D9" w14:textId="04F138B7" w:rsidR="00B14A68" w:rsidRPr="00CA6859" w:rsidRDefault="00B14A68" w:rsidP="00953331">
            <w:pPr>
              <w:rPr>
                <w:lang w:val="ru-RU"/>
              </w:rPr>
            </w:pPr>
            <w:r w:rsidRPr="00CA6859">
              <w:rPr>
                <w:lang w:val="ru-RU"/>
              </w:rPr>
              <w:t>Номер лицензии</w:t>
            </w:r>
          </w:p>
        </w:tc>
        <w:tc>
          <w:tcPr>
            <w:tcW w:w="1716" w:type="dxa"/>
          </w:tcPr>
          <w:p w14:paraId="0153FE6F" w14:textId="73D99EA0" w:rsidR="00B14A68" w:rsidRPr="00CA6859" w:rsidRDefault="00B14A68" w:rsidP="00953331">
            <w:pPr>
              <w:jc w:val="center"/>
              <w:rPr>
                <w:lang w:val="ru-RU"/>
              </w:rPr>
            </w:pPr>
            <w:r w:rsidRPr="00CA6859">
              <w:rPr>
                <w:lang w:val="ru-RU"/>
              </w:rPr>
              <w:t>Да</w:t>
            </w:r>
          </w:p>
        </w:tc>
      </w:tr>
      <w:tr w:rsidR="00B14A68" w:rsidRPr="00CA6859" w14:paraId="29F20482" w14:textId="77777777" w:rsidTr="00F03062">
        <w:trPr>
          <w:trHeight w:val="268"/>
        </w:trPr>
        <w:tc>
          <w:tcPr>
            <w:tcW w:w="1135" w:type="dxa"/>
          </w:tcPr>
          <w:p w14:paraId="5DF86402" w14:textId="77777777" w:rsidR="00B14A68" w:rsidRPr="00CA6859" w:rsidRDefault="00B14A68" w:rsidP="00953331">
            <w:pPr>
              <w:rPr>
                <w:lang w:val="ru-RU"/>
              </w:rPr>
            </w:pPr>
          </w:p>
        </w:tc>
        <w:tc>
          <w:tcPr>
            <w:tcW w:w="1887" w:type="dxa"/>
          </w:tcPr>
          <w:p w14:paraId="1D218685" w14:textId="77777777" w:rsidR="00B14A68" w:rsidRPr="00CA6859" w:rsidRDefault="00B14A68" w:rsidP="00953331">
            <w:pPr>
              <w:rPr>
                <w:lang w:val="ru-RU"/>
              </w:rPr>
            </w:pPr>
            <w:r w:rsidRPr="00CA6859">
              <w:rPr>
                <w:lang w:val="ru-RU"/>
              </w:rPr>
              <w:t>STARTDATE</w:t>
            </w:r>
          </w:p>
        </w:tc>
        <w:tc>
          <w:tcPr>
            <w:tcW w:w="1440" w:type="dxa"/>
          </w:tcPr>
          <w:p w14:paraId="2A3259C2" w14:textId="77777777" w:rsidR="00B14A68" w:rsidRPr="00CA6859" w:rsidRDefault="00B14A68" w:rsidP="00953331">
            <w:pPr>
              <w:rPr>
                <w:lang w:val="ru-RU"/>
              </w:rPr>
            </w:pPr>
            <w:r w:rsidRPr="00CA6859">
              <w:rPr>
                <w:lang w:val="ru-RU"/>
              </w:rPr>
              <w:t>Date</w:t>
            </w:r>
          </w:p>
        </w:tc>
        <w:tc>
          <w:tcPr>
            <w:tcW w:w="1260" w:type="dxa"/>
          </w:tcPr>
          <w:p w14:paraId="68AA3F37" w14:textId="77777777" w:rsidR="00B14A68" w:rsidRPr="00CA6859" w:rsidRDefault="00B14A68" w:rsidP="00953331">
            <w:pPr>
              <w:jc w:val="center"/>
              <w:rPr>
                <w:lang w:val="ru-RU"/>
              </w:rPr>
            </w:pPr>
            <w:r w:rsidRPr="00CA6859">
              <w:rPr>
                <w:lang w:val="ru-RU"/>
              </w:rPr>
              <w:t>8</w:t>
            </w:r>
          </w:p>
        </w:tc>
        <w:tc>
          <w:tcPr>
            <w:tcW w:w="2784" w:type="dxa"/>
          </w:tcPr>
          <w:p w14:paraId="664815B7" w14:textId="1596F1E8" w:rsidR="00B14A68" w:rsidRPr="00CA6859" w:rsidRDefault="00B14A68" w:rsidP="00953331">
            <w:pPr>
              <w:rPr>
                <w:lang w:val="ru-RU"/>
              </w:rPr>
            </w:pPr>
            <w:r w:rsidRPr="00CA6859">
              <w:rPr>
                <w:lang w:val="ru-RU"/>
              </w:rPr>
              <w:t>Начало действия</w:t>
            </w:r>
          </w:p>
        </w:tc>
        <w:tc>
          <w:tcPr>
            <w:tcW w:w="1716" w:type="dxa"/>
          </w:tcPr>
          <w:p w14:paraId="76760D88" w14:textId="76A8A25D" w:rsidR="00B14A68" w:rsidRPr="00CA6859" w:rsidRDefault="00B14A68" w:rsidP="00953331">
            <w:pPr>
              <w:jc w:val="center"/>
              <w:rPr>
                <w:lang w:val="ru-RU"/>
              </w:rPr>
            </w:pPr>
            <w:r w:rsidRPr="00CA6859">
              <w:rPr>
                <w:lang w:val="ru-RU"/>
              </w:rPr>
              <w:t>Да</w:t>
            </w:r>
          </w:p>
        </w:tc>
      </w:tr>
      <w:tr w:rsidR="00B14A68" w:rsidRPr="00CA6859" w14:paraId="4BF23BE3" w14:textId="77777777" w:rsidTr="00F03062">
        <w:trPr>
          <w:trHeight w:val="268"/>
        </w:trPr>
        <w:tc>
          <w:tcPr>
            <w:tcW w:w="1135" w:type="dxa"/>
          </w:tcPr>
          <w:p w14:paraId="44A3AA7F" w14:textId="77777777" w:rsidR="00B14A68" w:rsidRPr="00CA6859" w:rsidRDefault="00B14A68" w:rsidP="00953331">
            <w:pPr>
              <w:rPr>
                <w:lang w:val="ru-RU"/>
              </w:rPr>
            </w:pPr>
          </w:p>
        </w:tc>
        <w:tc>
          <w:tcPr>
            <w:tcW w:w="1887" w:type="dxa"/>
          </w:tcPr>
          <w:p w14:paraId="55D0979D" w14:textId="77777777" w:rsidR="00B14A68" w:rsidRPr="00CA6859" w:rsidRDefault="00B14A68" w:rsidP="00953331">
            <w:pPr>
              <w:rPr>
                <w:lang w:val="ru-RU"/>
              </w:rPr>
            </w:pPr>
            <w:r w:rsidRPr="00CA6859">
              <w:rPr>
                <w:lang w:val="ru-RU"/>
              </w:rPr>
              <w:t>ENDDATE</w:t>
            </w:r>
          </w:p>
        </w:tc>
        <w:tc>
          <w:tcPr>
            <w:tcW w:w="1440" w:type="dxa"/>
          </w:tcPr>
          <w:p w14:paraId="3E5534D5" w14:textId="77777777" w:rsidR="00B14A68" w:rsidRPr="00CA6859" w:rsidRDefault="00B14A68" w:rsidP="00953331">
            <w:pPr>
              <w:rPr>
                <w:lang w:val="ru-RU"/>
              </w:rPr>
            </w:pPr>
            <w:r w:rsidRPr="00CA6859">
              <w:rPr>
                <w:lang w:val="ru-RU"/>
              </w:rPr>
              <w:t>Date</w:t>
            </w:r>
          </w:p>
        </w:tc>
        <w:tc>
          <w:tcPr>
            <w:tcW w:w="1260" w:type="dxa"/>
          </w:tcPr>
          <w:p w14:paraId="65D89E34" w14:textId="77777777" w:rsidR="00B14A68" w:rsidRPr="00CA6859" w:rsidRDefault="00B14A68" w:rsidP="00953331">
            <w:pPr>
              <w:jc w:val="center"/>
              <w:rPr>
                <w:lang w:val="ru-RU"/>
              </w:rPr>
            </w:pPr>
            <w:r w:rsidRPr="00CA6859">
              <w:rPr>
                <w:lang w:val="ru-RU"/>
              </w:rPr>
              <w:t>8</w:t>
            </w:r>
          </w:p>
        </w:tc>
        <w:tc>
          <w:tcPr>
            <w:tcW w:w="2784" w:type="dxa"/>
          </w:tcPr>
          <w:p w14:paraId="423A0E07" w14:textId="331525CA" w:rsidR="00B14A68" w:rsidRPr="00CA6859" w:rsidRDefault="00B14A68" w:rsidP="00953331">
            <w:pPr>
              <w:rPr>
                <w:lang w:val="ru-RU"/>
              </w:rPr>
            </w:pPr>
            <w:r w:rsidRPr="00CA6859">
              <w:rPr>
                <w:lang w:val="ru-RU"/>
              </w:rPr>
              <w:t>Конец действия</w:t>
            </w:r>
          </w:p>
        </w:tc>
        <w:tc>
          <w:tcPr>
            <w:tcW w:w="1716" w:type="dxa"/>
          </w:tcPr>
          <w:p w14:paraId="4838F3EA" w14:textId="5FBA53E5" w:rsidR="00B14A68" w:rsidRPr="00CA6859" w:rsidRDefault="00B14A68" w:rsidP="00953331">
            <w:pPr>
              <w:jc w:val="center"/>
              <w:rPr>
                <w:lang w:val="ru-RU"/>
              </w:rPr>
            </w:pPr>
            <w:r w:rsidRPr="00CA6859">
              <w:rPr>
                <w:lang w:val="ru-RU"/>
              </w:rPr>
              <w:t>Да</w:t>
            </w:r>
          </w:p>
        </w:tc>
      </w:tr>
      <w:tr w:rsidR="00B14A68" w:rsidRPr="00CA6859" w14:paraId="74BE2D8B" w14:textId="77777777" w:rsidTr="00F03062">
        <w:trPr>
          <w:trHeight w:val="268"/>
        </w:trPr>
        <w:tc>
          <w:tcPr>
            <w:tcW w:w="1135" w:type="dxa"/>
          </w:tcPr>
          <w:p w14:paraId="26F0522D" w14:textId="77777777" w:rsidR="00B14A68" w:rsidRPr="00CA6859" w:rsidRDefault="00B14A68" w:rsidP="00953331">
            <w:pPr>
              <w:rPr>
                <w:lang w:val="ru-RU"/>
              </w:rPr>
            </w:pPr>
          </w:p>
        </w:tc>
        <w:tc>
          <w:tcPr>
            <w:tcW w:w="1887" w:type="dxa"/>
          </w:tcPr>
          <w:p w14:paraId="6C8D5299" w14:textId="77777777" w:rsidR="00B14A68" w:rsidRPr="00CA6859" w:rsidRDefault="00B14A68" w:rsidP="00953331">
            <w:pPr>
              <w:rPr>
                <w:lang w:val="ru-RU"/>
              </w:rPr>
            </w:pPr>
            <w:r w:rsidRPr="00CA6859">
              <w:rPr>
                <w:lang w:val="ru-RU"/>
              </w:rPr>
              <w:t>DTLM</w:t>
            </w:r>
          </w:p>
        </w:tc>
        <w:tc>
          <w:tcPr>
            <w:tcW w:w="1440" w:type="dxa"/>
          </w:tcPr>
          <w:p w14:paraId="04A6B803" w14:textId="77777777" w:rsidR="00B14A68" w:rsidRPr="00CA6859" w:rsidRDefault="00B14A68" w:rsidP="00953331">
            <w:pPr>
              <w:rPr>
                <w:lang w:val="ru-RU"/>
              </w:rPr>
            </w:pPr>
            <w:r w:rsidRPr="00CA6859">
              <w:rPr>
                <w:lang w:val="ru-RU"/>
              </w:rPr>
              <w:t>Character</w:t>
            </w:r>
          </w:p>
        </w:tc>
        <w:tc>
          <w:tcPr>
            <w:tcW w:w="1260" w:type="dxa"/>
          </w:tcPr>
          <w:p w14:paraId="0AEE0B75" w14:textId="77777777" w:rsidR="00B14A68" w:rsidRPr="00CA6859" w:rsidRDefault="00B14A68" w:rsidP="00953331">
            <w:pPr>
              <w:jc w:val="center"/>
              <w:rPr>
                <w:lang w:val="ru-RU"/>
              </w:rPr>
            </w:pPr>
            <w:r w:rsidRPr="00CA6859">
              <w:rPr>
                <w:lang w:val="ru-RU"/>
              </w:rPr>
              <w:t>14</w:t>
            </w:r>
          </w:p>
        </w:tc>
        <w:tc>
          <w:tcPr>
            <w:tcW w:w="2784" w:type="dxa"/>
          </w:tcPr>
          <w:p w14:paraId="31F9FAC1" w14:textId="77777777" w:rsidR="00B14A68" w:rsidRPr="00CA6859" w:rsidRDefault="00B14A68" w:rsidP="00B14A68">
            <w:pPr>
              <w:rPr>
                <w:lang w:val="ru-RU"/>
              </w:rPr>
            </w:pPr>
            <w:r w:rsidRPr="00CA6859">
              <w:rPr>
                <w:lang w:val="ru-RU"/>
              </w:rPr>
              <w:t xml:space="preserve">Дата и время модификации записи. </w:t>
            </w:r>
          </w:p>
          <w:p w14:paraId="7A209EEA" w14:textId="7B8A934B" w:rsidR="00B14A68" w:rsidRPr="00CA6859" w:rsidRDefault="00B14A68" w:rsidP="00B14A68">
            <w:pPr>
              <w:rPr>
                <w:lang w:val="ru-RU"/>
              </w:rPr>
            </w:pPr>
            <w:r w:rsidRPr="00CA6859">
              <w:rPr>
                <w:lang w:val="ru-RU"/>
              </w:rPr>
              <w:t>Формат: “YYYYMMDD HH:MM”</w:t>
            </w:r>
          </w:p>
        </w:tc>
        <w:tc>
          <w:tcPr>
            <w:tcW w:w="1716" w:type="dxa"/>
          </w:tcPr>
          <w:p w14:paraId="507D5F4F" w14:textId="2221C333" w:rsidR="00B14A68" w:rsidRPr="00CA6859" w:rsidRDefault="00B14A68" w:rsidP="00953331">
            <w:pPr>
              <w:jc w:val="center"/>
              <w:rPr>
                <w:lang w:val="ru-RU"/>
              </w:rPr>
            </w:pPr>
            <w:r w:rsidRPr="00CA6859">
              <w:rPr>
                <w:lang w:val="ru-RU"/>
              </w:rPr>
              <w:t>Да</w:t>
            </w:r>
          </w:p>
        </w:tc>
      </w:tr>
      <w:tr w:rsidR="00B14A68" w:rsidRPr="00CA6859" w14:paraId="177AA29E" w14:textId="77777777" w:rsidTr="00F03062">
        <w:trPr>
          <w:trHeight w:val="268"/>
        </w:trPr>
        <w:tc>
          <w:tcPr>
            <w:tcW w:w="1135" w:type="dxa"/>
          </w:tcPr>
          <w:p w14:paraId="3EE61127" w14:textId="77777777" w:rsidR="00B14A68" w:rsidRPr="00CA6859" w:rsidRDefault="00B14A68" w:rsidP="00953331">
            <w:pPr>
              <w:rPr>
                <w:lang w:val="ru-RU"/>
              </w:rPr>
            </w:pPr>
          </w:p>
        </w:tc>
        <w:tc>
          <w:tcPr>
            <w:tcW w:w="1887" w:type="dxa"/>
          </w:tcPr>
          <w:p w14:paraId="1B2CCF20" w14:textId="77777777" w:rsidR="00B14A68" w:rsidRPr="00CA6859" w:rsidRDefault="00B14A68" w:rsidP="00953331">
            <w:pPr>
              <w:rPr>
                <w:lang w:val="ru-RU"/>
              </w:rPr>
            </w:pPr>
            <w:r w:rsidRPr="00CA6859">
              <w:rPr>
                <w:lang w:val="ru-RU"/>
              </w:rPr>
              <w:t>Status</w:t>
            </w:r>
          </w:p>
        </w:tc>
        <w:tc>
          <w:tcPr>
            <w:tcW w:w="1440" w:type="dxa"/>
          </w:tcPr>
          <w:p w14:paraId="2112BCD1" w14:textId="77777777" w:rsidR="00B14A68" w:rsidRPr="00CA6859" w:rsidRDefault="00B14A68" w:rsidP="00953331">
            <w:pPr>
              <w:rPr>
                <w:lang w:val="ru-RU"/>
              </w:rPr>
            </w:pPr>
            <w:r w:rsidRPr="00CA6859">
              <w:rPr>
                <w:lang w:val="ru-RU"/>
              </w:rPr>
              <w:t>Numeric</w:t>
            </w:r>
          </w:p>
        </w:tc>
        <w:tc>
          <w:tcPr>
            <w:tcW w:w="1260" w:type="dxa"/>
          </w:tcPr>
          <w:p w14:paraId="66E26E9F" w14:textId="77777777" w:rsidR="00B14A68" w:rsidRPr="00CA6859" w:rsidRDefault="00B14A68" w:rsidP="00953331">
            <w:pPr>
              <w:jc w:val="center"/>
              <w:rPr>
                <w:lang w:val="ru-RU"/>
              </w:rPr>
            </w:pPr>
            <w:r w:rsidRPr="00CA6859">
              <w:rPr>
                <w:lang w:val="ru-RU"/>
              </w:rPr>
              <w:t>11</w:t>
            </w:r>
          </w:p>
        </w:tc>
        <w:tc>
          <w:tcPr>
            <w:tcW w:w="2784" w:type="dxa"/>
          </w:tcPr>
          <w:p w14:paraId="17BABBA8" w14:textId="77777777" w:rsidR="00B14A68" w:rsidRPr="00CA6859" w:rsidRDefault="00B14A68" w:rsidP="00953331">
            <w:pPr>
              <w:rPr>
                <w:lang w:val="ru-RU"/>
              </w:rPr>
            </w:pPr>
            <w:r w:rsidRPr="00CA6859">
              <w:rPr>
                <w:lang w:val="ru-RU"/>
              </w:rPr>
              <w:t xml:space="preserve">Статус </w:t>
            </w:r>
          </w:p>
          <w:p w14:paraId="10ADD506" w14:textId="77777777" w:rsidR="00B14A68" w:rsidRPr="00CA6859" w:rsidRDefault="00B14A68" w:rsidP="00B14A68">
            <w:pPr>
              <w:rPr>
                <w:lang w:val="ru-RU"/>
              </w:rPr>
            </w:pPr>
            <w:r w:rsidRPr="00CA6859">
              <w:rPr>
                <w:lang w:val="ru-RU"/>
              </w:rPr>
              <w:t xml:space="preserve">(2 - Активный, </w:t>
            </w:r>
          </w:p>
          <w:p w14:paraId="1A5879B2" w14:textId="77D1F2DC" w:rsidR="00B14A68" w:rsidRPr="00CA6859" w:rsidRDefault="00B14A68" w:rsidP="00B14A68">
            <w:pPr>
              <w:rPr>
                <w:lang w:val="ru-RU"/>
              </w:rPr>
            </w:pPr>
            <w:r w:rsidRPr="00CA6859">
              <w:rPr>
                <w:lang w:val="ru-RU"/>
              </w:rPr>
              <w:t>9 - Неактивный)</w:t>
            </w:r>
          </w:p>
        </w:tc>
        <w:tc>
          <w:tcPr>
            <w:tcW w:w="1716" w:type="dxa"/>
          </w:tcPr>
          <w:p w14:paraId="4F414ED8" w14:textId="300DA79A" w:rsidR="00B14A68" w:rsidRPr="00CA6859" w:rsidRDefault="00B14A68" w:rsidP="00953331">
            <w:pPr>
              <w:jc w:val="center"/>
              <w:rPr>
                <w:b/>
                <w:lang w:val="ru-RU"/>
              </w:rPr>
            </w:pPr>
            <w:r w:rsidRPr="00CA6859">
              <w:rPr>
                <w:lang w:val="ru-RU"/>
              </w:rPr>
              <w:t>Да</w:t>
            </w:r>
          </w:p>
        </w:tc>
      </w:tr>
      <w:tr w:rsidR="00DC1CA0" w:rsidRPr="00CA6859" w14:paraId="325B7A85" w14:textId="77777777" w:rsidTr="00F03062">
        <w:trPr>
          <w:trHeight w:val="268"/>
        </w:trPr>
        <w:tc>
          <w:tcPr>
            <w:tcW w:w="1135" w:type="dxa"/>
          </w:tcPr>
          <w:p w14:paraId="58E01A86" w14:textId="13A60376" w:rsidR="00DC1CA0" w:rsidRPr="00CA6859" w:rsidRDefault="00DC1CA0" w:rsidP="00DC1CA0">
            <w:pPr>
              <w:rPr>
                <w:lang w:val="ru-RU"/>
              </w:rPr>
            </w:pPr>
            <w:r w:rsidRPr="00CA6859">
              <w:rPr>
                <w:lang w:val="ru-RU"/>
              </w:rPr>
              <w:t>FK</w:t>
            </w:r>
          </w:p>
        </w:tc>
        <w:tc>
          <w:tcPr>
            <w:tcW w:w="1887" w:type="dxa"/>
          </w:tcPr>
          <w:p w14:paraId="28667DAB" w14:textId="62DF8B8C" w:rsidR="00DC1CA0" w:rsidRPr="00CA6859" w:rsidRDefault="00DC1CA0" w:rsidP="00DC1CA0">
            <w:pPr>
              <w:rPr>
                <w:lang w:val="ru-RU"/>
              </w:rPr>
            </w:pPr>
            <w:r>
              <w:rPr>
                <w:lang w:val="en-US"/>
              </w:rPr>
              <w:t>CUST_ID</w:t>
            </w:r>
          </w:p>
        </w:tc>
        <w:tc>
          <w:tcPr>
            <w:tcW w:w="1440" w:type="dxa"/>
          </w:tcPr>
          <w:p w14:paraId="7EEFCDAD" w14:textId="34F97737" w:rsidR="00DC1CA0" w:rsidRPr="00CA6859" w:rsidRDefault="00DC1CA0" w:rsidP="00DC1CA0">
            <w:pPr>
              <w:rPr>
                <w:lang w:val="ru-RU"/>
              </w:rPr>
            </w:pPr>
            <w:r w:rsidRPr="00CA6859">
              <w:rPr>
                <w:lang w:val="ru-RU"/>
              </w:rPr>
              <w:t>Numeric</w:t>
            </w:r>
          </w:p>
        </w:tc>
        <w:tc>
          <w:tcPr>
            <w:tcW w:w="1260" w:type="dxa"/>
          </w:tcPr>
          <w:p w14:paraId="50B26DC4" w14:textId="615F4E66" w:rsidR="00DC1CA0" w:rsidRPr="00CA6859" w:rsidRDefault="00DC1CA0" w:rsidP="00DC1CA0">
            <w:pPr>
              <w:jc w:val="center"/>
              <w:rPr>
                <w:lang w:val="ru-RU"/>
              </w:rPr>
            </w:pPr>
            <w:r>
              <w:rPr>
                <w:lang w:val="en-US"/>
              </w:rPr>
              <w:t>11</w:t>
            </w:r>
          </w:p>
        </w:tc>
        <w:tc>
          <w:tcPr>
            <w:tcW w:w="2784" w:type="dxa"/>
          </w:tcPr>
          <w:p w14:paraId="6829E539" w14:textId="204F7B98" w:rsidR="00DC1CA0" w:rsidRPr="00CA6859" w:rsidRDefault="00DC1CA0" w:rsidP="00DC1CA0">
            <w:pPr>
              <w:rPr>
                <w:lang w:val="ru-RU"/>
              </w:rPr>
            </w:pPr>
            <w:r>
              <w:rPr>
                <w:lang w:val="ru-RU"/>
              </w:rPr>
              <w:t>Идентификатор точки синхронизации</w:t>
            </w:r>
          </w:p>
        </w:tc>
        <w:tc>
          <w:tcPr>
            <w:tcW w:w="1716" w:type="dxa"/>
          </w:tcPr>
          <w:p w14:paraId="2A4BA090" w14:textId="24453636" w:rsidR="00DC1CA0" w:rsidRPr="00CA6859" w:rsidRDefault="00DC1CA0" w:rsidP="00DC1CA0">
            <w:pPr>
              <w:jc w:val="center"/>
              <w:rPr>
                <w:lang w:val="ru-RU"/>
              </w:rPr>
            </w:pPr>
            <w:r w:rsidRPr="00CA6859">
              <w:rPr>
                <w:lang w:val="ru-RU"/>
              </w:rPr>
              <w:t>Да</w:t>
            </w:r>
          </w:p>
        </w:tc>
      </w:tr>
    </w:tbl>
    <w:p w14:paraId="7908E3C9" w14:textId="4F8A9268" w:rsidR="00470746" w:rsidRPr="00CA6859" w:rsidRDefault="00B14A68" w:rsidP="00B14A68">
      <w:pPr>
        <w:pStyle w:val="Heading2"/>
        <w:rPr>
          <w:lang w:val="ru-RU"/>
        </w:rPr>
      </w:pPr>
      <w:bookmarkStart w:id="67" w:name="_Toc420948244"/>
      <w:r w:rsidRPr="00CA6859">
        <w:rPr>
          <w:lang w:val="ru-RU"/>
        </w:rPr>
        <w:t xml:space="preserve">Особенности импорта информации о причинах отказов для заказов </w:t>
      </w:r>
      <w:r w:rsidR="00470746" w:rsidRPr="00CA6859">
        <w:rPr>
          <w:lang w:val="ru-RU"/>
        </w:rPr>
        <w:t>(OLORDEN.DBF, OLORDDEN.DBF)</w:t>
      </w:r>
      <w:bookmarkEnd w:id="67"/>
    </w:p>
    <w:p w14:paraId="138EC450" w14:textId="70BBF03F" w:rsidR="00B14A68" w:rsidRPr="003A57FD" w:rsidRDefault="00B14A68" w:rsidP="003A57FD">
      <w:pPr>
        <w:pStyle w:val="Style3"/>
        <w:numPr>
          <w:ilvl w:val="0"/>
          <w:numId w:val="34"/>
        </w:numPr>
        <w:rPr>
          <w:lang w:val="en-US"/>
        </w:rPr>
      </w:pPr>
      <w:r w:rsidRPr="003A57FD">
        <w:rPr>
          <w:lang w:val="ru-RU"/>
        </w:rPr>
        <w:t>В</w:t>
      </w:r>
      <w:r w:rsidRPr="003A57FD">
        <w:rPr>
          <w:lang w:val="en-US"/>
        </w:rPr>
        <w:t xml:space="preserve"> OLORDEN </w:t>
      </w:r>
      <w:r w:rsidRPr="003A57FD">
        <w:rPr>
          <w:lang w:val="ru-RU"/>
        </w:rPr>
        <w:t>ключевые</w:t>
      </w:r>
      <w:r w:rsidRPr="003A57FD">
        <w:rPr>
          <w:lang w:val="en-US"/>
        </w:rPr>
        <w:t xml:space="preserve"> </w:t>
      </w:r>
      <w:r w:rsidRPr="003A57FD">
        <w:rPr>
          <w:lang w:val="ru-RU"/>
        </w:rPr>
        <w:t>поля</w:t>
      </w:r>
      <w:r w:rsidRPr="003A57FD">
        <w:rPr>
          <w:lang w:val="en-US"/>
        </w:rPr>
        <w:t xml:space="preserve"> ORDER_NO, DENIAL_ID.</w:t>
      </w:r>
    </w:p>
    <w:p w14:paraId="670DFD56" w14:textId="10A54667" w:rsidR="00B14A68" w:rsidRPr="003A57FD" w:rsidRDefault="00B14A68" w:rsidP="003A57FD">
      <w:pPr>
        <w:pStyle w:val="Style3"/>
        <w:numPr>
          <w:ilvl w:val="0"/>
          <w:numId w:val="34"/>
        </w:numPr>
        <w:rPr>
          <w:lang w:val="en-US"/>
        </w:rPr>
      </w:pPr>
      <w:r w:rsidRPr="003A57FD">
        <w:rPr>
          <w:lang w:val="ru-RU"/>
        </w:rPr>
        <w:t>В</w:t>
      </w:r>
      <w:r w:rsidRPr="003A57FD">
        <w:rPr>
          <w:lang w:val="en-US"/>
        </w:rPr>
        <w:t xml:space="preserve"> OLORDDEN </w:t>
      </w:r>
      <w:r w:rsidRPr="003A57FD">
        <w:rPr>
          <w:lang w:val="ru-RU"/>
        </w:rPr>
        <w:t>ключевые</w:t>
      </w:r>
      <w:r w:rsidRPr="003A57FD">
        <w:rPr>
          <w:lang w:val="en-US"/>
        </w:rPr>
        <w:t xml:space="preserve"> </w:t>
      </w:r>
      <w:r w:rsidRPr="003A57FD">
        <w:rPr>
          <w:lang w:val="ru-RU"/>
        </w:rPr>
        <w:t>поля</w:t>
      </w:r>
      <w:r w:rsidRPr="003A57FD">
        <w:rPr>
          <w:lang w:val="en-US"/>
        </w:rPr>
        <w:t xml:space="preserve"> ORDER_NO, CODE, DENIAL_ID.</w:t>
      </w:r>
    </w:p>
    <w:p w14:paraId="1EBCC900" w14:textId="01A0DB3B" w:rsidR="00B14A68" w:rsidRPr="003A57FD" w:rsidRDefault="00B14A68" w:rsidP="003A57FD">
      <w:pPr>
        <w:pStyle w:val="Style3"/>
        <w:numPr>
          <w:ilvl w:val="0"/>
          <w:numId w:val="34"/>
        </w:numPr>
        <w:rPr>
          <w:lang w:val="ru-RU"/>
        </w:rPr>
      </w:pPr>
      <w:r w:rsidRPr="003A57FD">
        <w:rPr>
          <w:lang w:val="ru-RU"/>
        </w:rPr>
        <w:t>OrderNo - должны присутствовать в tblOutletOrderH в пределах ТС для которой импортируются причины отказов.</w:t>
      </w:r>
    </w:p>
    <w:p w14:paraId="4B77C909" w14:textId="33D394D8" w:rsidR="00B14A68" w:rsidRPr="003A57FD" w:rsidRDefault="00B14A68" w:rsidP="003A57FD">
      <w:pPr>
        <w:pStyle w:val="Style3"/>
        <w:numPr>
          <w:ilvl w:val="0"/>
          <w:numId w:val="34"/>
        </w:numPr>
        <w:rPr>
          <w:lang w:val="ru-RU"/>
        </w:rPr>
      </w:pPr>
      <w:r w:rsidRPr="003A57FD">
        <w:rPr>
          <w:lang w:val="ru-RU"/>
        </w:rPr>
        <w:t>При импорте причин отказа учитывается значение опции Использовать на уровне шапки документа для каждой причины отказа. Причины отказа с выбранной опцией Использовать на уровне шапки документа могут использоваться только в DBF таблицах причин отказа для шапки документа (ORDDEN.DBF), соответственно причины отказа с невыбранной опцией Использовать на уровне шапки документа используются только в DBF таблицах причин отказов для деталей документа (ORDDDEN .DBF, ORDLDDEN.DBF). В случае, если в DBF таблице причин отказа на уровне шапки документа указана причина отказа для деталей документа (или в DBF таблицы причин отказа на уровне деталей документа указана причина отказа для шапки документа), записи пропускаются с соответствующим сообщением в протокол импорта / экспорта.</w:t>
      </w:r>
    </w:p>
    <w:p w14:paraId="4D683569" w14:textId="23EF8810" w:rsidR="00B14A68" w:rsidRPr="003A57FD" w:rsidRDefault="00B14A68" w:rsidP="003A57FD">
      <w:pPr>
        <w:pStyle w:val="Style3"/>
        <w:numPr>
          <w:ilvl w:val="0"/>
          <w:numId w:val="34"/>
        </w:numPr>
        <w:rPr>
          <w:lang w:val="ru-RU"/>
        </w:rPr>
      </w:pPr>
      <w:r w:rsidRPr="003A57FD">
        <w:rPr>
          <w:lang w:val="ru-RU"/>
        </w:rPr>
        <w:t>Для успешного импорта продукция должна быть активна.</w:t>
      </w:r>
    </w:p>
    <w:p w14:paraId="31D5E080" w14:textId="00CEEB74" w:rsidR="00B14A68" w:rsidRPr="003A57FD" w:rsidRDefault="00B14A68" w:rsidP="003A57FD">
      <w:pPr>
        <w:pStyle w:val="Style3"/>
        <w:numPr>
          <w:ilvl w:val="0"/>
          <w:numId w:val="34"/>
        </w:numPr>
        <w:rPr>
          <w:lang w:val="ru-RU"/>
        </w:rPr>
      </w:pPr>
      <w:r w:rsidRPr="003A57FD">
        <w:rPr>
          <w:lang w:val="ru-RU"/>
        </w:rPr>
        <w:t>Статус причины отказов не учитывается.</w:t>
      </w:r>
    </w:p>
    <w:p w14:paraId="0EF4CF12" w14:textId="0482D3FB" w:rsidR="00B14A68" w:rsidRPr="003A57FD" w:rsidRDefault="00B14A68" w:rsidP="003A57FD">
      <w:pPr>
        <w:pStyle w:val="Style3"/>
        <w:numPr>
          <w:ilvl w:val="0"/>
          <w:numId w:val="34"/>
        </w:numPr>
        <w:rPr>
          <w:lang w:val="ru-RU"/>
        </w:rPr>
      </w:pPr>
      <w:r w:rsidRPr="003A57FD">
        <w:rPr>
          <w:lang w:val="ru-RU"/>
        </w:rPr>
        <w:lastRenderedPageBreak/>
        <w:t>Для успешного импорта причина отказов должно быть в БД и иметь HiderLevel = 1 для OLORDEN и HiderLevel = 0 для OLORDDEN.</w:t>
      </w:r>
    </w:p>
    <w:p w14:paraId="1DEEC043" w14:textId="0A9D993D" w:rsidR="00470746" w:rsidRPr="00CA6859" w:rsidRDefault="00470746" w:rsidP="003A57FD">
      <w:pPr>
        <w:pStyle w:val="Style3"/>
        <w:numPr>
          <w:ilvl w:val="0"/>
          <w:numId w:val="0"/>
        </w:numPr>
        <w:ind w:left="1066"/>
        <w:rPr>
          <w:lang w:val="ru-RU"/>
        </w:rPr>
      </w:pPr>
    </w:p>
    <w:p w14:paraId="5918B0EC" w14:textId="18798B20" w:rsidR="00470746" w:rsidRPr="00CA6859" w:rsidRDefault="00470746" w:rsidP="008D073D">
      <w:pPr>
        <w:pStyle w:val="Heading2"/>
        <w:rPr>
          <w:lang w:val="ru-RU"/>
        </w:rPr>
      </w:pPr>
      <w:bookmarkStart w:id="68" w:name="_Toc356571396"/>
      <w:bookmarkStart w:id="69" w:name="_Toc420948245"/>
      <w:r w:rsidRPr="00CA6859">
        <w:rPr>
          <w:lang w:val="ru-RU"/>
        </w:rPr>
        <w:t>Таблиц</w:t>
      </w:r>
      <w:r w:rsidR="00B14A68" w:rsidRPr="00CA6859">
        <w:rPr>
          <w:lang w:val="ru-RU"/>
        </w:rPr>
        <w:t>а</w:t>
      </w:r>
      <w:r w:rsidRPr="00CA6859">
        <w:rPr>
          <w:lang w:val="ru-RU"/>
        </w:rPr>
        <w:t xml:space="preserve"> OLORDEN</w:t>
      </w:r>
      <w:bookmarkEnd w:id="68"/>
      <w:bookmarkEnd w:id="69"/>
    </w:p>
    <w:p w14:paraId="23482793" w14:textId="2A532D31" w:rsidR="00470746" w:rsidRPr="00CA6859" w:rsidRDefault="00B14A68" w:rsidP="00953331">
      <w:pPr>
        <w:spacing w:before="200" w:after="200"/>
        <w:ind w:firstLine="720"/>
        <w:rPr>
          <w:lang w:val="ru-RU"/>
        </w:rPr>
      </w:pPr>
      <w:r w:rsidRPr="00CA6859">
        <w:rPr>
          <w:lang w:val="ru-RU"/>
        </w:rPr>
        <w:t>Информация о причинах отказа для заказов с SalesWorks.</w:t>
      </w:r>
    </w:p>
    <w:tbl>
      <w:tblPr>
        <w:tblStyle w:val="TableGrid"/>
        <w:tblW w:w="0" w:type="auto"/>
        <w:tblInd w:w="-34" w:type="dxa"/>
        <w:tblLook w:val="04A0" w:firstRow="1" w:lastRow="0" w:firstColumn="1" w:lastColumn="0" w:noHBand="0" w:noVBand="1"/>
      </w:tblPr>
      <w:tblGrid>
        <w:gridCol w:w="1344"/>
        <w:gridCol w:w="1607"/>
        <w:gridCol w:w="1400"/>
        <w:gridCol w:w="1224"/>
        <w:gridCol w:w="2557"/>
        <w:gridCol w:w="1772"/>
      </w:tblGrid>
      <w:tr w:rsidR="00B14A68" w:rsidRPr="00CA6859" w14:paraId="6B7783CD" w14:textId="77777777" w:rsidTr="00DC1CA0">
        <w:tc>
          <w:tcPr>
            <w:tcW w:w="1344" w:type="dxa"/>
            <w:tcBorders>
              <w:top w:val="single" w:sz="12" w:space="0" w:color="auto"/>
              <w:left w:val="single" w:sz="12" w:space="0" w:color="auto"/>
              <w:bottom w:val="single" w:sz="12" w:space="0" w:color="auto"/>
              <w:right w:val="single" w:sz="12" w:space="0" w:color="auto"/>
            </w:tcBorders>
          </w:tcPr>
          <w:p w14:paraId="3460264B" w14:textId="1F94B460" w:rsidR="00B14A68" w:rsidRPr="00CA6859" w:rsidRDefault="00B14A68" w:rsidP="00953331">
            <w:pPr>
              <w:jc w:val="center"/>
              <w:rPr>
                <w:b/>
                <w:lang w:val="ru-RU"/>
              </w:rPr>
            </w:pPr>
            <w:r w:rsidRPr="00CA6859">
              <w:rPr>
                <w:b/>
                <w:lang w:val="ru-RU"/>
              </w:rPr>
              <w:t>Ключ</w:t>
            </w:r>
          </w:p>
        </w:tc>
        <w:tc>
          <w:tcPr>
            <w:tcW w:w="1607" w:type="dxa"/>
            <w:tcBorders>
              <w:top w:val="single" w:sz="12" w:space="0" w:color="auto"/>
              <w:left w:val="single" w:sz="12" w:space="0" w:color="auto"/>
              <w:bottom w:val="single" w:sz="12" w:space="0" w:color="auto"/>
              <w:right w:val="single" w:sz="12" w:space="0" w:color="auto"/>
            </w:tcBorders>
          </w:tcPr>
          <w:p w14:paraId="67A9D978" w14:textId="5AFFD32D" w:rsidR="00B14A68" w:rsidRPr="00CA6859" w:rsidRDefault="00B14A68" w:rsidP="00953331">
            <w:pPr>
              <w:jc w:val="center"/>
              <w:rPr>
                <w:b/>
                <w:lang w:val="ru-RU"/>
              </w:rPr>
            </w:pPr>
            <w:r w:rsidRPr="00CA6859">
              <w:rPr>
                <w:b/>
                <w:lang w:val="ru-RU"/>
              </w:rPr>
              <w:t>Поле</w:t>
            </w:r>
          </w:p>
        </w:tc>
        <w:tc>
          <w:tcPr>
            <w:tcW w:w="1400" w:type="dxa"/>
            <w:tcBorders>
              <w:top w:val="single" w:sz="12" w:space="0" w:color="auto"/>
              <w:left w:val="single" w:sz="12" w:space="0" w:color="auto"/>
              <w:bottom w:val="single" w:sz="12" w:space="0" w:color="auto"/>
              <w:right w:val="single" w:sz="12" w:space="0" w:color="auto"/>
            </w:tcBorders>
          </w:tcPr>
          <w:p w14:paraId="7A08C2B5" w14:textId="1893E40B" w:rsidR="00B14A68" w:rsidRPr="00CA6859" w:rsidRDefault="00B14A68" w:rsidP="00953331">
            <w:pPr>
              <w:jc w:val="center"/>
              <w:rPr>
                <w:b/>
                <w:lang w:val="ru-RU"/>
              </w:rPr>
            </w:pPr>
            <w:r w:rsidRPr="00CA6859">
              <w:rPr>
                <w:b/>
                <w:lang w:val="ru-RU"/>
              </w:rPr>
              <w:t>Тип</w:t>
            </w:r>
          </w:p>
        </w:tc>
        <w:tc>
          <w:tcPr>
            <w:tcW w:w="1224" w:type="dxa"/>
            <w:tcBorders>
              <w:top w:val="single" w:sz="12" w:space="0" w:color="auto"/>
              <w:left w:val="single" w:sz="12" w:space="0" w:color="auto"/>
              <w:bottom w:val="single" w:sz="12" w:space="0" w:color="auto"/>
              <w:right w:val="single" w:sz="12" w:space="0" w:color="auto"/>
            </w:tcBorders>
          </w:tcPr>
          <w:p w14:paraId="3D228C18" w14:textId="2989FAC9" w:rsidR="00B14A68" w:rsidRPr="00CA6859" w:rsidRDefault="00B14A68" w:rsidP="00953331">
            <w:pPr>
              <w:jc w:val="center"/>
              <w:rPr>
                <w:b/>
                <w:lang w:val="ru-RU"/>
              </w:rPr>
            </w:pPr>
            <w:r w:rsidRPr="00CA6859">
              <w:rPr>
                <w:b/>
                <w:lang w:val="ru-RU"/>
              </w:rPr>
              <w:t>Длина</w:t>
            </w:r>
          </w:p>
        </w:tc>
        <w:tc>
          <w:tcPr>
            <w:tcW w:w="2557" w:type="dxa"/>
            <w:tcBorders>
              <w:top w:val="single" w:sz="12" w:space="0" w:color="auto"/>
              <w:left w:val="single" w:sz="12" w:space="0" w:color="auto"/>
              <w:bottom w:val="single" w:sz="12" w:space="0" w:color="auto"/>
              <w:right w:val="single" w:sz="12" w:space="0" w:color="auto"/>
            </w:tcBorders>
          </w:tcPr>
          <w:p w14:paraId="716555C0" w14:textId="56B2E2F2" w:rsidR="00B14A68" w:rsidRPr="00CA6859" w:rsidRDefault="00B14A68" w:rsidP="00953331">
            <w:pPr>
              <w:jc w:val="center"/>
              <w:rPr>
                <w:b/>
                <w:lang w:val="ru-RU"/>
              </w:rPr>
            </w:pPr>
            <w:r w:rsidRPr="00CA6859">
              <w:rPr>
                <w:b/>
                <w:lang w:val="ru-RU"/>
              </w:rPr>
              <w:t>Описание</w:t>
            </w:r>
          </w:p>
        </w:tc>
        <w:tc>
          <w:tcPr>
            <w:tcW w:w="1772" w:type="dxa"/>
            <w:tcBorders>
              <w:top w:val="single" w:sz="12" w:space="0" w:color="auto"/>
              <w:left w:val="single" w:sz="12" w:space="0" w:color="auto"/>
              <w:bottom w:val="single" w:sz="12" w:space="0" w:color="auto"/>
              <w:right w:val="single" w:sz="12" w:space="0" w:color="auto"/>
            </w:tcBorders>
          </w:tcPr>
          <w:p w14:paraId="57978934" w14:textId="0768FB1E" w:rsidR="00B14A68" w:rsidRPr="00CA6859" w:rsidRDefault="00B14A68" w:rsidP="00953331">
            <w:pPr>
              <w:jc w:val="center"/>
              <w:rPr>
                <w:b/>
                <w:lang w:val="ru-RU"/>
              </w:rPr>
            </w:pPr>
            <w:r w:rsidRPr="00CA6859">
              <w:rPr>
                <w:b/>
                <w:lang w:val="ru-RU"/>
              </w:rPr>
              <w:t>Поле обязательное</w:t>
            </w:r>
          </w:p>
        </w:tc>
      </w:tr>
      <w:tr w:rsidR="00D279EF" w:rsidRPr="00CA6859" w14:paraId="6EF825CC" w14:textId="77777777" w:rsidTr="00DC1CA0">
        <w:tc>
          <w:tcPr>
            <w:tcW w:w="1344" w:type="dxa"/>
            <w:tcBorders>
              <w:top w:val="single" w:sz="12" w:space="0" w:color="auto"/>
            </w:tcBorders>
          </w:tcPr>
          <w:p w14:paraId="63084F99" w14:textId="77777777" w:rsidR="00470746" w:rsidRPr="00CA6859" w:rsidRDefault="00470746" w:rsidP="00953331">
            <w:pPr>
              <w:rPr>
                <w:lang w:val="ru-RU"/>
              </w:rPr>
            </w:pPr>
            <w:r w:rsidRPr="00CA6859">
              <w:rPr>
                <w:rFonts w:cs="Arial"/>
                <w:lang w:val="ru-RU"/>
              </w:rPr>
              <w:t>PK, FK</w:t>
            </w:r>
          </w:p>
        </w:tc>
        <w:tc>
          <w:tcPr>
            <w:tcW w:w="1607" w:type="dxa"/>
            <w:tcBorders>
              <w:top w:val="single" w:sz="12" w:space="0" w:color="auto"/>
            </w:tcBorders>
          </w:tcPr>
          <w:p w14:paraId="50E291CC" w14:textId="77777777" w:rsidR="00470746" w:rsidRPr="00CA6859" w:rsidRDefault="00470746" w:rsidP="00953331">
            <w:pPr>
              <w:rPr>
                <w:lang w:val="ru-RU"/>
              </w:rPr>
            </w:pPr>
            <w:r w:rsidRPr="00CA6859">
              <w:rPr>
                <w:lang w:val="ru-RU"/>
              </w:rPr>
              <w:t>ORDER_NO</w:t>
            </w:r>
          </w:p>
        </w:tc>
        <w:tc>
          <w:tcPr>
            <w:tcW w:w="1400" w:type="dxa"/>
            <w:tcBorders>
              <w:top w:val="single" w:sz="12" w:space="0" w:color="auto"/>
            </w:tcBorders>
          </w:tcPr>
          <w:p w14:paraId="1F002A8F" w14:textId="77777777" w:rsidR="00470746" w:rsidRPr="00CA6859" w:rsidRDefault="00470746" w:rsidP="00953331">
            <w:pPr>
              <w:rPr>
                <w:lang w:val="ru-RU"/>
              </w:rPr>
            </w:pPr>
            <w:r w:rsidRPr="00CA6859">
              <w:rPr>
                <w:rFonts w:cs="Arial"/>
                <w:lang w:val="ru-RU"/>
              </w:rPr>
              <w:t>Numeric</w:t>
            </w:r>
          </w:p>
        </w:tc>
        <w:tc>
          <w:tcPr>
            <w:tcW w:w="1224" w:type="dxa"/>
            <w:tcBorders>
              <w:top w:val="single" w:sz="12" w:space="0" w:color="auto"/>
            </w:tcBorders>
          </w:tcPr>
          <w:p w14:paraId="646D758E" w14:textId="77777777" w:rsidR="00470746" w:rsidRPr="00CA6859" w:rsidRDefault="00470746" w:rsidP="00953331">
            <w:pPr>
              <w:jc w:val="center"/>
              <w:rPr>
                <w:lang w:val="ru-RU"/>
              </w:rPr>
            </w:pPr>
            <w:r w:rsidRPr="00CA6859">
              <w:rPr>
                <w:lang w:val="ru-RU"/>
              </w:rPr>
              <w:t>20</w:t>
            </w:r>
          </w:p>
        </w:tc>
        <w:tc>
          <w:tcPr>
            <w:tcW w:w="2557" w:type="dxa"/>
            <w:tcBorders>
              <w:top w:val="single" w:sz="12" w:space="0" w:color="auto"/>
            </w:tcBorders>
          </w:tcPr>
          <w:p w14:paraId="5643BEF9" w14:textId="7F2370CF" w:rsidR="00470746" w:rsidRPr="00CA6859" w:rsidRDefault="00B14A68" w:rsidP="00953331">
            <w:pPr>
              <w:rPr>
                <w:lang w:val="ru-RU"/>
              </w:rPr>
            </w:pPr>
            <w:r w:rsidRPr="00CA6859">
              <w:rPr>
                <w:lang w:val="ru-RU"/>
              </w:rPr>
              <w:t>Номер заказа с SalesWorks</w:t>
            </w:r>
          </w:p>
        </w:tc>
        <w:tc>
          <w:tcPr>
            <w:tcW w:w="1772" w:type="dxa"/>
            <w:tcBorders>
              <w:top w:val="single" w:sz="12" w:space="0" w:color="auto"/>
            </w:tcBorders>
          </w:tcPr>
          <w:p w14:paraId="00023000" w14:textId="150F76B9" w:rsidR="00470746" w:rsidRPr="00CA6859" w:rsidRDefault="00B14A68" w:rsidP="00953331">
            <w:pPr>
              <w:jc w:val="center"/>
              <w:rPr>
                <w:lang w:val="ru-RU"/>
              </w:rPr>
            </w:pPr>
            <w:r w:rsidRPr="00CA6859">
              <w:rPr>
                <w:lang w:val="ru-RU"/>
              </w:rPr>
              <w:t>Да</w:t>
            </w:r>
          </w:p>
        </w:tc>
      </w:tr>
      <w:tr w:rsidR="00D279EF" w:rsidRPr="00CA6859" w14:paraId="370A06B9" w14:textId="77777777" w:rsidTr="00DC1CA0">
        <w:tc>
          <w:tcPr>
            <w:tcW w:w="1344" w:type="dxa"/>
          </w:tcPr>
          <w:p w14:paraId="40CEECFC" w14:textId="77777777" w:rsidR="00470746" w:rsidRPr="00CA6859" w:rsidRDefault="00470746" w:rsidP="00953331">
            <w:pPr>
              <w:rPr>
                <w:lang w:val="ru-RU"/>
              </w:rPr>
            </w:pPr>
            <w:r w:rsidRPr="00CA6859">
              <w:rPr>
                <w:rFonts w:cs="Arial"/>
                <w:lang w:val="ru-RU"/>
              </w:rPr>
              <w:t>PK, FK</w:t>
            </w:r>
          </w:p>
        </w:tc>
        <w:tc>
          <w:tcPr>
            <w:tcW w:w="1607" w:type="dxa"/>
          </w:tcPr>
          <w:p w14:paraId="5D665A22" w14:textId="77777777" w:rsidR="00470746" w:rsidRPr="00CA6859" w:rsidRDefault="00470746" w:rsidP="00953331">
            <w:pPr>
              <w:rPr>
                <w:lang w:val="ru-RU"/>
              </w:rPr>
            </w:pPr>
            <w:r w:rsidRPr="00CA6859">
              <w:rPr>
                <w:lang w:val="ru-RU"/>
              </w:rPr>
              <w:t>DENIAL_ID</w:t>
            </w:r>
          </w:p>
        </w:tc>
        <w:tc>
          <w:tcPr>
            <w:tcW w:w="1400" w:type="dxa"/>
          </w:tcPr>
          <w:p w14:paraId="3A9CBB58" w14:textId="77777777" w:rsidR="00470746" w:rsidRPr="00CA6859" w:rsidRDefault="00470746" w:rsidP="00953331">
            <w:pPr>
              <w:rPr>
                <w:lang w:val="ru-RU"/>
              </w:rPr>
            </w:pPr>
            <w:r w:rsidRPr="00CA6859">
              <w:rPr>
                <w:rFonts w:cs="Arial"/>
                <w:lang w:val="ru-RU"/>
              </w:rPr>
              <w:t>Numeric</w:t>
            </w:r>
          </w:p>
        </w:tc>
        <w:tc>
          <w:tcPr>
            <w:tcW w:w="1224" w:type="dxa"/>
          </w:tcPr>
          <w:p w14:paraId="29CBF583" w14:textId="77777777" w:rsidR="00470746" w:rsidRPr="00CA6859" w:rsidRDefault="00470746" w:rsidP="00953331">
            <w:pPr>
              <w:jc w:val="center"/>
              <w:rPr>
                <w:lang w:val="ru-RU"/>
              </w:rPr>
            </w:pPr>
            <w:r w:rsidRPr="00CA6859">
              <w:rPr>
                <w:lang w:val="ru-RU"/>
              </w:rPr>
              <w:t>11</w:t>
            </w:r>
          </w:p>
        </w:tc>
        <w:tc>
          <w:tcPr>
            <w:tcW w:w="2557" w:type="dxa"/>
          </w:tcPr>
          <w:p w14:paraId="10967491" w14:textId="1A652D1B" w:rsidR="00470746" w:rsidRPr="00CA6859" w:rsidRDefault="00B14A68" w:rsidP="00953331">
            <w:pPr>
              <w:rPr>
                <w:lang w:val="ru-RU"/>
              </w:rPr>
            </w:pPr>
            <w:r w:rsidRPr="00CA6859">
              <w:rPr>
                <w:lang w:val="ru-RU"/>
              </w:rPr>
              <w:t>Идентификатор причины отказа</w:t>
            </w:r>
          </w:p>
        </w:tc>
        <w:tc>
          <w:tcPr>
            <w:tcW w:w="1772" w:type="dxa"/>
          </w:tcPr>
          <w:p w14:paraId="77028735" w14:textId="46BC26B2" w:rsidR="00470746" w:rsidRPr="00CA6859" w:rsidRDefault="00B14A68" w:rsidP="00953331">
            <w:pPr>
              <w:jc w:val="center"/>
              <w:rPr>
                <w:lang w:val="ru-RU"/>
              </w:rPr>
            </w:pPr>
            <w:r w:rsidRPr="00CA6859">
              <w:rPr>
                <w:lang w:val="ru-RU"/>
              </w:rPr>
              <w:t>Нет</w:t>
            </w:r>
          </w:p>
        </w:tc>
      </w:tr>
      <w:tr w:rsidR="00D279EF" w:rsidRPr="00CA6859" w14:paraId="158D8879" w14:textId="77777777" w:rsidTr="00DC1CA0">
        <w:tc>
          <w:tcPr>
            <w:tcW w:w="1344" w:type="dxa"/>
          </w:tcPr>
          <w:p w14:paraId="16B0B476" w14:textId="77777777" w:rsidR="00470746" w:rsidRPr="00CA6859" w:rsidRDefault="00470746" w:rsidP="00953331">
            <w:pPr>
              <w:rPr>
                <w:lang w:val="ru-RU"/>
              </w:rPr>
            </w:pPr>
          </w:p>
        </w:tc>
        <w:tc>
          <w:tcPr>
            <w:tcW w:w="1607" w:type="dxa"/>
          </w:tcPr>
          <w:p w14:paraId="1407D0C3" w14:textId="77777777" w:rsidR="00470746" w:rsidRPr="00CA6859" w:rsidRDefault="00470746" w:rsidP="00953331">
            <w:pPr>
              <w:rPr>
                <w:lang w:val="ru-RU"/>
              </w:rPr>
            </w:pPr>
            <w:r w:rsidRPr="00CA6859">
              <w:rPr>
                <w:lang w:val="ru-RU"/>
              </w:rPr>
              <w:t>STATUS</w:t>
            </w:r>
          </w:p>
        </w:tc>
        <w:tc>
          <w:tcPr>
            <w:tcW w:w="1400" w:type="dxa"/>
          </w:tcPr>
          <w:p w14:paraId="0AE07DAB" w14:textId="77777777" w:rsidR="00470746" w:rsidRPr="00CA6859" w:rsidRDefault="00470746" w:rsidP="00953331">
            <w:pPr>
              <w:rPr>
                <w:lang w:val="ru-RU"/>
              </w:rPr>
            </w:pPr>
            <w:r w:rsidRPr="00CA6859">
              <w:rPr>
                <w:rFonts w:cs="Arial"/>
                <w:lang w:val="ru-RU"/>
              </w:rPr>
              <w:t>Numeric</w:t>
            </w:r>
          </w:p>
        </w:tc>
        <w:tc>
          <w:tcPr>
            <w:tcW w:w="1224" w:type="dxa"/>
          </w:tcPr>
          <w:p w14:paraId="6141BEC5" w14:textId="77777777" w:rsidR="00470746" w:rsidRPr="00CA6859" w:rsidRDefault="00470746" w:rsidP="00953331">
            <w:pPr>
              <w:jc w:val="center"/>
              <w:rPr>
                <w:lang w:val="ru-RU"/>
              </w:rPr>
            </w:pPr>
            <w:r w:rsidRPr="00CA6859">
              <w:rPr>
                <w:lang w:val="ru-RU"/>
              </w:rPr>
              <w:t>11</w:t>
            </w:r>
          </w:p>
        </w:tc>
        <w:tc>
          <w:tcPr>
            <w:tcW w:w="2557" w:type="dxa"/>
          </w:tcPr>
          <w:p w14:paraId="3D0706F8" w14:textId="77777777" w:rsidR="00317890" w:rsidRPr="00CA6859" w:rsidRDefault="00317890" w:rsidP="00317890">
            <w:pPr>
              <w:rPr>
                <w:lang w:val="ru-RU"/>
              </w:rPr>
            </w:pPr>
            <w:r w:rsidRPr="00CA6859">
              <w:rPr>
                <w:lang w:val="ru-RU"/>
              </w:rPr>
              <w:t xml:space="preserve">Статус </w:t>
            </w:r>
          </w:p>
          <w:p w14:paraId="108E9285" w14:textId="77777777" w:rsidR="00B14A68" w:rsidRPr="00CA6859" w:rsidRDefault="00B14A68" w:rsidP="00B14A68">
            <w:pPr>
              <w:rPr>
                <w:lang w:val="ru-RU"/>
              </w:rPr>
            </w:pPr>
            <w:r w:rsidRPr="00CA6859">
              <w:rPr>
                <w:lang w:val="ru-RU"/>
              </w:rPr>
              <w:t xml:space="preserve">(2 - Активный, </w:t>
            </w:r>
          </w:p>
          <w:p w14:paraId="32406781" w14:textId="4897AA71" w:rsidR="00470746" w:rsidRPr="00CA6859" w:rsidRDefault="00B14A68" w:rsidP="00B14A68">
            <w:pPr>
              <w:rPr>
                <w:lang w:val="ru-RU"/>
              </w:rPr>
            </w:pPr>
            <w:r w:rsidRPr="00CA6859">
              <w:rPr>
                <w:lang w:val="ru-RU"/>
              </w:rPr>
              <w:t>9 - Неактивный)</w:t>
            </w:r>
          </w:p>
        </w:tc>
        <w:tc>
          <w:tcPr>
            <w:tcW w:w="1772" w:type="dxa"/>
          </w:tcPr>
          <w:p w14:paraId="6BCF94D4" w14:textId="65F111B0" w:rsidR="00470746" w:rsidRPr="00CA6859" w:rsidRDefault="00B14A68" w:rsidP="00953331">
            <w:pPr>
              <w:jc w:val="center"/>
              <w:rPr>
                <w:lang w:val="ru-RU"/>
              </w:rPr>
            </w:pPr>
            <w:r w:rsidRPr="00CA6859">
              <w:rPr>
                <w:lang w:val="ru-RU"/>
              </w:rPr>
              <w:t>Да</w:t>
            </w:r>
          </w:p>
        </w:tc>
      </w:tr>
      <w:tr w:rsidR="00DC1CA0" w:rsidRPr="00CA6859" w14:paraId="33915BB0" w14:textId="77777777" w:rsidTr="00DC1CA0">
        <w:tc>
          <w:tcPr>
            <w:tcW w:w="1344" w:type="dxa"/>
          </w:tcPr>
          <w:p w14:paraId="5A412918" w14:textId="57C8CEB4" w:rsidR="00DC1CA0" w:rsidRPr="00CA6859" w:rsidRDefault="00DC1CA0" w:rsidP="00DC1CA0">
            <w:pPr>
              <w:rPr>
                <w:lang w:val="ru-RU"/>
              </w:rPr>
            </w:pPr>
            <w:r w:rsidRPr="00CA6859">
              <w:rPr>
                <w:lang w:val="ru-RU"/>
              </w:rPr>
              <w:t>FK</w:t>
            </w:r>
          </w:p>
        </w:tc>
        <w:tc>
          <w:tcPr>
            <w:tcW w:w="1607" w:type="dxa"/>
          </w:tcPr>
          <w:p w14:paraId="10D275C2" w14:textId="4DAEBEA9" w:rsidR="00DC1CA0" w:rsidRPr="00CA6859" w:rsidRDefault="00DC1CA0" w:rsidP="00DC1CA0">
            <w:pPr>
              <w:rPr>
                <w:lang w:val="ru-RU"/>
              </w:rPr>
            </w:pPr>
            <w:r>
              <w:rPr>
                <w:lang w:val="en-US"/>
              </w:rPr>
              <w:t>CUST_ID</w:t>
            </w:r>
          </w:p>
        </w:tc>
        <w:tc>
          <w:tcPr>
            <w:tcW w:w="1400" w:type="dxa"/>
          </w:tcPr>
          <w:p w14:paraId="74FC4680" w14:textId="43D53495" w:rsidR="00DC1CA0" w:rsidRPr="00CA6859" w:rsidRDefault="00DC1CA0" w:rsidP="00DC1CA0">
            <w:pPr>
              <w:rPr>
                <w:rFonts w:cs="Arial"/>
                <w:lang w:val="ru-RU"/>
              </w:rPr>
            </w:pPr>
            <w:r w:rsidRPr="00CA6859">
              <w:rPr>
                <w:lang w:val="ru-RU"/>
              </w:rPr>
              <w:t>Numeric</w:t>
            </w:r>
          </w:p>
        </w:tc>
        <w:tc>
          <w:tcPr>
            <w:tcW w:w="1224" w:type="dxa"/>
          </w:tcPr>
          <w:p w14:paraId="0D299118" w14:textId="654F1424" w:rsidR="00DC1CA0" w:rsidRPr="00CA6859" w:rsidRDefault="00DC1CA0" w:rsidP="00DC1CA0">
            <w:pPr>
              <w:jc w:val="center"/>
              <w:rPr>
                <w:lang w:val="ru-RU"/>
              </w:rPr>
            </w:pPr>
            <w:r>
              <w:rPr>
                <w:lang w:val="en-US"/>
              </w:rPr>
              <w:t>11</w:t>
            </w:r>
          </w:p>
        </w:tc>
        <w:tc>
          <w:tcPr>
            <w:tcW w:w="2557" w:type="dxa"/>
          </w:tcPr>
          <w:p w14:paraId="0EAFEB1C" w14:textId="25C48504" w:rsidR="00DC1CA0" w:rsidRPr="00CA6859" w:rsidRDefault="00DC1CA0" w:rsidP="00DC1CA0">
            <w:pPr>
              <w:rPr>
                <w:lang w:val="ru-RU"/>
              </w:rPr>
            </w:pPr>
            <w:r>
              <w:rPr>
                <w:lang w:val="ru-RU"/>
              </w:rPr>
              <w:t>Идентификатор точки синхронизации</w:t>
            </w:r>
          </w:p>
        </w:tc>
        <w:tc>
          <w:tcPr>
            <w:tcW w:w="1772" w:type="dxa"/>
          </w:tcPr>
          <w:p w14:paraId="0DDB5D27" w14:textId="7F2FBF6B" w:rsidR="00DC1CA0" w:rsidRPr="00CA6859" w:rsidRDefault="00DC1CA0" w:rsidP="00DC1CA0">
            <w:pPr>
              <w:jc w:val="center"/>
              <w:rPr>
                <w:lang w:val="ru-RU"/>
              </w:rPr>
            </w:pPr>
            <w:r w:rsidRPr="00CA6859">
              <w:rPr>
                <w:lang w:val="ru-RU"/>
              </w:rPr>
              <w:t>Да</w:t>
            </w:r>
          </w:p>
        </w:tc>
      </w:tr>
    </w:tbl>
    <w:p w14:paraId="71B93C62" w14:textId="204D8AFE" w:rsidR="00470746" w:rsidRPr="00CA6859" w:rsidRDefault="00B14A68" w:rsidP="008D073D">
      <w:pPr>
        <w:pStyle w:val="Heading2"/>
        <w:rPr>
          <w:lang w:val="ru-RU"/>
        </w:rPr>
      </w:pPr>
      <w:bookmarkStart w:id="70" w:name="_Toc356571397"/>
      <w:bookmarkStart w:id="71" w:name="_Toc420948246"/>
      <w:r w:rsidRPr="00CA6859">
        <w:rPr>
          <w:lang w:val="ru-RU"/>
        </w:rPr>
        <w:t>Таблица</w:t>
      </w:r>
      <w:r w:rsidR="00470746" w:rsidRPr="00CA6859">
        <w:rPr>
          <w:lang w:val="ru-RU"/>
        </w:rPr>
        <w:t xml:space="preserve"> OLORDDEN</w:t>
      </w:r>
      <w:bookmarkEnd w:id="70"/>
      <w:bookmarkEnd w:id="71"/>
    </w:p>
    <w:p w14:paraId="6A4E5ECE" w14:textId="6ED231A3" w:rsidR="00470746" w:rsidRPr="00CA6859" w:rsidRDefault="00B14A68" w:rsidP="00953331">
      <w:pPr>
        <w:spacing w:before="200" w:after="200"/>
        <w:ind w:firstLine="720"/>
        <w:rPr>
          <w:lang w:val="ru-RU"/>
        </w:rPr>
      </w:pPr>
      <w:r w:rsidRPr="00CA6859">
        <w:rPr>
          <w:lang w:val="ru-RU"/>
        </w:rPr>
        <w:t>Информация о причинах отказа для деталей заказов с SalesWorks.</w:t>
      </w:r>
    </w:p>
    <w:tbl>
      <w:tblPr>
        <w:tblStyle w:val="TableGrid"/>
        <w:tblW w:w="0" w:type="auto"/>
        <w:tblInd w:w="-34" w:type="dxa"/>
        <w:tblLook w:val="04A0" w:firstRow="1" w:lastRow="0" w:firstColumn="1" w:lastColumn="0" w:noHBand="0" w:noVBand="1"/>
      </w:tblPr>
      <w:tblGrid>
        <w:gridCol w:w="1341"/>
        <w:gridCol w:w="1607"/>
        <w:gridCol w:w="1408"/>
        <w:gridCol w:w="1222"/>
        <w:gridCol w:w="2643"/>
        <w:gridCol w:w="1683"/>
      </w:tblGrid>
      <w:tr w:rsidR="00B14A68" w:rsidRPr="00CA6859" w14:paraId="33F834CB" w14:textId="77777777" w:rsidTr="00DC1CA0">
        <w:tc>
          <w:tcPr>
            <w:tcW w:w="1341" w:type="dxa"/>
            <w:tcBorders>
              <w:top w:val="single" w:sz="12" w:space="0" w:color="auto"/>
              <w:left w:val="single" w:sz="12" w:space="0" w:color="auto"/>
              <w:bottom w:val="single" w:sz="12" w:space="0" w:color="auto"/>
              <w:right w:val="single" w:sz="12" w:space="0" w:color="auto"/>
            </w:tcBorders>
          </w:tcPr>
          <w:p w14:paraId="6F1AC3ED" w14:textId="0083F54B" w:rsidR="00B14A68" w:rsidRPr="00CA6859" w:rsidRDefault="00B14A68" w:rsidP="00953331">
            <w:pPr>
              <w:jc w:val="center"/>
              <w:rPr>
                <w:b/>
                <w:lang w:val="ru-RU"/>
              </w:rPr>
            </w:pPr>
            <w:r w:rsidRPr="00CA6859">
              <w:rPr>
                <w:b/>
                <w:lang w:val="ru-RU"/>
              </w:rPr>
              <w:t>Ключ</w:t>
            </w:r>
          </w:p>
        </w:tc>
        <w:tc>
          <w:tcPr>
            <w:tcW w:w="1607" w:type="dxa"/>
            <w:tcBorders>
              <w:top w:val="single" w:sz="12" w:space="0" w:color="auto"/>
              <w:left w:val="single" w:sz="12" w:space="0" w:color="auto"/>
              <w:bottom w:val="single" w:sz="12" w:space="0" w:color="auto"/>
              <w:right w:val="single" w:sz="12" w:space="0" w:color="auto"/>
            </w:tcBorders>
          </w:tcPr>
          <w:p w14:paraId="70DB5826" w14:textId="1C117940" w:rsidR="00B14A68" w:rsidRPr="00CA6859" w:rsidRDefault="00B14A68" w:rsidP="00953331">
            <w:pPr>
              <w:jc w:val="center"/>
              <w:rPr>
                <w:b/>
                <w:lang w:val="ru-RU"/>
              </w:rPr>
            </w:pPr>
            <w:r w:rsidRPr="00CA6859">
              <w:rPr>
                <w:b/>
                <w:lang w:val="ru-RU"/>
              </w:rPr>
              <w:t>Поле</w:t>
            </w:r>
          </w:p>
        </w:tc>
        <w:tc>
          <w:tcPr>
            <w:tcW w:w="1408" w:type="dxa"/>
            <w:tcBorders>
              <w:top w:val="single" w:sz="12" w:space="0" w:color="auto"/>
              <w:left w:val="single" w:sz="12" w:space="0" w:color="auto"/>
              <w:bottom w:val="single" w:sz="12" w:space="0" w:color="auto"/>
              <w:right w:val="single" w:sz="12" w:space="0" w:color="auto"/>
            </w:tcBorders>
          </w:tcPr>
          <w:p w14:paraId="29D1B027" w14:textId="784D741C" w:rsidR="00B14A68" w:rsidRPr="00CA6859" w:rsidRDefault="00B14A68" w:rsidP="00953331">
            <w:pPr>
              <w:jc w:val="center"/>
              <w:rPr>
                <w:b/>
                <w:lang w:val="ru-RU"/>
              </w:rPr>
            </w:pPr>
            <w:r w:rsidRPr="00CA6859">
              <w:rPr>
                <w:b/>
                <w:lang w:val="ru-RU"/>
              </w:rPr>
              <w:t>Тип</w:t>
            </w:r>
          </w:p>
        </w:tc>
        <w:tc>
          <w:tcPr>
            <w:tcW w:w="1222" w:type="dxa"/>
            <w:tcBorders>
              <w:top w:val="single" w:sz="12" w:space="0" w:color="auto"/>
              <w:left w:val="single" w:sz="12" w:space="0" w:color="auto"/>
              <w:bottom w:val="single" w:sz="12" w:space="0" w:color="auto"/>
              <w:right w:val="single" w:sz="12" w:space="0" w:color="auto"/>
            </w:tcBorders>
          </w:tcPr>
          <w:p w14:paraId="6C5F95DE" w14:textId="2C8B1A96" w:rsidR="00B14A68" w:rsidRPr="00CA6859" w:rsidRDefault="00B14A68" w:rsidP="00953331">
            <w:pPr>
              <w:jc w:val="center"/>
              <w:rPr>
                <w:b/>
                <w:lang w:val="ru-RU"/>
              </w:rPr>
            </w:pPr>
            <w:r w:rsidRPr="00CA6859">
              <w:rPr>
                <w:b/>
                <w:lang w:val="ru-RU"/>
              </w:rPr>
              <w:t>Длина</w:t>
            </w:r>
          </w:p>
        </w:tc>
        <w:tc>
          <w:tcPr>
            <w:tcW w:w="2643" w:type="dxa"/>
            <w:tcBorders>
              <w:top w:val="single" w:sz="12" w:space="0" w:color="auto"/>
              <w:left w:val="single" w:sz="12" w:space="0" w:color="auto"/>
              <w:bottom w:val="single" w:sz="12" w:space="0" w:color="auto"/>
              <w:right w:val="single" w:sz="12" w:space="0" w:color="auto"/>
            </w:tcBorders>
          </w:tcPr>
          <w:p w14:paraId="2A054D5A" w14:textId="4643A2E3" w:rsidR="00B14A68" w:rsidRPr="00CA6859" w:rsidRDefault="00B14A68" w:rsidP="00953331">
            <w:pPr>
              <w:jc w:val="center"/>
              <w:rPr>
                <w:b/>
                <w:lang w:val="ru-RU"/>
              </w:rPr>
            </w:pPr>
            <w:r w:rsidRPr="00CA6859">
              <w:rPr>
                <w:b/>
                <w:lang w:val="ru-RU"/>
              </w:rPr>
              <w:t>Описание</w:t>
            </w:r>
          </w:p>
        </w:tc>
        <w:tc>
          <w:tcPr>
            <w:tcW w:w="1683" w:type="dxa"/>
            <w:tcBorders>
              <w:top w:val="single" w:sz="12" w:space="0" w:color="auto"/>
              <w:left w:val="single" w:sz="12" w:space="0" w:color="auto"/>
              <w:bottom w:val="single" w:sz="12" w:space="0" w:color="auto"/>
              <w:right w:val="single" w:sz="12" w:space="0" w:color="auto"/>
            </w:tcBorders>
          </w:tcPr>
          <w:p w14:paraId="28753829" w14:textId="693D0931" w:rsidR="00B14A68" w:rsidRPr="00CA6859" w:rsidRDefault="00B14A68" w:rsidP="00953331">
            <w:pPr>
              <w:jc w:val="center"/>
              <w:rPr>
                <w:b/>
                <w:lang w:val="ru-RU"/>
              </w:rPr>
            </w:pPr>
            <w:r w:rsidRPr="00CA6859">
              <w:rPr>
                <w:b/>
                <w:lang w:val="ru-RU"/>
              </w:rPr>
              <w:t>Поле обязательное</w:t>
            </w:r>
          </w:p>
        </w:tc>
      </w:tr>
      <w:tr w:rsidR="00D279EF" w:rsidRPr="00CA6859" w14:paraId="675650A9" w14:textId="77777777" w:rsidTr="00DC1CA0">
        <w:tc>
          <w:tcPr>
            <w:tcW w:w="1341" w:type="dxa"/>
            <w:tcBorders>
              <w:top w:val="single" w:sz="12" w:space="0" w:color="auto"/>
            </w:tcBorders>
          </w:tcPr>
          <w:p w14:paraId="540E168D" w14:textId="77777777" w:rsidR="00470746" w:rsidRPr="00CA6859" w:rsidRDefault="00470746" w:rsidP="00953331">
            <w:pPr>
              <w:rPr>
                <w:lang w:val="ru-RU"/>
              </w:rPr>
            </w:pPr>
            <w:r w:rsidRPr="00CA6859">
              <w:rPr>
                <w:rFonts w:cs="Arial"/>
                <w:lang w:val="ru-RU"/>
              </w:rPr>
              <w:t>PK, FK</w:t>
            </w:r>
          </w:p>
        </w:tc>
        <w:tc>
          <w:tcPr>
            <w:tcW w:w="1607" w:type="dxa"/>
            <w:tcBorders>
              <w:top w:val="single" w:sz="12" w:space="0" w:color="auto"/>
            </w:tcBorders>
          </w:tcPr>
          <w:p w14:paraId="3B841203" w14:textId="77777777" w:rsidR="00470746" w:rsidRPr="00CA6859" w:rsidRDefault="00470746" w:rsidP="00953331">
            <w:pPr>
              <w:rPr>
                <w:lang w:val="ru-RU"/>
              </w:rPr>
            </w:pPr>
            <w:r w:rsidRPr="00CA6859">
              <w:rPr>
                <w:lang w:val="ru-RU"/>
              </w:rPr>
              <w:t>ORDER_NO</w:t>
            </w:r>
          </w:p>
        </w:tc>
        <w:tc>
          <w:tcPr>
            <w:tcW w:w="1408" w:type="dxa"/>
            <w:tcBorders>
              <w:top w:val="single" w:sz="12" w:space="0" w:color="auto"/>
            </w:tcBorders>
          </w:tcPr>
          <w:p w14:paraId="54B3E16B" w14:textId="77777777" w:rsidR="00470746" w:rsidRPr="00CA6859" w:rsidRDefault="00470746" w:rsidP="00953331">
            <w:pPr>
              <w:rPr>
                <w:lang w:val="ru-RU"/>
              </w:rPr>
            </w:pPr>
            <w:r w:rsidRPr="00CA6859">
              <w:rPr>
                <w:rFonts w:cs="Arial"/>
                <w:lang w:val="ru-RU"/>
              </w:rPr>
              <w:t>Numeric</w:t>
            </w:r>
          </w:p>
        </w:tc>
        <w:tc>
          <w:tcPr>
            <w:tcW w:w="1222" w:type="dxa"/>
            <w:tcBorders>
              <w:top w:val="single" w:sz="12" w:space="0" w:color="auto"/>
            </w:tcBorders>
          </w:tcPr>
          <w:p w14:paraId="13DBA808" w14:textId="77777777" w:rsidR="00470746" w:rsidRPr="00CA6859" w:rsidRDefault="00470746" w:rsidP="00953331">
            <w:pPr>
              <w:jc w:val="center"/>
              <w:rPr>
                <w:lang w:val="ru-RU"/>
              </w:rPr>
            </w:pPr>
            <w:r w:rsidRPr="00CA6859">
              <w:rPr>
                <w:lang w:val="ru-RU"/>
              </w:rPr>
              <w:t>20</w:t>
            </w:r>
          </w:p>
        </w:tc>
        <w:tc>
          <w:tcPr>
            <w:tcW w:w="2643" w:type="dxa"/>
            <w:tcBorders>
              <w:top w:val="single" w:sz="12" w:space="0" w:color="auto"/>
            </w:tcBorders>
          </w:tcPr>
          <w:p w14:paraId="6CC9EC6E" w14:textId="24E254BF" w:rsidR="00470746" w:rsidRPr="00CA6859" w:rsidRDefault="00B14A68" w:rsidP="00953331">
            <w:pPr>
              <w:rPr>
                <w:lang w:val="ru-RU"/>
              </w:rPr>
            </w:pPr>
            <w:r w:rsidRPr="00CA6859">
              <w:rPr>
                <w:lang w:val="ru-RU"/>
              </w:rPr>
              <w:t>Номер заказа с SalesWorks</w:t>
            </w:r>
          </w:p>
        </w:tc>
        <w:tc>
          <w:tcPr>
            <w:tcW w:w="1683" w:type="dxa"/>
            <w:tcBorders>
              <w:top w:val="single" w:sz="12" w:space="0" w:color="auto"/>
            </w:tcBorders>
          </w:tcPr>
          <w:p w14:paraId="19803AA3" w14:textId="5E347F7B" w:rsidR="00470746" w:rsidRPr="00CA6859" w:rsidRDefault="00B14A68" w:rsidP="00953331">
            <w:pPr>
              <w:jc w:val="center"/>
              <w:rPr>
                <w:lang w:val="ru-RU"/>
              </w:rPr>
            </w:pPr>
            <w:r w:rsidRPr="00CA6859">
              <w:rPr>
                <w:lang w:val="ru-RU"/>
              </w:rPr>
              <w:t>Да</w:t>
            </w:r>
          </w:p>
        </w:tc>
      </w:tr>
      <w:tr w:rsidR="00D279EF" w:rsidRPr="00CA6859" w14:paraId="6E45FD88" w14:textId="77777777" w:rsidTr="00DC1CA0">
        <w:tc>
          <w:tcPr>
            <w:tcW w:w="1341" w:type="dxa"/>
            <w:tcBorders>
              <w:top w:val="single" w:sz="12" w:space="0" w:color="auto"/>
            </w:tcBorders>
          </w:tcPr>
          <w:p w14:paraId="75614E3D" w14:textId="77777777" w:rsidR="00470746" w:rsidRPr="00CA6859" w:rsidRDefault="00470746" w:rsidP="00953331">
            <w:pPr>
              <w:rPr>
                <w:rFonts w:cs="Arial"/>
                <w:lang w:val="ru-RU"/>
              </w:rPr>
            </w:pPr>
            <w:r w:rsidRPr="00CA6859">
              <w:rPr>
                <w:rFonts w:cs="Arial"/>
                <w:lang w:val="ru-RU"/>
              </w:rPr>
              <w:t>PK, FK</w:t>
            </w:r>
          </w:p>
        </w:tc>
        <w:tc>
          <w:tcPr>
            <w:tcW w:w="1607" w:type="dxa"/>
            <w:tcBorders>
              <w:top w:val="single" w:sz="12" w:space="0" w:color="auto"/>
            </w:tcBorders>
          </w:tcPr>
          <w:p w14:paraId="31037B1D" w14:textId="77777777" w:rsidR="00470746" w:rsidRPr="00CA6859" w:rsidRDefault="00470746" w:rsidP="00953331">
            <w:pPr>
              <w:rPr>
                <w:lang w:val="ru-RU"/>
              </w:rPr>
            </w:pPr>
            <w:r w:rsidRPr="00CA6859">
              <w:rPr>
                <w:lang w:val="ru-RU"/>
              </w:rPr>
              <w:t>CODE</w:t>
            </w:r>
          </w:p>
        </w:tc>
        <w:tc>
          <w:tcPr>
            <w:tcW w:w="1408" w:type="dxa"/>
            <w:tcBorders>
              <w:top w:val="single" w:sz="12" w:space="0" w:color="auto"/>
            </w:tcBorders>
          </w:tcPr>
          <w:p w14:paraId="6D96D23C" w14:textId="77777777" w:rsidR="00470746" w:rsidRPr="00CA6859" w:rsidRDefault="00470746" w:rsidP="00953331">
            <w:pPr>
              <w:rPr>
                <w:rFonts w:cs="Arial"/>
                <w:lang w:val="ru-RU"/>
              </w:rPr>
            </w:pPr>
            <w:r w:rsidRPr="00CA6859">
              <w:rPr>
                <w:rFonts w:cs="Arial"/>
                <w:lang w:val="ru-RU"/>
              </w:rPr>
              <w:t>Character</w:t>
            </w:r>
          </w:p>
        </w:tc>
        <w:tc>
          <w:tcPr>
            <w:tcW w:w="1222" w:type="dxa"/>
            <w:tcBorders>
              <w:top w:val="single" w:sz="12" w:space="0" w:color="auto"/>
            </w:tcBorders>
          </w:tcPr>
          <w:p w14:paraId="4E0C4BAC" w14:textId="77777777" w:rsidR="00470746" w:rsidRPr="00CA6859" w:rsidRDefault="00470746" w:rsidP="00953331">
            <w:pPr>
              <w:jc w:val="center"/>
              <w:rPr>
                <w:lang w:val="ru-RU"/>
              </w:rPr>
            </w:pPr>
            <w:r w:rsidRPr="00CA6859">
              <w:rPr>
                <w:lang w:val="ru-RU"/>
              </w:rPr>
              <w:t>20</w:t>
            </w:r>
          </w:p>
        </w:tc>
        <w:tc>
          <w:tcPr>
            <w:tcW w:w="2643" w:type="dxa"/>
            <w:tcBorders>
              <w:top w:val="single" w:sz="12" w:space="0" w:color="auto"/>
            </w:tcBorders>
          </w:tcPr>
          <w:p w14:paraId="48BFD356" w14:textId="0CFD1420" w:rsidR="00470746" w:rsidRPr="00CA6859" w:rsidRDefault="00B14A68" w:rsidP="00953331">
            <w:pPr>
              <w:rPr>
                <w:lang w:val="ru-RU"/>
              </w:rPr>
            </w:pPr>
            <w:r w:rsidRPr="00CA6859">
              <w:rPr>
                <w:lang w:val="ru-RU"/>
              </w:rPr>
              <w:t>Код продукции</w:t>
            </w:r>
          </w:p>
        </w:tc>
        <w:tc>
          <w:tcPr>
            <w:tcW w:w="1683" w:type="dxa"/>
            <w:tcBorders>
              <w:top w:val="single" w:sz="12" w:space="0" w:color="auto"/>
            </w:tcBorders>
          </w:tcPr>
          <w:p w14:paraId="021B5985" w14:textId="19972F33" w:rsidR="00470746" w:rsidRPr="00CA6859" w:rsidRDefault="00B14A68" w:rsidP="00953331">
            <w:pPr>
              <w:jc w:val="center"/>
              <w:rPr>
                <w:lang w:val="ru-RU"/>
              </w:rPr>
            </w:pPr>
            <w:r w:rsidRPr="00CA6859">
              <w:rPr>
                <w:lang w:val="ru-RU"/>
              </w:rPr>
              <w:t>Да</w:t>
            </w:r>
          </w:p>
        </w:tc>
      </w:tr>
      <w:tr w:rsidR="00D279EF" w:rsidRPr="00CA6859" w14:paraId="6A79FBB9" w14:textId="77777777" w:rsidTr="00DC1CA0">
        <w:tc>
          <w:tcPr>
            <w:tcW w:w="1341" w:type="dxa"/>
          </w:tcPr>
          <w:p w14:paraId="0E1C4FC9" w14:textId="77777777" w:rsidR="00470746" w:rsidRPr="00CA6859" w:rsidRDefault="00470746" w:rsidP="00953331">
            <w:pPr>
              <w:rPr>
                <w:lang w:val="ru-RU"/>
              </w:rPr>
            </w:pPr>
            <w:r w:rsidRPr="00CA6859">
              <w:rPr>
                <w:rFonts w:cs="Arial"/>
                <w:lang w:val="ru-RU"/>
              </w:rPr>
              <w:t>PK, FK</w:t>
            </w:r>
          </w:p>
        </w:tc>
        <w:tc>
          <w:tcPr>
            <w:tcW w:w="1607" w:type="dxa"/>
          </w:tcPr>
          <w:p w14:paraId="6F2D827F" w14:textId="77777777" w:rsidR="00470746" w:rsidRPr="00CA6859" w:rsidRDefault="00470746" w:rsidP="00953331">
            <w:pPr>
              <w:rPr>
                <w:lang w:val="ru-RU"/>
              </w:rPr>
            </w:pPr>
            <w:r w:rsidRPr="00CA6859">
              <w:rPr>
                <w:lang w:val="ru-RU"/>
              </w:rPr>
              <w:t>DENIAL_ID</w:t>
            </w:r>
          </w:p>
        </w:tc>
        <w:tc>
          <w:tcPr>
            <w:tcW w:w="1408" w:type="dxa"/>
          </w:tcPr>
          <w:p w14:paraId="3FF42FFB" w14:textId="77777777" w:rsidR="00470746" w:rsidRPr="00CA6859" w:rsidRDefault="00470746" w:rsidP="00953331">
            <w:pPr>
              <w:rPr>
                <w:lang w:val="ru-RU"/>
              </w:rPr>
            </w:pPr>
            <w:r w:rsidRPr="00CA6859">
              <w:rPr>
                <w:rFonts w:cs="Arial"/>
                <w:lang w:val="ru-RU"/>
              </w:rPr>
              <w:t>Numeric</w:t>
            </w:r>
          </w:p>
        </w:tc>
        <w:tc>
          <w:tcPr>
            <w:tcW w:w="1222" w:type="dxa"/>
          </w:tcPr>
          <w:p w14:paraId="15E1951D" w14:textId="77777777" w:rsidR="00470746" w:rsidRPr="00CA6859" w:rsidRDefault="00470746" w:rsidP="00953331">
            <w:pPr>
              <w:jc w:val="center"/>
              <w:rPr>
                <w:lang w:val="ru-RU"/>
              </w:rPr>
            </w:pPr>
            <w:r w:rsidRPr="00CA6859">
              <w:rPr>
                <w:lang w:val="ru-RU"/>
              </w:rPr>
              <w:t>11</w:t>
            </w:r>
          </w:p>
        </w:tc>
        <w:tc>
          <w:tcPr>
            <w:tcW w:w="2643" w:type="dxa"/>
          </w:tcPr>
          <w:p w14:paraId="0A2246B7" w14:textId="67CEDB25" w:rsidR="00470746" w:rsidRPr="00CA6859" w:rsidRDefault="00B14A68" w:rsidP="00953331">
            <w:pPr>
              <w:rPr>
                <w:lang w:val="ru-RU"/>
              </w:rPr>
            </w:pPr>
            <w:r w:rsidRPr="00CA6859">
              <w:rPr>
                <w:lang w:val="ru-RU"/>
              </w:rPr>
              <w:t>Идентификатор причины отказа</w:t>
            </w:r>
          </w:p>
        </w:tc>
        <w:tc>
          <w:tcPr>
            <w:tcW w:w="1683" w:type="dxa"/>
          </w:tcPr>
          <w:p w14:paraId="5FFF9167" w14:textId="62C10EFF" w:rsidR="00470746" w:rsidRPr="00CA6859" w:rsidRDefault="00B14A68" w:rsidP="00953331">
            <w:pPr>
              <w:jc w:val="center"/>
              <w:rPr>
                <w:lang w:val="ru-RU"/>
              </w:rPr>
            </w:pPr>
            <w:r w:rsidRPr="00CA6859">
              <w:rPr>
                <w:lang w:val="ru-RU"/>
              </w:rPr>
              <w:t>Нет</w:t>
            </w:r>
          </w:p>
        </w:tc>
      </w:tr>
      <w:tr w:rsidR="00D279EF" w:rsidRPr="00CA6859" w14:paraId="56B45E68" w14:textId="77777777" w:rsidTr="00DC1CA0">
        <w:tc>
          <w:tcPr>
            <w:tcW w:w="1341" w:type="dxa"/>
          </w:tcPr>
          <w:p w14:paraId="64BAEA35" w14:textId="77777777" w:rsidR="00470746" w:rsidRPr="00CA6859" w:rsidRDefault="00470746" w:rsidP="00953331">
            <w:pPr>
              <w:rPr>
                <w:lang w:val="ru-RU"/>
              </w:rPr>
            </w:pPr>
          </w:p>
        </w:tc>
        <w:tc>
          <w:tcPr>
            <w:tcW w:w="1607" w:type="dxa"/>
          </w:tcPr>
          <w:p w14:paraId="71B7D2B6" w14:textId="77777777" w:rsidR="00470746" w:rsidRPr="00CA6859" w:rsidRDefault="00470746" w:rsidP="00953331">
            <w:pPr>
              <w:rPr>
                <w:lang w:val="ru-RU"/>
              </w:rPr>
            </w:pPr>
            <w:r w:rsidRPr="00CA6859">
              <w:rPr>
                <w:lang w:val="ru-RU"/>
              </w:rPr>
              <w:t>STATUS</w:t>
            </w:r>
          </w:p>
        </w:tc>
        <w:tc>
          <w:tcPr>
            <w:tcW w:w="1408" w:type="dxa"/>
          </w:tcPr>
          <w:p w14:paraId="341B79B1" w14:textId="77777777" w:rsidR="00470746" w:rsidRPr="00CA6859" w:rsidRDefault="00470746" w:rsidP="00953331">
            <w:pPr>
              <w:rPr>
                <w:lang w:val="ru-RU"/>
              </w:rPr>
            </w:pPr>
            <w:r w:rsidRPr="00CA6859">
              <w:rPr>
                <w:rFonts w:cs="Arial"/>
                <w:lang w:val="ru-RU"/>
              </w:rPr>
              <w:t>Numeric</w:t>
            </w:r>
          </w:p>
        </w:tc>
        <w:tc>
          <w:tcPr>
            <w:tcW w:w="1222" w:type="dxa"/>
          </w:tcPr>
          <w:p w14:paraId="1D185298" w14:textId="77777777" w:rsidR="00470746" w:rsidRPr="00CA6859" w:rsidRDefault="00470746" w:rsidP="00953331">
            <w:pPr>
              <w:jc w:val="center"/>
              <w:rPr>
                <w:lang w:val="ru-RU"/>
              </w:rPr>
            </w:pPr>
            <w:r w:rsidRPr="00CA6859">
              <w:rPr>
                <w:lang w:val="ru-RU"/>
              </w:rPr>
              <w:t>11</w:t>
            </w:r>
          </w:p>
        </w:tc>
        <w:tc>
          <w:tcPr>
            <w:tcW w:w="2643" w:type="dxa"/>
          </w:tcPr>
          <w:p w14:paraId="1CCA8154" w14:textId="77777777" w:rsidR="00317890" w:rsidRPr="00CA6859" w:rsidRDefault="00317890" w:rsidP="00317890">
            <w:pPr>
              <w:rPr>
                <w:lang w:val="ru-RU"/>
              </w:rPr>
            </w:pPr>
            <w:r w:rsidRPr="00CA6859">
              <w:rPr>
                <w:lang w:val="ru-RU"/>
              </w:rPr>
              <w:t xml:space="preserve">Статус </w:t>
            </w:r>
          </w:p>
          <w:p w14:paraId="43D6D6B3" w14:textId="77777777" w:rsidR="00B14A68" w:rsidRPr="00CA6859" w:rsidRDefault="00B14A68" w:rsidP="00B14A68">
            <w:pPr>
              <w:rPr>
                <w:lang w:val="ru-RU"/>
              </w:rPr>
            </w:pPr>
            <w:r w:rsidRPr="00CA6859">
              <w:rPr>
                <w:lang w:val="ru-RU"/>
              </w:rPr>
              <w:t xml:space="preserve">(2 - Активный, </w:t>
            </w:r>
          </w:p>
          <w:p w14:paraId="49255C26" w14:textId="23F77549" w:rsidR="00470746" w:rsidRPr="00CA6859" w:rsidRDefault="00B14A68" w:rsidP="00B14A68">
            <w:pPr>
              <w:rPr>
                <w:lang w:val="ru-RU"/>
              </w:rPr>
            </w:pPr>
            <w:r w:rsidRPr="00CA6859">
              <w:rPr>
                <w:lang w:val="ru-RU"/>
              </w:rPr>
              <w:t>9 - Неактивный)</w:t>
            </w:r>
          </w:p>
        </w:tc>
        <w:tc>
          <w:tcPr>
            <w:tcW w:w="1683" w:type="dxa"/>
          </w:tcPr>
          <w:p w14:paraId="394CE9DC" w14:textId="1B470BEC" w:rsidR="00470746" w:rsidRPr="00CA6859" w:rsidRDefault="00B14A68" w:rsidP="00953331">
            <w:pPr>
              <w:jc w:val="center"/>
              <w:rPr>
                <w:lang w:val="ru-RU"/>
              </w:rPr>
            </w:pPr>
            <w:r w:rsidRPr="00CA6859">
              <w:rPr>
                <w:lang w:val="ru-RU"/>
              </w:rPr>
              <w:t>Да</w:t>
            </w:r>
          </w:p>
        </w:tc>
      </w:tr>
      <w:tr w:rsidR="00DC1CA0" w:rsidRPr="00CA6859" w14:paraId="4629E3BD" w14:textId="77777777" w:rsidTr="00DC1CA0">
        <w:tc>
          <w:tcPr>
            <w:tcW w:w="1341" w:type="dxa"/>
          </w:tcPr>
          <w:p w14:paraId="7DFE8301" w14:textId="3011EBFC" w:rsidR="00DC1CA0" w:rsidRPr="00CA6859" w:rsidRDefault="00DC1CA0" w:rsidP="00DC1CA0">
            <w:pPr>
              <w:rPr>
                <w:lang w:val="ru-RU"/>
              </w:rPr>
            </w:pPr>
            <w:r w:rsidRPr="00CA6859">
              <w:rPr>
                <w:lang w:val="ru-RU"/>
              </w:rPr>
              <w:t>FK</w:t>
            </w:r>
          </w:p>
        </w:tc>
        <w:tc>
          <w:tcPr>
            <w:tcW w:w="1607" w:type="dxa"/>
          </w:tcPr>
          <w:p w14:paraId="27F4C9EE" w14:textId="3A96E190" w:rsidR="00DC1CA0" w:rsidRPr="00CA6859" w:rsidRDefault="00DC1CA0" w:rsidP="00DC1CA0">
            <w:pPr>
              <w:rPr>
                <w:lang w:val="ru-RU"/>
              </w:rPr>
            </w:pPr>
            <w:r>
              <w:rPr>
                <w:lang w:val="en-US"/>
              </w:rPr>
              <w:t>CUST_ID</w:t>
            </w:r>
          </w:p>
        </w:tc>
        <w:tc>
          <w:tcPr>
            <w:tcW w:w="1408" w:type="dxa"/>
          </w:tcPr>
          <w:p w14:paraId="74F38002" w14:textId="495821EF" w:rsidR="00DC1CA0" w:rsidRPr="00CA6859" w:rsidRDefault="00DC1CA0" w:rsidP="00DC1CA0">
            <w:pPr>
              <w:rPr>
                <w:rFonts w:cs="Arial"/>
                <w:lang w:val="ru-RU"/>
              </w:rPr>
            </w:pPr>
            <w:r w:rsidRPr="00CA6859">
              <w:rPr>
                <w:lang w:val="ru-RU"/>
              </w:rPr>
              <w:t>Numeric</w:t>
            </w:r>
          </w:p>
        </w:tc>
        <w:tc>
          <w:tcPr>
            <w:tcW w:w="1222" w:type="dxa"/>
          </w:tcPr>
          <w:p w14:paraId="3C82B0AE" w14:textId="551AB8BF" w:rsidR="00DC1CA0" w:rsidRPr="00CA6859" w:rsidRDefault="00DC1CA0" w:rsidP="00DC1CA0">
            <w:pPr>
              <w:jc w:val="center"/>
              <w:rPr>
                <w:lang w:val="ru-RU"/>
              </w:rPr>
            </w:pPr>
            <w:r>
              <w:rPr>
                <w:lang w:val="en-US"/>
              </w:rPr>
              <w:t>11</w:t>
            </w:r>
          </w:p>
        </w:tc>
        <w:tc>
          <w:tcPr>
            <w:tcW w:w="2643" w:type="dxa"/>
          </w:tcPr>
          <w:p w14:paraId="7CC0E909" w14:textId="7D2E58F1" w:rsidR="00DC1CA0" w:rsidRPr="00CA6859" w:rsidRDefault="00DC1CA0" w:rsidP="00DC1CA0">
            <w:pPr>
              <w:rPr>
                <w:lang w:val="ru-RU"/>
              </w:rPr>
            </w:pPr>
            <w:r>
              <w:rPr>
                <w:lang w:val="ru-RU"/>
              </w:rPr>
              <w:t>Идентификатор точки синхронизации</w:t>
            </w:r>
          </w:p>
        </w:tc>
        <w:tc>
          <w:tcPr>
            <w:tcW w:w="1683" w:type="dxa"/>
          </w:tcPr>
          <w:p w14:paraId="0FB8F8B5" w14:textId="7617026B" w:rsidR="00DC1CA0" w:rsidRPr="00CA6859" w:rsidRDefault="00DC1CA0" w:rsidP="00DC1CA0">
            <w:pPr>
              <w:jc w:val="center"/>
              <w:rPr>
                <w:lang w:val="ru-RU"/>
              </w:rPr>
            </w:pPr>
            <w:r w:rsidRPr="00CA6859">
              <w:rPr>
                <w:lang w:val="ru-RU"/>
              </w:rPr>
              <w:t>Да</w:t>
            </w:r>
          </w:p>
        </w:tc>
      </w:tr>
    </w:tbl>
    <w:p w14:paraId="7B7329E4" w14:textId="55CB0235" w:rsidR="005B19E7" w:rsidRPr="00CA6859" w:rsidRDefault="00B14A68" w:rsidP="00B14A68">
      <w:pPr>
        <w:pStyle w:val="Heading2"/>
        <w:rPr>
          <w:lang w:val="ru-RU"/>
        </w:rPr>
      </w:pPr>
      <w:bookmarkStart w:id="72" w:name="_Toc420948247"/>
      <w:r w:rsidRPr="00CA6859">
        <w:rPr>
          <w:lang w:val="ru-RU"/>
        </w:rPr>
        <w:t>Особенности импорта информации о привязках ТС к формам оплаты</w:t>
      </w:r>
      <w:r w:rsidR="009856E0">
        <w:rPr>
          <w:lang w:val="ru-RU"/>
        </w:rPr>
        <w:t>, юридическим лицам</w:t>
      </w:r>
      <w:r w:rsidRPr="00CA6859">
        <w:rPr>
          <w:lang w:val="ru-RU"/>
        </w:rPr>
        <w:t xml:space="preserve"> </w:t>
      </w:r>
      <w:r w:rsidR="005B19E7" w:rsidRPr="00CA6859">
        <w:rPr>
          <w:lang w:val="ru-RU"/>
        </w:rPr>
        <w:t>(OLPFORM.DBF)</w:t>
      </w:r>
      <w:bookmarkEnd w:id="72"/>
    </w:p>
    <w:p w14:paraId="26D1696C" w14:textId="14AD1111" w:rsidR="00EB4E73" w:rsidRPr="003A57FD" w:rsidRDefault="00EB4E73" w:rsidP="003A57FD">
      <w:pPr>
        <w:pStyle w:val="Style3"/>
        <w:numPr>
          <w:ilvl w:val="0"/>
          <w:numId w:val="35"/>
        </w:numPr>
        <w:rPr>
          <w:lang w:val="ru-RU"/>
        </w:rPr>
      </w:pPr>
      <w:r w:rsidRPr="003A57FD">
        <w:rPr>
          <w:lang w:val="ru-RU"/>
        </w:rPr>
        <w:t>Ключевыми полями является комбинация полей OL_Code, PayForm_ID</w:t>
      </w:r>
      <w:r w:rsidR="008E7C68" w:rsidRPr="003A57FD">
        <w:rPr>
          <w:lang w:val="ru-RU"/>
        </w:rPr>
        <w:t xml:space="preserve">, </w:t>
      </w:r>
      <w:r w:rsidR="008E7C68" w:rsidRPr="003A57FD">
        <w:rPr>
          <w:lang w:val="en-US"/>
        </w:rPr>
        <w:t>Cust</w:t>
      </w:r>
      <w:r w:rsidR="008E7C68" w:rsidRPr="003A57FD">
        <w:rPr>
          <w:lang w:val="ru-RU"/>
        </w:rPr>
        <w:t>_</w:t>
      </w:r>
      <w:r w:rsidR="008E7C68" w:rsidRPr="003A57FD">
        <w:rPr>
          <w:lang w:val="en-US"/>
        </w:rPr>
        <w:t>id</w:t>
      </w:r>
      <w:r w:rsidRPr="003A57FD">
        <w:rPr>
          <w:lang w:val="ru-RU"/>
        </w:rPr>
        <w:t>.</w:t>
      </w:r>
    </w:p>
    <w:p w14:paraId="4AC610B4" w14:textId="4AE262D9" w:rsidR="00EB4E73" w:rsidRPr="003A57FD" w:rsidRDefault="00EB4E73" w:rsidP="003A57FD">
      <w:pPr>
        <w:pStyle w:val="Style3"/>
        <w:numPr>
          <w:ilvl w:val="0"/>
          <w:numId w:val="35"/>
        </w:numPr>
        <w:rPr>
          <w:lang w:val="ru-RU"/>
        </w:rPr>
      </w:pPr>
      <w:r w:rsidRPr="003A57FD">
        <w:rPr>
          <w:lang w:val="ru-RU"/>
        </w:rPr>
        <w:t>В случае некорректно заданного значения в поле OL_Code, PayForm_id запись пропускается, в протокол импорта выдается соответствующее сообщение.</w:t>
      </w:r>
    </w:p>
    <w:p w14:paraId="2B7B9346" w14:textId="728EC098" w:rsidR="00EB4E73" w:rsidRPr="003A57FD" w:rsidRDefault="00EB4E73" w:rsidP="003A57FD">
      <w:pPr>
        <w:pStyle w:val="Style3"/>
        <w:numPr>
          <w:ilvl w:val="0"/>
          <w:numId w:val="35"/>
        </w:numPr>
        <w:rPr>
          <w:lang w:val="ru-RU"/>
        </w:rPr>
      </w:pPr>
      <w:r w:rsidRPr="003A57FD">
        <w:rPr>
          <w:lang w:val="ru-RU"/>
        </w:rPr>
        <w:t>Дублирование ключевых полей проверяется независимо от статуса. То есть если в DBF есть дв</w:t>
      </w:r>
      <w:r w:rsidR="00F03062" w:rsidRPr="003A57FD">
        <w:rPr>
          <w:lang w:val="ru-RU"/>
        </w:rPr>
        <w:t>е</w:t>
      </w:r>
      <w:r w:rsidRPr="003A57FD">
        <w:rPr>
          <w:lang w:val="ru-RU"/>
        </w:rPr>
        <w:t xml:space="preserve"> одинаковых запис</w:t>
      </w:r>
      <w:r w:rsidR="00F03062" w:rsidRPr="003A57FD">
        <w:rPr>
          <w:lang w:val="ru-RU"/>
        </w:rPr>
        <w:t>и</w:t>
      </w:r>
      <w:r w:rsidRPr="003A57FD">
        <w:rPr>
          <w:lang w:val="ru-RU"/>
        </w:rPr>
        <w:t xml:space="preserve"> со статусами 2,9, то записи пропускаются, в протокол импорта выдается соответствующее сообщение.</w:t>
      </w:r>
    </w:p>
    <w:p w14:paraId="3ECD9BA7" w14:textId="27823D35" w:rsidR="00EB4E73" w:rsidRPr="003A57FD" w:rsidRDefault="00EB4E73" w:rsidP="003A57FD">
      <w:pPr>
        <w:pStyle w:val="Style3"/>
        <w:numPr>
          <w:ilvl w:val="0"/>
          <w:numId w:val="35"/>
        </w:numPr>
        <w:rPr>
          <w:lang w:val="ru-RU"/>
        </w:rPr>
      </w:pPr>
      <w:r w:rsidRPr="003A57FD">
        <w:rPr>
          <w:lang w:val="ru-RU"/>
        </w:rPr>
        <w:lastRenderedPageBreak/>
        <w:t>Если статус записи отличается от 2, 9, то статус считается некорректным. Запись одинаковых записей со статусами пропускается, в протокол импорта выдается соответствующее сообщение.</w:t>
      </w:r>
    </w:p>
    <w:p w14:paraId="70D92A7C" w14:textId="1D0FC16A" w:rsidR="00EB4E73" w:rsidRPr="003A57FD" w:rsidRDefault="00EB4E73" w:rsidP="003A57FD">
      <w:pPr>
        <w:pStyle w:val="Style3"/>
        <w:numPr>
          <w:ilvl w:val="0"/>
          <w:numId w:val="35"/>
        </w:numPr>
        <w:rPr>
          <w:lang w:val="ru-RU"/>
        </w:rPr>
      </w:pPr>
      <w:r w:rsidRPr="003A57FD">
        <w:rPr>
          <w:lang w:val="ru-RU"/>
        </w:rPr>
        <w:t>Статус ТТ или форма оплаты - 9, запись импортируется в неактивном статусе.</w:t>
      </w:r>
    </w:p>
    <w:p w14:paraId="563FC890" w14:textId="242E0460" w:rsidR="00EB4E73" w:rsidRPr="003A57FD" w:rsidRDefault="00EB4E73" w:rsidP="003A57FD">
      <w:pPr>
        <w:pStyle w:val="Style3"/>
        <w:numPr>
          <w:ilvl w:val="0"/>
          <w:numId w:val="35"/>
        </w:numPr>
        <w:rPr>
          <w:lang w:val="ru-RU"/>
        </w:rPr>
      </w:pPr>
      <w:r w:rsidRPr="003A57FD">
        <w:rPr>
          <w:lang w:val="ru-RU"/>
        </w:rPr>
        <w:t xml:space="preserve">Статус ТТ или форма оплаты - 9, аналогичный запись присутствует в БД в статусе 2, запись </w:t>
      </w:r>
      <w:r w:rsidR="00CA6859" w:rsidRPr="003A57FD">
        <w:rPr>
          <w:lang w:val="ru-RU"/>
        </w:rPr>
        <w:t>деактивируется</w:t>
      </w:r>
      <w:r w:rsidRPr="003A57FD">
        <w:rPr>
          <w:lang w:val="ru-RU"/>
        </w:rPr>
        <w:t>, DLM возобновляется. Поле DTLM учитывается при возобновлении записи.</w:t>
      </w:r>
    </w:p>
    <w:p w14:paraId="67FE1D58" w14:textId="7B0780F1" w:rsidR="00EB4E73" w:rsidRPr="003A57FD" w:rsidRDefault="00EB4E73" w:rsidP="003A57FD">
      <w:pPr>
        <w:pStyle w:val="Style3"/>
        <w:numPr>
          <w:ilvl w:val="0"/>
          <w:numId w:val="35"/>
        </w:numPr>
        <w:rPr>
          <w:lang w:val="ru-RU"/>
        </w:rPr>
      </w:pPr>
      <w:r w:rsidRPr="003A57FD">
        <w:rPr>
          <w:lang w:val="ru-RU"/>
        </w:rPr>
        <w:t>Если DLM меньше чем в ЦБД, то запись пропускается.</w:t>
      </w:r>
    </w:p>
    <w:p w14:paraId="1AB89B6D" w14:textId="2B311647" w:rsidR="00EB4E73" w:rsidRPr="003A57FD" w:rsidRDefault="00EB4E73" w:rsidP="003A57FD">
      <w:pPr>
        <w:pStyle w:val="Style3"/>
        <w:numPr>
          <w:ilvl w:val="0"/>
          <w:numId w:val="35"/>
        </w:numPr>
        <w:rPr>
          <w:lang w:val="ru-RU"/>
        </w:rPr>
      </w:pPr>
      <w:r w:rsidRPr="003A57FD">
        <w:rPr>
          <w:lang w:val="ru-RU"/>
        </w:rPr>
        <w:t>Статус ТТ или форма оплаты - 9, аналогичный запись присутствует в БД в статусе 9, запись остается в статусе 9, DLM возобновляется. Поле DTLM учитывается при возобновлении записи.</w:t>
      </w:r>
    </w:p>
    <w:p w14:paraId="372F7200" w14:textId="247B3335" w:rsidR="00EB4E73" w:rsidRPr="003A57FD" w:rsidRDefault="00EB4E73" w:rsidP="003A57FD">
      <w:pPr>
        <w:pStyle w:val="Style3"/>
        <w:numPr>
          <w:ilvl w:val="0"/>
          <w:numId w:val="35"/>
        </w:numPr>
        <w:rPr>
          <w:lang w:val="ru-RU"/>
        </w:rPr>
      </w:pPr>
      <w:r w:rsidRPr="003A57FD">
        <w:rPr>
          <w:lang w:val="ru-RU"/>
        </w:rPr>
        <w:t>Если DLM меньшая чем в ЦБД, то запись пропускается.</w:t>
      </w:r>
    </w:p>
    <w:p w14:paraId="323535D4" w14:textId="00A14E18" w:rsidR="00EB4E73" w:rsidRPr="003A57FD" w:rsidRDefault="00EB4E73" w:rsidP="003A57FD">
      <w:pPr>
        <w:pStyle w:val="Style3"/>
        <w:numPr>
          <w:ilvl w:val="0"/>
          <w:numId w:val="35"/>
        </w:numPr>
        <w:rPr>
          <w:lang w:val="ru-RU"/>
        </w:rPr>
      </w:pPr>
      <w:r w:rsidRPr="003A57FD">
        <w:rPr>
          <w:lang w:val="ru-RU"/>
        </w:rPr>
        <w:t>Если записи присутствует в БД в статусе 9, в DBF присутствует такой же запись в статусе 2 и обновленной DLM, данная запись будет активирована в БД.</w:t>
      </w:r>
    </w:p>
    <w:p w14:paraId="3E5ED8F6" w14:textId="60343489" w:rsidR="00EB4E73" w:rsidRPr="003A57FD" w:rsidRDefault="00EB4E73" w:rsidP="003A57FD">
      <w:pPr>
        <w:pStyle w:val="Style3"/>
        <w:numPr>
          <w:ilvl w:val="0"/>
          <w:numId w:val="35"/>
        </w:numPr>
        <w:rPr>
          <w:lang w:val="ru-RU"/>
        </w:rPr>
      </w:pPr>
      <w:r w:rsidRPr="003A57FD">
        <w:rPr>
          <w:lang w:val="ru-RU"/>
        </w:rPr>
        <w:t>Поле DTLM учитывается только для активных записей в DBF.</w:t>
      </w:r>
    </w:p>
    <w:p w14:paraId="5FE1271E" w14:textId="5971944A" w:rsidR="005B19E7" w:rsidRPr="003A57FD" w:rsidRDefault="00EB4E73" w:rsidP="003A57FD">
      <w:pPr>
        <w:pStyle w:val="Style3"/>
        <w:numPr>
          <w:ilvl w:val="0"/>
          <w:numId w:val="35"/>
        </w:numPr>
        <w:rPr>
          <w:lang w:val="ru-RU"/>
        </w:rPr>
      </w:pPr>
      <w:r w:rsidRPr="003A57FD">
        <w:rPr>
          <w:lang w:val="ru-RU"/>
        </w:rPr>
        <w:t>Если запись в DBF неактивен, то DLM не учитывается, создание / удаление / деактивация записей осуществляется в зависимости от значения опции (см. Ниже).</w:t>
      </w:r>
    </w:p>
    <w:p w14:paraId="215156C4" w14:textId="3A21CEBA" w:rsidR="00AD6EDF" w:rsidRPr="00CA6859" w:rsidRDefault="00EB4E73" w:rsidP="001F2F8B">
      <w:pPr>
        <w:spacing w:before="200" w:after="200"/>
        <w:ind w:left="720"/>
        <w:rPr>
          <w:b/>
          <w:lang w:val="ru-RU"/>
        </w:rPr>
      </w:pPr>
      <w:r w:rsidRPr="00CA6859">
        <w:rPr>
          <w:b/>
          <w:lang w:val="ru-RU"/>
        </w:rPr>
        <w:t>Особенности импорта в зависимости от опций</w:t>
      </w:r>
    </w:p>
    <w:p w14:paraId="5BA6932C" w14:textId="7F5B9B1D" w:rsidR="005B19E7" w:rsidRPr="00CA6859" w:rsidRDefault="00313555" w:rsidP="00947216">
      <w:pPr>
        <w:spacing w:before="200" w:after="200"/>
        <w:ind w:left="720"/>
        <w:jc w:val="both"/>
        <w:rPr>
          <w:i/>
          <w:lang w:val="ru-RU"/>
        </w:rPr>
      </w:pPr>
      <w:r w:rsidRPr="00CA6859">
        <w:rPr>
          <w:i/>
          <w:lang w:val="ru-RU"/>
        </w:rPr>
        <w:t xml:space="preserve">10054- </w:t>
      </w:r>
      <w:r w:rsidR="00EB4E73" w:rsidRPr="00CA6859">
        <w:rPr>
          <w:i/>
          <w:lang w:val="ru-RU"/>
        </w:rPr>
        <w:t>Без удаления данных из БД</w:t>
      </w:r>
    </w:p>
    <w:p w14:paraId="20AE28E8" w14:textId="1A68B000" w:rsidR="008674D5" w:rsidRPr="008674D5" w:rsidRDefault="008674D5" w:rsidP="00947216">
      <w:pPr>
        <w:spacing w:before="200" w:after="200"/>
        <w:ind w:left="720"/>
        <w:jc w:val="both"/>
        <w:rPr>
          <w:i/>
          <w:lang w:val="ru-RU"/>
        </w:rPr>
      </w:pPr>
      <w:r w:rsidRPr="008674D5">
        <w:rPr>
          <w:i/>
          <w:lang w:val="ru-RU"/>
        </w:rPr>
        <w:t>403 - Использовать учет юридических лиц и локальных ТТ</w:t>
      </w:r>
    </w:p>
    <w:p w14:paraId="2068E0B1" w14:textId="77777777" w:rsidR="005B19E7" w:rsidRPr="00CA6859" w:rsidRDefault="005B19E7" w:rsidP="00953331">
      <w:pPr>
        <w:ind w:left="720"/>
        <w:jc w:val="both"/>
        <w:rPr>
          <w:i/>
          <w:lang w:val="ru-RU"/>
        </w:rPr>
      </w:pPr>
      <w:r w:rsidRPr="00CA6859">
        <w:rPr>
          <w:i/>
          <w:lang w:val="ru-RU"/>
        </w:rPr>
        <w:t>10054=0</w:t>
      </w:r>
    </w:p>
    <w:p w14:paraId="7280BABE" w14:textId="00636659" w:rsidR="005B19E7" w:rsidRPr="00CA6859" w:rsidRDefault="00EB4E73" w:rsidP="00EB4E73">
      <w:pPr>
        <w:pStyle w:val="ListParagraph"/>
        <w:numPr>
          <w:ilvl w:val="0"/>
          <w:numId w:val="18"/>
        </w:numPr>
        <w:spacing w:after="200" w:line="276" w:lineRule="auto"/>
        <w:ind w:left="1066"/>
        <w:jc w:val="both"/>
        <w:rPr>
          <w:lang w:val="ru-RU"/>
        </w:rPr>
      </w:pPr>
      <w:r w:rsidRPr="00CA6859">
        <w:rPr>
          <w:lang w:val="ru-RU"/>
        </w:rPr>
        <w:t>При импорте таблицы OLPFORM.DBF в случае если форма оплаты является базовой или рекомендованной - запись пропускается с соответствующим сообщением в протокол импорта / экспорта. При условии, что запись в DBF активный.</w:t>
      </w:r>
    </w:p>
    <w:p w14:paraId="4F890010" w14:textId="59C29E20" w:rsidR="005B19E7" w:rsidRPr="00CA6859" w:rsidRDefault="00EB4E73" w:rsidP="00EB4E73">
      <w:pPr>
        <w:pStyle w:val="ListParagraph"/>
        <w:numPr>
          <w:ilvl w:val="0"/>
          <w:numId w:val="18"/>
        </w:numPr>
        <w:spacing w:after="200" w:line="276" w:lineRule="auto"/>
        <w:ind w:left="1066"/>
        <w:jc w:val="both"/>
        <w:rPr>
          <w:lang w:val="ru-RU"/>
        </w:rPr>
      </w:pPr>
      <w:r w:rsidRPr="00CA6859">
        <w:rPr>
          <w:lang w:val="ru-RU"/>
        </w:rPr>
        <w:t>Если в БД есть активная запись с базовой или рекомендованной формой оплаты, то запись пропускается, в протокол импорта выдается соответствующее сообщение. При условии что запись в DBF активн</w:t>
      </w:r>
      <w:r w:rsidR="00F410D9" w:rsidRPr="00CA6859">
        <w:rPr>
          <w:lang w:val="ru-RU"/>
        </w:rPr>
        <w:t>ая</w:t>
      </w:r>
      <w:r w:rsidRPr="00CA6859">
        <w:rPr>
          <w:lang w:val="ru-RU"/>
        </w:rPr>
        <w:t>.</w:t>
      </w:r>
    </w:p>
    <w:p w14:paraId="55D43529" w14:textId="3C19DB6C" w:rsidR="005B19E7" w:rsidRPr="00CA6859" w:rsidRDefault="00EB4E73" w:rsidP="00EB4E73">
      <w:pPr>
        <w:pStyle w:val="ListParagraph"/>
        <w:numPr>
          <w:ilvl w:val="0"/>
          <w:numId w:val="18"/>
        </w:numPr>
        <w:spacing w:after="200" w:line="276" w:lineRule="auto"/>
        <w:ind w:left="1066"/>
        <w:jc w:val="both"/>
        <w:rPr>
          <w:lang w:val="ru-RU"/>
        </w:rPr>
      </w:pPr>
      <w:r w:rsidRPr="00CA6859">
        <w:rPr>
          <w:lang w:val="ru-RU"/>
        </w:rPr>
        <w:t>Если статус записи 9, то запись пропускается, в протокол импорта выдается соответствующее сообщение.</w:t>
      </w:r>
    </w:p>
    <w:p w14:paraId="49084D72" w14:textId="2E995194" w:rsidR="005B19E7" w:rsidRPr="00CA6859" w:rsidRDefault="00EB4E73" w:rsidP="00EB4E73">
      <w:pPr>
        <w:pStyle w:val="ListParagraph"/>
        <w:numPr>
          <w:ilvl w:val="0"/>
          <w:numId w:val="18"/>
        </w:numPr>
        <w:spacing w:after="200" w:line="276" w:lineRule="auto"/>
        <w:ind w:left="1066"/>
        <w:jc w:val="both"/>
        <w:rPr>
          <w:lang w:val="ru-RU"/>
        </w:rPr>
      </w:pPr>
      <w:r w:rsidRPr="00CA6859">
        <w:rPr>
          <w:lang w:val="ru-RU"/>
        </w:rPr>
        <w:t>При импорте изымаются записи с tblOutletPayForms, имеющих статус 9, независимо от DLM. Если запись в DBF в статусе 9 то тип формы оплаты (базовая / рекомендуемая) не учитывается.</w:t>
      </w:r>
    </w:p>
    <w:p w14:paraId="51F61579" w14:textId="36A184C3" w:rsidR="005B19E7" w:rsidRPr="00CA6859" w:rsidRDefault="00EB4E73" w:rsidP="00EB4E73">
      <w:pPr>
        <w:pStyle w:val="ListParagraph"/>
        <w:numPr>
          <w:ilvl w:val="0"/>
          <w:numId w:val="18"/>
        </w:numPr>
        <w:spacing w:after="200" w:line="276" w:lineRule="auto"/>
        <w:ind w:left="1066"/>
        <w:jc w:val="both"/>
        <w:rPr>
          <w:lang w:val="ru-RU"/>
        </w:rPr>
      </w:pPr>
      <w:r w:rsidRPr="00CA6859">
        <w:rPr>
          <w:lang w:val="ru-RU"/>
        </w:rPr>
        <w:t xml:space="preserve">Если записи уже существуют в БД, записи пропускаются, в протокол импорта выдается соответствующее сообщение. </w:t>
      </w:r>
    </w:p>
    <w:p w14:paraId="68A2AF60" w14:textId="77777777" w:rsidR="005B19E7" w:rsidRPr="00CA6859" w:rsidRDefault="005B19E7" w:rsidP="009800EB">
      <w:pPr>
        <w:ind w:left="1066"/>
        <w:jc w:val="both"/>
        <w:rPr>
          <w:i/>
          <w:lang w:val="ru-RU"/>
        </w:rPr>
      </w:pPr>
      <w:r w:rsidRPr="00CA6859">
        <w:rPr>
          <w:i/>
          <w:lang w:val="ru-RU"/>
        </w:rPr>
        <w:t>10054=1</w:t>
      </w:r>
    </w:p>
    <w:p w14:paraId="442EEFB5" w14:textId="2B1972D5" w:rsidR="005B19E7" w:rsidRPr="00CA6859" w:rsidRDefault="00EB4E73" w:rsidP="00EB4E73">
      <w:pPr>
        <w:pStyle w:val="ListParagraph"/>
        <w:numPr>
          <w:ilvl w:val="0"/>
          <w:numId w:val="19"/>
        </w:numPr>
        <w:spacing w:after="200" w:line="276" w:lineRule="auto"/>
        <w:ind w:left="1066"/>
        <w:jc w:val="both"/>
        <w:rPr>
          <w:lang w:val="ru-RU"/>
        </w:rPr>
      </w:pPr>
      <w:r w:rsidRPr="00CA6859">
        <w:rPr>
          <w:lang w:val="ru-RU"/>
        </w:rPr>
        <w:t>Если статус записи в DBF 9, то запись импортируется.</w:t>
      </w:r>
    </w:p>
    <w:p w14:paraId="12FFA1FD" w14:textId="77777777" w:rsidR="00EB4E73" w:rsidRPr="00CA6859" w:rsidRDefault="00EB4E73" w:rsidP="00EB4E73">
      <w:pPr>
        <w:pStyle w:val="ListParagraph"/>
        <w:numPr>
          <w:ilvl w:val="0"/>
          <w:numId w:val="19"/>
        </w:numPr>
        <w:spacing w:after="200" w:line="276" w:lineRule="auto"/>
        <w:ind w:left="1066"/>
        <w:jc w:val="both"/>
        <w:rPr>
          <w:lang w:val="ru-RU"/>
        </w:rPr>
      </w:pPr>
      <w:r w:rsidRPr="00CA6859">
        <w:rPr>
          <w:lang w:val="ru-RU"/>
        </w:rPr>
        <w:t>Записи, которые отсутствуют в DBF и записи, которые имеют статус 9, в БД переводятся в статус 9, независимо от DLM.</w:t>
      </w:r>
    </w:p>
    <w:p w14:paraId="69EB5DDE" w14:textId="73F6252C" w:rsidR="005B19E7" w:rsidRPr="00CA6859" w:rsidRDefault="00EB4E73" w:rsidP="00EB4E73">
      <w:pPr>
        <w:pStyle w:val="ListParagraph"/>
        <w:numPr>
          <w:ilvl w:val="0"/>
          <w:numId w:val="19"/>
        </w:numPr>
        <w:spacing w:after="200" w:line="276" w:lineRule="auto"/>
        <w:ind w:left="1066"/>
        <w:jc w:val="both"/>
        <w:rPr>
          <w:lang w:val="ru-RU"/>
        </w:rPr>
      </w:pPr>
      <w:r w:rsidRPr="00CA6859">
        <w:rPr>
          <w:lang w:val="ru-RU"/>
        </w:rPr>
        <w:lastRenderedPageBreak/>
        <w:t>Если в DBF есть записи, которые присутствуют в ЦБД и в DBF DLM старее DLM в БД, такие записи будут деактивированы.</w:t>
      </w:r>
    </w:p>
    <w:p w14:paraId="057D08C2" w14:textId="3D9F0C4A" w:rsidR="005B19E7" w:rsidRDefault="00F410D9" w:rsidP="00F410D9">
      <w:pPr>
        <w:pStyle w:val="ListParagraph"/>
        <w:numPr>
          <w:ilvl w:val="0"/>
          <w:numId w:val="19"/>
        </w:numPr>
        <w:spacing w:after="200" w:line="276" w:lineRule="auto"/>
        <w:ind w:left="1066"/>
        <w:jc w:val="both"/>
        <w:rPr>
          <w:lang w:val="ru-RU"/>
        </w:rPr>
      </w:pPr>
      <w:r w:rsidRPr="00CA6859">
        <w:rPr>
          <w:lang w:val="ru-RU"/>
        </w:rPr>
        <w:t>При импорте таблицы OLPFORM.DBF в случае если форма оплаты является базовой или рекомендованной - запись импортируется.</w:t>
      </w:r>
    </w:p>
    <w:p w14:paraId="431AA1D3" w14:textId="715A5E23" w:rsidR="009856E0" w:rsidRPr="00CA6859" w:rsidRDefault="009856E0" w:rsidP="009856E0">
      <w:pPr>
        <w:ind w:left="1066"/>
        <w:jc w:val="both"/>
        <w:rPr>
          <w:i/>
          <w:lang w:val="ru-RU"/>
        </w:rPr>
      </w:pPr>
      <w:r>
        <w:rPr>
          <w:i/>
          <w:lang w:val="ru-RU"/>
        </w:rPr>
        <w:t>403</w:t>
      </w:r>
      <w:r w:rsidRPr="00CA6859">
        <w:rPr>
          <w:i/>
          <w:lang w:val="ru-RU"/>
        </w:rPr>
        <w:t>=1</w:t>
      </w:r>
    </w:p>
    <w:p w14:paraId="6FBEEC0C" w14:textId="6DF6F27F" w:rsidR="009856E0" w:rsidRDefault="009856E0" w:rsidP="009856E0">
      <w:pPr>
        <w:pStyle w:val="ListParagraph"/>
        <w:numPr>
          <w:ilvl w:val="0"/>
          <w:numId w:val="19"/>
        </w:numPr>
        <w:spacing w:after="200" w:line="276" w:lineRule="auto"/>
        <w:ind w:left="1066"/>
        <w:jc w:val="both"/>
        <w:rPr>
          <w:lang w:val="ru-RU"/>
        </w:rPr>
      </w:pPr>
      <w:r>
        <w:rPr>
          <w:lang w:val="ru-RU"/>
        </w:rPr>
        <w:t>Импортируются привязки ТТ – Форма оплаты – Юридическое лицо</w:t>
      </w:r>
      <w:r w:rsidRPr="00CA6859">
        <w:rPr>
          <w:lang w:val="ru-RU"/>
        </w:rPr>
        <w:t>.</w:t>
      </w:r>
    </w:p>
    <w:p w14:paraId="0A219AE8" w14:textId="61ACFC69" w:rsidR="009856E0" w:rsidRDefault="009856E0" w:rsidP="009856E0">
      <w:pPr>
        <w:pStyle w:val="ListParagraph"/>
        <w:numPr>
          <w:ilvl w:val="0"/>
          <w:numId w:val="19"/>
        </w:numPr>
        <w:spacing w:after="200" w:line="276" w:lineRule="auto"/>
        <w:ind w:left="1066"/>
        <w:jc w:val="both"/>
        <w:rPr>
          <w:lang w:val="ru-RU"/>
        </w:rPr>
      </w:pPr>
      <w:r>
        <w:rPr>
          <w:lang w:val="ru-RU"/>
        </w:rPr>
        <w:t>Точки синхронизации ТТ, Формы оплаты и Юридического лица должны совпадать.</w:t>
      </w:r>
    </w:p>
    <w:p w14:paraId="25485169" w14:textId="4901B8EA" w:rsidR="009856E0" w:rsidRPr="00CA6859" w:rsidRDefault="009856E0" w:rsidP="009856E0">
      <w:pPr>
        <w:ind w:left="1066"/>
        <w:jc w:val="both"/>
        <w:rPr>
          <w:i/>
          <w:lang w:val="ru-RU"/>
        </w:rPr>
      </w:pPr>
      <w:r>
        <w:rPr>
          <w:i/>
          <w:lang w:val="ru-RU"/>
        </w:rPr>
        <w:t>403=0</w:t>
      </w:r>
    </w:p>
    <w:p w14:paraId="6267F7E4" w14:textId="621FCC83" w:rsidR="009856E0" w:rsidRDefault="009856E0" w:rsidP="009856E0">
      <w:pPr>
        <w:pStyle w:val="ListParagraph"/>
        <w:numPr>
          <w:ilvl w:val="0"/>
          <w:numId w:val="19"/>
        </w:numPr>
        <w:spacing w:after="200" w:line="276" w:lineRule="auto"/>
        <w:ind w:left="1066"/>
        <w:jc w:val="both"/>
        <w:rPr>
          <w:lang w:val="ru-RU"/>
        </w:rPr>
      </w:pPr>
      <w:r>
        <w:rPr>
          <w:lang w:val="ru-RU"/>
        </w:rPr>
        <w:t>Импортируются привязки ТТ – Форма оплаты</w:t>
      </w:r>
      <w:r w:rsidRPr="00CA6859">
        <w:rPr>
          <w:lang w:val="ru-RU"/>
        </w:rPr>
        <w:t>.</w:t>
      </w:r>
    </w:p>
    <w:p w14:paraId="78F59FD1" w14:textId="4B1F4833" w:rsidR="009856E0" w:rsidRDefault="009856E0" w:rsidP="009856E0">
      <w:pPr>
        <w:pStyle w:val="ListParagraph"/>
        <w:numPr>
          <w:ilvl w:val="0"/>
          <w:numId w:val="19"/>
        </w:numPr>
        <w:spacing w:after="200" w:line="276" w:lineRule="auto"/>
        <w:ind w:left="1066"/>
        <w:jc w:val="both"/>
        <w:rPr>
          <w:lang w:val="ru-RU"/>
        </w:rPr>
      </w:pPr>
      <w:r>
        <w:rPr>
          <w:lang w:val="ru-RU"/>
        </w:rPr>
        <w:t xml:space="preserve">В поле Юридическое лицо прописывается дефолт независимо от значения поля в </w:t>
      </w:r>
      <w:r w:rsidRPr="00CA6859">
        <w:rPr>
          <w:lang w:val="ru-RU"/>
        </w:rPr>
        <w:t>DBF</w:t>
      </w:r>
      <w:r>
        <w:rPr>
          <w:lang w:val="ru-RU"/>
        </w:rPr>
        <w:t>.</w:t>
      </w:r>
    </w:p>
    <w:p w14:paraId="32DA5F60" w14:textId="77777777" w:rsidR="009856E0" w:rsidRPr="00CA6859" w:rsidRDefault="009856E0" w:rsidP="009856E0">
      <w:pPr>
        <w:pStyle w:val="ListParagraph"/>
        <w:spacing w:after="200" w:line="276" w:lineRule="auto"/>
        <w:ind w:left="1066"/>
        <w:jc w:val="both"/>
        <w:rPr>
          <w:lang w:val="ru-RU"/>
        </w:rPr>
      </w:pPr>
    </w:p>
    <w:p w14:paraId="5955A70B" w14:textId="77777777" w:rsidR="009856E0" w:rsidRPr="009856E0" w:rsidRDefault="009856E0" w:rsidP="009856E0">
      <w:pPr>
        <w:spacing w:after="200" w:line="276" w:lineRule="auto"/>
        <w:jc w:val="both"/>
        <w:rPr>
          <w:lang w:val="ru-RU"/>
        </w:rPr>
      </w:pPr>
    </w:p>
    <w:p w14:paraId="28C5BEAA" w14:textId="443C8F9A" w:rsidR="005B19E7" w:rsidRPr="00CA6859" w:rsidRDefault="005B19E7" w:rsidP="005B19E7">
      <w:pPr>
        <w:pStyle w:val="Heading2"/>
        <w:rPr>
          <w:lang w:val="ru-RU"/>
        </w:rPr>
      </w:pPr>
      <w:bookmarkStart w:id="73" w:name="_Toc151455618"/>
      <w:bookmarkStart w:id="74" w:name="_Toc356571373"/>
      <w:bookmarkStart w:id="75" w:name="_Toc420948248"/>
      <w:r w:rsidRPr="00CA6859">
        <w:rPr>
          <w:lang w:val="ru-RU"/>
        </w:rPr>
        <w:t>Таблиц</w:t>
      </w:r>
      <w:r w:rsidR="00F410D9" w:rsidRPr="00CA6859">
        <w:rPr>
          <w:lang w:val="ru-RU"/>
        </w:rPr>
        <w:t>а</w:t>
      </w:r>
      <w:r w:rsidRPr="00CA6859">
        <w:rPr>
          <w:lang w:val="ru-RU"/>
        </w:rPr>
        <w:t xml:space="preserve"> OLPFORM</w:t>
      </w:r>
      <w:bookmarkEnd w:id="73"/>
      <w:bookmarkEnd w:id="74"/>
      <w:bookmarkEnd w:id="75"/>
    </w:p>
    <w:p w14:paraId="45303E79" w14:textId="46DCDC00" w:rsidR="005B19E7" w:rsidRPr="00CA6859" w:rsidRDefault="00F410D9" w:rsidP="00953331">
      <w:pPr>
        <w:spacing w:before="200" w:after="200"/>
        <w:ind w:firstLine="720"/>
        <w:rPr>
          <w:lang w:val="ru-RU"/>
        </w:rPr>
      </w:pPr>
      <w:r w:rsidRPr="00CA6859">
        <w:rPr>
          <w:lang w:val="ru-RU"/>
        </w:rPr>
        <w:t>Информация о привязке форм оплаты</w:t>
      </w:r>
      <w:r w:rsidR="0001303B">
        <w:rPr>
          <w:lang w:val="ru-RU"/>
        </w:rPr>
        <w:t>, юридических</w:t>
      </w:r>
      <w:r w:rsidRPr="00CA6859">
        <w:rPr>
          <w:lang w:val="ru-RU"/>
        </w:rPr>
        <w:t xml:space="preserve"> </w:t>
      </w:r>
      <w:r w:rsidR="0001303B">
        <w:rPr>
          <w:lang w:val="ru-RU"/>
        </w:rPr>
        <w:t>к тоговим точкам</w:t>
      </w:r>
      <w:r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642"/>
        <w:gridCol w:w="1858"/>
      </w:tblGrid>
      <w:tr w:rsidR="00F410D9" w:rsidRPr="00CA6859" w14:paraId="1BE337CC" w14:textId="77777777" w:rsidTr="00094AE8">
        <w:tc>
          <w:tcPr>
            <w:tcW w:w="1402" w:type="dxa"/>
            <w:tcBorders>
              <w:top w:val="single" w:sz="12" w:space="0" w:color="auto"/>
              <w:left w:val="single" w:sz="12" w:space="0" w:color="auto"/>
              <w:bottom w:val="single" w:sz="12" w:space="0" w:color="auto"/>
              <w:right w:val="single" w:sz="12" w:space="0" w:color="auto"/>
            </w:tcBorders>
          </w:tcPr>
          <w:p w14:paraId="66D98311" w14:textId="5C7AB632" w:rsidR="00F410D9" w:rsidRPr="00CA6859" w:rsidRDefault="00F410D9" w:rsidP="00953331">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41861E95" w14:textId="787690A8" w:rsidR="00F410D9" w:rsidRPr="00CA6859" w:rsidRDefault="00F410D9" w:rsidP="00953331">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51501A30" w14:textId="2FB5DC5F" w:rsidR="00F410D9" w:rsidRPr="00CA6859" w:rsidRDefault="00F410D9"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09097809" w14:textId="535D2B8B" w:rsidR="00F410D9" w:rsidRPr="00CA6859" w:rsidRDefault="00F410D9" w:rsidP="00953331">
            <w:pPr>
              <w:jc w:val="center"/>
              <w:rPr>
                <w:b/>
                <w:lang w:val="ru-RU"/>
              </w:rPr>
            </w:pPr>
            <w:r w:rsidRPr="00CA6859">
              <w:rPr>
                <w:b/>
                <w:lang w:val="ru-RU"/>
              </w:rPr>
              <w:t>Длина</w:t>
            </w:r>
          </w:p>
        </w:tc>
        <w:tc>
          <w:tcPr>
            <w:tcW w:w="2642" w:type="dxa"/>
            <w:tcBorders>
              <w:top w:val="single" w:sz="12" w:space="0" w:color="auto"/>
              <w:left w:val="single" w:sz="12" w:space="0" w:color="auto"/>
              <w:bottom w:val="single" w:sz="12" w:space="0" w:color="auto"/>
              <w:right w:val="single" w:sz="12" w:space="0" w:color="auto"/>
            </w:tcBorders>
          </w:tcPr>
          <w:p w14:paraId="4B4EA784" w14:textId="49461FF2" w:rsidR="00F410D9" w:rsidRPr="00CA6859" w:rsidRDefault="00F410D9" w:rsidP="00953331">
            <w:pPr>
              <w:jc w:val="center"/>
              <w:rPr>
                <w:b/>
                <w:lang w:val="ru-RU"/>
              </w:rPr>
            </w:pPr>
            <w:r w:rsidRPr="00CA6859">
              <w:rPr>
                <w:b/>
                <w:lang w:val="ru-RU"/>
              </w:rPr>
              <w:t>Описание</w:t>
            </w:r>
          </w:p>
        </w:tc>
        <w:tc>
          <w:tcPr>
            <w:tcW w:w="1858" w:type="dxa"/>
            <w:tcBorders>
              <w:top w:val="single" w:sz="12" w:space="0" w:color="auto"/>
              <w:left w:val="single" w:sz="12" w:space="0" w:color="auto"/>
              <w:bottom w:val="single" w:sz="12" w:space="0" w:color="auto"/>
              <w:right w:val="single" w:sz="12" w:space="0" w:color="auto"/>
            </w:tcBorders>
          </w:tcPr>
          <w:p w14:paraId="237D6047" w14:textId="3679C42E" w:rsidR="00F410D9" w:rsidRPr="00CA6859" w:rsidRDefault="00F410D9" w:rsidP="00953331">
            <w:pPr>
              <w:jc w:val="center"/>
              <w:rPr>
                <w:b/>
                <w:lang w:val="ru-RU"/>
              </w:rPr>
            </w:pPr>
            <w:r w:rsidRPr="00CA6859">
              <w:rPr>
                <w:b/>
                <w:lang w:val="ru-RU"/>
              </w:rPr>
              <w:t>Поле обязательное</w:t>
            </w:r>
          </w:p>
        </w:tc>
      </w:tr>
      <w:tr w:rsidR="00B513E8" w:rsidRPr="00CA6859" w14:paraId="7E8FC707" w14:textId="77777777" w:rsidTr="00094AE8">
        <w:trPr>
          <w:trHeight w:val="268"/>
        </w:trPr>
        <w:tc>
          <w:tcPr>
            <w:tcW w:w="1402" w:type="dxa"/>
            <w:tcBorders>
              <w:top w:val="single" w:sz="12" w:space="0" w:color="auto"/>
            </w:tcBorders>
          </w:tcPr>
          <w:p w14:paraId="76E042D4" w14:textId="77777777" w:rsidR="005B19E7" w:rsidRPr="00CA6859" w:rsidRDefault="005B19E7" w:rsidP="00953331">
            <w:pPr>
              <w:rPr>
                <w:lang w:val="ru-RU"/>
              </w:rPr>
            </w:pPr>
            <w:r w:rsidRPr="00CA6859">
              <w:rPr>
                <w:lang w:val="ru-RU"/>
              </w:rPr>
              <w:t>FK</w:t>
            </w:r>
          </w:p>
        </w:tc>
        <w:tc>
          <w:tcPr>
            <w:tcW w:w="1620" w:type="dxa"/>
            <w:tcBorders>
              <w:top w:val="single" w:sz="12" w:space="0" w:color="auto"/>
            </w:tcBorders>
          </w:tcPr>
          <w:p w14:paraId="1470C84A" w14:textId="77777777" w:rsidR="005B19E7" w:rsidRPr="00CA6859" w:rsidRDefault="005B19E7" w:rsidP="00953331">
            <w:pPr>
              <w:rPr>
                <w:lang w:val="ru-RU"/>
              </w:rPr>
            </w:pPr>
            <w:r w:rsidRPr="00CA6859">
              <w:rPr>
                <w:lang w:val="ru-RU"/>
              </w:rPr>
              <w:t>OL_Code</w:t>
            </w:r>
          </w:p>
        </w:tc>
        <w:tc>
          <w:tcPr>
            <w:tcW w:w="1440" w:type="dxa"/>
            <w:tcBorders>
              <w:top w:val="single" w:sz="12" w:space="0" w:color="auto"/>
            </w:tcBorders>
          </w:tcPr>
          <w:p w14:paraId="45C0695E" w14:textId="77777777" w:rsidR="005B19E7" w:rsidRPr="00CA6859" w:rsidRDefault="005B19E7" w:rsidP="00953331">
            <w:pPr>
              <w:rPr>
                <w:lang w:val="ru-RU"/>
              </w:rPr>
            </w:pPr>
            <w:r w:rsidRPr="00CA6859">
              <w:rPr>
                <w:lang w:val="ru-RU"/>
              </w:rPr>
              <w:t>Character</w:t>
            </w:r>
          </w:p>
        </w:tc>
        <w:tc>
          <w:tcPr>
            <w:tcW w:w="1260" w:type="dxa"/>
            <w:tcBorders>
              <w:top w:val="single" w:sz="12" w:space="0" w:color="auto"/>
            </w:tcBorders>
          </w:tcPr>
          <w:p w14:paraId="0197149E" w14:textId="178C60AF" w:rsidR="005B19E7" w:rsidRPr="00616BB3" w:rsidRDefault="00616BB3" w:rsidP="00953331">
            <w:pPr>
              <w:jc w:val="center"/>
              <w:rPr>
                <w:lang w:val="en-US"/>
              </w:rPr>
            </w:pPr>
            <w:r>
              <w:rPr>
                <w:lang w:val="en-US"/>
              </w:rPr>
              <w:t>50</w:t>
            </w:r>
          </w:p>
        </w:tc>
        <w:tc>
          <w:tcPr>
            <w:tcW w:w="2642" w:type="dxa"/>
            <w:tcBorders>
              <w:top w:val="single" w:sz="12" w:space="0" w:color="auto"/>
            </w:tcBorders>
          </w:tcPr>
          <w:p w14:paraId="1BFEA03B" w14:textId="7B48F869" w:rsidR="005B19E7" w:rsidRPr="00CA6859" w:rsidRDefault="00F410D9" w:rsidP="00A83E79">
            <w:pPr>
              <w:rPr>
                <w:lang w:val="ru-RU"/>
              </w:rPr>
            </w:pPr>
            <w:r w:rsidRPr="00CA6859">
              <w:rPr>
                <w:lang w:val="ru-RU"/>
              </w:rPr>
              <w:t>Внешний код торговой точки</w:t>
            </w:r>
          </w:p>
        </w:tc>
        <w:tc>
          <w:tcPr>
            <w:tcW w:w="1858" w:type="dxa"/>
            <w:tcBorders>
              <w:top w:val="single" w:sz="12" w:space="0" w:color="auto"/>
            </w:tcBorders>
          </w:tcPr>
          <w:p w14:paraId="1255BF12" w14:textId="4532EF84" w:rsidR="005B19E7" w:rsidRPr="00CA6859" w:rsidRDefault="00F410D9" w:rsidP="00953331">
            <w:pPr>
              <w:jc w:val="center"/>
              <w:rPr>
                <w:lang w:val="ru-RU"/>
              </w:rPr>
            </w:pPr>
            <w:r w:rsidRPr="00CA6859">
              <w:rPr>
                <w:lang w:val="ru-RU"/>
              </w:rPr>
              <w:t>Да</w:t>
            </w:r>
          </w:p>
        </w:tc>
      </w:tr>
      <w:tr w:rsidR="00B513E8" w:rsidRPr="00CA6859" w14:paraId="580B3356" w14:textId="77777777" w:rsidTr="00094AE8">
        <w:trPr>
          <w:trHeight w:val="268"/>
        </w:trPr>
        <w:tc>
          <w:tcPr>
            <w:tcW w:w="1402" w:type="dxa"/>
          </w:tcPr>
          <w:p w14:paraId="6CD3438D" w14:textId="77777777" w:rsidR="005B19E7" w:rsidRPr="00CA6859" w:rsidRDefault="005B19E7" w:rsidP="00953331">
            <w:pPr>
              <w:rPr>
                <w:lang w:val="ru-RU"/>
              </w:rPr>
            </w:pPr>
            <w:r w:rsidRPr="00CA6859">
              <w:rPr>
                <w:lang w:val="ru-RU"/>
              </w:rPr>
              <w:t>FK</w:t>
            </w:r>
          </w:p>
        </w:tc>
        <w:tc>
          <w:tcPr>
            <w:tcW w:w="1620" w:type="dxa"/>
          </w:tcPr>
          <w:p w14:paraId="7FD35EF2" w14:textId="77777777" w:rsidR="005B19E7" w:rsidRPr="00CA6859" w:rsidRDefault="005B19E7" w:rsidP="00953331">
            <w:pPr>
              <w:rPr>
                <w:lang w:val="ru-RU"/>
              </w:rPr>
            </w:pPr>
            <w:r w:rsidRPr="00CA6859">
              <w:rPr>
                <w:lang w:val="ru-RU"/>
              </w:rPr>
              <w:t>PayForm_ID</w:t>
            </w:r>
          </w:p>
        </w:tc>
        <w:tc>
          <w:tcPr>
            <w:tcW w:w="1440" w:type="dxa"/>
          </w:tcPr>
          <w:p w14:paraId="6AEE6B50" w14:textId="77777777" w:rsidR="005B19E7" w:rsidRPr="00CA6859" w:rsidRDefault="005B19E7" w:rsidP="00953331">
            <w:pPr>
              <w:rPr>
                <w:lang w:val="ru-RU"/>
              </w:rPr>
            </w:pPr>
            <w:r w:rsidRPr="00CA6859">
              <w:rPr>
                <w:lang w:val="ru-RU"/>
              </w:rPr>
              <w:t>Numeric</w:t>
            </w:r>
          </w:p>
        </w:tc>
        <w:tc>
          <w:tcPr>
            <w:tcW w:w="1260" w:type="dxa"/>
          </w:tcPr>
          <w:p w14:paraId="5797D093" w14:textId="77777777" w:rsidR="005B19E7" w:rsidRPr="00CA6859" w:rsidRDefault="005B19E7" w:rsidP="00953331">
            <w:pPr>
              <w:jc w:val="center"/>
              <w:rPr>
                <w:lang w:val="ru-RU"/>
              </w:rPr>
            </w:pPr>
            <w:r w:rsidRPr="00CA6859">
              <w:rPr>
                <w:lang w:val="ru-RU"/>
              </w:rPr>
              <w:t>11</w:t>
            </w:r>
          </w:p>
        </w:tc>
        <w:tc>
          <w:tcPr>
            <w:tcW w:w="2642" w:type="dxa"/>
          </w:tcPr>
          <w:p w14:paraId="7629829F" w14:textId="0621E1C2" w:rsidR="005B19E7" w:rsidRPr="00CA6859" w:rsidRDefault="00F410D9" w:rsidP="00953331">
            <w:pPr>
              <w:rPr>
                <w:lang w:val="ru-RU"/>
              </w:rPr>
            </w:pPr>
            <w:r w:rsidRPr="00CA6859">
              <w:rPr>
                <w:lang w:val="ru-RU"/>
              </w:rPr>
              <w:t>Идентификатор формы оплаты</w:t>
            </w:r>
          </w:p>
        </w:tc>
        <w:tc>
          <w:tcPr>
            <w:tcW w:w="1858" w:type="dxa"/>
          </w:tcPr>
          <w:p w14:paraId="31850B31" w14:textId="13E2E084" w:rsidR="005B19E7" w:rsidRPr="00CA6859" w:rsidRDefault="00F410D9" w:rsidP="00953331">
            <w:pPr>
              <w:jc w:val="center"/>
              <w:rPr>
                <w:lang w:val="ru-RU"/>
              </w:rPr>
            </w:pPr>
            <w:r w:rsidRPr="00CA6859">
              <w:rPr>
                <w:lang w:val="ru-RU"/>
              </w:rPr>
              <w:t>Да</w:t>
            </w:r>
          </w:p>
        </w:tc>
      </w:tr>
      <w:tr w:rsidR="00CB757D" w:rsidRPr="00CA6859" w14:paraId="67F429F3" w14:textId="77777777" w:rsidTr="00094AE8">
        <w:trPr>
          <w:trHeight w:val="268"/>
        </w:trPr>
        <w:tc>
          <w:tcPr>
            <w:tcW w:w="1402" w:type="dxa"/>
          </w:tcPr>
          <w:p w14:paraId="01205AAF" w14:textId="1CFA2EE3" w:rsidR="00CB757D" w:rsidRPr="00CB757D" w:rsidRDefault="00CB757D" w:rsidP="00953331">
            <w:pPr>
              <w:rPr>
                <w:lang w:val="en-US"/>
              </w:rPr>
            </w:pPr>
            <w:r>
              <w:rPr>
                <w:lang w:val="en-US"/>
              </w:rPr>
              <w:t>FK</w:t>
            </w:r>
          </w:p>
        </w:tc>
        <w:tc>
          <w:tcPr>
            <w:tcW w:w="1620" w:type="dxa"/>
          </w:tcPr>
          <w:p w14:paraId="51438B1E" w14:textId="0B7D3826" w:rsidR="00CB757D" w:rsidRPr="00CB757D" w:rsidRDefault="00CB757D" w:rsidP="00CB757D">
            <w:pPr>
              <w:rPr>
                <w:lang w:val="en-US"/>
              </w:rPr>
            </w:pPr>
            <w:r w:rsidRPr="00CB757D">
              <w:rPr>
                <w:lang w:val="ru-RU"/>
              </w:rPr>
              <w:t>PComp_</w:t>
            </w:r>
            <w:r>
              <w:rPr>
                <w:lang w:val="en-US"/>
              </w:rPr>
              <w:t>code</w:t>
            </w:r>
          </w:p>
        </w:tc>
        <w:tc>
          <w:tcPr>
            <w:tcW w:w="1440" w:type="dxa"/>
          </w:tcPr>
          <w:p w14:paraId="273CE9CC" w14:textId="71E10922" w:rsidR="00CB757D" w:rsidRPr="00CA6859" w:rsidRDefault="00CB757D" w:rsidP="00953331">
            <w:pPr>
              <w:rPr>
                <w:lang w:val="ru-RU"/>
              </w:rPr>
            </w:pPr>
            <w:r w:rsidRPr="00CA6859">
              <w:rPr>
                <w:lang w:val="ru-RU"/>
              </w:rPr>
              <w:t>Character</w:t>
            </w:r>
          </w:p>
        </w:tc>
        <w:tc>
          <w:tcPr>
            <w:tcW w:w="1260" w:type="dxa"/>
          </w:tcPr>
          <w:p w14:paraId="66E20BA0" w14:textId="31D94E04" w:rsidR="00CB757D" w:rsidRPr="00CB757D" w:rsidRDefault="00616BB3" w:rsidP="00953331">
            <w:pPr>
              <w:jc w:val="center"/>
              <w:rPr>
                <w:lang w:val="en-US"/>
              </w:rPr>
            </w:pPr>
            <w:r>
              <w:rPr>
                <w:lang w:val="en-US"/>
              </w:rPr>
              <w:t>75</w:t>
            </w:r>
          </w:p>
        </w:tc>
        <w:tc>
          <w:tcPr>
            <w:tcW w:w="2642" w:type="dxa"/>
          </w:tcPr>
          <w:p w14:paraId="08E4F523" w14:textId="35BE9689" w:rsidR="00CB757D" w:rsidRPr="00CA6859" w:rsidRDefault="00CB757D" w:rsidP="00953331">
            <w:pPr>
              <w:rPr>
                <w:lang w:val="ru-RU"/>
              </w:rPr>
            </w:pPr>
            <w:r>
              <w:rPr>
                <w:lang w:val="ru-RU"/>
              </w:rPr>
              <w:t>Код юридического лица</w:t>
            </w:r>
          </w:p>
        </w:tc>
        <w:tc>
          <w:tcPr>
            <w:tcW w:w="1858" w:type="dxa"/>
          </w:tcPr>
          <w:p w14:paraId="529CE46E" w14:textId="72ECF9A2" w:rsidR="00CB757D" w:rsidRPr="00CA6859" w:rsidRDefault="00B37053" w:rsidP="00953331">
            <w:pPr>
              <w:jc w:val="center"/>
              <w:rPr>
                <w:lang w:val="ru-RU"/>
              </w:rPr>
            </w:pPr>
            <w:r>
              <w:rPr>
                <w:lang w:val="ru-RU"/>
              </w:rPr>
              <w:t>Да</w:t>
            </w:r>
          </w:p>
        </w:tc>
      </w:tr>
      <w:tr w:rsidR="00F410D9" w:rsidRPr="00CA6859" w14:paraId="7035EC28" w14:textId="77777777" w:rsidTr="00094AE8">
        <w:trPr>
          <w:trHeight w:val="268"/>
        </w:trPr>
        <w:tc>
          <w:tcPr>
            <w:tcW w:w="1402" w:type="dxa"/>
          </w:tcPr>
          <w:p w14:paraId="40BD5098" w14:textId="77777777" w:rsidR="00F410D9" w:rsidRPr="00CA6859" w:rsidRDefault="00F410D9" w:rsidP="00953331">
            <w:pPr>
              <w:rPr>
                <w:lang w:val="ru-RU"/>
              </w:rPr>
            </w:pPr>
          </w:p>
        </w:tc>
        <w:tc>
          <w:tcPr>
            <w:tcW w:w="1620" w:type="dxa"/>
          </w:tcPr>
          <w:p w14:paraId="39C9B5B4" w14:textId="77777777" w:rsidR="00F410D9" w:rsidRPr="00CA6859" w:rsidRDefault="00F410D9" w:rsidP="00953331">
            <w:pPr>
              <w:rPr>
                <w:lang w:val="ru-RU"/>
              </w:rPr>
            </w:pPr>
            <w:r w:rsidRPr="00CA6859">
              <w:rPr>
                <w:lang w:val="ru-RU"/>
              </w:rPr>
              <w:t>DTLM</w:t>
            </w:r>
          </w:p>
        </w:tc>
        <w:tc>
          <w:tcPr>
            <w:tcW w:w="1440" w:type="dxa"/>
          </w:tcPr>
          <w:p w14:paraId="0A4C961B" w14:textId="77777777" w:rsidR="00F410D9" w:rsidRPr="00CA6859" w:rsidRDefault="00F410D9" w:rsidP="00953331">
            <w:pPr>
              <w:rPr>
                <w:lang w:val="ru-RU"/>
              </w:rPr>
            </w:pPr>
            <w:r w:rsidRPr="00CA6859">
              <w:rPr>
                <w:lang w:val="ru-RU"/>
              </w:rPr>
              <w:t>Character</w:t>
            </w:r>
          </w:p>
        </w:tc>
        <w:tc>
          <w:tcPr>
            <w:tcW w:w="1260" w:type="dxa"/>
          </w:tcPr>
          <w:p w14:paraId="372749E0" w14:textId="77777777" w:rsidR="00F410D9" w:rsidRPr="00CA6859" w:rsidRDefault="00F410D9" w:rsidP="00953331">
            <w:pPr>
              <w:jc w:val="center"/>
              <w:rPr>
                <w:lang w:val="ru-RU"/>
              </w:rPr>
            </w:pPr>
            <w:r w:rsidRPr="00CA6859">
              <w:rPr>
                <w:lang w:val="ru-RU"/>
              </w:rPr>
              <w:t>14</w:t>
            </w:r>
          </w:p>
        </w:tc>
        <w:tc>
          <w:tcPr>
            <w:tcW w:w="2642" w:type="dxa"/>
          </w:tcPr>
          <w:p w14:paraId="25C1DDEF" w14:textId="77777777" w:rsidR="00F410D9" w:rsidRPr="00CA6859" w:rsidRDefault="00F410D9" w:rsidP="00F410D9">
            <w:pPr>
              <w:rPr>
                <w:lang w:val="ru-RU"/>
              </w:rPr>
            </w:pPr>
            <w:r w:rsidRPr="00CA6859">
              <w:rPr>
                <w:lang w:val="ru-RU"/>
              </w:rPr>
              <w:t xml:space="preserve">Дата и время модификации записи. </w:t>
            </w:r>
          </w:p>
          <w:p w14:paraId="208F0DD3" w14:textId="196BD552" w:rsidR="00F410D9" w:rsidRPr="00CA6859" w:rsidRDefault="00F410D9" w:rsidP="00F410D9">
            <w:pPr>
              <w:rPr>
                <w:lang w:val="ru-RU"/>
              </w:rPr>
            </w:pPr>
            <w:r w:rsidRPr="00CA6859">
              <w:rPr>
                <w:lang w:val="ru-RU"/>
              </w:rPr>
              <w:t>Формат: “YYYYMMDD HH:MM”</w:t>
            </w:r>
          </w:p>
        </w:tc>
        <w:tc>
          <w:tcPr>
            <w:tcW w:w="1858" w:type="dxa"/>
          </w:tcPr>
          <w:p w14:paraId="2B12182B" w14:textId="6617D57E" w:rsidR="00F410D9" w:rsidRPr="00CA6859" w:rsidRDefault="00F410D9" w:rsidP="00953331">
            <w:pPr>
              <w:jc w:val="center"/>
              <w:rPr>
                <w:lang w:val="ru-RU"/>
              </w:rPr>
            </w:pPr>
            <w:r w:rsidRPr="00CA6859">
              <w:rPr>
                <w:lang w:val="ru-RU"/>
              </w:rPr>
              <w:t>Да</w:t>
            </w:r>
          </w:p>
        </w:tc>
      </w:tr>
      <w:tr w:rsidR="00F410D9" w:rsidRPr="00CA6859" w14:paraId="72CB0FE7" w14:textId="77777777" w:rsidTr="00094AE8">
        <w:trPr>
          <w:trHeight w:val="268"/>
        </w:trPr>
        <w:tc>
          <w:tcPr>
            <w:tcW w:w="1402" w:type="dxa"/>
          </w:tcPr>
          <w:p w14:paraId="5FB19FC2" w14:textId="77777777" w:rsidR="00F410D9" w:rsidRPr="00CA6859" w:rsidRDefault="00F410D9" w:rsidP="00953331">
            <w:pPr>
              <w:rPr>
                <w:lang w:val="ru-RU"/>
              </w:rPr>
            </w:pPr>
          </w:p>
        </w:tc>
        <w:tc>
          <w:tcPr>
            <w:tcW w:w="1620" w:type="dxa"/>
          </w:tcPr>
          <w:p w14:paraId="3C4ABE9A" w14:textId="77777777" w:rsidR="00F410D9" w:rsidRPr="00CA6859" w:rsidRDefault="00F410D9" w:rsidP="00953331">
            <w:pPr>
              <w:rPr>
                <w:lang w:val="ru-RU"/>
              </w:rPr>
            </w:pPr>
            <w:r w:rsidRPr="00CA6859">
              <w:rPr>
                <w:lang w:val="ru-RU"/>
              </w:rPr>
              <w:t>STATUS</w:t>
            </w:r>
          </w:p>
        </w:tc>
        <w:tc>
          <w:tcPr>
            <w:tcW w:w="1440" w:type="dxa"/>
          </w:tcPr>
          <w:p w14:paraId="1A7EEDB8" w14:textId="77777777" w:rsidR="00F410D9" w:rsidRPr="00CA6859" w:rsidRDefault="00F410D9" w:rsidP="00953331">
            <w:pPr>
              <w:rPr>
                <w:lang w:val="ru-RU"/>
              </w:rPr>
            </w:pPr>
            <w:r w:rsidRPr="00CA6859">
              <w:rPr>
                <w:lang w:val="ru-RU"/>
              </w:rPr>
              <w:t>Numeric</w:t>
            </w:r>
          </w:p>
        </w:tc>
        <w:tc>
          <w:tcPr>
            <w:tcW w:w="1260" w:type="dxa"/>
          </w:tcPr>
          <w:p w14:paraId="1272622B" w14:textId="77777777" w:rsidR="00F410D9" w:rsidRPr="00CA6859" w:rsidRDefault="00F410D9" w:rsidP="00953331">
            <w:pPr>
              <w:jc w:val="center"/>
              <w:rPr>
                <w:lang w:val="ru-RU"/>
              </w:rPr>
            </w:pPr>
            <w:r w:rsidRPr="00CA6859">
              <w:rPr>
                <w:lang w:val="ru-RU"/>
              </w:rPr>
              <w:t>11</w:t>
            </w:r>
          </w:p>
        </w:tc>
        <w:tc>
          <w:tcPr>
            <w:tcW w:w="2642" w:type="dxa"/>
          </w:tcPr>
          <w:p w14:paraId="0BDB4924" w14:textId="77777777" w:rsidR="00F410D9" w:rsidRPr="00CA6859" w:rsidRDefault="00F410D9" w:rsidP="00317890">
            <w:pPr>
              <w:rPr>
                <w:lang w:val="ru-RU"/>
              </w:rPr>
            </w:pPr>
            <w:r w:rsidRPr="00CA6859">
              <w:rPr>
                <w:lang w:val="ru-RU"/>
              </w:rPr>
              <w:t xml:space="preserve">Статус </w:t>
            </w:r>
          </w:p>
          <w:p w14:paraId="6B018847" w14:textId="77777777" w:rsidR="00F410D9" w:rsidRPr="00CA6859" w:rsidRDefault="00F410D9" w:rsidP="00F410D9">
            <w:pPr>
              <w:rPr>
                <w:lang w:val="ru-RU"/>
              </w:rPr>
            </w:pPr>
            <w:r w:rsidRPr="00CA6859">
              <w:rPr>
                <w:lang w:val="ru-RU"/>
              </w:rPr>
              <w:t xml:space="preserve">(2 - Активный, </w:t>
            </w:r>
          </w:p>
          <w:p w14:paraId="492CD98C" w14:textId="34D5F54B" w:rsidR="00F410D9" w:rsidRPr="00CA6859" w:rsidRDefault="00F410D9" w:rsidP="00F410D9">
            <w:pPr>
              <w:rPr>
                <w:lang w:val="ru-RU"/>
              </w:rPr>
            </w:pPr>
            <w:r w:rsidRPr="00CA6859">
              <w:rPr>
                <w:lang w:val="ru-RU"/>
              </w:rPr>
              <w:t>9 - Неактивный)</w:t>
            </w:r>
          </w:p>
        </w:tc>
        <w:tc>
          <w:tcPr>
            <w:tcW w:w="1858" w:type="dxa"/>
          </w:tcPr>
          <w:p w14:paraId="58A2A61A" w14:textId="5CE22577" w:rsidR="00F410D9" w:rsidRPr="00CA6859" w:rsidRDefault="00F410D9" w:rsidP="00953331">
            <w:pPr>
              <w:jc w:val="center"/>
              <w:rPr>
                <w:lang w:val="ru-RU"/>
              </w:rPr>
            </w:pPr>
            <w:r w:rsidRPr="00CA6859">
              <w:rPr>
                <w:lang w:val="ru-RU"/>
              </w:rPr>
              <w:t>Да</w:t>
            </w:r>
          </w:p>
        </w:tc>
      </w:tr>
      <w:tr w:rsidR="00DC1CA0" w:rsidRPr="00CA6859" w14:paraId="65845B69" w14:textId="77777777" w:rsidTr="00094AE8">
        <w:trPr>
          <w:trHeight w:val="268"/>
        </w:trPr>
        <w:tc>
          <w:tcPr>
            <w:tcW w:w="1402" w:type="dxa"/>
          </w:tcPr>
          <w:p w14:paraId="1AA769CA" w14:textId="3B22B1F4" w:rsidR="00DC1CA0" w:rsidRPr="00CA6859" w:rsidRDefault="00DC1CA0" w:rsidP="00DC1CA0">
            <w:pPr>
              <w:rPr>
                <w:lang w:val="ru-RU"/>
              </w:rPr>
            </w:pPr>
            <w:r w:rsidRPr="00CA6859">
              <w:rPr>
                <w:lang w:val="ru-RU"/>
              </w:rPr>
              <w:t>FK</w:t>
            </w:r>
          </w:p>
        </w:tc>
        <w:tc>
          <w:tcPr>
            <w:tcW w:w="1620" w:type="dxa"/>
          </w:tcPr>
          <w:p w14:paraId="23921A30" w14:textId="3D11AAD1" w:rsidR="00DC1CA0" w:rsidRPr="00CA6859" w:rsidRDefault="00DC1CA0" w:rsidP="00DC1CA0">
            <w:pPr>
              <w:rPr>
                <w:lang w:val="ru-RU"/>
              </w:rPr>
            </w:pPr>
            <w:r>
              <w:rPr>
                <w:lang w:val="en-US"/>
              </w:rPr>
              <w:t>CUST_ID</w:t>
            </w:r>
          </w:p>
        </w:tc>
        <w:tc>
          <w:tcPr>
            <w:tcW w:w="1440" w:type="dxa"/>
          </w:tcPr>
          <w:p w14:paraId="370378EE" w14:textId="69D2F136" w:rsidR="00DC1CA0" w:rsidRPr="00CA6859" w:rsidRDefault="00DC1CA0" w:rsidP="00DC1CA0">
            <w:pPr>
              <w:rPr>
                <w:lang w:val="ru-RU"/>
              </w:rPr>
            </w:pPr>
            <w:r w:rsidRPr="00CA6859">
              <w:rPr>
                <w:lang w:val="ru-RU"/>
              </w:rPr>
              <w:t>Numeric</w:t>
            </w:r>
          </w:p>
        </w:tc>
        <w:tc>
          <w:tcPr>
            <w:tcW w:w="1260" w:type="dxa"/>
          </w:tcPr>
          <w:p w14:paraId="1B4325F8" w14:textId="5C7C83ED" w:rsidR="00DC1CA0" w:rsidRPr="00CA6859" w:rsidRDefault="00DC1CA0" w:rsidP="00DC1CA0">
            <w:pPr>
              <w:jc w:val="center"/>
              <w:rPr>
                <w:lang w:val="ru-RU"/>
              </w:rPr>
            </w:pPr>
            <w:r>
              <w:rPr>
                <w:lang w:val="en-US"/>
              </w:rPr>
              <w:t>11</w:t>
            </w:r>
          </w:p>
        </w:tc>
        <w:tc>
          <w:tcPr>
            <w:tcW w:w="2642" w:type="dxa"/>
          </w:tcPr>
          <w:p w14:paraId="7A1456F5" w14:textId="2FDDF6BC" w:rsidR="00DC1CA0" w:rsidRPr="00CA6859" w:rsidRDefault="00DC1CA0" w:rsidP="00DC1CA0">
            <w:pPr>
              <w:rPr>
                <w:lang w:val="ru-RU"/>
              </w:rPr>
            </w:pPr>
            <w:r>
              <w:rPr>
                <w:lang w:val="ru-RU"/>
              </w:rPr>
              <w:t>Идентификатор точки синхронизации</w:t>
            </w:r>
          </w:p>
        </w:tc>
        <w:tc>
          <w:tcPr>
            <w:tcW w:w="1858" w:type="dxa"/>
          </w:tcPr>
          <w:p w14:paraId="7958FA39" w14:textId="714F69C1" w:rsidR="00DC1CA0" w:rsidRPr="00CA6859" w:rsidRDefault="00DC1CA0" w:rsidP="00DC1CA0">
            <w:pPr>
              <w:jc w:val="center"/>
              <w:rPr>
                <w:lang w:val="ru-RU"/>
              </w:rPr>
            </w:pPr>
            <w:r w:rsidRPr="00CA6859">
              <w:rPr>
                <w:lang w:val="ru-RU"/>
              </w:rPr>
              <w:t>Да</w:t>
            </w:r>
          </w:p>
        </w:tc>
      </w:tr>
    </w:tbl>
    <w:p w14:paraId="3BE89394" w14:textId="567FB1C0" w:rsidR="009856E0" w:rsidRDefault="009856E0" w:rsidP="00F410D9">
      <w:pPr>
        <w:pStyle w:val="Heading2"/>
        <w:rPr>
          <w:lang w:val="ru-RU"/>
        </w:rPr>
      </w:pPr>
      <w:bookmarkStart w:id="76" w:name="_Toc420948249"/>
      <w:r>
        <w:rPr>
          <w:lang w:val="ru-RU"/>
        </w:rPr>
        <w:t xml:space="preserve">Особенности </w:t>
      </w:r>
      <w:r w:rsidR="0001303B">
        <w:rPr>
          <w:lang w:val="ru-RU"/>
        </w:rPr>
        <w:t>импорта информации о привязках ТС к Юридическим лицам (</w:t>
      </w:r>
      <w:r w:rsidR="0001303B">
        <w:t>OLPCOMP</w:t>
      </w:r>
      <w:r w:rsidR="0001303B">
        <w:rPr>
          <w:lang w:val="ru-RU"/>
        </w:rPr>
        <w:t>)</w:t>
      </w:r>
      <w:bookmarkEnd w:id="76"/>
    </w:p>
    <w:p w14:paraId="7D106B2D" w14:textId="77777777" w:rsidR="0001303B" w:rsidRDefault="0001303B" w:rsidP="003A57FD">
      <w:pPr>
        <w:pStyle w:val="Style3"/>
        <w:numPr>
          <w:ilvl w:val="0"/>
          <w:numId w:val="0"/>
        </w:numPr>
        <w:ind w:left="1066"/>
        <w:rPr>
          <w:lang w:val="ru-RU"/>
        </w:rPr>
      </w:pPr>
    </w:p>
    <w:p w14:paraId="1CCF84C1" w14:textId="0023A021" w:rsidR="0001303B" w:rsidRPr="00CA6859" w:rsidRDefault="0001303B" w:rsidP="003A57FD">
      <w:pPr>
        <w:pStyle w:val="Style3"/>
        <w:numPr>
          <w:ilvl w:val="0"/>
          <w:numId w:val="0"/>
        </w:numPr>
        <w:ind w:left="1066"/>
        <w:rPr>
          <w:lang w:val="ru-RU"/>
        </w:rPr>
      </w:pPr>
      <w:r w:rsidRPr="0001303B">
        <w:rPr>
          <w:lang w:val="ru-RU"/>
        </w:rPr>
        <w:t xml:space="preserve">1. </w:t>
      </w:r>
      <w:r w:rsidRPr="00CA6859">
        <w:rPr>
          <w:lang w:val="ru-RU"/>
        </w:rPr>
        <w:t xml:space="preserve">Ключевыми полями является комбинация полей OL_Code, </w:t>
      </w:r>
      <w:proofErr w:type="spellStart"/>
      <w:r>
        <w:rPr>
          <w:lang w:val="en-US"/>
        </w:rPr>
        <w:t>Pcomp</w:t>
      </w:r>
      <w:proofErr w:type="spellEnd"/>
      <w:r w:rsidRPr="0001303B">
        <w:rPr>
          <w:lang w:val="ru-RU"/>
        </w:rPr>
        <w:t>_</w:t>
      </w:r>
      <w:r>
        <w:rPr>
          <w:lang w:val="en-US"/>
        </w:rPr>
        <w:t>code</w:t>
      </w:r>
      <w:r w:rsidR="00DF45B3">
        <w:rPr>
          <w:lang w:val="ru-RU"/>
        </w:rPr>
        <w:t xml:space="preserve">, </w:t>
      </w:r>
      <w:r w:rsidR="00DF45B3">
        <w:rPr>
          <w:lang w:val="en-US"/>
        </w:rPr>
        <w:t>Cust</w:t>
      </w:r>
      <w:r w:rsidR="00DF45B3" w:rsidRPr="00DF45B3">
        <w:rPr>
          <w:lang w:val="ru-RU"/>
        </w:rPr>
        <w:t>_</w:t>
      </w:r>
      <w:r w:rsidR="00DF45B3">
        <w:rPr>
          <w:lang w:val="en-US"/>
        </w:rPr>
        <w:t>id</w:t>
      </w:r>
      <w:r w:rsidRPr="00CA6859">
        <w:rPr>
          <w:lang w:val="ru-RU"/>
        </w:rPr>
        <w:t>.</w:t>
      </w:r>
    </w:p>
    <w:p w14:paraId="60249CCE" w14:textId="7A4D00C9" w:rsidR="0001303B" w:rsidRPr="00CA6859" w:rsidRDefault="0001303B" w:rsidP="003A57FD">
      <w:pPr>
        <w:pStyle w:val="Style3"/>
        <w:numPr>
          <w:ilvl w:val="0"/>
          <w:numId w:val="0"/>
        </w:numPr>
        <w:ind w:left="1066"/>
        <w:rPr>
          <w:lang w:val="ru-RU"/>
        </w:rPr>
      </w:pPr>
      <w:r w:rsidRPr="0001303B">
        <w:rPr>
          <w:lang w:val="ru-RU"/>
        </w:rPr>
        <w:t xml:space="preserve">2. </w:t>
      </w:r>
      <w:r w:rsidRPr="00CA6859">
        <w:rPr>
          <w:lang w:val="ru-RU"/>
        </w:rPr>
        <w:t xml:space="preserve">В случае некорректно заданного значения в поле OL_Code, </w:t>
      </w:r>
      <w:proofErr w:type="spellStart"/>
      <w:r>
        <w:rPr>
          <w:lang w:val="en-US"/>
        </w:rPr>
        <w:t>Pcomp</w:t>
      </w:r>
      <w:proofErr w:type="spellEnd"/>
      <w:r w:rsidRPr="0001303B">
        <w:rPr>
          <w:lang w:val="ru-RU"/>
        </w:rPr>
        <w:t>_</w:t>
      </w:r>
      <w:r>
        <w:rPr>
          <w:lang w:val="en-US"/>
        </w:rPr>
        <w:t>code</w:t>
      </w:r>
      <w:r w:rsidRPr="00CA6859">
        <w:rPr>
          <w:lang w:val="ru-RU"/>
        </w:rPr>
        <w:t xml:space="preserve"> запись пропускается, в протокол импорта выдается соответствующее сообщение.</w:t>
      </w:r>
    </w:p>
    <w:p w14:paraId="77A0699E" w14:textId="6C3814E8" w:rsidR="0001303B" w:rsidRPr="00CA6859" w:rsidRDefault="0001303B" w:rsidP="003A57FD">
      <w:pPr>
        <w:pStyle w:val="Style3"/>
        <w:numPr>
          <w:ilvl w:val="0"/>
          <w:numId w:val="0"/>
        </w:numPr>
        <w:ind w:left="1066"/>
        <w:rPr>
          <w:lang w:val="ru-RU"/>
        </w:rPr>
      </w:pPr>
      <w:r w:rsidRPr="0001303B">
        <w:rPr>
          <w:lang w:val="ru-RU"/>
        </w:rPr>
        <w:lastRenderedPageBreak/>
        <w:t xml:space="preserve">3. </w:t>
      </w:r>
      <w:r w:rsidRPr="00CA6859">
        <w:rPr>
          <w:lang w:val="ru-RU"/>
        </w:rPr>
        <w:t>Дублирование ключевых полей проверяется независимо от статуса. То есть если в DBF есть две одинаковых записи со статусами 2,9, то записи пропускаются, в протокол импорта выдается соответствующее сообщение.</w:t>
      </w:r>
    </w:p>
    <w:p w14:paraId="6000C9FB" w14:textId="4ACF1771" w:rsidR="0001303B" w:rsidRPr="00CA6859" w:rsidRDefault="0001303B" w:rsidP="003A57FD">
      <w:pPr>
        <w:pStyle w:val="Style3"/>
        <w:numPr>
          <w:ilvl w:val="0"/>
          <w:numId w:val="0"/>
        </w:numPr>
        <w:ind w:left="1066"/>
        <w:rPr>
          <w:lang w:val="ru-RU"/>
        </w:rPr>
      </w:pPr>
      <w:r w:rsidRPr="0001303B">
        <w:rPr>
          <w:lang w:val="ru-RU"/>
        </w:rPr>
        <w:t xml:space="preserve">4. </w:t>
      </w:r>
      <w:r w:rsidRPr="00CA6859">
        <w:rPr>
          <w:lang w:val="ru-RU"/>
        </w:rPr>
        <w:t>Если статус записи отличается от 2, 9, то статус считается некорректным. Запись одинаковых записей со статусами пропускается, в протокол импорта выдается соответствующее сообщение.</w:t>
      </w:r>
    </w:p>
    <w:p w14:paraId="74054C85" w14:textId="11C9BE10" w:rsidR="00C0097A" w:rsidRPr="00CA6859" w:rsidRDefault="00C0097A" w:rsidP="003A57FD">
      <w:pPr>
        <w:pStyle w:val="Style3"/>
        <w:numPr>
          <w:ilvl w:val="0"/>
          <w:numId w:val="0"/>
        </w:numPr>
        <w:ind w:left="1066"/>
        <w:rPr>
          <w:lang w:val="ru-RU"/>
        </w:rPr>
      </w:pPr>
      <w:r w:rsidRPr="00C0097A">
        <w:rPr>
          <w:lang w:val="ru-RU"/>
        </w:rPr>
        <w:t xml:space="preserve">5. </w:t>
      </w:r>
      <w:r w:rsidRPr="00CA6859">
        <w:rPr>
          <w:lang w:val="ru-RU"/>
        </w:rPr>
        <w:t xml:space="preserve">Статус </w:t>
      </w:r>
      <w:r>
        <w:rPr>
          <w:lang w:val="ru-RU"/>
        </w:rPr>
        <w:t>юридического лица</w:t>
      </w:r>
      <w:r w:rsidRPr="00CA6859">
        <w:rPr>
          <w:lang w:val="ru-RU"/>
        </w:rPr>
        <w:t xml:space="preserve"> - 9, запись импортируется в неактивном статусе</w:t>
      </w:r>
      <w:r w:rsidR="008D66B2">
        <w:rPr>
          <w:lang w:val="ru-RU"/>
        </w:rPr>
        <w:t>.</w:t>
      </w:r>
    </w:p>
    <w:p w14:paraId="5B5F3EED" w14:textId="7D11E6F0" w:rsidR="0001303B" w:rsidRDefault="0001303B" w:rsidP="0001303B">
      <w:pPr>
        <w:pStyle w:val="Heading2"/>
        <w:rPr>
          <w:lang w:val="ru-RU"/>
        </w:rPr>
      </w:pPr>
      <w:bookmarkStart w:id="77" w:name="_Toc420948250"/>
      <w:r w:rsidRPr="00CA6859">
        <w:rPr>
          <w:lang w:val="ru-RU"/>
        </w:rPr>
        <w:t>.</w:t>
      </w:r>
      <w:r w:rsidRPr="0001303B">
        <w:rPr>
          <w:lang w:val="ru-RU"/>
        </w:rPr>
        <w:t xml:space="preserve"> </w:t>
      </w:r>
      <w:r>
        <w:rPr>
          <w:lang w:val="ru-RU"/>
        </w:rPr>
        <w:t xml:space="preserve">Таблица </w:t>
      </w:r>
      <w:r>
        <w:t>OLPCOMP</w:t>
      </w:r>
      <w:bookmarkEnd w:id="77"/>
    </w:p>
    <w:p w14:paraId="1186D735" w14:textId="6FB084A7" w:rsidR="0001303B" w:rsidRDefault="0001303B" w:rsidP="003A57FD">
      <w:pPr>
        <w:pStyle w:val="Style3"/>
        <w:numPr>
          <w:ilvl w:val="0"/>
          <w:numId w:val="0"/>
        </w:numPr>
        <w:ind w:left="1426"/>
        <w:rPr>
          <w:lang w:val="ru-RU"/>
        </w:rPr>
      </w:pPr>
      <w:r w:rsidRPr="00CA6859">
        <w:rPr>
          <w:lang w:val="ru-RU"/>
        </w:rPr>
        <w:t xml:space="preserve">Информация о привязке </w:t>
      </w:r>
      <w:r w:rsidR="00DF45B3">
        <w:rPr>
          <w:lang w:val="ru-RU"/>
        </w:rPr>
        <w:t>юридических лиц</w:t>
      </w:r>
      <w:r w:rsidRPr="00CA6859">
        <w:rPr>
          <w:lang w:val="ru-RU"/>
        </w:rPr>
        <w:t xml:space="preserve"> </w:t>
      </w:r>
      <w:r w:rsidR="00DF45B3">
        <w:rPr>
          <w:lang w:val="ru-RU"/>
        </w:rPr>
        <w:t>к торговым точкам</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642"/>
        <w:gridCol w:w="1858"/>
      </w:tblGrid>
      <w:tr w:rsidR="00DF45B3" w:rsidRPr="00CA6859" w14:paraId="29600D46" w14:textId="77777777" w:rsidTr="003F49E1">
        <w:tc>
          <w:tcPr>
            <w:tcW w:w="1402" w:type="dxa"/>
            <w:tcBorders>
              <w:top w:val="single" w:sz="12" w:space="0" w:color="auto"/>
              <w:left w:val="single" w:sz="12" w:space="0" w:color="auto"/>
              <w:bottom w:val="single" w:sz="12" w:space="0" w:color="auto"/>
              <w:right w:val="single" w:sz="12" w:space="0" w:color="auto"/>
            </w:tcBorders>
          </w:tcPr>
          <w:p w14:paraId="1E7B75AB" w14:textId="77777777" w:rsidR="00DF45B3" w:rsidRPr="00CA6859" w:rsidRDefault="00DF45B3" w:rsidP="003F49E1">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015DEE14" w14:textId="77777777" w:rsidR="00DF45B3" w:rsidRPr="00CA6859" w:rsidRDefault="00DF45B3" w:rsidP="003F49E1">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0B831749" w14:textId="77777777" w:rsidR="00DF45B3" w:rsidRPr="00CA6859" w:rsidRDefault="00DF45B3" w:rsidP="003F49E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F2110D4" w14:textId="77777777" w:rsidR="00DF45B3" w:rsidRPr="00CA6859" w:rsidRDefault="00DF45B3" w:rsidP="003F49E1">
            <w:pPr>
              <w:jc w:val="center"/>
              <w:rPr>
                <w:b/>
                <w:lang w:val="ru-RU"/>
              </w:rPr>
            </w:pPr>
            <w:r w:rsidRPr="00CA6859">
              <w:rPr>
                <w:b/>
                <w:lang w:val="ru-RU"/>
              </w:rPr>
              <w:t>Длина</w:t>
            </w:r>
          </w:p>
        </w:tc>
        <w:tc>
          <w:tcPr>
            <w:tcW w:w="2642" w:type="dxa"/>
            <w:tcBorders>
              <w:top w:val="single" w:sz="12" w:space="0" w:color="auto"/>
              <w:left w:val="single" w:sz="12" w:space="0" w:color="auto"/>
              <w:bottom w:val="single" w:sz="12" w:space="0" w:color="auto"/>
              <w:right w:val="single" w:sz="12" w:space="0" w:color="auto"/>
            </w:tcBorders>
          </w:tcPr>
          <w:p w14:paraId="728F7B07" w14:textId="77777777" w:rsidR="00DF45B3" w:rsidRPr="00CA6859" w:rsidRDefault="00DF45B3" w:rsidP="003F49E1">
            <w:pPr>
              <w:jc w:val="center"/>
              <w:rPr>
                <w:b/>
                <w:lang w:val="ru-RU"/>
              </w:rPr>
            </w:pPr>
            <w:r w:rsidRPr="00CA6859">
              <w:rPr>
                <w:b/>
                <w:lang w:val="ru-RU"/>
              </w:rPr>
              <w:t>Описание</w:t>
            </w:r>
          </w:p>
        </w:tc>
        <w:tc>
          <w:tcPr>
            <w:tcW w:w="1858" w:type="dxa"/>
            <w:tcBorders>
              <w:top w:val="single" w:sz="12" w:space="0" w:color="auto"/>
              <w:left w:val="single" w:sz="12" w:space="0" w:color="auto"/>
              <w:bottom w:val="single" w:sz="12" w:space="0" w:color="auto"/>
              <w:right w:val="single" w:sz="12" w:space="0" w:color="auto"/>
            </w:tcBorders>
          </w:tcPr>
          <w:p w14:paraId="056FB42E" w14:textId="77777777" w:rsidR="00DF45B3" w:rsidRPr="00CA6859" w:rsidRDefault="00DF45B3" w:rsidP="003F49E1">
            <w:pPr>
              <w:jc w:val="center"/>
              <w:rPr>
                <w:b/>
                <w:lang w:val="ru-RU"/>
              </w:rPr>
            </w:pPr>
            <w:r w:rsidRPr="00CA6859">
              <w:rPr>
                <w:b/>
                <w:lang w:val="ru-RU"/>
              </w:rPr>
              <w:t>Поле обязательное</w:t>
            </w:r>
          </w:p>
        </w:tc>
      </w:tr>
      <w:tr w:rsidR="00DF45B3" w:rsidRPr="00CA6859" w14:paraId="7F98AFCF" w14:textId="77777777" w:rsidTr="003F49E1">
        <w:trPr>
          <w:trHeight w:val="268"/>
        </w:trPr>
        <w:tc>
          <w:tcPr>
            <w:tcW w:w="1402" w:type="dxa"/>
            <w:tcBorders>
              <w:top w:val="single" w:sz="12" w:space="0" w:color="auto"/>
            </w:tcBorders>
          </w:tcPr>
          <w:p w14:paraId="64E9F19F" w14:textId="77777777" w:rsidR="00DF45B3" w:rsidRPr="00CA6859" w:rsidRDefault="00DF45B3" w:rsidP="003F49E1">
            <w:pPr>
              <w:rPr>
                <w:lang w:val="ru-RU"/>
              </w:rPr>
            </w:pPr>
            <w:r w:rsidRPr="00CA6859">
              <w:rPr>
                <w:lang w:val="ru-RU"/>
              </w:rPr>
              <w:t>FK</w:t>
            </w:r>
          </w:p>
        </w:tc>
        <w:tc>
          <w:tcPr>
            <w:tcW w:w="1620" w:type="dxa"/>
            <w:tcBorders>
              <w:top w:val="single" w:sz="12" w:space="0" w:color="auto"/>
            </w:tcBorders>
          </w:tcPr>
          <w:p w14:paraId="7DE74DA1" w14:textId="77777777" w:rsidR="00DF45B3" w:rsidRPr="00CA6859" w:rsidRDefault="00DF45B3" w:rsidP="003F49E1">
            <w:pPr>
              <w:rPr>
                <w:lang w:val="ru-RU"/>
              </w:rPr>
            </w:pPr>
            <w:r w:rsidRPr="00CA6859">
              <w:rPr>
                <w:lang w:val="ru-RU"/>
              </w:rPr>
              <w:t>OL_Code</w:t>
            </w:r>
          </w:p>
        </w:tc>
        <w:tc>
          <w:tcPr>
            <w:tcW w:w="1440" w:type="dxa"/>
            <w:tcBorders>
              <w:top w:val="single" w:sz="12" w:space="0" w:color="auto"/>
            </w:tcBorders>
          </w:tcPr>
          <w:p w14:paraId="2D9A16C5" w14:textId="77777777" w:rsidR="00DF45B3" w:rsidRPr="00CA6859" w:rsidRDefault="00DF45B3" w:rsidP="003F49E1">
            <w:pPr>
              <w:rPr>
                <w:lang w:val="ru-RU"/>
              </w:rPr>
            </w:pPr>
            <w:r w:rsidRPr="00CA6859">
              <w:rPr>
                <w:lang w:val="ru-RU"/>
              </w:rPr>
              <w:t>Character</w:t>
            </w:r>
          </w:p>
        </w:tc>
        <w:tc>
          <w:tcPr>
            <w:tcW w:w="1260" w:type="dxa"/>
            <w:tcBorders>
              <w:top w:val="single" w:sz="12" w:space="0" w:color="auto"/>
            </w:tcBorders>
          </w:tcPr>
          <w:p w14:paraId="0B685205" w14:textId="189CCB03" w:rsidR="00DF45B3" w:rsidRPr="00616BB3" w:rsidRDefault="00616BB3" w:rsidP="003F49E1">
            <w:pPr>
              <w:jc w:val="center"/>
              <w:rPr>
                <w:lang w:val="en-US"/>
              </w:rPr>
            </w:pPr>
            <w:r>
              <w:rPr>
                <w:lang w:val="en-US"/>
              </w:rPr>
              <w:t>50</w:t>
            </w:r>
          </w:p>
        </w:tc>
        <w:tc>
          <w:tcPr>
            <w:tcW w:w="2642" w:type="dxa"/>
            <w:tcBorders>
              <w:top w:val="single" w:sz="12" w:space="0" w:color="auto"/>
            </w:tcBorders>
          </w:tcPr>
          <w:p w14:paraId="3C1F441C" w14:textId="77777777" w:rsidR="00DF45B3" w:rsidRPr="00CA6859" w:rsidRDefault="00DF45B3" w:rsidP="003F49E1">
            <w:pPr>
              <w:rPr>
                <w:lang w:val="ru-RU"/>
              </w:rPr>
            </w:pPr>
            <w:r w:rsidRPr="00CA6859">
              <w:rPr>
                <w:lang w:val="ru-RU"/>
              </w:rPr>
              <w:t>Внешний код торговой точки</w:t>
            </w:r>
          </w:p>
        </w:tc>
        <w:tc>
          <w:tcPr>
            <w:tcW w:w="1858" w:type="dxa"/>
            <w:tcBorders>
              <w:top w:val="single" w:sz="12" w:space="0" w:color="auto"/>
            </w:tcBorders>
          </w:tcPr>
          <w:p w14:paraId="1684CC27" w14:textId="77777777" w:rsidR="00DF45B3" w:rsidRPr="00CA6859" w:rsidRDefault="00DF45B3" w:rsidP="003F49E1">
            <w:pPr>
              <w:jc w:val="center"/>
              <w:rPr>
                <w:lang w:val="ru-RU"/>
              </w:rPr>
            </w:pPr>
            <w:r w:rsidRPr="00CA6859">
              <w:rPr>
                <w:lang w:val="ru-RU"/>
              </w:rPr>
              <w:t>Да</w:t>
            </w:r>
          </w:p>
        </w:tc>
      </w:tr>
      <w:tr w:rsidR="00DF45B3" w:rsidRPr="00CA6859" w14:paraId="04E25352" w14:textId="77777777" w:rsidTr="003F49E1">
        <w:trPr>
          <w:trHeight w:val="268"/>
        </w:trPr>
        <w:tc>
          <w:tcPr>
            <w:tcW w:w="1402" w:type="dxa"/>
          </w:tcPr>
          <w:p w14:paraId="25C0B20D" w14:textId="77777777" w:rsidR="00DF45B3" w:rsidRPr="00CB757D" w:rsidRDefault="00DF45B3" w:rsidP="003F49E1">
            <w:pPr>
              <w:rPr>
                <w:lang w:val="en-US"/>
              </w:rPr>
            </w:pPr>
            <w:r>
              <w:rPr>
                <w:lang w:val="en-US"/>
              </w:rPr>
              <w:t>FK</w:t>
            </w:r>
          </w:p>
        </w:tc>
        <w:tc>
          <w:tcPr>
            <w:tcW w:w="1620" w:type="dxa"/>
          </w:tcPr>
          <w:p w14:paraId="6C7B6ADF" w14:textId="77777777" w:rsidR="00DF45B3" w:rsidRPr="00CB757D" w:rsidRDefault="00DF45B3" w:rsidP="003F49E1">
            <w:pPr>
              <w:rPr>
                <w:lang w:val="en-US"/>
              </w:rPr>
            </w:pPr>
            <w:r w:rsidRPr="00CB757D">
              <w:rPr>
                <w:lang w:val="ru-RU"/>
              </w:rPr>
              <w:t>PComp_</w:t>
            </w:r>
            <w:r>
              <w:rPr>
                <w:lang w:val="en-US"/>
              </w:rPr>
              <w:t>code</w:t>
            </w:r>
          </w:p>
        </w:tc>
        <w:tc>
          <w:tcPr>
            <w:tcW w:w="1440" w:type="dxa"/>
          </w:tcPr>
          <w:p w14:paraId="55BFD828" w14:textId="77777777" w:rsidR="00DF45B3" w:rsidRPr="00CA6859" w:rsidRDefault="00DF45B3" w:rsidP="003F49E1">
            <w:pPr>
              <w:rPr>
                <w:lang w:val="ru-RU"/>
              </w:rPr>
            </w:pPr>
            <w:r w:rsidRPr="00CA6859">
              <w:rPr>
                <w:lang w:val="ru-RU"/>
              </w:rPr>
              <w:t>Character</w:t>
            </w:r>
          </w:p>
        </w:tc>
        <w:tc>
          <w:tcPr>
            <w:tcW w:w="1260" w:type="dxa"/>
          </w:tcPr>
          <w:p w14:paraId="3BD46D25" w14:textId="20D34B55" w:rsidR="00DF45B3" w:rsidRPr="00CB757D" w:rsidRDefault="00616BB3" w:rsidP="003F49E1">
            <w:pPr>
              <w:jc w:val="center"/>
              <w:rPr>
                <w:lang w:val="en-US"/>
              </w:rPr>
            </w:pPr>
            <w:r>
              <w:rPr>
                <w:lang w:val="en-US"/>
              </w:rPr>
              <w:t>75</w:t>
            </w:r>
          </w:p>
        </w:tc>
        <w:tc>
          <w:tcPr>
            <w:tcW w:w="2642" w:type="dxa"/>
          </w:tcPr>
          <w:p w14:paraId="5F6BEC85" w14:textId="77777777" w:rsidR="00DF45B3" w:rsidRPr="00CA6859" w:rsidRDefault="00DF45B3" w:rsidP="003F49E1">
            <w:pPr>
              <w:rPr>
                <w:lang w:val="ru-RU"/>
              </w:rPr>
            </w:pPr>
            <w:r>
              <w:rPr>
                <w:lang w:val="ru-RU"/>
              </w:rPr>
              <w:t>Код юридического лица</w:t>
            </w:r>
          </w:p>
        </w:tc>
        <w:tc>
          <w:tcPr>
            <w:tcW w:w="1858" w:type="dxa"/>
          </w:tcPr>
          <w:p w14:paraId="4A5DA07A" w14:textId="78C99E19" w:rsidR="00DF45B3" w:rsidRPr="00CA6859" w:rsidRDefault="00DF45B3" w:rsidP="003F49E1">
            <w:pPr>
              <w:jc w:val="center"/>
              <w:rPr>
                <w:lang w:val="ru-RU"/>
              </w:rPr>
            </w:pPr>
            <w:r>
              <w:rPr>
                <w:lang w:val="ru-RU"/>
              </w:rPr>
              <w:t>Да</w:t>
            </w:r>
          </w:p>
        </w:tc>
      </w:tr>
      <w:tr w:rsidR="00DF45B3" w:rsidRPr="00CA6859" w14:paraId="3B500DBA" w14:textId="77777777" w:rsidTr="003F49E1">
        <w:trPr>
          <w:trHeight w:val="268"/>
        </w:trPr>
        <w:tc>
          <w:tcPr>
            <w:tcW w:w="1402" w:type="dxa"/>
          </w:tcPr>
          <w:p w14:paraId="79A332F3" w14:textId="77777777" w:rsidR="00DF45B3" w:rsidRPr="00CA6859" w:rsidRDefault="00DF45B3" w:rsidP="003F49E1">
            <w:pPr>
              <w:rPr>
                <w:lang w:val="ru-RU"/>
              </w:rPr>
            </w:pPr>
          </w:p>
        </w:tc>
        <w:tc>
          <w:tcPr>
            <w:tcW w:w="1620" w:type="dxa"/>
          </w:tcPr>
          <w:p w14:paraId="04E67D08" w14:textId="77777777" w:rsidR="00DF45B3" w:rsidRPr="00CA6859" w:rsidRDefault="00DF45B3" w:rsidP="003F49E1">
            <w:pPr>
              <w:rPr>
                <w:lang w:val="ru-RU"/>
              </w:rPr>
            </w:pPr>
            <w:r w:rsidRPr="00CA6859">
              <w:rPr>
                <w:lang w:val="ru-RU"/>
              </w:rPr>
              <w:t>DTLM</w:t>
            </w:r>
          </w:p>
        </w:tc>
        <w:tc>
          <w:tcPr>
            <w:tcW w:w="1440" w:type="dxa"/>
          </w:tcPr>
          <w:p w14:paraId="19574CFD" w14:textId="77777777" w:rsidR="00DF45B3" w:rsidRPr="00CA6859" w:rsidRDefault="00DF45B3" w:rsidP="003F49E1">
            <w:pPr>
              <w:rPr>
                <w:lang w:val="ru-RU"/>
              </w:rPr>
            </w:pPr>
            <w:r w:rsidRPr="00CA6859">
              <w:rPr>
                <w:lang w:val="ru-RU"/>
              </w:rPr>
              <w:t>Character</w:t>
            </w:r>
          </w:p>
        </w:tc>
        <w:tc>
          <w:tcPr>
            <w:tcW w:w="1260" w:type="dxa"/>
          </w:tcPr>
          <w:p w14:paraId="45313869" w14:textId="77777777" w:rsidR="00DF45B3" w:rsidRPr="00CA6859" w:rsidRDefault="00DF45B3" w:rsidP="003F49E1">
            <w:pPr>
              <w:jc w:val="center"/>
              <w:rPr>
                <w:lang w:val="ru-RU"/>
              </w:rPr>
            </w:pPr>
            <w:r w:rsidRPr="00CA6859">
              <w:rPr>
                <w:lang w:val="ru-RU"/>
              </w:rPr>
              <w:t>14</w:t>
            </w:r>
          </w:p>
        </w:tc>
        <w:tc>
          <w:tcPr>
            <w:tcW w:w="2642" w:type="dxa"/>
          </w:tcPr>
          <w:p w14:paraId="0C4DFE52" w14:textId="77777777" w:rsidR="00DF45B3" w:rsidRPr="00CA6859" w:rsidRDefault="00DF45B3" w:rsidP="003F49E1">
            <w:pPr>
              <w:rPr>
                <w:lang w:val="ru-RU"/>
              </w:rPr>
            </w:pPr>
            <w:r w:rsidRPr="00CA6859">
              <w:rPr>
                <w:lang w:val="ru-RU"/>
              </w:rPr>
              <w:t xml:space="preserve">Дата и время модификации записи. </w:t>
            </w:r>
          </w:p>
          <w:p w14:paraId="27225207" w14:textId="77777777" w:rsidR="00DF45B3" w:rsidRPr="00CA6859" w:rsidRDefault="00DF45B3" w:rsidP="003F49E1">
            <w:pPr>
              <w:rPr>
                <w:lang w:val="ru-RU"/>
              </w:rPr>
            </w:pPr>
            <w:r w:rsidRPr="00CA6859">
              <w:rPr>
                <w:lang w:val="ru-RU"/>
              </w:rPr>
              <w:t>Формат: “YYYYMMDD HH:MM”</w:t>
            </w:r>
          </w:p>
        </w:tc>
        <w:tc>
          <w:tcPr>
            <w:tcW w:w="1858" w:type="dxa"/>
          </w:tcPr>
          <w:p w14:paraId="6AB19FE5" w14:textId="77777777" w:rsidR="00DF45B3" w:rsidRPr="00CA6859" w:rsidRDefault="00DF45B3" w:rsidP="003F49E1">
            <w:pPr>
              <w:jc w:val="center"/>
              <w:rPr>
                <w:lang w:val="ru-RU"/>
              </w:rPr>
            </w:pPr>
            <w:r w:rsidRPr="00CA6859">
              <w:rPr>
                <w:lang w:val="ru-RU"/>
              </w:rPr>
              <w:t>Да</w:t>
            </w:r>
          </w:p>
        </w:tc>
      </w:tr>
      <w:tr w:rsidR="00DF45B3" w:rsidRPr="00CA6859" w14:paraId="4BCFAE33" w14:textId="77777777" w:rsidTr="003F49E1">
        <w:trPr>
          <w:trHeight w:val="268"/>
        </w:trPr>
        <w:tc>
          <w:tcPr>
            <w:tcW w:w="1402" w:type="dxa"/>
          </w:tcPr>
          <w:p w14:paraId="092B63E0" w14:textId="77777777" w:rsidR="00DF45B3" w:rsidRPr="00CA6859" w:rsidRDefault="00DF45B3" w:rsidP="003F49E1">
            <w:pPr>
              <w:rPr>
                <w:lang w:val="ru-RU"/>
              </w:rPr>
            </w:pPr>
          </w:p>
        </w:tc>
        <w:tc>
          <w:tcPr>
            <w:tcW w:w="1620" w:type="dxa"/>
          </w:tcPr>
          <w:p w14:paraId="60A350E7" w14:textId="77777777" w:rsidR="00DF45B3" w:rsidRPr="00CA6859" w:rsidRDefault="00DF45B3" w:rsidP="003F49E1">
            <w:pPr>
              <w:rPr>
                <w:lang w:val="ru-RU"/>
              </w:rPr>
            </w:pPr>
            <w:r w:rsidRPr="00CA6859">
              <w:rPr>
                <w:lang w:val="ru-RU"/>
              </w:rPr>
              <w:t>STATUS</w:t>
            </w:r>
          </w:p>
        </w:tc>
        <w:tc>
          <w:tcPr>
            <w:tcW w:w="1440" w:type="dxa"/>
          </w:tcPr>
          <w:p w14:paraId="7463A786" w14:textId="77777777" w:rsidR="00DF45B3" w:rsidRPr="00CA6859" w:rsidRDefault="00DF45B3" w:rsidP="003F49E1">
            <w:pPr>
              <w:rPr>
                <w:lang w:val="ru-RU"/>
              </w:rPr>
            </w:pPr>
            <w:r w:rsidRPr="00CA6859">
              <w:rPr>
                <w:lang w:val="ru-RU"/>
              </w:rPr>
              <w:t>Numeric</w:t>
            </w:r>
          </w:p>
        </w:tc>
        <w:tc>
          <w:tcPr>
            <w:tcW w:w="1260" w:type="dxa"/>
          </w:tcPr>
          <w:p w14:paraId="2E1EB851" w14:textId="77777777" w:rsidR="00DF45B3" w:rsidRPr="00CA6859" w:rsidRDefault="00DF45B3" w:rsidP="003F49E1">
            <w:pPr>
              <w:jc w:val="center"/>
              <w:rPr>
                <w:lang w:val="ru-RU"/>
              </w:rPr>
            </w:pPr>
            <w:r w:rsidRPr="00CA6859">
              <w:rPr>
                <w:lang w:val="ru-RU"/>
              </w:rPr>
              <w:t>11</w:t>
            </w:r>
          </w:p>
        </w:tc>
        <w:tc>
          <w:tcPr>
            <w:tcW w:w="2642" w:type="dxa"/>
          </w:tcPr>
          <w:p w14:paraId="6B91BFFC" w14:textId="77777777" w:rsidR="00DF45B3" w:rsidRPr="00CA6859" w:rsidRDefault="00DF45B3" w:rsidP="003F49E1">
            <w:pPr>
              <w:rPr>
                <w:lang w:val="ru-RU"/>
              </w:rPr>
            </w:pPr>
            <w:r w:rsidRPr="00CA6859">
              <w:rPr>
                <w:lang w:val="ru-RU"/>
              </w:rPr>
              <w:t xml:space="preserve">Статус </w:t>
            </w:r>
          </w:p>
          <w:p w14:paraId="517F081A" w14:textId="77777777" w:rsidR="00DF45B3" w:rsidRPr="00CA6859" w:rsidRDefault="00DF45B3" w:rsidP="003F49E1">
            <w:pPr>
              <w:rPr>
                <w:lang w:val="ru-RU"/>
              </w:rPr>
            </w:pPr>
            <w:r w:rsidRPr="00CA6859">
              <w:rPr>
                <w:lang w:val="ru-RU"/>
              </w:rPr>
              <w:t xml:space="preserve">(2 - Активный, </w:t>
            </w:r>
          </w:p>
          <w:p w14:paraId="1166BA78" w14:textId="77777777" w:rsidR="00DF45B3" w:rsidRPr="00CA6859" w:rsidRDefault="00DF45B3" w:rsidP="003F49E1">
            <w:pPr>
              <w:rPr>
                <w:lang w:val="ru-RU"/>
              </w:rPr>
            </w:pPr>
            <w:r w:rsidRPr="00CA6859">
              <w:rPr>
                <w:lang w:val="ru-RU"/>
              </w:rPr>
              <w:t>9 - Неактивный)</w:t>
            </w:r>
          </w:p>
        </w:tc>
        <w:tc>
          <w:tcPr>
            <w:tcW w:w="1858" w:type="dxa"/>
          </w:tcPr>
          <w:p w14:paraId="2D0C4C16" w14:textId="77777777" w:rsidR="00DF45B3" w:rsidRPr="00CA6859" w:rsidRDefault="00DF45B3" w:rsidP="003F49E1">
            <w:pPr>
              <w:jc w:val="center"/>
              <w:rPr>
                <w:lang w:val="ru-RU"/>
              </w:rPr>
            </w:pPr>
            <w:r w:rsidRPr="00CA6859">
              <w:rPr>
                <w:lang w:val="ru-RU"/>
              </w:rPr>
              <w:t>Да</w:t>
            </w:r>
          </w:p>
        </w:tc>
      </w:tr>
      <w:tr w:rsidR="00DF45B3" w:rsidRPr="00CA6859" w14:paraId="4771600C" w14:textId="77777777" w:rsidTr="003F49E1">
        <w:trPr>
          <w:trHeight w:val="268"/>
        </w:trPr>
        <w:tc>
          <w:tcPr>
            <w:tcW w:w="1402" w:type="dxa"/>
          </w:tcPr>
          <w:p w14:paraId="795ABBEE" w14:textId="77777777" w:rsidR="00DF45B3" w:rsidRPr="00CA6859" w:rsidRDefault="00DF45B3" w:rsidP="003F49E1">
            <w:pPr>
              <w:rPr>
                <w:lang w:val="ru-RU"/>
              </w:rPr>
            </w:pPr>
            <w:r w:rsidRPr="00CA6859">
              <w:rPr>
                <w:lang w:val="ru-RU"/>
              </w:rPr>
              <w:t>FK</w:t>
            </w:r>
          </w:p>
        </w:tc>
        <w:tc>
          <w:tcPr>
            <w:tcW w:w="1620" w:type="dxa"/>
          </w:tcPr>
          <w:p w14:paraId="28E89EC3" w14:textId="77777777" w:rsidR="00DF45B3" w:rsidRPr="00CA6859" w:rsidRDefault="00DF45B3" w:rsidP="003F49E1">
            <w:pPr>
              <w:rPr>
                <w:lang w:val="ru-RU"/>
              </w:rPr>
            </w:pPr>
            <w:r>
              <w:rPr>
                <w:lang w:val="en-US"/>
              </w:rPr>
              <w:t>CUST_ID</w:t>
            </w:r>
          </w:p>
        </w:tc>
        <w:tc>
          <w:tcPr>
            <w:tcW w:w="1440" w:type="dxa"/>
          </w:tcPr>
          <w:p w14:paraId="7F1F57B5" w14:textId="77777777" w:rsidR="00DF45B3" w:rsidRPr="00CA6859" w:rsidRDefault="00DF45B3" w:rsidP="003F49E1">
            <w:pPr>
              <w:rPr>
                <w:lang w:val="ru-RU"/>
              </w:rPr>
            </w:pPr>
            <w:r w:rsidRPr="00CA6859">
              <w:rPr>
                <w:lang w:val="ru-RU"/>
              </w:rPr>
              <w:t>Numeric</w:t>
            </w:r>
          </w:p>
        </w:tc>
        <w:tc>
          <w:tcPr>
            <w:tcW w:w="1260" w:type="dxa"/>
          </w:tcPr>
          <w:p w14:paraId="7074B5C9" w14:textId="77777777" w:rsidR="00DF45B3" w:rsidRPr="00CA6859" w:rsidRDefault="00DF45B3" w:rsidP="003F49E1">
            <w:pPr>
              <w:jc w:val="center"/>
              <w:rPr>
                <w:lang w:val="ru-RU"/>
              </w:rPr>
            </w:pPr>
            <w:r>
              <w:rPr>
                <w:lang w:val="en-US"/>
              </w:rPr>
              <w:t>11</w:t>
            </w:r>
          </w:p>
        </w:tc>
        <w:tc>
          <w:tcPr>
            <w:tcW w:w="2642" w:type="dxa"/>
          </w:tcPr>
          <w:p w14:paraId="486EC3C0" w14:textId="77777777" w:rsidR="00DF45B3" w:rsidRPr="00CA6859" w:rsidRDefault="00DF45B3" w:rsidP="003F49E1">
            <w:pPr>
              <w:rPr>
                <w:lang w:val="ru-RU"/>
              </w:rPr>
            </w:pPr>
            <w:r>
              <w:rPr>
                <w:lang w:val="ru-RU"/>
              </w:rPr>
              <w:t>Идентификатор точки синхронизации</w:t>
            </w:r>
          </w:p>
        </w:tc>
        <w:tc>
          <w:tcPr>
            <w:tcW w:w="1858" w:type="dxa"/>
          </w:tcPr>
          <w:p w14:paraId="5C586D99" w14:textId="77777777" w:rsidR="00DF45B3" w:rsidRPr="00CA6859" w:rsidRDefault="00DF45B3" w:rsidP="003F49E1">
            <w:pPr>
              <w:jc w:val="center"/>
              <w:rPr>
                <w:lang w:val="ru-RU"/>
              </w:rPr>
            </w:pPr>
            <w:r w:rsidRPr="00CA6859">
              <w:rPr>
                <w:lang w:val="ru-RU"/>
              </w:rPr>
              <w:t>Да</w:t>
            </w:r>
          </w:p>
        </w:tc>
      </w:tr>
    </w:tbl>
    <w:p w14:paraId="4F62DB14" w14:textId="77777777" w:rsidR="00DF45B3" w:rsidRPr="00CA6859" w:rsidRDefault="00DF45B3" w:rsidP="003A57FD">
      <w:pPr>
        <w:pStyle w:val="Style3"/>
        <w:numPr>
          <w:ilvl w:val="0"/>
          <w:numId w:val="0"/>
        </w:numPr>
        <w:ind w:left="1426"/>
        <w:rPr>
          <w:lang w:val="ru-RU"/>
        </w:rPr>
      </w:pPr>
    </w:p>
    <w:p w14:paraId="231469C5" w14:textId="3C280E7F" w:rsidR="00592944" w:rsidRPr="00CA6859" w:rsidRDefault="00F410D9" w:rsidP="00F410D9">
      <w:pPr>
        <w:pStyle w:val="Heading2"/>
        <w:rPr>
          <w:lang w:val="ru-RU"/>
        </w:rPr>
      </w:pPr>
      <w:bookmarkStart w:id="78" w:name="_Toc420948251"/>
      <w:r w:rsidRPr="00CA6859">
        <w:rPr>
          <w:lang w:val="ru-RU"/>
        </w:rPr>
        <w:t xml:space="preserve">Особенности импорта информации о скидках на продукцию </w:t>
      </w:r>
      <w:r w:rsidR="00592944" w:rsidRPr="00CA6859">
        <w:rPr>
          <w:lang w:val="ru-RU"/>
        </w:rPr>
        <w:t>(OLPRDDSC.DBF)</w:t>
      </w:r>
      <w:bookmarkEnd w:id="78"/>
    </w:p>
    <w:p w14:paraId="7FBEA90E" w14:textId="2F620B24" w:rsidR="00F410D9" w:rsidRPr="003A57FD" w:rsidRDefault="00F410D9" w:rsidP="003A57FD">
      <w:pPr>
        <w:pStyle w:val="Style3"/>
        <w:numPr>
          <w:ilvl w:val="0"/>
          <w:numId w:val="36"/>
        </w:numPr>
        <w:rPr>
          <w:lang w:val="ru-RU"/>
        </w:rPr>
      </w:pPr>
      <w:r w:rsidRPr="003A57FD">
        <w:rPr>
          <w:lang w:val="ru-RU"/>
        </w:rPr>
        <w:t>Ключевые поля OL_CODE, CODE или OL_CODE, LocalCode в зависимости от значения опции глобальная / локальная продукция (опция 52).</w:t>
      </w:r>
    </w:p>
    <w:p w14:paraId="50687FF0" w14:textId="0205FE3C" w:rsidR="00F410D9" w:rsidRPr="003A57FD" w:rsidRDefault="00F410D9" w:rsidP="003A57FD">
      <w:pPr>
        <w:pStyle w:val="Style3"/>
        <w:numPr>
          <w:ilvl w:val="0"/>
          <w:numId w:val="36"/>
        </w:numPr>
        <w:rPr>
          <w:lang w:val="ru-RU"/>
        </w:rPr>
      </w:pPr>
      <w:r w:rsidRPr="003A57FD">
        <w:rPr>
          <w:lang w:val="ru-RU"/>
        </w:rPr>
        <w:t>Запись с нулевой скидкой пропускается (OLDISCNT.Discount = 0 или OLPRDDSC.Discount = 0) с соответствующим сообщением в протоколе импорта / экспорта и изымается из базы данных, если он там присутствует.</w:t>
      </w:r>
    </w:p>
    <w:p w14:paraId="5400EBC9" w14:textId="3946B2E8" w:rsidR="00F410D9" w:rsidRPr="003A57FD" w:rsidRDefault="00F410D9" w:rsidP="003A57FD">
      <w:pPr>
        <w:pStyle w:val="Style3"/>
        <w:numPr>
          <w:ilvl w:val="0"/>
          <w:numId w:val="36"/>
        </w:numPr>
        <w:rPr>
          <w:lang w:val="ru-RU"/>
        </w:rPr>
      </w:pPr>
      <w:r w:rsidRPr="003A57FD">
        <w:rPr>
          <w:lang w:val="ru-RU"/>
        </w:rPr>
        <w:t>При импорте изымаются записи с tblOutletDiscountByProduct, которые отсутствуют в DBF файлах (или имеют статус 9). В случае, если данные пропускаются по определенной причине, аналоги таких данных изымаются из БД.</w:t>
      </w:r>
    </w:p>
    <w:p w14:paraId="42625071" w14:textId="06FE469A" w:rsidR="00F410D9" w:rsidRPr="003A57FD" w:rsidRDefault="00F410D9" w:rsidP="003A57FD">
      <w:pPr>
        <w:pStyle w:val="Style3"/>
        <w:numPr>
          <w:ilvl w:val="0"/>
          <w:numId w:val="36"/>
        </w:numPr>
        <w:rPr>
          <w:lang w:val="ru-RU"/>
        </w:rPr>
      </w:pPr>
      <w:r w:rsidRPr="003A57FD">
        <w:rPr>
          <w:lang w:val="ru-RU"/>
        </w:rPr>
        <w:t>Если в опциях Кодирование продукции выбрано Локальная продукция, тогда в таблицу tblOutletDiscountByProduct в поле Product_id будет записываться значение поля Product_id таблицы tblLocalProducts где ProductCode = LOCALCODE. Если выбрана Глобальная продукция, то в поле Product_id будет записываться значение поля Product_id таблицы tblProducts где ProductCode = CODE.</w:t>
      </w:r>
    </w:p>
    <w:p w14:paraId="50B4D165" w14:textId="311C149B" w:rsidR="00F410D9" w:rsidRPr="003A57FD" w:rsidRDefault="00F410D9" w:rsidP="003A57FD">
      <w:pPr>
        <w:pStyle w:val="Style3"/>
        <w:numPr>
          <w:ilvl w:val="0"/>
          <w:numId w:val="36"/>
        </w:numPr>
        <w:rPr>
          <w:lang w:val="ru-RU"/>
        </w:rPr>
      </w:pPr>
      <w:r w:rsidRPr="003A57FD">
        <w:rPr>
          <w:lang w:val="ru-RU"/>
        </w:rPr>
        <w:lastRenderedPageBreak/>
        <w:t>Скидки по локальной продукции не импортируются, если tblLocalProducts поле Product_id = NULL.</w:t>
      </w:r>
    </w:p>
    <w:p w14:paraId="43D2016F" w14:textId="365F1ECB" w:rsidR="00F410D9" w:rsidRPr="003A57FD" w:rsidRDefault="00F410D9" w:rsidP="003A57FD">
      <w:pPr>
        <w:pStyle w:val="Style3"/>
        <w:numPr>
          <w:ilvl w:val="0"/>
          <w:numId w:val="36"/>
        </w:numPr>
        <w:rPr>
          <w:lang w:val="ru-RU"/>
        </w:rPr>
      </w:pPr>
      <w:r w:rsidRPr="003A57FD">
        <w:rPr>
          <w:lang w:val="ru-RU"/>
        </w:rPr>
        <w:t>Проверка на дубликаты отвергает продублированы данные по ключевым полям.</w:t>
      </w:r>
    </w:p>
    <w:p w14:paraId="0F07D3D3" w14:textId="2EC4EBF3" w:rsidR="00F410D9" w:rsidRPr="003A57FD" w:rsidRDefault="00F410D9" w:rsidP="003A57FD">
      <w:pPr>
        <w:pStyle w:val="Style3"/>
        <w:numPr>
          <w:ilvl w:val="0"/>
          <w:numId w:val="36"/>
        </w:numPr>
        <w:rPr>
          <w:lang w:val="ru-RU"/>
        </w:rPr>
      </w:pPr>
      <w:r w:rsidRPr="003A57FD">
        <w:rPr>
          <w:lang w:val="ru-RU"/>
        </w:rPr>
        <w:t>DLM не учитывается при импорте данных.</w:t>
      </w:r>
    </w:p>
    <w:p w14:paraId="76BBF9FF" w14:textId="77777777" w:rsidR="0049224F" w:rsidRPr="003A57FD" w:rsidRDefault="0049224F" w:rsidP="003A57FD">
      <w:pPr>
        <w:pStyle w:val="Style3"/>
        <w:numPr>
          <w:ilvl w:val="0"/>
          <w:numId w:val="36"/>
        </w:numPr>
        <w:rPr>
          <w:lang w:val="ru-RU"/>
        </w:rPr>
      </w:pPr>
      <w:r w:rsidRPr="003A57FD">
        <w:rPr>
          <w:lang w:val="ru-RU"/>
        </w:rPr>
        <w:t xml:space="preserve">Если включена опция № 403 «Использовать учет юридических лиц и локальных ТТ», тогда поле </w:t>
      </w:r>
      <w:r w:rsidRPr="003A57FD">
        <w:rPr>
          <w:lang w:val="en-US"/>
        </w:rPr>
        <w:t>PCOMP</w:t>
      </w:r>
      <w:r w:rsidRPr="003A57FD">
        <w:rPr>
          <w:lang w:val="ru-RU"/>
        </w:rPr>
        <w:t>_</w:t>
      </w:r>
      <w:r w:rsidRPr="003A57FD">
        <w:rPr>
          <w:lang w:val="en-US"/>
        </w:rPr>
        <w:t>CODE</w:t>
      </w:r>
      <w:r w:rsidRPr="003A57FD">
        <w:rPr>
          <w:lang w:val="ru-RU"/>
        </w:rPr>
        <w:t xml:space="preserve"> обязательное к заполнению и указанное юридическое лицо (</w:t>
      </w:r>
      <w:r w:rsidRPr="003A57FD">
        <w:rPr>
          <w:lang w:val="en-US"/>
        </w:rPr>
        <w:t>PCOMP</w:t>
      </w:r>
      <w:r w:rsidRPr="003A57FD">
        <w:rPr>
          <w:lang w:val="ru-RU"/>
        </w:rPr>
        <w:t>_</w:t>
      </w:r>
      <w:r w:rsidRPr="003A57FD">
        <w:rPr>
          <w:lang w:val="en-US"/>
        </w:rPr>
        <w:t>CODE</w:t>
      </w:r>
      <w:r w:rsidRPr="003A57FD">
        <w:rPr>
          <w:lang w:val="ru-RU"/>
        </w:rPr>
        <w:t>) должно иметь при</w:t>
      </w:r>
      <w:r>
        <w:t>вяку к торговой точке (</w:t>
      </w:r>
      <w:r w:rsidRPr="003A57FD">
        <w:rPr>
          <w:lang w:val="ru-RU"/>
        </w:rPr>
        <w:t>OL_CODE</w:t>
      </w:r>
      <w:r>
        <w:t xml:space="preserve">). Если поле </w:t>
      </w:r>
      <w:r w:rsidRPr="003A57FD">
        <w:rPr>
          <w:lang w:val="en-US"/>
        </w:rPr>
        <w:t>PCOMP</w:t>
      </w:r>
      <w:r w:rsidRPr="003A57FD">
        <w:rPr>
          <w:lang w:val="ru-RU"/>
        </w:rPr>
        <w:t>_</w:t>
      </w:r>
      <w:r w:rsidRPr="003A57FD">
        <w:rPr>
          <w:lang w:val="en-US"/>
        </w:rPr>
        <w:t>CODE</w:t>
      </w:r>
      <w:r>
        <w:t xml:space="preserve"> не заполнено, заполнено не корректно или отсутствует привязка к ТТ, тогда запись пропускается во время импорта.</w:t>
      </w:r>
    </w:p>
    <w:p w14:paraId="2472ABC4" w14:textId="2894E3A2" w:rsidR="0049224F" w:rsidRPr="007A1687" w:rsidRDefault="0049224F" w:rsidP="003A57FD">
      <w:pPr>
        <w:pStyle w:val="Style3"/>
        <w:numPr>
          <w:ilvl w:val="0"/>
          <w:numId w:val="0"/>
        </w:numPr>
        <w:ind w:left="1426"/>
        <w:rPr>
          <w:lang w:val="ru-RU"/>
        </w:rPr>
      </w:pPr>
      <w:r>
        <w:rPr>
          <w:lang w:val="ru-RU"/>
        </w:rPr>
        <w:t xml:space="preserve">Ключем являются три поля </w:t>
      </w:r>
      <w:r w:rsidRPr="00CA6859">
        <w:rPr>
          <w:lang w:val="ru-RU"/>
        </w:rPr>
        <w:t>OL_CODE</w:t>
      </w:r>
      <w:r>
        <w:rPr>
          <w:lang w:val="ru-RU"/>
        </w:rPr>
        <w:t xml:space="preserve">, </w:t>
      </w:r>
      <w:r>
        <w:rPr>
          <w:lang w:val="en-US"/>
        </w:rPr>
        <w:t>PCOMP</w:t>
      </w:r>
      <w:r w:rsidRPr="00066747">
        <w:rPr>
          <w:lang w:val="ru-RU"/>
        </w:rPr>
        <w:t>_</w:t>
      </w:r>
      <w:r>
        <w:rPr>
          <w:lang w:val="en-US"/>
        </w:rPr>
        <w:t>CODE</w:t>
      </w:r>
      <w:r>
        <w:rPr>
          <w:lang w:val="ru-RU"/>
        </w:rPr>
        <w:t xml:space="preserve">, </w:t>
      </w:r>
      <w:r w:rsidRPr="00CA6859">
        <w:rPr>
          <w:lang w:val="ru-RU"/>
        </w:rPr>
        <w:t>CODE</w:t>
      </w:r>
      <w:r>
        <w:rPr>
          <w:lang w:val="ru-RU"/>
        </w:rPr>
        <w:t xml:space="preserve"> или </w:t>
      </w:r>
      <w:r w:rsidRPr="00CA6859">
        <w:rPr>
          <w:lang w:val="ru-RU"/>
        </w:rPr>
        <w:t>LocalCode</w:t>
      </w:r>
      <w:r>
        <w:rPr>
          <w:lang w:val="ru-RU"/>
        </w:rPr>
        <w:t>, з</w:t>
      </w:r>
      <w:r w:rsidRPr="00CA6859">
        <w:rPr>
          <w:lang w:val="ru-RU"/>
        </w:rPr>
        <w:t>аписи с продублированными</w:t>
      </w:r>
      <w:r>
        <w:rPr>
          <w:lang w:val="ru-RU"/>
        </w:rPr>
        <w:t xml:space="preserve"> значениями в этих полях пропускаются.</w:t>
      </w:r>
    </w:p>
    <w:p w14:paraId="58EC950E" w14:textId="600250E5" w:rsidR="0049224F" w:rsidRPr="00CA6859" w:rsidRDefault="0049224F" w:rsidP="003A57FD">
      <w:pPr>
        <w:pStyle w:val="Style3"/>
        <w:numPr>
          <w:ilvl w:val="0"/>
          <w:numId w:val="0"/>
        </w:numPr>
        <w:ind w:left="1426"/>
        <w:rPr>
          <w:lang w:val="ru-RU"/>
        </w:rPr>
      </w:pPr>
      <w:r>
        <w:t xml:space="preserve">Если опция </w:t>
      </w:r>
      <w:r w:rsidRPr="00D24579">
        <w:rPr>
          <w:lang w:val="ru-RU"/>
        </w:rPr>
        <w:t>№ 403</w:t>
      </w:r>
      <w:r>
        <w:rPr>
          <w:lang w:val="ru-RU"/>
        </w:rPr>
        <w:t xml:space="preserve"> отключена, тогда в поле </w:t>
      </w:r>
      <w:r>
        <w:rPr>
          <w:lang w:val="en-US"/>
        </w:rPr>
        <w:t>PCOMP</w:t>
      </w:r>
      <w:r w:rsidRPr="00066747">
        <w:rPr>
          <w:lang w:val="ru-RU"/>
        </w:rPr>
        <w:t>_</w:t>
      </w:r>
      <w:r>
        <w:rPr>
          <w:lang w:val="en-US"/>
        </w:rPr>
        <w:t>ID</w:t>
      </w:r>
      <w:r>
        <w:t xml:space="preserve"> </w:t>
      </w:r>
      <w:r>
        <w:rPr>
          <w:lang w:val="ru-RU"/>
        </w:rPr>
        <w:t>в базе данных прописывается дефолтный идентификатор.</w:t>
      </w:r>
    </w:p>
    <w:p w14:paraId="700F9F79" w14:textId="246A265B" w:rsidR="00592944" w:rsidRPr="00CA6859" w:rsidRDefault="00592944" w:rsidP="003A57FD">
      <w:pPr>
        <w:pStyle w:val="Style3"/>
        <w:numPr>
          <w:ilvl w:val="0"/>
          <w:numId w:val="0"/>
        </w:numPr>
        <w:ind w:left="1066"/>
        <w:rPr>
          <w:lang w:val="ru-RU"/>
        </w:rPr>
      </w:pPr>
    </w:p>
    <w:p w14:paraId="78823D3D" w14:textId="469B9A54" w:rsidR="00592944" w:rsidRPr="00CA6859" w:rsidRDefault="00F410D9" w:rsidP="008D073D">
      <w:pPr>
        <w:pStyle w:val="Heading2"/>
        <w:rPr>
          <w:lang w:val="ru-RU"/>
        </w:rPr>
      </w:pPr>
      <w:bookmarkStart w:id="79" w:name="_Toc151455622"/>
      <w:bookmarkStart w:id="80" w:name="_Toc356571378"/>
      <w:bookmarkStart w:id="81" w:name="_Toc420948252"/>
      <w:r w:rsidRPr="00CA6859">
        <w:rPr>
          <w:lang w:val="ru-RU"/>
        </w:rPr>
        <w:t>Таблица</w:t>
      </w:r>
      <w:r w:rsidR="00592944" w:rsidRPr="00CA6859">
        <w:rPr>
          <w:lang w:val="ru-RU"/>
        </w:rPr>
        <w:t xml:space="preserve"> </w:t>
      </w:r>
      <w:bookmarkEnd w:id="79"/>
      <w:bookmarkEnd w:id="80"/>
      <w:r w:rsidR="00592944" w:rsidRPr="00CA6859">
        <w:rPr>
          <w:lang w:val="ru-RU"/>
        </w:rPr>
        <w:t>OLPRDDSC</w:t>
      </w:r>
      <w:bookmarkEnd w:id="81"/>
    </w:p>
    <w:p w14:paraId="37743DEE" w14:textId="5115E422" w:rsidR="00592944" w:rsidRPr="00CA6859" w:rsidRDefault="00F410D9" w:rsidP="00953331">
      <w:pPr>
        <w:spacing w:before="200" w:after="200"/>
        <w:ind w:firstLine="720"/>
        <w:rPr>
          <w:lang w:val="ru-RU"/>
        </w:rPr>
      </w:pPr>
      <w:r w:rsidRPr="00CA6859">
        <w:rPr>
          <w:lang w:val="ru-RU"/>
        </w:rPr>
        <w:t>Скидки на продукцию</w:t>
      </w:r>
      <w:r w:rsidR="00592944"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F410D9" w:rsidRPr="00CA6859" w14:paraId="66F46875" w14:textId="77777777" w:rsidTr="00094AE8">
        <w:tc>
          <w:tcPr>
            <w:tcW w:w="1402" w:type="dxa"/>
            <w:tcBorders>
              <w:top w:val="single" w:sz="12" w:space="0" w:color="auto"/>
              <w:left w:val="single" w:sz="12" w:space="0" w:color="auto"/>
              <w:bottom w:val="single" w:sz="12" w:space="0" w:color="auto"/>
              <w:right w:val="single" w:sz="12" w:space="0" w:color="auto"/>
            </w:tcBorders>
          </w:tcPr>
          <w:p w14:paraId="09FF9E4B" w14:textId="17C57DF4" w:rsidR="00F410D9" w:rsidRPr="00CA6859" w:rsidRDefault="00F410D9" w:rsidP="00953331">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2E68468A" w14:textId="061F4CCF" w:rsidR="00F410D9" w:rsidRPr="00CA6859" w:rsidRDefault="00F410D9" w:rsidP="00953331">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7166F050" w14:textId="1327381F" w:rsidR="00F410D9" w:rsidRPr="00CA6859" w:rsidRDefault="00F410D9"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151E1CE5" w14:textId="494198FD" w:rsidR="00F410D9" w:rsidRPr="00CA6859" w:rsidRDefault="00F410D9"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3F4747BF" w14:textId="5E700FFE" w:rsidR="00F410D9" w:rsidRPr="00CA6859" w:rsidRDefault="00F410D9"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2C9839F6" w14:textId="1CFEF759" w:rsidR="00F410D9" w:rsidRPr="00CA6859" w:rsidRDefault="00F410D9" w:rsidP="00953331">
            <w:pPr>
              <w:jc w:val="center"/>
              <w:rPr>
                <w:b/>
                <w:lang w:val="ru-RU"/>
              </w:rPr>
            </w:pPr>
            <w:r w:rsidRPr="00CA6859">
              <w:rPr>
                <w:b/>
                <w:lang w:val="ru-RU"/>
              </w:rPr>
              <w:t>Поле обязательное</w:t>
            </w:r>
          </w:p>
        </w:tc>
      </w:tr>
      <w:tr w:rsidR="00B513E8" w:rsidRPr="00CA6859" w14:paraId="27D1A29A" w14:textId="77777777" w:rsidTr="00094AE8">
        <w:trPr>
          <w:trHeight w:val="268"/>
        </w:trPr>
        <w:tc>
          <w:tcPr>
            <w:tcW w:w="1402" w:type="dxa"/>
            <w:tcBorders>
              <w:top w:val="single" w:sz="12" w:space="0" w:color="auto"/>
            </w:tcBorders>
          </w:tcPr>
          <w:p w14:paraId="49584564" w14:textId="77777777" w:rsidR="00592944" w:rsidRPr="00CA6859" w:rsidRDefault="00592944" w:rsidP="00953331">
            <w:pPr>
              <w:rPr>
                <w:lang w:val="ru-RU"/>
              </w:rPr>
            </w:pPr>
            <w:r w:rsidRPr="00CA6859">
              <w:rPr>
                <w:lang w:val="ru-RU"/>
              </w:rPr>
              <w:t>FK</w:t>
            </w:r>
          </w:p>
        </w:tc>
        <w:tc>
          <w:tcPr>
            <w:tcW w:w="1620" w:type="dxa"/>
            <w:tcBorders>
              <w:top w:val="single" w:sz="12" w:space="0" w:color="auto"/>
            </w:tcBorders>
          </w:tcPr>
          <w:p w14:paraId="5A6AF4F4" w14:textId="77777777" w:rsidR="00592944" w:rsidRPr="00CA6859" w:rsidRDefault="00592944" w:rsidP="00953331">
            <w:pPr>
              <w:rPr>
                <w:lang w:val="ru-RU"/>
              </w:rPr>
            </w:pPr>
            <w:r w:rsidRPr="00CA6859">
              <w:rPr>
                <w:lang w:val="ru-RU"/>
              </w:rPr>
              <w:t>OL_CODE</w:t>
            </w:r>
          </w:p>
        </w:tc>
        <w:tc>
          <w:tcPr>
            <w:tcW w:w="1440" w:type="dxa"/>
            <w:tcBorders>
              <w:top w:val="single" w:sz="12" w:space="0" w:color="auto"/>
            </w:tcBorders>
          </w:tcPr>
          <w:p w14:paraId="5444167F" w14:textId="77777777" w:rsidR="00592944" w:rsidRPr="00CA6859" w:rsidRDefault="00592944" w:rsidP="00953331">
            <w:pPr>
              <w:rPr>
                <w:lang w:val="ru-RU"/>
              </w:rPr>
            </w:pPr>
            <w:r w:rsidRPr="00CA6859">
              <w:rPr>
                <w:lang w:val="ru-RU"/>
              </w:rPr>
              <w:t>Character</w:t>
            </w:r>
          </w:p>
        </w:tc>
        <w:tc>
          <w:tcPr>
            <w:tcW w:w="1260" w:type="dxa"/>
            <w:tcBorders>
              <w:top w:val="single" w:sz="12" w:space="0" w:color="auto"/>
            </w:tcBorders>
          </w:tcPr>
          <w:p w14:paraId="531FE884" w14:textId="32145923" w:rsidR="00592944" w:rsidRPr="00616BB3" w:rsidRDefault="00616BB3" w:rsidP="00953331">
            <w:pPr>
              <w:jc w:val="center"/>
              <w:rPr>
                <w:lang w:val="en-US"/>
              </w:rPr>
            </w:pPr>
            <w:r>
              <w:rPr>
                <w:lang w:val="en-US"/>
              </w:rPr>
              <w:t>50</w:t>
            </w:r>
          </w:p>
        </w:tc>
        <w:tc>
          <w:tcPr>
            <w:tcW w:w="2784" w:type="dxa"/>
            <w:tcBorders>
              <w:top w:val="single" w:sz="12" w:space="0" w:color="auto"/>
            </w:tcBorders>
          </w:tcPr>
          <w:p w14:paraId="0A27FCC1" w14:textId="18B7416A" w:rsidR="00592944" w:rsidRPr="00CA6859" w:rsidRDefault="00F410D9" w:rsidP="004B4C99">
            <w:pPr>
              <w:rPr>
                <w:lang w:val="ru-RU"/>
              </w:rPr>
            </w:pPr>
            <w:r w:rsidRPr="00CA6859">
              <w:rPr>
                <w:lang w:val="ru-RU"/>
              </w:rPr>
              <w:t>Внешний код торговой точки</w:t>
            </w:r>
          </w:p>
        </w:tc>
        <w:tc>
          <w:tcPr>
            <w:tcW w:w="1716" w:type="dxa"/>
            <w:tcBorders>
              <w:top w:val="single" w:sz="12" w:space="0" w:color="auto"/>
            </w:tcBorders>
          </w:tcPr>
          <w:p w14:paraId="3B1821B3" w14:textId="1CF4AEAE" w:rsidR="00592944" w:rsidRPr="00CA6859" w:rsidRDefault="00F410D9" w:rsidP="00953331">
            <w:pPr>
              <w:jc w:val="center"/>
              <w:rPr>
                <w:lang w:val="ru-RU"/>
              </w:rPr>
            </w:pPr>
            <w:r w:rsidRPr="00CA6859">
              <w:rPr>
                <w:lang w:val="ru-RU"/>
              </w:rPr>
              <w:t>Да</w:t>
            </w:r>
          </w:p>
        </w:tc>
      </w:tr>
      <w:tr w:rsidR="00B513E8" w:rsidRPr="00CA6859" w14:paraId="5DA0F8F2" w14:textId="77777777" w:rsidTr="00094AE8">
        <w:trPr>
          <w:trHeight w:val="268"/>
        </w:trPr>
        <w:tc>
          <w:tcPr>
            <w:tcW w:w="1402" w:type="dxa"/>
            <w:tcBorders>
              <w:top w:val="single" w:sz="4" w:space="0" w:color="auto"/>
            </w:tcBorders>
          </w:tcPr>
          <w:p w14:paraId="3057A7DE" w14:textId="77777777" w:rsidR="00592944" w:rsidRPr="00CA6859" w:rsidRDefault="00592944" w:rsidP="00953331">
            <w:pPr>
              <w:rPr>
                <w:lang w:val="ru-RU"/>
              </w:rPr>
            </w:pPr>
            <w:r w:rsidRPr="00CA6859">
              <w:rPr>
                <w:lang w:val="ru-RU"/>
              </w:rPr>
              <w:t>FK</w:t>
            </w:r>
          </w:p>
        </w:tc>
        <w:tc>
          <w:tcPr>
            <w:tcW w:w="1620" w:type="dxa"/>
            <w:tcBorders>
              <w:top w:val="single" w:sz="4" w:space="0" w:color="auto"/>
            </w:tcBorders>
          </w:tcPr>
          <w:p w14:paraId="2DCFB2C9" w14:textId="77777777" w:rsidR="00592944" w:rsidRPr="00CA6859" w:rsidRDefault="00592944" w:rsidP="00953331">
            <w:pPr>
              <w:rPr>
                <w:lang w:val="ru-RU"/>
              </w:rPr>
            </w:pPr>
            <w:r w:rsidRPr="00CA6859">
              <w:rPr>
                <w:lang w:val="ru-RU"/>
              </w:rPr>
              <w:t>CODE</w:t>
            </w:r>
          </w:p>
        </w:tc>
        <w:tc>
          <w:tcPr>
            <w:tcW w:w="1440" w:type="dxa"/>
            <w:tcBorders>
              <w:top w:val="single" w:sz="4" w:space="0" w:color="auto"/>
            </w:tcBorders>
          </w:tcPr>
          <w:p w14:paraId="140A9945" w14:textId="77777777" w:rsidR="00592944" w:rsidRPr="00CA6859" w:rsidRDefault="00592944" w:rsidP="00953331">
            <w:pPr>
              <w:rPr>
                <w:lang w:val="ru-RU"/>
              </w:rPr>
            </w:pPr>
            <w:r w:rsidRPr="00CA6859">
              <w:rPr>
                <w:lang w:val="ru-RU"/>
              </w:rPr>
              <w:t>Сharacter</w:t>
            </w:r>
          </w:p>
        </w:tc>
        <w:tc>
          <w:tcPr>
            <w:tcW w:w="1260" w:type="dxa"/>
            <w:tcBorders>
              <w:top w:val="single" w:sz="4" w:space="0" w:color="auto"/>
            </w:tcBorders>
          </w:tcPr>
          <w:p w14:paraId="75A6B425" w14:textId="77777777" w:rsidR="00592944" w:rsidRPr="00CA6859" w:rsidRDefault="00592944" w:rsidP="00953331">
            <w:pPr>
              <w:jc w:val="center"/>
              <w:rPr>
                <w:lang w:val="ru-RU"/>
              </w:rPr>
            </w:pPr>
            <w:r w:rsidRPr="00CA6859">
              <w:rPr>
                <w:lang w:val="ru-RU"/>
              </w:rPr>
              <w:t>20</w:t>
            </w:r>
          </w:p>
        </w:tc>
        <w:tc>
          <w:tcPr>
            <w:tcW w:w="2784" w:type="dxa"/>
            <w:tcBorders>
              <w:top w:val="single" w:sz="4" w:space="0" w:color="auto"/>
            </w:tcBorders>
          </w:tcPr>
          <w:p w14:paraId="1759E59B" w14:textId="22FC098C" w:rsidR="00592944" w:rsidRPr="00CA6859" w:rsidRDefault="00F410D9" w:rsidP="00953331">
            <w:pPr>
              <w:rPr>
                <w:lang w:val="ru-RU"/>
              </w:rPr>
            </w:pPr>
            <w:r w:rsidRPr="00CA6859">
              <w:rPr>
                <w:lang w:val="ru-RU"/>
              </w:rPr>
              <w:t>Внешний код продукции</w:t>
            </w:r>
          </w:p>
        </w:tc>
        <w:tc>
          <w:tcPr>
            <w:tcW w:w="1716" w:type="dxa"/>
            <w:tcBorders>
              <w:top w:val="single" w:sz="4" w:space="0" w:color="auto"/>
            </w:tcBorders>
          </w:tcPr>
          <w:p w14:paraId="6ECA3004" w14:textId="413FC5C9" w:rsidR="00592944" w:rsidRPr="00CA6859" w:rsidRDefault="00F410D9" w:rsidP="00953331">
            <w:pPr>
              <w:jc w:val="center"/>
              <w:rPr>
                <w:lang w:val="ru-RU"/>
              </w:rPr>
            </w:pPr>
            <w:r w:rsidRPr="00CA6859">
              <w:rPr>
                <w:lang w:val="ru-RU"/>
              </w:rPr>
              <w:t>Да</w:t>
            </w:r>
          </w:p>
        </w:tc>
      </w:tr>
      <w:tr w:rsidR="00F410D9" w:rsidRPr="00CA6859" w14:paraId="13792E7D" w14:textId="77777777" w:rsidTr="00094AE8">
        <w:trPr>
          <w:trHeight w:val="268"/>
        </w:trPr>
        <w:tc>
          <w:tcPr>
            <w:tcW w:w="1402" w:type="dxa"/>
          </w:tcPr>
          <w:p w14:paraId="037B408C" w14:textId="77777777" w:rsidR="00F410D9" w:rsidRPr="00CA6859" w:rsidRDefault="00F410D9" w:rsidP="00953331">
            <w:pPr>
              <w:rPr>
                <w:lang w:val="ru-RU"/>
              </w:rPr>
            </w:pPr>
          </w:p>
        </w:tc>
        <w:tc>
          <w:tcPr>
            <w:tcW w:w="1620" w:type="dxa"/>
          </w:tcPr>
          <w:p w14:paraId="2A67EC2A" w14:textId="77777777" w:rsidR="00F410D9" w:rsidRPr="00CA6859" w:rsidRDefault="00F410D9" w:rsidP="00953331">
            <w:pPr>
              <w:rPr>
                <w:lang w:val="ru-RU"/>
              </w:rPr>
            </w:pPr>
            <w:r w:rsidRPr="00CA6859">
              <w:rPr>
                <w:lang w:val="ru-RU"/>
              </w:rPr>
              <w:t>DISCOUNT</w:t>
            </w:r>
          </w:p>
        </w:tc>
        <w:tc>
          <w:tcPr>
            <w:tcW w:w="1440" w:type="dxa"/>
          </w:tcPr>
          <w:p w14:paraId="6FDBCEA9" w14:textId="77777777" w:rsidR="00F410D9" w:rsidRPr="00CA6859" w:rsidRDefault="00F410D9" w:rsidP="00953331">
            <w:pPr>
              <w:rPr>
                <w:lang w:val="ru-RU"/>
              </w:rPr>
            </w:pPr>
            <w:r w:rsidRPr="00CA6859">
              <w:rPr>
                <w:lang w:val="ru-RU"/>
              </w:rPr>
              <w:t>Numeric</w:t>
            </w:r>
          </w:p>
        </w:tc>
        <w:tc>
          <w:tcPr>
            <w:tcW w:w="1260" w:type="dxa"/>
          </w:tcPr>
          <w:p w14:paraId="5E942D91" w14:textId="77777777" w:rsidR="00F410D9" w:rsidRPr="00CA6859" w:rsidRDefault="00F410D9" w:rsidP="00953331">
            <w:pPr>
              <w:jc w:val="center"/>
              <w:rPr>
                <w:lang w:val="ru-RU"/>
              </w:rPr>
            </w:pPr>
            <w:r w:rsidRPr="00CA6859">
              <w:rPr>
                <w:lang w:val="ru-RU"/>
              </w:rPr>
              <w:t>9,2</w:t>
            </w:r>
          </w:p>
        </w:tc>
        <w:tc>
          <w:tcPr>
            <w:tcW w:w="2784" w:type="dxa"/>
          </w:tcPr>
          <w:p w14:paraId="75A4FD66" w14:textId="5F077950" w:rsidR="00F410D9" w:rsidRPr="00CA6859" w:rsidRDefault="00F410D9" w:rsidP="00953331">
            <w:pPr>
              <w:rPr>
                <w:lang w:val="ru-RU"/>
              </w:rPr>
            </w:pPr>
            <w:r w:rsidRPr="00CA6859">
              <w:rPr>
                <w:lang w:val="ru-RU"/>
              </w:rPr>
              <w:t>Размер скидки для ТТ</w:t>
            </w:r>
          </w:p>
        </w:tc>
        <w:tc>
          <w:tcPr>
            <w:tcW w:w="1716" w:type="dxa"/>
          </w:tcPr>
          <w:p w14:paraId="559A1735" w14:textId="1025CDAD" w:rsidR="00F410D9" w:rsidRPr="00CA6859" w:rsidRDefault="00F410D9" w:rsidP="00953331">
            <w:pPr>
              <w:jc w:val="center"/>
              <w:rPr>
                <w:lang w:val="ru-RU"/>
              </w:rPr>
            </w:pPr>
            <w:r w:rsidRPr="00CA6859">
              <w:rPr>
                <w:lang w:val="ru-RU"/>
              </w:rPr>
              <w:t>Да</w:t>
            </w:r>
          </w:p>
        </w:tc>
      </w:tr>
      <w:tr w:rsidR="00F410D9" w:rsidRPr="00CA6859" w14:paraId="107D5CC4" w14:textId="77777777" w:rsidTr="00094AE8">
        <w:trPr>
          <w:trHeight w:val="268"/>
        </w:trPr>
        <w:tc>
          <w:tcPr>
            <w:tcW w:w="1402" w:type="dxa"/>
          </w:tcPr>
          <w:p w14:paraId="2AF929E8" w14:textId="77777777" w:rsidR="00F410D9" w:rsidRPr="00CA6859" w:rsidRDefault="00F410D9" w:rsidP="00953331">
            <w:pPr>
              <w:rPr>
                <w:lang w:val="ru-RU"/>
              </w:rPr>
            </w:pPr>
          </w:p>
        </w:tc>
        <w:tc>
          <w:tcPr>
            <w:tcW w:w="1620" w:type="dxa"/>
          </w:tcPr>
          <w:p w14:paraId="33C98179" w14:textId="77777777" w:rsidR="00F410D9" w:rsidRPr="00CA6859" w:rsidRDefault="00F410D9" w:rsidP="00953331">
            <w:pPr>
              <w:rPr>
                <w:lang w:val="ru-RU"/>
              </w:rPr>
            </w:pPr>
            <w:r w:rsidRPr="00CA6859">
              <w:rPr>
                <w:lang w:val="ru-RU"/>
              </w:rPr>
              <w:t>DTLM</w:t>
            </w:r>
          </w:p>
        </w:tc>
        <w:tc>
          <w:tcPr>
            <w:tcW w:w="1440" w:type="dxa"/>
          </w:tcPr>
          <w:p w14:paraId="5478D0C7" w14:textId="77777777" w:rsidR="00F410D9" w:rsidRPr="00CA6859" w:rsidRDefault="00F410D9" w:rsidP="00953331">
            <w:pPr>
              <w:rPr>
                <w:lang w:val="ru-RU"/>
              </w:rPr>
            </w:pPr>
            <w:r w:rsidRPr="00CA6859">
              <w:rPr>
                <w:lang w:val="ru-RU"/>
              </w:rPr>
              <w:t>Character</w:t>
            </w:r>
          </w:p>
        </w:tc>
        <w:tc>
          <w:tcPr>
            <w:tcW w:w="1260" w:type="dxa"/>
          </w:tcPr>
          <w:p w14:paraId="39EE499F" w14:textId="77777777" w:rsidR="00F410D9" w:rsidRPr="00CA6859" w:rsidRDefault="00F410D9" w:rsidP="00953331">
            <w:pPr>
              <w:jc w:val="center"/>
              <w:rPr>
                <w:lang w:val="ru-RU"/>
              </w:rPr>
            </w:pPr>
            <w:r w:rsidRPr="00CA6859">
              <w:rPr>
                <w:lang w:val="ru-RU"/>
              </w:rPr>
              <w:t>14</w:t>
            </w:r>
          </w:p>
        </w:tc>
        <w:tc>
          <w:tcPr>
            <w:tcW w:w="2784" w:type="dxa"/>
          </w:tcPr>
          <w:p w14:paraId="787B6606" w14:textId="77777777" w:rsidR="00F410D9" w:rsidRPr="00CA6859" w:rsidRDefault="00F410D9" w:rsidP="00F410D9">
            <w:pPr>
              <w:rPr>
                <w:lang w:val="ru-RU"/>
              </w:rPr>
            </w:pPr>
            <w:r w:rsidRPr="00CA6859">
              <w:rPr>
                <w:lang w:val="ru-RU"/>
              </w:rPr>
              <w:t xml:space="preserve">Дата и время модификации записи. </w:t>
            </w:r>
          </w:p>
          <w:p w14:paraId="058B1EC0" w14:textId="49FF020F" w:rsidR="00F410D9" w:rsidRPr="00CA6859" w:rsidRDefault="00F410D9" w:rsidP="00F410D9">
            <w:pPr>
              <w:rPr>
                <w:lang w:val="ru-RU"/>
              </w:rPr>
            </w:pPr>
            <w:r w:rsidRPr="00CA6859">
              <w:rPr>
                <w:lang w:val="ru-RU"/>
              </w:rPr>
              <w:t>Формат: “YYYYMMDD HH:MM”</w:t>
            </w:r>
          </w:p>
        </w:tc>
        <w:tc>
          <w:tcPr>
            <w:tcW w:w="1716" w:type="dxa"/>
          </w:tcPr>
          <w:p w14:paraId="452751E3" w14:textId="3DF0CAED" w:rsidR="00F410D9" w:rsidRPr="00CA6859" w:rsidRDefault="00F410D9" w:rsidP="00953331">
            <w:pPr>
              <w:jc w:val="center"/>
              <w:rPr>
                <w:lang w:val="ru-RU"/>
              </w:rPr>
            </w:pPr>
            <w:r w:rsidRPr="00CA6859">
              <w:rPr>
                <w:lang w:val="ru-RU"/>
              </w:rPr>
              <w:t>Да</w:t>
            </w:r>
          </w:p>
        </w:tc>
      </w:tr>
      <w:tr w:rsidR="00F410D9" w:rsidRPr="00CA6859" w14:paraId="54B8CFE3" w14:textId="77777777" w:rsidTr="00094AE8">
        <w:trPr>
          <w:trHeight w:val="268"/>
        </w:trPr>
        <w:tc>
          <w:tcPr>
            <w:tcW w:w="1402" w:type="dxa"/>
          </w:tcPr>
          <w:p w14:paraId="345C82E0" w14:textId="77777777" w:rsidR="00F410D9" w:rsidRPr="00CA6859" w:rsidRDefault="00F410D9" w:rsidP="00953331">
            <w:pPr>
              <w:rPr>
                <w:lang w:val="ru-RU"/>
              </w:rPr>
            </w:pPr>
            <w:r w:rsidRPr="00CA6859">
              <w:rPr>
                <w:lang w:val="ru-RU"/>
              </w:rPr>
              <w:t>FK</w:t>
            </w:r>
          </w:p>
        </w:tc>
        <w:tc>
          <w:tcPr>
            <w:tcW w:w="1620" w:type="dxa"/>
          </w:tcPr>
          <w:p w14:paraId="5C15A3A4" w14:textId="77777777" w:rsidR="00F410D9" w:rsidRPr="00CA6859" w:rsidRDefault="00F410D9" w:rsidP="00953331">
            <w:pPr>
              <w:rPr>
                <w:lang w:val="ru-RU"/>
              </w:rPr>
            </w:pPr>
            <w:r w:rsidRPr="00CA6859">
              <w:rPr>
                <w:lang w:val="ru-RU"/>
              </w:rPr>
              <w:t>LocalCode</w:t>
            </w:r>
          </w:p>
        </w:tc>
        <w:tc>
          <w:tcPr>
            <w:tcW w:w="1440" w:type="dxa"/>
          </w:tcPr>
          <w:p w14:paraId="4533A35E" w14:textId="77777777" w:rsidR="00F410D9" w:rsidRPr="00CA6859" w:rsidRDefault="00F410D9" w:rsidP="00953331">
            <w:pPr>
              <w:rPr>
                <w:lang w:val="ru-RU"/>
              </w:rPr>
            </w:pPr>
            <w:r w:rsidRPr="00CA6859">
              <w:rPr>
                <w:lang w:val="ru-RU"/>
              </w:rPr>
              <w:t>Сharacter</w:t>
            </w:r>
          </w:p>
        </w:tc>
        <w:tc>
          <w:tcPr>
            <w:tcW w:w="1260" w:type="dxa"/>
          </w:tcPr>
          <w:p w14:paraId="690F305A" w14:textId="77777777" w:rsidR="00F410D9" w:rsidRPr="00CA6859" w:rsidRDefault="00F410D9" w:rsidP="00953331">
            <w:pPr>
              <w:jc w:val="center"/>
              <w:rPr>
                <w:lang w:val="ru-RU"/>
              </w:rPr>
            </w:pPr>
            <w:r w:rsidRPr="00CA6859">
              <w:rPr>
                <w:lang w:val="ru-RU"/>
              </w:rPr>
              <w:t>20</w:t>
            </w:r>
          </w:p>
        </w:tc>
        <w:tc>
          <w:tcPr>
            <w:tcW w:w="2784" w:type="dxa"/>
          </w:tcPr>
          <w:p w14:paraId="06BED96C" w14:textId="59E5FDDE" w:rsidR="00F410D9" w:rsidRPr="00CA6859" w:rsidRDefault="00F410D9" w:rsidP="00953331">
            <w:pPr>
              <w:rPr>
                <w:lang w:val="ru-RU"/>
              </w:rPr>
            </w:pPr>
            <w:r w:rsidRPr="00CA6859">
              <w:rPr>
                <w:lang w:val="ru-RU"/>
              </w:rPr>
              <w:t>Код локальной продукции</w:t>
            </w:r>
          </w:p>
        </w:tc>
        <w:tc>
          <w:tcPr>
            <w:tcW w:w="1716" w:type="dxa"/>
          </w:tcPr>
          <w:p w14:paraId="62A7A6D9" w14:textId="3F750324" w:rsidR="00F410D9" w:rsidRPr="00CA6859" w:rsidRDefault="00F410D9" w:rsidP="00953331">
            <w:pPr>
              <w:jc w:val="center"/>
              <w:rPr>
                <w:lang w:val="ru-RU"/>
              </w:rPr>
            </w:pPr>
            <w:r w:rsidRPr="00CA6859">
              <w:rPr>
                <w:lang w:val="ru-RU"/>
              </w:rPr>
              <w:t>Да</w:t>
            </w:r>
          </w:p>
        </w:tc>
      </w:tr>
      <w:tr w:rsidR="00F410D9" w:rsidRPr="00CA6859" w14:paraId="7B26E55F" w14:textId="77777777" w:rsidTr="00094AE8">
        <w:trPr>
          <w:trHeight w:val="268"/>
        </w:trPr>
        <w:tc>
          <w:tcPr>
            <w:tcW w:w="1402" w:type="dxa"/>
          </w:tcPr>
          <w:p w14:paraId="510C175F" w14:textId="77777777" w:rsidR="00F410D9" w:rsidRPr="00CA6859" w:rsidRDefault="00F410D9" w:rsidP="00953331">
            <w:pPr>
              <w:rPr>
                <w:lang w:val="ru-RU"/>
              </w:rPr>
            </w:pPr>
          </w:p>
        </w:tc>
        <w:tc>
          <w:tcPr>
            <w:tcW w:w="1620" w:type="dxa"/>
          </w:tcPr>
          <w:p w14:paraId="57E98488" w14:textId="77777777" w:rsidR="00F410D9" w:rsidRPr="00CA6859" w:rsidRDefault="00F410D9" w:rsidP="00953331">
            <w:pPr>
              <w:rPr>
                <w:lang w:val="ru-RU"/>
              </w:rPr>
            </w:pPr>
            <w:r w:rsidRPr="00CA6859">
              <w:rPr>
                <w:lang w:val="ru-RU"/>
              </w:rPr>
              <w:t>Status</w:t>
            </w:r>
          </w:p>
        </w:tc>
        <w:tc>
          <w:tcPr>
            <w:tcW w:w="1440" w:type="dxa"/>
          </w:tcPr>
          <w:p w14:paraId="348E3A43" w14:textId="77777777" w:rsidR="00F410D9" w:rsidRPr="00CA6859" w:rsidRDefault="00F410D9" w:rsidP="00953331">
            <w:pPr>
              <w:rPr>
                <w:lang w:val="ru-RU"/>
              </w:rPr>
            </w:pPr>
            <w:r w:rsidRPr="00CA6859">
              <w:rPr>
                <w:lang w:val="ru-RU"/>
              </w:rPr>
              <w:t>Numeric</w:t>
            </w:r>
          </w:p>
        </w:tc>
        <w:tc>
          <w:tcPr>
            <w:tcW w:w="1260" w:type="dxa"/>
          </w:tcPr>
          <w:p w14:paraId="4F5DE28C" w14:textId="77777777" w:rsidR="00F410D9" w:rsidRPr="00CA6859" w:rsidRDefault="00F410D9" w:rsidP="00953331">
            <w:pPr>
              <w:jc w:val="center"/>
              <w:rPr>
                <w:lang w:val="ru-RU"/>
              </w:rPr>
            </w:pPr>
            <w:r w:rsidRPr="00CA6859">
              <w:rPr>
                <w:lang w:val="ru-RU"/>
              </w:rPr>
              <w:t>11</w:t>
            </w:r>
          </w:p>
        </w:tc>
        <w:tc>
          <w:tcPr>
            <w:tcW w:w="2784" w:type="dxa"/>
          </w:tcPr>
          <w:p w14:paraId="73C84C6B" w14:textId="77777777" w:rsidR="00F410D9" w:rsidRPr="00CA6859" w:rsidRDefault="00F410D9" w:rsidP="00317890">
            <w:pPr>
              <w:rPr>
                <w:lang w:val="ru-RU"/>
              </w:rPr>
            </w:pPr>
            <w:r w:rsidRPr="00CA6859">
              <w:rPr>
                <w:lang w:val="ru-RU"/>
              </w:rPr>
              <w:t xml:space="preserve">Статус </w:t>
            </w:r>
          </w:p>
          <w:p w14:paraId="6C97E9E2" w14:textId="77777777" w:rsidR="00F410D9" w:rsidRPr="00CA6859" w:rsidRDefault="00F410D9" w:rsidP="00F410D9">
            <w:pPr>
              <w:rPr>
                <w:lang w:val="ru-RU"/>
              </w:rPr>
            </w:pPr>
            <w:r w:rsidRPr="00CA6859">
              <w:rPr>
                <w:lang w:val="ru-RU"/>
              </w:rPr>
              <w:t xml:space="preserve">(2 - Активный, </w:t>
            </w:r>
          </w:p>
          <w:p w14:paraId="5FC8F644" w14:textId="1AF473DF" w:rsidR="00F410D9" w:rsidRPr="00CA6859" w:rsidRDefault="00F410D9" w:rsidP="00F410D9">
            <w:pPr>
              <w:rPr>
                <w:lang w:val="ru-RU"/>
              </w:rPr>
            </w:pPr>
            <w:r w:rsidRPr="00CA6859">
              <w:rPr>
                <w:lang w:val="ru-RU"/>
              </w:rPr>
              <w:t>9 - Неактивный)</w:t>
            </w:r>
          </w:p>
        </w:tc>
        <w:tc>
          <w:tcPr>
            <w:tcW w:w="1716" w:type="dxa"/>
          </w:tcPr>
          <w:p w14:paraId="3B9C6DA3" w14:textId="181275F2" w:rsidR="00F410D9" w:rsidRPr="00CA6859" w:rsidRDefault="00F410D9" w:rsidP="00953331">
            <w:pPr>
              <w:jc w:val="center"/>
              <w:rPr>
                <w:lang w:val="ru-RU"/>
              </w:rPr>
            </w:pPr>
            <w:r w:rsidRPr="00CA6859">
              <w:rPr>
                <w:lang w:val="ru-RU"/>
              </w:rPr>
              <w:t>Да</w:t>
            </w:r>
          </w:p>
        </w:tc>
      </w:tr>
      <w:tr w:rsidR="00DC1CA0" w:rsidRPr="00CA6859" w14:paraId="767E8F53" w14:textId="77777777" w:rsidTr="00094AE8">
        <w:trPr>
          <w:trHeight w:val="268"/>
        </w:trPr>
        <w:tc>
          <w:tcPr>
            <w:tcW w:w="1402" w:type="dxa"/>
          </w:tcPr>
          <w:p w14:paraId="17D81D6B" w14:textId="55F41F14" w:rsidR="00DC1CA0" w:rsidRPr="00CA6859" w:rsidRDefault="00DC1CA0" w:rsidP="00DC1CA0">
            <w:pPr>
              <w:rPr>
                <w:lang w:val="ru-RU"/>
              </w:rPr>
            </w:pPr>
            <w:r w:rsidRPr="00CA6859">
              <w:rPr>
                <w:lang w:val="ru-RU"/>
              </w:rPr>
              <w:t>FK</w:t>
            </w:r>
          </w:p>
        </w:tc>
        <w:tc>
          <w:tcPr>
            <w:tcW w:w="1620" w:type="dxa"/>
          </w:tcPr>
          <w:p w14:paraId="58ED596D" w14:textId="11592CD1" w:rsidR="00DC1CA0" w:rsidRPr="00CA6859" w:rsidRDefault="00DC1CA0" w:rsidP="00DC1CA0">
            <w:pPr>
              <w:rPr>
                <w:lang w:val="ru-RU"/>
              </w:rPr>
            </w:pPr>
            <w:r>
              <w:rPr>
                <w:lang w:val="en-US"/>
              </w:rPr>
              <w:t>CUST_ID</w:t>
            </w:r>
          </w:p>
        </w:tc>
        <w:tc>
          <w:tcPr>
            <w:tcW w:w="1440" w:type="dxa"/>
          </w:tcPr>
          <w:p w14:paraId="248C9659" w14:textId="25190CA5" w:rsidR="00DC1CA0" w:rsidRPr="00CA6859" w:rsidRDefault="00DC1CA0" w:rsidP="00DC1CA0">
            <w:pPr>
              <w:rPr>
                <w:lang w:val="ru-RU"/>
              </w:rPr>
            </w:pPr>
            <w:r w:rsidRPr="00CA6859">
              <w:rPr>
                <w:lang w:val="ru-RU"/>
              </w:rPr>
              <w:t>Numeric</w:t>
            </w:r>
          </w:p>
        </w:tc>
        <w:tc>
          <w:tcPr>
            <w:tcW w:w="1260" w:type="dxa"/>
          </w:tcPr>
          <w:p w14:paraId="40708F73" w14:textId="4D06CAB1" w:rsidR="00DC1CA0" w:rsidRPr="00CA6859" w:rsidRDefault="00DC1CA0" w:rsidP="00DC1CA0">
            <w:pPr>
              <w:jc w:val="center"/>
              <w:rPr>
                <w:lang w:val="ru-RU"/>
              </w:rPr>
            </w:pPr>
            <w:r>
              <w:rPr>
                <w:lang w:val="en-US"/>
              </w:rPr>
              <w:t>11</w:t>
            </w:r>
          </w:p>
        </w:tc>
        <w:tc>
          <w:tcPr>
            <w:tcW w:w="2784" w:type="dxa"/>
          </w:tcPr>
          <w:p w14:paraId="393C14AE" w14:textId="189ABD59" w:rsidR="00DC1CA0" w:rsidRPr="00CA6859" w:rsidRDefault="00DC1CA0" w:rsidP="00DC1CA0">
            <w:pPr>
              <w:rPr>
                <w:lang w:val="ru-RU"/>
              </w:rPr>
            </w:pPr>
            <w:r>
              <w:rPr>
                <w:lang w:val="ru-RU"/>
              </w:rPr>
              <w:t>Идентификатор точки синхронизации</w:t>
            </w:r>
          </w:p>
        </w:tc>
        <w:tc>
          <w:tcPr>
            <w:tcW w:w="1716" w:type="dxa"/>
          </w:tcPr>
          <w:p w14:paraId="50F23240" w14:textId="035EB908" w:rsidR="00DC1CA0" w:rsidRPr="00CA6859" w:rsidRDefault="00DC1CA0" w:rsidP="00DC1CA0">
            <w:pPr>
              <w:jc w:val="center"/>
              <w:rPr>
                <w:lang w:val="ru-RU"/>
              </w:rPr>
            </w:pPr>
            <w:r w:rsidRPr="00CA6859">
              <w:rPr>
                <w:lang w:val="ru-RU"/>
              </w:rPr>
              <w:t>Да</w:t>
            </w:r>
          </w:p>
        </w:tc>
      </w:tr>
      <w:tr w:rsidR="007A1687" w:rsidRPr="00CA6859" w14:paraId="095192EC" w14:textId="77777777" w:rsidTr="00094AE8">
        <w:trPr>
          <w:trHeight w:val="268"/>
        </w:trPr>
        <w:tc>
          <w:tcPr>
            <w:tcW w:w="1402" w:type="dxa"/>
          </w:tcPr>
          <w:p w14:paraId="107D7E41" w14:textId="5BFF6CA6" w:rsidR="007A1687" w:rsidRPr="00CA6859" w:rsidRDefault="007A1687" w:rsidP="007A1687">
            <w:pPr>
              <w:rPr>
                <w:lang w:val="ru-RU"/>
              </w:rPr>
            </w:pPr>
            <w:r w:rsidRPr="00CA6859">
              <w:rPr>
                <w:lang w:val="ru-RU"/>
              </w:rPr>
              <w:t>FK</w:t>
            </w:r>
          </w:p>
        </w:tc>
        <w:tc>
          <w:tcPr>
            <w:tcW w:w="1620" w:type="dxa"/>
          </w:tcPr>
          <w:p w14:paraId="39614913" w14:textId="70F80AF9" w:rsidR="007A1687" w:rsidRDefault="007A1687" w:rsidP="007A1687">
            <w:pPr>
              <w:rPr>
                <w:lang w:val="en-US"/>
              </w:rPr>
            </w:pPr>
            <w:r>
              <w:rPr>
                <w:lang w:val="en-US"/>
              </w:rPr>
              <w:t>PCOMP_CODE</w:t>
            </w:r>
          </w:p>
        </w:tc>
        <w:tc>
          <w:tcPr>
            <w:tcW w:w="1440" w:type="dxa"/>
          </w:tcPr>
          <w:p w14:paraId="643D1FFD" w14:textId="76C9D728" w:rsidR="007A1687" w:rsidRPr="00CA6859" w:rsidRDefault="007A1687" w:rsidP="007A1687">
            <w:pPr>
              <w:rPr>
                <w:lang w:val="ru-RU"/>
              </w:rPr>
            </w:pPr>
            <w:r w:rsidRPr="00CA6859">
              <w:rPr>
                <w:lang w:val="ru-RU"/>
              </w:rPr>
              <w:t>Character</w:t>
            </w:r>
          </w:p>
        </w:tc>
        <w:tc>
          <w:tcPr>
            <w:tcW w:w="1260" w:type="dxa"/>
          </w:tcPr>
          <w:p w14:paraId="18010EB2" w14:textId="3DE6EB62" w:rsidR="007A1687" w:rsidRDefault="00616BB3" w:rsidP="007A1687">
            <w:pPr>
              <w:jc w:val="center"/>
              <w:rPr>
                <w:lang w:val="en-US"/>
              </w:rPr>
            </w:pPr>
            <w:r>
              <w:rPr>
                <w:lang w:val="en-US"/>
              </w:rPr>
              <w:t>75</w:t>
            </w:r>
          </w:p>
        </w:tc>
        <w:tc>
          <w:tcPr>
            <w:tcW w:w="2784" w:type="dxa"/>
          </w:tcPr>
          <w:p w14:paraId="7B9D77B6" w14:textId="74B00AC4" w:rsidR="007A1687" w:rsidRDefault="007A1687" w:rsidP="007A1687">
            <w:pPr>
              <w:rPr>
                <w:lang w:val="ru-RU"/>
              </w:rPr>
            </w:pPr>
            <w:r>
              <w:rPr>
                <w:lang w:val="ru-RU"/>
              </w:rPr>
              <w:t>Код юридического лица</w:t>
            </w:r>
          </w:p>
        </w:tc>
        <w:tc>
          <w:tcPr>
            <w:tcW w:w="1716" w:type="dxa"/>
          </w:tcPr>
          <w:p w14:paraId="63067208" w14:textId="2099E65C" w:rsidR="007A1687" w:rsidRPr="00CA6859" w:rsidRDefault="007A1687" w:rsidP="007A1687">
            <w:pPr>
              <w:jc w:val="center"/>
              <w:rPr>
                <w:lang w:val="ru-RU"/>
              </w:rPr>
            </w:pPr>
            <w:r>
              <w:rPr>
                <w:lang w:val="ru-RU"/>
              </w:rPr>
              <w:t>Нет</w:t>
            </w:r>
          </w:p>
        </w:tc>
      </w:tr>
    </w:tbl>
    <w:p w14:paraId="13F9EC68" w14:textId="6C3B4CAC" w:rsidR="00D85C0F" w:rsidRPr="00CA6859" w:rsidRDefault="00F410D9" w:rsidP="00F410D9">
      <w:pPr>
        <w:pStyle w:val="Heading2"/>
        <w:rPr>
          <w:lang w:val="ru-RU"/>
        </w:rPr>
      </w:pPr>
      <w:bookmarkStart w:id="82" w:name="_Toc420948253"/>
      <w:r w:rsidRPr="00CA6859">
        <w:rPr>
          <w:lang w:val="ru-RU"/>
        </w:rPr>
        <w:t>Особенности импорта информации о локальном POS-оборудовании (</w:t>
      </w:r>
      <w:r w:rsidR="00D85C0F" w:rsidRPr="00CA6859">
        <w:rPr>
          <w:lang w:val="ru-RU"/>
        </w:rPr>
        <w:t>OPERAT.DBF)</w:t>
      </w:r>
      <w:bookmarkEnd w:id="82"/>
    </w:p>
    <w:p w14:paraId="1E573CBB" w14:textId="2CCE04E6" w:rsidR="00F410D9" w:rsidRPr="003A57FD" w:rsidRDefault="00F410D9" w:rsidP="003A57FD">
      <w:pPr>
        <w:pStyle w:val="Style3"/>
        <w:numPr>
          <w:ilvl w:val="0"/>
          <w:numId w:val="37"/>
        </w:numPr>
        <w:rPr>
          <w:lang w:val="ru-RU"/>
        </w:rPr>
      </w:pPr>
      <w:r w:rsidRPr="003A57FD">
        <w:rPr>
          <w:lang w:val="ru-RU"/>
        </w:rPr>
        <w:t xml:space="preserve">Ключевым полем является Op_Code. </w:t>
      </w:r>
    </w:p>
    <w:p w14:paraId="13C19812" w14:textId="0D2DB038" w:rsidR="00F410D9" w:rsidRPr="003A57FD" w:rsidRDefault="00F410D9" w:rsidP="003A57FD">
      <w:pPr>
        <w:pStyle w:val="Style3"/>
        <w:numPr>
          <w:ilvl w:val="0"/>
          <w:numId w:val="37"/>
        </w:numPr>
        <w:rPr>
          <w:lang w:val="ru-RU"/>
        </w:rPr>
      </w:pPr>
      <w:r w:rsidRPr="003A57FD">
        <w:rPr>
          <w:lang w:val="ru-RU"/>
        </w:rPr>
        <w:t xml:space="preserve">Для таблицы tblOperations импортируются все данные и активные и неактивные. </w:t>
      </w:r>
    </w:p>
    <w:p w14:paraId="04F39E9E" w14:textId="381BB97F" w:rsidR="00F410D9" w:rsidRPr="003A57FD" w:rsidRDefault="00F410D9" w:rsidP="003A57FD">
      <w:pPr>
        <w:pStyle w:val="Style3"/>
        <w:numPr>
          <w:ilvl w:val="0"/>
          <w:numId w:val="37"/>
        </w:numPr>
        <w:rPr>
          <w:lang w:val="ru-RU"/>
        </w:rPr>
      </w:pPr>
      <w:r w:rsidRPr="003A57FD">
        <w:rPr>
          <w:lang w:val="ru-RU"/>
        </w:rPr>
        <w:t xml:space="preserve">Если поле Op_Code не заполнено (Op_Code = NULL) в DBF-таблицы, то запись пропускается, в протокол импорта записывается согласно сообщение. </w:t>
      </w:r>
    </w:p>
    <w:p w14:paraId="1118D018" w14:textId="67C26292" w:rsidR="00F410D9" w:rsidRPr="003A57FD" w:rsidRDefault="00F410D9" w:rsidP="003A57FD">
      <w:pPr>
        <w:pStyle w:val="Style3"/>
        <w:numPr>
          <w:ilvl w:val="0"/>
          <w:numId w:val="37"/>
        </w:numPr>
        <w:rPr>
          <w:lang w:val="ru-RU"/>
        </w:rPr>
      </w:pPr>
      <w:r w:rsidRPr="003A57FD">
        <w:rPr>
          <w:lang w:val="ru-RU"/>
        </w:rPr>
        <w:lastRenderedPageBreak/>
        <w:t xml:space="preserve">Если поле Op_Code имеет несколько записей с одинаковым кодом, то записи пропускаются, в протокол импорта записывается согласно сообщение. Внешний код должен быть уникальный в пределах ТС. </w:t>
      </w:r>
    </w:p>
    <w:p w14:paraId="7FF3E123" w14:textId="3CA7D8D9" w:rsidR="00F410D9" w:rsidRPr="003A57FD" w:rsidRDefault="00F410D9" w:rsidP="003A57FD">
      <w:pPr>
        <w:pStyle w:val="Style3"/>
        <w:numPr>
          <w:ilvl w:val="0"/>
          <w:numId w:val="37"/>
        </w:numPr>
        <w:rPr>
          <w:lang w:val="ru-RU"/>
        </w:rPr>
      </w:pPr>
      <w:r w:rsidRPr="003A57FD">
        <w:rPr>
          <w:lang w:val="ru-RU"/>
        </w:rPr>
        <w:t xml:space="preserve">Если в DBF таблицы указан некорректный статус (не 2, 9), то запись пропускается, в протокол импорта записывается согласно сообщение. </w:t>
      </w:r>
    </w:p>
    <w:p w14:paraId="4A10F34D" w14:textId="49240EF1" w:rsidR="00F410D9" w:rsidRPr="003A57FD" w:rsidRDefault="00F410D9" w:rsidP="003A57FD">
      <w:pPr>
        <w:pStyle w:val="Style3"/>
        <w:numPr>
          <w:ilvl w:val="0"/>
          <w:numId w:val="37"/>
        </w:numPr>
        <w:rPr>
          <w:lang w:val="ru-RU"/>
        </w:rPr>
      </w:pPr>
      <w:r w:rsidRPr="003A57FD">
        <w:rPr>
          <w:lang w:val="ru-RU"/>
        </w:rPr>
        <w:t xml:space="preserve">Модификация существующих данных осуществляется только при условии, что значение поля DTLM DBF таблицы больше значения поля DLM таблицы центральной БД. </w:t>
      </w:r>
    </w:p>
    <w:p w14:paraId="41EFA6D2" w14:textId="57D28AE3" w:rsidR="00F410D9" w:rsidRPr="003A57FD" w:rsidRDefault="00F410D9" w:rsidP="003A57FD">
      <w:pPr>
        <w:pStyle w:val="Style3"/>
        <w:numPr>
          <w:ilvl w:val="0"/>
          <w:numId w:val="37"/>
        </w:numPr>
        <w:rPr>
          <w:lang w:val="ru-RU"/>
        </w:rPr>
      </w:pPr>
      <w:r w:rsidRPr="003A57FD">
        <w:rPr>
          <w:lang w:val="ru-RU"/>
        </w:rPr>
        <w:t>В случае, если значение поля DTLM DBF является меньше значение поля DLM таблицы центральной БД, то запись будет пропускаться, в протокол импорта записывается согласно сообщение.</w:t>
      </w:r>
    </w:p>
    <w:p w14:paraId="142C8056" w14:textId="5D85AA5B" w:rsidR="00D85C0F" w:rsidRPr="00CA6859" w:rsidRDefault="00D85C0F" w:rsidP="003A57FD">
      <w:pPr>
        <w:pStyle w:val="Style3"/>
        <w:numPr>
          <w:ilvl w:val="0"/>
          <w:numId w:val="0"/>
        </w:numPr>
        <w:ind w:left="1426"/>
        <w:rPr>
          <w:lang w:val="ru-RU"/>
        </w:rPr>
      </w:pPr>
    </w:p>
    <w:p w14:paraId="3B3C96F1" w14:textId="42529905" w:rsidR="00D85C0F" w:rsidRPr="00CA6859" w:rsidRDefault="00D85C0F" w:rsidP="008D073D">
      <w:pPr>
        <w:pStyle w:val="Heading2"/>
        <w:rPr>
          <w:lang w:val="ru-RU"/>
        </w:rPr>
      </w:pPr>
      <w:bookmarkStart w:id="83" w:name="_Toc420948254"/>
      <w:r w:rsidRPr="00CA6859">
        <w:rPr>
          <w:lang w:val="ru-RU"/>
        </w:rPr>
        <w:t>Таблиц</w:t>
      </w:r>
      <w:r w:rsidR="00F410D9" w:rsidRPr="00CA6859">
        <w:rPr>
          <w:lang w:val="ru-RU"/>
        </w:rPr>
        <w:t>а</w:t>
      </w:r>
      <w:r w:rsidRPr="00CA6859">
        <w:rPr>
          <w:lang w:val="ru-RU"/>
        </w:rPr>
        <w:t xml:space="preserve"> Operat</w:t>
      </w:r>
      <w:bookmarkEnd w:id="83"/>
    </w:p>
    <w:p w14:paraId="1E776283" w14:textId="20ABCA27" w:rsidR="00D85C0F" w:rsidRPr="00CA6859" w:rsidRDefault="00F410D9" w:rsidP="00953331">
      <w:pPr>
        <w:spacing w:before="200" w:after="200"/>
        <w:ind w:firstLine="720"/>
        <w:rPr>
          <w:lang w:val="ru-RU"/>
        </w:rPr>
      </w:pPr>
      <w:r w:rsidRPr="00CA6859">
        <w:rPr>
          <w:lang w:val="ru-RU"/>
        </w:rPr>
        <w:t>Информация об операциях.</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F410D9" w:rsidRPr="00CA6859" w14:paraId="77CEDBE0" w14:textId="77777777" w:rsidTr="00094AE8">
        <w:tc>
          <w:tcPr>
            <w:tcW w:w="1402" w:type="dxa"/>
            <w:tcBorders>
              <w:top w:val="single" w:sz="12" w:space="0" w:color="auto"/>
              <w:left w:val="single" w:sz="12" w:space="0" w:color="auto"/>
              <w:bottom w:val="single" w:sz="12" w:space="0" w:color="auto"/>
              <w:right w:val="single" w:sz="12" w:space="0" w:color="auto"/>
            </w:tcBorders>
          </w:tcPr>
          <w:p w14:paraId="650AEF97" w14:textId="5D9DCB1A" w:rsidR="00F410D9" w:rsidRPr="00CA6859" w:rsidRDefault="00F410D9" w:rsidP="00953331">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6F964FF1" w14:textId="655559A2" w:rsidR="00F410D9" w:rsidRPr="00CA6859" w:rsidRDefault="00F410D9" w:rsidP="00953331">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7485B374" w14:textId="75ED8405" w:rsidR="00F410D9" w:rsidRPr="00CA6859" w:rsidRDefault="00F410D9"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842605A" w14:textId="651B90FA" w:rsidR="00F410D9" w:rsidRPr="00CA6859" w:rsidRDefault="00F410D9"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3577363C" w14:textId="25ADA69B" w:rsidR="00F410D9" w:rsidRPr="00CA6859" w:rsidRDefault="00F410D9"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396877F6" w14:textId="6FE698B5" w:rsidR="00F410D9" w:rsidRPr="00CA6859" w:rsidRDefault="00F410D9" w:rsidP="00953331">
            <w:pPr>
              <w:jc w:val="center"/>
              <w:rPr>
                <w:b/>
                <w:lang w:val="ru-RU"/>
              </w:rPr>
            </w:pPr>
            <w:r w:rsidRPr="00CA6859">
              <w:rPr>
                <w:b/>
                <w:lang w:val="ru-RU"/>
              </w:rPr>
              <w:t>Поле обязательное</w:t>
            </w:r>
          </w:p>
        </w:tc>
      </w:tr>
      <w:tr w:rsidR="00B513E8" w:rsidRPr="00CA6859" w14:paraId="41E91BAB" w14:textId="77777777" w:rsidTr="00094AE8">
        <w:tc>
          <w:tcPr>
            <w:tcW w:w="1402" w:type="dxa"/>
            <w:tcBorders>
              <w:top w:val="single" w:sz="12" w:space="0" w:color="auto"/>
              <w:left w:val="single" w:sz="4" w:space="0" w:color="auto"/>
              <w:bottom w:val="single" w:sz="4" w:space="0" w:color="auto"/>
              <w:right w:val="single" w:sz="4" w:space="0" w:color="auto"/>
            </w:tcBorders>
          </w:tcPr>
          <w:p w14:paraId="55D61377" w14:textId="77777777" w:rsidR="00D85C0F" w:rsidRPr="00CA6859" w:rsidRDefault="00D85C0F" w:rsidP="00953331">
            <w:pPr>
              <w:rPr>
                <w:lang w:val="ru-RU"/>
              </w:rPr>
            </w:pPr>
          </w:p>
        </w:tc>
        <w:tc>
          <w:tcPr>
            <w:tcW w:w="1800" w:type="dxa"/>
            <w:tcBorders>
              <w:top w:val="single" w:sz="12" w:space="0" w:color="auto"/>
              <w:left w:val="single" w:sz="4" w:space="0" w:color="auto"/>
              <w:bottom w:val="single" w:sz="4" w:space="0" w:color="auto"/>
              <w:right w:val="single" w:sz="4" w:space="0" w:color="auto"/>
            </w:tcBorders>
            <w:vAlign w:val="bottom"/>
          </w:tcPr>
          <w:p w14:paraId="10B59613" w14:textId="77777777" w:rsidR="00D85C0F" w:rsidRPr="00CA6859" w:rsidRDefault="00D85C0F" w:rsidP="00953331">
            <w:pPr>
              <w:rPr>
                <w:lang w:val="ru-RU"/>
              </w:rPr>
            </w:pPr>
            <w:r w:rsidRPr="00CA6859">
              <w:rPr>
                <w:lang w:val="ru-RU"/>
              </w:rPr>
              <w:t>Op_Code</w:t>
            </w:r>
          </w:p>
        </w:tc>
        <w:tc>
          <w:tcPr>
            <w:tcW w:w="1260" w:type="dxa"/>
            <w:tcBorders>
              <w:top w:val="single" w:sz="12" w:space="0" w:color="auto"/>
              <w:left w:val="single" w:sz="4" w:space="0" w:color="auto"/>
              <w:bottom w:val="single" w:sz="4" w:space="0" w:color="auto"/>
              <w:right w:val="single" w:sz="4" w:space="0" w:color="auto"/>
            </w:tcBorders>
            <w:vAlign w:val="bottom"/>
          </w:tcPr>
          <w:p w14:paraId="214B0237" w14:textId="77777777" w:rsidR="00D85C0F" w:rsidRPr="00CA6859" w:rsidRDefault="00D85C0F" w:rsidP="00953331">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vAlign w:val="bottom"/>
          </w:tcPr>
          <w:p w14:paraId="55A0AB01" w14:textId="77777777" w:rsidR="00D85C0F" w:rsidRPr="00CA6859" w:rsidRDefault="00D85C0F" w:rsidP="00953331">
            <w:pPr>
              <w:jc w:val="center"/>
              <w:rPr>
                <w:lang w:val="ru-RU"/>
              </w:rPr>
            </w:pPr>
            <w:r w:rsidRPr="00CA6859">
              <w:rPr>
                <w:lang w:val="ru-RU"/>
              </w:rPr>
              <w:t>20</w:t>
            </w:r>
          </w:p>
        </w:tc>
        <w:tc>
          <w:tcPr>
            <w:tcW w:w="2784" w:type="dxa"/>
            <w:tcBorders>
              <w:top w:val="single" w:sz="12" w:space="0" w:color="auto"/>
              <w:left w:val="single" w:sz="4" w:space="0" w:color="auto"/>
              <w:bottom w:val="single" w:sz="4" w:space="0" w:color="auto"/>
              <w:right w:val="single" w:sz="4" w:space="0" w:color="auto"/>
            </w:tcBorders>
            <w:vAlign w:val="bottom"/>
          </w:tcPr>
          <w:p w14:paraId="0FCD39F4" w14:textId="4510B4BD" w:rsidR="00D85C0F" w:rsidRPr="00CA6859" w:rsidRDefault="00F410D9" w:rsidP="00953331">
            <w:pPr>
              <w:rPr>
                <w:lang w:val="ru-RU"/>
              </w:rPr>
            </w:pPr>
            <w:r w:rsidRPr="00CA6859">
              <w:rPr>
                <w:lang w:val="ru-RU"/>
              </w:rPr>
              <w:t>Внешний код</w:t>
            </w:r>
          </w:p>
        </w:tc>
        <w:tc>
          <w:tcPr>
            <w:tcW w:w="1716" w:type="dxa"/>
            <w:tcBorders>
              <w:top w:val="single" w:sz="12" w:space="0" w:color="auto"/>
              <w:left w:val="single" w:sz="4" w:space="0" w:color="auto"/>
              <w:bottom w:val="single" w:sz="4" w:space="0" w:color="auto"/>
              <w:right w:val="single" w:sz="4" w:space="0" w:color="auto"/>
            </w:tcBorders>
          </w:tcPr>
          <w:p w14:paraId="4F351164" w14:textId="6AF8598C" w:rsidR="00D85C0F" w:rsidRPr="00CA6859" w:rsidRDefault="00F410D9" w:rsidP="00953331">
            <w:pPr>
              <w:jc w:val="center"/>
              <w:rPr>
                <w:lang w:val="ru-RU"/>
              </w:rPr>
            </w:pPr>
            <w:r w:rsidRPr="00CA6859">
              <w:rPr>
                <w:lang w:val="ru-RU"/>
              </w:rPr>
              <w:t>Да</w:t>
            </w:r>
          </w:p>
        </w:tc>
      </w:tr>
      <w:tr w:rsidR="00B513E8" w:rsidRPr="00CA6859" w14:paraId="0546D2F1" w14:textId="77777777" w:rsidTr="00094AE8">
        <w:trPr>
          <w:trHeight w:val="268"/>
        </w:trPr>
        <w:tc>
          <w:tcPr>
            <w:tcW w:w="1402" w:type="dxa"/>
          </w:tcPr>
          <w:p w14:paraId="26D75001" w14:textId="77777777" w:rsidR="00D85C0F" w:rsidRPr="00CA6859" w:rsidRDefault="00D85C0F" w:rsidP="00953331">
            <w:pPr>
              <w:rPr>
                <w:lang w:val="ru-RU"/>
              </w:rPr>
            </w:pPr>
          </w:p>
        </w:tc>
        <w:tc>
          <w:tcPr>
            <w:tcW w:w="1800" w:type="dxa"/>
            <w:vAlign w:val="bottom"/>
          </w:tcPr>
          <w:p w14:paraId="2D250AE2" w14:textId="77777777" w:rsidR="00D85C0F" w:rsidRPr="00CA6859" w:rsidRDefault="00D85C0F" w:rsidP="00953331">
            <w:pPr>
              <w:rPr>
                <w:lang w:val="ru-RU"/>
              </w:rPr>
            </w:pPr>
            <w:r w:rsidRPr="00CA6859">
              <w:rPr>
                <w:lang w:val="ru-RU"/>
              </w:rPr>
              <w:t>Op_Name</w:t>
            </w:r>
          </w:p>
        </w:tc>
        <w:tc>
          <w:tcPr>
            <w:tcW w:w="1260" w:type="dxa"/>
            <w:vAlign w:val="bottom"/>
          </w:tcPr>
          <w:p w14:paraId="011F55C0" w14:textId="77777777" w:rsidR="00D85C0F" w:rsidRPr="00CA6859" w:rsidRDefault="00D85C0F" w:rsidP="00953331">
            <w:pPr>
              <w:rPr>
                <w:lang w:val="ru-RU"/>
              </w:rPr>
            </w:pPr>
            <w:r w:rsidRPr="00CA6859">
              <w:rPr>
                <w:lang w:val="ru-RU"/>
              </w:rPr>
              <w:t>Character</w:t>
            </w:r>
          </w:p>
        </w:tc>
        <w:tc>
          <w:tcPr>
            <w:tcW w:w="1260" w:type="dxa"/>
            <w:vAlign w:val="bottom"/>
          </w:tcPr>
          <w:p w14:paraId="2A294B77" w14:textId="77777777" w:rsidR="00D85C0F" w:rsidRPr="00CA6859" w:rsidRDefault="00D85C0F" w:rsidP="00953331">
            <w:pPr>
              <w:jc w:val="center"/>
              <w:rPr>
                <w:lang w:val="ru-RU"/>
              </w:rPr>
            </w:pPr>
            <w:r w:rsidRPr="00CA6859">
              <w:rPr>
                <w:lang w:val="ru-RU"/>
              </w:rPr>
              <w:t>50</w:t>
            </w:r>
          </w:p>
        </w:tc>
        <w:tc>
          <w:tcPr>
            <w:tcW w:w="2784" w:type="dxa"/>
            <w:vAlign w:val="bottom"/>
          </w:tcPr>
          <w:p w14:paraId="0D40EE39" w14:textId="770128CE" w:rsidR="00D85C0F" w:rsidRPr="00CA6859" w:rsidRDefault="00F410D9" w:rsidP="00474A65">
            <w:pPr>
              <w:rPr>
                <w:lang w:val="ru-RU"/>
              </w:rPr>
            </w:pPr>
            <w:r w:rsidRPr="00CA6859">
              <w:rPr>
                <w:lang w:val="ru-RU"/>
              </w:rPr>
              <w:t>Название типа операции</w:t>
            </w:r>
          </w:p>
        </w:tc>
        <w:tc>
          <w:tcPr>
            <w:tcW w:w="1716" w:type="dxa"/>
          </w:tcPr>
          <w:p w14:paraId="0EFFC575" w14:textId="6A6BD965" w:rsidR="00D85C0F" w:rsidRPr="00CA6859" w:rsidRDefault="00F410D9" w:rsidP="00953331">
            <w:pPr>
              <w:jc w:val="center"/>
              <w:rPr>
                <w:lang w:val="ru-RU"/>
              </w:rPr>
            </w:pPr>
            <w:r w:rsidRPr="00CA6859">
              <w:rPr>
                <w:lang w:val="ru-RU"/>
              </w:rPr>
              <w:t>Да</w:t>
            </w:r>
          </w:p>
        </w:tc>
      </w:tr>
      <w:tr w:rsidR="00B513E8" w:rsidRPr="00CA6859" w14:paraId="32516786" w14:textId="77777777" w:rsidTr="00094AE8">
        <w:trPr>
          <w:trHeight w:val="268"/>
        </w:trPr>
        <w:tc>
          <w:tcPr>
            <w:tcW w:w="1402" w:type="dxa"/>
          </w:tcPr>
          <w:p w14:paraId="09171094" w14:textId="77777777" w:rsidR="00D85C0F" w:rsidRPr="00CA6859" w:rsidRDefault="00D85C0F" w:rsidP="00953331">
            <w:pPr>
              <w:rPr>
                <w:lang w:val="ru-RU"/>
              </w:rPr>
            </w:pPr>
          </w:p>
        </w:tc>
        <w:tc>
          <w:tcPr>
            <w:tcW w:w="1800" w:type="dxa"/>
            <w:vAlign w:val="center"/>
          </w:tcPr>
          <w:p w14:paraId="54E3AF41" w14:textId="77777777" w:rsidR="00D85C0F" w:rsidRPr="00CA6859" w:rsidRDefault="00D85C0F" w:rsidP="00953331">
            <w:pPr>
              <w:rPr>
                <w:lang w:val="ru-RU"/>
              </w:rPr>
            </w:pPr>
            <w:r w:rsidRPr="00CA6859">
              <w:rPr>
                <w:lang w:val="ru-RU"/>
              </w:rPr>
              <w:t>DTLM</w:t>
            </w:r>
          </w:p>
        </w:tc>
        <w:tc>
          <w:tcPr>
            <w:tcW w:w="1260" w:type="dxa"/>
          </w:tcPr>
          <w:p w14:paraId="3DC73C9F" w14:textId="77777777" w:rsidR="00D85C0F" w:rsidRPr="00CA6859" w:rsidRDefault="00D85C0F" w:rsidP="00953331">
            <w:pPr>
              <w:rPr>
                <w:lang w:val="ru-RU"/>
              </w:rPr>
            </w:pPr>
            <w:r w:rsidRPr="00CA6859">
              <w:rPr>
                <w:lang w:val="ru-RU"/>
              </w:rPr>
              <w:t>Character</w:t>
            </w:r>
          </w:p>
        </w:tc>
        <w:tc>
          <w:tcPr>
            <w:tcW w:w="1260" w:type="dxa"/>
            <w:vAlign w:val="center"/>
          </w:tcPr>
          <w:p w14:paraId="1F6D866A" w14:textId="77777777" w:rsidR="00D85C0F" w:rsidRPr="00CA6859" w:rsidRDefault="00D85C0F" w:rsidP="00953331">
            <w:pPr>
              <w:jc w:val="center"/>
              <w:rPr>
                <w:lang w:val="ru-RU"/>
              </w:rPr>
            </w:pPr>
            <w:r w:rsidRPr="00CA6859">
              <w:rPr>
                <w:lang w:val="ru-RU"/>
              </w:rPr>
              <w:t>14</w:t>
            </w:r>
          </w:p>
        </w:tc>
        <w:tc>
          <w:tcPr>
            <w:tcW w:w="2784" w:type="dxa"/>
            <w:vAlign w:val="bottom"/>
          </w:tcPr>
          <w:p w14:paraId="24F47CDB" w14:textId="77777777" w:rsidR="00F410D9" w:rsidRPr="00CA6859" w:rsidRDefault="00F410D9" w:rsidP="00F410D9">
            <w:pPr>
              <w:rPr>
                <w:lang w:val="ru-RU"/>
              </w:rPr>
            </w:pPr>
            <w:r w:rsidRPr="00CA6859">
              <w:rPr>
                <w:lang w:val="ru-RU"/>
              </w:rPr>
              <w:t xml:space="preserve">Дата и время модификации записи. </w:t>
            </w:r>
          </w:p>
          <w:p w14:paraId="3A7E7418" w14:textId="5266B06E" w:rsidR="00D85C0F" w:rsidRPr="00CA6859" w:rsidRDefault="00F410D9" w:rsidP="00F410D9">
            <w:pPr>
              <w:rPr>
                <w:lang w:val="ru-RU"/>
              </w:rPr>
            </w:pPr>
            <w:r w:rsidRPr="00CA6859">
              <w:rPr>
                <w:lang w:val="ru-RU"/>
              </w:rPr>
              <w:t xml:space="preserve">Формат: </w:t>
            </w:r>
            <w:r w:rsidR="00D85C0F" w:rsidRPr="00CA6859">
              <w:rPr>
                <w:lang w:val="ru-RU"/>
              </w:rPr>
              <w:t>“YYYYMMDD HH:MM”</w:t>
            </w:r>
          </w:p>
        </w:tc>
        <w:tc>
          <w:tcPr>
            <w:tcW w:w="1716" w:type="dxa"/>
          </w:tcPr>
          <w:p w14:paraId="20387E49" w14:textId="375A500F" w:rsidR="00D85C0F" w:rsidRPr="00CA6859" w:rsidRDefault="00F410D9" w:rsidP="00953331">
            <w:pPr>
              <w:jc w:val="center"/>
              <w:rPr>
                <w:lang w:val="ru-RU"/>
              </w:rPr>
            </w:pPr>
            <w:r w:rsidRPr="00CA6859">
              <w:rPr>
                <w:lang w:val="ru-RU"/>
              </w:rPr>
              <w:t>Да</w:t>
            </w:r>
          </w:p>
        </w:tc>
      </w:tr>
      <w:tr w:rsidR="00DC1CA0" w:rsidRPr="00CA6859" w14:paraId="41B9A07C" w14:textId="77777777" w:rsidTr="000F22DA">
        <w:trPr>
          <w:trHeight w:val="268"/>
        </w:trPr>
        <w:tc>
          <w:tcPr>
            <w:tcW w:w="1402" w:type="dxa"/>
          </w:tcPr>
          <w:p w14:paraId="3E77CA01" w14:textId="23AE3792" w:rsidR="00DC1CA0" w:rsidRPr="00CA6859" w:rsidRDefault="00DC1CA0" w:rsidP="00DC1CA0">
            <w:pPr>
              <w:rPr>
                <w:lang w:val="ru-RU"/>
              </w:rPr>
            </w:pPr>
            <w:r w:rsidRPr="00CA6859">
              <w:rPr>
                <w:lang w:val="ru-RU"/>
              </w:rPr>
              <w:t>FK</w:t>
            </w:r>
          </w:p>
        </w:tc>
        <w:tc>
          <w:tcPr>
            <w:tcW w:w="1800" w:type="dxa"/>
          </w:tcPr>
          <w:p w14:paraId="148D61D5" w14:textId="6D96B37A" w:rsidR="00DC1CA0" w:rsidRPr="00CA6859" w:rsidRDefault="00DC1CA0" w:rsidP="00DC1CA0">
            <w:pPr>
              <w:rPr>
                <w:lang w:val="ru-RU"/>
              </w:rPr>
            </w:pPr>
            <w:r>
              <w:rPr>
                <w:lang w:val="en-US"/>
              </w:rPr>
              <w:t>CUST_ID</w:t>
            </w:r>
          </w:p>
        </w:tc>
        <w:tc>
          <w:tcPr>
            <w:tcW w:w="1260" w:type="dxa"/>
          </w:tcPr>
          <w:p w14:paraId="0EEED736" w14:textId="49704E8C" w:rsidR="00DC1CA0" w:rsidRPr="00CA6859" w:rsidRDefault="00DC1CA0" w:rsidP="00DC1CA0">
            <w:pPr>
              <w:rPr>
                <w:lang w:val="ru-RU"/>
              </w:rPr>
            </w:pPr>
            <w:r w:rsidRPr="00CA6859">
              <w:rPr>
                <w:lang w:val="ru-RU"/>
              </w:rPr>
              <w:t>Numeric</w:t>
            </w:r>
          </w:p>
        </w:tc>
        <w:tc>
          <w:tcPr>
            <w:tcW w:w="1260" w:type="dxa"/>
          </w:tcPr>
          <w:p w14:paraId="7BC2FA3F" w14:textId="74823B2E" w:rsidR="00DC1CA0" w:rsidRPr="00CA6859" w:rsidRDefault="00DC1CA0" w:rsidP="00DC1CA0">
            <w:pPr>
              <w:jc w:val="center"/>
              <w:rPr>
                <w:lang w:val="ru-RU"/>
              </w:rPr>
            </w:pPr>
            <w:r>
              <w:rPr>
                <w:lang w:val="en-US"/>
              </w:rPr>
              <w:t>11</w:t>
            </w:r>
          </w:p>
        </w:tc>
        <w:tc>
          <w:tcPr>
            <w:tcW w:w="2784" w:type="dxa"/>
          </w:tcPr>
          <w:p w14:paraId="0207359B" w14:textId="43254A3F" w:rsidR="00DC1CA0" w:rsidRPr="00CA6859" w:rsidRDefault="00DC1CA0" w:rsidP="00DC1CA0">
            <w:pPr>
              <w:rPr>
                <w:lang w:val="ru-RU"/>
              </w:rPr>
            </w:pPr>
            <w:r>
              <w:rPr>
                <w:lang w:val="ru-RU"/>
              </w:rPr>
              <w:t>Идентификатор точки синхронизации</w:t>
            </w:r>
          </w:p>
        </w:tc>
        <w:tc>
          <w:tcPr>
            <w:tcW w:w="1716" w:type="dxa"/>
          </w:tcPr>
          <w:p w14:paraId="69A03261" w14:textId="089E3A84" w:rsidR="00DC1CA0" w:rsidRPr="00CA6859" w:rsidRDefault="00DC1CA0" w:rsidP="00DC1CA0">
            <w:pPr>
              <w:jc w:val="center"/>
              <w:rPr>
                <w:lang w:val="ru-RU"/>
              </w:rPr>
            </w:pPr>
            <w:r w:rsidRPr="00CA6859">
              <w:rPr>
                <w:lang w:val="ru-RU"/>
              </w:rPr>
              <w:t>Да</w:t>
            </w:r>
          </w:p>
        </w:tc>
      </w:tr>
    </w:tbl>
    <w:p w14:paraId="176602CF" w14:textId="7D00A1BE" w:rsidR="00AF2D73" w:rsidRPr="00CA6859" w:rsidRDefault="007A7A1D" w:rsidP="007A7A1D">
      <w:pPr>
        <w:pStyle w:val="Heading2"/>
        <w:rPr>
          <w:lang w:val="ru-RU"/>
        </w:rPr>
      </w:pPr>
      <w:bookmarkStart w:id="84" w:name="_Toc420948255"/>
      <w:bookmarkStart w:id="85" w:name="_Toc356571393"/>
      <w:bookmarkStart w:id="86" w:name="_Toc356571313"/>
      <w:r w:rsidRPr="00CA6859">
        <w:rPr>
          <w:lang w:val="ru-RU"/>
        </w:rPr>
        <w:t xml:space="preserve">Особенности импорта информации о причинах отказов заказов из учетной системы </w:t>
      </w:r>
      <w:r w:rsidR="00AF2D73" w:rsidRPr="00CA6859">
        <w:rPr>
          <w:lang w:val="ru-RU"/>
        </w:rPr>
        <w:t>(ORDDEN.DBF, ORDDDEN.DBF, ORLDDEN.DBF)</w:t>
      </w:r>
      <w:bookmarkEnd w:id="84"/>
    </w:p>
    <w:p w14:paraId="62D86940" w14:textId="77777777" w:rsidR="007A7A1D" w:rsidRPr="00CA6859" w:rsidRDefault="007A7A1D" w:rsidP="007A7A1D">
      <w:pPr>
        <w:pStyle w:val="Default"/>
        <w:ind w:firstLine="706"/>
        <w:rPr>
          <w:color w:val="auto"/>
          <w:lang w:val="ru-RU"/>
        </w:rPr>
      </w:pPr>
      <w:r w:rsidRPr="00CA6859">
        <w:rPr>
          <w:color w:val="auto"/>
          <w:lang w:val="ru-RU"/>
        </w:rPr>
        <w:t xml:space="preserve">Реализован импорт таблиц причин отказа заказов из учетной системы, таблицы импорта ORDDEN.DBF (причины отказа на уровне заказа (шапки документа)), ORDDDEN.DBF (причины отказа на уровне глобальных деталей заказа), ORDLDDEN.DBF (причины отказа на уровне локальных деталей заказ). </w:t>
      </w:r>
    </w:p>
    <w:p w14:paraId="2A190166" w14:textId="0426EB96" w:rsidR="00AF2D73" w:rsidRPr="00CA6859" w:rsidRDefault="007A7A1D" w:rsidP="007A7A1D">
      <w:pPr>
        <w:pStyle w:val="Default"/>
        <w:ind w:firstLine="706"/>
        <w:rPr>
          <w:color w:val="auto"/>
          <w:lang w:val="ru-RU"/>
        </w:rPr>
      </w:pPr>
      <w:r w:rsidRPr="00CA6859">
        <w:rPr>
          <w:color w:val="auto"/>
          <w:lang w:val="ru-RU"/>
        </w:rPr>
        <w:t>Для импорта причин отказов заказов должна быть включена опция Причины отказов для заказов.</w:t>
      </w:r>
    </w:p>
    <w:p w14:paraId="625C96AD" w14:textId="77777777" w:rsidR="00AF2D73" w:rsidRPr="00CA6859" w:rsidRDefault="00AF2D73" w:rsidP="00AE532B">
      <w:pPr>
        <w:spacing w:before="200" w:after="200"/>
        <w:ind w:left="706"/>
        <w:rPr>
          <w:b/>
          <w:lang w:val="ru-RU"/>
        </w:rPr>
      </w:pPr>
      <w:r w:rsidRPr="00CA6859">
        <w:rPr>
          <w:b/>
          <w:lang w:val="ru-RU"/>
        </w:rPr>
        <w:t>ORDDEN.DBF</w:t>
      </w:r>
    </w:p>
    <w:p w14:paraId="5BE3CFCA" w14:textId="0636C0DE" w:rsidR="007A7A1D" w:rsidRPr="003A57FD" w:rsidRDefault="007A7A1D" w:rsidP="003A57FD">
      <w:pPr>
        <w:pStyle w:val="Style3"/>
        <w:numPr>
          <w:ilvl w:val="0"/>
          <w:numId w:val="38"/>
        </w:numPr>
        <w:rPr>
          <w:lang w:val="ru-RU"/>
        </w:rPr>
      </w:pPr>
      <w:r w:rsidRPr="003A57FD">
        <w:rPr>
          <w:lang w:val="ru-RU"/>
        </w:rPr>
        <w:t xml:space="preserve">При импорте причин отказа для заказов добавляются новые и модифицируются существующие записи в таблице tblOrderHDenial согласно поиска по ключевым значениям (в ORDDEN.DBF ключевым полем является CORDER_NO). </w:t>
      </w:r>
    </w:p>
    <w:p w14:paraId="4DA76EEB" w14:textId="49DDF918" w:rsidR="007A7A1D" w:rsidRPr="003A57FD" w:rsidRDefault="007A7A1D" w:rsidP="003A57FD">
      <w:pPr>
        <w:pStyle w:val="Style3"/>
        <w:numPr>
          <w:ilvl w:val="0"/>
          <w:numId w:val="38"/>
        </w:numPr>
        <w:rPr>
          <w:lang w:val="ru-RU"/>
        </w:rPr>
      </w:pPr>
      <w:r w:rsidRPr="003A57FD">
        <w:rPr>
          <w:lang w:val="ru-RU"/>
        </w:rPr>
        <w:t xml:space="preserve">Данные импортируются независимо от установленного значения в поле Status (2-Активный, 9-Неактивный). </w:t>
      </w:r>
    </w:p>
    <w:p w14:paraId="2B5714D9" w14:textId="3E8446B1" w:rsidR="007A7A1D" w:rsidRPr="003A57FD" w:rsidRDefault="007A7A1D" w:rsidP="003A57FD">
      <w:pPr>
        <w:pStyle w:val="Style3"/>
        <w:numPr>
          <w:ilvl w:val="0"/>
          <w:numId w:val="38"/>
        </w:numPr>
        <w:rPr>
          <w:lang w:val="ru-RU"/>
        </w:rPr>
      </w:pPr>
      <w:r w:rsidRPr="003A57FD">
        <w:rPr>
          <w:lang w:val="ru-RU"/>
        </w:rPr>
        <w:lastRenderedPageBreak/>
        <w:t xml:space="preserve">Если статус (STATUS) записи, который импортируется не 2-Активный и не 9-Неактивный, то запись пропускается с соответствующим сообщением в протоколе. </w:t>
      </w:r>
    </w:p>
    <w:p w14:paraId="46C79CC0" w14:textId="208FFA99" w:rsidR="007A7A1D" w:rsidRPr="003A57FD" w:rsidRDefault="007A7A1D" w:rsidP="003A57FD">
      <w:pPr>
        <w:pStyle w:val="Style3"/>
        <w:numPr>
          <w:ilvl w:val="0"/>
          <w:numId w:val="38"/>
        </w:numPr>
        <w:rPr>
          <w:lang w:val="ru-RU"/>
        </w:rPr>
      </w:pPr>
      <w:r w:rsidRPr="003A57FD">
        <w:rPr>
          <w:lang w:val="ru-RU"/>
        </w:rPr>
        <w:t xml:space="preserve">Если значение в поле DTLM пустое (или некорректного формата), то запись импортируется в БД с DLM, что соответствует </w:t>
      </w:r>
      <w:r w:rsidR="00056143" w:rsidRPr="003A57FD">
        <w:rPr>
          <w:lang w:val="ru-RU"/>
        </w:rPr>
        <w:t>текущей</w:t>
      </w:r>
      <w:r w:rsidRPr="003A57FD">
        <w:rPr>
          <w:lang w:val="ru-RU"/>
        </w:rPr>
        <w:t xml:space="preserve"> дате. </w:t>
      </w:r>
    </w:p>
    <w:p w14:paraId="72D55C5F" w14:textId="2FCA848F" w:rsidR="007A7A1D" w:rsidRPr="003A57FD" w:rsidRDefault="007A7A1D" w:rsidP="003A57FD">
      <w:pPr>
        <w:pStyle w:val="Style3"/>
        <w:numPr>
          <w:ilvl w:val="0"/>
          <w:numId w:val="38"/>
        </w:numPr>
        <w:rPr>
          <w:lang w:val="ru-RU"/>
        </w:rPr>
      </w:pPr>
      <w:r w:rsidRPr="003A57FD">
        <w:rPr>
          <w:lang w:val="ru-RU"/>
        </w:rPr>
        <w:t xml:space="preserve">Для DENIAL_ID, CORDER_NO проверка на статус записи в БД (tblDenials, tblOrderH) отсутствует. </w:t>
      </w:r>
    </w:p>
    <w:p w14:paraId="7E45948E" w14:textId="3EDDA34E" w:rsidR="007A7A1D" w:rsidRPr="003A57FD" w:rsidRDefault="007A7A1D" w:rsidP="003A57FD">
      <w:pPr>
        <w:pStyle w:val="Style3"/>
        <w:numPr>
          <w:ilvl w:val="0"/>
          <w:numId w:val="38"/>
        </w:numPr>
        <w:rPr>
          <w:lang w:val="ru-RU"/>
        </w:rPr>
      </w:pPr>
      <w:r w:rsidRPr="003A57FD">
        <w:rPr>
          <w:lang w:val="ru-RU"/>
        </w:rPr>
        <w:t xml:space="preserve">При импорте пропускаются записи, для которых не найдено соответствующий мастер-запись в таблице OrderH.DBF и код причины отказа которых отсутствует в БД. </w:t>
      </w:r>
    </w:p>
    <w:p w14:paraId="4E610917" w14:textId="3CA51686" w:rsidR="007A7A1D" w:rsidRPr="003A57FD" w:rsidRDefault="007A7A1D" w:rsidP="003A57FD">
      <w:pPr>
        <w:pStyle w:val="Style3"/>
        <w:numPr>
          <w:ilvl w:val="0"/>
          <w:numId w:val="38"/>
        </w:numPr>
        <w:rPr>
          <w:lang w:val="ru-RU"/>
        </w:rPr>
      </w:pPr>
      <w:r w:rsidRPr="003A57FD">
        <w:rPr>
          <w:lang w:val="ru-RU"/>
        </w:rPr>
        <w:t xml:space="preserve">При импорте причин отказа для шапки заказ, должны использоваться только причины отказа с включенной опцией Использовать на уровне шапки документа, иначе запись будет пропущена при импорте. </w:t>
      </w:r>
    </w:p>
    <w:p w14:paraId="6934C5FE" w14:textId="2A60C1A5" w:rsidR="00AF2D73" w:rsidRPr="003A57FD" w:rsidRDefault="007A7A1D" w:rsidP="003A57FD">
      <w:pPr>
        <w:pStyle w:val="Style3"/>
        <w:numPr>
          <w:ilvl w:val="0"/>
          <w:numId w:val="37"/>
        </w:numPr>
        <w:rPr>
          <w:lang w:val="ru-RU"/>
        </w:rPr>
      </w:pPr>
      <w:r w:rsidRPr="003A57FD">
        <w:rPr>
          <w:lang w:val="ru-RU"/>
        </w:rPr>
        <w:t>В случае дублированных значений полей CORDER_NO, DENIAL_ID в DBF файле ORDDEN.DBF записи пропускаются с соответствующим сообщением в протокол импорта / экспорта.</w:t>
      </w:r>
    </w:p>
    <w:p w14:paraId="1784C9B1" w14:textId="77777777" w:rsidR="00AF2D73" w:rsidRPr="00CA6859" w:rsidRDefault="00AF2D73" w:rsidP="00AE532B">
      <w:pPr>
        <w:spacing w:before="200" w:after="200"/>
        <w:ind w:left="706"/>
        <w:rPr>
          <w:b/>
          <w:lang w:val="ru-RU"/>
        </w:rPr>
      </w:pPr>
      <w:r w:rsidRPr="00CA6859">
        <w:rPr>
          <w:b/>
          <w:lang w:val="ru-RU"/>
        </w:rPr>
        <w:t>ORDDDEN.DBF, ORLDDEN.DBF</w:t>
      </w:r>
    </w:p>
    <w:p w14:paraId="10D7D878" w14:textId="2E28502C" w:rsidR="007A7A1D" w:rsidRPr="003A57FD" w:rsidRDefault="007A7A1D" w:rsidP="003A57FD">
      <w:pPr>
        <w:pStyle w:val="Style3"/>
        <w:numPr>
          <w:ilvl w:val="0"/>
          <w:numId w:val="39"/>
        </w:numPr>
        <w:rPr>
          <w:lang w:val="ru-RU"/>
        </w:rPr>
      </w:pPr>
      <w:r w:rsidRPr="003A57FD">
        <w:rPr>
          <w:lang w:val="ru-RU"/>
        </w:rPr>
        <w:t xml:space="preserve">При импорте причин отказа для деталей заказов добавляются новые и модифицируются существующие записи в таблице tblOrderDDenial / tblOrderLocalDDenial согласно поиска по ключевым значениям (в ORDDDEN.DBF ключевым полем является CORDER_NO, CODE, DENIAL_ID; в ORLDDEN.DBF ключевым полем является CORDER_NO, LOCALCODE, DENIAL_ID). </w:t>
      </w:r>
    </w:p>
    <w:p w14:paraId="43981C21" w14:textId="2A596C9C" w:rsidR="007A7A1D" w:rsidRPr="003A57FD" w:rsidRDefault="007A7A1D" w:rsidP="003A57FD">
      <w:pPr>
        <w:pStyle w:val="Style3"/>
        <w:numPr>
          <w:ilvl w:val="0"/>
          <w:numId w:val="39"/>
        </w:numPr>
        <w:rPr>
          <w:lang w:val="ru-RU"/>
        </w:rPr>
      </w:pPr>
      <w:r w:rsidRPr="003A57FD">
        <w:rPr>
          <w:lang w:val="ru-RU"/>
        </w:rPr>
        <w:t xml:space="preserve">Данные импортируются независимо от установленного значения в поле Status (2-Активный, 9-Неактивный). </w:t>
      </w:r>
    </w:p>
    <w:p w14:paraId="3D7C0218" w14:textId="4D7CA510" w:rsidR="007A7A1D" w:rsidRPr="003A57FD" w:rsidRDefault="007A7A1D" w:rsidP="003A57FD">
      <w:pPr>
        <w:pStyle w:val="Style3"/>
        <w:numPr>
          <w:ilvl w:val="0"/>
          <w:numId w:val="39"/>
        </w:numPr>
        <w:rPr>
          <w:lang w:val="ru-RU"/>
        </w:rPr>
      </w:pPr>
      <w:r w:rsidRPr="003A57FD">
        <w:rPr>
          <w:lang w:val="ru-RU"/>
        </w:rPr>
        <w:t xml:space="preserve">Если статус (STATUS) записи, который импортируется не 2-Активный и не 9-Неактивный, то запись пропускается с соответствующим сообщением в протоколе. </w:t>
      </w:r>
    </w:p>
    <w:p w14:paraId="59691FF8" w14:textId="105B78A7" w:rsidR="007A7A1D" w:rsidRPr="003A57FD" w:rsidRDefault="007A7A1D" w:rsidP="003A57FD">
      <w:pPr>
        <w:pStyle w:val="Style3"/>
        <w:numPr>
          <w:ilvl w:val="0"/>
          <w:numId w:val="39"/>
        </w:numPr>
        <w:rPr>
          <w:lang w:val="ru-RU"/>
        </w:rPr>
      </w:pPr>
      <w:r w:rsidRPr="003A57FD">
        <w:rPr>
          <w:lang w:val="ru-RU"/>
        </w:rPr>
        <w:t xml:space="preserve">Если значение в поле DTLM пустое (или некорректного формата), то запись импортируется в БД с DLM, что соответствует </w:t>
      </w:r>
      <w:r w:rsidR="00056143" w:rsidRPr="003A57FD">
        <w:rPr>
          <w:lang w:val="ru-RU"/>
        </w:rPr>
        <w:t>текущей</w:t>
      </w:r>
      <w:r w:rsidRPr="003A57FD">
        <w:rPr>
          <w:lang w:val="ru-RU"/>
        </w:rPr>
        <w:t xml:space="preserve"> дате. </w:t>
      </w:r>
    </w:p>
    <w:p w14:paraId="30FC5159" w14:textId="346FF0E8" w:rsidR="007A7A1D" w:rsidRPr="003A57FD" w:rsidRDefault="007A7A1D" w:rsidP="003A57FD">
      <w:pPr>
        <w:pStyle w:val="Style3"/>
        <w:numPr>
          <w:ilvl w:val="0"/>
          <w:numId w:val="39"/>
        </w:numPr>
        <w:rPr>
          <w:lang w:val="ru-RU"/>
        </w:rPr>
      </w:pPr>
      <w:r w:rsidRPr="003A57FD">
        <w:rPr>
          <w:lang w:val="ru-RU"/>
        </w:rPr>
        <w:t xml:space="preserve">Для DENIAL_ID, CODE (LOCALCODE), CORDER_NO проверка на статус записи в БД (tblDenials, tblProducts (tblLocalProducts), tblOrderH) отсутствует. </w:t>
      </w:r>
    </w:p>
    <w:p w14:paraId="5AC99E85" w14:textId="2024DFE0" w:rsidR="007A7A1D" w:rsidRPr="003A57FD" w:rsidRDefault="007A7A1D" w:rsidP="003A57FD">
      <w:pPr>
        <w:pStyle w:val="Style3"/>
        <w:numPr>
          <w:ilvl w:val="0"/>
          <w:numId w:val="39"/>
        </w:numPr>
        <w:rPr>
          <w:lang w:val="ru-RU"/>
        </w:rPr>
      </w:pPr>
      <w:r w:rsidRPr="003A57FD">
        <w:rPr>
          <w:lang w:val="ru-RU"/>
        </w:rPr>
        <w:t xml:space="preserve">При импорте пропускаются записи, для которых не найдено соответствующий мастер-запись в таблице OrderH.DBF, код причины отказа которых отсутствует в БД, внешний код продукции которых отсутствует в БД. </w:t>
      </w:r>
    </w:p>
    <w:p w14:paraId="03D33055" w14:textId="016D42BF" w:rsidR="007A7A1D" w:rsidRPr="003A57FD" w:rsidRDefault="007A7A1D" w:rsidP="003A57FD">
      <w:pPr>
        <w:pStyle w:val="Style3"/>
        <w:numPr>
          <w:ilvl w:val="0"/>
          <w:numId w:val="39"/>
        </w:numPr>
        <w:rPr>
          <w:lang w:val="ru-RU"/>
        </w:rPr>
      </w:pPr>
      <w:r w:rsidRPr="003A57FD">
        <w:rPr>
          <w:lang w:val="ru-RU"/>
        </w:rPr>
        <w:t xml:space="preserve">При импорте причин отказа для деталей заказа должны использоваться только причины отказа с не отмеченной опцией Использовать на уровне шапки документа, иначе запись будет пропущена при импорте. </w:t>
      </w:r>
    </w:p>
    <w:p w14:paraId="40622940" w14:textId="05C62B65" w:rsidR="007A7A1D" w:rsidRPr="003A57FD" w:rsidRDefault="007A7A1D" w:rsidP="003A57FD">
      <w:pPr>
        <w:pStyle w:val="Style3"/>
        <w:numPr>
          <w:ilvl w:val="0"/>
          <w:numId w:val="39"/>
        </w:numPr>
        <w:rPr>
          <w:lang w:val="ru-RU"/>
        </w:rPr>
      </w:pPr>
      <w:r w:rsidRPr="003A57FD">
        <w:rPr>
          <w:lang w:val="ru-RU"/>
        </w:rPr>
        <w:t>В случае дублированных значений полей CORDER_NO, DENIAL_ID, CODE (LOCALCODE) в DBF файле ORDDDEN.DBF (ORLDDEN.DBF) записи пропускаются с соответствующим сообщением в протокол импорта / экспорта.</w:t>
      </w:r>
    </w:p>
    <w:p w14:paraId="0E177F52" w14:textId="05AEE486" w:rsidR="00AF2D73" w:rsidRPr="00CA6859" w:rsidRDefault="00AF2D73" w:rsidP="003A57FD">
      <w:pPr>
        <w:pStyle w:val="Style3"/>
        <w:numPr>
          <w:ilvl w:val="0"/>
          <w:numId w:val="0"/>
        </w:numPr>
        <w:ind w:left="1066"/>
        <w:rPr>
          <w:lang w:val="ru-RU"/>
        </w:rPr>
      </w:pPr>
    </w:p>
    <w:p w14:paraId="30290C65" w14:textId="02C803B4" w:rsidR="00AF2D73" w:rsidRPr="00CA6859" w:rsidRDefault="00AF2D73" w:rsidP="008C214B">
      <w:pPr>
        <w:pStyle w:val="Heading2"/>
        <w:rPr>
          <w:lang w:val="ru-RU"/>
        </w:rPr>
      </w:pPr>
      <w:bookmarkStart w:id="87" w:name="_Toc420948256"/>
      <w:r w:rsidRPr="00CA6859">
        <w:rPr>
          <w:lang w:val="ru-RU"/>
        </w:rPr>
        <w:lastRenderedPageBreak/>
        <w:t>Таблиц</w:t>
      </w:r>
      <w:r w:rsidR="007A7A1D" w:rsidRPr="00CA6859">
        <w:rPr>
          <w:lang w:val="ru-RU"/>
        </w:rPr>
        <w:t>а</w:t>
      </w:r>
      <w:r w:rsidRPr="00CA6859">
        <w:rPr>
          <w:lang w:val="ru-RU"/>
        </w:rPr>
        <w:t xml:space="preserve"> ORDDEN</w:t>
      </w:r>
      <w:bookmarkEnd w:id="85"/>
      <w:bookmarkEnd w:id="87"/>
    </w:p>
    <w:p w14:paraId="31CD54C9" w14:textId="2F402770" w:rsidR="00AF2D73" w:rsidRPr="00CA6859" w:rsidRDefault="007A7A1D" w:rsidP="006B41E0">
      <w:pPr>
        <w:spacing w:before="200" w:after="200"/>
        <w:ind w:firstLine="720"/>
        <w:rPr>
          <w:lang w:val="ru-RU"/>
        </w:rPr>
      </w:pPr>
      <w:r w:rsidRPr="00CA6859">
        <w:rPr>
          <w:lang w:val="ru-RU"/>
        </w:rPr>
        <w:t>Информация о причинах отказа для заказов из учетной системы.</w:t>
      </w:r>
    </w:p>
    <w:tbl>
      <w:tblPr>
        <w:tblStyle w:val="TableGrid"/>
        <w:tblW w:w="0" w:type="auto"/>
        <w:tblInd w:w="-34" w:type="dxa"/>
        <w:tblLook w:val="04A0" w:firstRow="1" w:lastRow="0" w:firstColumn="1" w:lastColumn="0" w:noHBand="0" w:noVBand="1"/>
      </w:tblPr>
      <w:tblGrid>
        <w:gridCol w:w="1338"/>
        <w:gridCol w:w="1657"/>
        <w:gridCol w:w="1391"/>
        <w:gridCol w:w="1220"/>
        <w:gridCol w:w="2619"/>
        <w:gridCol w:w="1679"/>
      </w:tblGrid>
      <w:tr w:rsidR="007A7A1D" w:rsidRPr="00CA6859" w14:paraId="1F510C4D" w14:textId="77777777" w:rsidTr="00DC1CA0">
        <w:tc>
          <w:tcPr>
            <w:tcW w:w="1338" w:type="dxa"/>
            <w:tcBorders>
              <w:top w:val="single" w:sz="12" w:space="0" w:color="auto"/>
              <w:left w:val="single" w:sz="12" w:space="0" w:color="auto"/>
              <w:bottom w:val="single" w:sz="12" w:space="0" w:color="auto"/>
              <w:right w:val="single" w:sz="12" w:space="0" w:color="auto"/>
            </w:tcBorders>
            <w:hideMark/>
          </w:tcPr>
          <w:p w14:paraId="2D3A718C" w14:textId="0E946FE6" w:rsidR="007A7A1D" w:rsidRPr="00CA6859" w:rsidRDefault="007A7A1D" w:rsidP="00317890">
            <w:pPr>
              <w:jc w:val="center"/>
              <w:rPr>
                <w:b/>
                <w:lang w:val="ru-RU" w:eastAsia="en-US"/>
              </w:rPr>
            </w:pPr>
            <w:r w:rsidRPr="00CA6859">
              <w:rPr>
                <w:b/>
                <w:lang w:val="ru-RU"/>
              </w:rPr>
              <w:t>Ключ</w:t>
            </w:r>
          </w:p>
        </w:tc>
        <w:tc>
          <w:tcPr>
            <w:tcW w:w="1657" w:type="dxa"/>
            <w:tcBorders>
              <w:top w:val="single" w:sz="12" w:space="0" w:color="auto"/>
              <w:left w:val="single" w:sz="12" w:space="0" w:color="auto"/>
              <w:bottom w:val="single" w:sz="12" w:space="0" w:color="auto"/>
              <w:right w:val="single" w:sz="12" w:space="0" w:color="auto"/>
            </w:tcBorders>
            <w:hideMark/>
          </w:tcPr>
          <w:p w14:paraId="3622C91F" w14:textId="53AF3A7C" w:rsidR="007A7A1D" w:rsidRPr="00CA6859" w:rsidRDefault="007A7A1D" w:rsidP="00317890">
            <w:pPr>
              <w:jc w:val="center"/>
              <w:rPr>
                <w:b/>
                <w:lang w:val="ru-RU" w:eastAsia="en-US"/>
              </w:rPr>
            </w:pPr>
            <w:r w:rsidRPr="00CA6859">
              <w:rPr>
                <w:b/>
                <w:lang w:val="ru-RU"/>
              </w:rPr>
              <w:t>Поле</w:t>
            </w:r>
          </w:p>
        </w:tc>
        <w:tc>
          <w:tcPr>
            <w:tcW w:w="1391" w:type="dxa"/>
            <w:tcBorders>
              <w:top w:val="single" w:sz="12" w:space="0" w:color="auto"/>
              <w:left w:val="single" w:sz="12" w:space="0" w:color="auto"/>
              <w:bottom w:val="single" w:sz="12" w:space="0" w:color="auto"/>
              <w:right w:val="single" w:sz="12" w:space="0" w:color="auto"/>
            </w:tcBorders>
            <w:hideMark/>
          </w:tcPr>
          <w:p w14:paraId="6F8A8C1E" w14:textId="797F48AF" w:rsidR="007A7A1D" w:rsidRPr="00CA6859" w:rsidRDefault="007A7A1D" w:rsidP="00317890">
            <w:pPr>
              <w:jc w:val="center"/>
              <w:rPr>
                <w:b/>
                <w:lang w:val="ru-RU" w:eastAsia="en-US"/>
              </w:rPr>
            </w:pPr>
            <w:r w:rsidRPr="00CA6859">
              <w:rPr>
                <w:b/>
                <w:lang w:val="ru-RU"/>
              </w:rPr>
              <w:t>Тип</w:t>
            </w:r>
          </w:p>
        </w:tc>
        <w:tc>
          <w:tcPr>
            <w:tcW w:w="1220" w:type="dxa"/>
            <w:tcBorders>
              <w:top w:val="single" w:sz="12" w:space="0" w:color="auto"/>
              <w:left w:val="single" w:sz="12" w:space="0" w:color="auto"/>
              <w:bottom w:val="single" w:sz="12" w:space="0" w:color="auto"/>
              <w:right w:val="single" w:sz="12" w:space="0" w:color="auto"/>
            </w:tcBorders>
            <w:hideMark/>
          </w:tcPr>
          <w:p w14:paraId="312E3D48" w14:textId="5EE9AD32" w:rsidR="007A7A1D" w:rsidRPr="00CA6859" w:rsidRDefault="007A7A1D" w:rsidP="00317890">
            <w:pPr>
              <w:jc w:val="center"/>
              <w:rPr>
                <w:b/>
                <w:lang w:val="ru-RU" w:eastAsia="en-US"/>
              </w:rPr>
            </w:pPr>
            <w:r w:rsidRPr="00CA6859">
              <w:rPr>
                <w:b/>
                <w:lang w:val="ru-RU"/>
              </w:rPr>
              <w:t>Длина</w:t>
            </w:r>
          </w:p>
        </w:tc>
        <w:tc>
          <w:tcPr>
            <w:tcW w:w="2619" w:type="dxa"/>
            <w:tcBorders>
              <w:top w:val="single" w:sz="12" w:space="0" w:color="auto"/>
              <w:left w:val="single" w:sz="12" w:space="0" w:color="auto"/>
              <w:bottom w:val="single" w:sz="12" w:space="0" w:color="auto"/>
              <w:right w:val="single" w:sz="12" w:space="0" w:color="auto"/>
            </w:tcBorders>
            <w:hideMark/>
          </w:tcPr>
          <w:p w14:paraId="55F1B9AA" w14:textId="153C9352" w:rsidR="007A7A1D" w:rsidRPr="00CA6859" w:rsidRDefault="007A7A1D" w:rsidP="00317890">
            <w:pPr>
              <w:jc w:val="center"/>
              <w:rPr>
                <w:b/>
                <w:lang w:val="ru-RU" w:eastAsia="en-US"/>
              </w:rPr>
            </w:pPr>
            <w:r w:rsidRPr="00CA6859">
              <w:rPr>
                <w:b/>
                <w:lang w:val="ru-RU"/>
              </w:rPr>
              <w:t>Описание</w:t>
            </w:r>
          </w:p>
        </w:tc>
        <w:tc>
          <w:tcPr>
            <w:tcW w:w="1679" w:type="dxa"/>
            <w:tcBorders>
              <w:top w:val="single" w:sz="12" w:space="0" w:color="auto"/>
              <w:left w:val="single" w:sz="12" w:space="0" w:color="auto"/>
              <w:bottom w:val="single" w:sz="12" w:space="0" w:color="auto"/>
              <w:right w:val="single" w:sz="12" w:space="0" w:color="auto"/>
            </w:tcBorders>
            <w:hideMark/>
          </w:tcPr>
          <w:p w14:paraId="356C85AD" w14:textId="3C5EE466" w:rsidR="007A7A1D" w:rsidRPr="00CA6859" w:rsidRDefault="007A7A1D" w:rsidP="00317890">
            <w:pPr>
              <w:jc w:val="center"/>
              <w:rPr>
                <w:b/>
                <w:lang w:val="ru-RU" w:eastAsia="en-US"/>
              </w:rPr>
            </w:pPr>
            <w:r w:rsidRPr="00CA6859">
              <w:rPr>
                <w:b/>
                <w:lang w:val="ru-RU"/>
              </w:rPr>
              <w:t>Поле обязательное</w:t>
            </w:r>
          </w:p>
        </w:tc>
      </w:tr>
      <w:tr w:rsidR="00D279EF" w:rsidRPr="00CA6859" w14:paraId="606840FB" w14:textId="77777777" w:rsidTr="00DC1CA0">
        <w:tc>
          <w:tcPr>
            <w:tcW w:w="1338" w:type="dxa"/>
            <w:tcBorders>
              <w:top w:val="single" w:sz="12" w:space="0" w:color="auto"/>
              <w:left w:val="single" w:sz="4" w:space="0" w:color="auto"/>
              <w:bottom w:val="single" w:sz="4" w:space="0" w:color="auto"/>
              <w:right w:val="single" w:sz="4" w:space="0" w:color="auto"/>
            </w:tcBorders>
            <w:hideMark/>
          </w:tcPr>
          <w:p w14:paraId="0351A045" w14:textId="77777777" w:rsidR="00AF2D73" w:rsidRPr="00CA6859" w:rsidRDefault="00AF2D73" w:rsidP="00317890">
            <w:pPr>
              <w:rPr>
                <w:lang w:val="ru-RU" w:eastAsia="en-US"/>
              </w:rPr>
            </w:pPr>
            <w:r w:rsidRPr="00CA6859">
              <w:rPr>
                <w:rFonts w:cs="Arial"/>
                <w:sz w:val="22"/>
                <w:szCs w:val="22"/>
                <w:lang w:val="ru-RU" w:eastAsia="en-US"/>
              </w:rPr>
              <w:t>PK, FK</w:t>
            </w:r>
          </w:p>
        </w:tc>
        <w:tc>
          <w:tcPr>
            <w:tcW w:w="1657" w:type="dxa"/>
            <w:tcBorders>
              <w:top w:val="single" w:sz="12" w:space="0" w:color="auto"/>
              <w:left w:val="single" w:sz="4" w:space="0" w:color="auto"/>
              <w:bottom w:val="single" w:sz="4" w:space="0" w:color="auto"/>
              <w:right w:val="single" w:sz="4" w:space="0" w:color="auto"/>
            </w:tcBorders>
            <w:hideMark/>
          </w:tcPr>
          <w:p w14:paraId="6D7E36AE" w14:textId="77777777" w:rsidR="00AF2D73" w:rsidRPr="00CA6859" w:rsidRDefault="00AF2D73" w:rsidP="00317890">
            <w:pPr>
              <w:rPr>
                <w:lang w:val="ru-RU" w:eastAsia="en-US"/>
              </w:rPr>
            </w:pPr>
            <w:r w:rsidRPr="00CA6859">
              <w:rPr>
                <w:lang w:val="ru-RU" w:eastAsia="en-US"/>
              </w:rPr>
              <w:t>CORDER_NO</w:t>
            </w:r>
          </w:p>
        </w:tc>
        <w:tc>
          <w:tcPr>
            <w:tcW w:w="1391" w:type="dxa"/>
            <w:tcBorders>
              <w:top w:val="single" w:sz="12" w:space="0" w:color="auto"/>
              <w:left w:val="single" w:sz="4" w:space="0" w:color="auto"/>
              <w:bottom w:val="single" w:sz="4" w:space="0" w:color="auto"/>
              <w:right w:val="single" w:sz="4" w:space="0" w:color="auto"/>
            </w:tcBorders>
            <w:hideMark/>
          </w:tcPr>
          <w:p w14:paraId="1E049339" w14:textId="77777777" w:rsidR="00AF2D73" w:rsidRPr="00CA6859" w:rsidRDefault="00AF2D73" w:rsidP="00317890">
            <w:pPr>
              <w:rPr>
                <w:lang w:val="ru-RU" w:eastAsia="en-US"/>
              </w:rPr>
            </w:pPr>
            <w:r w:rsidRPr="00CA6859">
              <w:rPr>
                <w:rFonts w:cs="Arial"/>
                <w:sz w:val="22"/>
                <w:szCs w:val="22"/>
                <w:lang w:val="ru-RU" w:eastAsia="en-US"/>
              </w:rPr>
              <w:t>Character</w:t>
            </w:r>
          </w:p>
        </w:tc>
        <w:tc>
          <w:tcPr>
            <w:tcW w:w="1220" w:type="dxa"/>
            <w:tcBorders>
              <w:top w:val="single" w:sz="12" w:space="0" w:color="auto"/>
              <w:left w:val="single" w:sz="4" w:space="0" w:color="auto"/>
              <w:bottom w:val="single" w:sz="4" w:space="0" w:color="auto"/>
              <w:right w:val="single" w:sz="4" w:space="0" w:color="auto"/>
            </w:tcBorders>
            <w:hideMark/>
          </w:tcPr>
          <w:p w14:paraId="3090AC61" w14:textId="77777777" w:rsidR="00AF2D73" w:rsidRPr="00CA6859" w:rsidRDefault="00AF2D73" w:rsidP="00317890">
            <w:pPr>
              <w:jc w:val="center"/>
              <w:rPr>
                <w:lang w:val="ru-RU" w:eastAsia="en-US"/>
              </w:rPr>
            </w:pPr>
            <w:r w:rsidRPr="00CA6859">
              <w:rPr>
                <w:lang w:val="ru-RU" w:eastAsia="en-US"/>
              </w:rPr>
              <w:t>58</w:t>
            </w:r>
          </w:p>
        </w:tc>
        <w:tc>
          <w:tcPr>
            <w:tcW w:w="2619" w:type="dxa"/>
            <w:tcBorders>
              <w:top w:val="single" w:sz="12" w:space="0" w:color="auto"/>
              <w:left w:val="single" w:sz="4" w:space="0" w:color="auto"/>
              <w:bottom w:val="single" w:sz="4" w:space="0" w:color="auto"/>
              <w:right w:val="single" w:sz="4" w:space="0" w:color="auto"/>
            </w:tcBorders>
            <w:hideMark/>
          </w:tcPr>
          <w:p w14:paraId="3931C155" w14:textId="63AA2838" w:rsidR="00AF2D73" w:rsidRPr="00CA6859" w:rsidRDefault="007A7A1D" w:rsidP="00317890">
            <w:pPr>
              <w:rPr>
                <w:lang w:val="ru-RU" w:eastAsia="en-US"/>
              </w:rPr>
            </w:pPr>
            <w:r w:rsidRPr="00CA6859">
              <w:rPr>
                <w:lang w:val="ru-RU" w:eastAsia="en-US"/>
              </w:rPr>
              <w:t>Номер заказа из учетной системы</w:t>
            </w:r>
          </w:p>
        </w:tc>
        <w:tc>
          <w:tcPr>
            <w:tcW w:w="1679" w:type="dxa"/>
            <w:tcBorders>
              <w:top w:val="single" w:sz="12" w:space="0" w:color="auto"/>
              <w:left w:val="single" w:sz="4" w:space="0" w:color="auto"/>
              <w:bottom w:val="single" w:sz="4" w:space="0" w:color="auto"/>
              <w:right w:val="single" w:sz="4" w:space="0" w:color="auto"/>
            </w:tcBorders>
            <w:hideMark/>
          </w:tcPr>
          <w:p w14:paraId="44D2A748" w14:textId="329BDD1D" w:rsidR="00AF2D73" w:rsidRPr="00CA6859" w:rsidRDefault="007A7A1D" w:rsidP="00317890">
            <w:pPr>
              <w:jc w:val="center"/>
              <w:rPr>
                <w:lang w:val="ru-RU" w:eastAsia="en-US"/>
              </w:rPr>
            </w:pPr>
            <w:r w:rsidRPr="00CA6859">
              <w:rPr>
                <w:lang w:val="ru-RU" w:eastAsia="en-US"/>
              </w:rPr>
              <w:t>Да</w:t>
            </w:r>
          </w:p>
        </w:tc>
      </w:tr>
      <w:tr w:rsidR="00D279EF" w:rsidRPr="00CA6859" w14:paraId="74EC08B3" w14:textId="77777777" w:rsidTr="00DC1CA0">
        <w:tc>
          <w:tcPr>
            <w:tcW w:w="1338" w:type="dxa"/>
            <w:tcBorders>
              <w:top w:val="single" w:sz="4" w:space="0" w:color="auto"/>
              <w:left w:val="single" w:sz="4" w:space="0" w:color="auto"/>
              <w:bottom w:val="single" w:sz="4" w:space="0" w:color="auto"/>
              <w:right w:val="single" w:sz="4" w:space="0" w:color="auto"/>
            </w:tcBorders>
            <w:hideMark/>
          </w:tcPr>
          <w:p w14:paraId="1A91D67F" w14:textId="77777777" w:rsidR="00AF2D73" w:rsidRPr="00CA6859" w:rsidRDefault="00AF2D73" w:rsidP="00317890">
            <w:pPr>
              <w:rPr>
                <w:lang w:val="ru-RU" w:eastAsia="en-US"/>
              </w:rPr>
            </w:pPr>
            <w:r w:rsidRPr="00CA6859">
              <w:rPr>
                <w:rFonts w:cs="Arial"/>
                <w:sz w:val="22"/>
                <w:szCs w:val="22"/>
                <w:lang w:val="ru-RU" w:eastAsia="en-US"/>
              </w:rPr>
              <w:t>PK, FK</w:t>
            </w:r>
          </w:p>
        </w:tc>
        <w:tc>
          <w:tcPr>
            <w:tcW w:w="1657" w:type="dxa"/>
            <w:tcBorders>
              <w:top w:val="single" w:sz="4" w:space="0" w:color="auto"/>
              <w:left w:val="single" w:sz="4" w:space="0" w:color="auto"/>
              <w:bottom w:val="single" w:sz="4" w:space="0" w:color="auto"/>
              <w:right w:val="single" w:sz="4" w:space="0" w:color="auto"/>
            </w:tcBorders>
            <w:hideMark/>
          </w:tcPr>
          <w:p w14:paraId="67DE7C88" w14:textId="77777777" w:rsidR="00AF2D73" w:rsidRPr="00CA6859" w:rsidRDefault="00AF2D73" w:rsidP="00317890">
            <w:pPr>
              <w:rPr>
                <w:lang w:val="ru-RU" w:eastAsia="en-US"/>
              </w:rPr>
            </w:pPr>
            <w:r w:rsidRPr="00CA6859">
              <w:rPr>
                <w:lang w:val="ru-RU" w:eastAsia="en-US"/>
              </w:rPr>
              <w:t>DENIAL_ID</w:t>
            </w:r>
          </w:p>
        </w:tc>
        <w:tc>
          <w:tcPr>
            <w:tcW w:w="1391" w:type="dxa"/>
            <w:tcBorders>
              <w:top w:val="single" w:sz="4" w:space="0" w:color="auto"/>
              <w:left w:val="single" w:sz="4" w:space="0" w:color="auto"/>
              <w:bottom w:val="single" w:sz="4" w:space="0" w:color="auto"/>
              <w:right w:val="single" w:sz="4" w:space="0" w:color="auto"/>
            </w:tcBorders>
            <w:hideMark/>
          </w:tcPr>
          <w:p w14:paraId="5D5C68A9" w14:textId="77777777" w:rsidR="00AF2D73" w:rsidRPr="00CA6859" w:rsidRDefault="00AF2D73" w:rsidP="00317890">
            <w:pPr>
              <w:rPr>
                <w:lang w:val="ru-RU" w:eastAsia="en-US"/>
              </w:rPr>
            </w:pPr>
            <w:r w:rsidRPr="00CA6859">
              <w:rPr>
                <w:rFonts w:cs="Arial"/>
                <w:sz w:val="22"/>
                <w:szCs w:val="22"/>
                <w:lang w:val="ru-RU" w:eastAsia="en-US"/>
              </w:rPr>
              <w:t>Numeric</w:t>
            </w:r>
          </w:p>
        </w:tc>
        <w:tc>
          <w:tcPr>
            <w:tcW w:w="1220" w:type="dxa"/>
            <w:tcBorders>
              <w:top w:val="single" w:sz="4" w:space="0" w:color="auto"/>
              <w:left w:val="single" w:sz="4" w:space="0" w:color="auto"/>
              <w:bottom w:val="single" w:sz="4" w:space="0" w:color="auto"/>
              <w:right w:val="single" w:sz="4" w:space="0" w:color="auto"/>
            </w:tcBorders>
            <w:hideMark/>
          </w:tcPr>
          <w:p w14:paraId="3D2813E1" w14:textId="77777777" w:rsidR="00AF2D73" w:rsidRPr="00CA6859" w:rsidRDefault="00AF2D73" w:rsidP="00317890">
            <w:pPr>
              <w:jc w:val="center"/>
              <w:rPr>
                <w:lang w:val="ru-RU" w:eastAsia="en-US"/>
              </w:rPr>
            </w:pPr>
            <w:r w:rsidRPr="00CA6859">
              <w:rPr>
                <w:lang w:val="ru-RU" w:eastAsia="en-US"/>
              </w:rPr>
              <w:t>11</w:t>
            </w:r>
          </w:p>
        </w:tc>
        <w:tc>
          <w:tcPr>
            <w:tcW w:w="2619" w:type="dxa"/>
            <w:tcBorders>
              <w:top w:val="single" w:sz="4" w:space="0" w:color="auto"/>
              <w:left w:val="single" w:sz="4" w:space="0" w:color="auto"/>
              <w:bottom w:val="single" w:sz="4" w:space="0" w:color="auto"/>
              <w:right w:val="single" w:sz="4" w:space="0" w:color="auto"/>
            </w:tcBorders>
            <w:hideMark/>
          </w:tcPr>
          <w:p w14:paraId="458F7B93" w14:textId="5E501367" w:rsidR="00AF2D73" w:rsidRPr="00CA6859" w:rsidRDefault="007A7A1D" w:rsidP="00317890">
            <w:pPr>
              <w:rPr>
                <w:lang w:val="ru-RU" w:eastAsia="en-US"/>
              </w:rPr>
            </w:pPr>
            <w:r w:rsidRPr="00CA6859">
              <w:rPr>
                <w:lang w:val="ru-RU" w:eastAsia="en-US"/>
              </w:rPr>
              <w:t>Идентификатор причины отказа</w:t>
            </w:r>
          </w:p>
        </w:tc>
        <w:tc>
          <w:tcPr>
            <w:tcW w:w="1679" w:type="dxa"/>
            <w:tcBorders>
              <w:top w:val="single" w:sz="4" w:space="0" w:color="auto"/>
              <w:left w:val="single" w:sz="4" w:space="0" w:color="auto"/>
              <w:bottom w:val="single" w:sz="4" w:space="0" w:color="auto"/>
              <w:right w:val="single" w:sz="4" w:space="0" w:color="auto"/>
            </w:tcBorders>
            <w:hideMark/>
          </w:tcPr>
          <w:p w14:paraId="2C849244" w14:textId="22C8474C" w:rsidR="00AF2D73" w:rsidRPr="00CA6859" w:rsidRDefault="007A7A1D" w:rsidP="00317890">
            <w:pPr>
              <w:jc w:val="center"/>
              <w:rPr>
                <w:lang w:val="ru-RU" w:eastAsia="en-US"/>
              </w:rPr>
            </w:pPr>
            <w:r w:rsidRPr="00CA6859">
              <w:rPr>
                <w:lang w:val="ru-RU" w:eastAsia="en-US"/>
              </w:rPr>
              <w:t>Нет</w:t>
            </w:r>
          </w:p>
        </w:tc>
      </w:tr>
      <w:tr w:rsidR="00D279EF" w:rsidRPr="00CA6859" w14:paraId="6EBE71D9" w14:textId="77777777" w:rsidTr="00DC1CA0">
        <w:trPr>
          <w:trHeight w:val="471"/>
        </w:trPr>
        <w:tc>
          <w:tcPr>
            <w:tcW w:w="1338" w:type="dxa"/>
            <w:tcBorders>
              <w:top w:val="single" w:sz="4" w:space="0" w:color="auto"/>
              <w:left w:val="single" w:sz="4" w:space="0" w:color="auto"/>
              <w:bottom w:val="single" w:sz="4" w:space="0" w:color="auto"/>
              <w:right w:val="single" w:sz="4" w:space="0" w:color="auto"/>
            </w:tcBorders>
          </w:tcPr>
          <w:p w14:paraId="1E16BE9B" w14:textId="77777777" w:rsidR="00AF2D73" w:rsidRPr="00CA6859" w:rsidRDefault="00AF2D73" w:rsidP="00317890">
            <w:pPr>
              <w:rPr>
                <w:lang w:val="ru-RU" w:eastAsia="en-US"/>
              </w:rPr>
            </w:pPr>
          </w:p>
        </w:tc>
        <w:tc>
          <w:tcPr>
            <w:tcW w:w="1657" w:type="dxa"/>
            <w:tcBorders>
              <w:top w:val="single" w:sz="4" w:space="0" w:color="auto"/>
              <w:left w:val="single" w:sz="4" w:space="0" w:color="auto"/>
              <w:bottom w:val="single" w:sz="4" w:space="0" w:color="auto"/>
              <w:right w:val="single" w:sz="4" w:space="0" w:color="auto"/>
            </w:tcBorders>
            <w:hideMark/>
          </w:tcPr>
          <w:p w14:paraId="699AF249" w14:textId="77777777" w:rsidR="00AF2D73" w:rsidRPr="00CA6859" w:rsidRDefault="00AF2D73" w:rsidP="00317890">
            <w:pPr>
              <w:rPr>
                <w:lang w:val="ru-RU" w:eastAsia="en-US"/>
              </w:rPr>
            </w:pPr>
            <w:r w:rsidRPr="00CA6859">
              <w:rPr>
                <w:lang w:val="ru-RU" w:eastAsia="en-US"/>
              </w:rPr>
              <w:t>STATUS</w:t>
            </w:r>
          </w:p>
        </w:tc>
        <w:tc>
          <w:tcPr>
            <w:tcW w:w="1391" w:type="dxa"/>
            <w:tcBorders>
              <w:top w:val="single" w:sz="4" w:space="0" w:color="auto"/>
              <w:left w:val="single" w:sz="4" w:space="0" w:color="auto"/>
              <w:bottom w:val="single" w:sz="4" w:space="0" w:color="auto"/>
              <w:right w:val="single" w:sz="4" w:space="0" w:color="auto"/>
            </w:tcBorders>
            <w:hideMark/>
          </w:tcPr>
          <w:p w14:paraId="784DBA46" w14:textId="77777777" w:rsidR="00AF2D73" w:rsidRPr="00CA6859" w:rsidRDefault="00AF2D73" w:rsidP="00317890">
            <w:pPr>
              <w:rPr>
                <w:lang w:val="ru-RU" w:eastAsia="en-US"/>
              </w:rPr>
            </w:pPr>
            <w:r w:rsidRPr="00CA6859">
              <w:rPr>
                <w:rFonts w:cs="Arial"/>
                <w:sz w:val="22"/>
                <w:szCs w:val="22"/>
                <w:lang w:val="ru-RU" w:eastAsia="en-US"/>
              </w:rPr>
              <w:t>Numeric</w:t>
            </w:r>
          </w:p>
        </w:tc>
        <w:tc>
          <w:tcPr>
            <w:tcW w:w="1220" w:type="dxa"/>
            <w:tcBorders>
              <w:top w:val="single" w:sz="4" w:space="0" w:color="auto"/>
              <w:left w:val="single" w:sz="4" w:space="0" w:color="auto"/>
              <w:bottom w:val="single" w:sz="4" w:space="0" w:color="auto"/>
              <w:right w:val="single" w:sz="4" w:space="0" w:color="auto"/>
            </w:tcBorders>
            <w:hideMark/>
          </w:tcPr>
          <w:p w14:paraId="58F014E0" w14:textId="77777777" w:rsidR="00AF2D73" w:rsidRPr="00CA6859" w:rsidRDefault="00AF2D73" w:rsidP="00317890">
            <w:pPr>
              <w:jc w:val="center"/>
              <w:rPr>
                <w:lang w:val="ru-RU" w:eastAsia="en-US"/>
              </w:rPr>
            </w:pPr>
            <w:r w:rsidRPr="00CA6859">
              <w:rPr>
                <w:lang w:val="ru-RU" w:eastAsia="en-US"/>
              </w:rPr>
              <w:t>11</w:t>
            </w:r>
          </w:p>
        </w:tc>
        <w:tc>
          <w:tcPr>
            <w:tcW w:w="2619" w:type="dxa"/>
            <w:tcBorders>
              <w:top w:val="single" w:sz="4" w:space="0" w:color="auto"/>
              <w:left w:val="single" w:sz="4" w:space="0" w:color="auto"/>
              <w:bottom w:val="single" w:sz="4" w:space="0" w:color="auto"/>
              <w:right w:val="single" w:sz="4" w:space="0" w:color="auto"/>
            </w:tcBorders>
            <w:hideMark/>
          </w:tcPr>
          <w:p w14:paraId="0470C7F3" w14:textId="77777777" w:rsidR="00317890" w:rsidRPr="00CA6859" w:rsidRDefault="00317890" w:rsidP="00317890">
            <w:pPr>
              <w:rPr>
                <w:lang w:val="ru-RU"/>
              </w:rPr>
            </w:pPr>
            <w:r w:rsidRPr="00CA6859">
              <w:rPr>
                <w:lang w:val="ru-RU"/>
              </w:rPr>
              <w:t xml:space="preserve">Статус </w:t>
            </w:r>
          </w:p>
          <w:p w14:paraId="102A5AC1" w14:textId="77777777" w:rsidR="007A7A1D" w:rsidRPr="00CA6859" w:rsidRDefault="007A7A1D" w:rsidP="007A7A1D">
            <w:pPr>
              <w:rPr>
                <w:lang w:val="ru-RU"/>
              </w:rPr>
            </w:pPr>
            <w:r w:rsidRPr="00CA6859">
              <w:rPr>
                <w:lang w:val="ru-RU"/>
              </w:rPr>
              <w:t xml:space="preserve">(2 - Активный, </w:t>
            </w:r>
          </w:p>
          <w:p w14:paraId="0D5DC28D" w14:textId="43E865F8" w:rsidR="00AF2D73" w:rsidRPr="00CA6859" w:rsidRDefault="007A7A1D" w:rsidP="007A7A1D">
            <w:pPr>
              <w:rPr>
                <w:lang w:val="ru-RU" w:eastAsia="en-US"/>
              </w:rPr>
            </w:pPr>
            <w:r w:rsidRPr="00CA6859">
              <w:rPr>
                <w:lang w:val="ru-RU"/>
              </w:rPr>
              <w:t>9 - Неактивный)</w:t>
            </w:r>
          </w:p>
        </w:tc>
        <w:tc>
          <w:tcPr>
            <w:tcW w:w="1679" w:type="dxa"/>
            <w:tcBorders>
              <w:top w:val="single" w:sz="4" w:space="0" w:color="auto"/>
              <w:left w:val="single" w:sz="4" w:space="0" w:color="auto"/>
              <w:bottom w:val="single" w:sz="4" w:space="0" w:color="auto"/>
              <w:right w:val="single" w:sz="4" w:space="0" w:color="auto"/>
            </w:tcBorders>
            <w:hideMark/>
          </w:tcPr>
          <w:p w14:paraId="60FD4149" w14:textId="42BEF7DA" w:rsidR="00AF2D73" w:rsidRPr="00CA6859" w:rsidRDefault="007A7A1D" w:rsidP="00317890">
            <w:pPr>
              <w:jc w:val="center"/>
              <w:rPr>
                <w:lang w:val="ru-RU" w:eastAsia="en-US"/>
              </w:rPr>
            </w:pPr>
            <w:r w:rsidRPr="00CA6859">
              <w:rPr>
                <w:lang w:val="ru-RU" w:eastAsia="en-US"/>
              </w:rPr>
              <w:t>Да</w:t>
            </w:r>
          </w:p>
        </w:tc>
      </w:tr>
      <w:tr w:rsidR="00DC1CA0" w:rsidRPr="00CA6859" w14:paraId="226530BA" w14:textId="77777777" w:rsidTr="00DC1CA0">
        <w:trPr>
          <w:trHeight w:val="471"/>
        </w:trPr>
        <w:tc>
          <w:tcPr>
            <w:tcW w:w="1338" w:type="dxa"/>
            <w:tcBorders>
              <w:top w:val="single" w:sz="4" w:space="0" w:color="auto"/>
              <w:left w:val="single" w:sz="4" w:space="0" w:color="auto"/>
              <w:bottom w:val="single" w:sz="4" w:space="0" w:color="auto"/>
              <w:right w:val="single" w:sz="4" w:space="0" w:color="auto"/>
            </w:tcBorders>
          </w:tcPr>
          <w:p w14:paraId="79014841" w14:textId="5889E0CD" w:rsidR="00DC1CA0" w:rsidRPr="00CA6859" w:rsidRDefault="00DC1CA0" w:rsidP="00DC1CA0">
            <w:pPr>
              <w:rPr>
                <w:lang w:val="ru-RU" w:eastAsia="en-US"/>
              </w:rPr>
            </w:pPr>
            <w:r w:rsidRPr="00CA6859">
              <w:rPr>
                <w:lang w:val="ru-RU"/>
              </w:rPr>
              <w:t>FK</w:t>
            </w:r>
          </w:p>
        </w:tc>
        <w:tc>
          <w:tcPr>
            <w:tcW w:w="1657" w:type="dxa"/>
            <w:tcBorders>
              <w:top w:val="single" w:sz="4" w:space="0" w:color="auto"/>
              <w:left w:val="single" w:sz="4" w:space="0" w:color="auto"/>
              <w:bottom w:val="single" w:sz="4" w:space="0" w:color="auto"/>
              <w:right w:val="single" w:sz="4" w:space="0" w:color="auto"/>
            </w:tcBorders>
          </w:tcPr>
          <w:p w14:paraId="413DD422" w14:textId="3C81EE31" w:rsidR="00DC1CA0" w:rsidRPr="00CA6859" w:rsidRDefault="00DC1CA0" w:rsidP="00DC1CA0">
            <w:pPr>
              <w:rPr>
                <w:lang w:val="ru-RU" w:eastAsia="en-US"/>
              </w:rPr>
            </w:pPr>
            <w:r>
              <w:rPr>
                <w:lang w:val="en-US"/>
              </w:rPr>
              <w:t>CUST_ID</w:t>
            </w:r>
          </w:p>
        </w:tc>
        <w:tc>
          <w:tcPr>
            <w:tcW w:w="1391" w:type="dxa"/>
            <w:tcBorders>
              <w:top w:val="single" w:sz="4" w:space="0" w:color="auto"/>
              <w:left w:val="single" w:sz="4" w:space="0" w:color="auto"/>
              <w:bottom w:val="single" w:sz="4" w:space="0" w:color="auto"/>
              <w:right w:val="single" w:sz="4" w:space="0" w:color="auto"/>
            </w:tcBorders>
          </w:tcPr>
          <w:p w14:paraId="7BFFF331" w14:textId="5F9B9FD8" w:rsidR="00DC1CA0" w:rsidRPr="00CA6859" w:rsidRDefault="00DC1CA0" w:rsidP="00DC1CA0">
            <w:pPr>
              <w:rPr>
                <w:rFonts w:cs="Arial"/>
                <w:sz w:val="22"/>
                <w:szCs w:val="22"/>
                <w:lang w:val="ru-RU" w:eastAsia="en-US"/>
              </w:rPr>
            </w:pPr>
            <w:r w:rsidRPr="00CA6859">
              <w:rPr>
                <w:lang w:val="ru-RU"/>
              </w:rPr>
              <w:t>Numeric</w:t>
            </w:r>
          </w:p>
        </w:tc>
        <w:tc>
          <w:tcPr>
            <w:tcW w:w="1220" w:type="dxa"/>
            <w:tcBorders>
              <w:top w:val="single" w:sz="4" w:space="0" w:color="auto"/>
              <w:left w:val="single" w:sz="4" w:space="0" w:color="auto"/>
              <w:bottom w:val="single" w:sz="4" w:space="0" w:color="auto"/>
              <w:right w:val="single" w:sz="4" w:space="0" w:color="auto"/>
            </w:tcBorders>
          </w:tcPr>
          <w:p w14:paraId="25218CA6" w14:textId="70501DB2" w:rsidR="00DC1CA0" w:rsidRPr="00CA6859" w:rsidRDefault="00DC1CA0" w:rsidP="00DC1CA0">
            <w:pPr>
              <w:jc w:val="center"/>
              <w:rPr>
                <w:lang w:val="ru-RU" w:eastAsia="en-US"/>
              </w:rPr>
            </w:pPr>
            <w:r>
              <w:rPr>
                <w:lang w:val="en-US"/>
              </w:rPr>
              <w:t>11</w:t>
            </w:r>
          </w:p>
        </w:tc>
        <w:tc>
          <w:tcPr>
            <w:tcW w:w="2619" w:type="dxa"/>
            <w:tcBorders>
              <w:top w:val="single" w:sz="4" w:space="0" w:color="auto"/>
              <w:left w:val="single" w:sz="4" w:space="0" w:color="auto"/>
              <w:bottom w:val="single" w:sz="4" w:space="0" w:color="auto"/>
              <w:right w:val="single" w:sz="4" w:space="0" w:color="auto"/>
            </w:tcBorders>
          </w:tcPr>
          <w:p w14:paraId="131D7ADF" w14:textId="4C903C03" w:rsidR="00DC1CA0" w:rsidRPr="00CA6859" w:rsidRDefault="00DC1CA0" w:rsidP="00DC1CA0">
            <w:pPr>
              <w:rPr>
                <w:lang w:val="ru-RU"/>
              </w:rPr>
            </w:pPr>
            <w:r>
              <w:rPr>
                <w:lang w:val="ru-RU"/>
              </w:rPr>
              <w:t>Идентификатор точки синхронизации</w:t>
            </w:r>
          </w:p>
        </w:tc>
        <w:tc>
          <w:tcPr>
            <w:tcW w:w="1679" w:type="dxa"/>
            <w:tcBorders>
              <w:top w:val="single" w:sz="4" w:space="0" w:color="auto"/>
              <w:left w:val="single" w:sz="4" w:space="0" w:color="auto"/>
              <w:bottom w:val="single" w:sz="4" w:space="0" w:color="auto"/>
              <w:right w:val="single" w:sz="4" w:space="0" w:color="auto"/>
            </w:tcBorders>
          </w:tcPr>
          <w:p w14:paraId="6CFF8A2F" w14:textId="545B0CCA" w:rsidR="00DC1CA0" w:rsidRPr="00CA6859" w:rsidRDefault="00DC1CA0" w:rsidP="00DC1CA0">
            <w:pPr>
              <w:jc w:val="center"/>
              <w:rPr>
                <w:lang w:val="ru-RU" w:eastAsia="en-US"/>
              </w:rPr>
            </w:pPr>
            <w:r w:rsidRPr="00CA6859">
              <w:rPr>
                <w:lang w:val="ru-RU"/>
              </w:rPr>
              <w:t>Да</w:t>
            </w:r>
          </w:p>
        </w:tc>
      </w:tr>
    </w:tbl>
    <w:p w14:paraId="1B2273FE" w14:textId="7DFF02B3" w:rsidR="00AF2D73" w:rsidRPr="00CA6859" w:rsidRDefault="007A7A1D" w:rsidP="008C214B">
      <w:pPr>
        <w:pStyle w:val="Heading2"/>
        <w:rPr>
          <w:lang w:val="ru-RU"/>
        </w:rPr>
      </w:pPr>
      <w:bookmarkStart w:id="88" w:name="_Toc356571394"/>
      <w:bookmarkStart w:id="89" w:name="_Toc420948257"/>
      <w:r w:rsidRPr="00CA6859">
        <w:rPr>
          <w:lang w:val="ru-RU"/>
        </w:rPr>
        <w:t>Таблица</w:t>
      </w:r>
      <w:r w:rsidR="00AF2D73" w:rsidRPr="00CA6859">
        <w:rPr>
          <w:lang w:val="ru-RU"/>
        </w:rPr>
        <w:t xml:space="preserve"> ORDDDEN</w:t>
      </w:r>
      <w:bookmarkEnd w:id="88"/>
      <w:bookmarkEnd w:id="89"/>
    </w:p>
    <w:p w14:paraId="13C888F4" w14:textId="347CF59A" w:rsidR="00AF2D73" w:rsidRPr="00CA6859" w:rsidRDefault="007A7A1D" w:rsidP="00701ECB">
      <w:pPr>
        <w:spacing w:before="200" w:after="200"/>
        <w:ind w:firstLine="720"/>
        <w:rPr>
          <w:lang w:val="ru-RU"/>
        </w:rPr>
      </w:pPr>
      <w:r w:rsidRPr="00CA6859">
        <w:rPr>
          <w:lang w:val="ru-RU"/>
        </w:rPr>
        <w:t>Информация о причинах отказа для деталей заказов из учетной системы (глобальное кодирования).</w:t>
      </w:r>
    </w:p>
    <w:tbl>
      <w:tblPr>
        <w:tblStyle w:val="TableGrid"/>
        <w:tblW w:w="0" w:type="auto"/>
        <w:tblInd w:w="-34" w:type="dxa"/>
        <w:tblLook w:val="04A0" w:firstRow="1" w:lastRow="0" w:firstColumn="1" w:lastColumn="0" w:noHBand="0" w:noVBand="1"/>
      </w:tblPr>
      <w:tblGrid>
        <w:gridCol w:w="1338"/>
        <w:gridCol w:w="1657"/>
        <w:gridCol w:w="1391"/>
        <w:gridCol w:w="1220"/>
        <w:gridCol w:w="2619"/>
        <w:gridCol w:w="1679"/>
      </w:tblGrid>
      <w:tr w:rsidR="007A7A1D" w:rsidRPr="00CA6859" w14:paraId="610302E4" w14:textId="77777777" w:rsidTr="00DC1CA0">
        <w:tc>
          <w:tcPr>
            <w:tcW w:w="1338" w:type="dxa"/>
            <w:tcBorders>
              <w:top w:val="single" w:sz="12" w:space="0" w:color="auto"/>
              <w:left w:val="single" w:sz="12" w:space="0" w:color="auto"/>
              <w:bottom w:val="single" w:sz="12" w:space="0" w:color="auto"/>
              <w:right w:val="single" w:sz="12" w:space="0" w:color="auto"/>
            </w:tcBorders>
            <w:hideMark/>
          </w:tcPr>
          <w:p w14:paraId="0F3ABC87" w14:textId="7DEBDBD0" w:rsidR="007A7A1D" w:rsidRPr="00CA6859" w:rsidRDefault="007A7A1D" w:rsidP="00317890">
            <w:pPr>
              <w:jc w:val="center"/>
              <w:rPr>
                <w:b/>
                <w:lang w:val="ru-RU" w:eastAsia="en-US"/>
              </w:rPr>
            </w:pPr>
            <w:r w:rsidRPr="00CA6859">
              <w:rPr>
                <w:b/>
                <w:lang w:val="ru-RU"/>
              </w:rPr>
              <w:t>Ключ</w:t>
            </w:r>
          </w:p>
        </w:tc>
        <w:tc>
          <w:tcPr>
            <w:tcW w:w="1657" w:type="dxa"/>
            <w:tcBorders>
              <w:top w:val="single" w:sz="12" w:space="0" w:color="auto"/>
              <w:left w:val="single" w:sz="12" w:space="0" w:color="auto"/>
              <w:bottom w:val="single" w:sz="12" w:space="0" w:color="auto"/>
              <w:right w:val="single" w:sz="12" w:space="0" w:color="auto"/>
            </w:tcBorders>
            <w:hideMark/>
          </w:tcPr>
          <w:p w14:paraId="5B5F503F" w14:textId="6A7BD9B5" w:rsidR="007A7A1D" w:rsidRPr="00CA6859" w:rsidRDefault="007A7A1D" w:rsidP="00317890">
            <w:pPr>
              <w:jc w:val="center"/>
              <w:rPr>
                <w:b/>
                <w:lang w:val="ru-RU" w:eastAsia="en-US"/>
              </w:rPr>
            </w:pPr>
            <w:r w:rsidRPr="00CA6859">
              <w:rPr>
                <w:b/>
                <w:lang w:val="ru-RU"/>
              </w:rPr>
              <w:t>Поле</w:t>
            </w:r>
          </w:p>
        </w:tc>
        <w:tc>
          <w:tcPr>
            <w:tcW w:w="1391" w:type="dxa"/>
            <w:tcBorders>
              <w:top w:val="single" w:sz="12" w:space="0" w:color="auto"/>
              <w:left w:val="single" w:sz="12" w:space="0" w:color="auto"/>
              <w:bottom w:val="single" w:sz="12" w:space="0" w:color="auto"/>
              <w:right w:val="single" w:sz="12" w:space="0" w:color="auto"/>
            </w:tcBorders>
            <w:hideMark/>
          </w:tcPr>
          <w:p w14:paraId="72966C7B" w14:textId="5F4147A1" w:rsidR="007A7A1D" w:rsidRPr="00CA6859" w:rsidRDefault="007A7A1D" w:rsidP="00317890">
            <w:pPr>
              <w:jc w:val="center"/>
              <w:rPr>
                <w:b/>
                <w:lang w:val="ru-RU" w:eastAsia="en-US"/>
              </w:rPr>
            </w:pPr>
            <w:r w:rsidRPr="00CA6859">
              <w:rPr>
                <w:b/>
                <w:lang w:val="ru-RU"/>
              </w:rPr>
              <w:t>Тип</w:t>
            </w:r>
          </w:p>
        </w:tc>
        <w:tc>
          <w:tcPr>
            <w:tcW w:w="1220" w:type="dxa"/>
            <w:tcBorders>
              <w:top w:val="single" w:sz="12" w:space="0" w:color="auto"/>
              <w:left w:val="single" w:sz="12" w:space="0" w:color="auto"/>
              <w:bottom w:val="single" w:sz="12" w:space="0" w:color="auto"/>
              <w:right w:val="single" w:sz="12" w:space="0" w:color="auto"/>
            </w:tcBorders>
            <w:hideMark/>
          </w:tcPr>
          <w:p w14:paraId="0FCCA498" w14:textId="6DE7A44A" w:rsidR="007A7A1D" w:rsidRPr="00CA6859" w:rsidRDefault="007A7A1D" w:rsidP="00317890">
            <w:pPr>
              <w:jc w:val="center"/>
              <w:rPr>
                <w:b/>
                <w:lang w:val="ru-RU" w:eastAsia="en-US"/>
              </w:rPr>
            </w:pPr>
            <w:r w:rsidRPr="00CA6859">
              <w:rPr>
                <w:b/>
                <w:lang w:val="ru-RU"/>
              </w:rPr>
              <w:t>Длина</w:t>
            </w:r>
          </w:p>
        </w:tc>
        <w:tc>
          <w:tcPr>
            <w:tcW w:w="2619" w:type="dxa"/>
            <w:tcBorders>
              <w:top w:val="single" w:sz="12" w:space="0" w:color="auto"/>
              <w:left w:val="single" w:sz="12" w:space="0" w:color="auto"/>
              <w:bottom w:val="single" w:sz="12" w:space="0" w:color="auto"/>
              <w:right w:val="single" w:sz="12" w:space="0" w:color="auto"/>
            </w:tcBorders>
            <w:hideMark/>
          </w:tcPr>
          <w:p w14:paraId="38D32313" w14:textId="317BD953" w:rsidR="007A7A1D" w:rsidRPr="00CA6859" w:rsidRDefault="007A7A1D" w:rsidP="00317890">
            <w:pPr>
              <w:jc w:val="center"/>
              <w:rPr>
                <w:b/>
                <w:lang w:val="ru-RU" w:eastAsia="en-US"/>
              </w:rPr>
            </w:pPr>
            <w:r w:rsidRPr="00CA6859">
              <w:rPr>
                <w:b/>
                <w:lang w:val="ru-RU"/>
              </w:rPr>
              <w:t>Описание</w:t>
            </w:r>
          </w:p>
        </w:tc>
        <w:tc>
          <w:tcPr>
            <w:tcW w:w="1679" w:type="dxa"/>
            <w:tcBorders>
              <w:top w:val="single" w:sz="12" w:space="0" w:color="auto"/>
              <w:left w:val="single" w:sz="12" w:space="0" w:color="auto"/>
              <w:bottom w:val="single" w:sz="12" w:space="0" w:color="auto"/>
              <w:right w:val="single" w:sz="12" w:space="0" w:color="auto"/>
            </w:tcBorders>
            <w:hideMark/>
          </w:tcPr>
          <w:p w14:paraId="16F57129" w14:textId="61830C49" w:rsidR="007A7A1D" w:rsidRPr="00CA6859" w:rsidRDefault="007A7A1D" w:rsidP="00317890">
            <w:pPr>
              <w:jc w:val="center"/>
              <w:rPr>
                <w:b/>
                <w:lang w:val="ru-RU" w:eastAsia="en-US"/>
              </w:rPr>
            </w:pPr>
            <w:r w:rsidRPr="00CA6859">
              <w:rPr>
                <w:b/>
                <w:lang w:val="ru-RU"/>
              </w:rPr>
              <w:t>Поле обязательное</w:t>
            </w:r>
          </w:p>
        </w:tc>
      </w:tr>
      <w:tr w:rsidR="00D279EF" w:rsidRPr="00CA6859" w14:paraId="209572E7" w14:textId="77777777" w:rsidTr="00DC1CA0">
        <w:tc>
          <w:tcPr>
            <w:tcW w:w="1338" w:type="dxa"/>
            <w:tcBorders>
              <w:top w:val="single" w:sz="12" w:space="0" w:color="auto"/>
              <w:left w:val="single" w:sz="4" w:space="0" w:color="auto"/>
              <w:bottom w:val="single" w:sz="4" w:space="0" w:color="auto"/>
              <w:right w:val="single" w:sz="4" w:space="0" w:color="auto"/>
            </w:tcBorders>
            <w:hideMark/>
          </w:tcPr>
          <w:p w14:paraId="4B92CC3B" w14:textId="77777777" w:rsidR="00AF2D73" w:rsidRPr="00CA6859" w:rsidRDefault="00AF2D73" w:rsidP="00317890">
            <w:pPr>
              <w:rPr>
                <w:lang w:val="ru-RU" w:eastAsia="en-US"/>
              </w:rPr>
            </w:pPr>
            <w:r w:rsidRPr="00CA6859">
              <w:rPr>
                <w:rFonts w:cs="Arial"/>
                <w:sz w:val="22"/>
                <w:szCs w:val="22"/>
                <w:lang w:val="ru-RU" w:eastAsia="en-US"/>
              </w:rPr>
              <w:t>PK, FK</w:t>
            </w:r>
          </w:p>
        </w:tc>
        <w:tc>
          <w:tcPr>
            <w:tcW w:w="1657" w:type="dxa"/>
            <w:tcBorders>
              <w:top w:val="single" w:sz="12" w:space="0" w:color="auto"/>
              <w:left w:val="single" w:sz="4" w:space="0" w:color="auto"/>
              <w:bottom w:val="single" w:sz="4" w:space="0" w:color="auto"/>
              <w:right w:val="single" w:sz="4" w:space="0" w:color="auto"/>
            </w:tcBorders>
            <w:hideMark/>
          </w:tcPr>
          <w:p w14:paraId="59B1C062" w14:textId="77777777" w:rsidR="00AF2D73" w:rsidRPr="00CA6859" w:rsidRDefault="00AF2D73" w:rsidP="00317890">
            <w:pPr>
              <w:rPr>
                <w:lang w:val="ru-RU" w:eastAsia="en-US"/>
              </w:rPr>
            </w:pPr>
            <w:r w:rsidRPr="00CA6859">
              <w:rPr>
                <w:lang w:val="ru-RU" w:eastAsia="en-US"/>
              </w:rPr>
              <w:t>CORDER_NO</w:t>
            </w:r>
          </w:p>
        </w:tc>
        <w:tc>
          <w:tcPr>
            <w:tcW w:w="1391" w:type="dxa"/>
            <w:tcBorders>
              <w:top w:val="single" w:sz="12" w:space="0" w:color="auto"/>
              <w:left w:val="single" w:sz="4" w:space="0" w:color="auto"/>
              <w:bottom w:val="single" w:sz="4" w:space="0" w:color="auto"/>
              <w:right w:val="single" w:sz="4" w:space="0" w:color="auto"/>
            </w:tcBorders>
            <w:hideMark/>
          </w:tcPr>
          <w:p w14:paraId="132E5E59" w14:textId="77777777" w:rsidR="00AF2D73" w:rsidRPr="00CA6859" w:rsidRDefault="00AF2D73" w:rsidP="00317890">
            <w:pPr>
              <w:rPr>
                <w:lang w:val="ru-RU" w:eastAsia="en-US"/>
              </w:rPr>
            </w:pPr>
            <w:r w:rsidRPr="00CA6859">
              <w:rPr>
                <w:rFonts w:cs="Arial"/>
                <w:sz w:val="22"/>
                <w:szCs w:val="22"/>
                <w:lang w:val="ru-RU" w:eastAsia="en-US"/>
              </w:rPr>
              <w:t>Character</w:t>
            </w:r>
          </w:p>
        </w:tc>
        <w:tc>
          <w:tcPr>
            <w:tcW w:w="1220" w:type="dxa"/>
            <w:tcBorders>
              <w:top w:val="single" w:sz="12" w:space="0" w:color="auto"/>
              <w:left w:val="single" w:sz="4" w:space="0" w:color="auto"/>
              <w:bottom w:val="single" w:sz="4" w:space="0" w:color="auto"/>
              <w:right w:val="single" w:sz="4" w:space="0" w:color="auto"/>
            </w:tcBorders>
            <w:hideMark/>
          </w:tcPr>
          <w:p w14:paraId="74E641A3" w14:textId="77777777" w:rsidR="00AF2D73" w:rsidRPr="00CA6859" w:rsidRDefault="00AF2D73" w:rsidP="00317890">
            <w:pPr>
              <w:jc w:val="center"/>
              <w:rPr>
                <w:lang w:val="ru-RU" w:eastAsia="en-US"/>
              </w:rPr>
            </w:pPr>
            <w:r w:rsidRPr="00CA6859">
              <w:rPr>
                <w:lang w:val="ru-RU" w:eastAsia="en-US"/>
              </w:rPr>
              <w:t>58</w:t>
            </w:r>
          </w:p>
        </w:tc>
        <w:tc>
          <w:tcPr>
            <w:tcW w:w="2619" w:type="dxa"/>
            <w:tcBorders>
              <w:top w:val="single" w:sz="12" w:space="0" w:color="auto"/>
              <w:left w:val="single" w:sz="4" w:space="0" w:color="auto"/>
              <w:bottom w:val="single" w:sz="4" w:space="0" w:color="auto"/>
              <w:right w:val="single" w:sz="4" w:space="0" w:color="auto"/>
            </w:tcBorders>
            <w:hideMark/>
          </w:tcPr>
          <w:p w14:paraId="40710B18" w14:textId="0424E75D" w:rsidR="00AF2D73" w:rsidRPr="00CA6859" w:rsidRDefault="007A7A1D" w:rsidP="00317890">
            <w:pPr>
              <w:rPr>
                <w:lang w:val="ru-RU" w:eastAsia="en-US"/>
              </w:rPr>
            </w:pPr>
            <w:r w:rsidRPr="00CA6859">
              <w:rPr>
                <w:lang w:val="ru-RU" w:eastAsia="en-US"/>
              </w:rPr>
              <w:t>Номер заказа из учетной системы</w:t>
            </w:r>
          </w:p>
        </w:tc>
        <w:tc>
          <w:tcPr>
            <w:tcW w:w="1679" w:type="dxa"/>
            <w:tcBorders>
              <w:top w:val="single" w:sz="12" w:space="0" w:color="auto"/>
              <w:left w:val="single" w:sz="4" w:space="0" w:color="auto"/>
              <w:bottom w:val="single" w:sz="4" w:space="0" w:color="auto"/>
              <w:right w:val="single" w:sz="4" w:space="0" w:color="auto"/>
            </w:tcBorders>
            <w:hideMark/>
          </w:tcPr>
          <w:p w14:paraId="4BC35B61" w14:textId="3F7E1D74" w:rsidR="00AF2D73" w:rsidRPr="00CA6859" w:rsidRDefault="007A7A1D" w:rsidP="00317890">
            <w:pPr>
              <w:jc w:val="center"/>
              <w:rPr>
                <w:lang w:val="ru-RU" w:eastAsia="en-US"/>
              </w:rPr>
            </w:pPr>
            <w:r w:rsidRPr="00CA6859">
              <w:rPr>
                <w:lang w:val="ru-RU" w:eastAsia="en-US"/>
              </w:rPr>
              <w:t>Да</w:t>
            </w:r>
          </w:p>
        </w:tc>
      </w:tr>
      <w:tr w:rsidR="00D279EF" w:rsidRPr="00CA6859" w14:paraId="1F5F7368" w14:textId="77777777" w:rsidTr="00DC1CA0">
        <w:tc>
          <w:tcPr>
            <w:tcW w:w="1338" w:type="dxa"/>
            <w:tcBorders>
              <w:top w:val="single" w:sz="12" w:space="0" w:color="auto"/>
              <w:left w:val="single" w:sz="4" w:space="0" w:color="auto"/>
              <w:bottom w:val="single" w:sz="4" w:space="0" w:color="auto"/>
              <w:right w:val="single" w:sz="4" w:space="0" w:color="auto"/>
            </w:tcBorders>
            <w:hideMark/>
          </w:tcPr>
          <w:p w14:paraId="2065D984" w14:textId="77777777" w:rsidR="00AF2D73" w:rsidRPr="00CA6859" w:rsidRDefault="00AF2D73" w:rsidP="00317890">
            <w:pPr>
              <w:rPr>
                <w:rFonts w:cs="Arial"/>
                <w:sz w:val="22"/>
                <w:szCs w:val="22"/>
                <w:lang w:val="ru-RU" w:eastAsia="en-US"/>
              </w:rPr>
            </w:pPr>
            <w:r w:rsidRPr="00CA6859">
              <w:rPr>
                <w:rFonts w:cs="Arial"/>
                <w:sz w:val="22"/>
                <w:szCs w:val="22"/>
                <w:lang w:val="ru-RU" w:eastAsia="en-US"/>
              </w:rPr>
              <w:t>PK, FK</w:t>
            </w:r>
          </w:p>
        </w:tc>
        <w:tc>
          <w:tcPr>
            <w:tcW w:w="1657" w:type="dxa"/>
            <w:tcBorders>
              <w:top w:val="single" w:sz="12" w:space="0" w:color="auto"/>
              <w:left w:val="single" w:sz="4" w:space="0" w:color="auto"/>
              <w:bottom w:val="single" w:sz="4" w:space="0" w:color="auto"/>
              <w:right w:val="single" w:sz="4" w:space="0" w:color="auto"/>
            </w:tcBorders>
            <w:hideMark/>
          </w:tcPr>
          <w:p w14:paraId="7E566F5F" w14:textId="77777777" w:rsidR="00AF2D73" w:rsidRPr="00CA6859" w:rsidRDefault="00AF2D73" w:rsidP="00317890">
            <w:pPr>
              <w:rPr>
                <w:lang w:val="ru-RU" w:eastAsia="en-US"/>
              </w:rPr>
            </w:pPr>
            <w:r w:rsidRPr="00CA6859">
              <w:rPr>
                <w:lang w:val="ru-RU" w:eastAsia="en-US"/>
              </w:rPr>
              <w:t>CODE</w:t>
            </w:r>
          </w:p>
        </w:tc>
        <w:tc>
          <w:tcPr>
            <w:tcW w:w="1391" w:type="dxa"/>
            <w:tcBorders>
              <w:top w:val="single" w:sz="12" w:space="0" w:color="auto"/>
              <w:left w:val="single" w:sz="4" w:space="0" w:color="auto"/>
              <w:bottom w:val="single" w:sz="4" w:space="0" w:color="auto"/>
              <w:right w:val="single" w:sz="4" w:space="0" w:color="auto"/>
            </w:tcBorders>
            <w:hideMark/>
          </w:tcPr>
          <w:p w14:paraId="54FB8838" w14:textId="77777777" w:rsidR="00AF2D73" w:rsidRPr="00CA6859" w:rsidRDefault="00AF2D73" w:rsidP="00317890">
            <w:pPr>
              <w:rPr>
                <w:rFonts w:cs="Arial"/>
                <w:sz w:val="22"/>
                <w:szCs w:val="22"/>
                <w:lang w:val="ru-RU" w:eastAsia="en-US"/>
              </w:rPr>
            </w:pPr>
            <w:r w:rsidRPr="00CA6859">
              <w:rPr>
                <w:rFonts w:cs="Arial"/>
                <w:sz w:val="22"/>
                <w:szCs w:val="22"/>
                <w:lang w:val="ru-RU" w:eastAsia="en-US"/>
              </w:rPr>
              <w:t>Character</w:t>
            </w:r>
          </w:p>
        </w:tc>
        <w:tc>
          <w:tcPr>
            <w:tcW w:w="1220" w:type="dxa"/>
            <w:tcBorders>
              <w:top w:val="single" w:sz="12" w:space="0" w:color="auto"/>
              <w:left w:val="single" w:sz="4" w:space="0" w:color="auto"/>
              <w:bottom w:val="single" w:sz="4" w:space="0" w:color="auto"/>
              <w:right w:val="single" w:sz="4" w:space="0" w:color="auto"/>
            </w:tcBorders>
            <w:hideMark/>
          </w:tcPr>
          <w:p w14:paraId="50A5BE29" w14:textId="77777777" w:rsidR="00AF2D73" w:rsidRPr="00CA6859" w:rsidRDefault="00AF2D73" w:rsidP="00317890">
            <w:pPr>
              <w:jc w:val="center"/>
              <w:rPr>
                <w:lang w:val="ru-RU" w:eastAsia="en-US"/>
              </w:rPr>
            </w:pPr>
            <w:r w:rsidRPr="00CA6859">
              <w:rPr>
                <w:lang w:val="ru-RU" w:eastAsia="en-US"/>
              </w:rPr>
              <w:t>20</w:t>
            </w:r>
          </w:p>
        </w:tc>
        <w:tc>
          <w:tcPr>
            <w:tcW w:w="2619" w:type="dxa"/>
            <w:tcBorders>
              <w:top w:val="single" w:sz="12" w:space="0" w:color="auto"/>
              <w:left w:val="single" w:sz="4" w:space="0" w:color="auto"/>
              <w:bottom w:val="single" w:sz="4" w:space="0" w:color="auto"/>
              <w:right w:val="single" w:sz="4" w:space="0" w:color="auto"/>
            </w:tcBorders>
            <w:hideMark/>
          </w:tcPr>
          <w:p w14:paraId="017D015E" w14:textId="6BE0913B" w:rsidR="00AF2D73" w:rsidRPr="00CA6859" w:rsidRDefault="007A7A1D" w:rsidP="00317890">
            <w:pPr>
              <w:rPr>
                <w:lang w:val="ru-RU" w:eastAsia="en-US"/>
              </w:rPr>
            </w:pPr>
            <w:r w:rsidRPr="00CA6859">
              <w:rPr>
                <w:lang w:val="ru-RU"/>
              </w:rPr>
              <w:t>Внешний код продукции</w:t>
            </w:r>
          </w:p>
        </w:tc>
        <w:tc>
          <w:tcPr>
            <w:tcW w:w="1679" w:type="dxa"/>
            <w:tcBorders>
              <w:top w:val="single" w:sz="12" w:space="0" w:color="auto"/>
              <w:left w:val="single" w:sz="4" w:space="0" w:color="auto"/>
              <w:bottom w:val="single" w:sz="4" w:space="0" w:color="auto"/>
              <w:right w:val="single" w:sz="4" w:space="0" w:color="auto"/>
            </w:tcBorders>
            <w:hideMark/>
          </w:tcPr>
          <w:p w14:paraId="33AA17CA" w14:textId="0980598E" w:rsidR="00AF2D73" w:rsidRPr="00CA6859" w:rsidRDefault="007A7A1D" w:rsidP="00317890">
            <w:pPr>
              <w:jc w:val="center"/>
              <w:rPr>
                <w:lang w:val="ru-RU" w:eastAsia="en-US"/>
              </w:rPr>
            </w:pPr>
            <w:r w:rsidRPr="00CA6859">
              <w:rPr>
                <w:lang w:val="ru-RU" w:eastAsia="en-US"/>
              </w:rPr>
              <w:t>Да</w:t>
            </w:r>
          </w:p>
        </w:tc>
      </w:tr>
      <w:tr w:rsidR="00D279EF" w:rsidRPr="00CA6859" w14:paraId="083855D9" w14:textId="77777777" w:rsidTr="00DC1CA0">
        <w:tc>
          <w:tcPr>
            <w:tcW w:w="1338" w:type="dxa"/>
            <w:tcBorders>
              <w:top w:val="single" w:sz="4" w:space="0" w:color="auto"/>
              <w:left w:val="single" w:sz="4" w:space="0" w:color="auto"/>
              <w:bottom w:val="single" w:sz="4" w:space="0" w:color="auto"/>
              <w:right w:val="single" w:sz="4" w:space="0" w:color="auto"/>
            </w:tcBorders>
            <w:hideMark/>
          </w:tcPr>
          <w:p w14:paraId="2BDB25A7" w14:textId="77777777" w:rsidR="00AF2D73" w:rsidRPr="00CA6859" w:rsidRDefault="00AF2D73" w:rsidP="00317890">
            <w:pPr>
              <w:rPr>
                <w:lang w:val="ru-RU" w:eastAsia="en-US"/>
              </w:rPr>
            </w:pPr>
            <w:r w:rsidRPr="00CA6859">
              <w:rPr>
                <w:rFonts w:cs="Arial"/>
                <w:sz w:val="22"/>
                <w:szCs w:val="22"/>
                <w:lang w:val="ru-RU" w:eastAsia="en-US"/>
              </w:rPr>
              <w:t>PK, FK</w:t>
            </w:r>
          </w:p>
        </w:tc>
        <w:tc>
          <w:tcPr>
            <w:tcW w:w="1657" w:type="dxa"/>
            <w:tcBorders>
              <w:top w:val="single" w:sz="4" w:space="0" w:color="auto"/>
              <w:left w:val="single" w:sz="4" w:space="0" w:color="auto"/>
              <w:bottom w:val="single" w:sz="4" w:space="0" w:color="auto"/>
              <w:right w:val="single" w:sz="4" w:space="0" w:color="auto"/>
            </w:tcBorders>
            <w:hideMark/>
          </w:tcPr>
          <w:p w14:paraId="114030BB" w14:textId="77777777" w:rsidR="00AF2D73" w:rsidRPr="00CA6859" w:rsidRDefault="00AF2D73" w:rsidP="00317890">
            <w:pPr>
              <w:rPr>
                <w:lang w:val="ru-RU" w:eastAsia="en-US"/>
              </w:rPr>
            </w:pPr>
            <w:r w:rsidRPr="00CA6859">
              <w:rPr>
                <w:lang w:val="ru-RU" w:eastAsia="en-US"/>
              </w:rPr>
              <w:t>DENIAL_ID</w:t>
            </w:r>
          </w:p>
        </w:tc>
        <w:tc>
          <w:tcPr>
            <w:tcW w:w="1391" w:type="dxa"/>
            <w:tcBorders>
              <w:top w:val="single" w:sz="4" w:space="0" w:color="auto"/>
              <w:left w:val="single" w:sz="4" w:space="0" w:color="auto"/>
              <w:bottom w:val="single" w:sz="4" w:space="0" w:color="auto"/>
              <w:right w:val="single" w:sz="4" w:space="0" w:color="auto"/>
            </w:tcBorders>
            <w:hideMark/>
          </w:tcPr>
          <w:p w14:paraId="669A227A" w14:textId="77777777" w:rsidR="00AF2D73" w:rsidRPr="00CA6859" w:rsidRDefault="00AF2D73" w:rsidP="00317890">
            <w:pPr>
              <w:rPr>
                <w:lang w:val="ru-RU" w:eastAsia="en-US"/>
              </w:rPr>
            </w:pPr>
            <w:r w:rsidRPr="00CA6859">
              <w:rPr>
                <w:rFonts w:cs="Arial"/>
                <w:sz w:val="22"/>
                <w:szCs w:val="22"/>
                <w:lang w:val="ru-RU" w:eastAsia="en-US"/>
              </w:rPr>
              <w:t>Numeric</w:t>
            </w:r>
          </w:p>
        </w:tc>
        <w:tc>
          <w:tcPr>
            <w:tcW w:w="1220" w:type="dxa"/>
            <w:tcBorders>
              <w:top w:val="single" w:sz="4" w:space="0" w:color="auto"/>
              <w:left w:val="single" w:sz="4" w:space="0" w:color="auto"/>
              <w:bottom w:val="single" w:sz="4" w:space="0" w:color="auto"/>
              <w:right w:val="single" w:sz="4" w:space="0" w:color="auto"/>
            </w:tcBorders>
            <w:hideMark/>
          </w:tcPr>
          <w:p w14:paraId="42298EC7" w14:textId="77777777" w:rsidR="00AF2D73" w:rsidRPr="00CA6859" w:rsidRDefault="00AF2D73" w:rsidP="00317890">
            <w:pPr>
              <w:jc w:val="center"/>
              <w:rPr>
                <w:lang w:val="ru-RU" w:eastAsia="en-US"/>
              </w:rPr>
            </w:pPr>
            <w:r w:rsidRPr="00CA6859">
              <w:rPr>
                <w:lang w:val="ru-RU" w:eastAsia="en-US"/>
              </w:rPr>
              <w:t>11</w:t>
            </w:r>
          </w:p>
        </w:tc>
        <w:tc>
          <w:tcPr>
            <w:tcW w:w="2619" w:type="dxa"/>
            <w:tcBorders>
              <w:top w:val="single" w:sz="4" w:space="0" w:color="auto"/>
              <w:left w:val="single" w:sz="4" w:space="0" w:color="auto"/>
              <w:bottom w:val="single" w:sz="4" w:space="0" w:color="auto"/>
              <w:right w:val="single" w:sz="4" w:space="0" w:color="auto"/>
            </w:tcBorders>
            <w:hideMark/>
          </w:tcPr>
          <w:p w14:paraId="4F575264" w14:textId="1FB1305F" w:rsidR="00AF2D73" w:rsidRPr="00CA6859" w:rsidRDefault="007A7A1D" w:rsidP="00317890">
            <w:pPr>
              <w:rPr>
                <w:lang w:val="ru-RU" w:eastAsia="en-US"/>
              </w:rPr>
            </w:pPr>
            <w:r w:rsidRPr="00CA6859">
              <w:rPr>
                <w:lang w:val="ru-RU" w:eastAsia="en-US"/>
              </w:rPr>
              <w:t>Идентификатор причины отказа</w:t>
            </w:r>
          </w:p>
        </w:tc>
        <w:tc>
          <w:tcPr>
            <w:tcW w:w="1679" w:type="dxa"/>
            <w:tcBorders>
              <w:top w:val="single" w:sz="4" w:space="0" w:color="auto"/>
              <w:left w:val="single" w:sz="4" w:space="0" w:color="auto"/>
              <w:bottom w:val="single" w:sz="4" w:space="0" w:color="auto"/>
              <w:right w:val="single" w:sz="4" w:space="0" w:color="auto"/>
            </w:tcBorders>
            <w:hideMark/>
          </w:tcPr>
          <w:p w14:paraId="6400A7F5" w14:textId="1D981340" w:rsidR="00AF2D73" w:rsidRPr="00CA6859" w:rsidRDefault="007A7A1D" w:rsidP="00317890">
            <w:pPr>
              <w:jc w:val="center"/>
              <w:rPr>
                <w:lang w:val="ru-RU" w:eastAsia="en-US"/>
              </w:rPr>
            </w:pPr>
            <w:r w:rsidRPr="00CA6859">
              <w:rPr>
                <w:lang w:val="ru-RU" w:eastAsia="en-US"/>
              </w:rPr>
              <w:t>Нет</w:t>
            </w:r>
          </w:p>
        </w:tc>
      </w:tr>
      <w:tr w:rsidR="00D279EF" w:rsidRPr="00CA6859" w14:paraId="23442272" w14:textId="77777777" w:rsidTr="00DC1CA0">
        <w:tc>
          <w:tcPr>
            <w:tcW w:w="1338" w:type="dxa"/>
            <w:tcBorders>
              <w:top w:val="single" w:sz="4" w:space="0" w:color="auto"/>
              <w:left w:val="single" w:sz="4" w:space="0" w:color="auto"/>
              <w:bottom w:val="single" w:sz="4" w:space="0" w:color="auto"/>
              <w:right w:val="single" w:sz="4" w:space="0" w:color="auto"/>
            </w:tcBorders>
          </w:tcPr>
          <w:p w14:paraId="74421243" w14:textId="77777777" w:rsidR="00AF2D73" w:rsidRPr="00CA6859" w:rsidRDefault="00AF2D73" w:rsidP="00317890">
            <w:pPr>
              <w:rPr>
                <w:lang w:val="ru-RU" w:eastAsia="en-US"/>
              </w:rPr>
            </w:pPr>
          </w:p>
        </w:tc>
        <w:tc>
          <w:tcPr>
            <w:tcW w:w="1657" w:type="dxa"/>
            <w:tcBorders>
              <w:top w:val="single" w:sz="4" w:space="0" w:color="auto"/>
              <w:left w:val="single" w:sz="4" w:space="0" w:color="auto"/>
              <w:bottom w:val="single" w:sz="4" w:space="0" w:color="auto"/>
              <w:right w:val="single" w:sz="4" w:space="0" w:color="auto"/>
            </w:tcBorders>
            <w:hideMark/>
          </w:tcPr>
          <w:p w14:paraId="25C38988" w14:textId="77777777" w:rsidR="00AF2D73" w:rsidRPr="00CA6859" w:rsidRDefault="00AF2D73" w:rsidP="00317890">
            <w:pPr>
              <w:rPr>
                <w:lang w:val="ru-RU" w:eastAsia="en-US"/>
              </w:rPr>
            </w:pPr>
            <w:r w:rsidRPr="00CA6859">
              <w:rPr>
                <w:lang w:val="ru-RU" w:eastAsia="en-US"/>
              </w:rPr>
              <w:t>STATUS</w:t>
            </w:r>
          </w:p>
        </w:tc>
        <w:tc>
          <w:tcPr>
            <w:tcW w:w="1391" w:type="dxa"/>
            <w:tcBorders>
              <w:top w:val="single" w:sz="4" w:space="0" w:color="auto"/>
              <w:left w:val="single" w:sz="4" w:space="0" w:color="auto"/>
              <w:bottom w:val="single" w:sz="4" w:space="0" w:color="auto"/>
              <w:right w:val="single" w:sz="4" w:space="0" w:color="auto"/>
            </w:tcBorders>
            <w:hideMark/>
          </w:tcPr>
          <w:p w14:paraId="597FDD2D" w14:textId="77777777" w:rsidR="00AF2D73" w:rsidRPr="00CA6859" w:rsidRDefault="00AF2D73" w:rsidP="00317890">
            <w:pPr>
              <w:rPr>
                <w:lang w:val="ru-RU" w:eastAsia="en-US"/>
              </w:rPr>
            </w:pPr>
            <w:r w:rsidRPr="00CA6859">
              <w:rPr>
                <w:rFonts w:cs="Arial"/>
                <w:sz w:val="22"/>
                <w:szCs w:val="22"/>
                <w:lang w:val="ru-RU" w:eastAsia="en-US"/>
              </w:rPr>
              <w:t>Numeric</w:t>
            </w:r>
          </w:p>
        </w:tc>
        <w:tc>
          <w:tcPr>
            <w:tcW w:w="1220" w:type="dxa"/>
            <w:tcBorders>
              <w:top w:val="single" w:sz="4" w:space="0" w:color="auto"/>
              <w:left w:val="single" w:sz="4" w:space="0" w:color="auto"/>
              <w:bottom w:val="single" w:sz="4" w:space="0" w:color="auto"/>
              <w:right w:val="single" w:sz="4" w:space="0" w:color="auto"/>
            </w:tcBorders>
            <w:hideMark/>
          </w:tcPr>
          <w:p w14:paraId="1954FF16" w14:textId="77777777" w:rsidR="00AF2D73" w:rsidRPr="00CA6859" w:rsidRDefault="00AF2D73" w:rsidP="00317890">
            <w:pPr>
              <w:jc w:val="center"/>
              <w:rPr>
                <w:lang w:val="ru-RU" w:eastAsia="en-US"/>
              </w:rPr>
            </w:pPr>
            <w:r w:rsidRPr="00CA6859">
              <w:rPr>
                <w:lang w:val="ru-RU" w:eastAsia="en-US"/>
              </w:rPr>
              <w:t>11</w:t>
            </w:r>
          </w:p>
        </w:tc>
        <w:tc>
          <w:tcPr>
            <w:tcW w:w="2619" w:type="dxa"/>
            <w:tcBorders>
              <w:top w:val="single" w:sz="4" w:space="0" w:color="auto"/>
              <w:left w:val="single" w:sz="4" w:space="0" w:color="auto"/>
              <w:bottom w:val="single" w:sz="4" w:space="0" w:color="auto"/>
              <w:right w:val="single" w:sz="4" w:space="0" w:color="auto"/>
            </w:tcBorders>
            <w:hideMark/>
          </w:tcPr>
          <w:p w14:paraId="5D6BB697" w14:textId="77777777" w:rsidR="00317890" w:rsidRPr="00CA6859" w:rsidRDefault="00317890" w:rsidP="00317890">
            <w:pPr>
              <w:rPr>
                <w:lang w:val="ru-RU"/>
              </w:rPr>
            </w:pPr>
            <w:r w:rsidRPr="00CA6859">
              <w:rPr>
                <w:lang w:val="ru-RU"/>
              </w:rPr>
              <w:t xml:space="preserve">Статус </w:t>
            </w:r>
          </w:p>
          <w:p w14:paraId="183E90E6" w14:textId="77777777" w:rsidR="007A7A1D" w:rsidRPr="00CA6859" w:rsidRDefault="007A7A1D" w:rsidP="007A7A1D">
            <w:pPr>
              <w:rPr>
                <w:lang w:val="ru-RU"/>
              </w:rPr>
            </w:pPr>
            <w:r w:rsidRPr="00CA6859">
              <w:rPr>
                <w:lang w:val="ru-RU"/>
              </w:rPr>
              <w:t xml:space="preserve">(2 - Активный, </w:t>
            </w:r>
          </w:p>
          <w:p w14:paraId="6CCAAC82" w14:textId="334977E2" w:rsidR="00AF2D73" w:rsidRPr="00CA6859" w:rsidRDefault="007A7A1D" w:rsidP="007A7A1D">
            <w:pPr>
              <w:rPr>
                <w:lang w:val="ru-RU" w:eastAsia="en-US"/>
              </w:rPr>
            </w:pPr>
            <w:r w:rsidRPr="00CA6859">
              <w:rPr>
                <w:lang w:val="ru-RU"/>
              </w:rPr>
              <w:t>9 - Неактивный)</w:t>
            </w:r>
          </w:p>
        </w:tc>
        <w:tc>
          <w:tcPr>
            <w:tcW w:w="1679" w:type="dxa"/>
            <w:tcBorders>
              <w:top w:val="single" w:sz="4" w:space="0" w:color="auto"/>
              <w:left w:val="single" w:sz="4" w:space="0" w:color="auto"/>
              <w:bottom w:val="single" w:sz="4" w:space="0" w:color="auto"/>
              <w:right w:val="single" w:sz="4" w:space="0" w:color="auto"/>
            </w:tcBorders>
            <w:hideMark/>
          </w:tcPr>
          <w:p w14:paraId="3648D5F0" w14:textId="6D6E4A9B" w:rsidR="00AF2D73" w:rsidRPr="00CA6859" w:rsidRDefault="007A7A1D" w:rsidP="00317890">
            <w:pPr>
              <w:jc w:val="center"/>
              <w:rPr>
                <w:lang w:val="ru-RU" w:eastAsia="en-US"/>
              </w:rPr>
            </w:pPr>
            <w:r w:rsidRPr="00CA6859">
              <w:rPr>
                <w:lang w:val="ru-RU" w:eastAsia="en-US"/>
              </w:rPr>
              <w:t>Да</w:t>
            </w:r>
          </w:p>
        </w:tc>
      </w:tr>
      <w:tr w:rsidR="00DC1CA0" w:rsidRPr="00CA6859" w14:paraId="57CA6AD2" w14:textId="77777777" w:rsidTr="00DC1CA0">
        <w:tc>
          <w:tcPr>
            <w:tcW w:w="1338" w:type="dxa"/>
            <w:tcBorders>
              <w:top w:val="single" w:sz="4" w:space="0" w:color="auto"/>
              <w:left w:val="single" w:sz="4" w:space="0" w:color="auto"/>
              <w:bottom w:val="single" w:sz="4" w:space="0" w:color="auto"/>
              <w:right w:val="single" w:sz="4" w:space="0" w:color="auto"/>
            </w:tcBorders>
          </w:tcPr>
          <w:p w14:paraId="772F3D75" w14:textId="58373B48" w:rsidR="00DC1CA0" w:rsidRPr="00CA6859" w:rsidRDefault="00DC1CA0" w:rsidP="00DC1CA0">
            <w:pPr>
              <w:rPr>
                <w:lang w:val="ru-RU" w:eastAsia="en-US"/>
              </w:rPr>
            </w:pPr>
            <w:r w:rsidRPr="00CA6859">
              <w:rPr>
                <w:lang w:val="ru-RU"/>
              </w:rPr>
              <w:t>FK</w:t>
            </w:r>
          </w:p>
        </w:tc>
        <w:tc>
          <w:tcPr>
            <w:tcW w:w="1657" w:type="dxa"/>
            <w:tcBorders>
              <w:top w:val="single" w:sz="4" w:space="0" w:color="auto"/>
              <w:left w:val="single" w:sz="4" w:space="0" w:color="auto"/>
              <w:bottom w:val="single" w:sz="4" w:space="0" w:color="auto"/>
              <w:right w:val="single" w:sz="4" w:space="0" w:color="auto"/>
            </w:tcBorders>
          </w:tcPr>
          <w:p w14:paraId="6A55B6B9" w14:textId="59EA2760" w:rsidR="00DC1CA0" w:rsidRPr="00CA6859" w:rsidRDefault="00DC1CA0" w:rsidP="00DC1CA0">
            <w:pPr>
              <w:rPr>
                <w:lang w:val="ru-RU" w:eastAsia="en-US"/>
              </w:rPr>
            </w:pPr>
            <w:r>
              <w:rPr>
                <w:lang w:val="en-US"/>
              </w:rPr>
              <w:t>CUST_ID</w:t>
            </w:r>
          </w:p>
        </w:tc>
        <w:tc>
          <w:tcPr>
            <w:tcW w:w="1391" w:type="dxa"/>
            <w:tcBorders>
              <w:top w:val="single" w:sz="4" w:space="0" w:color="auto"/>
              <w:left w:val="single" w:sz="4" w:space="0" w:color="auto"/>
              <w:bottom w:val="single" w:sz="4" w:space="0" w:color="auto"/>
              <w:right w:val="single" w:sz="4" w:space="0" w:color="auto"/>
            </w:tcBorders>
          </w:tcPr>
          <w:p w14:paraId="754FD5E8" w14:textId="06F56F23" w:rsidR="00DC1CA0" w:rsidRPr="00CA6859" w:rsidRDefault="00DC1CA0" w:rsidP="00DC1CA0">
            <w:pPr>
              <w:rPr>
                <w:rFonts w:cs="Arial"/>
                <w:sz w:val="22"/>
                <w:szCs w:val="22"/>
                <w:lang w:val="ru-RU" w:eastAsia="en-US"/>
              </w:rPr>
            </w:pPr>
            <w:r w:rsidRPr="00CA6859">
              <w:rPr>
                <w:lang w:val="ru-RU"/>
              </w:rPr>
              <w:t>Numeric</w:t>
            </w:r>
          </w:p>
        </w:tc>
        <w:tc>
          <w:tcPr>
            <w:tcW w:w="1220" w:type="dxa"/>
            <w:tcBorders>
              <w:top w:val="single" w:sz="4" w:space="0" w:color="auto"/>
              <w:left w:val="single" w:sz="4" w:space="0" w:color="auto"/>
              <w:bottom w:val="single" w:sz="4" w:space="0" w:color="auto"/>
              <w:right w:val="single" w:sz="4" w:space="0" w:color="auto"/>
            </w:tcBorders>
          </w:tcPr>
          <w:p w14:paraId="12CE2B68" w14:textId="10B53C5A" w:rsidR="00DC1CA0" w:rsidRPr="00CA6859" w:rsidRDefault="00DC1CA0" w:rsidP="00DC1CA0">
            <w:pPr>
              <w:jc w:val="center"/>
              <w:rPr>
                <w:lang w:val="ru-RU" w:eastAsia="en-US"/>
              </w:rPr>
            </w:pPr>
            <w:r>
              <w:rPr>
                <w:lang w:val="en-US"/>
              </w:rPr>
              <w:t>11</w:t>
            </w:r>
          </w:p>
        </w:tc>
        <w:tc>
          <w:tcPr>
            <w:tcW w:w="2619" w:type="dxa"/>
            <w:tcBorders>
              <w:top w:val="single" w:sz="4" w:space="0" w:color="auto"/>
              <w:left w:val="single" w:sz="4" w:space="0" w:color="auto"/>
              <w:bottom w:val="single" w:sz="4" w:space="0" w:color="auto"/>
              <w:right w:val="single" w:sz="4" w:space="0" w:color="auto"/>
            </w:tcBorders>
          </w:tcPr>
          <w:p w14:paraId="0A63EDA8" w14:textId="13D909BC" w:rsidR="00DC1CA0" w:rsidRPr="00CA6859" w:rsidRDefault="00DC1CA0" w:rsidP="00DC1CA0">
            <w:pPr>
              <w:rPr>
                <w:lang w:val="ru-RU"/>
              </w:rPr>
            </w:pPr>
            <w:r>
              <w:rPr>
                <w:lang w:val="ru-RU"/>
              </w:rPr>
              <w:t>Идентификатор точки синхронизации</w:t>
            </w:r>
          </w:p>
        </w:tc>
        <w:tc>
          <w:tcPr>
            <w:tcW w:w="1679" w:type="dxa"/>
            <w:tcBorders>
              <w:top w:val="single" w:sz="4" w:space="0" w:color="auto"/>
              <w:left w:val="single" w:sz="4" w:space="0" w:color="auto"/>
              <w:bottom w:val="single" w:sz="4" w:space="0" w:color="auto"/>
              <w:right w:val="single" w:sz="4" w:space="0" w:color="auto"/>
            </w:tcBorders>
          </w:tcPr>
          <w:p w14:paraId="36A0F456" w14:textId="08573E41" w:rsidR="00DC1CA0" w:rsidRPr="00CA6859" w:rsidRDefault="00DC1CA0" w:rsidP="00DC1CA0">
            <w:pPr>
              <w:jc w:val="center"/>
              <w:rPr>
                <w:lang w:val="ru-RU" w:eastAsia="en-US"/>
              </w:rPr>
            </w:pPr>
            <w:r w:rsidRPr="00CA6859">
              <w:rPr>
                <w:lang w:val="ru-RU"/>
              </w:rPr>
              <w:t>Да</w:t>
            </w:r>
          </w:p>
        </w:tc>
      </w:tr>
    </w:tbl>
    <w:p w14:paraId="07EA231E" w14:textId="7BCDBA3D" w:rsidR="00AF2D73" w:rsidRPr="00CA6859" w:rsidRDefault="007A7A1D" w:rsidP="008C214B">
      <w:pPr>
        <w:pStyle w:val="Heading2"/>
        <w:rPr>
          <w:lang w:val="ru-RU"/>
        </w:rPr>
      </w:pPr>
      <w:bookmarkStart w:id="90" w:name="_Toc356571395"/>
      <w:bookmarkStart w:id="91" w:name="_Toc420948258"/>
      <w:r w:rsidRPr="00CA6859">
        <w:rPr>
          <w:lang w:val="ru-RU"/>
        </w:rPr>
        <w:t>Таблица</w:t>
      </w:r>
      <w:r w:rsidR="00AF2D73" w:rsidRPr="00CA6859">
        <w:rPr>
          <w:lang w:val="ru-RU"/>
        </w:rPr>
        <w:t xml:space="preserve"> ORDLDDEN</w:t>
      </w:r>
      <w:bookmarkEnd w:id="90"/>
      <w:bookmarkEnd w:id="91"/>
    </w:p>
    <w:p w14:paraId="3C51F61D" w14:textId="444F231D" w:rsidR="00AF2D73" w:rsidRPr="00CA6859" w:rsidRDefault="00A42588" w:rsidP="001F2F8B">
      <w:pPr>
        <w:spacing w:before="200" w:after="200"/>
        <w:ind w:firstLine="720"/>
        <w:rPr>
          <w:lang w:val="ru-RU"/>
        </w:rPr>
      </w:pPr>
      <w:r w:rsidRPr="00CA6859">
        <w:rPr>
          <w:lang w:val="ru-RU"/>
        </w:rPr>
        <w:t>Информация о причинах отказа для деталей заказов из учетной системы (локальное кодирование).</w:t>
      </w:r>
    </w:p>
    <w:tbl>
      <w:tblPr>
        <w:tblStyle w:val="TableGrid"/>
        <w:tblW w:w="0" w:type="auto"/>
        <w:tblInd w:w="-34" w:type="dxa"/>
        <w:tblLook w:val="04A0" w:firstRow="1" w:lastRow="0" w:firstColumn="1" w:lastColumn="0" w:noHBand="0" w:noVBand="1"/>
      </w:tblPr>
      <w:tblGrid>
        <w:gridCol w:w="1338"/>
        <w:gridCol w:w="1670"/>
        <w:gridCol w:w="1388"/>
        <w:gridCol w:w="1219"/>
        <w:gridCol w:w="2611"/>
        <w:gridCol w:w="1678"/>
      </w:tblGrid>
      <w:tr w:rsidR="007A7A1D" w:rsidRPr="00CA6859" w14:paraId="7C15C748" w14:textId="77777777" w:rsidTr="00DC1CA0">
        <w:tc>
          <w:tcPr>
            <w:tcW w:w="1338" w:type="dxa"/>
            <w:tcBorders>
              <w:top w:val="single" w:sz="12" w:space="0" w:color="auto"/>
              <w:left w:val="single" w:sz="12" w:space="0" w:color="auto"/>
              <w:bottom w:val="single" w:sz="12" w:space="0" w:color="auto"/>
              <w:right w:val="single" w:sz="12" w:space="0" w:color="auto"/>
            </w:tcBorders>
            <w:hideMark/>
          </w:tcPr>
          <w:p w14:paraId="2F5B8390" w14:textId="4154C373" w:rsidR="007A7A1D" w:rsidRPr="00CA6859" w:rsidRDefault="007A7A1D" w:rsidP="00317890">
            <w:pPr>
              <w:jc w:val="center"/>
              <w:rPr>
                <w:b/>
                <w:lang w:val="ru-RU" w:eastAsia="en-US"/>
              </w:rPr>
            </w:pPr>
            <w:r w:rsidRPr="00CA6859">
              <w:rPr>
                <w:b/>
                <w:lang w:val="ru-RU"/>
              </w:rPr>
              <w:t>Ключ</w:t>
            </w:r>
          </w:p>
        </w:tc>
        <w:tc>
          <w:tcPr>
            <w:tcW w:w="1670" w:type="dxa"/>
            <w:tcBorders>
              <w:top w:val="single" w:sz="12" w:space="0" w:color="auto"/>
              <w:left w:val="single" w:sz="12" w:space="0" w:color="auto"/>
              <w:bottom w:val="single" w:sz="12" w:space="0" w:color="auto"/>
              <w:right w:val="single" w:sz="12" w:space="0" w:color="auto"/>
            </w:tcBorders>
            <w:hideMark/>
          </w:tcPr>
          <w:p w14:paraId="64D2FAA9" w14:textId="4ACDC2E3" w:rsidR="007A7A1D" w:rsidRPr="00CA6859" w:rsidRDefault="007A7A1D" w:rsidP="00317890">
            <w:pPr>
              <w:jc w:val="center"/>
              <w:rPr>
                <w:b/>
                <w:lang w:val="ru-RU" w:eastAsia="en-US"/>
              </w:rPr>
            </w:pPr>
            <w:r w:rsidRPr="00CA6859">
              <w:rPr>
                <w:b/>
                <w:lang w:val="ru-RU"/>
              </w:rPr>
              <w:t>Поле</w:t>
            </w:r>
          </w:p>
        </w:tc>
        <w:tc>
          <w:tcPr>
            <w:tcW w:w="1388" w:type="dxa"/>
            <w:tcBorders>
              <w:top w:val="single" w:sz="12" w:space="0" w:color="auto"/>
              <w:left w:val="single" w:sz="12" w:space="0" w:color="auto"/>
              <w:bottom w:val="single" w:sz="12" w:space="0" w:color="auto"/>
              <w:right w:val="single" w:sz="12" w:space="0" w:color="auto"/>
            </w:tcBorders>
            <w:hideMark/>
          </w:tcPr>
          <w:p w14:paraId="0CE70CF3" w14:textId="514AC079" w:rsidR="007A7A1D" w:rsidRPr="00CA6859" w:rsidRDefault="007A7A1D" w:rsidP="00317890">
            <w:pPr>
              <w:jc w:val="center"/>
              <w:rPr>
                <w:b/>
                <w:lang w:val="ru-RU" w:eastAsia="en-US"/>
              </w:rPr>
            </w:pPr>
            <w:r w:rsidRPr="00CA6859">
              <w:rPr>
                <w:b/>
                <w:lang w:val="ru-RU"/>
              </w:rPr>
              <w:t>Тип</w:t>
            </w:r>
          </w:p>
        </w:tc>
        <w:tc>
          <w:tcPr>
            <w:tcW w:w="1219" w:type="dxa"/>
            <w:tcBorders>
              <w:top w:val="single" w:sz="12" w:space="0" w:color="auto"/>
              <w:left w:val="single" w:sz="12" w:space="0" w:color="auto"/>
              <w:bottom w:val="single" w:sz="12" w:space="0" w:color="auto"/>
              <w:right w:val="single" w:sz="12" w:space="0" w:color="auto"/>
            </w:tcBorders>
            <w:hideMark/>
          </w:tcPr>
          <w:p w14:paraId="16E87ACE" w14:textId="54303AFC" w:rsidR="007A7A1D" w:rsidRPr="00CA6859" w:rsidRDefault="007A7A1D" w:rsidP="00317890">
            <w:pPr>
              <w:jc w:val="center"/>
              <w:rPr>
                <w:b/>
                <w:lang w:val="ru-RU" w:eastAsia="en-US"/>
              </w:rPr>
            </w:pPr>
            <w:r w:rsidRPr="00CA6859">
              <w:rPr>
                <w:b/>
                <w:lang w:val="ru-RU"/>
              </w:rPr>
              <w:t>Длина</w:t>
            </w:r>
          </w:p>
        </w:tc>
        <w:tc>
          <w:tcPr>
            <w:tcW w:w="2611" w:type="dxa"/>
            <w:tcBorders>
              <w:top w:val="single" w:sz="12" w:space="0" w:color="auto"/>
              <w:left w:val="single" w:sz="12" w:space="0" w:color="auto"/>
              <w:bottom w:val="single" w:sz="12" w:space="0" w:color="auto"/>
              <w:right w:val="single" w:sz="12" w:space="0" w:color="auto"/>
            </w:tcBorders>
            <w:hideMark/>
          </w:tcPr>
          <w:p w14:paraId="6FBBF0F9" w14:textId="7BC3EBE4" w:rsidR="007A7A1D" w:rsidRPr="00CA6859" w:rsidRDefault="007A7A1D" w:rsidP="00317890">
            <w:pPr>
              <w:jc w:val="center"/>
              <w:rPr>
                <w:b/>
                <w:lang w:val="ru-RU" w:eastAsia="en-US"/>
              </w:rPr>
            </w:pPr>
            <w:r w:rsidRPr="00CA6859">
              <w:rPr>
                <w:b/>
                <w:lang w:val="ru-RU"/>
              </w:rPr>
              <w:t>Описание</w:t>
            </w:r>
          </w:p>
        </w:tc>
        <w:tc>
          <w:tcPr>
            <w:tcW w:w="1678" w:type="dxa"/>
            <w:tcBorders>
              <w:top w:val="single" w:sz="12" w:space="0" w:color="auto"/>
              <w:left w:val="single" w:sz="12" w:space="0" w:color="auto"/>
              <w:bottom w:val="single" w:sz="12" w:space="0" w:color="auto"/>
              <w:right w:val="single" w:sz="12" w:space="0" w:color="auto"/>
            </w:tcBorders>
            <w:hideMark/>
          </w:tcPr>
          <w:p w14:paraId="18186CE2" w14:textId="2069B7BA" w:rsidR="007A7A1D" w:rsidRPr="00CA6859" w:rsidRDefault="007A7A1D" w:rsidP="00317890">
            <w:pPr>
              <w:jc w:val="center"/>
              <w:rPr>
                <w:b/>
                <w:lang w:val="ru-RU" w:eastAsia="en-US"/>
              </w:rPr>
            </w:pPr>
            <w:r w:rsidRPr="00CA6859">
              <w:rPr>
                <w:b/>
                <w:lang w:val="ru-RU"/>
              </w:rPr>
              <w:t>Поле обязательное</w:t>
            </w:r>
          </w:p>
        </w:tc>
      </w:tr>
      <w:tr w:rsidR="00D279EF" w:rsidRPr="00CA6859" w14:paraId="366B1F3A" w14:textId="77777777" w:rsidTr="00DC1CA0">
        <w:tc>
          <w:tcPr>
            <w:tcW w:w="1338" w:type="dxa"/>
            <w:tcBorders>
              <w:top w:val="single" w:sz="12" w:space="0" w:color="auto"/>
              <w:left w:val="single" w:sz="4" w:space="0" w:color="auto"/>
              <w:bottom w:val="single" w:sz="4" w:space="0" w:color="auto"/>
              <w:right w:val="single" w:sz="4" w:space="0" w:color="auto"/>
            </w:tcBorders>
            <w:hideMark/>
          </w:tcPr>
          <w:p w14:paraId="6A8B034C" w14:textId="77777777" w:rsidR="00AF2D73" w:rsidRPr="00CA6859" w:rsidRDefault="00AF2D73" w:rsidP="00317890">
            <w:pPr>
              <w:rPr>
                <w:lang w:val="ru-RU" w:eastAsia="en-US"/>
              </w:rPr>
            </w:pPr>
            <w:r w:rsidRPr="00CA6859">
              <w:rPr>
                <w:rFonts w:cs="Arial"/>
                <w:sz w:val="22"/>
                <w:szCs w:val="22"/>
                <w:lang w:val="ru-RU" w:eastAsia="en-US"/>
              </w:rPr>
              <w:t>PK, FK</w:t>
            </w:r>
          </w:p>
        </w:tc>
        <w:tc>
          <w:tcPr>
            <w:tcW w:w="1670" w:type="dxa"/>
            <w:tcBorders>
              <w:top w:val="single" w:sz="12" w:space="0" w:color="auto"/>
              <w:left w:val="single" w:sz="4" w:space="0" w:color="auto"/>
              <w:bottom w:val="single" w:sz="4" w:space="0" w:color="auto"/>
              <w:right w:val="single" w:sz="4" w:space="0" w:color="auto"/>
            </w:tcBorders>
            <w:hideMark/>
          </w:tcPr>
          <w:p w14:paraId="720A7B69" w14:textId="77777777" w:rsidR="00AF2D73" w:rsidRPr="00CA6859" w:rsidRDefault="00AF2D73" w:rsidP="00317890">
            <w:pPr>
              <w:rPr>
                <w:lang w:val="ru-RU" w:eastAsia="en-US"/>
              </w:rPr>
            </w:pPr>
            <w:r w:rsidRPr="00CA6859">
              <w:rPr>
                <w:lang w:val="ru-RU" w:eastAsia="en-US"/>
              </w:rPr>
              <w:t>CORDER_NO</w:t>
            </w:r>
          </w:p>
        </w:tc>
        <w:tc>
          <w:tcPr>
            <w:tcW w:w="1388" w:type="dxa"/>
            <w:tcBorders>
              <w:top w:val="single" w:sz="12" w:space="0" w:color="auto"/>
              <w:left w:val="single" w:sz="4" w:space="0" w:color="auto"/>
              <w:bottom w:val="single" w:sz="4" w:space="0" w:color="auto"/>
              <w:right w:val="single" w:sz="4" w:space="0" w:color="auto"/>
            </w:tcBorders>
            <w:hideMark/>
          </w:tcPr>
          <w:p w14:paraId="172D4E34" w14:textId="77777777" w:rsidR="00AF2D73" w:rsidRPr="00CA6859" w:rsidRDefault="00AF2D73" w:rsidP="00317890">
            <w:pPr>
              <w:rPr>
                <w:lang w:val="ru-RU" w:eastAsia="en-US"/>
              </w:rPr>
            </w:pPr>
            <w:r w:rsidRPr="00CA6859">
              <w:rPr>
                <w:rFonts w:cs="Arial"/>
                <w:sz w:val="22"/>
                <w:szCs w:val="22"/>
                <w:lang w:val="ru-RU" w:eastAsia="en-US"/>
              </w:rPr>
              <w:t>Character</w:t>
            </w:r>
          </w:p>
        </w:tc>
        <w:tc>
          <w:tcPr>
            <w:tcW w:w="1219" w:type="dxa"/>
            <w:tcBorders>
              <w:top w:val="single" w:sz="12" w:space="0" w:color="auto"/>
              <w:left w:val="single" w:sz="4" w:space="0" w:color="auto"/>
              <w:bottom w:val="single" w:sz="4" w:space="0" w:color="auto"/>
              <w:right w:val="single" w:sz="4" w:space="0" w:color="auto"/>
            </w:tcBorders>
            <w:hideMark/>
          </w:tcPr>
          <w:p w14:paraId="401DD976" w14:textId="77777777" w:rsidR="00AF2D73" w:rsidRPr="00CA6859" w:rsidRDefault="00AF2D73" w:rsidP="00317890">
            <w:pPr>
              <w:jc w:val="center"/>
              <w:rPr>
                <w:lang w:val="ru-RU" w:eastAsia="en-US"/>
              </w:rPr>
            </w:pPr>
            <w:r w:rsidRPr="00CA6859">
              <w:rPr>
                <w:lang w:val="ru-RU" w:eastAsia="en-US"/>
              </w:rPr>
              <w:t>58</w:t>
            </w:r>
          </w:p>
        </w:tc>
        <w:tc>
          <w:tcPr>
            <w:tcW w:w="2611" w:type="dxa"/>
            <w:tcBorders>
              <w:top w:val="single" w:sz="12" w:space="0" w:color="auto"/>
              <w:left w:val="single" w:sz="4" w:space="0" w:color="auto"/>
              <w:bottom w:val="single" w:sz="4" w:space="0" w:color="auto"/>
              <w:right w:val="single" w:sz="4" w:space="0" w:color="auto"/>
            </w:tcBorders>
            <w:hideMark/>
          </w:tcPr>
          <w:p w14:paraId="542C6306" w14:textId="550DA9AC" w:rsidR="00AF2D73" w:rsidRPr="00CA6859" w:rsidRDefault="007A7A1D" w:rsidP="00317890">
            <w:pPr>
              <w:rPr>
                <w:lang w:val="ru-RU" w:eastAsia="en-US"/>
              </w:rPr>
            </w:pPr>
            <w:r w:rsidRPr="00CA6859">
              <w:rPr>
                <w:lang w:val="ru-RU" w:eastAsia="en-US"/>
              </w:rPr>
              <w:t>Номер заказа из учетной системы</w:t>
            </w:r>
          </w:p>
        </w:tc>
        <w:tc>
          <w:tcPr>
            <w:tcW w:w="1678" w:type="dxa"/>
            <w:tcBorders>
              <w:top w:val="single" w:sz="12" w:space="0" w:color="auto"/>
              <w:left w:val="single" w:sz="4" w:space="0" w:color="auto"/>
              <w:bottom w:val="single" w:sz="4" w:space="0" w:color="auto"/>
              <w:right w:val="single" w:sz="4" w:space="0" w:color="auto"/>
            </w:tcBorders>
            <w:hideMark/>
          </w:tcPr>
          <w:p w14:paraId="45DFD13E" w14:textId="08BC3CE3" w:rsidR="00AF2D73" w:rsidRPr="00CA6859" w:rsidRDefault="007A7A1D" w:rsidP="00317890">
            <w:pPr>
              <w:jc w:val="center"/>
              <w:rPr>
                <w:lang w:val="ru-RU" w:eastAsia="en-US"/>
              </w:rPr>
            </w:pPr>
            <w:r w:rsidRPr="00CA6859">
              <w:rPr>
                <w:lang w:val="ru-RU" w:eastAsia="en-US"/>
              </w:rPr>
              <w:t>Да</w:t>
            </w:r>
          </w:p>
        </w:tc>
      </w:tr>
      <w:tr w:rsidR="00D279EF" w:rsidRPr="00CA6859" w14:paraId="2CEB23AE" w14:textId="77777777" w:rsidTr="00DC1CA0">
        <w:tc>
          <w:tcPr>
            <w:tcW w:w="1338" w:type="dxa"/>
            <w:tcBorders>
              <w:top w:val="single" w:sz="12" w:space="0" w:color="auto"/>
              <w:left w:val="single" w:sz="4" w:space="0" w:color="auto"/>
              <w:bottom w:val="single" w:sz="4" w:space="0" w:color="auto"/>
              <w:right w:val="single" w:sz="4" w:space="0" w:color="auto"/>
            </w:tcBorders>
            <w:hideMark/>
          </w:tcPr>
          <w:p w14:paraId="4699B688" w14:textId="77777777" w:rsidR="00AF2D73" w:rsidRPr="00CA6859" w:rsidRDefault="00AF2D73" w:rsidP="00317890">
            <w:pPr>
              <w:rPr>
                <w:rFonts w:cs="Arial"/>
                <w:sz w:val="22"/>
                <w:szCs w:val="22"/>
                <w:lang w:val="ru-RU" w:eastAsia="en-US"/>
              </w:rPr>
            </w:pPr>
            <w:r w:rsidRPr="00CA6859">
              <w:rPr>
                <w:rFonts w:cs="Arial"/>
                <w:sz w:val="22"/>
                <w:szCs w:val="22"/>
                <w:lang w:val="ru-RU" w:eastAsia="en-US"/>
              </w:rPr>
              <w:t>PK, FK</w:t>
            </w:r>
          </w:p>
        </w:tc>
        <w:tc>
          <w:tcPr>
            <w:tcW w:w="1670" w:type="dxa"/>
            <w:tcBorders>
              <w:top w:val="single" w:sz="12" w:space="0" w:color="auto"/>
              <w:left w:val="single" w:sz="4" w:space="0" w:color="auto"/>
              <w:bottom w:val="single" w:sz="4" w:space="0" w:color="auto"/>
              <w:right w:val="single" w:sz="4" w:space="0" w:color="auto"/>
            </w:tcBorders>
            <w:hideMark/>
          </w:tcPr>
          <w:p w14:paraId="11FC5DAB" w14:textId="77777777" w:rsidR="00AF2D73" w:rsidRPr="00CA6859" w:rsidRDefault="00AF2D73" w:rsidP="00317890">
            <w:pPr>
              <w:rPr>
                <w:lang w:val="ru-RU" w:eastAsia="en-US"/>
              </w:rPr>
            </w:pPr>
            <w:r w:rsidRPr="00CA6859">
              <w:rPr>
                <w:lang w:val="ru-RU" w:eastAsia="en-US"/>
              </w:rPr>
              <w:t>LOCALCODE</w:t>
            </w:r>
          </w:p>
        </w:tc>
        <w:tc>
          <w:tcPr>
            <w:tcW w:w="1388" w:type="dxa"/>
            <w:tcBorders>
              <w:top w:val="single" w:sz="12" w:space="0" w:color="auto"/>
              <w:left w:val="single" w:sz="4" w:space="0" w:color="auto"/>
              <w:bottom w:val="single" w:sz="4" w:space="0" w:color="auto"/>
              <w:right w:val="single" w:sz="4" w:space="0" w:color="auto"/>
            </w:tcBorders>
            <w:hideMark/>
          </w:tcPr>
          <w:p w14:paraId="19A22FEE" w14:textId="77777777" w:rsidR="00AF2D73" w:rsidRPr="00CA6859" w:rsidRDefault="00AF2D73" w:rsidP="00317890">
            <w:pPr>
              <w:rPr>
                <w:rFonts w:cs="Arial"/>
                <w:sz w:val="22"/>
                <w:szCs w:val="22"/>
                <w:lang w:val="ru-RU" w:eastAsia="en-US"/>
              </w:rPr>
            </w:pPr>
            <w:r w:rsidRPr="00CA6859">
              <w:rPr>
                <w:rFonts w:cs="Arial"/>
                <w:sz w:val="22"/>
                <w:szCs w:val="22"/>
                <w:lang w:val="ru-RU" w:eastAsia="en-US"/>
              </w:rPr>
              <w:t>Character</w:t>
            </w:r>
          </w:p>
        </w:tc>
        <w:tc>
          <w:tcPr>
            <w:tcW w:w="1219" w:type="dxa"/>
            <w:tcBorders>
              <w:top w:val="single" w:sz="12" w:space="0" w:color="auto"/>
              <w:left w:val="single" w:sz="4" w:space="0" w:color="auto"/>
              <w:bottom w:val="single" w:sz="4" w:space="0" w:color="auto"/>
              <w:right w:val="single" w:sz="4" w:space="0" w:color="auto"/>
            </w:tcBorders>
            <w:hideMark/>
          </w:tcPr>
          <w:p w14:paraId="7E1589E2" w14:textId="77777777" w:rsidR="00AF2D73" w:rsidRPr="00CA6859" w:rsidRDefault="00AF2D73" w:rsidP="00317890">
            <w:pPr>
              <w:jc w:val="center"/>
              <w:rPr>
                <w:lang w:val="ru-RU" w:eastAsia="en-US"/>
              </w:rPr>
            </w:pPr>
            <w:r w:rsidRPr="00CA6859">
              <w:rPr>
                <w:lang w:val="ru-RU" w:eastAsia="en-US"/>
              </w:rPr>
              <w:t>20</w:t>
            </w:r>
          </w:p>
        </w:tc>
        <w:tc>
          <w:tcPr>
            <w:tcW w:w="2611" w:type="dxa"/>
            <w:tcBorders>
              <w:top w:val="single" w:sz="12" w:space="0" w:color="auto"/>
              <w:left w:val="single" w:sz="4" w:space="0" w:color="auto"/>
              <w:bottom w:val="single" w:sz="4" w:space="0" w:color="auto"/>
              <w:right w:val="single" w:sz="4" w:space="0" w:color="auto"/>
            </w:tcBorders>
            <w:hideMark/>
          </w:tcPr>
          <w:p w14:paraId="1B57ADCC" w14:textId="7D8012C1" w:rsidR="00AF2D73" w:rsidRPr="00CA6859" w:rsidRDefault="007A7A1D" w:rsidP="00317890">
            <w:pPr>
              <w:rPr>
                <w:lang w:val="ru-RU" w:eastAsia="en-US"/>
              </w:rPr>
            </w:pPr>
            <w:r w:rsidRPr="00CA6859">
              <w:rPr>
                <w:lang w:val="ru-RU" w:eastAsia="en-US"/>
              </w:rPr>
              <w:t>Локальный код продукции</w:t>
            </w:r>
          </w:p>
        </w:tc>
        <w:tc>
          <w:tcPr>
            <w:tcW w:w="1678" w:type="dxa"/>
            <w:tcBorders>
              <w:top w:val="single" w:sz="12" w:space="0" w:color="auto"/>
              <w:left w:val="single" w:sz="4" w:space="0" w:color="auto"/>
              <w:bottom w:val="single" w:sz="4" w:space="0" w:color="auto"/>
              <w:right w:val="single" w:sz="4" w:space="0" w:color="auto"/>
            </w:tcBorders>
            <w:hideMark/>
          </w:tcPr>
          <w:p w14:paraId="781DB10D" w14:textId="77777777" w:rsidR="00AF2D73" w:rsidRPr="00CA6859" w:rsidRDefault="007A7A1D" w:rsidP="00317890">
            <w:pPr>
              <w:jc w:val="center"/>
              <w:rPr>
                <w:lang w:val="ru-RU" w:eastAsia="en-US"/>
              </w:rPr>
            </w:pPr>
            <w:r w:rsidRPr="00CA6859">
              <w:rPr>
                <w:lang w:val="ru-RU" w:eastAsia="en-US"/>
              </w:rPr>
              <w:t>Да</w:t>
            </w:r>
          </w:p>
          <w:p w14:paraId="0DB326FB" w14:textId="3D36BDD7" w:rsidR="007A7A1D" w:rsidRPr="00CA6859" w:rsidRDefault="007A7A1D" w:rsidP="00317890">
            <w:pPr>
              <w:jc w:val="center"/>
              <w:rPr>
                <w:lang w:val="ru-RU" w:eastAsia="en-US"/>
              </w:rPr>
            </w:pPr>
          </w:p>
        </w:tc>
      </w:tr>
      <w:tr w:rsidR="00D279EF" w:rsidRPr="00CA6859" w14:paraId="7ED6EDE5" w14:textId="77777777" w:rsidTr="00DC1CA0">
        <w:tc>
          <w:tcPr>
            <w:tcW w:w="1338" w:type="dxa"/>
            <w:tcBorders>
              <w:top w:val="single" w:sz="4" w:space="0" w:color="auto"/>
              <w:left w:val="single" w:sz="4" w:space="0" w:color="auto"/>
              <w:bottom w:val="single" w:sz="4" w:space="0" w:color="auto"/>
              <w:right w:val="single" w:sz="4" w:space="0" w:color="auto"/>
            </w:tcBorders>
            <w:hideMark/>
          </w:tcPr>
          <w:p w14:paraId="53C4A267" w14:textId="261E38A9" w:rsidR="00AF2D73" w:rsidRPr="00CA6859" w:rsidRDefault="00AF2D73" w:rsidP="00317890">
            <w:pPr>
              <w:rPr>
                <w:lang w:val="ru-RU" w:eastAsia="en-US"/>
              </w:rPr>
            </w:pPr>
            <w:r w:rsidRPr="00CA6859">
              <w:rPr>
                <w:rFonts w:cs="Arial"/>
                <w:sz w:val="22"/>
                <w:szCs w:val="22"/>
                <w:lang w:val="ru-RU" w:eastAsia="en-US"/>
              </w:rPr>
              <w:lastRenderedPageBreak/>
              <w:t>PK, FK</w:t>
            </w:r>
          </w:p>
        </w:tc>
        <w:tc>
          <w:tcPr>
            <w:tcW w:w="1670" w:type="dxa"/>
            <w:tcBorders>
              <w:top w:val="single" w:sz="4" w:space="0" w:color="auto"/>
              <w:left w:val="single" w:sz="4" w:space="0" w:color="auto"/>
              <w:bottom w:val="single" w:sz="4" w:space="0" w:color="auto"/>
              <w:right w:val="single" w:sz="4" w:space="0" w:color="auto"/>
            </w:tcBorders>
            <w:hideMark/>
          </w:tcPr>
          <w:p w14:paraId="39971B3E" w14:textId="77777777" w:rsidR="00AF2D73" w:rsidRPr="00CA6859" w:rsidRDefault="00AF2D73" w:rsidP="00317890">
            <w:pPr>
              <w:rPr>
                <w:lang w:val="ru-RU" w:eastAsia="en-US"/>
              </w:rPr>
            </w:pPr>
            <w:r w:rsidRPr="00CA6859">
              <w:rPr>
                <w:lang w:val="ru-RU" w:eastAsia="en-US"/>
              </w:rPr>
              <w:t>DENIAL_ID</w:t>
            </w:r>
          </w:p>
        </w:tc>
        <w:tc>
          <w:tcPr>
            <w:tcW w:w="1388" w:type="dxa"/>
            <w:tcBorders>
              <w:top w:val="single" w:sz="4" w:space="0" w:color="auto"/>
              <w:left w:val="single" w:sz="4" w:space="0" w:color="auto"/>
              <w:bottom w:val="single" w:sz="4" w:space="0" w:color="auto"/>
              <w:right w:val="single" w:sz="4" w:space="0" w:color="auto"/>
            </w:tcBorders>
            <w:hideMark/>
          </w:tcPr>
          <w:p w14:paraId="74FCDA7C" w14:textId="77777777" w:rsidR="00AF2D73" w:rsidRPr="00CA6859" w:rsidRDefault="00AF2D73" w:rsidP="00317890">
            <w:pPr>
              <w:rPr>
                <w:lang w:val="ru-RU" w:eastAsia="en-US"/>
              </w:rPr>
            </w:pPr>
            <w:r w:rsidRPr="00CA6859">
              <w:rPr>
                <w:rFonts w:cs="Arial"/>
                <w:sz w:val="22"/>
                <w:szCs w:val="22"/>
                <w:lang w:val="ru-RU" w:eastAsia="en-US"/>
              </w:rPr>
              <w:t>Numeric</w:t>
            </w:r>
          </w:p>
        </w:tc>
        <w:tc>
          <w:tcPr>
            <w:tcW w:w="1219" w:type="dxa"/>
            <w:tcBorders>
              <w:top w:val="single" w:sz="4" w:space="0" w:color="auto"/>
              <w:left w:val="single" w:sz="4" w:space="0" w:color="auto"/>
              <w:bottom w:val="single" w:sz="4" w:space="0" w:color="auto"/>
              <w:right w:val="single" w:sz="4" w:space="0" w:color="auto"/>
            </w:tcBorders>
            <w:hideMark/>
          </w:tcPr>
          <w:p w14:paraId="2356B365" w14:textId="77777777" w:rsidR="00AF2D73" w:rsidRPr="00CA6859" w:rsidRDefault="00AF2D73" w:rsidP="00317890">
            <w:pPr>
              <w:jc w:val="center"/>
              <w:rPr>
                <w:lang w:val="ru-RU" w:eastAsia="en-US"/>
              </w:rPr>
            </w:pPr>
            <w:r w:rsidRPr="00CA6859">
              <w:rPr>
                <w:lang w:val="ru-RU" w:eastAsia="en-US"/>
              </w:rPr>
              <w:t>11</w:t>
            </w:r>
          </w:p>
        </w:tc>
        <w:tc>
          <w:tcPr>
            <w:tcW w:w="2611" w:type="dxa"/>
            <w:tcBorders>
              <w:top w:val="single" w:sz="4" w:space="0" w:color="auto"/>
              <w:left w:val="single" w:sz="4" w:space="0" w:color="auto"/>
              <w:bottom w:val="single" w:sz="4" w:space="0" w:color="auto"/>
              <w:right w:val="single" w:sz="4" w:space="0" w:color="auto"/>
            </w:tcBorders>
            <w:hideMark/>
          </w:tcPr>
          <w:p w14:paraId="502CF658" w14:textId="5DB4336D" w:rsidR="00AF2D73" w:rsidRPr="00CA6859" w:rsidRDefault="00153968" w:rsidP="00317890">
            <w:pPr>
              <w:rPr>
                <w:lang w:val="ru-RU" w:eastAsia="en-US"/>
              </w:rPr>
            </w:pPr>
            <w:r w:rsidRPr="00CA6859">
              <w:rPr>
                <w:lang w:val="ru-RU" w:eastAsia="en-US"/>
              </w:rPr>
              <w:t>Идентификатор причины отказа</w:t>
            </w:r>
          </w:p>
        </w:tc>
        <w:tc>
          <w:tcPr>
            <w:tcW w:w="1678" w:type="dxa"/>
            <w:tcBorders>
              <w:top w:val="single" w:sz="4" w:space="0" w:color="auto"/>
              <w:left w:val="single" w:sz="4" w:space="0" w:color="auto"/>
              <w:bottom w:val="single" w:sz="4" w:space="0" w:color="auto"/>
              <w:right w:val="single" w:sz="4" w:space="0" w:color="auto"/>
            </w:tcBorders>
            <w:hideMark/>
          </w:tcPr>
          <w:p w14:paraId="67F360D6" w14:textId="1FAF137F" w:rsidR="00AF2D73" w:rsidRPr="00CA6859" w:rsidRDefault="007A7A1D" w:rsidP="00317890">
            <w:pPr>
              <w:jc w:val="center"/>
              <w:rPr>
                <w:lang w:val="ru-RU" w:eastAsia="en-US"/>
              </w:rPr>
            </w:pPr>
            <w:r w:rsidRPr="00CA6859">
              <w:rPr>
                <w:lang w:val="ru-RU" w:eastAsia="en-US"/>
              </w:rPr>
              <w:t>Нет</w:t>
            </w:r>
          </w:p>
        </w:tc>
      </w:tr>
      <w:tr w:rsidR="00D279EF" w:rsidRPr="00CA6859" w14:paraId="7BED3A68" w14:textId="77777777" w:rsidTr="00DC1CA0">
        <w:tc>
          <w:tcPr>
            <w:tcW w:w="1338" w:type="dxa"/>
            <w:tcBorders>
              <w:top w:val="single" w:sz="4" w:space="0" w:color="auto"/>
              <w:left w:val="single" w:sz="4" w:space="0" w:color="auto"/>
              <w:bottom w:val="single" w:sz="4" w:space="0" w:color="auto"/>
              <w:right w:val="single" w:sz="4" w:space="0" w:color="auto"/>
            </w:tcBorders>
          </w:tcPr>
          <w:p w14:paraId="16716993" w14:textId="77777777" w:rsidR="00AF2D73" w:rsidRPr="00CA6859" w:rsidRDefault="00AF2D73" w:rsidP="00317890">
            <w:pPr>
              <w:rPr>
                <w:lang w:val="ru-RU" w:eastAsia="en-US"/>
              </w:rPr>
            </w:pPr>
          </w:p>
        </w:tc>
        <w:tc>
          <w:tcPr>
            <w:tcW w:w="1670" w:type="dxa"/>
            <w:tcBorders>
              <w:top w:val="single" w:sz="4" w:space="0" w:color="auto"/>
              <w:left w:val="single" w:sz="4" w:space="0" w:color="auto"/>
              <w:bottom w:val="single" w:sz="4" w:space="0" w:color="auto"/>
              <w:right w:val="single" w:sz="4" w:space="0" w:color="auto"/>
            </w:tcBorders>
            <w:hideMark/>
          </w:tcPr>
          <w:p w14:paraId="17EBD7CA" w14:textId="77777777" w:rsidR="00AF2D73" w:rsidRPr="00CA6859" w:rsidRDefault="00AF2D73" w:rsidP="00317890">
            <w:pPr>
              <w:rPr>
                <w:lang w:val="ru-RU" w:eastAsia="en-US"/>
              </w:rPr>
            </w:pPr>
            <w:r w:rsidRPr="00CA6859">
              <w:rPr>
                <w:lang w:val="ru-RU" w:eastAsia="en-US"/>
              </w:rPr>
              <w:t>STATUS</w:t>
            </w:r>
          </w:p>
        </w:tc>
        <w:tc>
          <w:tcPr>
            <w:tcW w:w="1388" w:type="dxa"/>
            <w:tcBorders>
              <w:top w:val="single" w:sz="4" w:space="0" w:color="auto"/>
              <w:left w:val="single" w:sz="4" w:space="0" w:color="auto"/>
              <w:bottom w:val="single" w:sz="4" w:space="0" w:color="auto"/>
              <w:right w:val="single" w:sz="4" w:space="0" w:color="auto"/>
            </w:tcBorders>
            <w:hideMark/>
          </w:tcPr>
          <w:p w14:paraId="4DC21A60" w14:textId="77777777" w:rsidR="00AF2D73" w:rsidRPr="00CA6859" w:rsidRDefault="00AF2D73" w:rsidP="00317890">
            <w:pPr>
              <w:rPr>
                <w:lang w:val="ru-RU" w:eastAsia="en-US"/>
              </w:rPr>
            </w:pPr>
            <w:r w:rsidRPr="00CA6859">
              <w:rPr>
                <w:rFonts w:cs="Arial"/>
                <w:sz w:val="22"/>
                <w:szCs w:val="22"/>
                <w:lang w:val="ru-RU" w:eastAsia="en-US"/>
              </w:rPr>
              <w:t>Numeric</w:t>
            </w:r>
          </w:p>
        </w:tc>
        <w:tc>
          <w:tcPr>
            <w:tcW w:w="1219" w:type="dxa"/>
            <w:tcBorders>
              <w:top w:val="single" w:sz="4" w:space="0" w:color="auto"/>
              <w:left w:val="single" w:sz="4" w:space="0" w:color="auto"/>
              <w:bottom w:val="single" w:sz="4" w:space="0" w:color="auto"/>
              <w:right w:val="single" w:sz="4" w:space="0" w:color="auto"/>
            </w:tcBorders>
            <w:hideMark/>
          </w:tcPr>
          <w:p w14:paraId="2A7AC558" w14:textId="77777777" w:rsidR="00AF2D73" w:rsidRPr="00CA6859" w:rsidRDefault="00AF2D73" w:rsidP="00317890">
            <w:pPr>
              <w:jc w:val="center"/>
              <w:rPr>
                <w:lang w:val="ru-RU" w:eastAsia="en-US"/>
              </w:rPr>
            </w:pPr>
            <w:r w:rsidRPr="00CA6859">
              <w:rPr>
                <w:lang w:val="ru-RU" w:eastAsia="en-US"/>
              </w:rPr>
              <w:t>11</w:t>
            </w:r>
          </w:p>
        </w:tc>
        <w:tc>
          <w:tcPr>
            <w:tcW w:w="2611" w:type="dxa"/>
            <w:tcBorders>
              <w:top w:val="single" w:sz="4" w:space="0" w:color="auto"/>
              <w:left w:val="single" w:sz="4" w:space="0" w:color="auto"/>
              <w:bottom w:val="single" w:sz="4" w:space="0" w:color="auto"/>
              <w:right w:val="single" w:sz="4" w:space="0" w:color="auto"/>
            </w:tcBorders>
            <w:hideMark/>
          </w:tcPr>
          <w:p w14:paraId="42DDC932" w14:textId="77777777" w:rsidR="00317890" w:rsidRPr="00CA6859" w:rsidRDefault="00317890" w:rsidP="00317890">
            <w:pPr>
              <w:rPr>
                <w:lang w:val="ru-RU"/>
              </w:rPr>
            </w:pPr>
            <w:r w:rsidRPr="00CA6859">
              <w:rPr>
                <w:lang w:val="ru-RU"/>
              </w:rPr>
              <w:t xml:space="preserve">Статус </w:t>
            </w:r>
          </w:p>
          <w:p w14:paraId="2CE1B0CF" w14:textId="77777777" w:rsidR="00153968" w:rsidRPr="00CA6859" w:rsidRDefault="00153968" w:rsidP="00153968">
            <w:pPr>
              <w:rPr>
                <w:lang w:val="ru-RU" w:eastAsia="en-US"/>
              </w:rPr>
            </w:pPr>
            <w:r w:rsidRPr="00CA6859">
              <w:rPr>
                <w:lang w:val="ru-RU" w:eastAsia="en-US"/>
              </w:rPr>
              <w:t xml:space="preserve">(2 - Активный, </w:t>
            </w:r>
          </w:p>
          <w:p w14:paraId="42F18D19" w14:textId="6948C4B2" w:rsidR="00AF2D73" w:rsidRPr="00CA6859" w:rsidRDefault="00153968" w:rsidP="00153968">
            <w:pPr>
              <w:rPr>
                <w:lang w:val="ru-RU" w:eastAsia="en-US"/>
              </w:rPr>
            </w:pPr>
            <w:r w:rsidRPr="00CA6859">
              <w:rPr>
                <w:lang w:val="ru-RU" w:eastAsia="en-US"/>
              </w:rPr>
              <w:t>9 - Неактивный)</w:t>
            </w:r>
          </w:p>
        </w:tc>
        <w:tc>
          <w:tcPr>
            <w:tcW w:w="1678" w:type="dxa"/>
            <w:tcBorders>
              <w:top w:val="single" w:sz="4" w:space="0" w:color="auto"/>
              <w:left w:val="single" w:sz="4" w:space="0" w:color="auto"/>
              <w:bottom w:val="single" w:sz="4" w:space="0" w:color="auto"/>
              <w:right w:val="single" w:sz="4" w:space="0" w:color="auto"/>
            </w:tcBorders>
            <w:hideMark/>
          </w:tcPr>
          <w:p w14:paraId="47BEC08A" w14:textId="4764F50F" w:rsidR="00AF2D73" w:rsidRPr="00CA6859" w:rsidRDefault="007A7A1D" w:rsidP="00317890">
            <w:pPr>
              <w:jc w:val="center"/>
              <w:rPr>
                <w:lang w:val="ru-RU" w:eastAsia="en-US"/>
              </w:rPr>
            </w:pPr>
            <w:r w:rsidRPr="00CA6859">
              <w:rPr>
                <w:lang w:val="ru-RU" w:eastAsia="en-US"/>
              </w:rPr>
              <w:t>Да</w:t>
            </w:r>
          </w:p>
        </w:tc>
      </w:tr>
      <w:tr w:rsidR="00DC1CA0" w:rsidRPr="00CA6859" w14:paraId="28E2B5E7" w14:textId="77777777" w:rsidTr="00DC1CA0">
        <w:tc>
          <w:tcPr>
            <w:tcW w:w="1338" w:type="dxa"/>
            <w:tcBorders>
              <w:top w:val="single" w:sz="4" w:space="0" w:color="auto"/>
              <w:left w:val="single" w:sz="4" w:space="0" w:color="auto"/>
              <w:bottom w:val="single" w:sz="4" w:space="0" w:color="auto"/>
              <w:right w:val="single" w:sz="4" w:space="0" w:color="auto"/>
            </w:tcBorders>
          </w:tcPr>
          <w:p w14:paraId="3740F581" w14:textId="54DCFAA3" w:rsidR="00DC1CA0" w:rsidRPr="00CA6859" w:rsidRDefault="00DC1CA0" w:rsidP="00DC1CA0">
            <w:pPr>
              <w:rPr>
                <w:lang w:val="ru-RU" w:eastAsia="en-US"/>
              </w:rPr>
            </w:pPr>
            <w:r w:rsidRPr="00CA6859">
              <w:rPr>
                <w:lang w:val="ru-RU"/>
              </w:rPr>
              <w:t>FK</w:t>
            </w:r>
          </w:p>
        </w:tc>
        <w:tc>
          <w:tcPr>
            <w:tcW w:w="1670" w:type="dxa"/>
            <w:tcBorders>
              <w:top w:val="single" w:sz="4" w:space="0" w:color="auto"/>
              <w:left w:val="single" w:sz="4" w:space="0" w:color="auto"/>
              <w:bottom w:val="single" w:sz="4" w:space="0" w:color="auto"/>
              <w:right w:val="single" w:sz="4" w:space="0" w:color="auto"/>
            </w:tcBorders>
          </w:tcPr>
          <w:p w14:paraId="521733B6" w14:textId="3C882AF6" w:rsidR="00DC1CA0" w:rsidRPr="00CA6859" w:rsidRDefault="00DC1CA0" w:rsidP="00DC1CA0">
            <w:pPr>
              <w:rPr>
                <w:lang w:val="ru-RU" w:eastAsia="en-US"/>
              </w:rPr>
            </w:pPr>
            <w:r>
              <w:rPr>
                <w:lang w:val="en-US"/>
              </w:rPr>
              <w:t>CUST_ID</w:t>
            </w:r>
          </w:p>
        </w:tc>
        <w:tc>
          <w:tcPr>
            <w:tcW w:w="1388" w:type="dxa"/>
            <w:tcBorders>
              <w:top w:val="single" w:sz="4" w:space="0" w:color="auto"/>
              <w:left w:val="single" w:sz="4" w:space="0" w:color="auto"/>
              <w:bottom w:val="single" w:sz="4" w:space="0" w:color="auto"/>
              <w:right w:val="single" w:sz="4" w:space="0" w:color="auto"/>
            </w:tcBorders>
          </w:tcPr>
          <w:p w14:paraId="5F27A72E" w14:textId="4EE500D9" w:rsidR="00DC1CA0" w:rsidRPr="00CA6859" w:rsidRDefault="00DC1CA0" w:rsidP="00DC1CA0">
            <w:pPr>
              <w:rPr>
                <w:rFonts w:cs="Arial"/>
                <w:sz w:val="22"/>
                <w:szCs w:val="22"/>
                <w:lang w:val="ru-RU" w:eastAsia="en-US"/>
              </w:rPr>
            </w:pPr>
            <w:r w:rsidRPr="00CA6859">
              <w:rPr>
                <w:lang w:val="ru-RU"/>
              </w:rPr>
              <w:t>Numeric</w:t>
            </w:r>
          </w:p>
        </w:tc>
        <w:tc>
          <w:tcPr>
            <w:tcW w:w="1219" w:type="dxa"/>
            <w:tcBorders>
              <w:top w:val="single" w:sz="4" w:space="0" w:color="auto"/>
              <w:left w:val="single" w:sz="4" w:space="0" w:color="auto"/>
              <w:bottom w:val="single" w:sz="4" w:space="0" w:color="auto"/>
              <w:right w:val="single" w:sz="4" w:space="0" w:color="auto"/>
            </w:tcBorders>
          </w:tcPr>
          <w:p w14:paraId="0F45764B" w14:textId="425E6ABC" w:rsidR="00DC1CA0" w:rsidRPr="00CA6859" w:rsidRDefault="00DC1CA0" w:rsidP="00DC1CA0">
            <w:pPr>
              <w:jc w:val="center"/>
              <w:rPr>
                <w:lang w:val="ru-RU" w:eastAsia="en-US"/>
              </w:rPr>
            </w:pPr>
            <w:r>
              <w:rPr>
                <w:lang w:val="en-US"/>
              </w:rPr>
              <w:t>11</w:t>
            </w:r>
          </w:p>
        </w:tc>
        <w:tc>
          <w:tcPr>
            <w:tcW w:w="2611" w:type="dxa"/>
            <w:tcBorders>
              <w:top w:val="single" w:sz="4" w:space="0" w:color="auto"/>
              <w:left w:val="single" w:sz="4" w:space="0" w:color="auto"/>
              <w:bottom w:val="single" w:sz="4" w:space="0" w:color="auto"/>
              <w:right w:val="single" w:sz="4" w:space="0" w:color="auto"/>
            </w:tcBorders>
          </w:tcPr>
          <w:p w14:paraId="76D7C1E8" w14:textId="3B318956" w:rsidR="00DC1CA0" w:rsidRPr="00CA6859" w:rsidRDefault="00DC1CA0" w:rsidP="00DC1CA0">
            <w:pPr>
              <w:rPr>
                <w:lang w:val="ru-RU"/>
              </w:rPr>
            </w:pPr>
            <w:r>
              <w:rPr>
                <w:lang w:val="ru-RU"/>
              </w:rPr>
              <w:t>Идентификатор точки синхронизации</w:t>
            </w:r>
          </w:p>
        </w:tc>
        <w:tc>
          <w:tcPr>
            <w:tcW w:w="1678" w:type="dxa"/>
            <w:tcBorders>
              <w:top w:val="single" w:sz="4" w:space="0" w:color="auto"/>
              <w:left w:val="single" w:sz="4" w:space="0" w:color="auto"/>
              <w:bottom w:val="single" w:sz="4" w:space="0" w:color="auto"/>
              <w:right w:val="single" w:sz="4" w:space="0" w:color="auto"/>
            </w:tcBorders>
          </w:tcPr>
          <w:p w14:paraId="4E36D6FE" w14:textId="766E7651" w:rsidR="00DC1CA0" w:rsidRPr="00CA6859" w:rsidRDefault="00DC1CA0" w:rsidP="00DC1CA0">
            <w:pPr>
              <w:jc w:val="center"/>
              <w:rPr>
                <w:lang w:val="ru-RU" w:eastAsia="en-US"/>
              </w:rPr>
            </w:pPr>
            <w:r w:rsidRPr="00CA6859">
              <w:rPr>
                <w:lang w:val="ru-RU"/>
              </w:rPr>
              <w:t>Да</w:t>
            </w:r>
          </w:p>
        </w:tc>
      </w:tr>
    </w:tbl>
    <w:p w14:paraId="47C555AA" w14:textId="23F2A83F" w:rsidR="00AF2D73" w:rsidRPr="00CA6859" w:rsidRDefault="00153968" w:rsidP="00153968">
      <w:pPr>
        <w:pStyle w:val="Heading2"/>
        <w:rPr>
          <w:lang w:val="ru-RU"/>
        </w:rPr>
      </w:pPr>
      <w:bookmarkStart w:id="92" w:name="_Toc420948259"/>
      <w:r w:rsidRPr="00CA6859">
        <w:rPr>
          <w:lang w:val="ru-RU"/>
        </w:rPr>
        <w:t xml:space="preserve">Особенности импорта информации о заказе </w:t>
      </w:r>
      <w:r w:rsidR="00AF2D73" w:rsidRPr="00CA6859">
        <w:rPr>
          <w:lang w:val="ru-RU"/>
        </w:rPr>
        <w:t>(ORDERH.DBF, O ORDERD.DBF, ORDERLD.DBF)</w:t>
      </w:r>
      <w:bookmarkEnd w:id="92"/>
    </w:p>
    <w:p w14:paraId="1C71AA80" w14:textId="77777777" w:rsidR="00AF2D73" w:rsidRPr="00CA6859" w:rsidRDefault="00AF2D73" w:rsidP="0097783F">
      <w:pPr>
        <w:spacing w:before="200" w:after="200"/>
        <w:ind w:left="720"/>
        <w:rPr>
          <w:b/>
          <w:lang w:val="ru-RU"/>
        </w:rPr>
      </w:pPr>
      <w:r w:rsidRPr="00CA6859">
        <w:rPr>
          <w:b/>
          <w:lang w:val="ru-RU"/>
        </w:rPr>
        <w:t>ORDERH.DBF</w:t>
      </w:r>
    </w:p>
    <w:p w14:paraId="3AEE3D64" w14:textId="4CFB2E53" w:rsidR="00153968" w:rsidRPr="003A57FD" w:rsidRDefault="00153968" w:rsidP="003A57FD">
      <w:pPr>
        <w:pStyle w:val="Style3"/>
        <w:numPr>
          <w:ilvl w:val="0"/>
          <w:numId w:val="40"/>
        </w:numPr>
        <w:rPr>
          <w:lang w:val="ru-RU"/>
        </w:rPr>
      </w:pPr>
      <w:r w:rsidRPr="003A57FD">
        <w:rPr>
          <w:lang w:val="ru-RU"/>
        </w:rPr>
        <w:t xml:space="preserve">При импорте заказов добавляются новые и модифицируются существующие записи в таблице tblOrderH согласно поиска по ключевым значениям (в OrderH.dbf ключевым полем является CORDER_NO). </w:t>
      </w:r>
    </w:p>
    <w:p w14:paraId="60B6010A" w14:textId="6553D747" w:rsidR="00153968" w:rsidRPr="003A57FD" w:rsidRDefault="00153968" w:rsidP="003A57FD">
      <w:pPr>
        <w:pStyle w:val="Style3"/>
        <w:numPr>
          <w:ilvl w:val="0"/>
          <w:numId w:val="40"/>
        </w:numPr>
        <w:rPr>
          <w:lang w:val="ru-RU"/>
        </w:rPr>
      </w:pPr>
      <w:r w:rsidRPr="003A57FD">
        <w:rPr>
          <w:lang w:val="ru-RU"/>
        </w:rPr>
        <w:t xml:space="preserve">Данные импортируются независимо от установленного значения в поле Status (2-Активный, 9-Неактивный). </w:t>
      </w:r>
    </w:p>
    <w:p w14:paraId="4152C30F" w14:textId="2E1A2A20" w:rsidR="00153968" w:rsidRPr="003A57FD" w:rsidRDefault="00153968" w:rsidP="003A57FD">
      <w:pPr>
        <w:pStyle w:val="Style3"/>
        <w:numPr>
          <w:ilvl w:val="0"/>
          <w:numId w:val="40"/>
        </w:numPr>
        <w:rPr>
          <w:lang w:val="ru-RU"/>
        </w:rPr>
      </w:pPr>
      <w:r w:rsidRPr="003A57FD">
        <w:rPr>
          <w:lang w:val="ru-RU"/>
        </w:rPr>
        <w:t xml:space="preserve">Если статус (STATUS) записи, который импортируется не 2-Активный и не 9-Неактивный, то запись пропускается с соответствующим сообщением в протоколе. </w:t>
      </w:r>
    </w:p>
    <w:p w14:paraId="1F11FBE8" w14:textId="30034CE4" w:rsidR="00153968" w:rsidRPr="003A57FD" w:rsidRDefault="00153968" w:rsidP="003A57FD">
      <w:pPr>
        <w:pStyle w:val="Style3"/>
        <w:numPr>
          <w:ilvl w:val="0"/>
          <w:numId w:val="40"/>
        </w:numPr>
        <w:rPr>
          <w:lang w:val="ru-RU"/>
        </w:rPr>
      </w:pPr>
      <w:r w:rsidRPr="003A57FD">
        <w:rPr>
          <w:lang w:val="ru-RU"/>
        </w:rPr>
        <w:t xml:space="preserve">Если значение в поле DTLM пустое (или некорректного формата), то запись импортируется в БД с DLM, что соответствует </w:t>
      </w:r>
      <w:r w:rsidR="00056143" w:rsidRPr="003A57FD">
        <w:rPr>
          <w:lang w:val="ru-RU"/>
        </w:rPr>
        <w:t>текущей</w:t>
      </w:r>
      <w:r w:rsidRPr="003A57FD">
        <w:rPr>
          <w:lang w:val="ru-RU"/>
        </w:rPr>
        <w:t xml:space="preserve"> дате. </w:t>
      </w:r>
    </w:p>
    <w:p w14:paraId="0FF9A483" w14:textId="285ED05F" w:rsidR="00153968" w:rsidRPr="003A57FD" w:rsidRDefault="00153968" w:rsidP="003A57FD">
      <w:pPr>
        <w:pStyle w:val="Style3"/>
        <w:numPr>
          <w:ilvl w:val="0"/>
          <w:numId w:val="40"/>
        </w:numPr>
        <w:rPr>
          <w:lang w:val="ru-RU"/>
        </w:rPr>
      </w:pPr>
      <w:r w:rsidRPr="003A57FD">
        <w:rPr>
          <w:lang w:val="ru-RU"/>
        </w:rPr>
        <w:t xml:space="preserve">Для MERCH_ID, OL_CODE, DOC_TYPE проверка на статус записи в БД (tblOrganizationalStructure, tblOutLets, tblDocTypes) отсутствует. </w:t>
      </w:r>
    </w:p>
    <w:p w14:paraId="7728F606" w14:textId="725DC77D" w:rsidR="00153968" w:rsidRPr="003A57FD" w:rsidRDefault="00153968" w:rsidP="003A57FD">
      <w:pPr>
        <w:pStyle w:val="Style3"/>
        <w:numPr>
          <w:ilvl w:val="0"/>
          <w:numId w:val="40"/>
        </w:numPr>
        <w:rPr>
          <w:lang w:val="ru-RU"/>
        </w:rPr>
      </w:pPr>
      <w:r w:rsidRPr="003A57FD">
        <w:rPr>
          <w:lang w:val="ru-RU"/>
        </w:rPr>
        <w:t xml:space="preserve">Поле VATCALCMOD может содержать значение 0 или 1, если значение в DBF файле будут другие, заказ будет пропущено при импорте. </w:t>
      </w:r>
    </w:p>
    <w:p w14:paraId="79734C79" w14:textId="7464A202" w:rsidR="00153968" w:rsidRPr="003A57FD" w:rsidRDefault="00153968" w:rsidP="003A57FD">
      <w:pPr>
        <w:pStyle w:val="Style3"/>
        <w:numPr>
          <w:ilvl w:val="0"/>
          <w:numId w:val="40"/>
        </w:numPr>
        <w:rPr>
          <w:lang w:val="ru-RU"/>
        </w:rPr>
      </w:pPr>
      <w:r w:rsidRPr="003A57FD">
        <w:rPr>
          <w:lang w:val="ru-RU"/>
        </w:rPr>
        <w:t xml:space="preserve">При импорте пропускаются заказ, код торгового представителя / код торговой точки / код типа документа которых отсутствуют в базе данных. </w:t>
      </w:r>
    </w:p>
    <w:p w14:paraId="63E5AC06" w14:textId="4424784A" w:rsidR="00153968" w:rsidRPr="003A57FD" w:rsidRDefault="00153968" w:rsidP="003A57FD">
      <w:pPr>
        <w:pStyle w:val="Style3"/>
        <w:numPr>
          <w:ilvl w:val="0"/>
          <w:numId w:val="40"/>
        </w:numPr>
        <w:rPr>
          <w:lang w:val="ru-RU"/>
        </w:rPr>
      </w:pPr>
      <w:r w:rsidRPr="003A57FD">
        <w:rPr>
          <w:lang w:val="ru-RU"/>
        </w:rPr>
        <w:t>При условии Merch_id = NULL записи в файле OrderH.DBF классифицируются как корректные и будут импортироваться.</w:t>
      </w:r>
    </w:p>
    <w:p w14:paraId="687025B4" w14:textId="78031AC8" w:rsidR="00153968" w:rsidRPr="003A57FD" w:rsidRDefault="00153968" w:rsidP="003A57FD">
      <w:pPr>
        <w:pStyle w:val="Style3"/>
        <w:numPr>
          <w:ilvl w:val="0"/>
          <w:numId w:val="39"/>
        </w:numPr>
        <w:rPr>
          <w:lang w:val="ru-RU"/>
        </w:rPr>
      </w:pPr>
      <w:r w:rsidRPr="003A57FD">
        <w:rPr>
          <w:lang w:val="ru-RU"/>
        </w:rPr>
        <w:t xml:space="preserve">В случае дублированных значений поля CORDER_NO в DBF файлах (таблицы OrderH.DBF) записи пропускаются с соответствующим сообщением в протокол импорта / экспорта. </w:t>
      </w:r>
    </w:p>
    <w:p w14:paraId="3163595C" w14:textId="220BEBEB" w:rsidR="00153968" w:rsidRPr="003A57FD" w:rsidRDefault="00153968" w:rsidP="003A57FD">
      <w:pPr>
        <w:pStyle w:val="Style3"/>
        <w:numPr>
          <w:ilvl w:val="0"/>
          <w:numId w:val="39"/>
        </w:numPr>
        <w:rPr>
          <w:lang w:val="ru-RU"/>
        </w:rPr>
      </w:pPr>
      <w:r w:rsidRPr="003A57FD">
        <w:rPr>
          <w:lang w:val="ru-RU"/>
        </w:rPr>
        <w:t xml:space="preserve">В случае, когда в таблице OrderH.DBF в поле CORDER_NO указан номер несуществующего в центральной БД (tblOutletOrderH) заказ, шапка заказа будет импортироваться. </w:t>
      </w:r>
    </w:p>
    <w:p w14:paraId="4B67F8A3" w14:textId="33D71613" w:rsidR="00153968" w:rsidRPr="003A57FD" w:rsidRDefault="00153968" w:rsidP="003A57FD">
      <w:pPr>
        <w:pStyle w:val="Style3"/>
        <w:numPr>
          <w:ilvl w:val="0"/>
          <w:numId w:val="39"/>
        </w:numPr>
        <w:rPr>
          <w:lang w:val="ru-RU"/>
        </w:rPr>
      </w:pPr>
      <w:r w:rsidRPr="003A57FD">
        <w:rPr>
          <w:lang w:val="ru-RU"/>
        </w:rPr>
        <w:t xml:space="preserve">При импорте OrderH.DBF будет осуществляться проверка правильного заполнения поля OL_id только в случае установленного флажка tblDocTypes.ExtraDataNeeded. Если указанный флажок не установлен, то значение поля OL_id будут храниться только в случае, если присутствуют соответствующие записи в таблице tblOutlets, иначе они будут обнуляться (NULL). </w:t>
      </w:r>
    </w:p>
    <w:p w14:paraId="6EBA535D" w14:textId="56E88941" w:rsidR="00153968" w:rsidRPr="003A57FD" w:rsidRDefault="00153968" w:rsidP="003A57FD">
      <w:pPr>
        <w:pStyle w:val="Style3"/>
        <w:numPr>
          <w:ilvl w:val="0"/>
          <w:numId w:val="39"/>
        </w:numPr>
        <w:rPr>
          <w:lang w:val="ru-RU"/>
        </w:rPr>
      </w:pPr>
      <w:r w:rsidRPr="003A57FD">
        <w:rPr>
          <w:lang w:val="ru-RU"/>
        </w:rPr>
        <w:t xml:space="preserve">При включенной опции </w:t>
      </w:r>
      <w:r w:rsidRPr="003A57FD">
        <w:rPr>
          <w:i/>
          <w:lang w:val="ru-RU"/>
        </w:rPr>
        <w:t>10047 - Пропускать документы SalesWorks</w:t>
      </w:r>
      <w:r w:rsidRPr="003A57FD">
        <w:rPr>
          <w:lang w:val="ru-RU"/>
        </w:rPr>
        <w:t>, если поле ORDER_NO отличное от 0, то считается</w:t>
      </w:r>
      <w:r w:rsidR="00CA6859" w:rsidRPr="003A57FD">
        <w:rPr>
          <w:lang w:val="ru-RU"/>
        </w:rPr>
        <w:t>,</w:t>
      </w:r>
      <w:r w:rsidRPr="003A57FD">
        <w:rPr>
          <w:lang w:val="ru-RU"/>
        </w:rPr>
        <w:t xml:space="preserve"> </w:t>
      </w:r>
      <w:r w:rsidR="00CA6859" w:rsidRPr="003A57FD">
        <w:rPr>
          <w:lang w:val="ru-RU"/>
        </w:rPr>
        <w:t xml:space="preserve">что </w:t>
      </w:r>
      <w:r w:rsidRPr="003A57FD">
        <w:rPr>
          <w:lang w:val="ru-RU"/>
        </w:rPr>
        <w:t>заказ существует в БД и запись должен быть пропущен. В протоколе импорта в таком случае должно появиться соответствующее сообщение о том, что документ является заказом с SalesWorks.</w:t>
      </w:r>
    </w:p>
    <w:p w14:paraId="7D1D01EE" w14:textId="31E65F87" w:rsidR="00153968" w:rsidRPr="003A57FD" w:rsidRDefault="00153968" w:rsidP="003A57FD">
      <w:pPr>
        <w:pStyle w:val="Style3"/>
        <w:numPr>
          <w:ilvl w:val="0"/>
          <w:numId w:val="39"/>
        </w:numPr>
        <w:rPr>
          <w:lang w:val="ru-RU"/>
        </w:rPr>
      </w:pPr>
      <w:r w:rsidRPr="003A57FD">
        <w:rPr>
          <w:lang w:val="ru-RU"/>
        </w:rPr>
        <w:lastRenderedPageBreak/>
        <w:t xml:space="preserve">При выключенной опции </w:t>
      </w:r>
      <w:r w:rsidRPr="003A57FD">
        <w:rPr>
          <w:i/>
          <w:lang w:val="ru-RU"/>
        </w:rPr>
        <w:t>10055 - не проверять код продукции при импорте документов</w:t>
      </w:r>
      <w:r w:rsidRPr="003A57FD">
        <w:rPr>
          <w:lang w:val="ru-RU"/>
        </w:rPr>
        <w:t xml:space="preserve"> - будут пропускаться заказ</w:t>
      </w:r>
      <w:r w:rsidR="00CA6859" w:rsidRPr="003A57FD">
        <w:rPr>
          <w:lang w:val="ru-RU"/>
        </w:rPr>
        <w:t>ы</w:t>
      </w:r>
      <w:r w:rsidRPr="003A57FD">
        <w:rPr>
          <w:lang w:val="ru-RU"/>
        </w:rPr>
        <w:t xml:space="preserve">, детали которых содержат код продукции, который отсутствует в БД. </w:t>
      </w:r>
    </w:p>
    <w:p w14:paraId="05BE4848" w14:textId="27328325" w:rsidR="00153968" w:rsidRPr="003A57FD" w:rsidRDefault="00153968" w:rsidP="003A57FD">
      <w:pPr>
        <w:pStyle w:val="Style3"/>
        <w:numPr>
          <w:ilvl w:val="0"/>
          <w:numId w:val="39"/>
        </w:numPr>
        <w:rPr>
          <w:lang w:val="ru-RU"/>
        </w:rPr>
      </w:pPr>
      <w:r w:rsidRPr="003A57FD">
        <w:rPr>
          <w:lang w:val="ru-RU"/>
        </w:rPr>
        <w:t xml:space="preserve">При включенной опции </w:t>
      </w:r>
      <w:r w:rsidRPr="003A57FD">
        <w:rPr>
          <w:i/>
          <w:lang w:val="ru-RU"/>
        </w:rPr>
        <w:t>10055 - не проверять код продукции при импорте документов</w:t>
      </w:r>
      <w:r w:rsidRPr="003A57FD">
        <w:rPr>
          <w:lang w:val="ru-RU"/>
        </w:rPr>
        <w:t xml:space="preserve"> - будут пропускаться только детали, содержащие несуществующий код продукции, именно заказ будет импортироваться.</w:t>
      </w:r>
    </w:p>
    <w:p w14:paraId="719CA44E" w14:textId="1CEC8E5A" w:rsidR="00AF2D73" w:rsidRPr="00CA6859" w:rsidRDefault="00AF2D73" w:rsidP="003A57FD">
      <w:pPr>
        <w:pStyle w:val="Style3"/>
        <w:numPr>
          <w:ilvl w:val="0"/>
          <w:numId w:val="0"/>
        </w:numPr>
        <w:ind w:left="1426"/>
        <w:rPr>
          <w:lang w:val="ru-RU"/>
        </w:rPr>
      </w:pPr>
    </w:p>
    <w:p w14:paraId="5252D391" w14:textId="2B25AEDE" w:rsidR="00AF2D73" w:rsidRPr="00CA6859" w:rsidRDefault="00AF2D73" w:rsidP="00494C69">
      <w:pPr>
        <w:spacing w:before="200" w:after="200"/>
        <w:ind w:left="720"/>
        <w:rPr>
          <w:b/>
          <w:lang w:val="ru-RU"/>
        </w:rPr>
      </w:pPr>
      <w:r w:rsidRPr="00CA6859">
        <w:rPr>
          <w:b/>
          <w:lang w:val="ru-RU"/>
        </w:rPr>
        <w:t xml:space="preserve">ORDERD.DBF, </w:t>
      </w:r>
      <w:r w:rsidR="001630E8" w:rsidRPr="00CA6859">
        <w:rPr>
          <w:b/>
          <w:lang w:val="ru-RU"/>
        </w:rPr>
        <w:t>ORDERLD. DBF</w:t>
      </w:r>
    </w:p>
    <w:p w14:paraId="6F64BA4C" w14:textId="7A45C9CA" w:rsidR="00A67FA1" w:rsidRPr="003A57FD" w:rsidRDefault="00A67FA1" w:rsidP="003A57FD">
      <w:pPr>
        <w:pStyle w:val="Style3"/>
        <w:numPr>
          <w:ilvl w:val="0"/>
          <w:numId w:val="41"/>
        </w:numPr>
        <w:rPr>
          <w:lang w:val="ru-RU"/>
        </w:rPr>
      </w:pPr>
      <w:r w:rsidRPr="003A57FD">
        <w:rPr>
          <w:lang w:val="ru-RU"/>
        </w:rPr>
        <w:t xml:space="preserve">При импорте деталей заказов добавляются новые и модифицируются существующие записи в таблице tblOrderD / tblOrderLD согласно поиска по ключевым значениям (в OrderD.dbf ключевым полем является CORDER_NO, CODE, PRICE, в OrderLD.dbf ключевым полем является CORDER_NO, LOCALCODE, PRICE). </w:t>
      </w:r>
    </w:p>
    <w:p w14:paraId="064BEDF3" w14:textId="37EFD37A" w:rsidR="00A67FA1" w:rsidRPr="003A57FD" w:rsidRDefault="00A67FA1" w:rsidP="003A57FD">
      <w:pPr>
        <w:pStyle w:val="Style3"/>
        <w:numPr>
          <w:ilvl w:val="0"/>
          <w:numId w:val="41"/>
        </w:numPr>
        <w:rPr>
          <w:lang w:val="ru-RU"/>
        </w:rPr>
      </w:pPr>
      <w:r w:rsidRPr="003A57FD">
        <w:rPr>
          <w:lang w:val="ru-RU"/>
        </w:rPr>
        <w:t xml:space="preserve">Детали заказа (OrderD.DBF / OrderLD.dbf), для которых не найдено соответствующий мастер-запись в таблице OrderH.DBF, не импортируются. </w:t>
      </w:r>
    </w:p>
    <w:p w14:paraId="29F42BF7" w14:textId="2F1E3493" w:rsidR="00A67FA1" w:rsidRPr="003A57FD" w:rsidRDefault="00A67FA1" w:rsidP="003A57FD">
      <w:pPr>
        <w:pStyle w:val="Style3"/>
        <w:numPr>
          <w:ilvl w:val="0"/>
          <w:numId w:val="41"/>
        </w:numPr>
        <w:rPr>
          <w:lang w:val="ru-RU"/>
        </w:rPr>
      </w:pPr>
      <w:r w:rsidRPr="003A57FD">
        <w:rPr>
          <w:lang w:val="ru-RU"/>
        </w:rPr>
        <w:t xml:space="preserve">Для CODE / LOCALCODE проверка на статус записи в БД (tblProducts, tblOutLets, tblLocalProducts) отсутствует. </w:t>
      </w:r>
    </w:p>
    <w:p w14:paraId="44CD546F" w14:textId="27FB428F" w:rsidR="00A67FA1" w:rsidRPr="003A57FD" w:rsidRDefault="00A67FA1" w:rsidP="003A57FD">
      <w:pPr>
        <w:pStyle w:val="Style3"/>
        <w:numPr>
          <w:ilvl w:val="0"/>
          <w:numId w:val="41"/>
        </w:numPr>
        <w:rPr>
          <w:lang w:val="ru-RU"/>
        </w:rPr>
      </w:pPr>
      <w:r w:rsidRPr="003A57FD">
        <w:rPr>
          <w:lang w:val="ru-RU"/>
        </w:rPr>
        <w:t>При импорте пропускаются детали, содержащие несуществующий код продукции (для OrderD.DBF: tblProducts.ProductCode, для OrderLD.DBF: tblLocalProducts.LocalProductCode).</w:t>
      </w:r>
    </w:p>
    <w:p w14:paraId="14A93839" w14:textId="6347A474" w:rsidR="00AF2D73" w:rsidRPr="00CA6859" w:rsidRDefault="00AF2D73" w:rsidP="003A57FD">
      <w:pPr>
        <w:pStyle w:val="Style3"/>
        <w:numPr>
          <w:ilvl w:val="0"/>
          <w:numId w:val="0"/>
        </w:numPr>
        <w:ind w:left="1426"/>
        <w:rPr>
          <w:lang w:val="ru-RU"/>
        </w:rPr>
      </w:pPr>
    </w:p>
    <w:p w14:paraId="09ACE9CF" w14:textId="467B91A4" w:rsidR="00AF2D73" w:rsidRPr="00CA6859" w:rsidRDefault="00A67FA1" w:rsidP="00494C69">
      <w:pPr>
        <w:pStyle w:val="Default"/>
        <w:spacing w:before="200" w:after="200"/>
        <w:ind w:left="1077"/>
        <w:rPr>
          <w:color w:val="auto"/>
          <w:sz w:val="23"/>
          <w:szCs w:val="23"/>
          <w:lang w:val="ru-RU"/>
        </w:rPr>
      </w:pPr>
      <w:r w:rsidRPr="00CA6859">
        <w:rPr>
          <w:b/>
          <w:bCs/>
          <w:i/>
          <w:iCs/>
          <w:color w:val="auto"/>
          <w:sz w:val="23"/>
          <w:szCs w:val="23"/>
          <w:lang w:val="ru-RU"/>
        </w:rPr>
        <w:t>Расч</w:t>
      </w:r>
      <w:r w:rsidR="009E5FF5" w:rsidRPr="00CA6859">
        <w:rPr>
          <w:b/>
          <w:bCs/>
          <w:i/>
          <w:iCs/>
          <w:color w:val="auto"/>
          <w:sz w:val="23"/>
          <w:szCs w:val="23"/>
          <w:lang w:val="ru-RU"/>
        </w:rPr>
        <w:t>ё</w:t>
      </w:r>
      <w:r w:rsidRPr="00CA6859">
        <w:rPr>
          <w:b/>
          <w:bCs/>
          <w:i/>
          <w:iCs/>
          <w:color w:val="auto"/>
          <w:sz w:val="23"/>
          <w:szCs w:val="23"/>
          <w:lang w:val="ru-RU"/>
        </w:rPr>
        <w:t>т</w:t>
      </w:r>
    </w:p>
    <w:p w14:paraId="5DB04CF3" w14:textId="37538663" w:rsidR="00A67FA1" w:rsidRPr="00CA6859" w:rsidRDefault="00A67FA1" w:rsidP="00AF2D73">
      <w:pPr>
        <w:pStyle w:val="Default"/>
        <w:ind w:left="720" w:firstLine="360"/>
        <w:rPr>
          <w:color w:val="auto"/>
          <w:sz w:val="23"/>
          <w:szCs w:val="23"/>
          <w:lang w:val="ru-RU"/>
        </w:rPr>
      </w:pPr>
      <w:r w:rsidRPr="00CA6859">
        <w:rPr>
          <w:color w:val="auto"/>
          <w:sz w:val="23"/>
          <w:szCs w:val="23"/>
          <w:lang w:val="ru-RU"/>
        </w:rPr>
        <w:t>При импорте фактур за</w:t>
      </w:r>
      <w:r w:rsidR="009E5FF5" w:rsidRPr="00CA6859">
        <w:rPr>
          <w:color w:val="auto"/>
          <w:sz w:val="23"/>
          <w:szCs w:val="23"/>
          <w:lang w:val="ru-RU"/>
        </w:rPr>
        <w:t>казов в случае, если режим расчё</w:t>
      </w:r>
      <w:r w:rsidRPr="00CA6859">
        <w:rPr>
          <w:color w:val="auto"/>
          <w:sz w:val="23"/>
          <w:szCs w:val="23"/>
          <w:lang w:val="ru-RU"/>
        </w:rPr>
        <w:t xml:space="preserve">та цен для документа установлен в </w:t>
      </w:r>
      <w:r w:rsidRPr="00CA6859">
        <w:rPr>
          <w:i/>
          <w:color w:val="auto"/>
          <w:sz w:val="23"/>
          <w:szCs w:val="23"/>
          <w:lang w:val="ru-RU"/>
        </w:rPr>
        <w:t>Цены с НДС</w:t>
      </w:r>
      <w:r w:rsidRPr="00CA6859">
        <w:rPr>
          <w:color w:val="auto"/>
          <w:sz w:val="23"/>
          <w:szCs w:val="23"/>
          <w:lang w:val="ru-RU"/>
        </w:rPr>
        <w:t>, ставка НДС будет вычитаться от цены.</w:t>
      </w:r>
    </w:p>
    <w:p w14:paraId="49925A74" w14:textId="247291A4" w:rsidR="00AF2D73" w:rsidRPr="00CA6859" w:rsidRDefault="00A67FA1" w:rsidP="00AF2D73">
      <w:pPr>
        <w:pStyle w:val="Default"/>
        <w:ind w:left="720" w:firstLine="360"/>
        <w:rPr>
          <w:color w:val="auto"/>
          <w:sz w:val="23"/>
          <w:szCs w:val="23"/>
          <w:lang w:val="ru-RU"/>
        </w:rPr>
      </w:pPr>
      <w:r w:rsidRPr="00CA6859">
        <w:rPr>
          <w:color w:val="auto"/>
          <w:sz w:val="23"/>
          <w:szCs w:val="23"/>
          <w:lang w:val="ru-RU"/>
        </w:rPr>
        <w:t>Расч</w:t>
      </w:r>
      <w:r w:rsidR="009E5FF5" w:rsidRPr="00CA6859">
        <w:rPr>
          <w:color w:val="auto"/>
          <w:sz w:val="23"/>
          <w:szCs w:val="23"/>
          <w:lang w:val="ru-RU"/>
        </w:rPr>
        <w:t>ё</w:t>
      </w:r>
      <w:r w:rsidRPr="00CA6859">
        <w:rPr>
          <w:color w:val="auto"/>
          <w:sz w:val="23"/>
          <w:szCs w:val="23"/>
          <w:lang w:val="ru-RU"/>
        </w:rPr>
        <w:t>т цены будет проводиться по следующей формуле:</w:t>
      </w:r>
    </w:p>
    <w:p w14:paraId="0EA4ED15" w14:textId="350EC8B5" w:rsidR="00AF2D73" w:rsidRPr="00631186" w:rsidRDefault="00AF2D73" w:rsidP="00CE30A9">
      <w:pPr>
        <w:pStyle w:val="Default"/>
        <w:ind w:left="720" w:firstLine="360"/>
        <w:jc w:val="center"/>
        <w:rPr>
          <w:i/>
          <w:color w:val="auto"/>
          <w:sz w:val="23"/>
          <w:szCs w:val="23"/>
          <w:lang w:val="en-US"/>
        </w:rPr>
      </w:pPr>
      <w:proofErr w:type="spellStart"/>
      <w:r w:rsidRPr="00631186">
        <w:rPr>
          <w:i/>
          <w:color w:val="auto"/>
          <w:sz w:val="23"/>
          <w:szCs w:val="23"/>
          <w:lang w:val="en-US"/>
        </w:rPr>
        <w:t>Prise</w:t>
      </w:r>
      <w:proofErr w:type="spellEnd"/>
      <w:r w:rsidRPr="00631186">
        <w:rPr>
          <w:i/>
          <w:color w:val="auto"/>
          <w:sz w:val="23"/>
          <w:szCs w:val="23"/>
          <w:lang w:val="en-US"/>
        </w:rPr>
        <w:t>= Round((</w:t>
      </w:r>
      <w:proofErr w:type="spellStart"/>
      <w:r w:rsidRPr="00631186">
        <w:rPr>
          <w:i/>
          <w:color w:val="auto"/>
          <w:sz w:val="23"/>
          <w:szCs w:val="23"/>
          <w:lang w:val="en-US"/>
        </w:rPr>
        <w:t>OrderD</w:t>
      </w:r>
      <w:r w:rsidR="00F24C52" w:rsidRPr="00631186">
        <w:rPr>
          <w:i/>
          <w:color w:val="auto"/>
          <w:sz w:val="23"/>
          <w:szCs w:val="23"/>
          <w:lang w:val="en-US"/>
        </w:rPr>
        <w:t>.Price</w:t>
      </w:r>
      <w:proofErr w:type="spellEnd"/>
      <w:r w:rsidR="00F24C52" w:rsidRPr="00631186">
        <w:rPr>
          <w:i/>
          <w:color w:val="auto"/>
          <w:sz w:val="23"/>
          <w:szCs w:val="23"/>
          <w:lang w:val="en-US"/>
        </w:rPr>
        <w:t>)/(1+(</w:t>
      </w:r>
      <w:r w:rsidR="00A67FA1" w:rsidRPr="00CA6859">
        <w:rPr>
          <w:i/>
          <w:color w:val="auto"/>
          <w:sz w:val="23"/>
          <w:szCs w:val="23"/>
          <w:lang w:val="ru-RU"/>
        </w:rPr>
        <w:t>НДС</w:t>
      </w:r>
      <w:r w:rsidR="00F24C52" w:rsidRPr="00631186">
        <w:rPr>
          <w:i/>
          <w:color w:val="auto"/>
          <w:sz w:val="23"/>
          <w:szCs w:val="23"/>
          <w:lang w:val="en-US"/>
        </w:rPr>
        <w:t>/100</w:t>
      </w:r>
      <w:proofErr w:type="gramStart"/>
      <w:r w:rsidR="00F24C52" w:rsidRPr="00631186">
        <w:rPr>
          <w:i/>
          <w:color w:val="auto"/>
          <w:sz w:val="23"/>
          <w:szCs w:val="23"/>
          <w:lang w:val="en-US"/>
        </w:rPr>
        <w:t>))</w:t>
      </w:r>
      <w:proofErr w:type="spellStart"/>
      <w:r w:rsidRPr="00631186">
        <w:rPr>
          <w:i/>
          <w:color w:val="auto"/>
          <w:sz w:val="23"/>
          <w:szCs w:val="23"/>
          <w:lang w:val="en-US"/>
        </w:rPr>
        <w:t>PricePrecision</w:t>
      </w:r>
      <w:proofErr w:type="spellEnd"/>
      <w:proofErr w:type="gramEnd"/>
    </w:p>
    <w:p w14:paraId="68280968" w14:textId="51D07018" w:rsidR="00AF2D73" w:rsidRPr="00631186" w:rsidRDefault="00A67FA1" w:rsidP="00515F36">
      <w:pPr>
        <w:pStyle w:val="Default"/>
        <w:ind w:left="720"/>
        <w:jc w:val="both"/>
        <w:rPr>
          <w:color w:val="auto"/>
          <w:sz w:val="23"/>
          <w:szCs w:val="23"/>
          <w:lang w:val="en-US"/>
        </w:rPr>
      </w:pPr>
      <w:r w:rsidRPr="00CA6859">
        <w:rPr>
          <w:color w:val="auto"/>
          <w:sz w:val="23"/>
          <w:szCs w:val="23"/>
          <w:lang w:val="ru-RU"/>
        </w:rPr>
        <w:t>Сначала рассчитывается каждая деталь по этой формуле и импортируется в БД, затем перемножаеться цена на количество (округляется до PricePrecision), добавляются все детали, тогда эта сумма округляется до PricePrecision и импортируется в центральную БД</w:t>
      </w:r>
      <w:r w:rsidRPr="00631186">
        <w:rPr>
          <w:color w:val="auto"/>
          <w:sz w:val="23"/>
          <w:szCs w:val="23"/>
          <w:lang w:val="en-US"/>
        </w:rPr>
        <w:t xml:space="preserve"> </w:t>
      </w:r>
      <w:r w:rsidR="00CE30A9" w:rsidRPr="00631186">
        <w:rPr>
          <w:i/>
          <w:color w:val="auto"/>
          <w:sz w:val="23"/>
          <w:szCs w:val="23"/>
          <w:lang w:val="en-US"/>
        </w:rPr>
        <w:t>(</w:t>
      </w:r>
      <w:proofErr w:type="spellStart"/>
      <w:r w:rsidR="00CE30A9" w:rsidRPr="00631186">
        <w:rPr>
          <w:i/>
          <w:color w:val="auto"/>
          <w:sz w:val="23"/>
          <w:szCs w:val="23"/>
          <w:lang w:val="en-US"/>
        </w:rPr>
        <w:t>tblOrderH.TotalSum</w:t>
      </w:r>
      <w:proofErr w:type="spellEnd"/>
      <w:r w:rsidR="00CE30A9" w:rsidRPr="00631186">
        <w:rPr>
          <w:i/>
          <w:color w:val="auto"/>
          <w:sz w:val="23"/>
          <w:szCs w:val="23"/>
          <w:lang w:val="en-US"/>
        </w:rPr>
        <w:t>).</w:t>
      </w:r>
      <w:proofErr w:type="spellStart"/>
      <w:r w:rsidR="00AF2D73" w:rsidRPr="00631186">
        <w:rPr>
          <w:i/>
          <w:color w:val="auto"/>
          <w:sz w:val="23"/>
          <w:szCs w:val="23"/>
          <w:lang w:val="en-US"/>
        </w:rPr>
        <w:t>tblOrderH.TotalSum</w:t>
      </w:r>
      <w:proofErr w:type="spellEnd"/>
      <w:r w:rsidR="00AF2D73" w:rsidRPr="00631186">
        <w:rPr>
          <w:i/>
          <w:color w:val="auto"/>
          <w:sz w:val="23"/>
          <w:szCs w:val="23"/>
          <w:lang w:val="en-US"/>
        </w:rPr>
        <w:t>=</w:t>
      </w:r>
      <w:r w:rsidR="00AF2D73" w:rsidRPr="00CA6859">
        <w:rPr>
          <w:i/>
          <w:color w:val="auto"/>
          <w:sz w:val="23"/>
          <w:szCs w:val="23"/>
          <w:lang w:val="ru-RU"/>
        </w:rPr>
        <w:t>Су</w:t>
      </w:r>
      <w:r w:rsidRPr="00CA6859">
        <w:rPr>
          <w:i/>
          <w:color w:val="auto"/>
          <w:sz w:val="23"/>
          <w:szCs w:val="23"/>
          <w:lang w:val="ru-RU"/>
        </w:rPr>
        <w:t>м</w:t>
      </w:r>
      <w:r w:rsidR="00AF2D73" w:rsidRPr="00CA6859">
        <w:rPr>
          <w:i/>
          <w:color w:val="auto"/>
          <w:sz w:val="23"/>
          <w:szCs w:val="23"/>
          <w:lang w:val="ru-RU"/>
        </w:rPr>
        <w:t>ма</w:t>
      </w:r>
      <w:r w:rsidR="00AF2D73" w:rsidRPr="00631186">
        <w:rPr>
          <w:i/>
          <w:color w:val="auto"/>
          <w:sz w:val="23"/>
          <w:szCs w:val="23"/>
          <w:lang w:val="en-US"/>
        </w:rPr>
        <w:t>Round(Round(</w:t>
      </w:r>
      <w:proofErr w:type="spellStart"/>
      <w:r w:rsidR="00AF2D73" w:rsidRPr="00631186">
        <w:rPr>
          <w:i/>
          <w:color w:val="auto"/>
          <w:sz w:val="23"/>
          <w:szCs w:val="23"/>
          <w:lang w:val="en-US"/>
        </w:rPr>
        <w:t>OrderD.Price</w:t>
      </w:r>
      <w:proofErr w:type="spellEnd"/>
      <w:r w:rsidR="00AF2D73" w:rsidRPr="00631186">
        <w:rPr>
          <w:i/>
          <w:color w:val="auto"/>
          <w:sz w:val="23"/>
          <w:szCs w:val="23"/>
          <w:lang w:val="en-US"/>
        </w:rPr>
        <w:t>*Qt</w:t>
      </w:r>
      <w:r w:rsidR="00CE30A9" w:rsidRPr="00631186">
        <w:rPr>
          <w:i/>
          <w:color w:val="auto"/>
          <w:sz w:val="23"/>
          <w:szCs w:val="23"/>
          <w:lang w:val="en-US"/>
        </w:rPr>
        <w:t>y)</w:t>
      </w:r>
      <w:proofErr w:type="spellStart"/>
      <w:r w:rsidR="00CE30A9" w:rsidRPr="00631186">
        <w:rPr>
          <w:i/>
          <w:color w:val="auto"/>
          <w:sz w:val="23"/>
          <w:szCs w:val="23"/>
          <w:lang w:val="en-US"/>
        </w:rPr>
        <w:t>PricePrecision</w:t>
      </w:r>
      <w:proofErr w:type="spellEnd"/>
      <w:r w:rsidR="00CE30A9" w:rsidRPr="00631186">
        <w:rPr>
          <w:i/>
          <w:color w:val="auto"/>
          <w:sz w:val="23"/>
          <w:szCs w:val="23"/>
          <w:lang w:val="en-US"/>
        </w:rPr>
        <w:t>)</w:t>
      </w:r>
      <w:proofErr w:type="spellStart"/>
      <w:r w:rsidR="00CE30A9" w:rsidRPr="00631186">
        <w:rPr>
          <w:i/>
          <w:color w:val="auto"/>
          <w:sz w:val="23"/>
          <w:szCs w:val="23"/>
          <w:lang w:val="en-US"/>
        </w:rPr>
        <w:t>PricePrecision</w:t>
      </w:r>
      <w:proofErr w:type="spellEnd"/>
    </w:p>
    <w:p w14:paraId="62FDBF42" w14:textId="675EBADB" w:rsidR="00AF2D73" w:rsidRPr="00CA6859" w:rsidRDefault="00A67FA1" w:rsidP="00494C69">
      <w:pPr>
        <w:pStyle w:val="Default"/>
        <w:ind w:left="720" w:firstLine="357"/>
        <w:rPr>
          <w:color w:val="auto"/>
          <w:sz w:val="23"/>
          <w:szCs w:val="23"/>
          <w:lang w:val="ru-RU"/>
        </w:rPr>
      </w:pPr>
      <w:r w:rsidRPr="00CA6859">
        <w:rPr>
          <w:color w:val="auto"/>
          <w:sz w:val="23"/>
          <w:szCs w:val="23"/>
          <w:lang w:val="ru-RU"/>
        </w:rPr>
        <w:t>Поле таблицы OrderH.VAT_Sum (сумма начисленного налога) при импорте автоматически вычисляется по следующим формулам:</w:t>
      </w:r>
    </w:p>
    <w:p w14:paraId="3B9F3712" w14:textId="277E8456" w:rsidR="00AF2D73" w:rsidRPr="00631186" w:rsidRDefault="00F24C52" w:rsidP="00CE30A9">
      <w:pPr>
        <w:pStyle w:val="Default"/>
        <w:ind w:left="720" w:firstLine="720"/>
        <w:jc w:val="center"/>
        <w:rPr>
          <w:i/>
          <w:color w:val="auto"/>
          <w:sz w:val="23"/>
          <w:szCs w:val="23"/>
          <w:lang w:val="en-US"/>
        </w:rPr>
      </w:pPr>
      <w:proofErr w:type="spellStart"/>
      <w:r w:rsidRPr="00631186">
        <w:rPr>
          <w:i/>
          <w:color w:val="auto"/>
          <w:sz w:val="23"/>
          <w:szCs w:val="23"/>
          <w:lang w:val="en-US"/>
        </w:rPr>
        <w:t>OrderH.VatSum</w:t>
      </w:r>
      <w:proofErr w:type="spellEnd"/>
      <w:r w:rsidRPr="00631186">
        <w:rPr>
          <w:i/>
          <w:color w:val="auto"/>
          <w:sz w:val="23"/>
          <w:szCs w:val="23"/>
          <w:lang w:val="en-US"/>
        </w:rPr>
        <w:t>=</w:t>
      </w:r>
      <w:r w:rsidR="00AF2D73" w:rsidRPr="00631186">
        <w:rPr>
          <w:i/>
          <w:color w:val="auto"/>
          <w:sz w:val="23"/>
          <w:szCs w:val="23"/>
          <w:lang w:val="en-US"/>
        </w:rPr>
        <w:t xml:space="preserve">TotalSum1 - </w:t>
      </w:r>
      <w:proofErr w:type="spellStart"/>
      <w:r w:rsidR="00AF2D73" w:rsidRPr="00631186">
        <w:rPr>
          <w:i/>
          <w:color w:val="auto"/>
          <w:sz w:val="23"/>
          <w:szCs w:val="23"/>
          <w:lang w:val="en-US"/>
        </w:rPr>
        <w:t>tblOrderH.TotalSum</w:t>
      </w:r>
      <w:proofErr w:type="spellEnd"/>
    </w:p>
    <w:p w14:paraId="66107D30" w14:textId="55449490" w:rsidR="00AF2D73" w:rsidRPr="00631186" w:rsidRDefault="00AF2D73" w:rsidP="00CE30A9">
      <w:pPr>
        <w:pStyle w:val="Default"/>
        <w:ind w:left="720" w:firstLine="720"/>
        <w:jc w:val="center"/>
        <w:rPr>
          <w:i/>
          <w:color w:val="auto"/>
          <w:sz w:val="23"/>
          <w:szCs w:val="23"/>
          <w:lang w:val="en-US"/>
        </w:rPr>
      </w:pPr>
      <w:r w:rsidRPr="00631186">
        <w:rPr>
          <w:i/>
          <w:color w:val="auto"/>
          <w:sz w:val="23"/>
          <w:szCs w:val="23"/>
          <w:lang w:val="en-US"/>
        </w:rPr>
        <w:t xml:space="preserve">TotalSum1= Round </w:t>
      </w:r>
      <w:proofErr w:type="gramStart"/>
      <w:r w:rsidRPr="00631186">
        <w:rPr>
          <w:i/>
          <w:color w:val="auto"/>
          <w:sz w:val="23"/>
          <w:szCs w:val="23"/>
          <w:lang w:val="en-US"/>
        </w:rPr>
        <w:t xml:space="preserve">( </w:t>
      </w:r>
      <w:proofErr w:type="spellStart"/>
      <w:r w:rsidRPr="00631186">
        <w:rPr>
          <w:i/>
          <w:color w:val="auto"/>
          <w:sz w:val="23"/>
          <w:szCs w:val="23"/>
          <w:lang w:val="en-US"/>
        </w:rPr>
        <w:t>tblOrderH.TotalSum</w:t>
      </w:r>
      <w:proofErr w:type="spellEnd"/>
      <w:proofErr w:type="gramEnd"/>
      <w:r w:rsidRPr="00631186">
        <w:rPr>
          <w:i/>
          <w:color w:val="auto"/>
          <w:sz w:val="23"/>
          <w:szCs w:val="23"/>
          <w:lang w:val="en-US"/>
        </w:rPr>
        <w:t xml:space="preserve">*(1+Vat/100)) </w:t>
      </w:r>
      <w:proofErr w:type="spellStart"/>
      <w:r w:rsidRPr="00631186">
        <w:rPr>
          <w:i/>
          <w:color w:val="auto"/>
          <w:sz w:val="23"/>
          <w:szCs w:val="23"/>
          <w:lang w:val="en-US"/>
        </w:rPr>
        <w:t>PricePrecision</w:t>
      </w:r>
      <w:proofErr w:type="spellEnd"/>
    </w:p>
    <w:p w14:paraId="6429302E" w14:textId="6324633F" w:rsidR="00A67FA1" w:rsidRPr="00CA6859" w:rsidRDefault="00A67FA1" w:rsidP="00515F36">
      <w:pPr>
        <w:pStyle w:val="Default"/>
        <w:ind w:left="720" w:firstLine="357"/>
        <w:jc w:val="both"/>
        <w:rPr>
          <w:color w:val="auto"/>
          <w:sz w:val="23"/>
          <w:szCs w:val="23"/>
          <w:lang w:val="ru-RU"/>
        </w:rPr>
      </w:pPr>
      <w:r w:rsidRPr="00CA6859">
        <w:rPr>
          <w:color w:val="auto"/>
          <w:sz w:val="23"/>
          <w:szCs w:val="23"/>
          <w:lang w:val="ru-RU"/>
        </w:rPr>
        <w:t>При импорте заказов (OrderH.DBF) в случае, если режим расч</w:t>
      </w:r>
      <w:r w:rsidR="009E5FF5" w:rsidRPr="00CA6859">
        <w:rPr>
          <w:color w:val="auto"/>
          <w:sz w:val="23"/>
          <w:szCs w:val="23"/>
          <w:lang w:val="ru-RU"/>
        </w:rPr>
        <w:t>ё</w:t>
      </w:r>
      <w:r w:rsidRPr="00CA6859">
        <w:rPr>
          <w:color w:val="auto"/>
          <w:sz w:val="23"/>
          <w:szCs w:val="23"/>
          <w:lang w:val="ru-RU"/>
        </w:rPr>
        <w:t xml:space="preserve">та цен для документа установлен в </w:t>
      </w:r>
      <w:r w:rsidRPr="00CA6859">
        <w:rPr>
          <w:i/>
          <w:color w:val="auto"/>
          <w:sz w:val="23"/>
          <w:szCs w:val="23"/>
          <w:lang w:val="ru-RU"/>
        </w:rPr>
        <w:t>Цены без НДС</w:t>
      </w:r>
      <w:r w:rsidRPr="00CA6859">
        <w:rPr>
          <w:color w:val="auto"/>
          <w:sz w:val="23"/>
          <w:szCs w:val="23"/>
          <w:lang w:val="ru-RU"/>
        </w:rPr>
        <w:t>, документы импортируются в обычном режиме, импортируется каждая деталь в БД, поле Price при импорте округляется до PricePrecision.</w:t>
      </w:r>
    </w:p>
    <w:p w14:paraId="7DB833E6" w14:textId="6BE57DCE" w:rsidR="00AF2D73" w:rsidRPr="00CA6859" w:rsidRDefault="00A67FA1" w:rsidP="00515F36">
      <w:pPr>
        <w:pStyle w:val="Default"/>
        <w:ind w:left="720" w:firstLine="357"/>
        <w:jc w:val="both"/>
        <w:rPr>
          <w:color w:val="auto"/>
          <w:sz w:val="23"/>
          <w:szCs w:val="23"/>
          <w:lang w:val="ru-RU"/>
        </w:rPr>
      </w:pPr>
      <w:r w:rsidRPr="00CA6859">
        <w:rPr>
          <w:color w:val="auto"/>
          <w:sz w:val="23"/>
          <w:szCs w:val="23"/>
          <w:lang w:val="ru-RU"/>
        </w:rPr>
        <w:t>Поля tblOrderH.TotalSum и VatSum при импорте автоматически вычисляется по следующим формулам:</w:t>
      </w:r>
    </w:p>
    <w:p w14:paraId="1EAC0CEC" w14:textId="0C99A56E" w:rsidR="00AF2D73" w:rsidRPr="00631186" w:rsidRDefault="00F24C52" w:rsidP="00CE30A9">
      <w:pPr>
        <w:ind w:left="720" w:firstLine="720"/>
        <w:jc w:val="center"/>
        <w:rPr>
          <w:i/>
          <w:noProof/>
          <w:lang w:val="en-US"/>
        </w:rPr>
      </w:pPr>
      <w:r w:rsidRPr="00631186">
        <w:rPr>
          <w:i/>
          <w:sz w:val="23"/>
          <w:szCs w:val="23"/>
          <w:lang w:val="en-US"/>
        </w:rPr>
        <w:t xml:space="preserve">TotalSum1=Round </w:t>
      </w:r>
      <w:r w:rsidRPr="00CA6859">
        <w:rPr>
          <w:i/>
          <w:sz w:val="23"/>
          <w:szCs w:val="23"/>
          <w:lang w:val="ru-RU"/>
        </w:rPr>
        <w:t>Су</w:t>
      </w:r>
      <w:r w:rsidR="00A67FA1" w:rsidRPr="00CA6859">
        <w:rPr>
          <w:i/>
          <w:sz w:val="23"/>
          <w:szCs w:val="23"/>
          <w:lang w:val="ru-RU"/>
        </w:rPr>
        <w:t>м</w:t>
      </w:r>
      <w:r w:rsidRPr="00CA6859">
        <w:rPr>
          <w:i/>
          <w:sz w:val="23"/>
          <w:szCs w:val="23"/>
          <w:lang w:val="ru-RU"/>
        </w:rPr>
        <w:t>ма</w:t>
      </w:r>
      <w:r w:rsidRPr="00631186">
        <w:rPr>
          <w:i/>
          <w:sz w:val="23"/>
          <w:szCs w:val="23"/>
          <w:lang w:val="en-US"/>
        </w:rPr>
        <w:t xml:space="preserve"> (</w:t>
      </w:r>
      <w:r w:rsidR="00AF2D73" w:rsidRPr="00631186">
        <w:rPr>
          <w:i/>
          <w:sz w:val="23"/>
          <w:szCs w:val="23"/>
          <w:lang w:val="en-US"/>
        </w:rPr>
        <w:t>((Ro</w:t>
      </w:r>
      <w:r w:rsidRPr="00631186">
        <w:rPr>
          <w:i/>
          <w:sz w:val="23"/>
          <w:szCs w:val="23"/>
          <w:lang w:val="en-US"/>
        </w:rPr>
        <w:t>und((</w:t>
      </w:r>
      <w:proofErr w:type="spellStart"/>
      <w:proofErr w:type="gramStart"/>
      <w:r w:rsidRPr="00631186">
        <w:rPr>
          <w:i/>
          <w:sz w:val="23"/>
          <w:szCs w:val="23"/>
          <w:lang w:val="en-US"/>
        </w:rPr>
        <w:t>OrderD.Price</w:t>
      </w:r>
      <w:proofErr w:type="spellEnd"/>
      <w:r w:rsidRPr="00631186">
        <w:rPr>
          <w:i/>
          <w:sz w:val="23"/>
          <w:szCs w:val="23"/>
          <w:lang w:val="en-US"/>
        </w:rPr>
        <w:t>)*</w:t>
      </w:r>
      <w:proofErr w:type="gramEnd"/>
      <w:r w:rsidRPr="00631186">
        <w:rPr>
          <w:i/>
          <w:sz w:val="23"/>
          <w:szCs w:val="23"/>
          <w:lang w:val="en-US"/>
        </w:rPr>
        <w:t>(1+</w:t>
      </w:r>
      <w:r w:rsidR="00A67FA1" w:rsidRPr="00CA6859">
        <w:rPr>
          <w:i/>
          <w:sz w:val="23"/>
          <w:szCs w:val="23"/>
          <w:lang w:val="ru-RU"/>
        </w:rPr>
        <w:t>НДС</w:t>
      </w:r>
      <w:r w:rsidRPr="00631186">
        <w:rPr>
          <w:i/>
          <w:sz w:val="23"/>
          <w:szCs w:val="23"/>
          <w:lang w:val="en-US"/>
        </w:rPr>
        <w:t>/100)</w:t>
      </w:r>
      <w:r w:rsidR="00AF2D73" w:rsidRPr="00631186">
        <w:rPr>
          <w:i/>
          <w:sz w:val="23"/>
          <w:szCs w:val="23"/>
          <w:lang w:val="en-US"/>
        </w:rPr>
        <w:t>),</w:t>
      </w:r>
    </w:p>
    <w:p w14:paraId="497871B5" w14:textId="41022E10" w:rsidR="00AF2D73" w:rsidRPr="00631186" w:rsidRDefault="00AF2D73" w:rsidP="00CE30A9">
      <w:pPr>
        <w:pStyle w:val="Default"/>
        <w:ind w:left="720" w:firstLine="720"/>
        <w:jc w:val="center"/>
        <w:rPr>
          <w:i/>
          <w:color w:val="auto"/>
          <w:sz w:val="23"/>
          <w:szCs w:val="23"/>
          <w:lang w:val="en-US"/>
        </w:rPr>
      </w:pPr>
      <w:proofErr w:type="spellStart"/>
      <w:proofErr w:type="gramStart"/>
      <w:r w:rsidRPr="00631186">
        <w:rPr>
          <w:i/>
          <w:color w:val="auto"/>
          <w:sz w:val="23"/>
          <w:szCs w:val="23"/>
          <w:lang w:val="en-US"/>
        </w:rPr>
        <w:t>PriceP</w:t>
      </w:r>
      <w:r w:rsidR="00F24C52" w:rsidRPr="00631186">
        <w:rPr>
          <w:i/>
          <w:color w:val="auto"/>
          <w:sz w:val="23"/>
          <w:szCs w:val="23"/>
          <w:lang w:val="en-US"/>
        </w:rPr>
        <w:t>recision</w:t>
      </w:r>
      <w:proofErr w:type="spellEnd"/>
      <w:r w:rsidR="00F24C52" w:rsidRPr="00631186">
        <w:rPr>
          <w:i/>
          <w:color w:val="auto"/>
          <w:sz w:val="23"/>
          <w:szCs w:val="23"/>
          <w:lang w:val="en-US"/>
        </w:rPr>
        <w:t>)*</w:t>
      </w:r>
      <w:proofErr w:type="gramEnd"/>
      <w:r w:rsidR="00F24C52" w:rsidRPr="00631186">
        <w:rPr>
          <w:i/>
          <w:color w:val="auto"/>
          <w:sz w:val="23"/>
          <w:szCs w:val="23"/>
          <w:lang w:val="en-US"/>
        </w:rPr>
        <w:t xml:space="preserve">Qty, </w:t>
      </w:r>
      <w:proofErr w:type="spellStart"/>
      <w:r w:rsidR="00F24C52" w:rsidRPr="00631186">
        <w:rPr>
          <w:i/>
          <w:color w:val="auto"/>
          <w:sz w:val="23"/>
          <w:szCs w:val="23"/>
          <w:lang w:val="en-US"/>
        </w:rPr>
        <w:t>PricePrecision</w:t>
      </w:r>
      <w:proofErr w:type="spellEnd"/>
      <w:r w:rsidR="00F24C52" w:rsidRPr="00631186">
        <w:rPr>
          <w:i/>
          <w:color w:val="auto"/>
          <w:sz w:val="23"/>
          <w:szCs w:val="23"/>
          <w:lang w:val="en-US"/>
        </w:rPr>
        <w:t>))</w:t>
      </w:r>
      <w:proofErr w:type="spellStart"/>
      <w:r w:rsidRPr="00631186">
        <w:rPr>
          <w:i/>
          <w:color w:val="auto"/>
          <w:sz w:val="23"/>
          <w:szCs w:val="23"/>
          <w:lang w:val="en-US"/>
        </w:rPr>
        <w:t>PricePrecision</w:t>
      </w:r>
      <w:proofErr w:type="spellEnd"/>
    </w:p>
    <w:p w14:paraId="2CAEFA88" w14:textId="6F9EA041" w:rsidR="00AF2D73" w:rsidRPr="00631186" w:rsidRDefault="00F24C52" w:rsidP="00CE30A9">
      <w:pPr>
        <w:pStyle w:val="Default"/>
        <w:ind w:left="720" w:firstLine="720"/>
        <w:jc w:val="center"/>
        <w:rPr>
          <w:i/>
          <w:color w:val="auto"/>
          <w:sz w:val="23"/>
          <w:szCs w:val="23"/>
          <w:lang w:val="en-US"/>
        </w:rPr>
      </w:pPr>
      <w:proofErr w:type="spellStart"/>
      <w:r w:rsidRPr="00631186">
        <w:rPr>
          <w:i/>
          <w:color w:val="auto"/>
          <w:sz w:val="23"/>
          <w:szCs w:val="23"/>
          <w:lang w:val="en-US"/>
        </w:rPr>
        <w:t>VatSum</w:t>
      </w:r>
      <w:proofErr w:type="spellEnd"/>
      <w:r w:rsidRPr="00631186">
        <w:rPr>
          <w:i/>
          <w:color w:val="auto"/>
          <w:sz w:val="23"/>
          <w:szCs w:val="23"/>
          <w:lang w:val="en-US"/>
        </w:rPr>
        <w:t>=</w:t>
      </w:r>
      <w:r w:rsidR="00AF2D73" w:rsidRPr="00CA6859">
        <w:rPr>
          <w:i/>
          <w:color w:val="auto"/>
          <w:sz w:val="23"/>
          <w:szCs w:val="23"/>
          <w:lang w:val="ru-RU"/>
        </w:rPr>
        <w:t>Сума</w:t>
      </w:r>
      <w:proofErr w:type="gramStart"/>
      <w:r w:rsidR="00AF2D73" w:rsidRPr="00631186">
        <w:rPr>
          <w:i/>
          <w:color w:val="auto"/>
          <w:sz w:val="23"/>
          <w:szCs w:val="23"/>
          <w:lang w:val="en-US"/>
        </w:rPr>
        <w:t>Round[</w:t>
      </w:r>
      <w:proofErr w:type="gramEnd"/>
      <w:r w:rsidR="00AF2D73" w:rsidRPr="00631186">
        <w:rPr>
          <w:i/>
          <w:color w:val="auto"/>
          <w:sz w:val="23"/>
          <w:szCs w:val="23"/>
          <w:lang w:val="en-US"/>
        </w:rPr>
        <w:t>Ro</w:t>
      </w:r>
      <w:r w:rsidRPr="00631186">
        <w:rPr>
          <w:i/>
          <w:color w:val="auto"/>
          <w:sz w:val="23"/>
          <w:szCs w:val="23"/>
          <w:lang w:val="en-US"/>
        </w:rPr>
        <w:t>und((</w:t>
      </w:r>
      <w:proofErr w:type="spellStart"/>
      <w:r w:rsidRPr="00631186">
        <w:rPr>
          <w:i/>
          <w:color w:val="auto"/>
          <w:sz w:val="23"/>
          <w:szCs w:val="23"/>
          <w:lang w:val="en-US"/>
        </w:rPr>
        <w:t>OrderD.Price</w:t>
      </w:r>
      <w:proofErr w:type="spellEnd"/>
      <w:r w:rsidRPr="00631186">
        <w:rPr>
          <w:i/>
          <w:color w:val="auto"/>
          <w:sz w:val="23"/>
          <w:szCs w:val="23"/>
          <w:lang w:val="en-US"/>
        </w:rPr>
        <w:t>)*(1+</w:t>
      </w:r>
      <w:r w:rsidR="00A67FA1" w:rsidRPr="00CA6859">
        <w:rPr>
          <w:i/>
          <w:color w:val="auto"/>
          <w:sz w:val="23"/>
          <w:szCs w:val="23"/>
          <w:lang w:val="ru-RU"/>
        </w:rPr>
        <w:t>НДС</w:t>
      </w:r>
      <w:r w:rsidRPr="00631186">
        <w:rPr>
          <w:i/>
          <w:color w:val="auto"/>
          <w:sz w:val="23"/>
          <w:szCs w:val="23"/>
          <w:lang w:val="en-US"/>
        </w:rPr>
        <w:t>/100)</w:t>
      </w:r>
      <w:r w:rsidR="00AF2D73" w:rsidRPr="00631186">
        <w:rPr>
          <w:i/>
          <w:color w:val="auto"/>
          <w:sz w:val="23"/>
          <w:szCs w:val="23"/>
          <w:lang w:val="en-US"/>
        </w:rPr>
        <w:t>),</w:t>
      </w:r>
    </w:p>
    <w:p w14:paraId="4FCDFBB6" w14:textId="36C2764D" w:rsidR="00AF2D73" w:rsidRPr="00631186" w:rsidRDefault="00AF2D73" w:rsidP="00CE30A9">
      <w:pPr>
        <w:pStyle w:val="Default"/>
        <w:ind w:left="720" w:firstLine="720"/>
        <w:jc w:val="center"/>
        <w:rPr>
          <w:i/>
          <w:color w:val="auto"/>
          <w:sz w:val="23"/>
          <w:szCs w:val="23"/>
          <w:lang w:val="en-US"/>
        </w:rPr>
      </w:pPr>
      <w:proofErr w:type="spellStart"/>
      <w:r w:rsidRPr="00631186">
        <w:rPr>
          <w:i/>
          <w:color w:val="auto"/>
          <w:sz w:val="23"/>
          <w:szCs w:val="23"/>
          <w:lang w:val="en-US"/>
        </w:rPr>
        <w:t>Pri</w:t>
      </w:r>
      <w:r w:rsidR="00F24C52" w:rsidRPr="00631186">
        <w:rPr>
          <w:i/>
          <w:color w:val="auto"/>
          <w:sz w:val="23"/>
          <w:szCs w:val="23"/>
          <w:lang w:val="en-US"/>
        </w:rPr>
        <w:t>cePrecision-OrderD.Prise</w:t>
      </w:r>
      <w:proofErr w:type="spellEnd"/>
      <w:r w:rsidR="00F24C52" w:rsidRPr="00631186">
        <w:rPr>
          <w:i/>
          <w:color w:val="auto"/>
          <w:sz w:val="23"/>
          <w:szCs w:val="23"/>
          <w:lang w:val="en-US"/>
        </w:rPr>
        <w:t>*</w:t>
      </w:r>
      <w:proofErr w:type="gramStart"/>
      <w:r w:rsidR="00F24C52" w:rsidRPr="00631186">
        <w:rPr>
          <w:i/>
          <w:color w:val="auto"/>
          <w:sz w:val="23"/>
          <w:szCs w:val="23"/>
          <w:lang w:val="en-US"/>
        </w:rPr>
        <w:t>Qty]</w:t>
      </w:r>
      <w:proofErr w:type="spellStart"/>
      <w:r w:rsidRPr="00631186">
        <w:rPr>
          <w:i/>
          <w:color w:val="auto"/>
          <w:sz w:val="23"/>
          <w:szCs w:val="23"/>
          <w:lang w:val="en-US"/>
        </w:rPr>
        <w:t>PricePrecision</w:t>
      </w:r>
      <w:proofErr w:type="spellEnd"/>
      <w:proofErr w:type="gramEnd"/>
    </w:p>
    <w:p w14:paraId="2C3E59D3" w14:textId="7DA80340" w:rsidR="00AF2D73" w:rsidRPr="00631186" w:rsidRDefault="00F24C52" w:rsidP="00CE30A9">
      <w:pPr>
        <w:ind w:left="720" w:firstLine="720"/>
        <w:jc w:val="center"/>
        <w:rPr>
          <w:i/>
          <w:noProof/>
          <w:lang w:val="en-US"/>
        </w:rPr>
      </w:pPr>
      <w:proofErr w:type="spellStart"/>
      <w:r w:rsidRPr="00631186">
        <w:rPr>
          <w:i/>
          <w:sz w:val="23"/>
          <w:szCs w:val="23"/>
          <w:lang w:val="en-US"/>
        </w:rPr>
        <w:t>TotalSum</w:t>
      </w:r>
      <w:proofErr w:type="spellEnd"/>
      <w:r w:rsidRPr="00631186">
        <w:rPr>
          <w:i/>
          <w:sz w:val="23"/>
          <w:szCs w:val="23"/>
          <w:lang w:val="en-US"/>
        </w:rPr>
        <w:t>=TotalSum1-</w:t>
      </w:r>
      <w:r w:rsidR="00AF2D73" w:rsidRPr="00631186">
        <w:rPr>
          <w:i/>
          <w:sz w:val="23"/>
          <w:szCs w:val="23"/>
          <w:lang w:val="en-US"/>
        </w:rPr>
        <w:t>VatSum</w:t>
      </w:r>
    </w:p>
    <w:p w14:paraId="3AB86662" w14:textId="1BB7AD50" w:rsidR="00AF2D73" w:rsidRPr="00CA6859" w:rsidRDefault="00A67FA1" w:rsidP="008C214B">
      <w:pPr>
        <w:pStyle w:val="Heading2"/>
        <w:rPr>
          <w:lang w:val="ru-RU"/>
        </w:rPr>
      </w:pPr>
      <w:bookmarkStart w:id="93" w:name="_Toc420948260"/>
      <w:r w:rsidRPr="00CA6859">
        <w:rPr>
          <w:lang w:val="ru-RU"/>
        </w:rPr>
        <w:lastRenderedPageBreak/>
        <w:t>Таблица</w:t>
      </w:r>
      <w:r w:rsidR="00AF2D73" w:rsidRPr="00CA6859">
        <w:rPr>
          <w:lang w:val="ru-RU"/>
        </w:rPr>
        <w:t xml:space="preserve"> ORDERH</w:t>
      </w:r>
      <w:bookmarkEnd w:id="93"/>
    </w:p>
    <w:p w14:paraId="4F3C9BF0" w14:textId="1520E76A" w:rsidR="00AF2D73" w:rsidRPr="00CA6859" w:rsidRDefault="00A67FA1" w:rsidP="001F2F8B">
      <w:pPr>
        <w:spacing w:before="200" w:after="200"/>
        <w:ind w:firstLine="720"/>
        <w:rPr>
          <w:lang w:val="ru-RU"/>
        </w:rPr>
      </w:pPr>
      <w:r w:rsidRPr="00CA6859">
        <w:rPr>
          <w:lang w:val="ru-RU"/>
        </w:rPr>
        <w:t>Информация о заказе из учетной системы (шапка).</w:t>
      </w:r>
    </w:p>
    <w:tbl>
      <w:tblPr>
        <w:tblW w:w="1045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3067"/>
        <w:gridCol w:w="1669"/>
      </w:tblGrid>
      <w:tr w:rsidR="00A67FA1" w:rsidRPr="00CA6859" w14:paraId="75D6BFCD" w14:textId="77777777" w:rsidTr="00615FD5">
        <w:tc>
          <w:tcPr>
            <w:tcW w:w="1402" w:type="dxa"/>
            <w:tcBorders>
              <w:top w:val="single" w:sz="12" w:space="0" w:color="auto"/>
              <w:left w:val="single" w:sz="12" w:space="0" w:color="auto"/>
              <w:bottom w:val="single" w:sz="12" w:space="0" w:color="auto"/>
              <w:right w:val="single" w:sz="12" w:space="0" w:color="auto"/>
            </w:tcBorders>
          </w:tcPr>
          <w:p w14:paraId="633713F6" w14:textId="28B428BD" w:rsidR="00A67FA1" w:rsidRPr="00CA6859" w:rsidRDefault="00A67FA1" w:rsidP="00317890">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5305B309" w14:textId="604B75B4" w:rsidR="00A67FA1" w:rsidRPr="00CA6859" w:rsidRDefault="00A67FA1" w:rsidP="00317890">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1CB244FA" w14:textId="7E3FC470" w:rsidR="00A67FA1" w:rsidRPr="00CA6859" w:rsidRDefault="00A67FA1" w:rsidP="00317890">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7E0CE317" w14:textId="4F41F656" w:rsidR="00A67FA1" w:rsidRPr="00CA6859" w:rsidRDefault="00A67FA1" w:rsidP="00317890">
            <w:pPr>
              <w:jc w:val="center"/>
              <w:rPr>
                <w:b/>
                <w:lang w:val="ru-RU"/>
              </w:rPr>
            </w:pPr>
            <w:r w:rsidRPr="00CA6859">
              <w:rPr>
                <w:b/>
                <w:lang w:val="ru-RU"/>
              </w:rPr>
              <w:t>Длина</w:t>
            </w:r>
          </w:p>
        </w:tc>
        <w:tc>
          <w:tcPr>
            <w:tcW w:w="3067" w:type="dxa"/>
            <w:tcBorders>
              <w:top w:val="single" w:sz="12" w:space="0" w:color="auto"/>
              <w:left w:val="single" w:sz="12" w:space="0" w:color="auto"/>
              <w:bottom w:val="single" w:sz="12" w:space="0" w:color="auto"/>
              <w:right w:val="single" w:sz="12" w:space="0" w:color="auto"/>
            </w:tcBorders>
          </w:tcPr>
          <w:p w14:paraId="4F70D301" w14:textId="3FA8A63A" w:rsidR="00A67FA1" w:rsidRPr="00CA6859" w:rsidRDefault="00A67FA1" w:rsidP="00317890">
            <w:pPr>
              <w:jc w:val="center"/>
              <w:rPr>
                <w:b/>
                <w:lang w:val="ru-RU"/>
              </w:rPr>
            </w:pPr>
            <w:r w:rsidRPr="00CA6859">
              <w:rPr>
                <w:b/>
                <w:lang w:val="ru-RU"/>
              </w:rPr>
              <w:t>Описание</w:t>
            </w:r>
          </w:p>
        </w:tc>
        <w:tc>
          <w:tcPr>
            <w:tcW w:w="1669" w:type="dxa"/>
            <w:tcBorders>
              <w:top w:val="single" w:sz="12" w:space="0" w:color="auto"/>
              <w:left w:val="single" w:sz="12" w:space="0" w:color="auto"/>
              <w:bottom w:val="single" w:sz="12" w:space="0" w:color="auto"/>
              <w:right w:val="single" w:sz="12" w:space="0" w:color="auto"/>
            </w:tcBorders>
          </w:tcPr>
          <w:p w14:paraId="365BABB3" w14:textId="7E76DD4B" w:rsidR="00A67FA1" w:rsidRPr="00CA6859" w:rsidRDefault="00A67FA1" w:rsidP="00317890">
            <w:pPr>
              <w:jc w:val="center"/>
              <w:rPr>
                <w:b/>
                <w:lang w:val="ru-RU"/>
              </w:rPr>
            </w:pPr>
            <w:r w:rsidRPr="00CA6859">
              <w:rPr>
                <w:b/>
                <w:lang w:val="ru-RU"/>
              </w:rPr>
              <w:t>Поле обязательное</w:t>
            </w:r>
          </w:p>
        </w:tc>
      </w:tr>
      <w:tr w:rsidR="00B513E8" w:rsidRPr="00CA6859" w14:paraId="5E02EAE7" w14:textId="77777777" w:rsidTr="00615FD5">
        <w:trPr>
          <w:trHeight w:val="268"/>
        </w:trPr>
        <w:tc>
          <w:tcPr>
            <w:tcW w:w="1402" w:type="dxa"/>
            <w:tcBorders>
              <w:top w:val="single" w:sz="12" w:space="0" w:color="auto"/>
            </w:tcBorders>
          </w:tcPr>
          <w:p w14:paraId="4A890A24" w14:textId="77777777" w:rsidR="00AF2D73" w:rsidRPr="00CA6859" w:rsidRDefault="00AF2D73" w:rsidP="00317890">
            <w:pPr>
              <w:rPr>
                <w:lang w:val="ru-RU"/>
              </w:rPr>
            </w:pPr>
            <w:r w:rsidRPr="00CA6859">
              <w:rPr>
                <w:rFonts w:cs="Arial"/>
                <w:sz w:val="22"/>
                <w:szCs w:val="22"/>
                <w:lang w:val="ru-RU"/>
              </w:rPr>
              <w:t>PK</w:t>
            </w:r>
          </w:p>
        </w:tc>
        <w:tc>
          <w:tcPr>
            <w:tcW w:w="1620" w:type="dxa"/>
            <w:tcBorders>
              <w:top w:val="single" w:sz="12" w:space="0" w:color="auto"/>
            </w:tcBorders>
          </w:tcPr>
          <w:p w14:paraId="0656EBDC" w14:textId="77777777" w:rsidR="00AF2D73" w:rsidRPr="00CA6859" w:rsidRDefault="00AF2D73" w:rsidP="00317890">
            <w:pPr>
              <w:rPr>
                <w:lang w:val="ru-RU"/>
              </w:rPr>
            </w:pPr>
            <w:r w:rsidRPr="00CA6859">
              <w:rPr>
                <w:rFonts w:cs="Arial"/>
                <w:sz w:val="22"/>
                <w:szCs w:val="22"/>
                <w:lang w:val="ru-RU"/>
              </w:rPr>
              <w:t>CORDER_NO</w:t>
            </w:r>
          </w:p>
        </w:tc>
        <w:tc>
          <w:tcPr>
            <w:tcW w:w="1440" w:type="dxa"/>
            <w:tcBorders>
              <w:top w:val="single" w:sz="12" w:space="0" w:color="auto"/>
            </w:tcBorders>
          </w:tcPr>
          <w:p w14:paraId="4FA31629" w14:textId="77777777" w:rsidR="00AF2D73" w:rsidRPr="00CA6859" w:rsidRDefault="00AF2D73" w:rsidP="00317890">
            <w:pPr>
              <w:rPr>
                <w:lang w:val="ru-RU"/>
              </w:rPr>
            </w:pPr>
            <w:r w:rsidRPr="00CA6859">
              <w:rPr>
                <w:rFonts w:cs="Arial"/>
                <w:sz w:val="22"/>
                <w:szCs w:val="22"/>
                <w:lang w:val="ru-RU"/>
              </w:rPr>
              <w:t>Character</w:t>
            </w:r>
          </w:p>
        </w:tc>
        <w:tc>
          <w:tcPr>
            <w:tcW w:w="1260" w:type="dxa"/>
            <w:tcBorders>
              <w:top w:val="single" w:sz="12" w:space="0" w:color="auto"/>
            </w:tcBorders>
          </w:tcPr>
          <w:p w14:paraId="3E96086C" w14:textId="77777777" w:rsidR="00AF2D73" w:rsidRPr="00CA6859" w:rsidRDefault="00AF2D73" w:rsidP="00317890">
            <w:pPr>
              <w:jc w:val="center"/>
              <w:rPr>
                <w:lang w:val="ru-RU"/>
              </w:rPr>
            </w:pPr>
            <w:r w:rsidRPr="00CA6859">
              <w:rPr>
                <w:lang w:val="ru-RU"/>
              </w:rPr>
              <w:t>58</w:t>
            </w:r>
          </w:p>
        </w:tc>
        <w:tc>
          <w:tcPr>
            <w:tcW w:w="3067" w:type="dxa"/>
            <w:tcBorders>
              <w:top w:val="single" w:sz="12" w:space="0" w:color="auto"/>
            </w:tcBorders>
          </w:tcPr>
          <w:p w14:paraId="1CCDF5CC" w14:textId="6C1555D3" w:rsidR="00AF2D73" w:rsidRPr="00CA6859" w:rsidRDefault="00A67FA1" w:rsidP="00317890">
            <w:pPr>
              <w:rPr>
                <w:lang w:val="ru-RU"/>
              </w:rPr>
            </w:pPr>
            <w:r w:rsidRPr="00CA6859">
              <w:rPr>
                <w:lang w:val="ru-RU"/>
              </w:rPr>
              <w:t>Номер заказа из учетной системы</w:t>
            </w:r>
          </w:p>
        </w:tc>
        <w:tc>
          <w:tcPr>
            <w:tcW w:w="1669" w:type="dxa"/>
            <w:tcBorders>
              <w:top w:val="single" w:sz="12" w:space="0" w:color="auto"/>
            </w:tcBorders>
          </w:tcPr>
          <w:p w14:paraId="245B4F6E" w14:textId="7AB34451" w:rsidR="00AF2D73" w:rsidRPr="00CA6859" w:rsidRDefault="00A67FA1" w:rsidP="00317890">
            <w:pPr>
              <w:jc w:val="center"/>
              <w:rPr>
                <w:lang w:val="ru-RU"/>
              </w:rPr>
            </w:pPr>
            <w:r w:rsidRPr="00CA6859">
              <w:rPr>
                <w:lang w:val="ru-RU"/>
              </w:rPr>
              <w:t>Да</w:t>
            </w:r>
          </w:p>
        </w:tc>
      </w:tr>
      <w:tr w:rsidR="00B513E8" w:rsidRPr="00CA6859" w14:paraId="3DFB84C6" w14:textId="77777777" w:rsidTr="00615FD5">
        <w:trPr>
          <w:trHeight w:val="268"/>
        </w:trPr>
        <w:tc>
          <w:tcPr>
            <w:tcW w:w="1402" w:type="dxa"/>
          </w:tcPr>
          <w:p w14:paraId="30FA85BF" w14:textId="77777777" w:rsidR="00AF2D73" w:rsidRPr="00CA6859" w:rsidRDefault="00AF2D73" w:rsidP="00317890">
            <w:pPr>
              <w:rPr>
                <w:lang w:val="ru-RU"/>
              </w:rPr>
            </w:pPr>
          </w:p>
        </w:tc>
        <w:tc>
          <w:tcPr>
            <w:tcW w:w="1620" w:type="dxa"/>
          </w:tcPr>
          <w:p w14:paraId="15E9C476" w14:textId="77777777" w:rsidR="00AF2D73" w:rsidRPr="00CA6859" w:rsidRDefault="00AF2D73" w:rsidP="00317890">
            <w:pPr>
              <w:rPr>
                <w:lang w:val="ru-RU"/>
              </w:rPr>
            </w:pPr>
            <w:r w:rsidRPr="00CA6859">
              <w:rPr>
                <w:rFonts w:cs="Arial"/>
                <w:sz w:val="22"/>
                <w:szCs w:val="22"/>
                <w:lang w:val="ru-RU"/>
              </w:rPr>
              <w:t>ORDER_NO</w:t>
            </w:r>
          </w:p>
        </w:tc>
        <w:tc>
          <w:tcPr>
            <w:tcW w:w="1440" w:type="dxa"/>
          </w:tcPr>
          <w:p w14:paraId="44228EB3" w14:textId="77777777" w:rsidR="00AF2D73" w:rsidRPr="00CA6859" w:rsidRDefault="00AF2D73" w:rsidP="00317890">
            <w:pPr>
              <w:rPr>
                <w:lang w:val="ru-RU"/>
              </w:rPr>
            </w:pPr>
            <w:r w:rsidRPr="00CA6859">
              <w:rPr>
                <w:rFonts w:cs="Arial"/>
                <w:sz w:val="22"/>
                <w:szCs w:val="22"/>
                <w:lang w:val="ru-RU"/>
              </w:rPr>
              <w:t>Character</w:t>
            </w:r>
          </w:p>
        </w:tc>
        <w:tc>
          <w:tcPr>
            <w:tcW w:w="1260" w:type="dxa"/>
          </w:tcPr>
          <w:p w14:paraId="7CC94CD4" w14:textId="77777777" w:rsidR="00AF2D73" w:rsidRPr="00CA6859" w:rsidRDefault="00AF2D73" w:rsidP="00317890">
            <w:pPr>
              <w:jc w:val="center"/>
              <w:rPr>
                <w:lang w:val="ru-RU"/>
              </w:rPr>
            </w:pPr>
            <w:r w:rsidRPr="00CA6859">
              <w:rPr>
                <w:lang w:val="ru-RU"/>
              </w:rPr>
              <w:t>100</w:t>
            </w:r>
          </w:p>
        </w:tc>
        <w:tc>
          <w:tcPr>
            <w:tcW w:w="3067" w:type="dxa"/>
            <w:vAlign w:val="bottom"/>
          </w:tcPr>
          <w:p w14:paraId="51955F1F" w14:textId="002B3C6F" w:rsidR="00AF2D73" w:rsidRPr="00CA6859" w:rsidRDefault="00A67FA1" w:rsidP="00317890">
            <w:pPr>
              <w:rPr>
                <w:lang w:val="ru-RU"/>
              </w:rPr>
            </w:pPr>
            <w:r w:rsidRPr="00CA6859">
              <w:rPr>
                <w:lang w:val="ru-RU"/>
              </w:rPr>
              <w:t>Номер заказа из системы SWE</w:t>
            </w:r>
          </w:p>
        </w:tc>
        <w:tc>
          <w:tcPr>
            <w:tcW w:w="1669" w:type="dxa"/>
          </w:tcPr>
          <w:p w14:paraId="6A6EF6B6" w14:textId="3F4C7249" w:rsidR="00AF2D73" w:rsidRPr="00CA6859" w:rsidRDefault="00A67FA1" w:rsidP="00317890">
            <w:pPr>
              <w:jc w:val="center"/>
              <w:rPr>
                <w:lang w:val="ru-RU"/>
              </w:rPr>
            </w:pPr>
            <w:r w:rsidRPr="00CA6859">
              <w:rPr>
                <w:lang w:val="ru-RU"/>
              </w:rPr>
              <w:t>Да</w:t>
            </w:r>
          </w:p>
        </w:tc>
      </w:tr>
      <w:tr w:rsidR="00A67FA1" w:rsidRPr="00CA6859" w14:paraId="4E12493B" w14:textId="77777777" w:rsidTr="00615FD5">
        <w:trPr>
          <w:trHeight w:val="268"/>
        </w:trPr>
        <w:tc>
          <w:tcPr>
            <w:tcW w:w="1402" w:type="dxa"/>
          </w:tcPr>
          <w:p w14:paraId="752185E7" w14:textId="77777777" w:rsidR="00A67FA1" w:rsidRPr="00CA6859" w:rsidRDefault="00A67FA1" w:rsidP="00317890">
            <w:pPr>
              <w:rPr>
                <w:lang w:val="ru-RU"/>
              </w:rPr>
            </w:pPr>
            <w:r w:rsidRPr="00CA6859">
              <w:rPr>
                <w:rFonts w:cs="Arial"/>
                <w:sz w:val="22"/>
                <w:szCs w:val="22"/>
                <w:lang w:val="ru-RU"/>
              </w:rPr>
              <w:t>FK</w:t>
            </w:r>
          </w:p>
        </w:tc>
        <w:tc>
          <w:tcPr>
            <w:tcW w:w="1620" w:type="dxa"/>
          </w:tcPr>
          <w:p w14:paraId="221AF74A" w14:textId="77777777" w:rsidR="00A67FA1" w:rsidRPr="00CA6859" w:rsidRDefault="00A67FA1" w:rsidP="00317890">
            <w:pPr>
              <w:rPr>
                <w:lang w:val="ru-RU"/>
              </w:rPr>
            </w:pPr>
            <w:r w:rsidRPr="00CA6859">
              <w:rPr>
                <w:rFonts w:cs="Arial"/>
                <w:sz w:val="22"/>
                <w:szCs w:val="22"/>
                <w:lang w:val="ru-RU"/>
              </w:rPr>
              <w:t>MERCH_ID</w:t>
            </w:r>
          </w:p>
        </w:tc>
        <w:tc>
          <w:tcPr>
            <w:tcW w:w="1440" w:type="dxa"/>
          </w:tcPr>
          <w:p w14:paraId="7F8D9BD5" w14:textId="77777777" w:rsidR="00A67FA1" w:rsidRPr="00CA6859" w:rsidRDefault="00A67FA1" w:rsidP="00317890">
            <w:pPr>
              <w:rPr>
                <w:lang w:val="ru-RU"/>
              </w:rPr>
            </w:pPr>
            <w:r w:rsidRPr="00CA6859">
              <w:rPr>
                <w:rFonts w:cs="Arial"/>
                <w:sz w:val="22"/>
                <w:szCs w:val="22"/>
                <w:lang w:val="ru-RU"/>
              </w:rPr>
              <w:t>Numeric</w:t>
            </w:r>
          </w:p>
        </w:tc>
        <w:tc>
          <w:tcPr>
            <w:tcW w:w="1260" w:type="dxa"/>
          </w:tcPr>
          <w:p w14:paraId="76A0454B" w14:textId="77777777" w:rsidR="00A67FA1" w:rsidRPr="00CA6859" w:rsidRDefault="00A67FA1" w:rsidP="00317890">
            <w:pPr>
              <w:jc w:val="center"/>
              <w:rPr>
                <w:lang w:val="ru-RU"/>
              </w:rPr>
            </w:pPr>
            <w:r w:rsidRPr="00CA6859">
              <w:rPr>
                <w:lang w:val="ru-RU"/>
              </w:rPr>
              <w:t>11</w:t>
            </w:r>
          </w:p>
        </w:tc>
        <w:tc>
          <w:tcPr>
            <w:tcW w:w="3067" w:type="dxa"/>
          </w:tcPr>
          <w:p w14:paraId="7D8F4574" w14:textId="07F3D401" w:rsidR="00A67FA1" w:rsidRPr="00CA6859" w:rsidRDefault="00A67FA1" w:rsidP="00317890">
            <w:pPr>
              <w:rPr>
                <w:lang w:val="ru-RU"/>
              </w:rPr>
            </w:pPr>
            <w:r w:rsidRPr="00CA6859">
              <w:rPr>
                <w:rFonts w:cs="Arial"/>
                <w:lang w:val="ru-RU"/>
              </w:rPr>
              <w:t>Идентификатор ТП</w:t>
            </w:r>
          </w:p>
        </w:tc>
        <w:tc>
          <w:tcPr>
            <w:tcW w:w="1669" w:type="dxa"/>
          </w:tcPr>
          <w:p w14:paraId="7C68730A" w14:textId="1C705157" w:rsidR="00A67FA1" w:rsidRPr="00CA6859" w:rsidRDefault="00A67FA1" w:rsidP="00317890">
            <w:pPr>
              <w:jc w:val="center"/>
              <w:rPr>
                <w:lang w:val="ru-RU"/>
              </w:rPr>
            </w:pPr>
            <w:r w:rsidRPr="00CA6859">
              <w:rPr>
                <w:lang w:val="ru-RU"/>
              </w:rPr>
              <w:t>Да</w:t>
            </w:r>
          </w:p>
        </w:tc>
      </w:tr>
      <w:tr w:rsidR="00A67FA1" w:rsidRPr="00CA6859" w14:paraId="76A2B4DB" w14:textId="77777777" w:rsidTr="00615FD5">
        <w:trPr>
          <w:trHeight w:val="268"/>
        </w:trPr>
        <w:tc>
          <w:tcPr>
            <w:tcW w:w="1402" w:type="dxa"/>
          </w:tcPr>
          <w:p w14:paraId="2E904D5A" w14:textId="77777777" w:rsidR="00A67FA1" w:rsidRPr="00CA6859" w:rsidRDefault="00A67FA1" w:rsidP="00317890">
            <w:pPr>
              <w:rPr>
                <w:lang w:val="ru-RU"/>
              </w:rPr>
            </w:pPr>
            <w:r w:rsidRPr="00CA6859">
              <w:rPr>
                <w:rFonts w:cs="Arial"/>
                <w:sz w:val="22"/>
                <w:szCs w:val="22"/>
                <w:lang w:val="ru-RU"/>
              </w:rPr>
              <w:t>FK</w:t>
            </w:r>
          </w:p>
        </w:tc>
        <w:tc>
          <w:tcPr>
            <w:tcW w:w="1620" w:type="dxa"/>
          </w:tcPr>
          <w:p w14:paraId="70F44544" w14:textId="77777777" w:rsidR="00A67FA1" w:rsidRPr="00CA6859" w:rsidRDefault="00A67FA1" w:rsidP="00317890">
            <w:pPr>
              <w:rPr>
                <w:lang w:val="ru-RU"/>
              </w:rPr>
            </w:pPr>
            <w:r w:rsidRPr="00CA6859">
              <w:rPr>
                <w:rFonts w:cs="Arial"/>
                <w:sz w:val="22"/>
                <w:szCs w:val="22"/>
                <w:lang w:val="ru-RU"/>
              </w:rPr>
              <w:t>OL_CODE</w:t>
            </w:r>
          </w:p>
        </w:tc>
        <w:tc>
          <w:tcPr>
            <w:tcW w:w="1440" w:type="dxa"/>
          </w:tcPr>
          <w:p w14:paraId="66123E28" w14:textId="77777777" w:rsidR="00A67FA1" w:rsidRPr="00CA6859" w:rsidRDefault="00A67FA1" w:rsidP="00317890">
            <w:pPr>
              <w:rPr>
                <w:lang w:val="ru-RU"/>
              </w:rPr>
            </w:pPr>
            <w:r w:rsidRPr="00CA6859">
              <w:rPr>
                <w:rFonts w:cs="Arial"/>
                <w:sz w:val="22"/>
                <w:szCs w:val="22"/>
                <w:lang w:val="ru-RU"/>
              </w:rPr>
              <w:t>Character</w:t>
            </w:r>
          </w:p>
        </w:tc>
        <w:tc>
          <w:tcPr>
            <w:tcW w:w="1260" w:type="dxa"/>
          </w:tcPr>
          <w:p w14:paraId="64E7797E" w14:textId="2FA26002" w:rsidR="00A67FA1" w:rsidRPr="00616BB3" w:rsidRDefault="00616BB3" w:rsidP="00317890">
            <w:pPr>
              <w:jc w:val="center"/>
              <w:rPr>
                <w:lang w:val="en-US"/>
              </w:rPr>
            </w:pPr>
            <w:r>
              <w:rPr>
                <w:lang w:val="en-US"/>
              </w:rPr>
              <w:t>50</w:t>
            </w:r>
          </w:p>
        </w:tc>
        <w:tc>
          <w:tcPr>
            <w:tcW w:w="3067" w:type="dxa"/>
          </w:tcPr>
          <w:p w14:paraId="1F2CC55F" w14:textId="0073D697" w:rsidR="00A67FA1" w:rsidRPr="00CA6859" w:rsidRDefault="00A67FA1" w:rsidP="00317890">
            <w:pPr>
              <w:rPr>
                <w:lang w:val="ru-RU"/>
              </w:rPr>
            </w:pPr>
            <w:r w:rsidRPr="00CA6859">
              <w:rPr>
                <w:lang w:val="ru-RU"/>
              </w:rPr>
              <w:t>Внешний код ТТ, на которую оформлен заказ</w:t>
            </w:r>
          </w:p>
        </w:tc>
        <w:tc>
          <w:tcPr>
            <w:tcW w:w="1669" w:type="dxa"/>
          </w:tcPr>
          <w:p w14:paraId="139C84E3" w14:textId="7534D0A2" w:rsidR="00A67FA1" w:rsidRPr="00CA6859" w:rsidRDefault="00A67FA1" w:rsidP="00317890">
            <w:pPr>
              <w:jc w:val="center"/>
              <w:rPr>
                <w:lang w:val="ru-RU"/>
              </w:rPr>
            </w:pPr>
            <w:r w:rsidRPr="00CA6859">
              <w:rPr>
                <w:lang w:val="ru-RU"/>
              </w:rPr>
              <w:t>Да</w:t>
            </w:r>
          </w:p>
        </w:tc>
      </w:tr>
      <w:tr w:rsidR="00A67FA1" w:rsidRPr="00CA6859" w14:paraId="068D0BAD" w14:textId="77777777" w:rsidTr="00615FD5">
        <w:trPr>
          <w:trHeight w:val="268"/>
        </w:trPr>
        <w:tc>
          <w:tcPr>
            <w:tcW w:w="1402" w:type="dxa"/>
          </w:tcPr>
          <w:p w14:paraId="5B011ED5" w14:textId="77777777" w:rsidR="00A67FA1" w:rsidRPr="00CA6859" w:rsidRDefault="00A67FA1" w:rsidP="00317890">
            <w:pPr>
              <w:rPr>
                <w:lang w:val="ru-RU"/>
              </w:rPr>
            </w:pPr>
          </w:p>
        </w:tc>
        <w:tc>
          <w:tcPr>
            <w:tcW w:w="1620" w:type="dxa"/>
          </w:tcPr>
          <w:p w14:paraId="5508B329" w14:textId="77777777" w:rsidR="00A67FA1" w:rsidRPr="00CA6859" w:rsidRDefault="00A67FA1" w:rsidP="00317890">
            <w:pPr>
              <w:rPr>
                <w:lang w:val="ru-RU"/>
              </w:rPr>
            </w:pPr>
            <w:r w:rsidRPr="00CA6859">
              <w:rPr>
                <w:rFonts w:cs="Arial"/>
                <w:sz w:val="22"/>
                <w:szCs w:val="22"/>
                <w:lang w:val="ru-RU"/>
              </w:rPr>
              <w:t>DATE</w:t>
            </w:r>
          </w:p>
        </w:tc>
        <w:tc>
          <w:tcPr>
            <w:tcW w:w="1440" w:type="dxa"/>
          </w:tcPr>
          <w:p w14:paraId="49CE074F" w14:textId="77777777" w:rsidR="00A67FA1" w:rsidRPr="00CA6859" w:rsidRDefault="00A67FA1" w:rsidP="00317890">
            <w:pPr>
              <w:rPr>
                <w:lang w:val="ru-RU"/>
              </w:rPr>
            </w:pPr>
            <w:r w:rsidRPr="00CA6859">
              <w:rPr>
                <w:rFonts w:cs="Arial"/>
                <w:sz w:val="22"/>
                <w:szCs w:val="22"/>
                <w:lang w:val="ru-RU"/>
              </w:rPr>
              <w:t>Date</w:t>
            </w:r>
          </w:p>
        </w:tc>
        <w:tc>
          <w:tcPr>
            <w:tcW w:w="1260" w:type="dxa"/>
          </w:tcPr>
          <w:p w14:paraId="7FFB2C40" w14:textId="77777777" w:rsidR="00A67FA1" w:rsidRPr="00CA6859" w:rsidRDefault="00A67FA1" w:rsidP="00317890">
            <w:pPr>
              <w:jc w:val="center"/>
              <w:rPr>
                <w:lang w:val="ru-RU"/>
              </w:rPr>
            </w:pPr>
            <w:r w:rsidRPr="00CA6859">
              <w:rPr>
                <w:lang w:val="ru-RU"/>
              </w:rPr>
              <w:t>8</w:t>
            </w:r>
          </w:p>
        </w:tc>
        <w:tc>
          <w:tcPr>
            <w:tcW w:w="3067" w:type="dxa"/>
          </w:tcPr>
          <w:p w14:paraId="61DD892F" w14:textId="44D453E6" w:rsidR="00A67FA1" w:rsidRPr="00CA6859" w:rsidRDefault="00A67FA1" w:rsidP="00317890">
            <w:pPr>
              <w:rPr>
                <w:lang w:val="ru-RU"/>
              </w:rPr>
            </w:pPr>
            <w:r w:rsidRPr="00CA6859">
              <w:rPr>
                <w:lang w:val="ru-RU"/>
              </w:rPr>
              <w:t>Дата оформления заказа</w:t>
            </w:r>
          </w:p>
        </w:tc>
        <w:tc>
          <w:tcPr>
            <w:tcW w:w="1669" w:type="dxa"/>
          </w:tcPr>
          <w:p w14:paraId="0AE4CCAF" w14:textId="60FB5DFA" w:rsidR="00A67FA1" w:rsidRPr="00CA6859" w:rsidRDefault="00A67FA1" w:rsidP="00317890">
            <w:pPr>
              <w:jc w:val="center"/>
              <w:rPr>
                <w:lang w:val="ru-RU"/>
              </w:rPr>
            </w:pPr>
            <w:r w:rsidRPr="00CA6859">
              <w:rPr>
                <w:lang w:val="ru-RU"/>
              </w:rPr>
              <w:t>Да</w:t>
            </w:r>
          </w:p>
        </w:tc>
      </w:tr>
      <w:tr w:rsidR="00A67FA1" w:rsidRPr="00CA6859" w14:paraId="47F1A12B" w14:textId="77777777" w:rsidTr="00615FD5">
        <w:trPr>
          <w:trHeight w:val="268"/>
        </w:trPr>
        <w:tc>
          <w:tcPr>
            <w:tcW w:w="1402" w:type="dxa"/>
          </w:tcPr>
          <w:p w14:paraId="6C05A4DE" w14:textId="77777777" w:rsidR="00A67FA1" w:rsidRPr="00CA6859" w:rsidRDefault="00A67FA1" w:rsidP="00317890">
            <w:pPr>
              <w:rPr>
                <w:lang w:val="ru-RU"/>
              </w:rPr>
            </w:pPr>
          </w:p>
        </w:tc>
        <w:tc>
          <w:tcPr>
            <w:tcW w:w="1620" w:type="dxa"/>
          </w:tcPr>
          <w:p w14:paraId="2F92BB41" w14:textId="77777777" w:rsidR="00A67FA1" w:rsidRPr="00CA6859" w:rsidRDefault="00A67FA1" w:rsidP="00317890">
            <w:pPr>
              <w:rPr>
                <w:lang w:val="ru-RU"/>
              </w:rPr>
            </w:pPr>
            <w:r w:rsidRPr="00CA6859">
              <w:rPr>
                <w:rFonts w:cs="Arial"/>
                <w:sz w:val="22"/>
                <w:szCs w:val="22"/>
                <w:lang w:val="ru-RU"/>
              </w:rPr>
              <w:t>DATETO</w:t>
            </w:r>
          </w:p>
        </w:tc>
        <w:tc>
          <w:tcPr>
            <w:tcW w:w="1440" w:type="dxa"/>
          </w:tcPr>
          <w:p w14:paraId="2B2687F4" w14:textId="77777777" w:rsidR="00A67FA1" w:rsidRPr="00CA6859" w:rsidRDefault="00A67FA1" w:rsidP="00317890">
            <w:pPr>
              <w:rPr>
                <w:lang w:val="ru-RU"/>
              </w:rPr>
            </w:pPr>
            <w:r w:rsidRPr="00CA6859">
              <w:rPr>
                <w:rFonts w:cs="Arial"/>
                <w:sz w:val="22"/>
                <w:szCs w:val="22"/>
                <w:lang w:val="ru-RU"/>
              </w:rPr>
              <w:t>Date</w:t>
            </w:r>
          </w:p>
        </w:tc>
        <w:tc>
          <w:tcPr>
            <w:tcW w:w="1260" w:type="dxa"/>
          </w:tcPr>
          <w:p w14:paraId="003A5F3B" w14:textId="77777777" w:rsidR="00A67FA1" w:rsidRPr="00CA6859" w:rsidRDefault="00A67FA1" w:rsidP="00317890">
            <w:pPr>
              <w:jc w:val="center"/>
              <w:rPr>
                <w:lang w:val="ru-RU"/>
              </w:rPr>
            </w:pPr>
            <w:r w:rsidRPr="00CA6859">
              <w:rPr>
                <w:lang w:val="ru-RU"/>
              </w:rPr>
              <w:t>8</w:t>
            </w:r>
          </w:p>
        </w:tc>
        <w:tc>
          <w:tcPr>
            <w:tcW w:w="3067" w:type="dxa"/>
          </w:tcPr>
          <w:p w14:paraId="5A6407C4" w14:textId="5F894197" w:rsidR="00A67FA1" w:rsidRPr="00CA6859" w:rsidRDefault="00A67FA1" w:rsidP="00361F1E">
            <w:pPr>
              <w:rPr>
                <w:lang w:val="ru-RU"/>
              </w:rPr>
            </w:pPr>
            <w:r w:rsidRPr="00CA6859">
              <w:rPr>
                <w:rFonts w:cs="Arial"/>
                <w:lang w:val="ru-RU"/>
              </w:rPr>
              <w:t xml:space="preserve">Дата </w:t>
            </w:r>
            <w:r w:rsidRPr="00CA6859">
              <w:rPr>
                <w:rFonts w:cs="Arial"/>
                <w:i/>
                <w:lang w:val="ru-RU"/>
              </w:rPr>
              <w:t>Выполнить до</w:t>
            </w:r>
          </w:p>
        </w:tc>
        <w:tc>
          <w:tcPr>
            <w:tcW w:w="1669" w:type="dxa"/>
          </w:tcPr>
          <w:p w14:paraId="4A8ABFEC" w14:textId="1015DCC9" w:rsidR="00A67FA1" w:rsidRPr="00CA6859" w:rsidRDefault="00A67FA1" w:rsidP="00317890">
            <w:pPr>
              <w:jc w:val="center"/>
              <w:rPr>
                <w:lang w:val="ru-RU"/>
              </w:rPr>
            </w:pPr>
            <w:r w:rsidRPr="00CA6859">
              <w:rPr>
                <w:lang w:val="ru-RU"/>
              </w:rPr>
              <w:t>Да</w:t>
            </w:r>
          </w:p>
        </w:tc>
      </w:tr>
      <w:tr w:rsidR="00A67FA1" w:rsidRPr="00CA6859" w14:paraId="5F9F1396" w14:textId="77777777" w:rsidTr="00615FD5">
        <w:trPr>
          <w:trHeight w:val="268"/>
        </w:trPr>
        <w:tc>
          <w:tcPr>
            <w:tcW w:w="1402" w:type="dxa"/>
          </w:tcPr>
          <w:p w14:paraId="1BC0BFB2" w14:textId="77777777" w:rsidR="00A67FA1" w:rsidRPr="00CA6859" w:rsidRDefault="00A67FA1" w:rsidP="00317890">
            <w:pPr>
              <w:rPr>
                <w:lang w:val="ru-RU"/>
              </w:rPr>
            </w:pPr>
          </w:p>
        </w:tc>
        <w:tc>
          <w:tcPr>
            <w:tcW w:w="1620" w:type="dxa"/>
          </w:tcPr>
          <w:p w14:paraId="4C86D7AB" w14:textId="77777777" w:rsidR="00A67FA1" w:rsidRPr="00CA6859" w:rsidRDefault="00A67FA1" w:rsidP="00317890">
            <w:pPr>
              <w:rPr>
                <w:lang w:val="ru-RU"/>
              </w:rPr>
            </w:pPr>
            <w:r w:rsidRPr="00CA6859">
              <w:rPr>
                <w:rFonts w:cs="Arial"/>
                <w:sz w:val="22"/>
                <w:szCs w:val="22"/>
                <w:lang w:val="ru-RU"/>
              </w:rPr>
              <w:t>VATCALCMOD</w:t>
            </w:r>
          </w:p>
        </w:tc>
        <w:tc>
          <w:tcPr>
            <w:tcW w:w="1440" w:type="dxa"/>
          </w:tcPr>
          <w:p w14:paraId="6C0CAA50" w14:textId="77777777" w:rsidR="00A67FA1" w:rsidRPr="00CA6859" w:rsidRDefault="00A67FA1" w:rsidP="00317890">
            <w:pPr>
              <w:rPr>
                <w:lang w:val="ru-RU"/>
              </w:rPr>
            </w:pPr>
            <w:r w:rsidRPr="00CA6859">
              <w:rPr>
                <w:rFonts w:cs="Arial"/>
                <w:sz w:val="22"/>
                <w:szCs w:val="22"/>
                <w:lang w:val="ru-RU"/>
              </w:rPr>
              <w:t>Numeric</w:t>
            </w:r>
          </w:p>
        </w:tc>
        <w:tc>
          <w:tcPr>
            <w:tcW w:w="1260" w:type="dxa"/>
          </w:tcPr>
          <w:p w14:paraId="3CEEAE2F" w14:textId="77777777" w:rsidR="00A67FA1" w:rsidRPr="00CA6859" w:rsidRDefault="00A67FA1" w:rsidP="00317890">
            <w:pPr>
              <w:jc w:val="center"/>
              <w:rPr>
                <w:lang w:val="ru-RU"/>
              </w:rPr>
            </w:pPr>
            <w:r w:rsidRPr="00CA6859">
              <w:rPr>
                <w:lang w:val="ru-RU"/>
              </w:rPr>
              <w:t>11</w:t>
            </w:r>
          </w:p>
        </w:tc>
        <w:tc>
          <w:tcPr>
            <w:tcW w:w="3067" w:type="dxa"/>
          </w:tcPr>
          <w:p w14:paraId="2B9D02F0" w14:textId="4AA24A93" w:rsidR="00A67FA1" w:rsidRPr="00CA6859" w:rsidRDefault="00A67FA1" w:rsidP="00317890">
            <w:pPr>
              <w:rPr>
                <w:lang w:val="ru-RU"/>
              </w:rPr>
            </w:pPr>
            <w:r w:rsidRPr="00CA6859">
              <w:rPr>
                <w:lang w:val="ru-RU"/>
              </w:rPr>
              <w:t>Тип начисления НДС</w:t>
            </w:r>
          </w:p>
        </w:tc>
        <w:tc>
          <w:tcPr>
            <w:tcW w:w="1669" w:type="dxa"/>
          </w:tcPr>
          <w:p w14:paraId="41867E10" w14:textId="42B93FE2" w:rsidR="00A67FA1" w:rsidRPr="00CA6859" w:rsidRDefault="00A67FA1" w:rsidP="00317890">
            <w:pPr>
              <w:jc w:val="center"/>
              <w:rPr>
                <w:lang w:val="ru-RU"/>
              </w:rPr>
            </w:pPr>
            <w:r w:rsidRPr="00CA6859">
              <w:rPr>
                <w:lang w:val="ru-RU"/>
              </w:rPr>
              <w:t>Да</w:t>
            </w:r>
          </w:p>
        </w:tc>
      </w:tr>
      <w:tr w:rsidR="00A67FA1" w:rsidRPr="00CA6859" w14:paraId="673EA82B" w14:textId="77777777" w:rsidTr="00615FD5">
        <w:trPr>
          <w:trHeight w:val="268"/>
        </w:trPr>
        <w:tc>
          <w:tcPr>
            <w:tcW w:w="1402" w:type="dxa"/>
          </w:tcPr>
          <w:p w14:paraId="74BF5148" w14:textId="77777777" w:rsidR="00A67FA1" w:rsidRPr="00CA6859" w:rsidRDefault="00A67FA1" w:rsidP="00317890">
            <w:pPr>
              <w:rPr>
                <w:lang w:val="ru-RU"/>
              </w:rPr>
            </w:pPr>
            <w:r w:rsidRPr="00CA6859">
              <w:rPr>
                <w:rFonts w:cs="Arial"/>
                <w:sz w:val="22"/>
                <w:szCs w:val="22"/>
                <w:lang w:val="ru-RU"/>
              </w:rPr>
              <w:t>FK</w:t>
            </w:r>
          </w:p>
        </w:tc>
        <w:tc>
          <w:tcPr>
            <w:tcW w:w="1620" w:type="dxa"/>
          </w:tcPr>
          <w:p w14:paraId="6A9E37A8" w14:textId="77777777" w:rsidR="00A67FA1" w:rsidRPr="00CA6859" w:rsidRDefault="00A67FA1" w:rsidP="00317890">
            <w:pPr>
              <w:rPr>
                <w:lang w:val="ru-RU"/>
              </w:rPr>
            </w:pPr>
            <w:r w:rsidRPr="00CA6859">
              <w:rPr>
                <w:rFonts w:cs="Arial"/>
                <w:sz w:val="22"/>
                <w:szCs w:val="22"/>
                <w:lang w:val="ru-RU"/>
              </w:rPr>
              <w:t>DOC_TYPE</w:t>
            </w:r>
          </w:p>
        </w:tc>
        <w:tc>
          <w:tcPr>
            <w:tcW w:w="1440" w:type="dxa"/>
          </w:tcPr>
          <w:p w14:paraId="52CA15A7" w14:textId="77777777" w:rsidR="00A67FA1" w:rsidRPr="00CA6859" w:rsidRDefault="00A67FA1" w:rsidP="00317890">
            <w:pPr>
              <w:rPr>
                <w:lang w:val="ru-RU"/>
              </w:rPr>
            </w:pPr>
            <w:r w:rsidRPr="00CA6859">
              <w:rPr>
                <w:rFonts w:cs="Arial"/>
                <w:sz w:val="22"/>
                <w:szCs w:val="22"/>
                <w:lang w:val="ru-RU"/>
              </w:rPr>
              <w:t>Numeric</w:t>
            </w:r>
          </w:p>
        </w:tc>
        <w:tc>
          <w:tcPr>
            <w:tcW w:w="1260" w:type="dxa"/>
          </w:tcPr>
          <w:p w14:paraId="2DAD778B" w14:textId="77777777" w:rsidR="00A67FA1" w:rsidRPr="00CA6859" w:rsidRDefault="00A67FA1" w:rsidP="00317890">
            <w:pPr>
              <w:jc w:val="center"/>
              <w:rPr>
                <w:lang w:val="ru-RU"/>
              </w:rPr>
            </w:pPr>
            <w:r w:rsidRPr="00CA6859">
              <w:rPr>
                <w:lang w:val="ru-RU"/>
              </w:rPr>
              <w:t>2</w:t>
            </w:r>
          </w:p>
        </w:tc>
        <w:tc>
          <w:tcPr>
            <w:tcW w:w="3067" w:type="dxa"/>
          </w:tcPr>
          <w:p w14:paraId="72CFDB19" w14:textId="15B4EACD" w:rsidR="00A67FA1" w:rsidRPr="00CA6859" w:rsidRDefault="00A67FA1" w:rsidP="00317890">
            <w:pPr>
              <w:rPr>
                <w:lang w:val="ru-RU"/>
              </w:rPr>
            </w:pPr>
            <w:r w:rsidRPr="00CA6859">
              <w:rPr>
                <w:rFonts w:cs="Arial"/>
                <w:lang w:val="ru-RU"/>
              </w:rPr>
              <w:t>Тип документа</w:t>
            </w:r>
          </w:p>
        </w:tc>
        <w:tc>
          <w:tcPr>
            <w:tcW w:w="1669" w:type="dxa"/>
          </w:tcPr>
          <w:p w14:paraId="2B15327D" w14:textId="13EF6E37" w:rsidR="00A67FA1" w:rsidRPr="00CA6859" w:rsidRDefault="00A67FA1" w:rsidP="00317890">
            <w:pPr>
              <w:jc w:val="center"/>
              <w:rPr>
                <w:lang w:val="ru-RU"/>
              </w:rPr>
            </w:pPr>
            <w:r w:rsidRPr="00CA6859">
              <w:rPr>
                <w:lang w:val="ru-RU"/>
              </w:rPr>
              <w:t>Да</w:t>
            </w:r>
          </w:p>
        </w:tc>
      </w:tr>
      <w:tr w:rsidR="00A67FA1" w:rsidRPr="00CA6859" w14:paraId="403E9157" w14:textId="77777777" w:rsidTr="00615FD5">
        <w:trPr>
          <w:trHeight w:val="268"/>
        </w:trPr>
        <w:tc>
          <w:tcPr>
            <w:tcW w:w="1402" w:type="dxa"/>
          </w:tcPr>
          <w:p w14:paraId="69C673C1" w14:textId="77777777" w:rsidR="00A67FA1" w:rsidRPr="00CA6859" w:rsidRDefault="00A67FA1" w:rsidP="00317890">
            <w:pPr>
              <w:rPr>
                <w:lang w:val="ru-RU"/>
              </w:rPr>
            </w:pPr>
          </w:p>
        </w:tc>
        <w:tc>
          <w:tcPr>
            <w:tcW w:w="1620" w:type="dxa"/>
          </w:tcPr>
          <w:p w14:paraId="7D538FCC" w14:textId="77777777" w:rsidR="00A67FA1" w:rsidRPr="00CA6859" w:rsidRDefault="00A67FA1" w:rsidP="00317890">
            <w:pPr>
              <w:rPr>
                <w:lang w:val="ru-RU"/>
              </w:rPr>
            </w:pPr>
            <w:r w:rsidRPr="00CA6859">
              <w:rPr>
                <w:rFonts w:cs="Arial"/>
                <w:sz w:val="22"/>
                <w:szCs w:val="22"/>
                <w:lang w:val="ru-RU"/>
              </w:rPr>
              <w:t>STATUS</w:t>
            </w:r>
          </w:p>
        </w:tc>
        <w:tc>
          <w:tcPr>
            <w:tcW w:w="1440" w:type="dxa"/>
          </w:tcPr>
          <w:p w14:paraId="09C07967" w14:textId="77777777" w:rsidR="00A67FA1" w:rsidRPr="00CA6859" w:rsidRDefault="00A67FA1" w:rsidP="00317890">
            <w:pPr>
              <w:rPr>
                <w:lang w:val="ru-RU"/>
              </w:rPr>
            </w:pPr>
            <w:r w:rsidRPr="00CA6859">
              <w:rPr>
                <w:rFonts w:cs="Arial"/>
                <w:sz w:val="22"/>
                <w:szCs w:val="22"/>
                <w:lang w:val="ru-RU"/>
              </w:rPr>
              <w:t>Numeric</w:t>
            </w:r>
          </w:p>
        </w:tc>
        <w:tc>
          <w:tcPr>
            <w:tcW w:w="1260" w:type="dxa"/>
          </w:tcPr>
          <w:p w14:paraId="37FE144C" w14:textId="77777777" w:rsidR="00A67FA1" w:rsidRPr="00CA6859" w:rsidRDefault="00A67FA1" w:rsidP="00317890">
            <w:pPr>
              <w:jc w:val="center"/>
              <w:rPr>
                <w:lang w:val="ru-RU"/>
              </w:rPr>
            </w:pPr>
            <w:r w:rsidRPr="00CA6859">
              <w:rPr>
                <w:lang w:val="ru-RU"/>
              </w:rPr>
              <w:t>11</w:t>
            </w:r>
          </w:p>
        </w:tc>
        <w:tc>
          <w:tcPr>
            <w:tcW w:w="3067" w:type="dxa"/>
          </w:tcPr>
          <w:p w14:paraId="3D7A5BA6" w14:textId="77777777" w:rsidR="00A67FA1" w:rsidRPr="00CA6859" w:rsidRDefault="00A67FA1" w:rsidP="00317890">
            <w:pPr>
              <w:rPr>
                <w:lang w:val="ru-RU"/>
              </w:rPr>
            </w:pPr>
            <w:r w:rsidRPr="00CA6859">
              <w:rPr>
                <w:lang w:val="ru-RU"/>
              </w:rPr>
              <w:t xml:space="preserve">Статус </w:t>
            </w:r>
          </w:p>
          <w:p w14:paraId="3EF2616D" w14:textId="77777777" w:rsidR="00A67FA1" w:rsidRPr="00CA6859" w:rsidRDefault="00A67FA1" w:rsidP="00A67FA1">
            <w:pPr>
              <w:rPr>
                <w:lang w:val="ru-RU"/>
              </w:rPr>
            </w:pPr>
            <w:r w:rsidRPr="00CA6859">
              <w:rPr>
                <w:lang w:val="ru-RU"/>
              </w:rPr>
              <w:t xml:space="preserve">(2 - Активный, </w:t>
            </w:r>
          </w:p>
          <w:p w14:paraId="295D8413" w14:textId="73907B92" w:rsidR="00A67FA1" w:rsidRPr="00CA6859" w:rsidRDefault="00A67FA1" w:rsidP="00A67FA1">
            <w:pPr>
              <w:rPr>
                <w:lang w:val="ru-RU"/>
              </w:rPr>
            </w:pPr>
            <w:r w:rsidRPr="00CA6859">
              <w:rPr>
                <w:lang w:val="ru-RU"/>
              </w:rPr>
              <w:t>9 - Неактивный)</w:t>
            </w:r>
          </w:p>
        </w:tc>
        <w:tc>
          <w:tcPr>
            <w:tcW w:w="1669" w:type="dxa"/>
          </w:tcPr>
          <w:p w14:paraId="03A085ED" w14:textId="55B18DDF" w:rsidR="00A67FA1" w:rsidRPr="00CA6859" w:rsidRDefault="00A67FA1" w:rsidP="00317890">
            <w:pPr>
              <w:jc w:val="center"/>
              <w:rPr>
                <w:lang w:val="ru-RU"/>
              </w:rPr>
            </w:pPr>
            <w:r w:rsidRPr="00CA6859">
              <w:rPr>
                <w:lang w:val="ru-RU"/>
              </w:rPr>
              <w:t>Да</w:t>
            </w:r>
          </w:p>
        </w:tc>
      </w:tr>
      <w:tr w:rsidR="00A67FA1" w:rsidRPr="00CA6859" w14:paraId="0DE0C679" w14:textId="77777777" w:rsidTr="00615FD5">
        <w:trPr>
          <w:trHeight w:val="268"/>
        </w:trPr>
        <w:tc>
          <w:tcPr>
            <w:tcW w:w="1402" w:type="dxa"/>
          </w:tcPr>
          <w:p w14:paraId="3B5A91F2" w14:textId="77777777" w:rsidR="00A67FA1" w:rsidRPr="00CA6859" w:rsidRDefault="00A67FA1" w:rsidP="00317890">
            <w:pPr>
              <w:rPr>
                <w:lang w:val="ru-RU"/>
              </w:rPr>
            </w:pPr>
          </w:p>
        </w:tc>
        <w:tc>
          <w:tcPr>
            <w:tcW w:w="1620" w:type="dxa"/>
          </w:tcPr>
          <w:p w14:paraId="1C9DB480" w14:textId="77777777" w:rsidR="00A67FA1" w:rsidRPr="00CA6859" w:rsidRDefault="00A67FA1" w:rsidP="00317890">
            <w:pPr>
              <w:rPr>
                <w:lang w:val="ru-RU"/>
              </w:rPr>
            </w:pPr>
            <w:r w:rsidRPr="00CA6859">
              <w:rPr>
                <w:rFonts w:cs="Arial"/>
                <w:sz w:val="22"/>
                <w:szCs w:val="22"/>
                <w:lang w:val="ru-RU"/>
              </w:rPr>
              <w:t>DTLM</w:t>
            </w:r>
          </w:p>
        </w:tc>
        <w:tc>
          <w:tcPr>
            <w:tcW w:w="1440" w:type="dxa"/>
          </w:tcPr>
          <w:p w14:paraId="69226631" w14:textId="77777777" w:rsidR="00A67FA1" w:rsidRPr="00CA6859" w:rsidRDefault="00A67FA1" w:rsidP="00317890">
            <w:pPr>
              <w:rPr>
                <w:lang w:val="ru-RU"/>
              </w:rPr>
            </w:pPr>
            <w:r w:rsidRPr="00CA6859">
              <w:rPr>
                <w:rFonts w:cs="Arial"/>
                <w:sz w:val="22"/>
                <w:szCs w:val="22"/>
                <w:lang w:val="ru-RU"/>
              </w:rPr>
              <w:t>Character</w:t>
            </w:r>
          </w:p>
        </w:tc>
        <w:tc>
          <w:tcPr>
            <w:tcW w:w="1260" w:type="dxa"/>
          </w:tcPr>
          <w:p w14:paraId="67B761E1" w14:textId="77777777" w:rsidR="00A67FA1" w:rsidRPr="00CA6859" w:rsidRDefault="00A67FA1" w:rsidP="00317890">
            <w:pPr>
              <w:jc w:val="center"/>
              <w:rPr>
                <w:lang w:val="ru-RU"/>
              </w:rPr>
            </w:pPr>
            <w:r w:rsidRPr="00CA6859">
              <w:rPr>
                <w:lang w:val="ru-RU"/>
              </w:rPr>
              <w:t>14</w:t>
            </w:r>
          </w:p>
        </w:tc>
        <w:tc>
          <w:tcPr>
            <w:tcW w:w="3067" w:type="dxa"/>
          </w:tcPr>
          <w:p w14:paraId="0132ED27" w14:textId="15C7D6AD" w:rsidR="00A67FA1" w:rsidRPr="00CA6859" w:rsidRDefault="00A67FA1" w:rsidP="00317890">
            <w:pPr>
              <w:rPr>
                <w:lang w:val="ru-RU"/>
              </w:rPr>
            </w:pPr>
            <w:r w:rsidRPr="00CA6859">
              <w:rPr>
                <w:rFonts w:cs="Arial"/>
                <w:szCs w:val="20"/>
                <w:lang w:val="ru-RU"/>
              </w:rPr>
              <w:t>Дата и время модификации записи в SalesWorks®P. Заполняется текущей датой исполнения операции экспорта. Формат: “YYYYMMDD HH:MM”</w:t>
            </w:r>
          </w:p>
        </w:tc>
        <w:tc>
          <w:tcPr>
            <w:tcW w:w="1669" w:type="dxa"/>
          </w:tcPr>
          <w:p w14:paraId="19C0A0AD" w14:textId="6A3E7E3C" w:rsidR="00A67FA1" w:rsidRPr="00CA6859" w:rsidRDefault="00A67FA1" w:rsidP="00317890">
            <w:pPr>
              <w:jc w:val="center"/>
              <w:rPr>
                <w:lang w:val="ru-RU"/>
              </w:rPr>
            </w:pPr>
            <w:r w:rsidRPr="00CA6859">
              <w:rPr>
                <w:lang w:val="ru-RU"/>
              </w:rPr>
              <w:t>Да</w:t>
            </w:r>
          </w:p>
        </w:tc>
      </w:tr>
      <w:tr w:rsidR="00DC1CA0" w:rsidRPr="00CA6859" w14:paraId="3BA2E2C5" w14:textId="77777777" w:rsidTr="00615FD5">
        <w:trPr>
          <w:trHeight w:val="268"/>
        </w:trPr>
        <w:tc>
          <w:tcPr>
            <w:tcW w:w="1402" w:type="dxa"/>
          </w:tcPr>
          <w:p w14:paraId="526E8A1B" w14:textId="729104F6" w:rsidR="00DC1CA0" w:rsidRPr="00CA6859" w:rsidRDefault="00DC1CA0" w:rsidP="00DC1CA0">
            <w:pPr>
              <w:rPr>
                <w:lang w:val="ru-RU"/>
              </w:rPr>
            </w:pPr>
            <w:r w:rsidRPr="00CA6859">
              <w:rPr>
                <w:lang w:val="ru-RU"/>
              </w:rPr>
              <w:t>FK</w:t>
            </w:r>
          </w:p>
        </w:tc>
        <w:tc>
          <w:tcPr>
            <w:tcW w:w="1620" w:type="dxa"/>
          </w:tcPr>
          <w:p w14:paraId="75B51D86" w14:textId="4078443C" w:rsidR="00DC1CA0" w:rsidRPr="00CA6859" w:rsidRDefault="00DC1CA0" w:rsidP="00DC1CA0">
            <w:pPr>
              <w:rPr>
                <w:rFonts w:cs="Arial"/>
                <w:sz w:val="22"/>
                <w:szCs w:val="22"/>
                <w:lang w:val="ru-RU"/>
              </w:rPr>
            </w:pPr>
            <w:r>
              <w:rPr>
                <w:lang w:val="en-US"/>
              </w:rPr>
              <w:t>CUST_ID</w:t>
            </w:r>
          </w:p>
        </w:tc>
        <w:tc>
          <w:tcPr>
            <w:tcW w:w="1440" w:type="dxa"/>
          </w:tcPr>
          <w:p w14:paraId="403A9737" w14:textId="60DE76CE" w:rsidR="00DC1CA0" w:rsidRPr="00CA6859" w:rsidRDefault="00DC1CA0" w:rsidP="00DC1CA0">
            <w:pPr>
              <w:rPr>
                <w:rFonts w:cs="Arial"/>
                <w:sz w:val="22"/>
                <w:szCs w:val="22"/>
                <w:lang w:val="ru-RU"/>
              </w:rPr>
            </w:pPr>
            <w:r w:rsidRPr="00CA6859">
              <w:rPr>
                <w:lang w:val="ru-RU"/>
              </w:rPr>
              <w:t>Numeric</w:t>
            </w:r>
          </w:p>
        </w:tc>
        <w:tc>
          <w:tcPr>
            <w:tcW w:w="1260" w:type="dxa"/>
          </w:tcPr>
          <w:p w14:paraId="22C7E46F" w14:textId="5180A1D7" w:rsidR="00DC1CA0" w:rsidRPr="00CA6859" w:rsidRDefault="00DC1CA0" w:rsidP="00DC1CA0">
            <w:pPr>
              <w:jc w:val="center"/>
              <w:rPr>
                <w:lang w:val="ru-RU"/>
              </w:rPr>
            </w:pPr>
            <w:r>
              <w:rPr>
                <w:lang w:val="en-US"/>
              </w:rPr>
              <w:t>11</w:t>
            </w:r>
          </w:p>
        </w:tc>
        <w:tc>
          <w:tcPr>
            <w:tcW w:w="3067" w:type="dxa"/>
          </w:tcPr>
          <w:p w14:paraId="69934CCA" w14:textId="4ECD8940" w:rsidR="00DC1CA0" w:rsidRPr="00CA6859" w:rsidRDefault="00DC1CA0" w:rsidP="00DC1CA0">
            <w:pPr>
              <w:rPr>
                <w:rFonts w:cs="Arial"/>
                <w:szCs w:val="20"/>
                <w:lang w:val="ru-RU"/>
              </w:rPr>
            </w:pPr>
            <w:r>
              <w:rPr>
                <w:lang w:val="ru-RU"/>
              </w:rPr>
              <w:t>Идентификатор точки синхронизации</w:t>
            </w:r>
          </w:p>
        </w:tc>
        <w:tc>
          <w:tcPr>
            <w:tcW w:w="1669" w:type="dxa"/>
          </w:tcPr>
          <w:p w14:paraId="52F5D2C0" w14:textId="3E17356A" w:rsidR="00DC1CA0" w:rsidRPr="00CA6859" w:rsidRDefault="00DC1CA0" w:rsidP="00DC1CA0">
            <w:pPr>
              <w:jc w:val="center"/>
              <w:rPr>
                <w:lang w:val="ru-RU"/>
              </w:rPr>
            </w:pPr>
            <w:r w:rsidRPr="00CA6859">
              <w:rPr>
                <w:lang w:val="ru-RU"/>
              </w:rPr>
              <w:t>Да</w:t>
            </w:r>
          </w:p>
        </w:tc>
      </w:tr>
    </w:tbl>
    <w:p w14:paraId="1A7CFC3A" w14:textId="01983E63" w:rsidR="00AF2D73" w:rsidRPr="00CA6859" w:rsidRDefault="00AF2D73" w:rsidP="008C214B">
      <w:pPr>
        <w:pStyle w:val="Heading2"/>
        <w:rPr>
          <w:lang w:val="ru-RU"/>
        </w:rPr>
      </w:pPr>
      <w:bookmarkStart w:id="94" w:name="_Toc356571391"/>
      <w:bookmarkStart w:id="95" w:name="_Toc420948261"/>
      <w:r w:rsidRPr="00CA6859">
        <w:rPr>
          <w:lang w:val="ru-RU"/>
        </w:rPr>
        <w:t>Таблиц</w:t>
      </w:r>
      <w:r w:rsidR="00A67FA1" w:rsidRPr="00CA6859">
        <w:rPr>
          <w:lang w:val="ru-RU"/>
        </w:rPr>
        <w:t>а</w:t>
      </w:r>
      <w:r w:rsidRPr="00CA6859">
        <w:rPr>
          <w:lang w:val="ru-RU"/>
        </w:rPr>
        <w:t xml:space="preserve"> ORDERD</w:t>
      </w:r>
      <w:bookmarkEnd w:id="94"/>
      <w:bookmarkEnd w:id="95"/>
    </w:p>
    <w:p w14:paraId="47E50411" w14:textId="196CA2C5" w:rsidR="00AF2D73" w:rsidRPr="00CA6859" w:rsidRDefault="00A67FA1" w:rsidP="001F2F8B">
      <w:pPr>
        <w:spacing w:before="200" w:after="200"/>
        <w:ind w:firstLine="720"/>
        <w:rPr>
          <w:lang w:val="ru-RU"/>
        </w:rPr>
      </w:pPr>
      <w:r w:rsidRPr="00CA6859">
        <w:rPr>
          <w:lang w:val="ru-RU"/>
        </w:rPr>
        <w:t>Детали заказов из учетной системы (глобальное кодирования).</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710"/>
        <w:gridCol w:w="1350"/>
        <w:gridCol w:w="1260"/>
        <w:gridCol w:w="2784"/>
        <w:gridCol w:w="1716"/>
      </w:tblGrid>
      <w:tr w:rsidR="00656449" w:rsidRPr="00CA6859" w14:paraId="2F15E153" w14:textId="77777777" w:rsidTr="00615FD5">
        <w:tc>
          <w:tcPr>
            <w:tcW w:w="1402" w:type="dxa"/>
            <w:tcBorders>
              <w:top w:val="single" w:sz="12" w:space="0" w:color="auto"/>
              <w:left w:val="single" w:sz="12" w:space="0" w:color="auto"/>
              <w:bottom w:val="single" w:sz="12" w:space="0" w:color="auto"/>
              <w:right w:val="single" w:sz="12" w:space="0" w:color="auto"/>
            </w:tcBorders>
          </w:tcPr>
          <w:p w14:paraId="37D9E1D8" w14:textId="08631522" w:rsidR="00656449" w:rsidRPr="00CA6859" w:rsidRDefault="00656449" w:rsidP="00317890">
            <w:pPr>
              <w:jc w:val="center"/>
              <w:rPr>
                <w:b/>
                <w:lang w:val="ru-RU"/>
              </w:rPr>
            </w:pPr>
            <w:r w:rsidRPr="00CA6859">
              <w:rPr>
                <w:b/>
                <w:lang w:val="ru-RU"/>
              </w:rPr>
              <w:t>Ключ</w:t>
            </w:r>
          </w:p>
        </w:tc>
        <w:tc>
          <w:tcPr>
            <w:tcW w:w="1710" w:type="dxa"/>
            <w:tcBorders>
              <w:top w:val="single" w:sz="12" w:space="0" w:color="auto"/>
              <w:left w:val="single" w:sz="12" w:space="0" w:color="auto"/>
              <w:bottom w:val="single" w:sz="12" w:space="0" w:color="auto"/>
              <w:right w:val="single" w:sz="12" w:space="0" w:color="auto"/>
            </w:tcBorders>
          </w:tcPr>
          <w:p w14:paraId="3CB9FF93" w14:textId="7EAF948D" w:rsidR="00656449" w:rsidRPr="00CA6859" w:rsidRDefault="00656449" w:rsidP="00317890">
            <w:pPr>
              <w:jc w:val="center"/>
              <w:rPr>
                <w:b/>
                <w:lang w:val="ru-RU"/>
              </w:rPr>
            </w:pPr>
            <w:r w:rsidRPr="00CA6859">
              <w:rPr>
                <w:b/>
                <w:lang w:val="ru-RU"/>
              </w:rPr>
              <w:t>Поле</w:t>
            </w:r>
          </w:p>
        </w:tc>
        <w:tc>
          <w:tcPr>
            <w:tcW w:w="1350" w:type="dxa"/>
            <w:tcBorders>
              <w:top w:val="single" w:sz="12" w:space="0" w:color="auto"/>
              <w:left w:val="single" w:sz="12" w:space="0" w:color="auto"/>
              <w:bottom w:val="single" w:sz="12" w:space="0" w:color="auto"/>
              <w:right w:val="single" w:sz="12" w:space="0" w:color="auto"/>
            </w:tcBorders>
          </w:tcPr>
          <w:p w14:paraId="468E77A7" w14:textId="0B4BFB24" w:rsidR="00656449" w:rsidRPr="00CA6859" w:rsidRDefault="00656449" w:rsidP="00317890">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629125EC" w14:textId="59FA1E40" w:rsidR="00656449" w:rsidRPr="00CA6859" w:rsidRDefault="00656449" w:rsidP="00317890">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7568A9EB" w14:textId="79DD787C" w:rsidR="00656449" w:rsidRPr="00CA6859" w:rsidRDefault="00656449" w:rsidP="00317890">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4B4B9EBF" w14:textId="5E06438C" w:rsidR="00656449" w:rsidRPr="00CA6859" w:rsidRDefault="00656449" w:rsidP="00317890">
            <w:pPr>
              <w:jc w:val="center"/>
              <w:rPr>
                <w:b/>
                <w:lang w:val="ru-RU"/>
              </w:rPr>
            </w:pPr>
            <w:r w:rsidRPr="00CA6859">
              <w:rPr>
                <w:b/>
                <w:lang w:val="ru-RU"/>
              </w:rPr>
              <w:t>Поле обязательное</w:t>
            </w:r>
          </w:p>
        </w:tc>
      </w:tr>
      <w:tr w:rsidR="00656449" w:rsidRPr="00CA6859" w14:paraId="19F62462" w14:textId="77777777" w:rsidTr="00615FD5">
        <w:trPr>
          <w:trHeight w:val="268"/>
        </w:trPr>
        <w:tc>
          <w:tcPr>
            <w:tcW w:w="1402" w:type="dxa"/>
            <w:tcBorders>
              <w:top w:val="single" w:sz="12" w:space="0" w:color="auto"/>
            </w:tcBorders>
          </w:tcPr>
          <w:p w14:paraId="7572021E" w14:textId="77777777" w:rsidR="00656449" w:rsidRPr="00CA6859" w:rsidRDefault="00656449" w:rsidP="00317890">
            <w:pPr>
              <w:rPr>
                <w:lang w:val="ru-RU"/>
              </w:rPr>
            </w:pPr>
            <w:r w:rsidRPr="00CA6859">
              <w:rPr>
                <w:rFonts w:cs="Arial"/>
                <w:lang w:val="ru-RU"/>
              </w:rPr>
              <w:t>PK, FK</w:t>
            </w:r>
          </w:p>
        </w:tc>
        <w:tc>
          <w:tcPr>
            <w:tcW w:w="1710" w:type="dxa"/>
            <w:tcBorders>
              <w:top w:val="single" w:sz="12" w:space="0" w:color="auto"/>
            </w:tcBorders>
          </w:tcPr>
          <w:p w14:paraId="31C8385A" w14:textId="77777777" w:rsidR="00656449" w:rsidRPr="00CA6859" w:rsidRDefault="00656449" w:rsidP="00317890">
            <w:pPr>
              <w:rPr>
                <w:lang w:val="ru-RU"/>
              </w:rPr>
            </w:pPr>
            <w:r w:rsidRPr="00CA6859">
              <w:rPr>
                <w:rFonts w:cs="Arial"/>
                <w:lang w:val="ru-RU"/>
              </w:rPr>
              <w:t>CORDER_NO</w:t>
            </w:r>
          </w:p>
        </w:tc>
        <w:tc>
          <w:tcPr>
            <w:tcW w:w="1350" w:type="dxa"/>
            <w:tcBorders>
              <w:top w:val="single" w:sz="12" w:space="0" w:color="auto"/>
            </w:tcBorders>
          </w:tcPr>
          <w:p w14:paraId="6926AD7C" w14:textId="77777777" w:rsidR="00656449" w:rsidRPr="00CA6859" w:rsidRDefault="00656449" w:rsidP="00317890">
            <w:pPr>
              <w:rPr>
                <w:lang w:val="ru-RU"/>
              </w:rPr>
            </w:pPr>
            <w:r w:rsidRPr="00CA6859">
              <w:rPr>
                <w:rFonts w:cs="Arial"/>
                <w:lang w:val="ru-RU"/>
              </w:rPr>
              <w:t>Character</w:t>
            </w:r>
          </w:p>
        </w:tc>
        <w:tc>
          <w:tcPr>
            <w:tcW w:w="1260" w:type="dxa"/>
            <w:tcBorders>
              <w:top w:val="single" w:sz="12" w:space="0" w:color="auto"/>
            </w:tcBorders>
          </w:tcPr>
          <w:p w14:paraId="0BDA5141" w14:textId="77777777" w:rsidR="00656449" w:rsidRPr="00CA6859" w:rsidRDefault="00656449" w:rsidP="00317890">
            <w:pPr>
              <w:jc w:val="center"/>
              <w:rPr>
                <w:lang w:val="ru-RU"/>
              </w:rPr>
            </w:pPr>
            <w:r w:rsidRPr="00CA6859">
              <w:rPr>
                <w:lang w:val="ru-RU"/>
              </w:rPr>
              <w:t>58</w:t>
            </w:r>
          </w:p>
        </w:tc>
        <w:tc>
          <w:tcPr>
            <w:tcW w:w="2784" w:type="dxa"/>
            <w:tcBorders>
              <w:top w:val="single" w:sz="12" w:space="0" w:color="auto"/>
            </w:tcBorders>
          </w:tcPr>
          <w:p w14:paraId="516BF0F8" w14:textId="6CF45C93" w:rsidR="00656449" w:rsidRPr="00CA6859" w:rsidRDefault="00656449" w:rsidP="00317890">
            <w:pPr>
              <w:rPr>
                <w:lang w:val="ru-RU"/>
              </w:rPr>
            </w:pPr>
            <w:r w:rsidRPr="00CA6859">
              <w:rPr>
                <w:lang w:val="ru-RU"/>
              </w:rPr>
              <w:t>Номер заказа из учетной системы</w:t>
            </w:r>
          </w:p>
        </w:tc>
        <w:tc>
          <w:tcPr>
            <w:tcW w:w="1716" w:type="dxa"/>
            <w:tcBorders>
              <w:top w:val="single" w:sz="12" w:space="0" w:color="auto"/>
            </w:tcBorders>
          </w:tcPr>
          <w:p w14:paraId="35084970" w14:textId="2E90BB2F" w:rsidR="00656449" w:rsidRPr="00CA6859" w:rsidRDefault="00656449" w:rsidP="00317890">
            <w:pPr>
              <w:jc w:val="center"/>
              <w:rPr>
                <w:lang w:val="ru-RU"/>
              </w:rPr>
            </w:pPr>
            <w:r w:rsidRPr="00CA6859">
              <w:rPr>
                <w:lang w:val="ru-RU"/>
              </w:rPr>
              <w:t>Да</w:t>
            </w:r>
          </w:p>
        </w:tc>
      </w:tr>
      <w:tr w:rsidR="00656449" w:rsidRPr="00CA6859" w14:paraId="09DA5632" w14:textId="77777777" w:rsidTr="00615FD5">
        <w:trPr>
          <w:trHeight w:val="268"/>
        </w:trPr>
        <w:tc>
          <w:tcPr>
            <w:tcW w:w="1402" w:type="dxa"/>
          </w:tcPr>
          <w:p w14:paraId="12DE7D26" w14:textId="77777777" w:rsidR="00656449" w:rsidRPr="00CA6859" w:rsidRDefault="00656449" w:rsidP="00317890">
            <w:pPr>
              <w:rPr>
                <w:lang w:val="ru-RU"/>
              </w:rPr>
            </w:pPr>
            <w:r w:rsidRPr="00CA6859">
              <w:rPr>
                <w:rFonts w:cs="Arial"/>
                <w:lang w:val="ru-RU"/>
              </w:rPr>
              <w:t>PK, FK</w:t>
            </w:r>
          </w:p>
        </w:tc>
        <w:tc>
          <w:tcPr>
            <w:tcW w:w="1710" w:type="dxa"/>
          </w:tcPr>
          <w:p w14:paraId="7C73E175" w14:textId="77777777" w:rsidR="00656449" w:rsidRPr="00CA6859" w:rsidRDefault="00656449" w:rsidP="00317890">
            <w:pPr>
              <w:rPr>
                <w:lang w:val="ru-RU"/>
              </w:rPr>
            </w:pPr>
            <w:r w:rsidRPr="00CA6859">
              <w:rPr>
                <w:rFonts w:cs="Arial"/>
                <w:lang w:val="ru-RU"/>
              </w:rPr>
              <w:t>CODE</w:t>
            </w:r>
          </w:p>
        </w:tc>
        <w:tc>
          <w:tcPr>
            <w:tcW w:w="1350" w:type="dxa"/>
          </w:tcPr>
          <w:p w14:paraId="049D50BA" w14:textId="77777777" w:rsidR="00656449" w:rsidRPr="00CA6859" w:rsidRDefault="00656449" w:rsidP="00317890">
            <w:pPr>
              <w:rPr>
                <w:lang w:val="ru-RU"/>
              </w:rPr>
            </w:pPr>
            <w:r w:rsidRPr="00CA6859">
              <w:rPr>
                <w:rFonts w:cs="Arial"/>
                <w:lang w:val="ru-RU"/>
              </w:rPr>
              <w:t>Character</w:t>
            </w:r>
          </w:p>
        </w:tc>
        <w:tc>
          <w:tcPr>
            <w:tcW w:w="1260" w:type="dxa"/>
          </w:tcPr>
          <w:p w14:paraId="222E8F91" w14:textId="77777777" w:rsidR="00656449" w:rsidRPr="00CA6859" w:rsidRDefault="00656449" w:rsidP="00317890">
            <w:pPr>
              <w:jc w:val="center"/>
              <w:rPr>
                <w:lang w:val="ru-RU"/>
              </w:rPr>
            </w:pPr>
            <w:r w:rsidRPr="00CA6859">
              <w:rPr>
                <w:lang w:val="ru-RU"/>
              </w:rPr>
              <w:t>20</w:t>
            </w:r>
          </w:p>
        </w:tc>
        <w:tc>
          <w:tcPr>
            <w:tcW w:w="2784" w:type="dxa"/>
            <w:vAlign w:val="bottom"/>
          </w:tcPr>
          <w:p w14:paraId="6F4676A7" w14:textId="351AB722" w:rsidR="00656449" w:rsidRPr="00CA6859" w:rsidRDefault="00656449" w:rsidP="00317890">
            <w:pPr>
              <w:rPr>
                <w:lang w:val="ru-RU"/>
              </w:rPr>
            </w:pPr>
            <w:r w:rsidRPr="00CA6859">
              <w:rPr>
                <w:rFonts w:cs="Arial"/>
                <w:lang w:val="ru-RU"/>
              </w:rPr>
              <w:t>Код продукции</w:t>
            </w:r>
          </w:p>
        </w:tc>
        <w:tc>
          <w:tcPr>
            <w:tcW w:w="1716" w:type="dxa"/>
          </w:tcPr>
          <w:p w14:paraId="7D42E1B8" w14:textId="4F0E4211" w:rsidR="00656449" w:rsidRPr="00CA6859" w:rsidRDefault="00656449" w:rsidP="00317890">
            <w:pPr>
              <w:jc w:val="center"/>
              <w:rPr>
                <w:lang w:val="ru-RU"/>
              </w:rPr>
            </w:pPr>
            <w:r w:rsidRPr="00CA6859">
              <w:rPr>
                <w:lang w:val="ru-RU"/>
              </w:rPr>
              <w:t>Да</w:t>
            </w:r>
          </w:p>
        </w:tc>
      </w:tr>
      <w:tr w:rsidR="00656449" w:rsidRPr="00CA6859" w14:paraId="7FA6963C" w14:textId="77777777" w:rsidTr="00615FD5">
        <w:trPr>
          <w:trHeight w:val="268"/>
        </w:trPr>
        <w:tc>
          <w:tcPr>
            <w:tcW w:w="1402" w:type="dxa"/>
          </w:tcPr>
          <w:p w14:paraId="18296381" w14:textId="77777777" w:rsidR="00656449" w:rsidRPr="00CA6859" w:rsidRDefault="00656449" w:rsidP="00317890">
            <w:pPr>
              <w:rPr>
                <w:lang w:val="ru-RU"/>
              </w:rPr>
            </w:pPr>
            <w:r w:rsidRPr="00CA6859">
              <w:rPr>
                <w:rFonts w:cs="Arial"/>
                <w:lang w:val="ru-RU"/>
              </w:rPr>
              <w:t>PK</w:t>
            </w:r>
          </w:p>
        </w:tc>
        <w:tc>
          <w:tcPr>
            <w:tcW w:w="1710" w:type="dxa"/>
          </w:tcPr>
          <w:p w14:paraId="06DB0D34" w14:textId="77777777" w:rsidR="00656449" w:rsidRPr="00CA6859" w:rsidRDefault="00656449" w:rsidP="00317890">
            <w:pPr>
              <w:rPr>
                <w:lang w:val="ru-RU"/>
              </w:rPr>
            </w:pPr>
            <w:r w:rsidRPr="00CA6859">
              <w:rPr>
                <w:rFonts w:cs="Arial"/>
                <w:lang w:val="ru-RU"/>
              </w:rPr>
              <w:t>PRICE</w:t>
            </w:r>
          </w:p>
        </w:tc>
        <w:tc>
          <w:tcPr>
            <w:tcW w:w="1350" w:type="dxa"/>
          </w:tcPr>
          <w:p w14:paraId="1C96465B" w14:textId="77777777" w:rsidR="00656449" w:rsidRPr="00CA6859" w:rsidRDefault="00656449" w:rsidP="00317890">
            <w:pPr>
              <w:rPr>
                <w:lang w:val="ru-RU"/>
              </w:rPr>
            </w:pPr>
            <w:r w:rsidRPr="00CA6859">
              <w:rPr>
                <w:rFonts w:cs="Arial"/>
                <w:lang w:val="ru-RU"/>
              </w:rPr>
              <w:t>Numeric</w:t>
            </w:r>
          </w:p>
        </w:tc>
        <w:tc>
          <w:tcPr>
            <w:tcW w:w="1260" w:type="dxa"/>
          </w:tcPr>
          <w:p w14:paraId="4C15C8F4" w14:textId="77777777" w:rsidR="00656449" w:rsidRPr="00CA6859" w:rsidRDefault="00656449" w:rsidP="00317890">
            <w:pPr>
              <w:jc w:val="center"/>
              <w:rPr>
                <w:lang w:val="ru-RU"/>
              </w:rPr>
            </w:pPr>
            <w:r w:rsidRPr="00CA6859">
              <w:rPr>
                <w:rFonts w:cs="Arial"/>
                <w:lang w:val="ru-RU"/>
              </w:rPr>
              <w:t>15,8</w:t>
            </w:r>
          </w:p>
        </w:tc>
        <w:tc>
          <w:tcPr>
            <w:tcW w:w="2784" w:type="dxa"/>
          </w:tcPr>
          <w:p w14:paraId="7ACB25CF" w14:textId="62935F16" w:rsidR="00656449" w:rsidRPr="00CA6859" w:rsidRDefault="00656449" w:rsidP="00317890">
            <w:pPr>
              <w:rPr>
                <w:lang w:val="ru-RU"/>
              </w:rPr>
            </w:pPr>
            <w:r w:rsidRPr="00CA6859">
              <w:rPr>
                <w:rFonts w:cs="Arial"/>
                <w:lang w:val="ru-RU"/>
              </w:rPr>
              <w:t>Цена продукции</w:t>
            </w:r>
          </w:p>
        </w:tc>
        <w:tc>
          <w:tcPr>
            <w:tcW w:w="1716" w:type="dxa"/>
          </w:tcPr>
          <w:p w14:paraId="5E7668FD" w14:textId="0EB2A23B" w:rsidR="00656449" w:rsidRPr="00CA6859" w:rsidRDefault="00656449" w:rsidP="00317890">
            <w:pPr>
              <w:jc w:val="center"/>
              <w:rPr>
                <w:lang w:val="ru-RU"/>
              </w:rPr>
            </w:pPr>
            <w:r w:rsidRPr="00CA6859">
              <w:rPr>
                <w:lang w:val="ru-RU"/>
              </w:rPr>
              <w:t>Да</w:t>
            </w:r>
          </w:p>
        </w:tc>
      </w:tr>
      <w:tr w:rsidR="00656449" w:rsidRPr="00CA6859" w14:paraId="635F6518" w14:textId="77777777" w:rsidTr="00615FD5">
        <w:trPr>
          <w:trHeight w:val="268"/>
        </w:trPr>
        <w:tc>
          <w:tcPr>
            <w:tcW w:w="1402" w:type="dxa"/>
          </w:tcPr>
          <w:p w14:paraId="34DE8451" w14:textId="77777777" w:rsidR="00656449" w:rsidRPr="00CA6859" w:rsidRDefault="00656449" w:rsidP="00317890">
            <w:pPr>
              <w:rPr>
                <w:lang w:val="ru-RU"/>
              </w:rPr>
            </w:pPr>
          </w:p>
        </w:tc>
        <w:tc>
          <w:tcPr>
            <w:tcW w:w="1710" w:type="dxa"/>
          </w:tcPr>
          <w:p w14:paraId="5786EF77" w14:textId="77777777" w:rsidR="00656449" w:rsidRPr="00CA6859" w:rsidRDefault="00656449" w:rsidP="00317890">
            <w:pPr>
              <w:rPr>
                <w:lang w:val="ru-RU"/>
              </w:rPr>
            </w:pPr>
            <w:r w:rsidRPr="00CA6859">
              <w:rPr>
                <w:rFonts w:cs="Arial"/>
                <w:lang w:val="ru-RU"/>
              </w:rPr>
              <w:t>QTY</w:t>
            </w:r>
          </w:p>
        </w:tc>
        <w:tc>
          <w:tcPr>
            <w:tcW w:w="1350" w:type="dxa"/>
          </w:tcPr>
          <w:p w14:paraId="6E9D927A" w14:textId="77777777" w:rsidR="00656449" w:rsidRPr="00CA6859" w:rsidRDefault="00656449" w:rsidP="00317890">
            <w:pPr>
              <w:rPr>
                <w:lang w:val="ru-RU"/>
              </w:rPr>
            </w:pPr>
            <w:r w:rsidRPr="00CA6859">
              <w:rPr>
                <w:rFonts w:cs="Arial"/>
                <w:lang w:val="ru-RU"/>
              </w:rPr>
              <w:t>Numeric</w:t>
            </w:r>
          </w:p>
        </w:tc>
        <w:tc>
          <w:tcPr>
            <w:tcW w:w="1260" w:type="dxa"/>
          </w:tcPr>
          <w:p w14:paraId="2E0941E4" w14:textId="77777777" w:rsidR="00656449" w:rsidRPr="00CA6859" w:rsidRDefault="00656449" w:rsidP="00317890">
            <w:pPr>
              <w:jc w:val="center"/>
              <w:rPr>
                <w:lang w:val="ru-RU"/>
              </w:rPr>
            </w:pPr>
            <w:r w:rsidRPr="00CA6859">
              <w:rPr>
                <w:rFonts w:cs="Arial"/>
                <w:lang w:val="ru-RU"/>
              </w:rPr>
              <w:t>13,3</w:t>
            </w:r>
          </w:p>
        </w:tc>
        <w:tc>
          <w:tcPr>
            <w:tcW w:w="2784" w:type="dxa"/>
          </w:tcPr>
          <w:p w14:paraId="34318D23" w14:textId="1B3AF4BF" w:rsidR="00656449" w:rsidRPr="00CA6859" w:rsidRDefault="00656449" w:rsidP="00317890">
            <w:pPr>
              <w:rPr>
                <w:lang w:val="ru-RU"/>
              </w:rPr>
            </w:pPr>
            <w:r w:rsidRPr="00CA6859">
              <w:rPr>
                <w:rFonts w:cs="Arial"/>
                <w:lang w:val="ru-RU"/>
              </w:rPr>
              <w:t>Количество продукции</w:t>
            </w:r>
          </w:p>
        </w:tc>
        <w:tc>
          <w:tcPr>
            <w:tcW w:w="1716" w:type="dxa"/>
          </w:tcPr>
          <w:p w14:paraId="6C00523A" w14:textId="0CE70316" w:rsidR="00656449" w:rsidRPr="00CA6859" w:rsidRDefault="00656449" w:rsidP="00317890">
            <w:pPr>
              <w:jc w:val="center"/>
              <w:rPr>
                <w:b/>
                <w:lang w:val="ru-RU"/>
              </w:rPr>
            </w:pPr>
            <w:r w:rsidRPr="00CA6859">
              <w:rPr>
                <w:lang w:val="ru-RU"/>
              </w:rPr>
              <w:t>Да</w:t>
            </w:r>
          </w:p>
        </w:tc>
      </w:tr>
      <w:tr w:rsidR="00656449" w:rsidRPr="00CA6859" w14:paraId="01C4B311" w14:textId="77777777" w:rsidTr="00615FD5">
        <w:trPr>
          <w:trHeight w:val="268"/>
        </w:trPr>
        <w:tc>
          <w:tcPr>
            <w:tcW w:w="1402" w:type="dxa"/>
          </w:tcPr>
          <w:p w14:paraId="5DB62475" w14:textId="77777777" w:rsidR="00656449" w:rsidRPr="00CA6859" w:rsidRDefault="00656449" w:rsidP="00317890">
            <w:pPr>
              <w:rPr>
                <w:lang w:val="ru-RU"/>
              </w:rPr>
            </w:pPr>
          </w:p>
        </w:tc>
        <w:tc>
          <w:tcPr>
            <w:tcW w:w="1710" w:type="dxa"/>
          </w:tcPr>
          <w:p w14:paraId="2FA17512" w14:textId="77777777" w:rsidR="00656449" w:rsidRPr="00CA6859" w:rsidRDefault="00656449" w:rsidP="00317890">
            <w:pPr>
              <w:rPr>
                <w:lang w:val="ru-RU"/>
              </w:rPr>
            </w:pPr>
            <w:r w:rsidRPr="00CA6859">
              <w:rPr>
                <w:rFonts w:cs="Arial"/>
                <w:lang w:val="ru-RU"/>
              </w:rPr>
              <w:t>VAT</w:t>
            </w:r>
          </w:p>
        </w:tc>
        <w:tc>
          <w:tcPr>
            <w:tcW w:w="1350" w:type="dxa"/>
          </w:tcPr>
          <w:p w14:paraId="601501D6" w14:textId="77777777" w:rsidR="00656449" w:rsidRPr="00CA6859" w:rsidRDefault="00656449" w:rsidP="00317890">
            <w:pPr>
              <w:rPr>
                <w:lang w:val="ru-RU"/>
              </w:rPr>
            </w:pPr>
            <w:r w:rsidRPr="00CA6859">
              <w:rPr>
                <w:rFonts w:cs="Arial"/>
                <w:lang w:val="ru-RU"/>
              </w:rPr>
              <w:t>Numeric</w:t>
            </w:r>
          </w:p>
        </w:tc>
        <w:tc>
          <w:tcPr>
            <w:tcW w:w="1260" w:type="dxa"/>
          </w:tcPr>
          <w:p w14:paraId="20F467D4" w14:textId="77777777" w:rsidR="00656449" w:rsidRPr="00CA6859" w:rsidRDefault="00656449" w:rsidP="00317890">
            <w:pPr>
              <w:jc w:val="center"/>
              <w:rPr>
                <w:lang w:val="ru-RU"/>
              </w:rPr>
            </w:pPr>
            <w:r w:rsidRPr="00CA6859">
              <w:rPr>
                <w:rFonts w:cs="Arial"/>
                <w:lang w:val="ru-RU"/>
              </w:rPr>
              <w:t>5,2</w:t>
            </w:r>
          </w:p>
        </w:tc>
        <w:tc>
          <w:tcPr>
            <w:tcW w:w="2784" w:type="dxa"/>
          </w:tcPr>
          <w:p w14:paraId="5B3FF7DF" w14:textId="15E0FACE" w:rsidR="00656449" w:rsidRPr="00CA6859" w:rsidRDefault="00656449" w:rsidP="00317890">
            <w:pPr>
              <w:rPr>
                <w:lang w:val="ru-RU"/>
              </w:rPr>
            </w:pPr>
            <w:r w:rsidRPr="00CA6859">
              <w:rPr>
                <w:rFonts w:cs="Arial"/>
                <w:lang w:val="ru-RU"/>
              </w:rPr>
              <w:t>НДС, %</w:t>
            </w:r>
          </w:p>
        </w:tc>
        <w:tc>
          <w:tcPr>
            <w:tcW w:w="1716" w:type="dxa"/>
          </w:tcPr>
          <w:p w14:paraId="40150745" w14:textId="3DD36F13" w:rsidR="00656449" w:rsidRPr="00CA6859" w:rsidRDefault="00656449" w:rsidP="00317890">
            <w:pPr>
              <w:jc w:val="center"/>
              <w:rPr>
                <w:lang w:val="ru-RU"/>
              </w:rPr>
            </w:pPr>
            <w:r w:rsidRPr="00CA6859">
              <w:rPr>
                <w:lang w:val="ru-RU"/>
              </w:rPr>
              <w:t>Да</w:t>
            </w:r>
          </w:p>
        </w:tc>
      </w:tr>
      <w:tr w:rsidR="00656449" w:rsidRPr="00CA6859" w14:paraId="2AB8C0F2" w14:textId="77777777" w:rsidTr="00615FD5">
        <w:trPr>
          <w:trHeight w:val="268"/>
        </w:trPr>
        <w:tc>
          <w:tcPr>
            <w:tcW w:w="1402" w:type="dxa"/>
          </w:tcPr>
          <w:p w14:paraId="72165436" w14:textId="77777777" w:rsidR="00656449" w:rsidRPr="00CA6859" w:rsidRDefault="00656449" w:rsidP="00317890">
            <w:pPr>
              <w:rPr>
                <w:lang w:val="ru-RU"/>
              </w:rPr>
            </w:pPr>
            <w:r w:rsidRPr="00CA6859">
              <w:rPr>
                <w:rFonts w:cs="Arial"/>
                <w:lang w:val="ru-RU"/>
              </w:rPr>
              <w:t>PK</w:t>
            </w:r>
          </w:p>
        </w:tc>
        <w:tc>
          <w:tcPr>
            <w:tcW w:w="1710" w:type="dxa"/>
          </w:tcPr>
          <w:p w14:paraId="5DA98EEF" w14:textId="77777777" w:rsidR="00656449" w:rsidRPr="00CA6859" w:rsidRDefault="00656449" w:rsidP="00317890">
            <w:pPr>
              <w:rPr>
                <w:rFonts w:cs="Arial"/>
                <w:lang w:val="ru-RU"/>
              </w:rPr>
            </w:pPr>
            <w:r w:rsidRPr="00CA6859">
              <w:rPr>
                <w:rFonts w:cs="Arial"/>
                <w:lang w:val="ru-RU"/>
              </w:rPr>
              <w:t>OLORDER_NO</w:t>
            </w:r>
          </w:p>
        </w:tc>
        <w:tc>
          <w:tcPr>
            <w:tcW w:w="1350" w:type="dxa"/>
          </w:tcPr>
          <w:p w14:paraId="4CDD4635" w14:textId="77777777" w:rsidR="00656449" w:rsidRPr="00CA6859" w:rsidRDefault="00656449" w:rsidP="00317890">
            <w:pPr>
              <w:rPr>
                <w:rFonts w:cs="Arial"/>
                <w:lang w:val="ru-RU"/>
              </w:rPr>
            </w:pPr>
            <w:r w:rsidRPr="00CA6859">
              <w:rPr>
                <w:rFonts w:cs="Arial"/>
                <w:lang w:val="ru-RU"/>
              </w:rPr>
              <w:t xml:space="preserve">Character </w:t>
            </w:r>
          </w:p>
        </w:tc>
        <w:tc>
          <w:tcPr>
            <w:tcW w:w="1260" w:type="dxa"/>
          </w:tcPr>
          <w:p w14:paraId="5FDB41DC" w14:textId="77777777" w:rsidR="00656449" w:rsidRPr="00CA6859" w:rsidRDefault="00656449" w:rsidP="00317890">
            <w:pPr>
              <w:jc w:val="center"/>
              <w:rPr>
                <w:rFonts w:cs="Arial"/>
                <w:lang w:val="ru-RU"/>
              </w:rPr>
            </w:pPr>
            <w:r w:rsidRPr="00CA6859">
              <w:rPr>
                <w:rFonts w:cs="Arial"/>
                <w:lang w:val="ru-RU"/>
              </w:rPr>
              <w:t>25</w:t>
            </w:r>
          </w:p>
        </w:tc>
        <w:tc>
          <w:tcPr>
            <w:tcW w:w="2784" w:type="dxa"/>
          </w:tcPr>
          <w:p w14:paraId="797A7042" w14:textId="0DAB137D" w:rsidR="00656449" w:rsidRPr="00CA6859" w:rsidRDefault="00656449" w:rsidP="00317890">
            <w:pPr>
              <w:rPr>
                <w:rFonts w:cs="Arial"/>
                <w:lang w:val="ru-RU"/>
              </w:rPr>
            </w:pPr>
            <w:r w:rsidRPr="00CA6859">
              <w:rPr>
                <w:rFonts w:cs="Arial"/>
                <w:lang w:val="ru-RU"/>
              </w:rPr>
              <w:t>Номер заказа с КПК</w:t>
            </w:r>
          </w:p>
        </w:tc>
        <w:tc>
          <w:tcPr>
            <w:tcW w:w="1716" w:type="dxa"/>
          </w:tcPr>
          <w:p w14:paraId="69317DEC" w14:textId="36C5B826" w:rsidR="00656449" w:rsidRPr="00CA6859" w:rsidRDefault="00656449" w:rsidP="00317890">
            <w:pPr>
              <w:jc w:val="center"/>
              <w:rPr>
                <w:lang w:val="ru-RU"/>
              </w:rPr>
            </w:pPr>
            <w:r w:rsidRPr="00CA6859">
              <w:rPr>
                <w:lang w:val="ru-RU"/>
              </w:rPr>
              <w:t>Да</w:t>
            </w:r>
          </w:p>
        </w:tc>
      </w:tr>
      <w:tr w:rsidR="00DC1CA0" w:rsidRPr="00CA6859" w14:paraId="1D5B30C2" w14:textId="77777777" w:rsidTr="00615FD5">
        <w:trPr>
          <w:trHeight w:val="268"/>
        </w:trPr>
        <w:tc>
          <w:tcPr>
            <w:tcW w:w="1402" w:type="dxa"/>
          </w:tcPr>
          <w:p w14:paraId="327BA1FC" w14:textId="378BDDA2" w:rsidR="00DC1CA0" w:rsidRPr="00CA6859" w:rsidRDefault="00DC1CA0" w:rsidP="00DC1CA0">
            <w:pPr>
              <w:rPr>
                <w:rFonts w:cs="Arial"/>
                <w:lang w:val="ru-RU"/>
              </w:rPr>
            </w:pPr>
            <w:r w:rsidRPr="00CA6859">
              <w:rPr>
                <w:lang w:val="ru-RU"/>
              </w:rPr>
              <w:t>FK</w:t>
            </w:r>
          </w:p>
        </w:tc>
        <w:tc>
          <w:tcPr>
            <w:tcW w:w="1710" w:type="dxa"/>
          </w:tcPr>
          <w:p w14:paraId="4C021CB5" w14:textId="0BC26580" w:rsidR="00DC1CA0" w:rsidRPr="00CA6859" w:rsidRDefault="00DC1CA0" w:rsidP="00DC1CA0">
            <w:pPr>
              <w:rPr>
                <w:rFonts w:cs="Arial"/>
                <w:lang w:val="ru-RU"/>
              </w:rPr>
            </w:pPr>
            <w:r>
              <w:rPr>
                <w:lang w:val="en-US"/>
              </w:rPr>
              <w:t>CUST_ID</w:t>
            </w:r>
          </w:p>
        </w:tc>
        <w:tc>
          <w:tcPr>
            <w:tcW w:w="1350" w:type="dxa"/>
          </w:tcPr>
          <w:p w14:paraId="081435A2" w14:textId="3BBC8437" w:rsidR="00DC1CA0" w:rsidRPr="00CA6859" w:rsidRDefault="00DC1CA0" w:rsidP="00DC1CA0">
            <w:pPr>
              <w:rPr>
                <w:rFonts w:cs="Arial"/>
                <w:lang w:val="ru-RU"/>
              </w:rPr>
            </w:pPr>
            <w:r w:rsidRPr="00CA6859">
              <w:rPr>
                <w:lang w:val="ru-RU"/>
              </w:rPr>
              <w:t>Numeric</w:t>
            </w:r>
          </w:p>
        </w:tc>
        <w:tc>
          <w:tcPr>
            <w:tcW w:w="1260" w:type="dxa"/>
          </w:tcPr>
          <w:p w14:paraId="0A5A2E38" w14:textId="4A290BF8" w:rsidR="00DC1CA0" w:rsidRPr="00CA6859" w:rsidRDefault="00DC1CA0" w:rsidP="00DC1CA0">
            <w:pPr>
              <w:jc w:val="center"/>
              <w:rPr>
                <w:rFonts w:cs="Arial"/>
                <w:lang w:val="ru-RU"/>
              </w:rPr>
            </w:pPr>
            <w:r>
              <w:rPr>
                <w:lang w:val="en-US"/>
              </w:rPr>
              <w:t>11</w:t>
            </w:r>
          </w:p>
        </w:tc>
        <w:tc>
          <w:tcPr>
            <w:tcW w:w="2784" w:type="dxa"/>
          </w:tcPr>
          <w:p w14:paraId="40ABCDD2" w14:textId="23BD08B4" w:rsidR="00DC1CA0" w:rsidRPr="00CA6859" w:rsidRDefault="00DC1CA0" w:rsidP="00DC1CA0">
            <w:pPr>
              <w:rPr>
                <w:rFonts w:cs="Arial"/>
                <w:lang w:val="ru-RU"/>
              </w:rPr>
            </w:pPr>
            <w:r>
              <w:rPr>
                <w:lang w:val="ru-RU"/>
              </w:rPr>
              <w:t>Идентификатор точки синхронизации</w:t>
            </w:r>
          </w:p>
        </w:tc>
        <w:tc>
          <w:tcPr>
            <w:tcW w:w="1716" w:type="dxa"/>
          </w:tcPr>
          <w:p w14:paraId="1A03C2F7" w14:textId="2603B28A" w:rsidR="00DC1CA0" w:rsidRPr="00CA6859" w:rsidRDefault="00DC1CA0" w:rsidP="00DC1CA0">
            <w:pPr>
              <w:jc w:val="center"/>
              <w:rPr>
                <w:lang w:val="ru-RU"/>
              </w:rPr>
            </w:pPr>
            <w:r w:rsidRPr="00CA6859">
              <w:rPr>
                <w:lang w:val="ru-RU"/>
              </w:rPr>
              <w:t>Да</w:t>
            </w:r>
          </w:p>
        </w:tc>
      </w:tr>
    </w:tbl>
    <w:p w14:paraId="0CCEC135" w14:textId="5643B742" w:rsidR="00AF2D73" w:rsidRPr="00CA6859" w:rsidRDefault="00AF2D73" w:rsidP="008C214B">
      <w:pPr>
        <w:pStyle w:val="Heading2"/>
        <w:rPr>
          <w:lang w:val="ru-RU"/>
        </w:rPr>
      </w:pPr>
      <w:bookmarkStart w:id="96" w:name="_Toc356571392"/>
      <w:bookmarkStart w:id="97" w:name="_Toc420948262"/>
      <w:r w:rsidRPr="00CA6859">
        <w:rPr>
          <w:lang w:val="ru-RU"/>
        </w:rPr>
        <w:lastRenderedPageBreak/>
        <w:t>Таблиц</w:t>
      </w:r>
      <w:r w:rsidR="00656449" w:rsidRPr="00CA6859">
        <w:rPr>
          <w:lang w:val="ru-RU"/>
        </w:rPr>
        <w:t>а</w:t>
      </w:r>
      <w:r w:rsidRPr="00CA6859">
        <w:rPr>
          <w:lang w:val="ru-RU"/>
        </w:rPr>
        <w:t xml:space="preserve"> ORDERLD</w:t>
      </w:r>
      <w:bookmarkEnd w:id="96"/>
      <w:bookmarkEnd w:id="97"/>
    </w:p>
    <w:p w14:paraId="72D6D80E" w14:textId="019572FC" w:rsidR="00AF2D73" w:rsidRPr="00CA6859" w:rsidRDefault="00656449" w:rsidP="001F2F8B">
      <w:pPr>
        <w:spacing w:before="200" w:after="200"/>
        <w:ind w:firstLine="720"/>
        <w:rPr>
          <w:lang w:val="ru-RU"/>
        </w:rPr>
      </w:pPr>
      <w:r w:rsidRPr="00CA6859">
        <w:rPr>
          <w:lang w:val="ru-RU"/>
        </w:rPr>
        <w:t>Детали заказов из учетной системы (локальное кодирование).</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710"/>
        <w:gridCol w:w="1350"/>
        <w:gridCol w:w="1260"/>
        <w:gridCol w:w="2784"/>
        <w:gridCol w:w="1716"/>
      </w:tblGrid>
      <w:tr w:rsidR="00656449" w:rsidRPr="00CA6859" w14:paraId="3C1611D5" w14:textId="77777777" w:rsidTr="00615FD5">
        <w:tc>
          <w:tcPr>
            <w:tcW w:w="1402" w:type="dxa"/>
            <w:tcBorders>
              <w:top w:val="single" w:sz="12" w:space="0" w:color="auto"/>
              <w:left w:val="single" w:sz="12" w:space="0" w:color="auto"/>
              <w:bottom w:val="single" w:sz="12" w:space="0" w:color="auto"/>
              <w:right w:val="single" w:sz="12" w:space="0" w:color="auto"/>
            </w:tcBorders>
          </w:tcPr>
          <w:p w14:paraId="372B8E11" w14:textId="627A289A" w:rsidR="00656449" w:rsidRPr="00CA6859" w:rsidRDefault="00656449" w:rsidP="00317890">
            <w:pPr>
              <w:jc w:val="center"/>
              <w:rPr>
                <w:b/>
                <w:lang w:val="ru-RU"/>
              </w:rPr>
            </w:pPr>
            <w:r w:rsidRPr="00CA6859">
              <w:rPr>
                <w:b/>
                <w:lang w:val="ru-RU"/>
              </w:rPr>
              <w:t>Ключ</w:t>
            </w:r>
          </w:p>
        </w:tc>
        <w:tc>
          <w:tcPr>
            <w:tcW w:w="1710" w:type="dxa"/>
            <w:tcBorders>
              <w:top w:val="single" w:sz="12" w:space="0" w:color="auto"/>
              <w:left w:val="single" w:sz="12" w:space="0" w:color="auto"/>
              <w:bottom w:val="single" w:sz="12" w:space="0" w:color="auto"/>
              <w:right w:val="single" w:sz="12" w:space="0" w:color="auto"/>
            </w:tcBorders>
          </w:tcPr>
          <w:p w14:paraId="1CF5FB1E" w14:textId="29020D39" w:rsidR="00656449" w:rsidRPr="00CA6859" w:rsidRDefault="00656449" w:rsidP="00317890">
            <w:pPr>
              <w:jc w:val="center"/>
              <w:rPr>
                <w:b/>
                <w:lang w:val="ru-RU"/>
              </w:rPr>
            </w:pPr>
            <w:r w:rsidRPr="00CA6859">
              <w:rPr>
                <w:b/>
                <w:lang w:val="ru-RU"/>
              </w:rPr>
              <w:t>Поле</w:t>
            </w:r>
          </w:p>
        </w:tc>
        <w:tc>
          <w:tcPr>
            <w:tcW w:w="1350" w:type="dxa"/>
            <w:tcBorders>
              <w:top w:val="single" w:sz="12" w:space="0" w:color="auto"/>
              <w:left w:val="single" w:sz="12" w:space="0" w:color="auto"/>
              <w:bottom w:val="single" w:sz="12" w:space="0" w:color="auto"/>
              <w:right w:val="single" w:sz="12" w:space="0" w:color="auto"/>
            </w:tcBorders>
          </w:tcPr>
          <w:p w14:paraId="23AF78AE" w14:textId="0633E9B6" w:rsidR="00656449" w:rsidRPr="00CA6859" w:rsidRDefault="00656449" w:rsidP="00317890">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1DB56954" w14:textId="6EF04FB3" w:rsidR="00656449" w:rsidRPr="00CA6859" w:rsidRDefault="00656449" w:rsidP="00317890">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5396853F" w14:textId="579B5A48" w:rsidR="00656449" w:rsidRPr="00CA6859" w:rsidRDefault="00656449" w:rsidP="00317890">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50829189" w14:textId="19B3D7C8" w:rsidR="00656449" w:rsidRPr="00CA6859" w:rsidRDefault="00656449" w:rsidP="00317890">
            <w:pPr>
              <w:jc w:val="center"/>
              <w:rPr>
                <w:b/>
                <w:lang w:val="ru-RU"/>
              </w:rPr>
            </w:pPr>
            <w:r w:rsidRPr="00CA6859">
              <w:rPr>
                <w:b/>
                <w:lang w:val="ru-RU"/>
              </w:rPr>
              <w:t>Поле обязательное</w:t>
            </w:r>
          </w:p>
        </w:tc>
      </w:tr>
      <w:tr w:rsidR="00656449" w:rsidRPr="00CA6859" w14:paraId="7BE66FC3" w14:textId="77777777" w:rsidTr="00615FD5">
        <w:trPr>
          <w:trHeight w:val="268"/>
        </w:trPr>
        <w:tc>
          <w:tcPr>
            <w:tcW w:w="1402" w:type="dxa"/>
            <w:tcBorders>
              <w:top w:val="single" w:sz="12" w:space="0" w:color="auto"/>
            </w:tcBorders>
          </w:tcPr>
          <w:p w14:paraId="35B6E2C9" w14:textId="77777777" w:rsidR="00656449" w:rsidRPr="00CA6859" w:rsidRDefault="00656449" w:rsidP="00317890">
            <w:pPr>
              <w:rPr>
                <w:lang w:val="ru-RU"/>
              </w:rPr>
            </w:pPr>
            <w:r w:rsidRPr="00CA6859">
              <w:rPr>
                <w:rFonts w:cs="Arial"/>
                <w:lang w:val="ru-RU"/>
              </w:rPr>
              <w:t>PK</w:t>
            </w:r>
          </w:p>
        </w:tc>
        <w:tc>
          <w:tcPr>
            <w:tcW w:w="1710" w:type="dxa"/>
            <w:tcBorders>
              <w:top w:val="single" w:sz="12" w:space="0" w:color="auto"/>
            </w:tcBorders>
          </w:tcPr>
          <w:p w14:paraId="4426FAA8" w14:textId="77777777" w:rsidR="00656449" w:rsidRPr="00CA6859" w:rsidRDefault="00656449" w:rsidP="00317890">
            <w:pPr>
              <w:rPr>
                <w:lang w:val="ru-RU"/>
              </w:rPr>
            </w:pPr>
            <w:r w:rsidRPr="00CA6859">
              <w:rPr>
                <w:rFonts w:cs="Arial"/>
                <w:lang w:val="ru-RU"/>
              </w:rPr>
              <w:t>CORDER_NO</w:t>
            </w:r>
          </w:p>
        </w:tc>
        <w:tc>
          <w:tcPr>
            <w:tcW w:w="1350" w:type="dxa"/>
            <w:tcBorders>
              <w:top w:val="single" w:sz="12" w:space="0" w:color="auto"/>
            </w:tcBorders>
          </w:tcPr>
          <w:p w14:paraId="266ADD5E" w14:textId="77777777" w:rsidR="00656449" w:rsidRPr="00CA6859" w:rsidRDefault="00656449" w:rsidP="00317890">
            <w:pPr>
              <w:rPr>
                <w:lang w:val="ru-RU"/>
              </w:rPr>
            </w:pPr>
            <w:r w:rsidRPr="00CA6859">
              <w:rPr>
                <w:rFonts w:cs="Arial"/>
                <w:lang w:val="ru-RU"/>
              </w:rPr>
              <w:t>Character</w:t>
            </w:r>
          </w:p>
        </w:tc>
        <w:tc>
          <w:tcPr>
            <w:tcW w:w="1260" w:type="dxa"/>
            <w:tcBorders>
              <w:top w:val="single" w:sz="12" w:space="0" w:color="auto"/>
            </w:tcBorders>
          </w:tcPr>
          <w:p w14:paraId="6CBB2CEC" w14:textId="77777777" w:rsidR="00656449" w:rsidRPr="00CA6859" w:rsidRDefault="00656449" w:rsidP="00317890">
            <w:pPr>
              <w:jc w:val="center"/>
              <w:rPr>
                <w:lang w:val="ru-RU"/>
              </w:rPr>
            </w:pPr>
            <w:r w:rsidRPr="00CA6859">
              <w:rPr>
                <w:lang w:val="ru-RU"/>
              </w:rPr>
              <w:t>58</w:t>
            </w:r>
          </w:p>
        </w:tc>
        <w:tc>
          <w:tcPr>
            <w:tcW w:w="2784" w:type="dxa"/>
            <w:tcBorders>
              <w:top w:val="single" w:sz="12" w:space="0" w:color="auto"/>
            </w:tcBorders>
          </w:tcPr>
          <w:p w14:paraId="63B74867" w14:textId="14E08827" w:rsidR="00656449" w:rsidRPr="00CA6859" w:rsidRDefault="00656449" w:rsidP="00317890">
            <w:pPr>
              <w:rPr>
                <w:lang w:val="ru-RU"/>
              </w:rPr>
            </w:pPr>
            <w:r w:rsidRPr="00CA6859">
              <w:rPr>
                <w:lang w:val="ru-RU"/>
              </w:rPr>
              <w:t>Номер заказа из учетной системы</w:t>
            </w:r>
          </w:p>
        </w:tc>
        <w:tc>
          <w:tcPr>
            <w:tcW w:w="1716" w:type="dxa"/>
            <w:tcBorders>
              <w:top w:val="single" w:sz="12" w:space="0" w:color="auto"/>
            </w:tcBorders>
          </w:tcPr>
          <w:p w14:paraId="09617C33" w14:textId="139D9C9E" w:rsidR="00656449" w:rsidRPr="00CA6859" w:rsidRDefault="00656449" w:rsidP="00317890">
            <w:pPr>
              <w:jc w:val="center"/>
              <w:rPr>
                <w:lang w:val="ru-RU"/>
              </w:rPr>
            </w:pPr>
            <w:r w:rsidRPr="00CA6859">
              <w:rPr>
                <w:lang w:val="ru-RU"/>
              </w:rPr>
              <w:t>Да</w:t>
            </w:r>
          </w:p>
        </w:tc>
      </w:tr>
      <w:tr w:rsidR="00656449" w:rsidRPr="00CA6859" w14:paraId="1DCEA0BB" w14:textId="77777777" w:rsidTr="00615FD5">
        <w:trPr>
          <w:trHeight w:val="268"/>
        </w:trPr>
        <w:tc>
          <w:tcPr>
            <w:tcW w:w="1402" w:type="dxa"/>
          </w:tcPr>
          <w:p w14:paraId="525A97BB" w14:textId="77777777" w:rsidR="00656449" w:rsidRPr="00CA6859" w:rsidRDefault="00656449" w:rsidP="00317890">
            <w:pPr>
              <w:rPr>
                <w:lang w:val="ru-RU"/>
              </w:rPr>
            </w:pPr>
            <w:r w:rsidRPr="00CA6859">
              <w:rPr>
                <w:rFonts w:cs="Arial"/>
                <w:lang w:val="ru-RU"/>
              </w:rPr>
              <w:t>PK, FK</w:t>
            </w:r>
          </w:p>
        </w:tc>
        <w:tc>
          <w:tcPr>
            <w:tcW w:w="1710" w:type="dxa"/>
          </w:tcPr>
          <w:p w14:paraId="787BBF91" w14:textId="77777777" w:rsidR="00656449" w:rsidRPr="00CA6859" w:rsidRDefault="00656449" w:rsidP="00317890">
            <w:pPr>
              <w:rPr>
                <w:lang w:val="ru-RU"/>
              </w:rPr>
            </w:pPr>
            <w:r w:rsidRPr="00CA6859">
              <w:rPr>
                <w:rFonts w:cs="Arial"/>
                <w:lang w:val="ru-RU"/>
              </w:rPr>
              <w:t>LOCALCODE</w:t>
            </w:r>
          </w:p>
        </w:tc>
        <w:tc>
          <w:tcPr>
            <w:tcW w:w="1350" w:type="dxa"/>
          </w:tcPr>
          <w:p w14:paraId="3E710753" w14:textId="77777777" w:rsidR="00656449" w:rsidRPr="00CA6859" w:rsidRDefault="00656449" w:rsidP="00317890">
            <w:pPr>
              <w:rPr>
                <w:lang w:val="ru-RU"/>
              </w:rPr>
            </w:pPr>
            <w:r w:rsidRPr="00CA6859">
              <w:rPr>
                <w:rFonts w:cs="Arial"/>
                <w:lang w:val="ru-RU"/>
              </w:rPr>
              <w:t>Character</w:t>
            </w:r>
          </w:p>
        </w:tc>
        <w:tc>
          <w:tcPr>
            <w:tcW w:w="1260" w:type="dxa"/>
          </w:tcPr>
          <w:p w14:paraId="1132D97E" w14:textId="77777777" w:rsidR="00656449" w:rsidRPr="00CA6859" w:rsidRDefault="00656449" w:rsidP="00317890">
            <w:pPr>
              <w:jc w:val="center"/>
              <w:rPr>
                <w:lang w:val="ru-RU"/>
              </w:rPr>
            </w:pPr>
            <w:r w:rsidRPr="00CA6859">
              <w:rPr>
                <w:lang w:val="ru-RU"/>
              </w:rPr>
              <w:t>20</w:t>
            </w:r>
          </w:p>
        </w:tc>
        <w:tc>
          <w:tcPr>
            <w:tcW w:w="2784" w:type="dxa"/>
            <w:vAlign w:val="bottom"/>
          </w:tcPr>
          <w:p w14:paraId="66CE5E2F" w14:textId="0FC83E1A" w:rsidR="00656449" w:rsidRPr="00CA6859" w:rsidRDefault="00656449" w:rsidP="00317890">
            <w:pPr>
              <w:rPr>
                <w:lang w:val="ru-RU"/>
              </w:rPr>
            </w:pPr>
            <w:r w:rsidRPr="00CA6859">
              <w:rPr>
                <w:lang w:val="ru-RU"/>
              </w:rPr>
              <w:t>Локальный код продукции</w:t>
            </w:r>
          </w:p>
        </w:tc>
        <w:tc>
          <w:tcPr>
            <w:tcW w:w="1716" w:type="dxa"/>
          </w:tcPr>
          <w:p w14:paraId="16001FBF" w14:textId="03884AF3" w:rsidR="00656449" w:rsidRPr="00CA6859" w:rsidRDefault="00656449" w:rsidP="00317890">
            <w:pPr>
              <w:jc w:val="center"/>
              <w:rPr>
                <w:b/>
                <w:lang w:val="ru-RU"/>
              </w:rPr>
            </w:pPr>
            <w:r w:rsidRPr="00CA6859">
              <w:rPr>
                <w:lang w:val="ru-RU"/>
              </w:rPr>
              <w:t>Да</w:t>
            </w:r>
          </w:p>
        </w:tc>
      </w:tr>
      <w:tr w:rsidR="00656449" w:rsidRPr="00CA6859" w14:paraId="63829D62" w14:textId="77777777" w:rsidTr="00615FD5">
        <w:trPr>
          <w:trHeight w:val="268"/>
        </w:trPr>
        <w:tc>
          <w:tcPr>
            <w:tcW w:w="1402" w:type="dxa"/>
          </w:tcPr>
          <w:p w14:paraId="1AF8DE35" w14:textId="77777777" w:rsidR="00656449" w:rsidRPr="00CA6859" w:rsidRDefault="00656449" w:rsidP="00317890">
            <w:pPr>
              <w:rPr>
                <w:lang w:val="ru-RU"/>
              </w:rPr>
            </w:pPr>
            <w:r w:rsidRPr="00CA6859">
              <w:rPr>
                <w:rFonts w:cs="Arial"/>
                <w:lang w:val="ru-RU"/>
              </w:rPr>
              <w:t>PK</w:t>
            </w:r>
          </w:p>
        </w:tc>
        <w:tc>
          <w:tcPr>
            <w:tcW w:w="1710" w:type="dxa"/>
          </w:tcPr>
          <w:p w14:paraId="58715A8A" w14:textId="77777777" w:rsidR="00656449" w:rsidRPr="00CA6859" w:rsidRDefault="00656449" w:rsidP="00317890">
            <w:pPr>
              <w:rPr>
                <w:lang w:val="ru-RU"/>
              </w:rPr>
            </w:pPr>
            <w:r w:rsidRPr="00CA6859">
              <w:rPr>
                <w:rFonts w:cs="Arial"/>
                <w:lang w:val="ru-RU"/>
              </w:rPr>
              <w:t>PRICE</w:t>
            </w:r>
          </w:p>
        </w:tc>
        <w:tc>
          <w:tcPr>
            <w:tcW w:w="1350" w:type="dxa"/>
          </w:tcPr>
          <w:p w14:paraId="0FAB3E52" w14:textId="77777777" w:rsidR="00656449" w:rsidRPr="00CA6859" w:rsidRDefault="00656449" w:rsidP="00317890">
            <w:pPr>
              <w:rPr>
                <w:lang w:val="ru-RU"/>
              </w:rPr>
            </w:pPr>
            <w:r w:rsidRPr="00CA6859">
              <w:rPr>
                <w:rFonts w:cs="Arial"/>
                <w:lang w:val="ru-RU"/>
              </w:rPr>
              <w:t>Numeric</w:t>
            </w:r>
          </w:p>
        </w:tc>
        <w:tc>
          <w:tcPr>
            <w:tcW w:w="1260" w:type="dxa"/>
          </w:tcPr>
          <w:p w14:paraId="37828FA1" w14:textId="77777777" w:rsidR="00656449" w:rsidRPr="00CA6859" w:rsidRDefault="00656449" w:rsidP="00317890">
            <w:pPr>
              <w:jc w:val="center"/>
              <w:rPr>
                <w:lang w:val="ru-RU"/>
              </w:rPr>
            </w:pPr>
            <w:r w:rsidRPr="00CA6859">
              <w:rPr>
                <w:rFonts w:cs="Arial"/>
                <w:lang w:val="ru-RU"/>
              </w:rPr>
              <w:t>15,8</w:t>
            </w:r>
          </w:p>
        </w:tc>
        <w:tc>
          <w:tcPr>
            <w:tcW w:w="2784" w:type="dxa"/>
          </w:tcPr>
          <w:p w14:paraId="26CCE40A" w14:textId="18D90CF1" w:rsidR="00656449" w:rsidRPr="00CA6859" w:rsidRDefault="00656449" w:rsidP="00317890">
            <w:pPr>
              <w:rPr>
                <w:lang w:val="ru-RU"/>
              </w:rPr>
            </w:pPr>
            <w:r w:rsidRPr="00CA6859">
              <w:rPr>
                <w:rFonts w:cs="Arial"/>
                <w:lang w:val="ru-RU"/>
              </w:rPr>
              <w:t>Цена продукции</w:t>
            </w:r>
          </w:p>
        </w:tc>
        <w:tc>
          <w:tcPr>
            <w:tcW w:w="1716" w:type="dxa"/>
          </w:tcPr>
          <w:p w14:paraId="1D55113A" w14:textId="6035A952" w:rsidR="00656449" w:rsidRPr="00CA6859" w:rsidRDefault="00656449" w:rsidP="00317890">
            <w:pPr>
              <w:jc w:val="center"/>
              <w:rPr>
                <w:lang w:val="ru-RU"/>
              </w:rPr>
            </w:pPr>
            <w:r w:rsidRPr="00CA6859">
              <w:rPr>
                <w:lang w:val="ru-RU"/>
              </w:rPr>
              <w:t>Да</w:t>
            </w:r>
          </w:p>
        </w:tc>
      </w:tr>
      <w:tr w:rsidR="00656449" w:rsidRPr="00CA6859" w14:paraId="543D0BBD" w14:textId="77777777" w:rsidTr="00615FD5">
        <w:trPr>
          <w:trHeight w:val="268"/>
        </w:trPr>
        <w:tc>
          <w:tcPr>
            <w:tcW w:w="1402" w:type="dxa"/>
          </w:tcPr>
          <w:p w14:paraId="24DCA51A" w14:textId="77777777" w:rsidR="00656449" w:rsidRPr="00CA6859" w:rsidRDefault="00656449" w:rsidP="00317890">
            <w:pPr>
              <w:rPr>
                <w:lang w:val="ru-RU"/>
              </w:rPr>
            </w:pPr>
          </w:p>
        </w:tc>
        <w:tc>
          <w:tcPr>
            <w:tcW w:w="1710" w:type="dxa"/>
          </w:tcPr>
          <w:p w14:paraId="3FB68A85" w14:textId="77777777" w:rsidR="00656449" w:rsidRPr="00CA6859" w:rsidRDefault="00656449" w:rsidP="00317890">
            <w:pPr>
              <w:rPr>
                <w:lang w:val="ru-RU"/>
              </w:rPr>
            </w:pPr>
            <w:r w:rsidRPr="00CA6859">
              <w:rPr>
                <w:rFonts w:cs="Arial"/>
                <w:lang w:val="ru-RU"/>
              </w:rPr>
              <w:t>QTY</w:t>
            </w:r>
          </w:p>
        </w:tc>
        <w:tc>
          <w:tcPr>
            <w:tcW w:w="1350" w:type="dxa"/>
          </w:tcPr>
          <w:p w14:paraId="58ECF35F" w14:textId="77777777" w:rsidR="00656449" w:rsidRPr="00CA6859" w:rsidRDefault="00656449" w:rsidP="00317890">
            <w:pPr>
              <w:rPr>
                <w:lang w:val="ru-RU"/>
              </w:rPr>
            </w:pPr>
            <w:r w:rsidRPr="00CA6859">
              <w:rPr>
                <w:rFonts w:cs="Arial"/>
                <w:lang w:val="ru-RU"/>
              </w:rPr>
              <w:t>Numeric</w:t>
            </w:r>
          </w:p>
        </w:tc>
        <w:tc>
          <w:tcPr>
            <w:tcW w:w="1260" w:type="dxa"/>
          </w:tcPr>
          <w:p w14:paraId="1541624D" w14:textId="77777777" w:rsidR="00656449" w:rsidRPr="00CA6859" w:rsidRDefault="00656449" w:rsidP="00317890">
            <w:pPr>
              <w:jc w:val="center"/>
              <w:rPr>
                <w:lang w:val="ru-RU"/>
              </w:rPr>
            </w:pPr>
            <w:r w:rsidRPr="00CA6859">
              <w:rPr>
                <w:rFonts w:cs="Arial"/>
                <w:lang w:val="ru-RU"/>
              </w:rPr>
              <w:t>13,3</w:t>
            </w:r>
          </w:p>
        </w:tc>
        <w:tc>
          <w:tcPr>
            <w:tcW w:w="2784" w:type="dxa"/>
          </w:tcPr>
          <w:p w14:paraId="0864CED6" w14:textId="33B465CF" w:rsidR="00656449" w:rsidRPr="00CA6859" w:rsidRDefault="00656449" w:rsidP="00317890">
            <w:pPr>
              <w:rPr>
                <w:lang w:val="ru-RU"/>
              </w:rPr>
            </w:pPr>
            <w:r w:rsidRPr="00CA6859">
              <w:rPr>
                <w:rFonts w:cs="Arial"/>
                <w:lang w:val="ru-RU"/>
              </w:rPr>
              <w:t>Количество продукции</w:t>
            </w:r>
          </w:p>
        </w:tc>
        <w:tc>
          <w:tcPr>
            <w:tcW w:w="1716" w:type="dxa"/>
          </w:tcPr>
          <w:p w14:paraId="1E5F9753" w14:textId="38E9EDE8" w:rsidR="00656449" w:rsidRPr="00CA6859" w:rsidRDefault="00656449" w:rsidP="00317890">
            <w:pPr>
              <w:jc w:val="center"/>
              <w:rPr>
                <w:lang w:val="ru-RU"/>
              </w:rPr>
            </w:pPr>
            <w:r w:rsidRPr="00CA6859">
              <w:rPr>
                <w:lang w:val="ru-RU"/>
              </w:rPr>
              <w:t>Да</w:t>
            </w:r>
          </w:p>
        </w:tc>
      </w:tr>
      <w:tr w:rsidR="00656449" w:rsidRPr="00CA6859" w14:paraId="3D2CF197" w14:textId="77777777" w:rsidTr="00615FD5">
        <w:trPr>
          <w:trHeight w:val="268"/>
        </w:trPr>
        <w:tc>
          <w:tcPr>
            <w:tcW w:w="1402" w:type="dxa"/>
          </w:tcPr>
          <w:p w14:paraId="44F84187" w14:textId="77777777" w:rsidR="00656449" w:rsidRPr="00CA6859" w:rsidRDefault="00656449" w:rsidP="00317890">
            <w:pPr>
              <w:rPr>
                <w:lang w:val="ru-RU"/>
              </w:rPr>
            </w:pPr>
          </w:p>
        </w:tc>
        <w:tc>
          <w:tcPr>
            <w:tcW w:w="1710" w:type="dxa"/>
          </w:tcPr>
          <w:p w14:paraId="02F6B927" w14:textId="77777777" w:rsidR="00656449" w:rsidRPr="00CA6859" w:rsidRDefault="00656449" w:rsidP="00317890">
            <w:pPr>
              <w:rPr>
                <w:lang w:val="ru-RU"/>
              </w:rPr>
            </w:pPr>
            <w:r w:rsidRPr="00CA6859">
              <w:rPr>
                <w:rFonts w:cs="Arial"/>
                <w:lang w:val="ru-RU"/>
              </w:rPr>
              <w:t>VAT</w:t>
            </w:r>
          </w:p>
        </w:tc>
        <w:tc>
          <w:tcPr>
            <w:tcW w:w="1350" w:type="dxa"/>
          </w:tcPr>
          <w:p w14:paraId="4E29D03A" w14:textId="77777777" w:rsidR="00656449" w:rsidRPr="00CA6859" w:rsidRDefault="00656449" w:rsidP="00317890">
            <w:pPr>
              <w:rPr>
                <w:lang w:val="ru-RU"/>
              </w:rPr>
            </w:pPr>
            <w:r w:rsidRPr="00CA6859">
              <w:rPr>
                <w:rFonts w:cs="Arial"/>
                <w:lang w:val="ru-RU"/>
              </w:rPr>
              <w:t>Numeric</w:t>
            </w:r>
          </w:p>
        </w:tc>
        <w:tc>
          <w:tcPr>
            <w:tcW w:w="1260" w:type="dxa"/>
          </w:tcPr>
          <w:p w14:paraId="352630B7" w14:textId="77777777" w:rsidR="00656449" w:rsidRPr="00CA6859" w:rsidRDefault="00656449" w:rsidP="00317890">
            <w:pPr>
              <w:jc w:val="center"/>
              <w:rPr>
                <w:lang w:val="ru-RU"/>
              </w:rPr>
            </w:pPr>
            <w:r w:rsidRPr="00CA6859">
              <w:rPr>
                <w:rFonts w:cs="Arial"/>
                <w:lang w:val="ru-RU"/>
              </w:rPr>
              <w:t>5,2</w:t>
            </w:r>
          </w:p>
        </w:tc>
        <w:tc>
          <w:tcPr>
            <w:tcW w:w="2784" w:type="dxa"/>
          </w:tcPr>
          <w:p w14:paraId="1527BFB0" w14:textId="0A645D8C" w:rsidR="00656449" w:rsidRPr="00CA6859" w:rsidRDefault="00656449" w:rsidP="00317890">
            <w:pPr>
              <w:rPr>
                <w:lang w:val="ru-RU"/>
              </w:rPr>
            </w:pPr>
            <w:r w:rsidRPr="00CA6859">
              <w:rPr>
                <w:rFonts w:cs="Arial"/>
                <w:lang w:val="ru-RU"/>
              </w:rPr>
              <w:t>НДС, %</w:t>
            </w:r>
          </w:p>
        </w:tc>
        <w:tc>
          <w:tcPr>
            <w:tcW w:w="1716" w:type="dxa"/>
          </w:tcPr>
          <w:p w14:paraId="30F1894C" w14:textId="43115676" w:rsidR="00656449" w:rsidRPr="00CA6859" w:rsidRDefault="00656449" w:rsidP="00317890">
            <w:pPr>
              <w:jc w:val="center"/>
              <w:rPr>
                <w:lang w:val="ru-RU"/>
              </w:rPr>
            </w:pPr>
            <w:r w:rsidRPr="00CA6859">
              <w:rPr>
                <w:lang w:val="ru-RU"/>
              </w:rPr>
              <w:t>Да</w:t>
            </w:r>
          </w:p>
        </w:tc>
      </w:tr>
      <w:tr w:rsidR="00656449" w:rsidRPr="00CA6859" w14:paraId="67580912" w14:textId="77777777" w:rsidTr="00615FD5">
        <w:trPr>
          <w:trHeight w:val="268"/>
        </w:trPr>
        <w:tc>
          <w:tcPr>
            <w:tcW w:w="1402" w:type="dxa"/>
          </w:tcPr>
          <w:p w14:paraId="003D048D" w14:textId="77777777" w:rsidR="00656449" w:rsidRPr="00CA6859" w:rsidRDefault="00656449" w:rsidP="00317890">
            <w:pPr>
              <w:rPr>
                <w:lang w:val="ru-RU"/>
              </w:rPr>
            </w:pPr>
            <w:r w:rsidRPr="00CA6859">
              <w:rPr>
                <w:rFonts w:cs="Arial"/>
                <w:lang w:val="ru-RU"/>
              </w:rPr>
              <w:t>PK</w:t>
            </w:r>
          </w:p>
        </w:tc>
        <w:tc>
          <w:tcPr>
            <w:tcW w:w="1710" w:type="dxa"/>
          </w:tcPr>
          <w:p w14:paraId="3FE44EC5" w14:textId="77777777" w:rsidR="00656449" w:rsidRPr="00CA6859" w:rsidRDefault="00656449" w:rsidP="00317890">
            <w:pPr>
              <w:rPr>
                <w:rFonts w:cs="Arial"/>
                <w:lang w:val="ru-RU"/>
              </w:rPr>
            </w:pPr>
            <w:r w:rsidRPr="00CA6859">
              <w:rPr>
                <w:rFonts w:cs="Arial"/>
                <w:lang w:val="ru-RU"/>
              </w:rPr>
              <w:t>OLORDER_NO</w:t>
            </w:r>
          </w:p>
        </w:tc>
        <w:tc>
          <w:tcPr>
            <w:tcW w:w="1350" w:type="dxa"/>
          </w:tcPr>
          <w:p w14:paraId="34AEA23A" w14:textId="77777777" w:rsidR="00656449" w:rsidRPr="00CA6859" w:rsidRDefault="00656449" w:rsidP="00317890">
            <w:pPr>
              <w:rPr>
                <w:rFonts w:cs="Arial"/>
                <w:lang w:val="ru-RU"/>
              </w:rPr>
            </w:pPr>
            <w:r w:rsidRPr="00CA6859">
              <w:rPr>
                <w:rFonts w:cs="Arial"/>
                <w:lang w:val="ru-RU"/>
              </w:rPr>
              <w:t>Character</w:t>
            </w:r>
          </w:p>
        </w:tc>
        <w:tc>
          <w:tcPr>
            <w:tcW w:w="1260" w:type="dxa"/>
          </w:tcPr>
          <w:p w14:paraId="2A9257F3" w14:textId="77777777" w:rsidR="00656449" w:rsidRPr="00CA6859" w:rsidRDefault="00656449" w:rsidP="00317890">
            <w:pPr>
              <w:jc w:val="center"/>
              <w:rPr>
                <w:rFonts w:cs="Arial"/>
                <w:lang w:val="ru-RU"/>
              </w:rPr>
            </w:pPr>
            <w:r w:rsidRPr="00CA6859">
              <w:rPr>
                <w:rFonts w:cs="Arial"/>
                <w:lang w:val="ru-RU"/>
              </w:rPr>
              <w:t>25</w:t>
            </w:r>
          </w:p>
        </w:tc>
        <w:tc>
          <w:tcPr>
            <w:tcW w:w="2784" w:type="dxa"/>
          </w:tcPr>
          <w:p w14:paraId="4B44C6B0" w14:textId="15BE7353" w:rsidR="00656449" w:rsidRPr="00CA6859" w:rsidRDefault="00656449" w:rsidP="00317890">
            <w:pPr>
              <w:rPr>
                <w:rFonts w:cs="Arial"/>
                <w:lang w:val="ru-RU"/>
              </w:rPr>
            </w:pPr>
            <w:r w:rsidRPr="00CA6859">
              <w:rPr>
                <w:rFonts w:cs="Arial"/>
                <w:lang w:val="ru-RU"/>
              </w:rPr>
              <w:t>Номер заказа с КПК</w:t>
            </w:r>
          </w:p>
        </w:tc>
        <w:tc>
          <w:tcPr>
            <w:tcW w:w="1716" w:type="dxa"/>
          </w:tcPr>
          <w:p w14:paraId="28873DBB" w14:textId="1B171B93" w:rsidR="00656449" w:rsidRPr="00CA6859" w:rsidRDefault="00656449" w:rsidP="00317890">
            <w:pPr>
              <w:jc w:val="center"/>
              <w:rPr>
                <w:lang w:val="ru-RU"/>
              </w:rPr>
            </w:pPr>
            <w:r w:rsidRPr="00CA6859">
              <w:rPr>
                <w:lang w:val="ru-RU"/>
              </w:rPr>
              <w:t>Да</w:t>
            </w:r>
          </w:p>
        </w:tc>
      </w:tr>
      <w:tr w:rsidR="00DC1CA0" w:rsidRPr="00CA6859" w14:paraId="77875839" w14:textId="77777777" w:rsidTr="00615FD5">
        <w:trPr>
          <w:trHeight w:val="268"/>
        </w:trPr>
        <w:tc>
          <w:tcPr>
            <w:tcW w:w="1402" w:type="dxa"/>
          </w:tcPr>
          <w:p w14:paraId="330C3A89" w14:textId="03EA8BA6" w:rsidR="00DC1CA0" w:rsidRPr="00CA6859" w:rsidRDefault="00DC1CA0" w:rsidP="00DC1CA0">
            <w:pPr>
              <w:rPr>
                <w:rFonts w:cs="Arial"/>
                <w:lang w:val="ru-RU"/>
              </w:rPr>
            </w:pPr>
            <w:r w:rsidRPr="00CA6859">
              <w:rPr>
                <w:lang w:val="ru-RU"/>
              </w:rPr>
              <w:t>FK</w:t>
            </w:r>
          </w:p>
        </w:tc>
        <w:tc>
          <w:tcPr>
            <w:tcW w:w="1710" w:type="dxa"/>
          </w:tcPr>
          <w:p w14:paraId="772E6EF6" w14:textId="57FC0298" w:rsidR="00DC1CA0" w:rsidRPr="00CA6859" w:rsidRDefault="00DC1CA0" w:rsidP="00DC1CA0">
            <w:pPr>
              <w:rPr>
                <w:rFonts w:cs="Arial"/>
                <w:lang w:val="ru-RU"/>
              </w:rPr>
            </w:pPr>
            <w:r>
              <w:rPr>
                <w:lang w:val="en-US"/>
              </w:rPr>
              <w:t>CUST_ID</w:t>
            </w:r>
          </w:p>
        </w:tc>
        <w:tc>
          <w:tcPr>
            <w:tcW w:w="1350" w:type="dxa"/>
          </w:tcPr>
          <w:p w14:paraId="4B63C15D" w14:textId="79FC7042" w:rsidR="00DC1CA0" w:rsidRPr="00CA6859" w:rsidRDefault="00DC1CA0" w:rsidP="00DC1CA0">
            <w:pPr>
              <w:rPr>
                <w:rFonts w:cs="Arial"/>
                <w:lang w:val="ru-RU"/>
              </w:rPr>
            </w:pPr>
            <w:r w:rsidRPr="00CA6859">
              <w:rPr>
                <w:lang w:val="ru-RU"/>
              </w:rPr>
              <w:t>Numeric</w:t>
            </w:r>
          </w:p>
        </w:tc>
        <w:tc>
          <w:tcPr>
            <w:tcW w:w="1260" w:type="dxa"/>
          </w:tcPr>
          <w:p w14:paraId="4CFDD923" w14:textId="646B9B85" w:rsidR="00DC1CA0" w:rsidRPr="00CA6859" w:rsidRDefault="00DC1CA0" w:rsidP="00DC1CA0">
            <w:pPr>
              <w:jc w:val="center"/>
              <w:rPr>
                <w:rFonts w:cs="Arial"/>
                <w:lang w:val="ru-RU"/>
              </w:rPr>
            </w:pPr>
            <w:r>
              <w:rPr>
                <w:lang w:val="en-US"/>
              </w:rPr>
              <w:t>11</w:t>
            </w:r>
          </w:p>
        </w:tc>
        <w:tc>
          <w:tcPr>
            <w:tcW w:w="2784" w:type="dxa"/>
          </w:tcPr>
          <w:p w14:paraId="417FF113" w14:textId="0F3A2DC9" w:rsidR="00DC1CA0" w:rsidRPr="00CA6859" w:rsidRDefault="00DC1CA0" w:rsidP="00DC1CA0">
            <w:pPr>
              <w:rPr>
                <w:rFonts w:cs="Arial"/>
                <w:lang w:val="ru-RU"/>
              </w:rPr>
            </w:pPr>
            <w:r>
              <w:rPr>
                <w:lang w:val="ru-RU"/>
              </w:rPr>
              <w:t>Идентификатор точки синхронизации</w:t>
            </w:r>
          </w:p>
        </w:tc>
        <w:tc>
          <w:tcPr>
            <w:tcW w:w="1716" w:type="dxa"/>
          </w:tcPr>
          <w:p w14:paraId="64504C2D" w14:textId="45FB4426" w:rsidR="00DC1CA0" w:rsidRPr="00CA6859" w:rsidRDefault="00DC1CA0" w:rsidP="00DC1CA0">
            <w:pPr>
              <w:jc w:val="center"/>
              <w:rPr>
                <w:lang w:val="ru-RU"/>
              </w:rPr>
            </w:pPr>
            <w:r w:rsidRPr="00CA6859">
              <w:rPr>
                <w:lang w:val="ru-RU"/>
              </w:rPr>
              <w:t>Да</w:t>
            </w:r>
          </w:p>
        </w:tc>
      </w:tr>
    </w:tbl>
    <w:p w14:paraId="5A516356" w14:textId="11AED65C" w:rsidR="001531B5" w:rsidRPr="00CA6859" w:rsidRDefault="00656449" w:rsidP="00656449">
      <w:pPr>
        <w:pStyle w:val="Heading2"/>
        <w:rPr>
          <w:lang w:val="ru-RU"/>
        </w:rPr>
      </w:pPr>
      <w:bookmarkStart w:id="98" w:name="_Toc420948263"/>
      <w:bookmarkEnd w:id="86"/>
      <w:r w:rsidRPr="00CA6859">
        <w:rPr>
          <w:lang w:val="ru-RU"/>
        </w:rPr>
        <w:t xml:space="preserve">Особенности импорта информации о юридических лицах </w:t>
      </w:r>
      <w:r w:rsidR="001531B5" w:rsidRPr="00CA6859">
        <w:rPr>
          <w:lang w:val="ru-RU"/>
        </w:rPr>
        <w:t>(PARCOMP.DBF)</w:t>
      </w:r>
      <w:bookmarkEnd w:id="98"/>
    </w:p>
    <w:p w14:paraId="65792279" w14:textId="2EB29CC1" w:rsidR="009E45BE" w:rsidRPr="003A57FD" w:rsidRDefault="009E45BE" w:rsidP="003A57FD">
      <w:pPr>
        <w:pStyle w:val="Style3"/>
        <w:numPr>
          <w:ilvl w:val="0"/>
          <w:numId w:val="42"/>
        </w:numPr>
        <w:rPr>
          <w:lang w:val="ru-RU"/>
        </w:rPr>
      </w:pPr>
      <w:r w:rsidRPr="003A57FD">
        <w:rPr>
          <w:lang w:val="ru-RU"/>
        </w:rPr>
        <w:t>Ключевым полем для импорта юридических лиц является Pcomp_Code.</w:t>
      </w:r>
    </w:p>
    <w:p w14:paraId="732C5E69" w14:textId="6A8FFD47" w:rsidR="009E45BE" w:rsidRPr="003A57FD" w:rsidRDefault="009E45BE" w:rsidP="003A57FD">
      <w:pPr>
        <w:pStyle w:val="Style3"/>
        <w:numPr>
          <w:ilvl w:val="0"/>
          <w:numId w:val="42"/>
        </w:numPr>
        <w:rPr>
          <w:lang w:val="ru-RU"/>
        </w:rPr>
      </w:pPr>
      <w:r w:rsidRPr="003A57FD">
        <w:rPr>
          <w:lang w:val="ru-RU"/>
        </w:rPr>
        <w:t>В случае, когда Pcomp_Code пустой, то запись пропускается с соответствующим сообщением в протоколе.</w:t>
      </w:r>
    </w:p>
    <w:p w14:paraId="082ED5EA" w14:textId="7A654684" w:rsidR="009E45BE" w:rsidRPr="003A57FD" w:rsidRDefault="009E45BE" w:rsidP="003A57FD">
      <w:pPr>
        <w:pStyle w:val="Style3"/>
        <w:numPr>
          <w:ilvl w:val="0"/>
          <w:numId w:val="42"/>
        </w:numPr>
        <w:rPr>
          <w:lang w:val="ru-RU"/>
        </w:rPr>
      </w:pPr>
      <w:r w:rsidRPr="003A57FD">
        <w:rPr>
          <w:lang w:val="ru-RU"/>
        </w:rPr>
        <w:t>В случае, когда указанный Pcomp_Code (уникальный код юридического лица в учетной системе), система проверяет на существование соответствующей записи в БД, если такая запись отсутствует, то система автоматически генерирует уникальный идентификатор для указанного юридического лица (tblParentCompanies.PComp_ID) и сохраняет его вместе с полученным кодом юридического лица (tblParentCompanies.PComp_Code).</w:t>
      </w:r>
    </w:p>
    <w:p w14:paraId="07D1178D" w14:textId="1A9946E6" w:rsidR="009E45BE" w:rsidRPr="003A57FD" w:rsidRDefault="009E45BE" w:rsidP="003A57FD">
      <w:pPr>
        <w:pStyle w:val="Style3"/>
        <w:numPr>
          <w:ilvl w:val="0"/>
          <w:numId w:val="42"/>
        </w:numPr>
        <w:rPr>
          <w:lang w:val="ru-RU"/>
        </w:rPr>
      </w:pPr>
      <w:r w:rsidRPr="003A57FD">
        <w:rPr>
          <w:lang w:val="ru-RU"/>
        </w:rPr>
        <w:t>Если же запись с соответствующим значением Pcomp_Code найден</w:t>
      </w:r>
      <w:r w:rsidR="00615FD5" w:rsidRPr="003A57FD">
        <w:rPr>
          <w:lang w:val="ru-RU"/>
        </w:rPr>
        <w:t>а</w:t>
      </w:r>
      <w:r w:rsidRPr="003A57FD">
        <w:rPr>
          <w:lang w:val="ru-RU"/>
        </w:rPr>
        <w:t xml:space="preserve"> в таблице tblParentCompanies, то эта запись модифицируется в соответствии с данными DBF-файла.</w:t>
      </w:r>
    </w:p>
    <w:p w14:paraId="7B812FC5" w14:textId="13C1D3A4" w:rsidR="009E45BE" w:rsidRPr="003A57FD" w:rsidRDefault="009E45BE" w:rsidP="003A57FD">
      <w:pPr>
        <w:pStyle w:val="Style3"/>
        <w:numPr>
          <w:ilvl w:val="0"/>
          <w:numId w:val="42"/>
        </w:numPr>
        <w:rPr>
          <w:lang w:val="ru-RU"/>
        </w:rPr>
      </w:pPr>
      <w:r w:rsidRPr="003A57FD">
        <w:rPr>
          <w:lang w:val="ru-RU"/>
        </w:rPr>
        <w:t>Данные импортируются независимо от установленного значения в поле Status (2-Активный, 9-Неактивный).</w:t>
      </w:r>
    </w:p>
    <w:p w14:paraId="26129792" w14:textId="35AFEAE4" w:rsidR="009E45BE" w:rsidRPr="003A57FD" w:rsidRDefault="009E45BE" w:rsidP="003A57FD">
      <w:pPr>
        <w:pStyle w:val="Style3"/>
        <w:numPr>
          <w:ilvl w:val="0"/>
          <w:numId w:val="42"/>
        </w:numPr>
        <w:rPr>
          <w:lang w:val="ru-RU"/>
        </w:rPr>
      </w:pPr>
      <w:r w:rsidRPr="003A57FD">
        <w:rPr>
          <w:lang w:val="ru-RU"/>
        </w:rPr>
        <w:t>Если статус (STATUS) записи, который импортируется не 2-Активный и не 9-Неактивный, то запись пропускается с соответствующим сообщением в протоколе.</w:t>
      </w:r>
    </w:p>
    <w:p w14:paraId="324D9162" w14:textId="2E171CE1" w:rsidR="009E45BE" w:rsidRPr="003A57FD" w:rsidRDefault="009E45BE" w:rsidP="003A57FD">
      <w:pPr>
        <w:pStyle w:val="Style3"/>
        <w:numPr>
          <w:ilvl w:val="0"/>
          <w:numId w:val="42"/>
        </w:numPr>
        <w:rPr>
          <w:lang w:val="ru-RU"/>
        </w:rPr>
      </w:pPr>
      <w:r w:rsidRPr="003A57FD">
        <w:rPr>
          <w:lang w:val="ru-RU"/>
        </w:rPr>
        <w:t xml:space="preserve">В случае, когда в DBF-файле присутствуют </w:t>
      </w:r>
      <w:r w:rsidR="000E7242" w:rsidRPr="003A57FD">
        <w:rPr>
          <w:lang w:val="ru-RU"/>
        </w:rPr>
        <w:t xml:space="preserve">продублированы </w:t>
      </w:r>
      <w:r w:rsidRPr="003A57FD">
        <w:rPr>
          <w:lang w:val="ru-RU"/>
        </w:rPr>
        <w:t>записи (с одинаковыми Pcomp_Code), они пропускается с соответствующим сообщением в протоколе.</w:t>
      </w:r>
    </w:p>
    <w:p w14:paraId="64CF322B" w14:textId="74E74D83" w:rsidR="009E45BE" w:rsidRPr="003A57FD" w:rsidRDefault="009E45BE" w:rsidP="003A57FD">
      <w:pPr>
        <w:pStyle w:val="Style3"/>
        <w:numPr>
          <w:ilvl w:val="0"/>
          <w:numId w:val="42"/>
        </w:numPr>
        <w:rPr>
          <w:lang w:val="ru-RU"/>
        </w:rPr>
      </w:pPr>
      <w:r w:rsidRPr="003A57FD">
        <w:rPr>
          <w:lang w:val="ru-RU"/>
        </w:rPr>
        <w:t xml:space="preserve">Если значение в поле DTLM пустое, то запись импортируется в БД с DLM, что соответствует </w:t>
      </w:r>
      <w:r w:rsidR="00056143" w:rsidRPr="003A57FD">
        <w:rPr>
          <w:lang w:val="ru-RU"/>
        </w:rPr>
        <w:t>текущей</w:t>
      </w:r>
      <w:r w:rsidRPr="003A57FD">
        <w:rPr>
          <w:lang w:val="ru-RU"/>
        </w:rPr>
        <w:t xml:space="preserve"> дате.</w:t>
      </w:r>
    </w:p>
    <w:p w14:paraId="7BC48617" w14:textId="33446F98" w:rsidR="009E45BE" w:rsidRPr="003A57FD" w:rsidRDefault="009E45BE" w:rsidP="003A57FD">
      <w:pPr>
        <w:pStyle w:val="Style3"/>
        <w:numPr>
          <w:ilvl w:val="0"/>
          <w:numId w:val="42"/>
        </w:numPr>
        <w:rPr>
          <w:lang w:val="ru-RU"/>
        </w:rPr>
      </w:pPr>
      <w:r w:rsidRPr="003A57FD">
        <w:rPr>
          <w:lang w:val="ru-RU"/>
        </w:rPr>
        <w:t>Модификация существующих данных осуществляется только при условии, если значение поля DTLM DBF таблицы больше значения поля DLM в БД.</w:t>
      </w:r>
    </w:p>
    <w:p w14:paraId="3D5924D4" w14:textId="21DA6F8F" w:rsidR="009E45BE" w:rsidRPr="003A57FD" w:rsidRDefault="009E45BE" w:rsidP="003A57FD">
      <w:pPr>
        <w:pStyle w:val="Style3"/>
        <w:numPr>
          <w:ilvl w:val="0"/>
          <w:numId w:val="42"/>
        </w:numPr>
        <w:rPr>
          <w:lang w:val="ru-RU"/>
        </w:rPr>
      </w:pPr>
      <w:r w:rsidRPr="003A57FD">
        <w:rPr>
          <w:lang w:val="ru-RU"/>
        </w:rPr>
        <w:t xml:space="preserve"> В случае, если значение поля DTLM DBF является меньше значение поля DLM, то запись пропускается с соответствующим сообщением в протоколе.</w:t>
      </w:r>
    </w:p>
    <w:p w14:paraId="46CDFB8C" w14:textId="00415AFF" w:rsidR="009E45BE" w:rsidRPr="003A57FD" w:rsidRDefault="009E45BE" w:rsidP="003A57FD">
      <w:pPr>
        <w:pStyle w:val="Style3"/>
        <w:numPr>
          <w:ilvl w:val="0"/>
          <w:numId w:val="42"/>
        </w:numPr>
        <w:rPr>
          <w:lang w:val="ru-RU"/>
        </w:rPr>
      </w:pPr>
      <w:r w:rsidRPr="003A57FD">
        <w:rPr>
          <w:lang w:val="ru-RU"/>
        </w:rPr>
        <w:lastRenderedPageBreak/>
        <w:t xml:space="preserve"> После успешного импорта нового юридического лица или модификации существующей записи, поле DLM в БД всегда возобновляется текущей датой.</w:t>
      </w:r>
    </w:p>
    <w:p w14:paraId="63251998" w14:textId="348B6C3E" w:rsidR="001531B5" w:rsidRPr="00CA6859" w:rsidRDefault="001531B5" w:rsidP="003A57FD">
      <w:pPr>
        <w:pStyle w:val="Style3"/>
        <w:numPr>
          <w:ilvl w:val="0"/>
          <w:numId w:val="0"/>
        </w:numPr>
        <w:ind w:left="1426"/>
        <w:rPr>
          <w:lang w:val="ru-RU"/>
        </w:rPr>
      </w:pPr>
    </w:p>
    <w:p w14:paraId="2153BE4D" w14:textId="13F0FE43" w:rsidR="001531B5" w:rsidRPr="00CA6859" w:rsidRDefault="001531B5" w:rsidP="001531B5">
      <w:pPr>
        <w:pStyle w:val="Heading2"/>
        <w:rPr>
          <w:lang w:val="ru-RU"/>
        </w:rPr>
      </w:pPr>
      <w:bookmarkStart w:id="99" w:name="_Toc356571379"/>
      <w:bookmarkStart w:id="100" w:name="_Toc420948264"/>
      <w:r w:rsidRPr="00CA6859">
        <w:rPr>
          <w:lang w:val="ru-RU"/>
        </w:rPr>
        <w:t>Таблиц</w:t>
      </w:r>
      <w:r w:rsidR="009E45BE" w:rsidRPr="00CA6859">
        <w:rPr>
          <w:lang w:val="ru-RU"/>
        </w:rPr>
        <w:t>а</w:t>
      </w:r>
      <w:r w:rsidRPr="00CA6859">
        <w:rPr>
          <w:lang w:val="ru-RU"/>
        </w:rPr>
        <w:t xml:space="preserve"> ParComp</w:t>
      </w:r>
      <w:bookmarkEnd w:id="99"/>
      <w:bookmarkEnd w:id="100"/>
    </w:p>
    <w:p w14:paraId="24B860E6" w14:textId="77DFF101" w:rsidR="001531B5" w:rsidRPr="00CA6859" w:rsidRDefault="009E45BE" w:rsidP="00953331">
      <w:pPr>
        <w:spacing w:before="200" w:after="200"/>
        <w:ind w:firstLine="720"/>
        <w:rPr>
          <w:lang w:val="ru-RU"/>
        </w:rPr>
      </w:pPr>
      <w:r w:rsidRPr="00CA6859">
        <w:rPr>
          <w:lang w:val="ru-RU"/>
        </w:rPr>
        <w:t>Юридические лица.</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9E45BE" w:rsidRPr="00CA6859" w14:paraId="456DFE4C" w14:textId="77777777" w:rsidTr="00615FD5">
        <w:tc>
          <w:tcPr>
            <w:tcW w:w="1402" w:type="dxa"/>
            <w:tcBorders>
              <w:top w:val="single" w:sz="12" w:space="0" w:color="auto"/>
              <w:left w:val="single" w:sz="12" w:space="0" w:color="auto"/>
              <w:bottom w:val="single" w:sz="12" w:space="0" w:color="auto"/>
              <w:right w:val="single" w:sz="12" w:space="0" w:color="auto"/>
            </w:tcBorders>
          </w:tcPr>
          <w:p w14:paraId="1032F833" w14:textId="5DA3C968" w:rsidR="009E45BE" w:rsidRPr="00CA6859" w:rsidRDefault="009E45BE" w:rsidP="00953331">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0E688489" w14:textId="191579B7" w:rsidR="009E45BE" w:rsidRPr="00CA6859" w:rsidRDefault="009E45BE" w:rsidP="00953331">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5AB14499" w14:textId="42953566" w:rsidR="009E45BE" w:rsidRPr="00CA6859" w:rsidRDefault="009E45BE"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5DA190B3" w14:textId="19BB70E3" w:rsidR="009E45BE" w:rsidRPr="00CA6859" w:rsidRDefault="009E45BE"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1A390B2E" w14:textId="10CF52FC" w:rsidR="009E45BE" w:rsidRPr="00CA6859" w:rsidRDefault="009E45BE"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196EA99F" w14:textId="6A3616A9" w:rsidR="009E45BE" w:rsidRPr="00CA6859" w:rsidRDefault="009E45BE" w:rsidP="00953331">
            <w:pPr>
              <w:jc w:val="center"/>
              <w:rPr>
                <w:b/>
                <w:lang w:val="ru-RU"/>
              </w:rPr>
            </w:pPr>
            <w:r w:rsidRPr="00CA6859">
              <w:rPr>
                <w:b/>
                <w:lang w:val="ru-RU"/>
              </w:rPr>
              <w:t>Поле обязательное</w:t>
            </w:r>
          </w:p>
        </w:tc>
      </w:tr>
      <w:tr w:rsidR="00B513E8" w:rsidRPr="00CA6859" w14:paraId="051D2BE2" w14:textId="77777777" w:rsidTr="00615FD5">
        <w:tc>
          <w:tcPr>
            <w:tcW w:w="1402" w:type="dxa"/>
            <w:tcBorders>
              <w:top w:val="single" w:sz="12" w:space="0" w:color="auto"/>
              <w:left w:val="single" w:sz="4" w:space="0" w:color="auto"/>
              <w:bottom w:val="single" w:sz="4" w:space="0" w:color="auto"/>
              <w:right w:val="single" w:sz="4" w:space="0" w:color="auto"/>
            </w:tcBorders>
          </w:tcPr>
          <w:p w14:paraId="27C172AB" w14:textId="77777777" w:rsidR="001531B5" w:rsidRPr="00CA6859" w:rsidRDefault="001531B5" w:rsidP="00953331">
            <w:pPr>
              <w:rPr>
                <w:lang w:val="ru-RU"/>
              </w:rPr>
            </w:pPr>
            <w:r w:rsidRPr="00CA6859">
              <w:rPr>
                <w:lang w:val="ru-RU"/>
              </w:rPr>
              <w:t>PK</w:t>
            </w:r>
          </w:p>
        </w:tc>
        <w:tc>
          <w:tcPr>
            <w:tcW w:w="1620" w:type="dxa"/>
            <w:tcBorders>
              <w:top w:val="single" w:sz="12" w:space="0" w:color="auto"/>
              <w:left w:val="single" w:sz="4" w:space="0" w:color="auto"/>
              <w:bottom w:val="single" w:sz="4" w:space="0" w:color="auto"/>
              <w:right w:val="single" w:sz="4" w:space="0" w:color="auto"/>
            </w:tcBorders>
          </w:tcPr>
          <w:p w14:paraId="4358C16B" w14:textId="77777777" w:rsidR="001531B5" w:rsidRPr="00CA6859" w:rsidRDefault="001531B5" w:rsidP="00953331">
            <w:pPr>
              <w:rPr>
                <w:lang w:val="ru-RU"/>
              </w:rPr>
            </w:pPr>
            <w:r w:rsidRPr="00CA6859">
              <w:rPr>
                <w:lang w:val="ru-RU"/>
              </w:rPr>
              <w:t>PComp_Code</w:t>
            </w:r>
          </w:p>
        </w:tc>
        <w:tc>
          <w:tcPr>
            <w:tcW w:w="1440" w:type="dxa"/>
            <w:tcBorders>
              <w:top w:val="single" w:sz="12" w:space="0" w:color="auto"/>
              <w:left w:val="single" w:sz="4" w:space="0" w:color="auto"/>
              <w:bottom w:val="single" w:sz="4" w:space="0" w:color="auto"/>
              <w:right w:val="single" w:sz="4" w:space="0" w:color="auto"/>
            </w:tcBorders>
          </w:tcPr>
          <w:p w14:paraId="3F0101A9" w14:textId="77777777" w:rsidR="001531B5" w:rsidRPr="00CA6859" w:rsidRDefault="001531B5" w:rsidP="00953331">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tcPr>
          <w:p w14:paraId="24A9776E" w14:textId="7A685967" w:rsidR="001531B5" w:rsidRPr="00616BB3" w:rsidRDefault="00616BB3" w:rsidP="00953331">
            <w:pPr>
              <w:jc w:val="center"/>
              <w:rPr>
                <w:lang w:val="en-US"/>
              </w:rPr>
            </w:pPr>
            <w:r>
              <w:rPr>
                <w:lang w:val="en-US"/>
              </w:rPr>
              <w:t>75</w:t>
            </w:r>
          </w:p>
        </w:tc>
        <w:tc>
          <w:tcPr>
            <w:tcW w:w="2784" w:type="dxa"/>
            <w:tcBorders>
              <w:top w:val="single" w:sz="12" w:space="0" w:color="auto"/>
              <w:left w:val="single" w:sz="4" w:space="0" w:color="auto"/>
              <w:bottom w:val="single" w:sz="4" w:space="0" w:color="auto"/>
              <w:right w:val="single" w:sz="4" w:space="0" w:color="auto"/>
            </w:tcBorders>
          </w:tcPr>
          <w:p w14:paraId="145771EF" w14:textId="5E516144" w:rsidR="001531B5" w:rsidRPr="00CA6859" w:rsidRDefault="009E45BE" w:rsidP="00953331">
            <w:pPr>
              <w:rPr>
                <w:lang w:val="ru-RU"/>
              </w:rPr>
            </w:pPr>
            <w:r w:rsidRPr="00CA6859">
              <w:rPr>
                <w:lang w:val="ru-RU"/>
              </w:rPr>
              <w:t>Внешний код</w:t>
            </w:r>
          </w:p>
        </w:tc>
        <w:tc>
          <w:tcPr>
            <w:tcW w:w="1716" w:type="dxa"/>
            <w:tcBorders>
              <w:top w:val="single" w:sz="12" w:space="0" w:color="auto"/>
              <w:left w:val="single" w:sz="4" w:space="0" w:color="auto"/>
              <w:bottom w:val="single" w:sz="4" w:space="0" w:color="auto"/>
              <w:right w:val="single" w:sz="4" w:space="0" w:color="auto"/>
            </w:tcBorders>
          </w:tcPr>
          <w:p w14:paraId="79BA8F6C" w14:textId="622BCDE0" w:rsidR="001531B5" w:rsidRPr="00CA6859" w:rsidRDefault="009E45BE" w:rsidP="00953331">
            <w:pPr>
              <w:jc w:val="center"/>
              <w:rPr>
                <w:lang w:val="ru-RU"/>
              </w:rPr>
            </w:pPr>
            <w:r w:rsidRPr="00CA6859">
              <w:rPr>
                <w:lang w:val="ru-RU"/>
              </w:rPr>
              <w:t>Да</w:t>
            </w:r>
          </w:p>
        </w:tc>
      </w:tr>
      <w:tr w:rsidR="00B513E8" w:rsidRPr="00CA6859" w14:paraId="57C06D0F" w14:textId="77777777" w:rsidTr="00615FD5">
        <w:trPr>
          <w:trHeight w:val="268"/>
        </w:trPr>
        <w:tc>
          <w:tcPr>
            <w:tcW w:w="1402" w:type="dxa"/>
          </w:tcPr>
          <w:p w14:paraId="4B292424" w14:textId="77777777" w:rsidR="001531B5" w:rsidRPr="00CA6859" w:rsidRDefault="001531B5" w:rsidP="00953331">
            <w:pPr>
              <w:rPr>
                <w:lang w:val="ru-RU"/>
              </w:rPr>
            </w:pPr>
          </w:p>
        </w:tc>
        <w:tc>
          <w:tcPr>
            <w:tcW w:w="1620" w:type="dxa"/>
          </w:tcPr>
          <w:p w14:paraId="045C44E9" w14:textId="77777777" w:rsidR="001531B5" w:rsidRPr="00CA6859" w:rsidRDefault="001531B5" w:rsidP="00953331">
            <w:pPr>
              <w:rPr>
                <w:lang w:val="ru-RU"/>
              </w:rPr>
            </w:pPr>
            <w:r w:rsidRPr="00CA6859">
              <w:rPr>
                <w:lang w:val="ru-RU"/>
              </w:rPr>
              <w:t>PC_Name</w:t>
            </w:r>
          </w:p>
        </w:tc>
        <w:tc>
          <w:tcPr>
            <w:tcW w:w="1440" w:type="dxa"/>
          </w:tcPr>
          <w:p w14:paraId="62CC4B3A" w14:textId="77777777" w:rsidR="001531B5" w:rsidRPr="00CA6859" w:rsidRDefault="001531B5" w:rsidP="00953331">
            <w:pPr>
              <w:rPr>
                <w:lang w:val="ru-RU"/>
              </w:rPr>
            </w:pPr>
            <w:r w:rsidRPr="00CA6859">
              <w:rPr>
                <w:lang w:val="ru-RU"/>
              </w:rPr>
              <w:t>Character</w:t>
            </w:r>
          </w:p>
        </w:tc>
        <w:tc>
          <w:tcPr>
            <w:tcW w:w="1260" w:type="dxa"/>
          </w:tcPr>
          <w:p w14:paraId="526ECCD5" w14:textId="77777777" w:rsidR="001531B5" w:rsidRPr="00CA6859" w:rsidRDefault="001531B5" w:rsidP="00953331">
            <w:pPr>
              <w:jc w:val="center"/>
              <w:rPr>
                <w:lang w:val="ru-RU"/>
              </w:rPr>
            </w:pPr>
            <w:r w:rsidRPr="00CA6859">
              <w:rPr>
                <w:lang w:val="ru-RU"/>
              </w:rPr>
              <w:t>50</w:t>
            </w:r>
          </w:p>
        </w:tc>
        <w:tc>
          <w:tcPr>
            <w:tcW w:w="2784" w:type="dxa"/>
          </w:tcPr>
          <w:p w14:paraId="7FB4DC45" w14:textId="35DC8BB9" w:rsidR="001531B5" w:rsidRPr="00CA6859" w:rsidRDefault="009E45BE" w:rsidP="00953331">
            <w:pPr>
              <w:rPr>
                <w:lang w:val="ru-RU"/>
              </w:rPr>
            </w:pPr>
            <w:r w:rsidRPr="00CA6859">
              <w:rPr>
                <w:lang w:val="ru-RU"/>
              </w:rPr>
              <w:t>Юридическое лицо</w:t>
            </w:r>
          </w:p>
        </w:tc>
        <w:tc>
          <w:tcPr>
            <w:tcW w:w="1716" w:type="dxa"/>
          </w:tcPr>
          <w:p w14:paraId="58733B8D" w14:textId="37212807" w:rsidR="001531B5" w:rsidRPr="00CA6859" w:rsidRDefault="009E45BE" w:rsidP="00953331">
            <w:pPr>
              <w:jc w:val="center"/>
              <w:rPr>
                <w:lang w:val="ru-RU"/>
              </w:rPr>
            </w:pPr>
            <w:r w:rsidRPr="00CA6859">
              <w:rPr>
                <w:lang w:val="ru-RU"/>
              </w:rPr>
              <w:t>Да</w:t>
            </w:r>
          </w:p>
        </w:tc>
      </w:tr>
      <w:tr w:rsidR="00B513E8" w:rsidRPr="00CA6859" w14:paraId="3FE6ECA5" w14:textId="77777777" w:rsidTr="00615FD5">
        <w:trPr>
          <w:trHeight w:val="268"/>
        </w:trPr>
        <w:tc>
          <w:tcPr>
            <w:tcW w:w="1402" w:type="dxa"/>
          </w:tcPr>
          <w:p w14:paraId="0C24B451" w14:textId="77777777" w:rsidR="001531B5" w:rsidRPr="00CA6859" w:rsidRDefault="001531B5" w:rsidP="00953331">
            <w:pPr>
              <w:rPr>
                <w:lang w:val="ru-RU"/>
              </w:rPr>
            </w:pPr>
          </w:p>
        </w:tc>
        <w:tc>
          <w:tcPr>
            <w:tcW w:w="1620" w:type="dxa"/>
          </w:tcPr>
          <w:p w14:paraId="77262F0F" w14:textId="77777777" w:rsidR="001531B5" w:rsidRPr="00CA6859" w:rsidRDefault="001531B5" w:rsidP="00953331">
            <w:pPr>
              <w:rPr>
                <w:lang w:val="ru-RU"/>
              </w:rPr>
            </w:pPr>
            <w:r w:rsidRPr="00CA6859">
              <w:rPr>
                <w:lang w:val="ru-RU"/>
              </w:rPr>
              <w:t>PC_Addr</w:t>
            </w:r>
          </w:p>
        </w:tc>
        <w:tc>
          <w:tcPr>
            <w:tcW w:w="1440" w:type="dxa"/>
          </w:tcPr>
          <w:p w14:paraId="0EE85607" w14:textId="77777777" w:rsidR="001531B5" w:rsidRPr="00CA6859" w:rsidRDefault="001531B5" w:rsidP="00953331">
            <w:pPr>
              <w:rPr>
                <w:lang w:val="ru-RU"/>
              </w:rPr>
            </w:pPr>
            <w:r w:rsidRPr="00CA6859">
              <w:rPr>
                <w:lang w:val="ru-RU"/>
              </w:rPr>
              <w:t>Character</w:t>
            </w:r>
          </w:p>
        </w:tc>
        <w:tc>
          <w:tcPr>
            <w:tcW w:w="1260" w:type="dxa"/>
          </w:tcPr>
          <w:p w14:paraId="0238FC86" w14:textId="77777777" w:rsidR="001531B5" w:rsidRPr="00CA6859" w:rsidRDefault="001531B5" w:rsidP="00953331">
            <w:pPr>
              <w:jc w:val="center"/>
              <w:rPr>
                <w:lang w:val="ru-RU"/>
              </w:rPr>
            </w:pPr>
            <w:r w:rsidRPr="00CA6859">
              <w:rPr>
                <w:lang w:val="ru-RU"/>
              </w:rPr>
              <w:t>80</w:t>
            </w:r>
          </w:p>
        </w:tc>
        <w:tc>
          <w:tcPr>
            <w:tcW w:w="2784" w:type="dxa"/>
          </w:tcPr>
          <w:p w14:paraId="5F3C5A13" w14:textId="449908F0" w:rsidR="001531B5" w:rsidRPr="00CA6859" w:rsidRDefault="009E45BE" w:rsidP="00953331">
            <w:pPr>
              <w:rPr>
                <w:lang w:val="ru-RU"/>
              </w:rPr>
            </w:pPr>
            <w:r w:rsidRPr="00CA6859">
              <w:rPr>
                <w:lang w:val="ru-RU"/>
              </w:rPr>
              <w:t>Адрес</w:t>
            </w:r>
          </w:p>
        </w:tc>
        <w:tc>
          <w:tcPr>
            <w:tcW w:w="1716" w:type="dxa"/>
          </w:tcPr>
          <w:p w14:paraId="295869FE" w14:textId="5A7A97FE" w:rsidR="001531B5" w:rsidRPr="00CA6859" w:rsidRDefault="009E45BE" w:rsidP="00953331">
            <w:pPr>
              <w:jc w:val="center"/>
              <w:rPr>
                <w:lang w:val="ru-RU"/>
              </w:rPr>
            </w:pPr>
            <w:r w:rsidRPr="00CA6859">
              <w:rPr>
                <w:lang w:val="ru-RU"/>
              </w:rPr>
              <w:t>Нет</w:t>
            </w:r>
          </w:p>
        </w:tc>
      </w:tr>
      <w:tr w:rsidR="00B513E8" w:rsidRPr="00CA6859" w14:paraId="272A0F0D" w14:textId="77777777" w:rsidTr="00615FD5">
        <w:trPr>
          <w:trHeight w:val="268"/>
        </w:trPr>
        <w:tc>
          <w:tcPr>
            <w:tcW w:w="1402" w:type="dxa"/>
          </w:tcPr>
          <w:p w14:paraId="191158B3" w14:textId="77777777" w:rsidR="001531B5" w:rsidRPr="00CA6859" w:rsidRDefault="001531B5" w:rsidP="00953331">
            <w:pPr>
              <w:rPr>
                <w:lang w:val="ru-RU"/>
              </w:rPr>
            </w:pPr>
          </w:p>
        </w:tc>
        <w:tc>
          <w:tcPr>
            <w:tcW w:w="1620" w:type="dxa"/>
          </w:tcPr>
          <w:p w14:paraId="49848DF0" w14:textId="77777777" w:rsidR="001531B5" w:rsidRPr="00CA6859" w:rsidRDefault="001531B5" w:rsidP="00953331">
            <w:pPr>
              <w:rPr>
                <w:lang w:val="ru-RU"/>
              </w:rPr>
            </w:pPr>
            <w:r w:rsidRPr="00CA6859">
              <w:rPr>
                <w:lang w:val="ru-RU"/>
              </w:rPr>
              <w:t>PC_Zkpo</w:t>
            </w:r>
          </w:p>
        </w:tc>
        <w:tc>
          <w:tcPr>
            <w:tcW w:w="1440" w:type="dxa"/>
          </w:tcPr>
          <w:p w14:paraId="7D4611E4" w14:textId="77777777" w:rsidR="001531B5" w:rsidRPr="00CA6859" w:rsidRDefault="001531B5" w:rsidP="00953331">
            <w:pPr>
              <w:rPr>
                <w:lang w:val="ru-RU"/>
              </w:rPr>
            </w:pPr>
            <w:r w:rsidRPr="00CA6859">
              <w:rPr>
                <w:lang w:val="ru-RU"/>
              </w:rPr>
              <w:t>Character</w:t>
            </w:r>
          </w:p>
        </w:tc>
        <w:tc>
          <w:tcPr>
            <w:tcW w:w="1260" w:type="dxa"/>
          </w:tcPr>
          <w:p w14:paraId="042952A4" w14:textId="77777777" w:rsidR="001531B5" w:rsidRPr="00CA6859" w:rsidRDefault="001531B5" w:rsidP="00953331">
            <w:pPr>
              <w:jc w:val="center"/>
              <w:rPr>
                <w:lang w:val="ru-RU"/>
              </w:rPr>
            </w:pPr>
            <w:r w:rsidRPr="00CA6859">
              <w:rPr>
                <w:lang w:val="ru-RU"/>
              </w:rPr>
              <w:t>20</w:t>
            </w:r>
          </w:p>
        </w:tc>
        <w:tc>
          <w:tcPr>
            <w:tcW w:w="2784" w:type="dxa"/>
          </w:tcPr>
          <w:p w14:paraId="405405F7" w14:textId="405EEE86" w:rsidR="001531B5" w:rsidRPr="00CA6859" w:rsidRDefault="009E45BE" w:rsidP="00171A81">
            <w:pPr>
              <w:rPr>
                <w:lang w:val="ru-RU"/>
              </w:rPr>
            </w:pPr>
            <w:r w:rsidRPr="00CA6859">
              <w:rPr>
                <w:lang w:val="ru-RU"/>
              </w:rPr>
              <w:t xml:space="preserve">Код </w:t>
            </w:r>
            <w:r w:rsidR="00E7166E" w:rsidRPr="00CA6859">
              <w:rPr>
                <w:lang w:val="ru-RU"/>
              </w:rPr>
              <w:t>О</w:t>
            </w:r>
            <w:r w:rsidR="00171A81" w:rsidRPr="00CA6859">
              <w:rPr>
                <w:lang w:val="ru-RU"/>
              </w:rPr>
              <w:t>КПО</w:t>
            </w:r>
          </w:p>
        </w:tc>
        <w:tc>
          <w:tcPr>
            <w:tcW w:w="1716" w:type="dxa"/>
          </w:tcPr>
          <w:p w14:paraId="7275AAE5" w14:textId="11D489A4" w:rsidR="001531B5" w:rsidRPr="00CA6859" w:rsidRDefault="009E45BE" w:rsidP="00953331">
            <w:pPr>
              <w:jc w:val="center"/>
              <w:rPr>
                <w:lang w:val="ru-RU"/>
              </w:rPr>
            </w:pPr>
            <w:r w:rsidRPr="00CA6859">
              <w:rPr>
                <w:lang w:val="ru-RU"/>
              </w:rPr>
              <w:t>Нет</w:t>
            </w:r>
          </w:p>
        </w:tc>
      </w:tr>
      <w:tr w:rsidR="00B513E8" w:rsidRPr="00CA6859" w14:paraId="6567824E" w14:textId="77777777" w:rsidTr="00615FD5">
        <w:trPr>
          <w:trHeight w:val="268"/>
        </w:trPr>
        <w:tc>
          <w:tcPr>
            <w:tcW w:w="1402" w:type="dxa"/>
          </w:tcPr>
          <w:p w14:paraId="139022F1" w14:textId="77777777" w:rsidR="001531B5" w:rsidRPr="00CA6859" w:rsidRDefault="001531B5" w:rsidP="00953331">
            <w:pPr>
              <w:rPr>
                <w:lang w:val="ru-RU"/>
              </w:rPr>
            </w:pPr>
          </w:p>
        </w:tc>
        <w:tc>
          <w:tcPr>
            <w:tcW w:w="1620" w:type="dxa"/>
          </w:tcPr>
          <w:p w14:paraId="1B993A64" w14:textId="77777777" w:rsidR="001531B5" w:rsidRPr="00CA6859" w:rsidRDefault="001531B5" w:rsidP="00953331">
            <w:pPr>
              <w:rPr>
                <w:lang w:val="ru-RU"/>
              </w:rPr>
            </w:pPr>
            <w:r w:rsidRPr="00CA6859">
              <w:rPr>
                <w:lang w:val="ru-RU"/>
              </w:rPr>
              <w:t>PC_Tax_Num</w:t>
            </w:r>
          </w:p>
        </w:tc>
        <w:tc>
          <w:tcPr>
            <w:tcW w:w="1440" w:type="dxa"/>
          </w:tcPr>
          <w:p w14:paraId="6061C2B4" w14:textId="77777777" w:rsidR="001531B5" w:rsidRPr="00CA6859" w:rsidRDefault="001531B5" w:rsidP="00953331">
            <w:pPr>
              <w:rPr>
                <w:lang w:val="ru-RU"/>
              </w:rPr>
            </w:pPr>
            <w:r w:rsidRPr="00CA6859">
              <w:rPr>
                <w:lang w:val="ru-RU"/>
              </w:rPr>
              <w:t>Character</w:t>
            </w:r>
          </w:p>
        </w:tc>
        <w:tc>
          <w:tcPr>
            <w:tcW w:w="1260" w:type="dxa"/>
          </w:tcPr>
          <w:p w14:paraId="21774BF5" w14:textId="77777777" w:rsidR="001531B5" w:rsidRPr="00CA6859" w:rsidRDefault="001531B5" w:rsidP="00953331">
            <w:pPr>
              <w:jc w:val="center"/>
              <w:rPr>
                <w:lang w:val="ru-RU"/>
              </w:rPr>
            </w:pPr>
            <w:r w:rsidRPr="00CA6859">
              <w:rPr>
                <w:lang w:val="ru-RU"/>
              </w:rPr>
              <w:t>20</w:t>
            </w:r>
          </w:p>
        </w:tc>
        <w:tc>
          <w:tcPr>
            <w:tcW w:w="2784" w:type="dxa"/>
          </w:tcPr>
          <w:p w14:paraId="78A9C44D" w14:textId="75E2DEC0" w:rsidR="001531B5" w:rsidRPr="00CA6859" w:rsidRDefault="009E45BE" w:rsidP="00953331">
            <w:pPr>
              <w:rPr>
                <w:lang w:val="ru-RU"/>
              </w:rPr>
            </w:pPr>
            <w:r w:rsidRPr="00CA6859">
              <w:rPr>
                <w:lang w:val="ru-RU"/>
              </w:rPr>
              <w:t>Регистрационный номер</w:t>
            </w:r>
          </w:p>
        </w:tc>
        <w:tc>
          <w:tcPr>
            <w:tcW w:w="1716" w:type="dxa"/>
          </w:tcPr>
          <w:p w14:paraId="23DCB70F" w14:textId="21BAB4A8" w:rsidR="001531B5" w:rsidRPr="00CA6859" w:rsidRDefault="009E45BE" w:rsidP="00953331">
            <w:pPr>
              <w:jc w:val="center"/>
              <w:rPr>
                <w:lang w:val="ru-RU"/>
              </w:rPr>
            </w:pPr>
            <w:r w:rsidRPr="00CA6859">
              <w:rPr>
                <w:lang w:val="ru-RU"/>
              </w:rPr>
              <w:t>Нет</w:t>
            </w:r>
          </w:p>
        </w:tc>
      </w:tr>
      <w:tr w:rsidR="00B513E8" w:rsidRPr="00CA6859" w14:paraId="4285CFAC" w14:textId="77777777" w:rsidTr="00615FD5">
        <w:trPr>
          <w:trHeight w:val="268"/>
        </w:trPr>
        <w:tc>
          <w:tcPr>
            <w:tcW w:w="1402" w:type="dxa"/>
          </w:tcPr>
          <w:p w14:paraId="4EFECB98" w14:textId="77777777" w:rsidR="001531B5" w:rsidRPr="00CA6859" w:rsidRDefault="001531B5" w:rsidP="00953331">
            <w:pPr>
              <w:rPr>
                <w:lang w:val="ru-RU"/>
              </w:rPr>
            </w:pPr>
          </w:p>
        </w:tc>
        <w:tc>
          <w:tcPr>
            <w:tcW w:w="1620" w:type="dxa"/>
          </w:tcPr>
          <w:p w14:paraId="1FD55738" w14:textId="77777777" w:rsidR="001531B5" w:rsidRPr="00CA6859" w:rsidRDefault="001531B5" w:rsidP="00953331">
            <w:pPr>
              <w:rPr>
                <w:lang w:val="ru-RU"/>
              </w:rPr>
            </w:pPr>
            <w:r w:rsidRPr="00CA6859">
              <w:rPr>
                <w:lang w:val="ru-RU"/>
              </w:rPr>
              <w:t>PC_Vat_Num</w:t>
            </w:r>
          </w:p>
        </w:tc>
        <w:tc>
          <w:tcPr>
            <w:tcW w:w="1440" w:type="dxa"/>
          </w:tcPr>
          <w:p w14:paraId="567FC061" w14:textId="77777777" w:rsidR="001531B5" w:rsidRPr="00CA6859" w:rsidRDefault="001531B5" w:rsidP="00953331">
            <w:pPr>
              <w:rPr>
                <w:lang w:val="ru-RU"/>
              </w:rPr>
            </w:pPr>
            <w:r w:rsidRPr="00CA6859">
              <w:rPr>
                <w:lang w:val="ru-RU"/>
              </w:rPr>
              <w:t>Character</w:t>
            </w:r>
          </w:p>
        </w:tc>
        <w:tc>
          <w:tcPr>
            <w:tcW w:w="1260" w:type="dxa"/>
          </w:tcPr>
          <w:p w14:paraId="7E043C8D" w14:textId="77777777" w:rsidR="001531B5" w:rsidRPr="00CA6859" w:rsidRDefault="001531B5" w:rsidP="00953331">
            <w:pPr>
              <w:jc w:val="center"/>
              <w:rPr>
                <w:lang w:val="ru-RU"/>
              </w:rPr>
            </w:pPr>
            <w:r w:rsidRPr="00CA6859">
              <w:rPr>
                <w:lang w:val="ru-RU"/>
              </w:rPr>
              <w:t>20</w:t>
            </w:r>
          </w:p>
        </w:tc>
        <w:tc>
          <w:tcPr>
            <w:tcW w:w="2784" w:type="dxa"/>
          </w:tcPr>
          <w:p w14:paraId="0393DBF8" w14:textId="78671D20" w:rsidR="001531B5" w:rsidRPr="00CA6859" w:rsidRDefault="009E45BE" w:rsidP="00953331">
            <w:pPr>
              <w:rPr>
                <w:lang w:val="ru-RU"/>
              </w:rPr>
            </w:pPr>
            <w:r w:rsidRPr="00CA6859">
              <w:rPr>
                <w:lang w:val="ru-RU"/>
              </w:rPr>
              <w:t>Номер плательщика НДС</w:t>
            </w:r>
          </w:p>
        </w:tc>
        <w:tc>
          <w:tcPr>
            <w:tcW w:w="1716" w:type="dxa"/>
          </w:tcPr>
          <w:p w14:paraId="5A6A7E8D" w14:textId="35534443" w:rsidR="001531B5" w:rsidRPr="00CA6859" w:rsidRDefault="009E45BE" w:rsidP="00953331">
            <w:pPr>
              <w:jc w:val="center"/>
              <w:rPr>
                <w:lang w:val="ru-RU"/>
              </w:rPr>
            </w:pPr>
            <w:r w:rsidRPr="00CA6859">
              <w:rPr>
                <w:lang w:val="ru-RU"/>
              </w:rPr>
              <w:t>Нет</w:t>
            </w:r>
          </w:p>
        </w:tc>
      </w:tr>
      <w:tr w:rsidR="00B513E8" w:rsidRPr="00CA6859" w14:paraId="5A708B98" w14:textId="77777777" w:rsidTr="00615FD5">
        <w:trPr>
          <w:trHeight w:val="268"/>
        </w:trPr>
        <w:tc>
          <w:tcPr>
            <w:tcW w:w="1402" w:type="dxa"/>
          </w:tcPr>
          <w:p w14:paraId="227CDB45" w14:textId="77777777" w:rsidR="001531B5" w:rsidRPr="00CA6859" w:rsidRDefault="001531B5" w:rsidP="00953331">
            <w:pPr>
              <w:rPr>
                <w:lang w:val="ru-RU"/>
              </w:rPr>
            </w:pPr>
          </w:p>
        </w:tc>
        <w:tc>
          <w:tcPr>
            <w:tcW w:w="1620" w:type="dxa"/>
          </w:tcPr>
          <w:p w14:paraId="2AF49B1E" w14:textId="77777777" w:rsidR="001531B5" w:rsidRPr="00CA6859" w:rsidRDefault="001531B5" w:rsidP="00953331">
            <w:pPr>
              <w:rPr>
                <w:lang w:val="ru-RU"/>
              </w:rPr>
            </w:pPr>
            <w:r w:rsidRPr="00CA6859">
              <w:rPr>
                <w:lang w:val="ru-RU"/>
              </w:rPr>
              <w:t>PC_B_Name</w:t>
            </w:r>
          </w:p>
        </w:tc>
        <w:tc>
          <w:tcPr>
            <w:tcW w:w="1440" w:type="dxa"/>
          </w:tcPr>
          <w:p w14:paraId="04EF9875" w14:textId="77777777" w:rsidR="001531B5" w:rsidRPr="00CA6859" w:rsidRDefault="001531B5" w:rsidP="00953331">
            <w:pPr>
              <w:rPr>
                <w:lang w:val="ru-RU"/>
              </w:rPr>
            </w:pPr>
            <w:r w:rsidRPr="00CA6859">
              <w:rPr>
                <w:lang w:val="ru-RU"/>
              </w:rPr>
              <w:t>Character</w:t>
            </w:r>
          </w:p>
        </w:tc>
        <w:tc>
          <w:tcPr>
            <w:tcW w:w="1260" w:type="dxa"/>
          </w:tcPr>
          <w:p w14:paraId="76B869B6" w14:textId="77777777" w:rsidR="001531B5" w:rsidRPr="00CA6859" w:rsidRDefault="001531B5" w:rsidP="00953331">
            <w:pPr>
              <w:jc w:val="center"/>
              <w:rPr>
                <w:lang w:val="ru-RU"/>
              </w:rPr>
            </w:pPr>
            <w:r w:rsidRPr="00CA6859">
              <w:rPr>
                <w:lang w:val="ru-RU"/>
              </w:rPr>
              <w:t>80</w:t>
            </w:r>
          </w:p>
        </w:tc>
        <w:tc>
          <w:tcPr>
            <w:tcW w:w="2784" w:type="dxa"/>
          </w:tcPr>
          <w:p w14:paraId="1BBC6793" w14:textId="39F31E6A" w:rsidR="001531B5" w:rsidRPr="00CA6859" w:rsidRDefault="009E45BE" w:rsidP="00953331">
            <w:pPr>
              <w:rPr>
                <w:lang w:val="ru-RU"/>
              </w:rPr>
            </w:pPr>
            <w:r w:rsidRPr="00CA6859">
              <w:rPr>
                <w:lang w:val="ru-RU"/>
              </w:rPr>
              <w:t>Название банка</w:t>
            </w:r>
          </w:p>
        </w:tc>
        <w:tc>
          <w:tcPr>
            <w:tcW w:w="1716" w:type="dxa"/>
          </w:tcPr>
          <w:p w14:paraId="25DE4101" w14:textId="6A8EFCDD" w:rsidR="001531B5" w:rsidRPr="00CA6859" w:rsidRDefault="009E45BE" w:rsidP="00953331">
            <w:pPr>
              <w:jc w:val="center"/>
              <w:rPr>
                <w:lang w:val="ru-RU"/>
              </w:rPr>
            </w:pPr>
            <w:r w:rsidRPr="00CA6859">
              <w:rPr>
                <w:lang w:val="ru-RU"/>
              </w:rPr>
              <w:t>Нет</w:t>
            </w:r>
          </w:p>
        </w:tc>
      </w:tr>
      <w:tr w:rsidR="00B513E8" w:rsidRPr="00CA6859" w14:paraId="0C4C61BF" w14:textId="77777777" w:rsidTr="00615FD5">
        <w:trPr>
          <w:trHeight w:val="268"/>
        </w:trPr>
        <w:tc>
          <w:tcPr>
            <w:tcW w:w="1402" w:type="dxa"/>
          </w:tcPr>
          <w:p w14:paraId="2AA823F5" w14:textId="77777777" w:rsidR="001531B5" w:rsidRPr="00CA6859" w:rsidRDefault="001531B5" w:rsidP="00953331">
            <w:pPr>
              <w:rPr>
                <w:lang w:val="ru-RU"/>
              </w:rPr>
            </w:pPr>
          </w:p>
        </w:tc>
        <w:tc>
          <w:tcPr>
            <w:tcW w:w="1620" w:type="dxa"/>
          </w:tcPr>
          <w:p w14:paraId="0F782A66" w14:textId="77777777" w:rsidR="001531B5" w:rsidRPr="00CA6859" w:rsidRDefault="001531B5" w:rsidP="00953331">
            <w:pPr>
              <w:rPr>
                <w:lang w:val="ru-RU"/>
              </w:rPr>
            </w:pPr>
            <w:r w:rsidRPr="00CA6859">
              <w:rPr>
                <w:lang w:val="ru-RU"/>
              </w:rPr>
              <w:t>PC_B_MFO</w:t>
            </w:r>
          </w:p>
        </w:tc>
        <w:tc>
          <w:tcPr>
            <w:tcW w:w="1440" w:type="dxa"/>
          </w:tcPr>
          <w:p w14:paraId="0FFF4DF8" w14:textId="77777777" w:rsidR="001531B5" w:rsidRPr="00CA6859" w:rsidRDefault="001531B5" w:rsidP="00953331">
            <w:pPr>
              <w:rPr>
                <w:lang w:val="ru-RU"/>
              </w:rPr>
            </w:pPr>
            <w:r w:rsidRPr="00CA6859">
              <w:rPr>
                <w:lang w:val="ru-RU"/>
              </w:rPr>
              <w:t>Character</w:t>
            </w:r>
          </w:p>
        </w:tc>
        <w:tc>
          <w:tcPr>
            <w:tcW w:w="1260" w:type="dxa"/>
          </w:tcPr>
          <w:p w14:paraId="505EDE70" w14:textId="77777777" w:rsidR="001531B5" w:rsidRPr="00CA6859" w:rsidRDefault="001531B5" w:rsidP="00953331">
            <w:pPr>
              <w:jc w:val="center"/>
              <w:rPr>
                <w:lang w:val="ru-RU"/>
              </w:rPr>
            </w:pPr>
            <w:r w:rsidRPr="00CA6859">
              <w:rPr>
                <w:lang w:val="ru-RU"/>
              </w:rPr>
              <w:t>20</w:t>
            </w:r>
          </w:p>
        </w:tc>
        <w:tc>
          <w:tcPr>
            <w:tcW w:w="2784" w:type="dxa"/>
          </w:tcPr>
          <w:p w14:paraId="62884321" w14:textId="22CF383A" w:rsidR="001531B5" w:rsidRPr="00CA6859" w:rsidRDefault="009E45BE" w:rsidP="00953331">
            <w:pPr>
              <w:rPr>
                <w:lang w:val="ru-RU"/>
              </w:rPr>
            </w:pPr>
            <w:r w:rsidRPr="00CA6859">
              <w:rPr>
                <w:lang w:val="ru-RU"/>
              </w:rPr>
              <w:t>МФО</w:t>
            </w:r>
          </w:p>
        </w:tc>
        <w:tc>
          <w:tcPr>
            <w:tcW w:w="1716" w:type="dxa"/>
          </w:tcPr>
          <w:p w14:paraId="20843E07" w14:textId="11C10DCB" w:rsidR="001531B5" w:rsidRPr="00CA6859" w:rsidRDefault="009E45BE" w:rsidP="00953331">
            <w:pPr>
              <w:jc w:val="center"/>
              <w:rPr>
                <w:lang w:val="ru-RU"/>
              </w:rPr>
            </w:pPr>
            <w:r w:rsidRPr="00CA6859">
              <w:rPr>
                <w:lang w:val="ru-RU"/>
              </w:rPr>
              <w:t>Нет</w:t>
            </w:r>
          </w:p>
        </w:tc>
      </w:tr>
      <w:tr w:rsidR="00B513E8" w:rsidRPr="00CA6859" w14:paraId="31F5645E" w14:textId="77777777" w:rsidTr="00615FD5">
        <w:trPr>
          <w:trHeight w:val="268"/>
        </w:trPr>
        <w:tc>
          <w:tcPr>
            <w:tcW w:w="1402" w:type="dxa"/>
          </w:tcPr>
          <w:p w14:paraId="694E8FA3" w14:textId="77777777" w:rsidR="001531B5" w:rsidRPr="00CA6859" w:rsidRDefault="001531B5" w:rsidP="00953331">
            <w:pPr>
              <w:rPr>
                <w:lang w:val="ru-RU"/>
              </w:rPr>
            </w:pPr>
          </w:p>
        </w:tc>
        <w:tc>
          <w:tcPr>
            <w:tcW w:w="1620" w:type="dxa"/>
          </w:tcPr>
          <w:p w14:paraId="05E94359" w14:textId="77777777" w:rsidR="001531B5" w:rsidRPr="00CA6859" w:rsidRDefault="001531B5" w:rsidP="00953331">
            <w:pPr>
              <w:rPr>
                <w:lang w:val="ru-RU"/>
              </w:rPr>
            </w:pPr>
            <w:r w:rsidRPr="00CA6859">
              <w:rPr>
                <w:lang w:val="ru-RU"/>
              </w:rPr>
              <w:t>PC_B_Acc</w:t>
            </w:r>
          </w:p>
        </w:tc>
        <w:tc>
          <w:tcPr>
            <w:tcW w:w="1440" w:type="dxa"/>
          </w:tcPr>
          <w:p w14:paraId="60C96CB8" w14:textId="77777777" w:rsidR="001531B5" w:rsidRPr="00CA6859" w:rsidRDefault="001531B5" w:rsidP="00953331">
            <w:pPr>
              <w:rPr>
                <w:lang w:val="ru-RU"/>
              </w:rPr>
            </w:pPr>
            <w:r w:rsidRPr="00CA6859">
              <w:rPr>
                <w:lang w:val="ru-RU"/>
              </w:rPr>
              <w:t>Character</w:t>
            </w:r>
          </w:p>
        </w:tc>
        <w:tc>
          <w:tcPr>
            <w:tcW w:w="1260" w:type="dxa"/>
          </w:tcPr>
          <w:p w14:paraId="2A5CC24F" w14:textId="638076B2" w:rsidR="001531B5" w:rsidRPr="00616BB3" w:rsidRDefault="00616BB3" w:rsidP="00953331">
            <w:pPr>
              <w:jc w:val="center"/>
              <w:rPr>
                <w:lang w:val="en-US"/>
              </w:rPr>
            </w:pPr>
            <w:r>
              <w:rPr>
                <w:lang w:val="en-US"/>
              </w:rPr>
              <w:t>34</w:t>
            </w:r>
          </w:p>
        </w:tc>
        <w:tc>
          <w:tcPr>
            <w:tcW w:w="2784" w:type="dxa"/>
          </w:tcPr>
          <w:p w14:paraId="43972704" w14:textId="474F605F" w:rsidR="001531B5" w:rsidRPr="00CA6859" w:rsidRDefault="009E45BE" w:rsidP="00953331">
            <w:pPr>
              <w:rPr>
                <w:lang w:val="ru-RU"/>
              </w:rPr>
            </w:pPr>
            <w:r w:rsidRPr="00CA6859">
              <w:rPr>
                <w:lang w:val="ru-RU"/>
              </w:rPr>
              <w:t>Расчетный счет</w:t>
            </w:r>
          </w:p>
        </w:tc>
        <w:tc>
          <w:tcPr>
            <w:tcW w:w="1716" w:type="dxa"/>
          </w:tcPr>
          <w:p w14:paraId="18C0A7E3" w14:textId="0A075A13" w:rsidR="001531B5" w:rsidRPr="00CA6859" w:rsidRDefault="009E45BE" w:rsidP="00953331">
            <w:pPr>
              <w:jc w:val="center"/>
              <w:rPr>
                <w:lang w:val="ru-RU"/>
              </w:rPr>
            </w:pPr>
            <w:r w:rsidRPr="00CA6859">
              <w:rPr>
                <w:lang w:val="ru-RU"/>
              </w:rPr>
              <w:t>Нет</w:t>
            </w:r>
          </w:p>
        </w:tc>
      </w:tr>
      <w:tr w:rsidR="00B513E8" w:rsidRPr="00CA6859" w14:paraId="4F283B85" w14:textId="77777777" w:rsidTr="00615FD5">
        <w:trPr>
          <w:trHeight w:val="268"/>
        </w:trPr>
        <w:tc>
          <w:tcPr>
            <w:tcW w:w="1402" w:type="dxa"/>
          </w:tcPr>
          <w:p w14:paraId="2E1826C4" w14:textId="77777777" w:rsidR="001531B5" w:rsidRPr="00CA6859" w:rsidRDefault="001531B5" w:rsidP="00953331">
            <w:pPr>
              <w:rPr>
                <w:lang w:val="ru-RU"/>
              </w:rPr>
            </w:pPr>
          </w:p>
        </w:tc>
        <w:tc>
          <w:tcPr>
            <w:tcW w:w="1620" w:type="dxa"/>
          </w:tcPr>
          <w:p w14:paraId="6F940504" w14:textId="77777777" w:rsidR="001531B5" w:rsidRPr="00CA6859" w:rsidRDefault="001531B5" w:rsidP="00953331">
            <w:pPr>
              <w:rPr>
                <w:lang w:val="ru-RU"/>
              </w:rPr>
            </w:pPr>
            <w:r w:rsidRPr="00CA6859">
              <w:rPr>
                <w:lang w:val="ru-RU"/>
              </w:rPr>
              <w:t>DTLM</w:t>
            </w:r>
          </w:p>
        </w:tc>
        <w:tc>
          <w:tcPr>
            <w:tcW w:w="1440" w:type="dxa"/>
          </w:tcPr>
          <w:p w14:paraId="1C91662A" w14:textId="77777777" w:rsidR="001531B5" w:rsidRPr="00CA6859" w:rsidRDefault="001531B5" w:rsidP="00953331">
            <w:pPr>
              <w:rPr>
                <w:lang w:val="ru-RU"/>
              </w:rPr>
            </w:pPr>
            <w:r w:rsidRPr="00CA6859">
              <w:rPr>
                <w:lang w:val="ru-RU"/>
              </w:rPr>
              <w:t>Character</w:t>
            </w:r>
          </w:p>
        </w:tc>
        <w:tc>
          <w:tcPr>
            <w:tcW w:w="1260" w:type="dxa"/>
          </w:tcPr>
          <w:p w14:paraId="1109088A" w14:textId="77777777" w:rsidR="001531B5" w:rsidRPr="00CA6859" w:rsidRDefault="001531B5" w:rsidP="00953331">
            <w:pPr>
              <w:jc w:val="center"/>
              <w:rPr>
                <w:lang w:val="ru-RU"/>
              </w:rPr>
            </w:pPr>
            <w:r w:rsidRPr="00CA6859">
              <w:rPr>
                <w:lang w:val="ru-RU"/>
              </w:rPr>
              <w:t>14</w:t>
            </w:r>
          </w:p>
        </w:tc>
        <w:tc>
          <w:tcPr>
            <w:tcW w:w="2784" w:type="dxa"/>
          </w:tcPr>
          <w:p w14:paraId="1F694609" w14:textId="77777777" w:rsidR="009E45BE" w:rsidRPr="00CA6859" w:rsidRDefault="009E45BE" w:rsidP="009E45BE">
            <w:pPr>
              <w:rPr>
                <w:lang w:val="ru-RU"/>
              </w:rPr>
            </w:pPr>
            <w:r w:rsidRPr="00CA6859">
              <w:rPr>
                <w:lang w:val="ru-RU"/>
              </w:rPr>
              <w:t xml:space="preserve">Дата и время модификации записи. </w:t>
            </w:r>
          </w:p>
          <w:p w14:paraId="71332E9A" w14:textId="24B08D41" w:rsidR="001531B5" w:rsidRPr="00CA6859" w:rsidRDefault="009E45BE" w:rsidP="009E45BE">
            <w:pPr>
              <w:rPr>
                <w:lang w:val="ru-RU"/>
              </w:rPr>
            </w:pPr>
            <w:r w:rsidRPr="00CA6859">
              <w:rPr>
                <w:lang w:val="ru-RU"/>
              </w:rPr>
              <w:t>Формат</w:t>
            </w:r>
            <w:r w:rsidR="001531B5" w:rsidRPr="00CA6859">
              <w:rPr>
                <w:lang w:val="ru-RU"/>
              </w:rPr>
              <w:t>: “YYYYMMDD HH:MM”</w:t>
            </w:r>
          </w:p>
        </w:tc>
        <w:tc>
          <w:tcPr>
            <w:tcW w:w="1716" w:type="dxa"/>
          </w:tcPr>
          <w:p w14:paraId="538FCFEB" w14:textId="46CA7DE4" w:rsidR="001531B5" w:rsidRPr="00CA6859" w:rsidRDefault="009E45BE" w:rsidP="00953331">
            <w:pPr>
              <w:jc w:val="center"/>
              <w:rPr>
                <w:lang w:val="ru-RU"/>
              </w:rPr>
            </w:pPr>
            <w:r w:rsidRPr="00CA6859">
              <w:rPr>
                <w:lang w:val="ru-RU"/>
              </w:rPr>
              <w:t>Да</w:t>
            </w:r>
          </w:p>
        </w:tc>
      </w:tr>
      <w:tr w:rsidR="00B513E8" w:rsidRPr="00CA6859" w14:paraId="08C775CB" w14:textId="77777777" w:rsidTr="00615FD5">
        <w:trPr>
          <w:trHeight w:val="268"/>
        </w:trPr>
        <w:tc>
          <w:tcPr>
            <w:tcW w:w="1402" w:type="dxa"/>
          </w:tcPr>
          <w:p w14:paraId="55802C4A" w14:textId="77777777" w:rsidR="001531B5" w:rsidRPr="00CA6859" w:rsidRDefault="001531B5" w:rsidP="00953331">
            <w:pPr>
              <w:rPr>
                <w:lang w:val="ru-RU"/>
              </w:rPr>
            </w:pPr>
          </w:p>
        </w:tc>
        <w:tc>
          <w:tcPr>
            <w:tcW w:w="1620" w:type="dxa"/>
          </w:tcPr>
          <w:p w14:paraId="312FFDF5" w14:textId="77777777" w:rsidR="001531B5" w:rsidRPr="00CA6859" w:rsidRDefault="001531B5" w:rsidP="00953331">
            <w:pPr>
              <w:rPr>
                <w:lang w:val="ru-RU"/>
              </w:rPr>
            </w:pPr>
            <w:r w:rsidRPr="00CA6859">
              <w:rPr>
                <w:lang w:val="ru-RU"/>
              </w:rPr>
              <w:t>Status</w:t>
            </w:r>
          </w:p>
        </w:tc>
        <w:tc>
          <w:tcPr>
            <w:tcW w:w="1440" w:type="dxa"/>
          </w:tcPr>
          <w:p w14:paraId="192E6923" w14:textId="77777777" w:rsidR="001531B5" w:rsidRPr="00CA6859" w:rsidRDefault="001531B5" w:rsidP="00953331">
            <w:pPr>
              <w:rPr>
                <w:lang w:val="ru-RU"/>
              </w:rPr>
            </w:pPr>
            <w:r w:rsidRPr="00CA6859">
              <w:rPr>
                <w:lang w:val="ru-RU"/>
              </w:rPr>
              <w:t>Numeric</w:t>
            </w:r>
          </w:p>
        </w:tc>
        <w:tc>
          <w:tcPr>
            <w:tcW w:w="1260" w:type="dxa"/>
          </w:tcPr>
          <w:p w14:paraId="248421FB" w14:textId="77777777" w:rsidR="001531B5" w:rsidRPr="00CA6859" w:rsidRDefault="001531B5" w:rsidP="00953331">
            <w:pPr>
              <w:jc w:val="center"/>
              <w:rPr>
                <w:lang w:val="ru-RU"/>
              </w:rPr>
            </w:pPr>
            <w:r w:rsidRPr="00CA6859">
              <w:rPr>
                <w:lang w:val="ru-RU"/>
              </w:rPr>
              <w:t>11</w:t>
            </w:r>
          </w:p>
        </w:tc>
        <w:tc>
          <w:tcPr>
            <w:tcW w:w="2784" w:type="dxa"/>
          </w:tcPr>
          <w:p w14:paraId="7C1871D9" w14:textId="77777777" w:rsidR="001531B5" w:rsidRPr="00CA6859" w:rsidRDefault="001531B5" w:rsidP="00953331">
            <w:pPr>
              <w:rPr>
                <w:lang w:val="ru-RU"/>
              </w:rPr>
            </w:pPr>
            <w:r w:rsidRPr="00CA6859">
              <w:rPr>
                <w:lang w:val="ru-RU"/>
              </w:rPr>
              <w:t xml:space="preserve">Статус </w:t>
            </w:r>
          </w:p>
          <w:p w14:paraId="365E69B8" w14:textId="77777777" w:rsidR="009E45BE" w:rsidRPr="00CA6859" w:rsidRDefault="009E45BE" w:rsidP="009E45BE">
            <w:pPr>
              <w:rPr>
                <w:lang w:val="ru-RU"/>
              </w:rPr>
            </w:pPr>
            <w:r w:rsidRPr="00CA6859">
              <w:rPr>
                <w:lang w:val="ru-RU"/>
              </w:rPr>
              <w:t xml:space="preserve">(2 - Активный, </w:t>
            </w:r>
          </w:p>
          <w:p w14:paraId="033014D6" w14:textId="5F0A9B0C" w:rsidR="001531B5" w:rsidRPr="00CA6859" w:rsidRDefault="009E45BE" w:rsidP="009E45BE">
            <w:pPr>
              <w:rPr>
                <w:lang w:val="ru-RU"/>
              </w:rPr>
            </w:pPr>
            <w:r w:rsidRPr="00CA6859">
              <w:rPr>
                <w:lang w:val="ru-RU"/>
              </w:rPr>
              <w:t>9 - Неактивный)</w:t>
            </w:r>
          </w:p>
        </w:tc>
        <w:tc>
          <w:tcPr>
            <w:tcW w:w="1716" w:type="dxa"/>
          </w:tcPr>
          <w:p w14:paraId="669BF9B5" w14:textId="674A77AE" w:rsidR="001531B5" w:rsidRPr="00CA6859" w:rsidRDefault="009E45BE" w:rsidP="00953331">
            <w:pPr>
              <w:jc w:val="center"/>
              <w:rPr>
                <w:lang w:val="ru-RU"/>
              </w:rPr>
            </w:pPr>
            <w:r w:rsidRPr="00CA6859">
              <w:rPr>
                <w:lang w:val="ru-RU"/>
              </w:rPr>
              <w:t>Да</w:t>
            </w:r>
          </w:p>
        </w:tc>
      </w:tr>
      <w:tr w:rsidR="00B513E8" w:rsidRPr="00CA6859" w14:paraId="01306FEA" w14:textId="77777777" w:rsidTr="00615FD5">
        <w:trPr>
          <w:trHeight w:val="268"/>
        </w:trPr>
        <w:tc>
          <w:tcPr>
            <w:tcW w:w="1402" w:type="dxa"/>
          </w:tcPr>
          <w:p w14:paraId="66FE997A" w14:textId="77777777" w:rsidR="001531B5" w:rsidRPr="00CA6859" w:rsidRDefault="001531B5" w:rsidP="00953331">
            <w:pPr>
              <w:rPr>
                <w:lang w:val="ru-RU"/>
              </w:rPr>
            </w:pPr>
          </w:p>
        </w:tc>
        <w:tc>
          <w:tcPr>
            <w:tcW w:w="1620" w:type="dxa"/>
          </w:tcPr>
          <w:p w14:paraId="5052C804" w14:textId="77777777" w:rsidR="001531B5" w:rsidRPr="00CA6859" w:rsidRDefault="001531B5" w:rsidP="00953331">
            <w:pPr>
              <w:rPr>
                <w:lang w:val="ru-RU"/>
              </w:rPr>
            </w:pPr>
            <w:r w:rsidRPr="00CA6859">
              <w:rPr>
                <w:lang w:val="ru-RU"/>
              </w:rPr>
              <w:t>PC_Direct</w:t>
            </w:r>
          </w:p>
        </w:tc>
        <w:tc>
          <w:tcPr>
            <w:tcW w:w="1440" w:type="dxa"/>
          </w:tcPr>
          <w:p w14:paraId="12D03479" w14:textId="77777777" w:rsidR="001531B5" w:rsidRPr="00CA6859" w:rsidRDefault="001531B5" w:rsidP="00953331">
            <w:pPr>
              <w:rPr>
                <w:lang w:val="ru-RU"/>
              </w:rPr>
            </w:pPr>
            <w:r w:rsidRPr="00CA6859">
              <w:rPr>
                <w:lang w:val="ru-RU"/>
              </w:rPr>
              <w:t>Character</w:t>
            </w:r>
          </w:p>
        </w:tc>
        <w:tc>
          <w:tcPr>
            <w:tcW w:w="1260" w:type="dxa"/>
          </w:tcPr>
          <w:p w14:paraId="5879B277" w14:textId="77777777" w:rsidR="001531B5" w:rsidRPr="00CA6859" w:rsidRDefault="001531B5" w:rsidP="00953331">
            <w:pPr>
              <w:jc w:val="center"/>
              <w:rPr>
                <w:lang w:val="ru-RU"/>
              </w:rPr>
            </w:pPr>
            <w:r w:rsidRPr="00CA6859">
              <w:rPr>
                <w:lang w:val="ru-RU"/>
              </w:rPr>
              <w:t>50</w:t>
            </w:r>
          </w:p>
        </w:tc>
        <w:tc>
          <w:tcPr>
            <w:tcW w:w="2784" w:type="dxa"/>
          </w:tcPr>
          <w:p w14:paraId="4FC05506" w14:textId="1733165D" w:rsidR="001531B5" w:rsidRPr="00CA6859" w:rsidRDefault="009E45BE" w:rsidP="00953331">
            <w:pPr>
              <w:rPr>
                <w:lang w:val="ru-RU"/>
              </w:rPr>
            </w:pPr>
            <w:r w:rsidRPr="00CA6859">
              <w:rPr>
                <w:lang w:val="ru-RU"/>
              </w:rPr>
              <w:t>Директор</w:t>
            </w:r>
          </w:p>
        </w:tc>
        <w:tc>
          <w:tcPr>
            <w:tcW w:w="1716" w:type="dxa"/>
          </w:tcPr>
          <w:p w14:paraId="208AA032" w14:textId="5858F8EC" w:rsidR="001531B5" w:rsidRPr="00CA6859" w:rsidRDefault="009E45BE" w:rsidP="00953331">
            <w:pPr>
              <w:jc w:val="center"/>
              <w:rPr>
                <w:lang w:val="ru-RU"/>
              </w:rPr>
            </w:pPr>
            <w:r w:rsidRPr="00CA6859">
              <w:rPr>
                <w:lang w:val="ru-RU"/>
              </w:rPr>
              <w:t>Нет</w:t>
            </w:r>
          </w:p>
        </w:tc>
      </w:tr>
      <w:tr w:rsidR="00B513E8" w:rsidRPr="00CA6859" w14:paraId="5CF6183F" w14:textId="77777777" w:rsidTr="00615FD5">
        <w:trPr>
          <w:trHeight w:val="268"/>
        </w:trPr>
        <w:tc>
          <w:tcPr>
            <w:tcW w:w="1402" w:type="dxa"/>
          </w:tcPr>
          <w:p w14:paraId="3A421E01" w14:textId="77777777" w:rsidR="001531B5" w:rsidRPr="00CA6859" w:rsidRDefault="001531B5" w:rsidP="00953331">
            <w:pPr>
              <w:rPr>
                <w:lang w:val="ru-RU"/>
              </w:rPr>
            </w:pPr>
          </w:p>
        </w:tc>
        <w:tc>
          <w:tcPr>
            <w:tcW w:w="1620" w:type="dxa"/>
          </w:tcPr>
          <w:p w14:paraId="1585D679" w14:textId="77777777" w:rsidR="001531B5" w:rsidRPr="00CA6859" w:rsidRDefault="001531B5" w:rsidP="00953331">
            <w:pPr>
              <w:rPr>
                <w:lang w:val="ru-RU"/>
              </w:rPr>
            </w:pPr>
            <w:r w:rsidRPr="00CA6859">
              <w:rPr>
                <w:lang w:val="ru-RU"/>
              </w:rPr>
              <w:t>PC_Phone</w:t>
            </w:r>
          </w:p>
        </w:tc>
        <w:tc>
          <w:tcPr>
            <w:tcW w:w="1440" w:type="dxa"/>
          </w:tcPr>
          <w:p w14:paraId="4A81912F" w14:textId="77777777" w:rsidR="001531B5" w:rsidRPr="00CA6859" w:rsidRDefault="001531B5" w:rsidP="00953331">
            <w:pPr>
              <w:rPr>
                <w:lang w:val="ru-RU"/>
              </w:rPr>
            </w:pPr>
            <w:r w:rsidRPr="00CA6859">
              <w:rPr>
                <w:lang w:val="ru-RU"/>
              </w:rPr>
              <w:t>Character</w:t>
            </w:r>
          </w:p>
        </w:tc>
        <w:tc>
          <w:tcPr>
            <w:tcW w:w="1260" w:type="dxa"/>
          </w:tcPr>
          <w:p w14:paraId="67AB9EE0" w14:textId="77777777" w:rsidR="001531B5" w:rsidRPr="00CA6859" w:rsidRDefault="001531B5" w:rsidP="00953331">
            <w:pPr>
              <w:jc w:val="center"/>
              <w:rPr>
                <w:lang w:val="ru-RU"/>
              </w:rPr>
            </w:pPr>
            <w:r w:rsidRPr="00CA6859">
              <w:rPr>
                <w:lang w:val="ru-RU"/>
              </w:rPr>
              <w:t>20</w:t>
            </w:r>
          </w:p>
        </w:tc>
        <w:tc>
          <w:tcPr>
            <w:tcW w:w="2784" w:type="dxa"/>
          </w:tcPr>
          <w:p w14:paraId="3DFAD94F" w14:textId="2D2AC5EF" w:rsidR="001531B5" w:rsidRPr="00CA6859" w:rsidRDefault="009E45BE" w:rsidP="00953331">
            <w:pPr>
              <w:rPr>
                <w:lang w:val="ru-RU"/>
              </w:rPr>
            </w:pPr>
            <w:r w:rsidRPr="00CA6859">
              <w:rPr>
                <w:lang w:val="ru-RU"/>
              </w:rPr>
              <w:t>Телефон</w:t>
            </w:r>
          </w:p>
        </w:tc>
        <w:tc>
          <w:tcPr>
            <w:tcW w:w="1716" w:type="dxa"/>
          </w:tcPr>
          <w:p w14:paraId="5B6F6EAF" w14:textId="5935CE72" w:rsidR="001531B5" w:rsidRPr="00CA6859" w:rsidRDefault="009E45BE" w:rsidP="00953331">
            <w:pPr>
              <w:jc w:val="center"/>
              <w:rPr>
                <w:lang w:val="ru-RU"/>
              </w:rPr>
            </w:pPr>
            <w:r w:rsidRPr="00CA6859">
              <w:rPr>
                <w:lang w:val="ru-RU"/>
              </w:rPr>
              <w:t>Нет</w:t>
            </w:r>
          </w:p>
        </w:tc>
      </w:tr>
      <w:tr w:rsidR="009E45BE" w:rsidRPr="00CA6859" w14:paraId="242667F4" w14:textId="77777777" w:rsidTr="00615FD5">
        <w:trPr>
          <w:trHeight w:val="268"/>
        </w:trPr>
        <w:tc>
          <w:tcPr>
            <w:tcW w:w="1402" w:type="dxa"/>
          </w:tcPr>
          <w:p w14:paraId="680D1F92" w14:textId="77777777" w:rsidR="009E45BE" w:rsidRPr="00CA6859" w:rsidRDefault="009E45BE" w:rsidP="00953331">
            <w:pPr>
              <w:rPr>
                <w:lang w:val="ru-RU"/>
              </w:rPr>
            </w:pPr>
          </w:p>
        </w:tc>
        <w:tc>
          <w:tcPr>
            <w:tcW w:w="1620" w:type="dxa"/>
          </w:tcPr>
          <w:p w14:paraId="5A811973" w14:textId="77777777" w:rsidR="009E45BE" w:rsidRPr="00CA6859" w:rsidRDefault="009E45BE" w:rsidP="00953331">
            <w:pPr>
              <w:rPr>
                <w:lang w:val="ru-RU"/>
              </w:rPr>
            </w:pPr>
            <w:r w:rsidRPr="00CA6859">
              <w:rPr>
                <w:lang w:val="ru-RU"/>
              </w:rPr>
              <w:t>PC_Fax</w:t>
            </w:r>
          </w:p>
        </w:tc>
        <w:tc>
          <w:tcPr>
            <w:tcW w:w="1440" w:type="dxa"/>
          </w:tcPr>
          <w:p w14:paraId="25BA42D2" w14:textId="77777777" w:rsidR="009E45BE" w:rsidRPr="00CA6859" w:rsidRDefault="009E45BE" w:rsidP="00953331">
            <w:pPr>
              <w:rPr>
                <w:lang w:val="ru-RU"/>
              </w:rPr>
            </w:pPr>
            <w:r w:rsidRPr="00CA6859">
              <w:rPr>
                <w:lang w:val="ru-RU"/>
              </w:rPr>
              <w:t>Character</w:t>
            </w:r>
          </w:p>
        </w:tc>
        <w:tc>
          <w:tcPr>
            <w:tcW w:w="1260" w:type="dxa"/>
          </w:tcPr>
          <w:p w14:paraId="75A2374C" w14:textId="77777777" w:rsidR="009E45BE" w:rsidRPr="00CA6859" w:rsidRDefault="009E45BE" w:rsidP="00953331">
            <w:pPr>
              <w:jc w:val="center"/>
              <w:rPr>
                <w:lang w:val="ru-RU"/>
              </w:rPr>
            </w:pPr>
            <w:r w:rsidRPr="00CA6859">
              <w:rPr>
                <w:lang w:val="ru-RU"/>
              </w:rPr>
              <w:t>20</w:t>
            </w:r>
          </w:p>
        </w:tc>
        <w:tc>
          <w:tcPr>
            <w:tcW w:w="2784" w:type="dxa"/>
          </w:tcPr>
          <w:p w14:paraId="6B30439C" w14:textId="36FFE679" w:rsidR="009E45BE" w:rsidRPr="00CA6859" w:rsidRDefault="009E45BE" w:rsidP="00953331">
            <w:pPr>
              <w:rPr>
                <w:lang w:val="ru-RU"/>
              </w:rPr>
            </w:pPr>
            <w:r w:rsidRPr="00CA6859">
              <w:rPr>
                <w:lang w:val="ru-RU"/>
              </w:rPr>
              <w:t>Факс</w:t>
            </w:r>
          </w:p>
        </w:tc>
        <w:tc>
          <w:tcPr>
            <w:tcW w:w="1716" w:type="dxa"/>
          </w:tcPr>
          <w:p w14:paraId="359EB22E" w14:textId="3ABB6322" w:rsidR="009E45BE" w:rsidRPr="00CA6859" w:rsidRDefault="009E45BE" w:rsidP="00953331">
            <w:pPr>
              <w:jc w:val="center"/>
              <w:rPr>
                <w:lang w:val="ru-RU"/>
              </w:rPr>
            </w:pPr>
            <w:r w:rsidRPr="00CA6859">
              <w:rPr>
                <w:lang w:val="ru-RU"/>
              </w:rPr>
              <w:t>Нет</w:t>
            </w:r>
          </w:p>
        </w:tc>
      </w:tr>
      <w:tr w:rsidR="009E45BE" w:rsidRPr="00CA6859" w14:paraId="350093D4" w14:textId="77777777" w:rsidTr="00615FD5">
        <w:trPr>
          <w:trHeight w:val="268"/>
        </w:trPr>
        <w:tc>
          <w:tcPr>
            <w:tcW w:w="1402" w:type="dxa"/>
          </w:tcPr>
          <w:p w14:paraId="706EBBED" w14:textId="77777777" w:rsidR="009E45BE" w:rsidRPr="00CA6859" w:rsidRDefault="009E45BE" w:rsidP="00953331">
            <w:pPr>
              <w:rPr>
                <w:lang w:val="ru-RU"/>
              </w:rPr>
            </w:pPr>
          </w:p>
        </w:tc>
        <w:tc>
          <w:tcPr>
            <w:tcW w:w="1620" w:type="dxa"/>
          </w:tcPr>
          <w:p w14:paraId="632C6D74" w14:textId="77777777" w:rsidR="009E45BE" w:rsidRPr="00CA6859" w:rsidRDefault="009E45BE" w:rsidP="00953331">
            <w:pPr>
              <w:rPr>
                <w:lang w:val="ru-RU"/>
              </w:rPr>
            </w:pPr>
            <w:r w:rsidRPr="00CA6859">
              <w:rPr>
                <w:lang w:val="ru-RU"/>
              </w:rPr>
              <w:t>PC_EMail</w:t>
            </w:r>
          </w:p>
        </w:tc>
        <w:tc>
          <w:tcPr>
            <w:tcW w:w="1440" w:type="dxa"/>
          </w:tcPr>
          <w:p w14:paraId="3A6FECCF" w14:textId="77777777" w:rsidR="009E45BE" w:rsidRPr="00CA6859" w:rsidRDefault="009E45BE" w:rsidP="00953331">
            <w:pPr>
              <w:rPr>
                <w:lang w:val="ru-RU"/>
              </w:rPr>
            </w:pPr>
            <w:r w:rsidRPr="00CA6859">
              <w:rPr>
                <w:lang w:val="ru-RU"/>
              </w:rPr>
              <w:t>Character</w:t>
            </w:r>
          </w:p>
        </w:tc>
        <w:tc>
          <w:tcPr>
            <w:tcW w:w="1260" w:type="dxa"/>
          </w:tcPr>
          <w:p w14:paraId="72DC89BA" w14:textId="77777777" w:rsidR="009E45BE" w:rsidRPr="00CA6859" w:rsidRDefault="009E45BE" w:rsidP="00953331">
            <w:pPr>
              <w:jc w:val="center"/>
              <w:rPr>
                <w:lang w:val="ru-RU"/>
              </w:rPr>
            </w:pPr>
            <w:r w:rsidRPr="00CA6859">
              <w:rPr>
                <w:lang w:val="ru-RU"/>
              </w:rPr>
              <w:t>50</w:t>
            </w:r>
          </w:p>
        </w:tc>
        <w:tc>
          <w:tcPr>
            <w:tcW w:w="2784" w:type="dxa"/>
          </w:tcPr>
          <w:p w14:paraId="119C9E2F" w14:textId="59A57F70" w:rsidR="009E45BE" w:rsidRPr="00CA6859" w:rsidRDefault="009E45BE" w:rsidP="00953331">
            <w:pPr>
              <w:rPr>
                <w:lang w:val="ru-RU"/>
              </w:rPr>
            </w:pPr>
            <w:r w:rsidRPr="00CA6859">
              <w:rPr>
                <w:lang w:val="ru-RU"/>
              </w:rPr>
              <w:t>Электронный адрес</w:t>
            </w:r>
          </w:p>
        </w:tc>
        <w:tc>
          <w:tcPr>
            <w:tcW w:w="1716" w:type="dxa"/>
          </w:tcPr>
          <w:p w14:paraId="406D1D0F" w14:textId="6B5B3E61" w:rsidR="009E45BE" w:rsidRPr="00CA6859" w:rsidRDefault="009E45BE" w:rsidP="00953331">
            <w:pPr>
              <w:jc w:val="center"/>
              <w:rPr>
                <w:lang w:val="ru-RU"/>
              </w:rPr>
            </w:pPr>
            <w:r w:rsidRPr="00CA6859">
              <w:rPr>
                <w:lang w:val="ru-RU"/>
              </w:rPr>
              <w:t>Нет</w:t>
            </w:r>
          </w:p>
        </w:tc>
      </w:tr>
      <w:tr w:rsidR="009E45BE" w:rsidRPr="00CA6859" w14:paraId="4D40F551" w14:textId="77777777" w:rsidTr="00615FD5">
        <w:trPr>
          <w:trHeight w:val="268"/>
        </w:trPr>
        <w:tc>
          <w:tcPr>
            <w:tcW w:w="1402" w:type="dxa"/>
          </w:tcPr>
          <w:p w14:paraId="7233FB83" w14:textId="77777777" w:rsidR="009E45BE" w:rsidRPr="00CA6859" w:rsidRDefault="009E45BE" w:rsidP="00953331">
            <w:pPr>
              <w:rPr>
                <w:lang w:val="ru-RU"/>
              </w:rPr>
            </w:pPr>
          </w:p>
        </w:tc>
        <w:tc>
          <w:tcPr>
            <w:tcW w:w="1620" w:type="dxa"/>
          </w:tcPr>
          <w:p w14:paraId="4F44C614" w14:textId="77777777" w:rsidR="009E45BE" w:rsidRPr="00CA6859" w:rsidRDefault="009E45BE" w:rsidP="00953331">
            <w:pPr>
              <w:rPr>
                <w:lang w:val="ru-RU"/>
              </w:rPr>
            </w:pPr>
            <w:r w:rsidRPr="00CA6859">
              <w:rPr>
                <w:lang w:val="ru-RU"/>
              </w:rPr>
              <w:t>PC_Account</w:t>
            </w:r>
          </w:p>
        </w:tc>
        <w:tc>
          <w:tcPr>
            <w:tcW w:w="1440" w:type="dxa"/>
          </w:tcPr>
          <w:p w14:paraId="1C6FBFEA" w14:textId="77777777" w:rsidR="009E45BE" w:rsidRPr="00CA6859" w:rsidRDefault="009E45BE" w:rsidP="00953331">
            <w:pPr>
              <w:rPr>
                <w:lang w:val="ru-RU"/>
              </w:rPr>
            </w:pPr>
            <w:r w:rsidRPr="00CA6859">
              <w:rPr>
                <w:lang w:val="ru-RU"/>
              </w:rPr>
              <w:t>Character</w:t>
            </w:r>
          </w:p>
        </w:tc>
        <w:tc>
          <w:tcPr>
            <w:tcW w:w="1260" w:type="dxa"/>
          </w:tcPr>
          <w:p w14:paraId="062234E6" w14:textId="77777777" w:rsidR="009E45BE" w:rsidRPr="00CA6859" w:rsidRDefault="009E45BE" w:rsidP="00953331">
            <w:pPr>
              <w:jc w:val="center"/>
              <w:rPr>
                <w:lang w:val="ru-RU"/>
              </w:rPr>
            </w:pPr>
            <w:r w:rsidRPr="00CA6859">
              <w:rPr>
                <w:lang w:val="ru-RU"/>
              </w:rPr>
              <w:t>50</w:t>
            </w:r>
          </w:p>
        </w:tc>
        <w:tc>
          <w:tcPr>
            <w:tcW w:w="2784" w:type="dxa"/>
          </w:tcPr>
          <w:p w14:paraId="69541A91" w14:textId="0E9810DD" w:rsidR="009E45BE" w:rsidRPr="00CA6859" w:rsidRDefault="009E45BE" w:rsidP="00953331">
            <w:pPr>
              <w:rPr>
                <w:lang w:val="ru-RU"/>
              </w:rPr>
            </w:pPr>
            <w:r w:rsidRPr="00CA6859">
              <w:rPr>
                <w:lang w:val="ru-RU"/>
              </w:rPr>
              <w:t>Бухгалтер</w:t>
            </w:r>
          </w:p>
        </w:tc>
        <w:tc>
          <w:tcPr>
            <w:tcW w:w="1716" w:type="dxa"/>
          </w:tcPr>
          <w:p w14:paraId="5A8C23A9" w14:textId="5D50BA46" w:rsidR="009E45BE" w:rsidRPr="00CA6859" w:rsidRDefault="009E45BE" w:rsidP="00953331">
            <w:pPr>
              <w:jc w:val="center"/>
              <w:rPr>
                <w:lang w:val="ru-RU"/>
              </w:rPr>
            </w:pPr>
            <w:r w:rsidRPr="00CA6859">
              <w:rPr>
                <w:lang w:val="ru-RU"/>
              </w:rPr>
              <w:t>Нет</w:t>
            </w:r>
          </w:p>
        </w:tc>
      </w:tr>
      <w:tr w:rsidR="009E45BE" w:rsidRPr="00CA6859" w14:paraId="4AAD2C89" w14:textId="77777777" w:rsidTr="00615FD5">
        <w:trPr>
          <w:trHeight w:val="268"/>
        </w:trPr>
        <w:tc>
          <w:tcPr>
            <w:tcW w:w="1402" w:type="dxa"/>
          </w:tcPr>
          <w:p w14:paraId="501005FB" w14:textId="77777777" w:rsidR="009E45BE" w:rsidRPr="00CA6859" w:rsidRDefault="009E45BE" w:rsidP="00953331">
            <w:pPr>
              <w:rPr>
                <w:lang w:val="ru-RU"/>
              </w:rPr>
            </w:pPr>
          </w:p>
        </w:tc>
        <w:tc>
          <w:tcPr>
            <w:tcW w:w="1620" w:type="dxa"/>
          </w:tcPr>
          <w:p w14:paraId="11C25B0F" w14:textId="77777777" w:rsidR="009E45BE" w:rsidRPr="00CA6859" w:rsidRDefault="009E45BE" w:rsidP="00953331">
            <w:pPr>
              <w:rPr>
                <w:lang w:val="ru-RU"/>
              </w:rPr>
            </w:pPr>
            <w:r w:rsidRPr="00CA6859">
              <w:rPr>
                <w:lang w:val="ru-RU"/>
              </w:rPr>
              <w:t>PC_Acc_Ph</w:t>
            </w:r>
          </w:p>
        </w:tc>
        <w:tc>
          <w:tcPr>
            <w:tcW w:w="1440" w:type="dxa"/>
          </w:tcPr>
          <w:p w14:paraId="682BFF00" w14:textId="77777777" w:rsidR="009E45BE" w:rsidRPr="00CA6859" w:rsidRDefault="009E45BE" w:rsidP="00953331">
            <w:pPr>
              <w:rPr>
                <w:lang w:val="ru-RU"/>
              </w:rPr>
            </w:pPr>
            <w:r w:rsidRPr="00CA6859">
              <w:rPr>
                <w:lang w:val="ru-RU"/>
              </w:rPr>
              <w:t>Character</w:t>
            </w:r>
          </w:p>
        </w:tc>
        <w:tc>
          <w:tcPr>
            <w:tcW w:w="1260" w:type="dxa"/>
          </w:tcPr>
          <w:p w14:paraId="7AE297CF" w14:textId="77777777" w:rsidR="009E45BE" w:rsidRPr="00CA6859" w:rsidRDefault="009E45BE" w:rsidP="00953331">
            <w:pPr>
              <w:jc w:val="center"/>
              <w:rPr>
                <w:lang w:val="ru-RU"/>
              </w:rPr>
            </w:pPr>
            <w:r w:rsidRPr="00CA6859">
              <w:rPr>
                <w:lang w:val="ru-RU"/>
              </w:rPr>
              <w:t>20</w:t>
            </w:r>
          </w:p>
        </w:tc>
        <w:tc>
          <w:tcPr>
            <w:tcW w:w="2784" w:type="dxa"/>
          </w:tcPr>
          <w:p w14:paraId="61E6E738" w14:textId="1EC631AF" w:rsidR="009E45BE" w:rsidRPr="00CA6859" w:rsidRDefault="009E45BE" w:rsidP="00953331">
            <w:pPr>
              <w:rPr>
                <w:lang w:val="ru-RU"/>
              </w:rPr>
            </w:pPr>
            <w:r w:rsidRPr="00CA6859">
              <w:rPr>
                <w:lang w:val="ru-RU"/>
              </w:rPr>
              <w:t>Телефон бухгалтера</w:t>
            </w:r>
          </w:p>
        </w:tc>
        <w:tc>
          <w:tcPr>
            <w:tcW w:w="1716" w:type="dxa"/>
          </w:tcPr>
          <w:p w14:paraId="72413578" w14:textId="0D7A8A61" w:rsidR="009E45BE" w:rsidRPr="00CA6859" w:rsidRDefault="009E45BE" w:rsidP="00953331">
            <w:pPr>
              <w:jc w:val="center"/>
              <w:rPr>
                <w:lang w:val="ru-RU"/>
              </w:rPr>
            </w:pPr>
            <w:r w:rsidRPr="00CA6859">
              <w:rPr>
                <w:lang w:val="ru-RU"/>
              </w:rPr>
              <w:t>Нет</w:t>
            </w:r>
          </w:p>
        </w:tc>
      </w:tr>
      <w:tr w:rsidR="009E45BE" w:rsidRPr="00CA6859" w14:paraId="650AB8DF" w14:textId="77777777" w:rsidTr="00615FD5">
        <w:trPr>
          <w:trHeight w:val="268"/>
        </w:trPr>
        <w:tc>
          <w:tcPr>
            <w:tcW w:w="1402" w:type="dxa"/>
          </w:tcPr>
          <w:p w14:paraId="70926BFE" w14:textId="77777777" w:rsidR="009E45BE" w:rsidRPr="00CA6859" w:rsidRDefault="009E45BE" w:rsidP="00953331">
            <w:pPr>
              <w:rPr>
                <w:lang w:val="ru-RU"/>
              </w:rPr>
            </w:pPr>
          </w:p>
        </w:tc>
        <w:tc>
          <w:tcPr>
            <w:tcW w:w="1620" w:type="dxa"/>
          </w:tcPr>
          <w:p w14:paraId="3C45E284" w14:textId="77777777" w:rsidR="009E45BE" w:rsidRPr="00CA6859" w:rsidRDefault="009E45BE" w:rsidP="00953331">
            <w:pPr>
              <w:rPr>
                <w:lang w:val="ru-RU"/>
              </w:rPr>
            </w:pPr>
            <w:r w:rsidRPr="00CA6859">
              <w:rPr>
                <w:lang w:val="ru-RU"/>
              </w:rPr>
              <w:t>PC_MManag</w:t>
            </w:r>
          </w:p>
        </w:tc>
        <w:tc>
          <w:tcPr>
            <w:tcW w:w="1440" w:type="dxa"/>
          </w:tcPr>
          <w:p w14:paraId="600FA384" w14:textId="77777777" w:rsidR="009E45BE" w:rsidRPr="00CA6859" w:rsidRDefault="009E45BE" w:rsidP="00953331">
            <w:pPr>
              <w:rPr>
                <w:lang w:val="ru-RU"/>
              </w:rPr>
            </w:pPr>
            <w:r w:rsidRPr="00CA6859">
              <w:rPr>
                <w:lang w:val="ru-RU"/>
              </w:rPr>
              <w:t>Character</w:t>
            </w:r>
          </w:p>
        </w:tc>
        <w:tc>
          <w:tcPr>
            <w:tcW w:w="1260" w:type="dxa"/>
          </w:tcPr>
          <w:p w14:paraId="5300D652" w14:textId="77777777" w:rsidR="009E45BE" w:rsidRPr="00CA6859" w:rsidRDefault="009E45BE" w:rsidP="00953331">
            <w:pPr>
              <w:jc w:val="center"/>
              <w:rPr>
                <w:lang w:val="ru-RU"/>
              </w:rPr>
            </w:pPr>
            <w:r w:rsidRPr="00CA6859">
              <w:rPr>
                <w:lang w:val="ru-RU"/>
              </w:rPr>
              <w:t>50</w:t>
            </w:r>
          </w:p>
        </w:tc>
        <w:tc>
          <w:tcPr>
            <w:tcW w:w="2784" w:type="dxa"/>
          </w:tcPr>
          <w:p w14:paraId="622AD9AF" w14:textId="1E141DCB" w:rsidR="009E45BE" w:rsidRPr="00CA6859" w:rsidRDefault="009E45BE" w:rsidP="00953331">
            <w:pPr>
              <w:rPr>
                <w:lang w:val="ru-RU"/>
              </w:rPr>
            </w:pPr>
            <w:r w:rsidRPr="00CA6859">
              <w:rPr>
                <w:lang w:val="ru-RU"/>
              </w:rPr>
              <w:t>Товаровед</w:t>
            </w:r>
          </w:p>
        </w:tc>
        <w:tc>
          <w:tcPr>
            <w:tcW w:w="1716" w:type="dxa"/>
          </w:tcPr>
          <w:p w14:paraId="20EDFCDF" w14:textId="1007A35E" w:rsidR="009E45BE" w:rsidRPr="00CA6859" w:rsidRDefault="009E45BE" w:rsidP="00953331">
            <w:pPr>
              <w:jc w:val="center"/>
              <w:rPr>
                <w:lang w:val="ru-RU"/>
              </w:rPr>
            </w:pPr>
            <w:r w:rsidRPr="00CA6859">
              <w:rPr>
                <w:lang w:val="ru-RU"/>
              </w:rPr>
              <w:t>Нет</w:t>
            </w:r>
          </w:p>
        </w:tc>
      </w:tr>
      <w:tr w:rsidR="009E45BE" w:rsidRPr="00CA6859" w14:paraId="6BF4D7C9" w14:textId="77777777" w:rsidTr="00615FD5">
        <w:trPr>
          <w:trHeight w:val="268"/>
        </w:trPr>
        <w:tc>
          <w:tcPr>
            <w:tcW w:w="1402" w:type="dxa"/>
          </w:tcPr>
          <w:p w14:paraId="67633640" w14:textId="77777777" w:rsidR="009E45BE" w:rsidRPr="00CA6859" w:rsidRDefault="009E45BE" w:rsidP="00953331">
            <w:pPr>
              <w:rPr>
                <w:lang w:val="ru-RU"/>
              </w:rPr>
            </w:pPr>
          </w:p>
        </w:tc>
        <w:tc>
          <w:tcPr>
            <w:tcW w:w="1620" w:type="dxa"/>
          </w:tcPr>
          <w:p w14:paraId="64251D06" w14:textId="77777777" w:rsidR="009E45BE" w:rsidRPr="00CA6859" w:rsidRDefault="009E45BE" w:rsidP="00953331">
            <w:pPr>
              <w:rPr>
                <w:lang w:val="ru-RU"/>
              </w:rPr>
            </w:pPr>
            <w:r w:rsidRPr="00CA6859">
              <w:rPr>
                <w:lang w:val="ru-RU"/>
              </w:rPr>
              <w:t>PC_MM_Ph</w:t>
            </w:r>
          </w:p>
        </w:tc>
        <w:tc>
          <w:tcPr>
            <w:tcW w:w="1440" w:type="dxa"/>
          </w:tcPr>
          <w:p w14:paraId="7ED75EF8" w14:textId="77777777" w:rsidR="009E45BE" w:rsidRPr="00CA6859" w:rsidRDefault="009E45BE" w:rsidP="00953331">
            <w:pPr>
              <w:rPr>
                <w:lang w:val="ru-RU"/>
              </w:rPr>
            </w:pPr>
            <w:r w:rsidRPr="00CA6859">
              <w:rPr>
                <w:lang w:val="ru-RU"/>
              </w:rPr>
              <w:t>Character</w:t>
            </w:r>
          </w:p>
        </w:tc>
        <w:tc>
          <w:tcPr>
            <w:tcW w:w="1260" w:type="dxa"/>
          </w:tcPr>
          <w:p w14:paraId="27635099" w14:textId="77777777" w:rsidR="009E45BE" w:rsidRPr="00CA6859" w:rsidRDefault="009E45BE" w:rsidP="00953331">
            <w:pPr>
              <w:jc w:val="center"/>
              <w:rPr>
                <w:lang w:val="ru-RU"/>
              </w:rPr>
            </w:pPr>
            <w:r w:rsidRPr="00CA6859">
              <w:rPr>
                <w:lang w:val="ru-RU"/>
              </w:rPr>
              <w:t>20</w:t>
            </w:r>
          </w:p>
        </w:tc>
        <w:tc>
          <w:tcPr>
            <w:tcW w:w="2784" w:type="dxa"/>
          </w:tcPr>
          <w:p w14:paraId="2817C4D7" w14:textId="123B3210" w:rsidR="009E45BE" w:rsidRPr="00CA6859" w:rsidRDefault="009E45BE" w:rsidP="00953331">
            <w:pPr>
              <w:rPr>
                <w:lang w:val="ru-RU"/>
              </w:rPr>
            </w:pPr>
            <w:r w:rsidRPr="00CA6859">
              <w:rPr>
                <w:lang w:val="ru-RU"/>
              </w:rPr>
              <w:t>Телефон товароведа</w:t>
            </w:r>
          </w:p>
        </w:tc>
        <w:tc>
          <w:tcPr>
            <w:tcW w:w="1716" w:type="dxa"/>
          </w:tcPr>
          <w:p w14:paraId="32E73BFB" w14:textId="448D25FA" w:rsidR="009E45BE" w:rsidRPr="00CA6859" w:rsidRDefault="009E45BE" w:rsidP="00953331">
            <w:pPr>
              <w:jc w:val="center"/>
              <w:rPr>
                <w:lang w:val="ru-RU"/>
              </w:rPr>
            </w:pPr>
            <w:r w:rsidRPr="00CA6859">
              <w:rPr>
                <w:lang w:val="ru-RU"/>
              </w:rPr>
              <w:t>Нет</w:t>
            </w:r>
          </w:p>
        </w:tc>
      </w:tr>
      <w:tr w:rsidR="009E45BE" w:rsidRPr="00CA6859" w14:paraId="0B608E83" w14:textId="77777777" w:rsidTr="00615FD5">
        <w:trPr>
          <w:trHeight w:val="268"/>
        </w:trPr>
        <w:tc>
          <w:tcPr>
            <w:tcW w:w="1402" w:type="dxa"/>
          </w:tcPr>
          <w:p w14:paraId="2B071E6D" w14:textId="77777777" w:rsidR="009E45BE" w:rsidRPr="00CA6859" w:rsidRDefault="009E45BE" w:rsidP="00953331">
            <w:pPr>
              <w:rPr>
                <w:lang w:val="ru-RU"/>
              </w:rPr>
            </w:pPr>
          </w:p>
        </w:tc>
        <w:tc>
          <w:tcPr>
            <w:tcW w:w="1620" w:type="dxa"/>
          </w:tcPr>
          <w:p w14:paraId="4B26FE5C" w14:textId="77777777" w:rsidR="009E45BE" w:rsidRPr="00CA6859" w:rsidRDefault="009E45BE" w:rsidP="00953331">
            <w:pPr>
              <w:rPr>
                <w:lang w:val="ru-RU"/>
              </w:rPr>
            </w:pPr>
            <w:r w:rsidRPr="00CA6859">
              <w:rPr>
                <w:lang w:val="ru-RU"/>
              </w:rPr>
              <w:t>PC_PManag</w:t>
            </w:r>
          </w:p>
        </w:tc>
        <w:tc>
          <w:tcPr>
            <w:tcW w:w="1440" w:type="dxa"/>
          </w:tcPr>
          <w:p w14:paraId="31F8E331" w14:textId="77777777" w:rsidR="009E45BE" w:rsidRPr="00CA6859" w:rsidRDefault="009E45BE" w:rsidP="00953331">
            <w:pPr>
              <w:rPr>
                <w:lang w:val="ru-RU"/>
              </w:rPr>
            </w:pPr>
            <w:r w:rsidRPr="00CA6859">
              <w:rPr>
                <w:lang w:val="ru-RU"/>
              </w:rPr>
              <w:t>Character</w:t>
            </w:r>
          </w:p>
        </w:tc>
        <w:tc>
          <w:tcPr>
            <w:tcW w:w="1260" w:type="dxa"/>
          </w:tcPr>
          <w:p w14:paraId="3430AB7D" w14:textId="77777777" w:rsidR="009E45BE" w:rsidRPr="00CA6859" w:rsidRDefault="009E45BE" w:rsidP="00953331">
            <w:pPr>
              <w:jc w:val="center"/>
              <w:rPr>
                <w:lang w:val="ru-RU"/>
              </w:rPr>
            </w:pPr>
            <w:r w:rsidRPr="00CA6859">
              <w:rPr>
                <w:lang w:val="ru-RU"/>
              </w:rPr>
              <w:t>50</w:t>
            </w:r>
          </w:p>
        </w:tc>
        <w:tc>
          <w:tcPr>
            <w:tcW w:w="2784" w:type="dxa"/>
          </w:tcPr>
          <w:p w14:paraId="4A2FA856" w14:textId="488A4D52" w:rsidR="009E45BE" w:rsidRPr="00CA6859" w:rsidRDefault="009E45BE" w:rsidP="00953331">
            <w:pPr>
              <w:rPr>
                <w:lang w:val="ru-RU"/>
              </w:rPr>
            </w:pPr>
            <w:r w:rsidRPr="00CA6859">
              <w:rPr>
                <w:lang w:val="ru-RU"/>
              </w:rPr>
              <w:t>Менеджер</w:t>
            </w:r>
          </w:p>
        </w:tc>
        <w:tc>
          <w:tcPr>
            <w:tcW w:w="1716" w:type="dxa"/>
          </w:tcPr>
          <w:p w14:paraId="2159C17D" w14:textId="175357DA" w:rsidR="009E45BE" w:rsidRPr="00CA6859" w:rsidRDefault="009E45BE" w:rsidP="00953331">
            <w:pPr>
              <w:jc w:val="center"/>
              <w:rPr>
                <w:lang w:val="ru-RU"/>
              </w:rPr>
            </w:pPr>
            <w:r w:rsidRPr="00CA6859">
              <w:rPr>
                <w:lang w:val="ru-RU"/>
              </w:rPr>
              <w:t>Нет</w:t>
            </w:r>
          </w:p>
        </w:tc>
      </w:tr>
      <w:tr w:rsidR="00DC1CA0" w:rsidRPr="00CA6859" w14:paraId="7A716BA7" w14:textId="77777777" w:rsidTr="00615FD5">
        <w:trPr>
          <w:trHeight w:val="268"/>
        </w:trPr>
        <w:tc>
          <w:tcPr>
            <w:tcW w:w="1402" w:type="dxa"/>
          </w:tcPr>
          <w:p w14:paraId="279F0B79" w14:textId="413B800E" w:rsidR="00DC1CA0" w:rsidRPr="00CA6859" w:rsidRDefault="00DC1CA0" w:rsidP="00DC1CA0">
            <w:pPr>
              <w:rPr>
                <w:lang w:val="ru-RU"/>
              </w:rPr>
            </w:pPr>
            <w:r w:rsidRPr="00CA6859">
              <w:rPr>
                <w:lang w:val="ru-RU"/>
              </w:rPr>
              <w:t>FK</w:t>
            </w:r>
          </w:p>
        </w:tc>
        <w:tc>
          <w:tcPr>
            <w:tcW w:w="1620" w:type="dxa"/>
          </w:tcPr>
          <w:p w14:paraId="1B87E48B" w14:textId="22AC76AC" w:rsidR="00DC1CA0" w:rsidRPr="00CA6859" w:rsidRDefault="00DC1CA0" w:rsidP="00DC1CA0">
            <w:pPr>
              <w:rPr>
                <w:lang w:val="ru-RU"/>
              </w:rPr>
            </w:pPr>
            <w:r>
              <w:rPr>
                <w:lang w:val="en-US"/>
              </w:rPr>
              <w:t>CUST_ID</w:t>
            </w:r>
          </w:p>
        </w:tc>
        <w:tc>
          <w:tcPr>
            <w:tcW w:w="1440" w:type="dxa"/>
          </w:tcPr>
          <w:p w14:paraId="47577C31" w14:textId="4D51794D" w:rsidR="00DC1CA0" w:rsidRPr="00CA6859" w:rsidRDefault="00DC1CA0" w:rsidP="00DC1CA0">
            <w:pPr>
              <w:rPr>
                <w:lang w:val="ru-RU"/>
              </w:rPr>
            </w:pPr>
            <w:r w:rsidRPr="00CA6859">
              <w:rPr>
                <w:lang w:val="ru-RU"/>
              </w:rPr>
              <w:t>Numeric</w:t>
            </w:r>
          </w:p>
        </w:tc>
        <w:tc>
          <w:tcPr>
            <w:tcW w:w="1260" w:type="dxa"/>
          </w:tcPr>
          <w:p w14:paraId="02443986" w14:textId="49A7707D" w:rsidR="00DC1CA0" w:rsidRPr="00CA6859" w:rsidRDefault="00DC1CA0" w:rsidP="00DC1CA0">
            <w:pPr>
              <w:jc w:val="center"/>
              <w:rPr>
                <w:lang w:val="ru-RU"/>
              </w:rPr>
            </w:pPr>
            <w:r>
              <w:rPr>
                <w:lang w:val="en-US"/>
              </w:rPr>
              <w:t>11</w:t>
            </w:r>
          </w:p>
        </w:tc>
        <w:tc>
          <w:tcPr>
            <w:tcW w:w="2784" w:type="dxa"/>
          </w:tcPr>
          <w:p w14:paraId="0E5F755E" w14:textId="37934C5E" w:rsidR="00DC1CA0" w:rsidRPr="00CA6859" w:rsidRDefault="00DC1CA0" w:rsidP="00DC1CA0">
            <w:pPr>
              <w:rPr>
                <w:lang w:val="ru-RU"/>
              </w:rPr>
            </w:pPr>
            <w:r>
              <w:rPr>
                <w:lang w:val="ru-RU"/>
              </w:rPr>
              <w:t>Идентификатор точки синхронизации</w:t>
            </w:r>
          </w:p>
        </w:tc>
        <w:tc>
          <w:tcPr>
            <w:tcW w:w="1716" w:type="dxa"/>
          </w:tcPr>
          <w:p w14:paraId="7F2646A7" w14:textId="28E58DA3" w:rsidR="00DC1CA0" w:rsidRPr="00CA6859" w:rsidRDefault="00DC1CA0" w:rsidP="00DC1CA0">
            <w:pPr>
              <w:jc w:val="center"/>
              <w:rPr>
                <w:lang w:val="ru-RU"/>
              </w:rPr>
            </w:pPr>
            <w:r w:rsidRPr="00CA6859">
              <w:rPr>
                <w:lang w:val="ru-RU"/>
              </w:rPr>
              <w:t>Да</w:t>
            </w:r>
          </w:p>
        </w:tc>
      </w:tr>
    </w:tbl>
    <w:p w14:paraId="4AF2CEEB" w14:textId="17921E75" w:rsidR="004B69BF" w:rsidRPr="00CA6859" w:rsidRDefault="009E45BE" w:rsidP="009E45BE">
      <w:pPr>
        <w:pStyle w:val="Heading2"/>
        <w:rPr>
          <w:lang w:val="ru-RU"/>
        </w:rPr>
      </w:pPr>
      <w:bookmarkStart w:id="101" w:name="_Toc420948265"/>
      <w:r w:rsidRPr="00CA6859">
        <w:rPr>
          <w:lang w:val="ru-RU"/>
        </w:rPr>
        <w:t xml:space="preserve">Особенности импорта информации о ценах </w:t>
      </w:r>
      <w:r w:rsidR="004B69BF" w:rsidRPr="00CA6859">
        <w:rPr>
          <w:lang w:val="ru-RU"/>
        </w:rPr>
        <w:t>(PRLIST.DBF)</w:t>
      </w:r>
      <w:bookmarkEnd w:id="101"/>
    </w:p>
    <w:p w14:paraId="3CC98045" w14:textId="04E883C0" w:rsidR="001C7D8E" w:rsidRPr="003A57FD" w:rsidRDefault="001C7D8E" w:rsidP="003A57FD">
      <w:pPr>
        <w:pStyle w:val="Style3"/>
        <w:numPr>
          <w:ilvl w:val="0"/>
          <w:numId w:val="43"/>
        </w:numPr>
        <w:rPr>
          <w:lang w:val="ru-RU"/>
        </w:rPr>
      </w:pPr>
      <w:r w:rsidRPr="003A57FD">
        <w:rPr>
          <w:lang w:val="ru-RU"/>
        </w:rPr>
        <w:t xml:space="preserve">Ключевыми полями для импорта цен является PayForm_ID, Code (LocalCode). </w:t>
      </w:r>
    </w:p>
    <w:p w14:paraId="194AB88D" w14:textId="69479A90" w:rsidR="001C7D8E" w:rsidRPr="003A57FD" w:rsidRDefault="001C7D8E" w:rsidP="003A57FD">
      <w:pPr>
        <w:pStyle w:val="Style3"/>
        <w:numPr>
          <w:ilvl w:val="0"/>
          <w:numId w:val="43"/>
        </w:numPr>
        <w:rPr>
          <w:lang w:val="ru-RU"/>
        </w:rPr>
      </w:pPr>
      <w:r w:rsidRPr="003A57FD">
        <w:rPr>
          <w:lang w:val="ru-RU"/>
        </w:rPr>
        <w:t xml:space="preserve">В случае, когда указанный PayForm_ID (уникальный идентификатор формы оплаты), система проверяет на существование соответствующей записи в БД, если такая запись отсутствует, то система пропускает запись с соответствующим сообщением в протоколе. </w:t>
      </w:r>
    </w:p>
    <w:p w14:paraId="6296B8C3" w14:textId="5CEBDF1A" w:rsidR="001C7D8E" w:rsidRPr="003A57FD" w:rsidRDefault="001C7D8E" w:rsidP="003A57FD">
      <w:pPr>
        <w:pStyle w:val="Style3"/>
        <w:numPr>
          <w:ilvl w:val="0"/>
          <w:numId w:val="43"/>
        </w:numPr>
        <w:rPr>
          <w:lang w:val="ru-RU"/>
        </w:rPr>
      </w:pPr>
      <w:r w:rsidRPr="003A57FD">
        <w:rPr>
          <w:lang w:val="ru-RU"/>
        </w:rPr>
        <w:lastRenderedPageBreak/>
        <w:t xml:space="preserve">В случае, когда указанный Code (LocalCode) (уникальный внешний код продукции в учетной системе), система проверяет на существование соответствующей записи в БД, если такая запись отсутствует, то система пропускает запись с соответствующим сообщением в протоколе. </w:t>
      </w:r>
    </w:p>
    <w:p w14:paraId="4B3AEBE1" w14:textId="5319A816" w:rsidR="001C7D8E" w:rsidRPr="003A57FD" w:rsidRDefault="001C7D8E" w:rsidP="003A57FD">
      <w:pPr>
        <w:pStyle w:val="Style3"/>
        <w:numPr>
          <w:ilvl w:val="0"/>
          <w:numId w:val="43"/>
        </w:numPr>
        <w:rPr>
          <w:lang w:val="ru-RU"/>
        </w:rPr>
      </w:pPr>
      <w:r w:rsidRPr="003A57FD">
        <w:rPr>
          <w:lang w:val="ru-RU"/>
        </w:rPr>
        <w:t xml:space="preserve">При импорте DBF файлов, содержащих продублированы записи по PayForm_ID, Code (LocalCode), они пропускаются с соответствующим сообщением в протоколе. </w:t>
      </w:r>
    </w:p>
    <w:p w14:paraId="2E77E4D1" w14:textId="01E6F7FE" w:rsidR="001C7D8E" w:rsidRPr="003A57FD" w:rsidRDefault="001C7D8E" w:rsidP="003A57FD">
      <w:pPr>
        <w:pStyle w:val="Style3"/>
        <w:numPr>
          <w:ilvl w:val="0"/>
          <w:numId w:val="43"/>
        </w:numPr>
        <w:rPr>
          <w:lang w:val="ru-RU"/>
        </w:rPr>
      </w:pPr>
      <w:r w:rsidRPr="003A57FD">
        <w:rPr>
          <w:lang w:val="ru-RU"/>
        </w:rPr>
        <w:t xml:space="preserve">При импорте таблицы PRLIST.DBF для унификации сохранения цен при импорте прайс-листов в БД хранятся цены без НДС. Для этого при импорте прайс-листов для формы оплаты с режимом учета цен с НДС от значения цены вычитается ставка НДС. </w:t>
      </w:r>
    </w:p>
    <w:p w14:paraId="4891E3BE" w14:textId="555BD1EB" w:rsidR="001C7D8E" w:rsidRPr="00CA6859" w:rsidRDefault="001C7D8E" w:rsidP="003A57FD">
      <w:pPr>
        <w:pStyle w:val="Style3"/>
        <w:numPr>
          <w:ilvl w:val="0"/>
          <w:numId w:val="0"/>
        </w:numPr>
        <w:ind w:left="1426"/>
        <w:rPr>
          <w:lang w:val="ru-RU"/>
        </w:rPr>
      </w:pPr>
      <w:r w:rsidRPr="00CA6859">
        <w:rPr>
          <w:lang w:val="ru-RU"/>
        </w:rPr>
        <w:t>Расч</w:t>
      </w:r>
      <w:r w:rsidR="009E5FF5" w:rsidRPr="00CA6859">
        <w:rPr>
          <w:lang w:val="ru-RU"/>
        </w:rPr>
        <w:t>ё</w:t>
      </w:r>
      <w:r w:rsidRPr="00CA6859">
        <w:rPr>
          <w:lang w:val="ru-RU"/>
        </w:rPr>
        <w:t xml:space="preserve">т производится по следующей формуле: </w:t>
      </w:r>
    </w:p>
    <w:p w14:paraId="1FDAC43F" w14:textId="77777777" w:rsidR="001C7D8E" w:rsidRPr="00CA6859" w:rsidRDefault="001C7D8E" w:rsidP="003A57FD">
      <w:pPr>
        <w:pStyle w:val="Style3"/>
        <w:numPr>
          <w:ilvl w:val="0"/>
          <w:numId w:val="0"/>
        </w:numPr>
        <w:ind w:left="1426"/>
        <w:rPr>
          <w:lang w:val="ru-RU"/>
        </w:rPr>
      </w:pPr>
      <w:r w:rsidRPr="00CA6859">
        <w:rPr>
          <w:lang w:val="ru-RU"/>
        </w:rPr>
        <w:t xml:space="preserve">Price = (Round (PRLIST.DBF-Prise) точность цен / (1 + (НДС / 100))) точность цен </w:t>
      </w:r>
    </w:p>
    <w:p w14:paraId="26A75EA9" w14:textId="37D63081" w:rsidR="001C7D8E" w:rsidRPr="003A57FD" w:rsidRDefault="001C7D8E" w:rsidP="003A57FD">
      <w:pPr>
        <w:pStyle w:val="Style3"/>
        <w:numPr>
          <w:ilvl w:val="0"/>
          <w:numId w:val="43"/>
        </w:numPr>
        <w:rPr>
          <w:lang w:val="ru-RU"/>
        </w:rPr>
      </w:pPr>
      <w:r w:rsidRPr="003A57FD">
        <w:rPr>
          <w:lang w:val="ru-RU"/>
        </w:rPr>
        <w:t xml:space="preserve">Если создается запись в справочнике цен, у которого есть привязка к таре (tblProducts.Tare_Id IS NOT NULL), но продукт-тара, отсутствует в справочнике цен, то для таких продуктов создается запись в справочнике цен с ценой 0.00. </w:t>
      </w:r>
    </w:p>
    <w:p w14:paraId="5BFA52C8" w14:textId="323215AB" w:rsidR="001C7D8E" w:rsidRPr="003A57FD" w:rsidRDefault="001C7D8E" w:rsidP="003A57FD">
      <w:pPr>
        <w:pStyle w:val="Style3"/>
        <w:numPr>
          <w:ilvl w:val="0"/>
          <w:numId w:val="43"/>
        </w:numPr>
        <w:rPr>
          <w:lang w:val="ru-RU"/>
        </w:rPr>
      </w:pPr>
      <w:r w:rsidRPr="003A57FD">
        <w:rPr>
          <w:lang w:val="ru-RU"/>
        </w:rPr>
        <w:t>Максимально допустимое значение в поле PRICE = 999999.99999 (количество знаков после запятой зависит от точности цен указанной на форме оплаты (tblPayForms.PricePrecision)).</w:t>
      </w:r>
    </w:p>
    <w:p w14:paraId="7D102D31" w14:textId="502A15E2" w:rsidR="001C7D8E" w:rsidRPr="003A57FD" w:rsidRDefault="001C7D8E" w:rsidP="003A57FD">
      <w:pPr>
        <w:pStyle w:val="Style3"/>
        <w:numPr>
          <w:ilvl w:val="0"/>
          <w:numId w:val="42"/>
        </w:numPr>
        <w:rPr>
          <w:lang w:val="ru-RU"/>
        </w:rPr>
      </w:pPr>
      <w:r w:rsidRPr="003A57FD">
        <w:rPr>
          <w:lang w:val="ru-RU"/>
        </w:rPr>
        <w:t>При импорте происходит проверка на соответствие рынка сбыта продукции (поле CODE, LOCALCODE) в страну точки синхронизации. Для локальной продукции-микс проверка осуществляется через ее компоненты (если хотя бы один из компонент не относится к соответствующей стран</w:t>
      </w:r>
      <w:r w:rsidR="00A65934" w:rsidRPr="003A57FD">
        <w:rPr>
          <w:lang w:val="ru-RU"/>
        </w:rPr>
        <w:t>е</w:t>
      </w:r>
      <w:r w:rsidRPr="003A57FD">
        <w:rPr>
          <w:lang w:val="ru-RU"/>
        </w:rPr>
        <w:t xml:space="preserve">, то весь микс не относится к стране и такая запись пропускается). Записи, не соответствующие условию, пропускается с соответствующим сообщением в протоколе. </w:t>
      </w:r>
    </w:p>
    <w:p w14:paraId="70A2AE87" w14:textId="40F35F9B" w:rsidR="001C7D8E" w:rsidRPr="003A57FD" w:rsidRDefault="001C7D8E" w:rsidP="003A57FD">
      <w:pPr>
        <w:pStyle w:val="Style3"/>
        <w:numPr>
          <w:ilvl w:val="0"/>
          <w:numId w:val="42"/>
        </w:numPr>
        <w:rPr>
          <w:lang w:val="ru-RU"/>
        </w:rPr>
      </w:pPr>
      <w:r w:rsidRPr="003A57FD">
        <w:rPr>
          <w:lang w:val="ru-RU"/>
        </w:rPr>
        <w:t xml:space="preserve">При импорте происходит проверка на признак продукции конкурента (tblProducts. IsConcurrent = 1 для CODE, LOCALCODE с DBF файла), если есть такая запись, то система пропускает его с соответствующим сообщением в протоколе. Для локальной продукции-микс проверка осуществляется через ее компоненты (если хотя бы один из компонент является конкурентом, тогда такая запись пропускается). Записи, не соответствующие условию, пропускаются с соответствующим сообщением в протоколе. </w:t>
      </w:r>
    </w:p>
    <w:p w14:paraId="2C0E6974" w14:textId="159A1545" w:rsidR="001C7D8E" w:rsidRPr="003A57FD" w:rsidRDefault="001C7D8E" w:rsidP="003A57FD">
      <w:pPr>
        <w:pStyle w:val="Style3"/>
        <w:numPr>
          <w:ilvl w:val="0"/>
          <w:numId w:val="42"/>
        </w:numPr>
        <w:rPr>
          <w:lang w:val="ru-RU"/>
        </w:rPr>
      </w:pPr>
      <w:r w:rsidRPr="003A57FD">
        <w:rPr>
          <w:lang w:val="ru-RU"/>
        </w:rPr>
        <w:t xml:space="preserve">Для CODE, LOCALCODE проверка на статус записи в БД (tblProducts, tblLocalProducts) не происходит. </w:t>
      </w:r>
    </w:p>
    <w:p w14:paraId="3FF05D15" w14:textId="1EDA216D" w:rsidR="001C7D8E" w:rsidRPr="003A57FD" w:rsidRDefault="001C7D8E" w:rsidP="003A57FD">
      <w:pPr>
        <w:pStyle w:val="Style3"/>
        <w:numPr>
          <w:ilvl w:val="0"/>
          <w:numId w:val="42"/>
        </w:numPr>
        <w:rPr>
          <w:lang w:val="ru-RU"/>
        </w:rPr>
      </w:pPr>
      <w:r w:rsidRPr="003A57FD">
        <w:rPr>
          <w:lang w:val="ru-RU"/>
        </w:rPr>
        <w:t xml:space="preserve">Для PAYFORM_ID проверка на статус записи в БД (tblPayForms) не происходит. </w:t>
      </w:r>
    </w:p>
    <w:p w14:paraId="032FD596" w14:textId="39B13502" w:rsidR="001C7D8E" w:rsidRPr="003A57FD" w:rsidRDefault="001C7D8E" w:rsidP="003A57FD">
      <w:pPr>
        <w:pStyle w:val="Style3"/>
        <w:numPr>
          <w:ilvl w:val="0"/>
          <w:numId w:val="42"/>
        </w:numPr>
        <w:rPr>
          <w:lang w:val="ru-RU"/>
        </w:rPr>
      </w:pPr>
      <w:r w:rsidRPr="003A57FD">
        <w:rPr>
          <w:lang w:val="ru-RU"/>
        </w:rPr>
        <w:t xml:space="preserve">Данные импортируются независимо от установленного значения в поле Status (2-Активный, 9-Неактивный). </w:t>
      </w:r>
    </w:p>
    <w:p w14:paraId="5D217EA2" w14:textId="42EAF884" w:rsidR="001C7D8E" w:rsidRPr="003A57FD" w:rsidRDefault="001C7D8E" w:rsidP="003A57FD">
      <w:pPr>
        <w:pStyle w:val="Style3"/>
        <w:numPr>
          <w:ilvl w:val="0"/>
          <w:numId w:val="42"/>
        </w:numPr>
        <w:rPr>
          <w:lang w:val="ru-RU"/>
        </w:rPr>
      </w:pPr>
      <w:r w:rsidRPr="003A57FD">
        <w:rPr>
          <w:lang w:val="ru-RU"/>
        </w:rPr>
        <w:t xml:space="preserve">Если статус (STATUS) записи, который импортируется не 2-Активный и не 9-Неактивный, то запись пропускается с соответствующим сообщением в протоколе. </w:t>
      </w:r>
    </w:p>
    <w:p w14:paraId="6903EDF5" w14:textId="7479EF84" w:rsidR="001C7D8E" w:rsidRPr="003A57FD" w:rsidRDefault="001C7D8E" w:rsidP="003A57FD">
      <w:pPr>
        <w:pStyle w:val="Style3"/>
        <w:numPr>
          <w:ilvl w:val="0"/>
          <w:numId w:val="42"/>
        </w:numPr>
        <w:rPr>
          <w:lang w:val="ru-RU"/>
        </w:rPr>
      </w:pPr>
      <w:r w:rsidRPr="003A57FD">
        <w:rPr>
          <w:lang w:val="ru-RU"/>
        </w:rPr>
        <w:t xml:space="preserve">Если значение в поле DTLM пустое, то запись импортируется в БД с DLM, что соответствует </w:t>
      </w:r>
      <w:r w:rsidR="00056143" w:rsidRPr="003A57FD">
        <w:rPr>
          <w:lang w:val="ru-RU"/>
        </w:rPr>
        <w:t>текущей</w:t>
      </w:r>
      <w:r w:rsidRPr="003A57FD">
        <w:rPr>
          <w:lang w:val="ru-RU"/>
        </w:rPr>
        <w:t xml:space="preserve"> дате. </w:t>
      </w:r>
    </w:p>
    <w:p w14:paraId="56CCD06E" w14:textId="1EC1F297" w:rsidR="001C7D8E" w:rsidRPr="003A57FD" w:rsidRDefault="001C7D8E" w:rsidP="003A57FD">
      <w:pPr>
        <w:pStyle w:val="Style3"/>
        <w:numPr>
          <w:ilvl w:val="0"/>
          <w:numId w:val="42"/>
        </w:numPr>
        <w:rPr>
          <w:lang w:val="ru-RU"/>
        </w:rPr>
      </w:pPr>
      <w:r w:rsidRPr="003A57FD">
        <w:rPr>
          <w:lang w:val="ru-RU"/>
        </w:rPr>
        <w:t xml:space="preserve">Модификация существующих данных осуществляется только при условии, если значение поля DTLM DBF таблицы больше значения поля DLM в БД. </w:t>
      </w:r>
    </w:p>
    <w:p w14:paraId="0A64F28B" w14:textId="35ABFC21" w:rsidR="001C7D8E" w:rsidRPr="003A57FD" w:rsidRDefault="001C7D8E" w:rsidP="003A57FD">
      <w:pPr>
        <w:pStyle w:val="Style3"/>
        <w:numPr>
          <w:ilvl w:val="0"/>
          <w:numId w:val="42"/>
        </w:numPr>
        <w:rPr>
          <w:lang w:val="ru-RU"/>
        </w:rPr>
      </w:pPr>
      <w:r w:rsidRPr="003A57FD">
        <w:rPr>
          <w:lang w:val="ru-RU"/>
        </w:rPr>
        <w:t xml:space="preserve">В случае, если значение поля DTLM DBF является меньше значение поля DLM, то запись пропускается с соответствующим сообщением в протоколе. </w:t>
      </w:r>
    </w:p>
    <w:p w14:paraId="21657C17" w14:textId="5CB327C5" w:rsidR="001C7D8E" w:rsidRPr="003A57FD" w:rsidRDefault="001C7D8E" w:rsidP="003A57FD">
      <w:pPr>
        <w:pStyle w:val="Style3"/>
        <w:numPr>
          <w:ilvl w:val="0"/>
          <w:numId w:val="42"/>
        </w:numPr>
        <w:rPr>
          <w:lang w:val="ru-RU"/>
        </w:rPr>
      </w:pPr>
      <w:r w:rsidRPr="003A57FD">
        <w:rPr>
          <w:lang w:val="ru-RU"/>
        </w:rPr>
        <w:lastRenderedPageBreak/>
        <w:t>После успешного импорта ново</w:t>
      </w:r>
      <w:r w:rsidR="00A65934" w:rsidRPr="003A57FD">
        <w:rPr>
          <w:lang w:val="ru-RU"/>
        </w:rPr>
        <w:t>й</w:t>
      </w:r>
      <w:r w:rsidRPr="003A57FD">
        <w:rPr>
          <w:lang w:val="ru-RU"/>
        </w:rPr>
        <w:t xml:space="preserve"> или модификации существующей записи, поле DLM в БД </w:t>
      </w:r>
      <w:r w:rsidR="00803F23" w:rsidRPr="003A57FD">
        <w:rPr>
          <w:lang w:val="ru-RU"/>
        </w:rPr>
        <w:t>записывается такое же</w:t>
      </w:r>
      <w:r w:rsidR="00F52631" w:rsidRPr="003A57FD">
        <w:rPr>
          <w:lang w:val="ru-RU"/>
        </w:rPr>
        <w:t xml:space="preserve">, </w:t>
      </w:r>
      <w:r w:rsidR="00803F23" w:rsidRPr="003A57FD">
        <w:rPr>
          <w:lang w:val="ru-RU"/>
        </w:rPr>
        <w:t>как и в файле.</w:t>
      </w:r>
    </w:p>
    <w:p w14:paraId="5331204A" w14:textId="60096242" w:rsidR="004B69BF" w:rsidRPr="00CA6859" w:rsidRDefault="004B69BF" w:rsidP="004B69BF">
      <w:pPr>
        <w:pStyle w:val="Heading2"/>
        <w:rPr>
          <w:lang w:val="ru-RU"/>
        </w:rPr>
      </w:pPr>
      <w:bookmarkStart w:id="102" w:name="_Toc151455617"/>
      <w:bookmarkStart w:id="103" w:name="_Toc356571372"/>
      <w:bookmarkStart w:id="104" w:name="_Toc420948266"/>
      <w:r w:rsidRPr="00CA6859">
        <w:rPr>
          <w:lang w:val="ru-RU"/>
        </w:rPr>
        <w:t>Таблиц</w:t>
      </w:r>
      <w:r w:rsidR="001C7D8E" w:rsidRPr="00CA6859">
        <w:rPr>
          <w:lang w:val="ru-RU"/>
        </w:rPr>
        <w:t>а</w:t>
      </w:r>
      <w:r w:rsidRPr="00CA6859">
        <w:rPr>
          <w:lang w:val="ru-RU"/>
        </w:rPr>
        <w:t xml:space="preserve"> </w:t>
      </w:r>
      <w:bookmarkEnd w:id="102"/>
      <w:bookmarkEnd w:id="103"/>
      <w:r w:rsidRPr="00CA6859">
        <w:rPr>
          <w:lang w:val="ru-RU"/>
        </w:rPr>
        <w:t>PRLIST</w:t>
      </w:r>
      <w:bookmarkEnd w:id="104"/>
    </w:p>
    <w:p w14:paraId="1EB0A448" w14:textId="682F1921" w:rsidR="004B69BF" w:rsidRPr="00CA6859" w:rsidRDefault="001C7D8E" w:rsidP="00953331">
      <w:pPr>
        <w:spacing w:before="200" w:after="200"/>
        <w:ind w:firstLine="720"/>
        <w:rPr>
          <w:lang w:val="ru-RU"/>
        </w:rPr>
      </w:pPr>
      <w:r w:rsidRPr="00CA6859">
        <w:rPr>
          <w:lang w:val="ru-RU"/>
        </w:rPr>
        <w:t>Информация о ценах</w:t>
      </w:r>
      <w:r w:rsidR="004B69BF"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642"/>
        <w:gridCol w:w="1858"/>
      </w:tblGrid>
      <w:tr w:rsidR="001C7D8E" w:rsidRPr="00CA6859" w14:paraId="5405AFD1" w14:textId="77777777" w:rsidTr="00A65934">
        <w:tc>
          <w:tcPr>
            <w:tcW w:w="1402" w:type="dxa"/>
            <w:tcBorders>
              <w:top w:val="single" w:sz="12" w:space="0" w:color="auto"/>
              <w:left w:val="single" w:sz="12" w:space="0" w:color="auto"/>
              <w:bottom w:val="single" w:sz="12" w:space="0" w:color="auto"/>
              <w:right w:val="single" w:sz="12" w:space="0" w:color="auto"/>
            </w:tcBorders>
          </w:tcPr>
          <w:p w14:paraId="4E1FB897" w14:textId="0068ECC8" w:rsidR="001C7D8E" w:rsidRPr="00CA6859" w:rsidRDefault="001C7D8E" w:rsidP="00953331">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31F95C49" w14:textId="2B7B54BE" w:rsidR="001C7D8E" w:rsidRPr="00CA6859" w:rsidRDefault="001C7D8E" w:rsidP="00953331">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465637C8" w14:textId="7605272C" w:rsidR="001C7D8E" w:rsidRPr="00CA6859" w:rsidRDefault="001C7D8E"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74A6D6A2" w14:textId="6A39FE86" w:rsidR="001C7D8E" w:rsidRPr="00CA6859" w:rsidRDefault="001C7D8E" w:rsidP="00953331">
            <w:pPr>
              <w:jc w:val="center"/>
              <w:rPr>
                <w:b/>
                <w:lang w:val="ru-RU"/>
              </w:rPr>
            </w:pPr>
            <w:r w:rsidRPr="00CA6859">
              <w:rPr>
                <w:b/>
                <w:lang w:val="ru-RU"/>
              </w:rPr>
              <w:t>Длина</w:t>
            </w:r>
          </w:p>
        </w:tc>
        <w:tc>
          <w:tcPr>
            <w:tcW w:w="2642" w:type="dxa"/>
            <w:tcBorders>
              <w:top w:val="single" w:sz="12" w:space="0" w:color="auto"/>
              <w:left w:val="single" w:sz="12" w:space="0" w:color="auto"/>
              <w:bottom w:val="single" w:sz="12" w:space="0" w:color="auto"/>
              <w:right w:val="single" w:sz="12" w:space="0" w:color="auto"/>
            </w:tcBorders>
          </w:tcPr>
          <w:p w14:paraId="3F850308" w14:textId="18A108A1" w:rsidR="001C7D8E" w:rsidRPr="00CA6859" w:rsidRDefault="001C7D8E" w:rsidP="00953331">
            <w:pPr>
              <w:jc w:val="center"/>
              <w:rPr>
                <w:b/>
                <w:lang w:val="ru-RU"/>
              </w:rPr>
            </w:pPr>
            <w:r w:rsidRPr="00CA6859">
              <w:rPr>
                <w:b/>
                <w:lang w:val="ru-RU"/>
              </w:rPr>
              <w:t>Описание</w:t>
            </w:r>
          </w:p>
        </w:tc>
        <w:tc>
          <w:tcPr>
            <w:tcW w:w="1858" w:type="dxa"/>
            <w:tcBorders>
              <w:top w:val="single" w:sz="12" w:space="0" w:color="auto"/>
              <w:left w:val="single" w:sz="12" w:space="0" w:color="auto"/>
              <w:bottom w:val="single" w:sz="12" w:space="0" w:color="auto"/>
              <w:right w:val="single" w:sz="12" w:space="0" w:color="auto"/>
            </w:tcBorders>
          </w:tcPr>
          <w:p w14:paraId="6CD21F3F" w14:textId="2426F745" w:rsidR="001C7D8E" w:rsidRPr="00CA6859" w:rsidRDefault="001C7D8E" w:rsidP="00953331">
            <w:pPr>
              <w:jc w:val="center"/>
              <w:rPr>
                <w:b/>
                <w:lang w:val="ru-RU"/>
              </w:rPr>
            </w:pPr>
            <w:r w:rsidRPr="00CA6859">
              <w:rPr>
                <w:b/>
                <w:lang w:val="ru-RU"/>
              </w:rPr>
              <w:t>Поле обязательное</w:t>
            </w:r>
          </w:p>
        </w:tc>
      </w:tr>
      <w:tr w:rsidR="00B513E8" w:rsidRPr="00CA6859" w14:paraId="0868BABA" w14:textId="77777777" w:rsidTr="00A65934">
        <w:trPr>
          <w:trHeight w:val="268"/>
        </w:trPr>
        <w:tc>
          <w:tcPr>
            <w:tcW w:w="1402" w:type="dxa"/>
            <w:tcBorders>
              <w:top w:val="single" w:sz="12" w:space="0" w:color="auto"/>
            </w:tcBorders>
          </w:tcPr>
          <w:p w14:paraId="7936CF8C" w14:textId="77777777" w:rsidR="004B69BF" w:rsidRPr="00CA6859" w:rsidRDefault="004B69BF" w:rsidP="00953331">
            <w:pPr>
              <w:rPr>
                <w:lang w:val="ru-RU"/>
              </w:rPr>
            </w:pPr>
            <w:r w:rsidRPr="00CA6859">
              <w:rPr>
                <w:lang w:val="ru-RU"/>
              </w:rPr>
              <w:t>PK, FK</w:t>
            </w:r>
          </w:p>
        </w:tc>
        <w:tc>
          <w:tcPr>
            <w:tcW w:w="1620" w:type="dxa"/>
            <w:tcBorders>
              <w:top w:val="single" w:sz="12" w:space="0" w:color="auto"/>
            </w:tcBorders>
          </w:tcPr>
          <w:p w14:paraId="46C519E8" w14:textId="77777777" w:rsidR="004B69BF" w:rsidRPr="00CA6859" w:rsidRDefault="004B69BF" w:rsidP="00953331">
            <w:pPr>
              <w:rPr>
                <w:lang w:val="ru-RU"/>
              </w:rPr>
            </w:pPr>
            <w:r w:rsidRPr="00CA6859">
              <w:rPr>
                <w:lang w:val="ru-RU"/>
              </w:rPr>
              <w:t>PayForm_ID</w:t>
            </w:r>
          </w:p>
        </w:tc>
        <w:tc>
          <w:tcPr>
            <w:tcW w:w="1440" w:type="dxa"/>
            <w:tcBorders>
              <w:top w:val="single" w:sz="12" w:space="0" w:color="auto"/>
            </w:tcBorders>
          </w:tcPr>
          <w:p w14:paraId="127FB06D" w14:textId="77777777" w:rsidR="004B69BF" w:rsidRPr="00CA6859" w:rsidRDefault="004B69BF" w:rsidP="00953331">
            <w:pPr>
              <w:rPr>
                <w:lang w:val="ru-RU"/>
              </w:rPr>
            </w:pPr>
            <w:r w:rsidRPr="00CA6859">
              <w:rPr>
                <w:lang w:val="ru-RU"/>
              </w:rPr>
              <w:t>Numeric</w:t>
            </w:r>
          </w:p>
        </w:tc>
        <w:tc>
          <w:tcPr>
            <w:tcW w:w="1260" w:type="dxa"/>
            <w:tcBorders>
              <w:top w:val="single" w:sz="12" w:space="0" w:color="auto"/>
            </w:tcBorders>
          </w:tcPr>
          <w:p w14:paraId="47A00297" w14:textId="77777777" w:rsidR="004B69BF" w:rsidRPr="00CA6859" w:rsidRDefault="004B69BF" w:rsidP="00953331">
            <w:pPr>
              <w:jc w:val="center"/>
              <w:rPr>
                <w:lang w:val="ru-RU"/>
              </w:rPr>
            </w:pPr>
            <w:r w:rsidRPr="00CA6859">
              <w:rPr>
                <w:lang w:val="ru-RU"/>
              </w:rPr>
              <w:t>11</w:t>
            </w:r>
          </w:p>
        </w:tc>
        <w:tc>
          <w:tcPr>
            <w:tcW w:w="2642" w:type="dxa"/>
            <w:tcBorders>
              <w:top w:val="single" w:sz="12" w:space="0" w:color="auto"/>
            </w:tcBorders>
          </w:tcPr>
          <w:p w14:paraId="60902F26" w14:textId="34C81BC3" w:rsidR="004B69BF" w:rsidRPr="00CA6859" w:rsidRDefault="001C7D8E" w:rsidP="00953331">
            <w:pPr>
              <w:rPr>
                <w:lang w:val="ru-RU"/>
              </w:rPr>
            </w:pPr>
            <w:r w:rsidRPr="00CA6859">
              <w:rPr>
                <w:lang w:val="ru-RU"/>
              </w:rPr>
              <w:t>Идентификатор формы оплаты</w:t>
            </w:r>
          </w:p>
        </w:tc>
        <w:tc>
          <w:tcPr>
            <w:tcW w:w="1858" w:type="dxa"/>
            <w:tcBorders>
              <w:top w:val="single" w:sz="12" w:space="0" w:color="auto"/>
            </w:tcBorders>
          </w:tcPr>
          <w:p w14:paraId="166DABE9" w14:textId="50CF160F" w:rsidR="004B69BF" w:rsidRPr="00CA6859" w:rsidRDefault="001C7D8E" w:rsidP="00953331">
            <w:pPr>
              <w:jc w:val="center"/>
              <w:rPr>
                <w:lang w:val="ru-RU"/>
              </w:rPr>
            </w:pPr>
            <w:r w:rsidRPr="00CA6859">
              <w:rPr>
                <w:lang w:val="ru-RU"/>
              </w:rPr>
              <w:t>Да</w:t>
            </w:r>
          </w:p>
        </w:tc>
      </w:tr>
      <w:tr w:rsidR="00B513E8" w:rsidRPr="00CA6859" w14:paraId="016EA47D" w14:textId="77777777" w:rsidTr="00A65934">
        <w:trPr>
          <w:trHeight w:val="268"/>
        </w:trPr>
        <w:tc>
          <w:tcPr>
            <w:tcW w:w="1402" w:type="dxa"/>
          </w:tcPr>
          <w:p w14:paraId="34D02413" w14:textId="77777777" w:rsidR="004B69BF" w:rsidRPr="00CA6859" w:rsidRDefault="004B69BF" w:rsidP="00953331">
            <w:pPr>
              <w:rPr>
                <w:lang w:val="ru-RU"/>
              </w:rPr>
            </w:pPr>
            <w:r w:rsidRPr="00CA6859">
              <w:rPr>
                <w:lang w:val="ru-RU"/>
              </w:rPr>
              <w:t>PK, FK</w:t>
            </w:r>
          </w:p>
        </w:tc>
        <w:tc>
          <w:tcPr>
            <w:tcW w:w="1620" w:type="dxa"/>
          </w:tcPr>
          <w:p w14:paraId="3004B0B7" w14:textId="77777777" w:rsidR="004B69BF" w:rsidRPr="00CA6859" w:rsidRDefault="004B69BF" w:rsidP="00953331">
            <w:pPr>
              <w:rPr>
                <w:lang w:val="ru-RU"/>
              </w:rPr>
            </w:pPr>
            <w:r w:rsidRPr="00CA6859">
              <w:rPr>
                <w:lang w:val="ru-RU"/>
              </w:rPr>
              <w:t>Code</w:t>
            </w:r>
            <w:r w:rsidRPr="00CA6859">
              <w:rPr>
                <w:lang w:val="ru-RU"/>
              </w:rPr>
              <w:softHyphen/>
            </w:r>
          </w:p>
        </w:tc>
        <w:tc>
          <w:tcPr>
            <w:tcW w:w="1440" w:type="dxa"/>
          </w:tcPr>
          <w:p w14:paraId="3EFC1EB8" w14:textId="77777777" w:rsidR="004B69BF" w:rsidRPr="00CA6859" w:rsidRDefault="004B69BF" w:rsidP="00953331">
            <w:pPr>
              <w:rPr>
                <w:lang w:val="ru-RU"/>
              </w:rPr>
            </w:pPr>
            <w:r w:rsidRPr="00CA6859">
              <w:rPr>
                <w:lang w:val="ru-RU"/>
              </w:rPr>
              <w:t>Сharacter</w:t>
            </w:r>
          </w:p>
        </w:tc>
        <w:tc>
          <w:tcPr>
            <w:tcW w:w="1260" w:type="dxa"/>
          </w:tcPr>
          <w:p w14:paraId="69334232" w14:textId="77777777" w:rsidR="004B69BF" w:rsidRPr="00CA6859" w:rsidRDefault="004B69BF" w:rsidP="00953331">
            <w:pPr>
              <w:jc w:val="center"/>
              <w:rPr>
                <w:lang w:val="ru-RU"/>
              </w:rPr>
            </w:pPr>
            <w:r w:rsidRPr="00CA6859">
              <w:rPr>
                <w:lang w:val="ru-RU"/>
              </w:rPr>
              <w:t>20</w:t>
            </w:r>
          </w:p>
        </w:tc>
        <w:tc>
          <w:tcPr>
            <w:tcW w:w="2642" w:type="dxa"/>
          </w:tcPr>
          <w:p w14:paraId="6E7F71B2" w14:textId="6BD6162C" w:rsidR="004B69BF" w:rsidRPr="00CA6859" w:rsidRDefault="001C7D8E" w:rsidP="00953331">
            <w:pPr>
              <w:rPr>
                <w:lang w:val="ru-RU"/>
              </w:rPr>
            </w:pPr>
            <w:r w:rsidRPr="00CA6859">
              <w:rPr>
                <w:lang w:val="ru-RU"/>
              </w:rPr>
              <w:t>Внешний код продукции</w:t>
            </w:r>
          </w:p>
        </w:tc>
        <w:tc>
          <w:tcPr>
            <w:tcW w:w="1858" w:type="dxa"/>
          </w:tcPr>
          <w:p w14:paraId="2A39AB55" w14:textId="776AAB6B" w:rsidR="004B69BF" w:rsidRPr="00CA6859" w:rsidRDefault="001C7D8E" w:rsidP="00953331">
            <w:pPr>
              <w:jc w:val="center"/>
              <w:rPr>
                <w:lang w:val="ru-RU"/>
              </w:rPr>
            </w:pPr>
            <w:r w:rsidRPr="00CA6859">
              <w:rPr>
                <w:lang w:val="ru-RU"/>
              </w:rPr>
              <w:t>Да</w:t>
            </w:r>
          </w:p>
        </w:tc>
      </w:tr>
      <w:tr w:rsidR="001C7D8E" w:rsidRPr="00CA6859" w14:paraId="3DCE7C3A" w14:textId="77777777" w:rsidTr="00A65934">
        <w:tc>
          <w:tcPr>
            <w:tcW w:w="1402" w:type="dxa"/>
          </w:tcPr>
          <w:p w14:paraId="0CA90344" w14:textId="77777777" w:rsidR="001C7D8E" w:rsidRPr="00CA6859" w:rsidRDefault="001C7D8E" w:rsidP="00953331">
            <w:pPr>
              <w:rPr>
                <w:lang w:val="ru-RU"/>
              </w:rPr>
            </w:pPr>
            <w:r w:rsidRPr="00CA6859">
              <w:rPr>
                <w:lang w:val="ru-RU"/>
              </w:rPr>
              <w:t>PK, FK</w:t>
            </w:r>
          </w:p>
        </w:tc>
        <w:tc>
          <w:tcPr>
            <w:tcW w:w="1620" w:type="dxa"/>
          </w:tcPr>
          <w:p w14:paraId="4AEEEF7E" w14:textId="77777777" w:rsidR="001C7D8E" w:rsidRPr="00CA6859" w:rsidRDefault="001C7D8E" w:rsidP="00953331">
            <w:pPr>
              <w:rPr>
                <w:lang w:val="ru-RU"/>
              </w:rPr>
            </w:pPr>
            <w:r w:rsidRPr="00CA6859">
              <w:rPr>
                <w:lang w:val="ru-RU"/>
              </w:rPr>
              <w:t>LocalCode</w:t>
            </w:r>
            <w:r w:rsidRPr="00CA6859">
              <w:rPr>
                <w:lang w:val="ru-RU"/>
              </w:rPr>
              <w:softHyphen/>
            </w:r>
          </w:p>
        </w:tc>
        <w:tc>
          <w:tcPr>
            <w:tcW w:w="1440" w:type="dxa"/>
          </w:tcPr>
          <w:p w14:paraId="4B66850F" w14:textId="77777777" w:rsidR="001C7D8E" w:rsidRPr="00CA6859" w:rsidRDefault="001C7D8E" w:rsidP="00953331">
            <w:pPr>
              <w:rPr>
                <w:lang w:val="ru-RU"/>
              </w:rPr>
            </w:pPr>
            <w:r w:rsidRPr="00CA6859">
              <w:rPr>
                <w:lang w:val="ru-RU"/>
              </w:rPr>
              <w:t>Character</w:t>
            </w:r>
          </w:p>
        </w:tc>
        <w:tc>
          <w:tcPr>
            <w:tcW w:w="1260" w:type="dxa"/>
          </w:tcPr>
          <w:p w14:paraId="370B6F29" w14:textId="77777777" w:rsidR="001C7D8E" w:rsidRPr="00CA6859" w:rsidRDefault="001C7D8E" w:rsidP="00953331">
            <w:pPr>
              <w:jc w:val="center"/>
              <w:rPr>
                <w:lang w:val="ru-RU"/>
              </w:rPr>
            </w:pPr>
            <w:r w:rsidRPr="00CA6859">
              <w:rPr>
                <w:lang w:val="ru-RU"/>
              </w:rPr>
              <w:t>20</w:t>
            </w:r>
          </w:p>
        </w:tc>
        <w:tc>
          <w:tcPr>
            <w:tcW w:w="2642" w:type="dxa"/>
            <w:vAlign w:val="bottom"/>
          </w:tcPr>
          <w:p w14:paraId="4CB44226" w14:textId="657C9D8E" w:rsidR="001C7D8E" w:rsidRPr="00CA6859" w:rsidRDefault="001D7928" w:rsidP="00953331">
            <w:pPr>
              <w:rPr>
                <w:lang w:val="ru-RU"/>
              </w:rPr>
            </w:pPr>
            <w:r w:rsidRPr="00CA6859">
              <w:rPr>
                <w:lang w:val="ru-RU"/>
              </w:rPr>
              <w:t>Код локальной продукции</w:t>
            </w:r>
          </w:p>
        </w:tc>
        <w:tc>
          <w:tcPr>
            <w:tcW w:w="1858" w:type="dxa"/>
          </w:tcPr>
          <w:p w14:paraId="3A5A85DF" w14:textId="17A4A50D" w:rsidR="001C7D8E" w:rsidRPr="00CA6859" w:rsidRDefault="001C7D8E" w:rsidP="00953331">
            <w:pPr>
              <w:jc w:val="center"/>
              <w:rPr>
                <w:lang w:val="ru-RU"/>
              </w:rPr>
            </w:pPr>
            <w:r w:rsidRPr="00CA6859">
              <w:rPr>
                <w:lang w:val="ru-RU"/>
              </w:rPr>
              <w:t>Да</w:t>
            </w:r>
          </w:p>
        </w:tc>
      </w:tr>
      <w:tr w:rsidR="001C7D8E" w:rsidRPr="00CA6859" w14:paraId="3C2FBA96" w14:textId="77777777" w:rsidTr="00A65934">
        <w:tc>
          <w:tcPr>
            <w:tcW w:w="1402" w:type="dxa"/>
          </w:tcPr>
          <w:p w14:paraId="35808A19" w14:textId="77777777" w:rsidR="001C7D8E" w:rsidRPr="00CA6859" w:rsidRDefault="001C7D8E" w:rsidP="00953331">
            <w:pPr>
              <w:rPr>
                <w:lang w:val="ru-RU"/>
              </w:rPr>
            </w:pPr>
          </w:p>
        </w:tc>
        <w:tc>
          <w:tcPr>
            <w:tcW w:w="1620" w:type="dxa"/>
          </w:tcPr>
          <w:p w14:paraId="1F3EB06F" w14:textId="77777777" w:rsidR="001C7D8E" w:rsidRPr="00CA6859" w:rsidRDefault="001C7D8E" w:rsidP="00953331">
            <w:pPr>
              <w:rPr>
                <w:lang w:val="ru-RU"/>
              </w:rPr>
            </w:pPr>
            <w:r w:rsidRPr="00CA6859">
              <w:rPr>
                <w:lang w:val="ru-RU"/>
              </w:rPr>
              <w:t>Price</w:t>
            </w:r>
          </w:p>
        </w:tc>
        <w:tc>
          <w:tcPr>
            <w:tcW w:w="1440" w:type="dxa"/>
          </w:tcPr>
          <w:p w14:paraId="43035383" w14:textId="77777777" w:rsidR="001C7D8E" w:rsidRPr="00CA6859" w:rsidRDefault="001C7D8E" w:rsidP="00953331">
            <w:pPr>
              <w:rPr>
                <w:lang w:val="ru-RU"/>
              </w:rPr>
            </w:pPr>
            <w:r w:rsidRPr="00CA6859">
              <w:rPr>
                <w:lang w:val="ru-RU"/>
              </w:rPr>
              <w:t>Numeric</w:t>
            </w:r>
          </w:p>
        </w:tc>
        <w:tc>
          <w:tcPr>
            <w:tcW w:w="1260" w:type="dxa"/>
          </w:tcPr>
          <w:p w14:paraId="71A7A37A" w14:textId="77777777" w:rsidR="001C7D8E" w:rsidRPr="00CA6859" w:rsidRDefault="001C7D8E" w:rsidP="00953331">
            <w:pPr>
              <w:jc w:val="center"/>
              <w:rPr>
                <w:lang w:val="ru-RU"/>
              </w:rPr>
            </w:pPr>
            <w:r w:rsidRPr="00CA6859">
              <w:rPr>
                <w:lang w:val="ru-RU"/>
              </w:rPr>
              <w:t>15,8</w:t>
            </w:r>
          </w:p>
        </w:tc>
        <w:tc>
          <w:tcPr>
            <w:tcW w:w="2642" w:type="dxa"/>
          </w:tcPr>
          <w:p w14:paraId="473765D2" w14:textId="7AAB6163" w:rsidR="001C7D8E" w:rsidRPr="00CA6859" w:rsidRDefault="001D7928" w:rsidP="00953331">
            <w:pPr>
              <w:rPr>
                <w:lang w:val="ru-RU"/>
              </w:rPr>
            </w:pPr>
            <w:r w:rsidRPr="00CA6859">
              <w:rPr>
                <w:lang w:val="ru-RU"/>
              </w:rPr>
              <w:t>Цена без НДС</w:t>
            </w:r>
          </w:p>
        </w:tc>
        <w:tc>
          <w:tcPr>
            <w:tcW w:w="1858" w:type="dxa"/>
          </w:tcPr>
          <w:p w14:paraId="334A15B6" w14:textId="57B67374" w:rsidR="001C7D8E" w:rsidRPr="00CA6859" w:rsidRDefault="001C7D8E" w:rsidP="00953331">
            <w:pPr>
              <w:jc w:val="center"/>
              <w:rPr>
                <w:lang w:val="ru-RU"/>
              </w:rPr>
            </w:pPr>
            <w:r w:rsidRPr="00CA6859">
              <w:rPr>
                <w:lang w:val="ru-RU"/>
              </w:rPr>
              <w:t>Да</w:t>
            </w:r>
          </w:p>
        </w:tc>
      </w:tr>
      <w:tr w:rsidR="001C7D8E" w:rsidRPr="00CA6859" w14:paraId="42DA40EE" w14:textId="77777777" w:rsidTr="00A65934">
        <w:tc>
          <w:tcPr>
            <w:tcW w:w="1402" w:type="dxa"/>
          </w:tcPr>
          <w:p w14:paraId="0E15F3AC" w14:textId="77777777" w:rsidR="001C7D8E" w:rsidRPr="00CA6859" w:rsidRDefault="001C7D8E" w:rsidP="00953331">
            <w:pPr>
              <w:rPr>
                <w:lang w:val="ru-RU"/>
              </w:rPr>
            </w:pPr>
          </w:p>
        </w:tc>
        <w:tc>
          <w:tcPr>
            <w:tcW w:w="1620" w:type="dxa"/>
          </w:tcPr>
          <w:p w14:paraId="7B31C587" w14:textId="77777777" w:rsidR="001C7D8E" w:rsidRPr="00CA6859" w:rsidRDefault="001C7D8E" w:rsidP="00953331">
            <w:pPr>
              <w:rPr>
                <w:lang w:val="ru-RU"/>
              </w:rPr>
            </w:pPr>
            <w:r w:rsidRPr="00CA6859">
              <w:rPr>
                <w:lang w:val="ru-RU"/>
              </w:rPr>
              <w:t>DTLM</w:t>
            </w:r>
          </w:p>
        </w:tc>
        <w:tc>
          <w:tcPr>
            <w:tcW w:w="1440" w:type="dxa"/>
          </w:tcPr>
          <w:p w14:paraId="3F73C727" w14:textId="77777777" w:rsidR="001C7D8E" w:rsidRPr="00CA6859" w:rsidRDefault="001C7D8E" w:rsidP="00953331">
            <w:pPr>
              <w:rPr>
                <w:lang w:val="ru-RU"/>
              </w:rPr>
            </w:pPr>
            <w:r w:rsidRPr="00CA6859">
              <w:rPr>
                <w:lang w:val="ru-RU"/>
              </w:rPr>
              <w:t>Character</w:t>
            </w:r>
          </w:p>
        </w:tc>
        <w:tc>
          <w:tcPr>
            <w:tcW w:w="1260" w:type="dxa"/>
          </w:tcPr>
          <w:p w14:paraId="57ABE76D" w14:textId="77777777" w:rsidR="001C7D8E" w:rsidRPr="00CA6859" w:rsidRDefault="001C7D8E" w:rsidP="00953331">
            <w:pPr>
              <w:jc w:val="center"/>
              <w:rPr>
                <w:lang w:val="ru-RU"/>
              </w:rPr>
            </w:pPr>
            <w:r w:rsidRPr="00CA6859">
              <w:rPr>
                <w:lang w:val="ru-RU"/>
              </w:rPr>
              <w:t>14</w:t>
            </w:r>
          </w:p>
        </w:tc>
        <w:tc>
          <w:tcPr>
            <w:tcW w:w="2642" w:type="dxa"/>
          </w:tcPr>
          <w:p w14:paraId="5696EBAE" w14:textId="77777777" w:rsidR="001D7928" w:rsidRPr="00CA6859" w:rsidRDefault="001D7928" w:rsidP="001D7928">
            <w:pPr>
              <w:rPr>
                <w:lang w:val="ru-RU"/>
              </w:rPr>
            </w:pPr>
            <w:r w:rsidRPr="00CA6859">
              <w:rPr>
                <w:lang w:val="ru-RU"/>
              </w:rPr>
              <w:t xml:space="preserve">Дата и время модификации записи. </w:t>
            </w:r>
          </w:p>
          <w:p w14:paraId="64EF8CEE" w14:textId="76DC67FF" w:rsidR="001C7D8E" w:rsidRPr="00CA6859" w:rsidRDefault="001D7928" w:rsidP="001D7928">
            <w:pPr>
              <w:rPr>
                <w:lang w:val="ru-RU"/>
              </w:rPr>
            </w:pPr>
            <w:r w:rsidRPr="00CA6859">
              <w:rPr>
                <w:lang w:val="ru-RU"/>
              </w:rPr>
              <w:t>Формат:</w:t>
            </w:r>
            <w:r w:rsidR="001C7D8E" w:rsidRPr="00CA6859">
              <w:rPr>
                <w:lang w:val="ru-RU"/>
              </w:rPr>
              <w:t xml:space="preserve"> “YYYYMMDD HH:MM”</w:t>
            </w:r>
          </w:p>
        </w:tc>
        <w:tc>
          <w:tcPr>
            <w:tcW w:w="1858" w:type="dxa"/>
          </w:tcPr>
          <w:p w14:paraId="54FE8251" w14:textId="72C6ADFA" w:rsidR="001C7D8E" w:rsidRPr="00CA6859" w:rsidRDefault="001C7D8E" w:rsidP="00953331">
            <w:pPr>
              <w:jc w:val="center"/>
              <w:rPr>
                <w:lang w:val="ru-RU"/>
              </w:rPr>
            </w:pPr>
            <w:r w:rsidRPr="00CA6859">
              <w:rPr>
                <w:lang w:val="ru-RU"/>
              </w:rPr>
              <w:t>Да</w:t>
            </w:r>
          </w:p>
        </w:tc>
      </w:tr>
      <w:tr w:rsidR="001C7D8E" w:rsidRPr="00CA6859" w14:paraId="6C2C9A13" w14:textId="77777777" w:rsidTr="00A65934">
        <w:tc>
          <w:tcPr>
            <w:tcW w:w="1402" w:type="dxa"/>
          </w:tcPr>
          <w:p w14:paraId="49F9CCB1" w14:textId="77777777" w:rsidR="001C7D8E" w:rsidRPr="00CA6859" w:rsidRDefault="001C7D8E" w:rsidP="00953331">
            <w:pPr>
              <w:rPr>
                <w:lang w:val="ru-RU"/>
              </w:rPr>
            </w:pPr>
          </w:p>
        </w:tc>
        <w:tc>
          <w:tcPr>
            <w:tcW w:w="1620" w:type="dxa"/>
          </w:tcPr>
          <w:p w14:paraId="0F2E812A" w14:textId="77777777" w:rsidR="001C7D8E" w:rsidRPr="00CA6859" w:rsidRDefault="001C7D8E" w:rsidP="00953331">
            <w:pPr>
              <w:rPr>
                <w:lang w:val="ru-RU"/>
              </w:rPr>
            </w:pPr>
            <w:r w:rsidRPr="00CA6859">
              <w:rPr>
                <w:lang w:val="ru-RU"/>
              </w:rPr>
              <w:t>Status</w:t>
            </w:r>
          </w:p>
        </w:tc>
        <w:tc>
          <w:tcPr>
            <w:tcW w:w="1440" w:type="dxa"/>
          </w:tcPr>
          <w:p w14:paraId="061DDA17" w14:textId="77777777" w:rsidR="001C7D8E" w:rsidRPr="00CA6859" w:rsidRDefault="001C7D8E" w:rsidP="00953331">
            <w:pPr>
              <w:rPr>
                <w:lang w:val="ru-RU"/>
              </w:rPr>
            </w:pPr>
            <w:r w:rsidRPr="00CA6859">
              <w:rPr>
                <w:lang w:val="ru-RU"/>
              </w:rPr>
              <w:t>Numeric</w:t>
            </w:r>
          </w:p>
        </w:tc>
        <w:tc>
          <w:tcPr>
            <w:tcW w:w="1260" w:type="dxa"/>
          </w:tcPr>
          <w:p w14:paraId="42444FD0" w14:textId="77777777" w:rsidR="001C7D8E" w:rsidRPr="00CA6859" w:rsidRDefault="001C7D8E" w:rsidP="00953331">
            <w:pPr>
              <w:jc w:val="center"/>
              <w:rPr>
                <w:lang w:val="ru-RU"/>
              </w:rPr>
            </w:pPr>
            <w:r w:rsidRPr="00CA6859">
              <w:rPr>
                <w:lang w:val="ru-RU"/>
              </w:rPr>
              <w:t>11</w:t>
            </w:r>
          </w:p>
        </w:tc>
        <w:tc>
          <w:tcPr>
            <w:tcW w:w="2642" w:type="dxa"/>
          </w:tcPr>
          <w:p w14:paraId="51B6C5E3" w14:textId="77777777" w:rsidR="001C7D8E" w:rsidRPr="00CA6859" w:rsidRDefault="001C7D8E" w:rsidP="00953331">
            <w:pPr>
              <w:rPr>
                <w:lang w:val="ru-RU"/>
              </w:rPr>
            </w:pPr>
            <w:r w:rsidRPr="00CA6859">
              <w:rPr>
                <w:lang w:val="ru-RU"/>
              </w:rPr>
              <w:t xml:space="preserve">Статус </w:t>
            </w:r>
          </w:p>
          <w:p w14:paraId="2F04616E" w14:textId="77777777" w:rsidR="001D7928" w:rsidRPr="00CA6859" w:rsidRDefault="001D7928" w:rsidP="001D7928">
            <w:pPr>
              <w:rPr>
                <w:lang w:val="ru-RU"/>
              </w:rPr>
            </w:pPr>
            <w:r w:rsidRPr="00CA6859">
              <w:rPr>
                <w:lang w:val="ru-RU"/>
              </w:rPr>
              <w:t xml:space="preserve">(2 - Активный, </w:t>
            </w:r>
          </w:p>
          <w:p w14:paraId="05CAD511" w14:textId="561A89A8" w:rsidR="001C7D8E" w:rsidRPr="00CA6859" w:rsidRDefault="001D7928" w:rsidP="001D7928">
            <w:pPr>
              <w:rPr>
                <w:lang w:val="ru-RU"/>
              </w:rPr>
            </w:pPr>
            <w:r w:rsidRPr="00CA6859">
              <w:rPr>
                <w:lang w:val="ru-RU"/>
              </w:rPr>
              <w:t>9 - Неактивный)</w:t>
            </w:r>
          </w:p>
        </w:tc>
        <w:tc>
          <w:tcPr>
            <w:tcW w:w="1858" w:type="dxa"/>
          </w:tcPr>
          <w:p w14:paraId="515CB22F" w14:textId="554B8FF6" w:rsidR="001C7D8E" w:rsidRPr="00CA6859" w:rsidRDefault="001C7D8E" w:rsidP="00953331">
            <w:pPr>
              <w:jc w:val="center"/>
              <w:rPr>
                <w:lang w:val="ru-RU"/>
              </w:rPr>
            </w:pPr>
            <w:r w:rsidRPr="00CA6859">
              <w:rPr>
                <w:lang w:val="ru-RU"/>
              </w:rPr>
              <w:t>Да</w:t>
            </w:r>
          </w:p>
        </w:tc>
      </w:tr>
      <w:tr w:rsidR="00DC1CA0" w:rsidRPr="00CA6859" w14:paraId="6D6EE078" w14:textId="77777777" w:rsidTr="00A65934">
        <w:tc>
          <w:tcPr>
            <w:tcW w:w="1402" w:type="dxa"/>
          </w:tcPr>
          <w:p w14:paraId="7017025B" w14:textId="08AD4F17" w:rsidR="00DC1CA0" w:rsidRPr="00CA6859" w:rsidRDefault="00DC1CA0" w:rsidP="00DC1CA0">
            <w:pPr>
              <w:rPr>
                <w:lang w:val="ru-RU"/>
              </w:rPr>
            </w:pPr>
            <w:r w:rsidRPr="00CA6859">
              <w:rPr>
                <w:lang w:val="ru-RU"/>
              </w:rPr>
              <w:t>FK</w:t>
            </w:r>
          </w:p>
        </w:tc>
        <w:tc>
          <w:tcPr>
            <w:tcW w:w="1620" w:type="dxa"/>
          </w:tcPr>
          <w:p w14:paraId="3DC2564B" w14:textId="7BBFCC77" w:rsidR="00DC1CA0" w:rsidRPr="00CA6859" w:rsidRDefault="00DC1CA0" w:rsidP="00DC1CA0">
            <w:pPr>
              <w:rPr>
                <w:lang w:val="ru-RU"/>
              </w:rPr>
            </w:pPr>
            <w:r>
              <w:rPr>
                <w:lang w:val="en-US"/>
              </w:rPr>
              <w:t>CUST_ID</w:t>
            </w:r>
          </w:p>
        </w:tc>
        <w:tc>
          <w:tcPr>
            <w:tcW w:w="1440" w:type="dxa"/>
          </w:tcPr>
          <w:p w14:paraId="63755130" w14:textId="0813EA65" w:rsidR="00DC1CA0" w:rsidRPr="00CA6859" w:rsidRDefault="00DC1CA0" w:rsidP="00DC1CA0">
            <w:pPr>
              <w:rPr>
                <w:lang w:val="ru-RU"/>
              </w:rPr>
            </w:pPr>
            <w:r w:rsidRPr="00CA6859">
              <w:rPr>
                <w:lang w:val="ru-RU"/>
              </w:rPr>
              <w:t>Numeric</w:t>
            </w:r>
          </w:p>
        </w:tc>
        <w:tc>
          <w:tcPr>
            <w:tcW w:w="1260" w:type="dxa"/>
          </w:tcPr>
          <w:p w14:paraId="26B88564" w14:textId="7F13CD39" w:rsidR="00DC1CA0" w:rsidRPr="00CA6859" w:rsidRDefault="00DC1CA0" w:rsidP="00DC1CA0">
            <w:pPr>
              <w:jc w:val="center"/>
              <w:rPr>
                <w:lang w:val="ru-RU"/>
              </w:rPr>
            </w:pPr>
            <w:r>
              <w:rPr>
                <w:lang w:val="en-US"/>
              </w:rPr>
              <w:t>11</w:t>
            </w:r>
          </w:p>
        </w:tc>
        <w:tc>
          <w:tcPr>
            <w:tcW w:w="2642" w:type="dxa"/>
          </w:tcPr>
          <w:p w14:paraId="0FE216D6" w14:textId="35B50E2D" w:rsidR="00DC1CA0" w:rsidRPr="00CA6859" w:rsidRDefault="00DC1CA0" w:rsidP="00DC1CA0">
            <w:pPr>
              <w:rPr>
                <w:lang w:val="ru-RU"/>
              </w:rPr>
            </w:pPr>
            <w:r>
              <w:rPr>
                <w:lang w:val="ru-RU"/>
              </w:rPr>
              <w:t>Идентификатор точки синхронизации</w:t>
            </w:r>
          </w:p>
        </w:tc>
        <w:tc>
          <w:tcPr>
            <w:tcW w:w="1858" w:type="dxa"/>
          </w:tcPr>
          <w:p w14:paraId="6F92CA7C" w14:textId="7DEDA198" w:rsidR="00DC1CA0" w:rsidRPr="00CA6859" w:rsidRDefault="00DC1CA0" w:rsidP="00DC1CA0">
            <w:pPr>
              <w:jc w:val="center"/>
              <w:rPr>
                <w:lang w:val="ru-RU"/>
              </w:rPr>
            </w:pPr>
            <w:r w:rsidRPr="00CA6859">
              <w:rPr>
                <w:lang w:val="ru-RU"/>
              </w:rPr>
              <w:t>Да</w:t>
            </w:r>
          </w:p>
        </w:tc>
      </w:tr>
    </w:tbl>
    <w:p w14:paraId="187E7DCE" w14:textId="137312AE" w:rsidR="00586F6C" w:rsidRPr="00CA6859" w:rsidRDefault="001D7928" w:rsidP="001D7928">
      <w:pPr>
        <w:pStyle w:val="Heading2"/>
        <w:rPr>
          <w:lang w:val="ru-RU"/>
        </w:rPr>
      </w:pPr>
      <w:bookmarkStart w:id="105" w:name="_Toc420948267"/>
      <w:r w:rsidRPr="00CA6859">
        <w:rPr>
          <w:lang w:val="ru-RU"/>
        </w:rPr>
        <w:t xml:space="preserve">Особенности импорта информации о поступлении </w:t>
      </w:r>
      <w:r w:rsidR="00586F6C" w:rsidRPr="00CA6859">
        <w:rPr>
          <w:lang w:val="ru-RU"/>
        </w:rPr>
        <w:t>(</w:t>
      </w:r>
      <w:r w:rsidR="00586F6C" w:rsidRPr="00CA6859">
        <w:rPr>
          <w:szCs w:val="24"/>
          <w:lang w:val="ru-RU"/>
        </w:rPr>
        <w:t>SALINH.</w:t>
      </w:r>
      <w:r w:rsidR="00586F6C" w:rsidRPr="00CA6859">
        <w:rPr>
          <w:lang w:val="ru-RU"/>
        </w:rPr>
        <w:t xml:space="preserve">DBF, </w:t>
      </w:r>
      <w:r w:rsidR="00586F6C" w:rsidRPr="00CA6859">
        <w:rPr>
          <w:szCs w:val="24"/>
          <w:lang w:val="ru-RU"/>
        </w:rPr>
        <w:t>SALIND.</w:t>
      </w:r>
      <w:r w:rsidR="00586F6C" w:rsidRPr="00CA6859">
        <w:rPr>
          <w:lang w:val="ru-RU"/>
        </w:rPr>
        <w:t xml:space="preserve">DBF, </w:t>
      </w:r>
      <w:r w:rsidR="00586F6C" w:rsidRPr="00CA6859">
        <w:rPr>
          <w:szCs w:val="24"/>
          <w:lang w:val="ru-RU"/>
        </w:rPr>
        <w:t>SALINLD.</w:t>
      </w:r>
      <w:r w:rsidR="00586F6C" w:rsidRPr="00CA6859">
        <w:rPr>
          <w:lang w:val="ru-RU"/>
        </w:rPr>
        <w:t>DBF)</w:t>
      </w:r>
      <w:bookmarkEnd w:id="105"/>
    </w:p>
    <w:p w14:paraId="56370F6F" w14:textId="77777777" w:rsidR="00586F6C" w:rsidRPr="00CA6859" w:rsidRDefault="00586F6C" w:rsidP="006D53B3">
      <w:pPr>
        <w:spacing w:before="200" w:after="200"/>
        <w:ind w:left="720"/>
        <w:rPr>
          <w:b/>
          <w:lang w:val="ru-RU"/>
        </w:rPr>
      </w:pPr>
      <w:r w:rsidRPr="00CA6859">
        <w:rPr>
          <w:b/>
          <w:lang w:val="ru-RU"/>
        </w:rPr>
        <w:t>SALINH.DBF</w:t>
      </w:r>
    </w:p>
    <w:p w14:paraId="73EB5545" w14:textId="30C5D9C8" w:rsidR="001D7928" w:rsidRPr="003A57FD" w:rsidRDefault="001D7928" w:rsidP="003A57FD">
      <w:pPr>
        <w:pStyle w:val="Style3"/>
        <w:numPr>
          <w:ilvl w:val="0"/>
          <w:numId w:val="44"/>
        </w:numPr>
        <w:rPr>
          <w:lang w:val="ru-RU"/>
        </w:rPr>
      </w:pPr>
      <w:r w:rsidRPr="003A57FD">
        <w:rPr>
          <w:lang w:val="ru-RU"/>
        </w:rPr>
        <w:t xml:space="preserve">Ключевыми полями для импорта поступлений является Invoice_NO. </w:t>
      </w:r>
    </w:p>
    <w:p w14:paraId="263331AD" w14:textId="0B112B13" w:rsidR="001D7928" w:rsidRPr="003A57FD" w:rsidRDefault="001D7928" w:rsidP="003A57FD">
      <w:pPr>
        <w:pStyle w:val="Style3"/>
        <w:numPr>
          <w:ilvl w:val="0"/>
          <w:numId w:val="44"/>
        </w:numPr>
        <w:rPr>
          <w:lang w:val="ru-RU"/>
        </w:rPr>
      </w:pPr>
      <w:r w:rsidRPr="003A57FD">
        <w:rPr>
          <w:lang w:val="ru-RU"/>
        </w:rPr>
        <w:t xml:space="preserve">При импорте DBF файлов, содержащих продублированы записи по Invoice_NO, они пропускаются с соответствующим сообщением в протоколе. </w:t>
      </w:r>
    </w:p>
    <w:p w14:paraId="15058C32" w14:textId="573B11AE" w:rsidR="001D7928" w:rsidRPr="003A57FD" w:rsidRDefault="001D7928" w:rsidP="003A57FD">
      <w:pPr>
        <w:pStyle w:val="Style3"/>
        <w:numPr>
          <w:ilvl w:val="0"/>
          <w:numId w:val="44"/>
        </w:numPr>
        <w:rPr>
          <w:lang w:val="ru-RU"/>
        </w:rPr>
      </w:pPr>
      <w:r w:rsidRPr="003A57FD">
        <w:rPr>
          <w:lang w:val="ru-RU"/>
        </w:rPr>
        <w:t xml:space="preserve">Данные импортируются независимо от установленного значения в поле Status (2-Активный, 9-Неактивный). </w:t>
      </w:r>
    </w:p>
    <w:p w14:paraId="10E0258C" w14:textId="795B71AD" w:rsidR="001D7928" w:rsidRPr="003A57FD" w:rsidRDefault="001D7928" w:rsidP="003A57FD">
      <w:pPr>
        <w:pStyle w:val="Style3"/>
        <w:numPr>
          <w:ilvl w:val="0"/>
          <w:numId w:val="44"/>
        </w:numPr>
        <w:rPr>
          <w:lang w:val="ru-RU"/>
        </w:rPr>
      </w:pPr>
      <w:r w:rsidRPr="003A57FD">
        <w:rPr>
          <w:lang w:val="ru-RU"/>
        </w:rPr>
        <w:t xml:space="preserve">Если статус (STATUS) записи, который импортируется не 2-Активный и не 9-Неактивный, то запись пропускается с соответствующим сообщением в протоколе. </w:t>
      </w:r>
    </w:p>
    <w:p w14:paraId="020D1500" w14:textId="2ED51B81" w:rsidR="001D7928" w:rsidRPr="003A57FD" w:rsidRDefault="001D7928" w:rsidP="003A57FD">
      <w:pPr>
        <w:pStyle w:val="Style3"/>
        <w:numPr>
          <w:ilvl w:val="0"/>
          <w:numId w:val="44"/>
        </w:numPr>
        <w:rPr>
          <w:lang w:val="ru-RU"/>
        </w:rPr>
      </w:pPr>
      <w:r w:rsidRPr="003A57FD">
        <w:rPr>
          <w:lang w:val="ru-RU"/>
        </w:rPr>
        <w:t xml:space="preserve">При повторном импорте документа в БД значение поля tblSalInH.SyncStatus устанавливается в 0. </w:t>
      </w:r>
    </w:p>
    <w:p w14:paraId="4AEB49C3" w14:textId="2B52F1EC" w:rsidR="001D7928" w:rsidRPr="003A57FD" w:rsidRDefault="001D7928" w:rsidP="003A57FD">
      <w:pPr>
        <w:pStyle w:val="Style3"/>
        <w:numPr>
          <w:ilvl w:val="0"/>
          <w:numId w:val="44"/>
        </w:numPr>
        <w:rPr>
          <w:lang w:val="ru-RU"/>
        </w:rPr>
      </w:pPr>
      <w:r w:rsidRPr="003A57FD">
        <w:rPr>
          <w:lang w:val="ru-RU"/>
        </w:rPr>
        <w:t xml:space="preserve">При повторном импорте документа в БД значение поля tblSalInH.IsProcessed устанавливается в 0. </w:t>
      </w:r>
    </w:p>
    <w:p w14:paraId="3F79907D" w14:textId="15C81874" w:rsidR="001D7928" w:rsidRPr="003A57FD" w:rsidRDefault="001D7928" w:rsidP="003A57FD">
      <w:pPr>
        <w:pStyle w:val="Style3"/>
        <w:numPr>
          <w:ilvl w:val="0"/>
          <w:numId w:val="44"/>
        </w:numPr>
        <w:rPr>
          <w:lang w:val="ru-RU"/>
        </w:rPr>
      </w:pPr>
      <w:r w:rsidRPr="003A57FD">
        <w:rPr>
          <w:lang w:val="ru-RU"/>
        </w:rPr>
        <w:t xml:space="preserve">Для DOC_TYPE проверка на статус записи в БД (tblDocTypes) не происходит. </w:t>
      </w:r>
    </w:p>
    <w:p w14:paraId="35A8E34D" w14:textId="0FB52652" w:rsidR="001D7928" w:rsidRPr="003A57FD" w:rsidRDefault="001D7928" w:rsidP="003A57FD">
      <w:pPr>
        <w:pStyle w:val="Style3"/>
        <w:numPr>
          <w:ilvl w:val="0"/>
          <w:numId w:val="44"/>
        </w:numPr>
        <w:rPr>
          <w:lang w:val="ru-RU"/>
        </w:rPr>
      </w:pPr>
      <w:r w:rsidRPr="003A57FD">
        <w:rPr>
          <w:lang w:val="ru-RU"/>
        </w:rPr>
        <w:t xml:space="preserve">Для WAREH_CODE проверка на статус записи в БД (tblWarehouses) не происходит. </w:t>
      </w:r>
    </w:p>
    <w:p w14:paraId="2B24DD49" w14:textId="2C3279DE" w:rsidR="001D7928" w:rsidRPr="003A57FD" w:rsidRDefault="001D7928" w:rsidP="003A57FD">
      <w:pPr>
        <w:pStyle w:val="Style3"/>
        <w:numPr>
          <w:ilvl w:val="0"/>
          <w:numId w:val="44"/>
        </w:numPr>
        <w:rPr>
          <w:lang w:val="ru-RU"/>
        </w:rPr>
      </w:pPr>
      <w:r w:rsidRPr="003A57FD">
        <w:rPr>
          <w:lang w:val="ru-RU"/>
        </w:rPr>
        <w:lastRenderedPageBreak/>
        <w:t xml:space="preserve">При импорте логуеться период за который импортируются поступления. Дата начала - минимальное значение поля Date. Дата окончания - максимальное значение поля Date в DBF файле. </w:t>
      </w:r>
    </w:p>
    <w:p w14:paraId="404A0AF8" w14:textId="2FE5133D" w:rsidR="001D7928" w:rsidRPr="003A57FD" w:rsidRDefault="001D7928" w:rsidP="003A57FD">
      <w:pPr>
        <w:pStyle w:val="Style3"/>
        <w:numPr>
          <w:ilvl w:val="0"/>
          <w:numId w:val="44"/>
        </w:numPr>
        <w:rPr>
          <w:lang w:val="ru-RU"/>
        </w:rPr>
      </w:pPr>
      <w:r w:rsidRPr="003A57FD">
        <w:rPr>
          <w:lang w:val="ru-RU"/>
        </w:rPr>
        <w:t xml:space="preserve">Если значение в поле DTLM пустое, то запись импортируется в БД с DLM, что соответствует </w:t>
      </w:r>
      <w:r w:rsidR="00056143" w:rsidRPr="003A57FD">
        <w:rPr>
          <w:lang w:val="ru-RU"/>
        </w:rPr>
        <w:t>текущей</w:t>
      </w:r>
      <w:r w:rsidRPr="003A57FD">
        <w:rPr>
          <w:lang w:val="ru-RU"/>
        </w:rPr>
        <w:t xml:space="preserve"> дате. </w:t>
      </w:r>
    </w:p>
    <w:p w14:paraId="73939093" w14:textId="6070D5C7" w:rsidR="001D7928" w:rsidRPr="003A57FD" w:rsidRDefault="001D7928" w:rsidP="003A57FD">
      <w:pPr>
        <w:pStyle w:val="Style3"/>
        <w:numPr>
          <w:ilvl w:val="0"/>
          <w:numId w:val="44"/>
        </w:numPr>
        <w:rPr>
          <w:lang w:val="ru-RU"/>
        </w:rPr>
      </w:pPr>
      <w:r w:rsidRPr="003A57FD">
        <w:rPr>
          <w:lang w:val="ru-RU"/>
        </w:rPr>
        <w:t xml:space="preserve">Модификация существующих данных осуществляется только при условии, если значение поля DTLM DBF таблицы больше значения поля DLM в БД. </w:t>
      </w:r>
    </w:p>
    <w:p w14:paraId="7F1E585A" w14:textId="7A52824A" w:rsidR="001D7928" w:rsidRPr="003A57FD" w:rsidRDefault="001D7928" w:rsidP="003A57FD">
      <w:pPr>
        <w:pStyle w:val="Style3"/>
        <w:numPr>
          <w:ilvl w:val="0"/>
          <w:numId w:val="44"/>
        </w:numPr>
        <w:rPr>
          <w:lang w:val="ru-RU"/>
        </w:rPr>
      </w:pPr>
      <w:r w:rsidRPr="003A57FD">
        <w:rPr>
          <w:lang w:val="ru-RU"/>
        </w:rPr>
        <w:t xml:space="preserve">В случае, если значение поля DTLM DBF является меньше значение поля DLM, то запись пропускается с соответствующим сообщением в протоколе. </w:t>
      </w:r>
    </w:p>
    <w:p w14:paraId="4A3065C3" w14:textId="323DAEEF" w:rsidR="001D7928" w:rsidRPr="003A57FD" w:rsidRDefault="001D7928" w:rsidP="003A57FD">
      <w:pPr>
        <w:pStyle w:val="Style3"/>
        <w:numPr>
          <w:ilvl w:val="0"/>
          <w:numId w:val="44"/>
        </w:numPr>
        <w:rPr>
          <w:lang w:val="ru-RU"/>
        </w:rPr>
      </w:pPr>
      <w:r w:rsidRPr="003A57FD">
        <w:rPr>
          <w:lang w:val="ru-RU"/>
        </w:rPr>
        <w:t xml:space="preserve">После успешного импорта нового документа или модификации существующей записи, поле DLM в БД всегда возобновляется текущей датой. </w:t>
      </w:r>
    </w:p>
    <w:p w14:paraId="77558154" w14:textId="628266B0" w:rsidR="001D7928" w:rsidRPr="003A57FD" w:rsidRDefault="001D7928" w:rsidP="003A57FD">
      <w:pPr>
        <w:pStyle w:val="Style3"/>
        <w:numPr>
          <w:ilvl w:val="0"/>
          <w:numId w:val="44"/>
        </w:numPr>
        <w:rPr>
          <w:lang w:val="ru-RU"/>
        </w:rPr>
      </w:pPr>
      <w:r w:rsidRPr="003A57FD">
        <w:rPr>
          <w:lang w:val="ru-RU"/>
        </w:rPr>
        <w:t>При импорте документов, дата (DATE) которых находится в закрытом периоде отчетности (tblReportPeriodByCustomers.Status = 9), то такие записи пропускаются с соответствующим сообщением в протокол импорта / экспорта.</w:t>
      </w:r>
    </w:p>
    <w:p w14:paraId="24E2467C" w14:textId="5C8DD4DF" w:rsidR="00586F6C" w:rsidRPr="00CA6859" w:rsidRDefault="001D7928" w:rsidP="00892CAA">
      <w:pPr>
        <w:spacing w:before="200" w:after="200"/>
        <w:ind w:left="720"/>
        <w:rPr>
          <w:b/>
          <w:lang w:val="ru-RU"/>
        </w:rPr>
      </w:pPr>
      <w:r w:rsidRPr="00CA6859">
        <w:rPr>
          <w:b/>
          <w:lang w:val="ru-RU"/>
        </w:rPr>
        <w:t>Особенности импорта в зависимости от опций</w:t>
      </w:r>
    </w:p>
    <w:p w14:paraId="17B6CD74" w14:textId="5451558D" w:rsidR="00586F6C" w:rsidRPr="00CA6859" w:rsidRDefault="00586F6C" w:rsidP="007834F3">
      <w:pPr>
        <w:spacing w:before="200" w:after="200"/>
        <w:ind w:left="720"/>
        <w:jc w:val="both"/>
        <w:rPr>
          <w:rStyle w:val="unknown1"/>
          <w:i/>
          <w:color w:val="auto"/>
          <w:lang w:val="ru-RU"/>
        </w:rPr>
      </w:pPr>
      <w:r w:rsidRPr="00CA6859">
        <w:rPr>
          <w:i/>
          <w:lang w:val="ru-RU"/>
        </w:rPr>
        <w:t xml:space="preserve">10050 - </w:t>
      </w:r>
      <w:r w:rsidR="001D7928" w:rsidRPr="00CA6859">
        <w:rPr>
          <w:i/>
          <w:lang w:val="ru-RU"/>
        </w:rPr>
        <w:t>Склад - обязательный параметр в приходных и расходных документах</w:t>
      </w:r>
    </w:p>
    <w:p w14:paraId="752F5CA0" w14:textId="695F6C96" w:rsidR="00586F6C" w:rsidRPr="00CA6859" w:rsidRDefault="00722E53" w:rsidP="00586F6C">
      <w:pPr>
        <w:ind w:left="720" w:firstLine="360"/>
        <w:jc w:val="both"/>
        <w:rPr>
          <w:noProof/>
          <w:lang w:val="ru-RU"/>
        </w:rPr>
      </w:pPr>
      <w:r w:rsidRPr="00CA6859">
        <w:rPr>
          <w:noProof/>
          <w:lang w:val="ru-RU"/>
        </w:rPr>
        <w:t>Функциональность опционального включения обязательности внешнего кода склада в DBF файлах работает следующим образом:</w:t>
      </w:r>
      <w:r w:rsidR="00586F6C" w:rsidRPr="00CA6859">
        <w:rPr>
          <w:noProof/>
          <w:lang w:val="ru-RU"/>
        </w:rPr>
        <w:t xml:space="preserve"> </w:t>
      </w:r>
    </w:p>
    <w:p w14:paraId="27C27D99" w14:textId="65B82242" w:rsidR="00722E53" w:rsidRPr="00CA6859" w:rsidRDefault="00722E53" w:rsidP="00722E53">
      <w:pPr>
        <w:pStyle w:val="ListParagraph"/>
        <w:numPr>
          <w:ilvl w:val="0"/>
          <w:numId w:val="17"/>
        </w:numPr>
        <w:jc w:val="both"/>
        <w:rPr>
          <w:lang w:val="ru-RU"/>
        </w:rPr>
      </w:pPr>
      <w:r w:rsidRPr="00CA6859">
        <w:rPr>
          <w:lang w:val="ru-RU"/>
        </w:rPr>
        <w:t>Если опция включена, то при импорте таблицы SALINH.DBF, записи в которых поле WAREH_CODE пустое или не существует в БД будут пропускаться с соответствующим сообщением в протоколе.</w:t>
      </w:r>
    </w:p>
    <w:p w14:paraId="0FF0AB29" w14:textId="5637006B" w:rsidR="00586F6C" w:rsidRPr="00CA6859" w:rsidRDefault="00722E53" w:rsidP="00FE7409">
      <w:pPr>
        <w:pStyle w:val="ListParagraph"/>
        <w:numPr>
          <w:ilvl w:val="0"/>
          <w:numId w:val="17"/>
        </w:numPr>
        <w:jc w:val="both"/>
        <w:rPr>
          <w:lang w:val="ru-RU"/>
        </w:rPr>
      </w:pPr>
      <w:r w:rsidRPr="00CA6859">
        <w:rPr>
          <w:lang w:val="ru-RU"/>
        </w:rPr>
        <w:t xml:space="preserve">Если опция выключена, то при импорте таблицы SALINH.DBF, записи в которых поле WAREH_CODE пустое или не существует в БД будут импортироваться. Значение поля W_id в БД будет </w:t>
      </w:r>
      <w:r w:rsidR="00FE7409" w:rsidRPr="00CA6859">
        <w:rPr>
          <w:lang w:val="ru-RU"/>
        </w:rPr>
        <w:t>инициализовано</w:t>
      </w:r>
      <w:r w:rsidRPr="00CA6859">
        <w:rPr>
          <w:lang w:val="ru-RU"/>
        </w:rPr>
        <w:t xml:space="preserve"> пустым.</w:t>
      </w:r>
    </w:p>
    <w:p w14:paraId="07F03E61" w14:textId="5BC87C2E" w:rsidR="00586F6C" w:rsidRPr="00CA6859" w:rsidRDefault="00586F6C" w:rsidP="00892CAA">
      <w:pPr>
        <w:spacing w:before="200" w:after="200"/>
        <w:ind w:left="720"/>
        <w:jc w:val="both"/>
        <w:rPr>
          <w:i/>
          <w:lang w:val="ru-RU"/>
        </w:rPr>
      </w:pPr>
      <w:r w:rsidRPr="00CA6859">
        <w:rPr>
          <w:i/>
          <w:lang w:val="ru-RU"/>
        </w:rPr>
        <w:t xml:space="preserve">10031 - </w:t>
      </w:r>
      <w:r w:rsidR="00FE7409" w:rsidRPr="00CA6859">
        <w:rPr>
          <w:i/>
          <w:lang w:val="ru-RU"/>
        </w:rPr>
        <w:t>Режим импорта фактических продаж</w:t>
      </w:r>
    </w:p>
    <w:p w14:paraId="5CD6FB92" w14:textId="2B80514D" w:rsidR="00586F6C" w:rsidRPr="00CA6859" w:rsidRDefault="00FE7409" w:rsidP="00586F6C">
      <w:pPr>
        <w:ind w:left="720" w:firstLine="360"/>
        <w:jc w:val="both"/>
        <w:rPr>
          <w:noProof/>
          <w:lang w:val="ru-RU"/>
        </w:rPr>
      </w:pPr>
      <w:r w:rsidRPr="00CA6859">
        <w:rPr>
          <w:noProof/>
          <w:lang w:val="ru-RU"/>
        </w:rPr>
        <w:t>Опция отвечает за режим импорта приходных документов и работает в соответствии со значениями:</w:t>
      </w:r>
    </w:p>
    <w:p w14:paraId="3E7DF365" w14:textId="716E0688" w:rsidR="00586F6C" w:rsidRPr="00CA6859" w:rsidRDefault="00FE7409" w:rsidP="00FE7409">
      <w:pPr>
        <w:pStyle w:val="ListParagraph"/>
        <w:numPr>
          <w:ilvl w:val="0"/>
          <w:numId w:val="17"/>
        </w:numPr>
        <w:jc w:val="both"/>
        <w:rPr>
          <w:lang w:val="ru-RU"/>
        </w:rPr>
      </w:pPr>
      <w:r w:rsidRPr="00CA6859">
        <w:rPr>
          <w:lang w:val="ru-RU"/>
        </w:rPr>
        <w:t>0 - Пропускать существующие документы в БД с соответствующим сообщением в протоколе</w:t>
      </w:r>
      <w:r w:rsidR="00586F6C" w:rsidRPr="00CA6859">
        <w:rPr>
          <w:lang w:val="ru-RU"/>
        </w:rPr>
        <w:t>.</w:t>
      </w:r>
    </w:p>
    <w:p w14:paraId="00EF3DFD" w14:textId="2796620D" w:rsidR="00586F6C" w:rsidRPr="00CA6859" w:rsidRDefault="00586F6C" w:rsidP="00FE7409">
      <w:pPr>
        <w:pStyle w:val="ListParagraph"/>
        <w:numPr>
          <w:ilvl w:val="0"/>
          <w:numId w:val="17"/>
        </w:numPr>
        <w:jc w:val="both"/>
        <w:rPr>
          <w:lang w:val="ru-RU"/>
        </w:rPr>
      </w:pPr>
      <w:r w:rsidRPr="00CA6859">
        <w:rPr>
          <w:lang w:val="ru-RU"/>
        </w:rPr>
        <w:t xml:space="preserve">1 - </w:t>
      </w:r>
      <w:r w:rsidR="00FE7409" w:rsidRPr="00CA6859">
        <w:rPr>
          <w:lang w:val="ru-RU"/>
        </w:rPr>
        <w:t>Перезаписывать существующие документы в БД</w:t>
      </w:r>
      <w:r w:rsidRPr="00CA6859">
        <w:rPr>
          <w:lang w:val="ru-RU"/>
        </w:rPr>
        <w:t>.</w:t>
      </w:r>
    </w:p>
    <w:p w14:paraId="60A95EBF" w14:textId="358556BD" w:rsidR="00586F6C" w:rsidRPr="00CA6859" w:rsidRDefault="00586F6C" w:rsidP="00892CAA">
      <w:pPr>
        <w:spacing w:before="200" w:after="200"/>
        <w:ind w:left="720"/>
        <w:jc w:val="both"/>
        <w:rPr>
          <w:i/>
          <w:lang w:val="ru-RU"/>
        </w:rPr>
      </w:pPr>
      <w:r w:rsidRPr="00CA6859">
        <w:rPr>
          <w:i/>
          <w:lang w:val="ru-RU"/>
        </w:rPr>
        <w:t xml:space="preserve">10053 - </w:t>
      </w:r>
      <w:r w:rsidR="00FE7409" w:rsidRPr="00CA6859">
        <w:rPr>
          <w:i/>
          <w:lang w:val="ru-RU"/>
        </w:rPr>
        <w:t>Предварительная очистка данных при импорте</w:t>
      </w:r>
    </w:p>
    <w:p w14:paraId="34157361" w14:textId="5C2ED3F5" w:rsidR="00586F6C" w:rsidRPr="00CA6859" w:rsidRDefault="00FE7409" w:rsidP="00586F6C">
      <w:pPr>
        <w:ind w:left="720" w:firstLine="360"/>
        <w:jc w:val="both"/>
        <w:rPr>
          <w:noProof/>
          <w:lang w:val="ru-RU"/>
        </w:rPr>
      </w:pPr>
      <w:r w:rsidRPr="00CA6859">
        <w:rPr>
          <w:noProof/>
          <w:lang w:val="ru-RU"/>
        </w:rPr>
        <w:t>Функциональность опционного включения предварительной очистки данных в БД работает следующим образом</w:t>
      </w:r>
      <w:r w:rsidR="00A03CE6" w:rsidRPr="00CA6859">
        <w:rPr>
          <w:noProof/>
          <w:lang w:val="ru-RU"/>
        </w:rPr>
        <w:t>:</w:t>
      </w:r>
    </w:p>
    <w:p w14:paraId="48CD09AE" w14:textId="77777777" w:rsidR="00FE7409" w:rsidRPr="00CA6859" w:rsidRDefault="00FE7409" w:rsidP="00FE7409">
      <w:pPr>
        <w:pStyle w:val="ListParagraph"/>
        <w:numPr>
          <w:ilvl w:val="0"/>
          <w:numId w:val="17"/>
        </w:numPr>
        <w:jc w:val="both"/>
        <w:rPr>
          <w:lang w:val="ru-RU"/>
        </w:rPr>
      </w:pPr>
      <w:r w:rsidRPr="00CA6859">
        <w:rPr>
          <w:lang w:val="ru-RU"/>
        </w:rPr>
        <w:t xml:space="preserve">Если опция включена, то при импорте документов SALINH.DBF (SALIND.DBF, SALINLD.DBF) определяется диапазон дат (DATE), за которые присутствуют данные в DBF файлах (наименьшая дата - наибольшая дата). </w:t>
      </w:r>
    </w:p>
    <w:p w14:paraId="0F0A8707" w14:textId="77777777" w:rsidR="00DF6995" w:rsidRPr="00CA6859" w:rsidRDefault="00DF6995" w:rsidP="00DF6995">
      <w:pPr>
        <w:pStyle w:val="ListParagraph"/>
        <w:ind w:left="1440"/>
        <w:jc w:val="both"/>
        <w:rPr>
          <w:lang w:val="ru-RU"/>
        </w:rPr>
      </w:pPr>
      <w:r w:rsidRPr="00CA6859">
        <w:rPr>
          <w:lang w:val="ru-RU"/>
        </w:rPr>
        <w:t>При импорте документов за диапазон дат, который присутствует в DBF файлах, деактивируются существующие документы в БД и удаляются детали к ним. После чего записываются новые данные за диапазон.</w:t>
      </w:r>
    </w:p>
    <w:p w14:paraId="20421973" w14:textId="7554ED64" w:rsidR="00586F6C" w:rsidRPr="00CA6859" w:rsidRDefault="00DF6995" w:rsidP="00DF6995">
      <w:pPr>
        <w:pStyle w:val="ListParagraph"/>
        <w:numPr>
          <w:ilvl w:val="0"/>
          <w:numId w:val="17"/>
        </w:numPr>
        <w:jc w:val="both"/>
        <w:rPr>
          <w:lang w:val="ru-RU"/>
        </w:rPr>
      </w:pPr>
      <w:r w:rsidRPr="00CA6859">
        <w:rPr>
          <w:lang w:val="ru-RU"/>
        </w:rPr>
        <w:t xml:space="preserve">Если опция выключена, то при импорте документов SALINH.DBF (SALIND.DBF, SALINLD.DBF) данные в БД добавляются и модифицируются в соответствии с </w:t>
      </w:r>
      <w:r w:rsidRPr="00CA6859">
        <w:rPr>
          <w:lang w:val="ru-RU"/>
        </w:rPr>
        <w:lastRenderedPageBreak/>
        <w:t>запис</w:t>
      </w:r>
      <w:r w:rsidR="00A65934" w:rsidRPr="00CA6859">
        <w:rPr>
          <w:lang w:val="ru-RU"/>
        </w:rPr>
        <w:t>ями</w:t>
      </w:r>
      <w:r w:rsidRPr="00CA6859">
        <w:rPr>
          <w:lang w:val="ru-RU"/>
        </w:rPr>
        <w:t>, которые присутствуют в DBF файлах в разрезе каждой записи в соответствии с основным алгоритма описанного в этом разделе.</w:t>
      </w:r>
    </w:p>
    <w:p w14:paraId="22D7126B" w14:textId="6783C7C7" w:rsidR="00586F6C" w:rsidRPr="00CA6859" w:rsidRDefault="00586F6C" w:rsidP="00586F6C">
      <w:pPr>
        <w:pStyle w:val="Heading2"/>
        <w:rPr>
          <w:lang w:val="ru-RU"/>
        </w:rPr>
      </w:pPr>
      <w:bookmarkStart w:id="106" w:name="_Toc187666065"/>
      <w:bookmarkStart w:id="107" w:name="_Toc356571383"/>
      <w:bookmarkStart w:id="108" w:name="_Toc420948268"/>
      <w:bookmarkStart w:id="109" w:name="_Toc187666066"/>
      <w:bookmarkStart w:id="110" w:name="_Toc356571384"/>
      <w:r w:rsidRPr="00CA6859">
        <w:rPr>
          <w:lang w:val="ru-RU"/>
        </w:rPr>
        <w:t>Таблиц</w:t>
      </w:r>
      <w:r w:rsidR="00DF6995" w:rsidRPr="00CA6859">
        <w:rPr>
          <w:lang w:val="ru-RU"/>
        </w:rPr>
        <w:t>а</w:t>
      </w:r>
      <w:r w:rsidRPr="00CA6859">
        <w:rPr>
          <w:lang w:val="ru-RU"/>
        </w:rPr>
        <w:t xml:space="preserve"> SALINH</w:t>
      </w:r>
      <w:bookmarkEnd w:id="106"/>
      <w:bookmarkEnd w:id="107"/>
      <w:bookmarkEnd w:id="108"/>
    </w:p>
    <w:p w14:paraId="2FEA4AD8" w14:textId="0BC06AF3" w:rsidR="00586F6C" w:rsidRPr="00CA6859" w:rsidRDefault="00DF6995" w:rsidP="00953331">
      <w:pPr>
        <w:spacing w:before="200" w:after="200"/>
        <w:ind w:firstLine="720"/>
        <w:rPr>
          <w:lang w:val="ru-RU"/>
        </w:rPr>
      </w:pPr>
      <w:r w:rsidRPr="00CA6859">
        <w:rPr>
          <w:lang w:val="ru-RU"/>
        </w:rPr>
        <w:t>Информация о поступлении (шапка).</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DF6995" w:rsidRPr="00CA6859" w14:paraId="2D72F645" w14:textId="77777777" w:rsidTr="00A65934">
        <w:tc>
          <w:tcPr>
            <w:tcW w:w="1402" w:type="dxa"/>
            <w:tcBorders>
              <w:top w:val="single" w:sz="12" w:space="0" w:color="auto"/>
              <w:left w:val="single" w:sz="12" w:space="0" w:color="auto"/>
              <w:bottom w:val="single" w:sz="12" w:space="0" w:color="auto"/>
              <w:right w:val="single" w:sz="12" w:space="0" w:color="auto"/>
            </w:tcBorders>
          </w:tcPr>
          <w:p w14:paraId="7C9D4F30" w14:textId="489C2757" w:rsidR="00DF6995" w:rsidRPr="00CA6859" w:rsidRDefault="00DF6995" w:rsidP="00953331">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39F3EF81" w14:textId="2F38619D" w:rsidR="00DF6995" w:rsidRPr="00CA6859" w:rsidRDefault="00DF6995" w:rsidP="00953331">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5E38067F" w14:textId="6E139CBA" w:rsidR="00DF6995" w:rsidRPr="00CA6859" w:rsidRDefault="00DF6995" w:rsidP="0095333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265E1FCA" w14:textId="54CBE6D1" w:rsidR="00DF6995" w:rsidRPr="00CA6859" w:rsidRDefault="00DF6995"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03F64035" w14:textId="4237F1EA" w:rsidR="00DF6995" w:rsidRPr="00CA6859" w:rsidRDefault="00DF6995"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1909F118" w14:textId="304D66F9" w:rsidR="00DF6995" w:rsidRPr="00CA6859" w:rsidRDefault="00DF6995" w:rsidP="00953331">
            <w:pPr>
              <w:jc w:val="center"/>
              <w:rPr>
                <w:b/>
                <w:lang w:val="ru-RU"/>
              </w:rPr>
            </w:pPr>
            <w:r w:rsidRPr="00CA6859">
              <w:rPr>
                <w:b/>
                <w:lang w:val="ru-RU"/>
              </w:rPr>
              <w:t>Поле обязательное</w:t>
            </w:r>
          </w:p>
        </w:tc>
      </w:tr>
      <w:tr w:rsidR="00B513E8" w:rsidRPr="00CA6859" w14:paraId="642A4269" w14:textId="77777777" w:rsidTr="00A65934">
        <w:trPr>
          <w:trHeight w:val="268"/>
        </w:trPr>
        <w:tc>
          <w:tcPr>
            <w:tcW w:w="1402" w:type="dxa"/>
          </w:tcPr>
          <w:p w14:paraId="2E5E72A9" w14:textId="77777777" w:rsidR="00586F6C" w:rsidRPr="00CA6859" w:rsidRDefault="00586F6C" w:rsidP="00953331">
            <w:pPr>
              <w:rPr>
                <w:lang w:val="ru-RU"/>
              </w:rPr>
            </w:pPr>
            <w:r w:rsidRPr="00CA6859">
              <w:rPr>
                <w:lang w:val="ru-RU"/>
              </w:rPr>
              <w:t>PK</w:t>
            </w:r>
          </w:p>
        </w:tc>
        <w:tc>
          <w:tcPr>
            <w:tcW w:w="1620" w:type="dxa"/>
          </w:tcPr>
          <w:p w14:paraId="78617CB5" w14:textId="77777777" w:rsidR="00586F6C" w:rsidRPr="00CA6859" w:rsidRDefault="00586F6C" w:rsidP="00953331">
            <w:pPr>
              <w:rPr>
                <w:lang w:val="ru-RU"/>
              </w:rPr>
            </w:pPr>
            <w:r w:rsidRPr="00CA6859">
              <w:rPr>
                <w:lang w:val="ru-RU"/>
              </w:rPr>
              <w:t>Date</w:t>
            </w:r>
          </w:p>
        </w:tc>
        <w:tc>
          <w:tcPr>
            <w:tcW w:w="1440" w:type="dxa"/>
          </w:tcPr>
          <w:p w14:paraId="4EFA1840" w14:textId="77777777" w:rsidR="00586F6C" w:rsidRPr="00CA6859" w:rsidRDefault="00586F6C" w:rsidP="00953331">
            <w:pPr>
              <w:rPr>
                <w:lang w:val="ru-RU"/>
              </w:rPr>
            </w:pPr>
            <w:r w:rsidRPr="00CA6859">
              <w:rPr>
                <w:lang w:val="ru-RU"/>
              </w:rPr>
              <w:t>Date</w:t>
            </w:r>
          </w:p>
        </w:tc>
        <w:tc>
          <w:tcPr>
            <w:tcW w:w="1260" w:type="dxa"/>
          </w:tcPr>
          <w:p w14:paraId="6B8129B0" w14:textId="77777777" w:rsidR="00586F6C" w:rsidRPr="00CA6859" w:rsidRDefault="00586F6C" w:rsidP="00953331">
            <w:pPr>
              <w:jc w:val="center"/>
              <w:rPr>
                <w:lang w:val="ru-RU"/>
              </w:rPr>
            </w:pPr>
            <w:r w:rsidRPr="00CA6859">
              <w:rPr>
                <w:lang w:val="ru-RU"/>
              </w:rPr>
              <w:t>8</w:t>
            </w:r>
          </w:p>
        </w:tc>
        <w:tc>
          <w:tcPr>
            <w:tcW w:w="2784" w:type="dxa"/>
          </w:tcPr>
          <w:p w14:paraId="552927FE" w14:textId="16689020" w:rsidR="00586F6C" w:rsidRPr="00CA6859" w:rsidRDefault="00171A81" w:rsidP="00953331">
            <w:pPr>
              <w:rPr>
                <w:lang w:val="ru-RU"/>
              </w:rPr>
            </w:pPr>
            <w:r w:rsidRPr="00CA6859">
              <w:rPr>
                <w:lang w:val="ru-RU"/>
              </w:rPr>
              <w:t>Дата поступления продукции</w:t>
            </w:r>
          </w:p>
        </w:tc>
        <w:tc>
          <w:tcPr>
            <w:tcW w:w="1716" w:type="dxa"/>
          </w:tcPr>
          <w:p w14:paraId="26F01A36" w14:textId="1898192F" w:rsidR="00586F6C" w:rsidRPr="00CA6859" w:rsidRDefault="00DF6995" w:rsidP="00953331">
            <w:pPr>
              <w:jc w:val="center"/>
              <w:rPr>
                <w:lang w:val="ru-RU"/>
              </w:rPr>
            </w:pPr>
            <w:r w:rsidRPr="00CA6859">
              <w:rPr>
                <w:lang w:val="ru-RU"/>
              </w:rPr>
              <w:t>Да</w:t>
            </w:r>
          </w:p>
        </w:tc>
      </w:tr>
      <w:tr w:rsidR="00B513E8" w:rsidRPr="00CA6859" w14:paraId="4F9A8DEA" w14:textId="77777777" w:rsidTr="00A65934">
        <w:trPr>
          <w:trHeight w:val="268"/>
        </w:trPr>
        <w:tc>
          <w:tcPr>
            <w:tcW w:w="1402" w:type="dxa"/>
          </w:tcPr>
          <w:p w14:paraId="4442AA35" w14:textId="77777777" w:rsidR="00586F6C" w:rsidRPr="00CA6859" w:rsidRDefault="00586F6C" w:rsidP="00953331">
            <w:pPr>
              <w:rPr>
                <w:lang w:val="ru-RU"/>
              </w:rPr>
            </w:pPr>
            <w:r w:rsidRPr="00CA6859">
              <w:rPr>
                <w:lang w:val="ru-RU"/>
              </w:rPr>
              <w:t>PK</w:t>
            </w:r>
          </w:p>
        </w:tc>
        <w:tc>
          <w:tcPr>
            <w:tcW w:w="1620" w:type="dxa"/>
          </w:tcPr>
          <w:p w14:paraId="4C889AF4" w14:textId="77777777" w:rsidR="00586F6C" w:rsidRPr="00CA6859" w:rsidRDefault="00586F6C" w:rsidP="00953331">
            <w:pPr>
              <w:rPr>
                <w:lang w:val="ru-RU"/>
              </w:rPr>
            </w:pPr>
            <w:r w:rsidRPr="00CA6859">
              <w:rPr>
                <w:lang w:val="ru-RU"/>
              </w:rPr>
              <w:t>Invoice_No</w:t>
            </w:r>
          </w:p>
        </w:tc>
        <w:tc>
          <w:tcPr>
            <w:tcW w:w="1440" w:type="dxa"/>
          </w:tcPr>
          <w:p w14:paraId="2FAD6B77" w14:textId="77777777" w:rsidR="00586F6C" w:rsidRPr="00CA6859" w:rsidRDefault="00586F6C" w:rsidP="00953331">
            <w:pPr>
              <w:rPr>
                <w:lang w:val="ru-RU"/>
              </w:rPr>
            </w:pPr>
            <w:r w:rsidRPr="00CA6859">
              <w:rPr>
                <w:lang w:val="ru-RU"/>
              </w:rPr>
              <w:t>Character</w:t>
            </w:r>
          </w:p>
        </w:tc>
        <w:tc>
          <w:tcPr>
            <w:tcW w:w="1260" w:type="dxa"/>
          </w:tcPr>
          <w:p w14:paraId="2B00927E" w14:textId="77777777" w:rsidR="00586F6C" w:rsidRPr="00CA6859" w:rsidRDefault="00586F6C" w:rsidP="00953331">
            <w:pPr>
              <w:jc w:val="center"/>
              <w:rPr>
                <w:lang w:val="ru-RU"/>
              </w:rPr>
            </w:pPr>
            <w:r w:rsidRPr="00CA6859">
              <w:rPr>
                <w:lang w:val="ru-RU"/>
              </w:rPr>
              <w:t>58</w:t>
            </w:r>
          </w:p>
        </w:tc>
        <w:tc>
          <w:tcPr>
            <w:tcW w:w="2784" w:type="dxa"/>
          </w:tcPr>
          <w:p w14:paraId="5000B294" w14:textId="5F94FF5B" w:rsidR="00586F6C" w:rsidRPr="00CA6859" w:rsidRDefault="00171A81" w:rsidP="00953331">
            <w:pPr>
              <w:rPr>
                <w:lang w:val="ru-RU"/>
              </w:rPr>
            </w:pPr>
            <w:r w:rsidRPr="00CA6859">
              <w:rPr>
                <w:lang w:val="ru-RU"/>
              </w:rPr>
              <w:t>Номер счета</w:t>
            </w:r>
          </w:p>
        </w:tc>
        <w:tc>
          <w:tcPr>
            <w:tcW w:w="1716" w:type="dxa"/>
          </w:tcPr>
          <w:p w14:paraId="45CFCA8E" w14:textId="0D361AB8" w:rsidR="00586F6C" w:rsidRPr="00CA6859" w:rsidRDefault="00DF6995" w:rsidP="00953331">
            <w:pPr>
              <w:jc w:val="center"/>
              <w:rPr>
                <w:lang w:val="ru-RU"/>
              </w:rPr>
            </w:pPr>
            <w:r w:rsidRPr="00CA6859">
              <w:rPr>
                <w:lang w:val="ru-RU"/>
              </w:rPr>
              <w:t>Да</w:t>
            </w:r>
          </w:p>
        </w:tc>
      </w:tr>
      <w:tr w:rsidR="00B513E8" w:rsidRPr="00CA6859" w14:paraId="5E53AB7B" w14:textId="77777777" w:rsidTr="00A65934">
        <w:trPr>
          <w:trHeight w:val="268"/>
        </w:trPr>
        <w:tc>
          <w:tcPr>
            <w:tcW w:w="1402" w:type="dxa"/>
          </w:tcPr>
          <w:p w14:paraId="77432C29" w14:textId="77777777" w:rsidR="00586F6C" w:rsidRPr="00CA6859" w:rsidRDefault="00586F6C" w:rsidP="00953331">
            <w:pPr>
              <w:rPr>
                <w:lang w:val="ru-RU"/>
              </w:rPr>
            </w:pPr>
          </w:p>
        </w:tc>
        <w:tc>
          <w:tcPr>
            <w:tcW w:w="1620" w:type="dxa"/>
          </w:tcPr>
          <w:p w14:paraId="67021F26" w14:textId="77777777" w:rsidR="00586F6C" w:rsidRPr="00CA6859" w:rsidRDefault="00586F6C" w:rsidP="00953331">
            <w:pPr>
              <w:rPr>
                <w:lang w:val="ru-RU"/>
              </w:rPr>
            </w:pPr>
            <w:r w:rsidRPr="00CA6859">
              <w:rPr>
                <w:lang w:val="ru-RU"/>
              </w:rPr>
              <w:t>Status</w:t>
            </w:r>
          </w:p>
        </w:tc>
        <w:tc>
          <w:tcPr>
            <w:tcW w:w="1440" w:type="dxa"/>
          </w:tcPr>
          <w:p w14:paraId="5771D131" w14:textId="77777777" w:rsidR="00586F6C" w:rsidRPr="00CA6859" w:rsidRDefault="00586F6C" w:rsidP="00953331">
            <w:pPr>
              <w:rPr>
                <w:lang w:val="ru-RU"/>
              </w:rPr>
            </w:pPr>
            <w:r w:rsidRPr="00CA6859">
              <w:rPr>
                <w:lang w:val="ru-RU"/>
              </w:rPr>
              <w:t>Numeric</w:t>
            </w:r>
          </w:p>
        </w:tc>
        <w:tc>
          <w:tcPr>
            <w:tcW w:w="1260" w:type="dxa"/>
          </w:tcPr>
          <w:p w14:paraId="44731D37" w14:textId="77777777" w:rsidR="00586F6C" w:rsidRPr="00CA6859" w:rsidRDefault="00586F6C" w:rsidP="00953331">
            <w:pPr>
              <w:jc w:val="center"/>
              <w:rPr>
                <w:lang w:val="ru-RU"/>
              </w:rPr>
            </w:pPr>
            <w:r w:rsidRPr="00CA6859">
              <w:rPr>
                <w:lang w:val="ru-RU"/>
              </w:rPr>
              <w:t>11</w:t>
            </w:r>
          </w:p>
        </w:tc>
        <w:tc>
          <w:tcPr>
            <w:tcW w:w="2784" w:type="dxa"/>
          </w:tcPr>
          <w:p w14:paraId="0F34ADB6" w14:textId="77777777" w:rsidR="00586F6C" w:rsidRPr="00CA6859" w:rsidRDefault="00586F6C" w:rsidP="00953331">
            <w:pPr>
              <w:rPr>
                <w:lang w:val="ru-RU"/>
              </w:rPr>
            </w:pPr>
            <w:r w:rsidRPr="00CA6859">
              <w:rPr>
                <w:lang w:val="ru-RU"/>
              </w:rPr>
              <w:t xml:space="preserve">Статус </w:t>
            </w:r>
          </w:p>
          <w:p w14:paraId="24468AA2" w14:textId="77777777" w:rsidR="00171A81" w:rsidRPr="00CA6859" w:rsidRDefault="00171A81" w:rsidP="00171A81">
            <w:pPr>
              <w:rPr>
                <w:lang w:val="ru-RU"/>
              </w:rPr>
            </w:pPr>
            <w:r w:rsidRPr="00CA6859">
              <w:rPr>
                <w:lang w:val="ru-RU"/>
              </w:rPr>
              <w:t xml:space="preserve">(2 - Активный, </w:t>
            </w:r>
          </w:p>
          <w:p w14:paraId="4EDF00F3" w14:textId="41413F78" w:rsidR="00586F6C" w:rsidRPr="00CA6859" w:rsidRDefault="00171A81" w:rsidP="00171A81">
            <w:pPr>
              <w:rPr>
                <w:lang w:val="ru-RU"/>
              </w:rPr>
            </w:pPr>
            <w:r w:rsidRPr="00CA6859">
              <w:rPr>
                <w:lang w:val="ru-RU"/>
              </w:rPr>
              <w:t>9 - Неактивный)</w:t>
            </w:r>
          </w:p>
        </w:tc>
        <w:tc>
          <w:tcPr>
            <w:tcW w:w="1716" w:type="dxa"/>
          </w:tcPr>
          <w:p w14:paraId="5C3452A7" w14:textId="14DAE3AE" w:rsidR="00586F6C" w:rsidRPr="00CA6859" w:rsidRDefault="00DF6995" w:rsidP="00953331">
            <w:pPr>
              <w:jc w:val="center"/>
              <w:rPr>
                <w:lang w:val="ru-RU"/>
              </w:rPr>
            </w:pPr>
            <w:r w:rsidRPr="00CA6859">
              <w:rPr>
                <w:lang w:val="ru-RU"/>
              </w:rPr>
              <w:t>Да</w:t>
            </w:r>
          </w:p>
        </w:tc>
      </w:tr>
      <w:tr w:rsidR="00DF6995" w:rsidRPr="00CA6859" w14:paraId="4B371012" w14:textId="77777777" w:rsidTr="00A65934">
        <w:trPr>
          <w:trHeight w:val="268"/>
        </w:trPr>
        <w:tc>
          <w:tcPr>
            <w:tcW w:w="1402" w:type="dxa"/>
          </w:tcPr>
          <w:p w14:paraId="4AE66D38" w14:textId="77777777" w:rsidR="00DF6995" w:rsidRPr="00CA6859" w:rsidRDefault="00DF6995" w:rsidP="00953331">
            <w:pPr>
              <w:rPr>
                <w:lang w:val="ru-RU"/>
              </w:rPr>
            </w:pPr>
          </w:p>
        </w:tc>
        <w:tc>
          <w:tcPr>
            <w:tcW w:w="1620" w:type="dxa"/>
          </w:tcPr>
          <w:p w14:paraId="04F8C787" w14:textId="77777777" w:rsidR="00DF6995" w:rsidRPr="00CA6859" w:rsidRDefault="00DF6995" w:rsidP="00953331">
            <w:pPr>
              <w:rPr>
                <w:lang w:val="ru-RU"/>
              </w:rPr>
            </w:pPr>
            <w:r w:rsidRPr="00CA6859">
              <w:rPr>
                <w:lang w:val="ru-RU"/>
              </w:rPr>
              <w:t>VatCalcMod</w:t>
            </w:r>
          </w:p>
        </w:tc>
        <w:tc>
          <w:tcPr>
            <w:tcW w:w="1440" w:type="dxa"/>
          </w:tcPr>
          <w:p w14:paraId="570B32C6" w14:textId="77777777" w:rsidR="00DF6995" w:rsidRPr="00CA6859" w:rsidRDefault="00DF6995" w:rsidP="00953331">
            <w:pPr>
              <w:rPr>
                <w:lang w:val="ru-RU"/>
              </w:rPr>
            </w:pPr>
            <w:r w:rsidRPr="00CA6859">
              <w:rPr>
                <w:lang w:val="ru-RU"/>
              </w:rPr>
              <w:t>Numeric</w:t>
            </w:r>
          </w:p>
        </w:tc>
        <w:tc>
          <w:tcPr>
            <w:tcW w:w="1260" w:type="dxa"/>
          </w:tcPr>
          <w:p w14:paraId="63A7C0A0" w14:textId="77777777" w:rsidR="00DF6995" w:rsidRPr="00CA6859" w:rsidRDefault="00DF6995" w:rsidP="00953331">
            <w:pPr>
              <w:jc w:val="center"/>
              <w:rPr>
                <w:lang w:val="ru-RU"/>
              </w:rPr>
            </w:pPr>
            <w:r w:rsidRPr="00CA6859">
              <w:rPr>
                <w:lang w:val="ru-RU"/>
              </w:rPr>
              <w:t>11</w:t>
            </w:r>
          </w:p>
        </w:tc>
        <w:tc>
          <w:tcPr>
            <w:tcW w:w="2784" w:type="dxa"/>
          </w:tcPr>
          <w:p w14:paraId="3595AD24" w14:textId="52128B27" w:rsidR="00DF6995" w:rsidRPr="00CA6859" w:rsidRDefault="00171A81" w:rsidP="00953331">
            <w:pPr>
              <w:rPr>
                <w:lang w:val="ru-RU"/>
              </w:rPr>
            </w:pPr>
            <w:r w:rsidRPr="00CA6859">
              <w:rPr>
                <w:lang w:val="ru-RU"/>
              </w:rPr>
              <w:t>Режим учета НДС</w:t>
            </w:r>
          </w:p>
        </w:tc>
        <w:tc>
          <w:tcPr>
            <w:tcW w:w="1716" w:type="dxa"/>
          </w:tcPr>
          <w:p w14:paraId="4A2010F3" w14:textId="47843CA7" w:rsidR="00DF6995" w:rsidRPr="00CA6859" w:rsidRDefault="00DF6995" w:rsidP="00953331">
            <w:pPr>
              <w:jc w:val="center"/>
              <w:rPr>
                <w:lang w:val="ru-RU"/>
              </w:rPr>
            </w:pPr>
            <w:r w:rsidRPr="00CA6859">
              <w:rPr>
                <w:lang w:val="ru-RU"/>
              </w:rPr>
              <w:t>Да</w:t>
            </w:r>
          </w:p>
        </w:tc>
      </w:tr>
      <w:tr w:rsidR="00DF6995" w:rsidRPr="00CA6859" w14:paraId="31802215" w14:textId="77777777" w:rsidTr="00A65934">
        <w:trPr>
          <w:trHeight w:val="690"/>
        </w:trPr>
        <w:tc>
          <w:tcPr>
            <w:tcW w:w="1402" w:type="dxa"/>
          </w:tcPr>
          <w:p w14:paraId="1A705B8E" w14:textId="77777777" w:rsidR="00DF6995" w:rsidRPr="00CA6859" w:rsidRDefault="00DF6995" w:rsidP="00953331">
            <w:pPr>
              <w:rPr>
                <w:lang w:val="ru-RU"/>
              </w:rPr>
            </w:pPr>
          </w:p>
        </w:tc>
        <w:tc>
          <w:tcPr>
            <w:tcW w:w="1620" w:type="dxa"/>
            <w:shd w:val="clear" w:color="auto" w:fill="auto"/>
          </w:tcPr>
          <w:p w14:paraId="63752855" w14:textId="77777777" w:rsidR="00DF6995" w:rsidRPr="00CA6859" w:rsidRDefault="00DF6995" w:rsidP="00953331">
            <w:pPr>
              <w:rPr>
                <w:lang w:val="ru-RU"/>
              </w:rPr>
            </w:pPr>
            <w:r w:rsidRPr="00CA6859">
              <w:rPr>
                <w:lang w:val="ru-RU"/>
              </w:rPr>
              <w:t>DTLM</w:t>
            </w:r>
          </w:p>
        </w:tc>
        <w:tc>
          <w:tcPr>
            <w:tcW w:w="1440" w:type="dxa"/>
            <w:shd w:val="clear" w:color="auto" w:fill="auto"/>
          </w:tcPr>
          <w:p w14:paraId="2099253D" w14:textId="77777777" w:rsidR="00DF6995" w:rsidRPr="00CA6859" w:rsidRDefault="00DF6995" w:rsidP="00953331">
            <w:pPr>
              <w:rPr>
                <w:lang w:val="ru-RU"/>
              </w:rPr>
            </w:pPr>
            <w:r w:rsidRPr="00CA6859">
              <w:rPr>
                <w:lang w:val="ru-RU"/>
              </w:rPr>
              <w:t>Character</w:t>
            </w:r>
          </w:p>
        </w:tc>
        <w:tc>
          <w:tcPr>
            <w:tcW w:w="1260" w:type="dxa"/>
            <w:shd w:val="clear" w:color="auto" w:fill="auto"/>
          </w:tcPr>
          <w:p w14:paraId="2E365F44" w14:textId="77777777" w:rsidR="00DF6995" w:rsidRPr="00CA6859" w:rsidRDefault="00DF6995" w:rsidP="00953331">
            <w:pPr>
              <w:jc w:val="center"/>
              <w:rPr>
                <w:lang w:val="ru-RU"/>
              </w:rPr>
            </w:pPr>
            <w:r w:rsidRPr="00CA6859">
              <w:rPr>
                <w:lang w:val="ru-RU"/>
              </w:rPr>
              <w:t>14</w:t>
            </w:r>
          </w:p>
        </w:tc>
        <w:tc>
          <w:tcPr>
            <w:tcW w:w="2784" w:type="dxa"/>
            <w:shd w:val="clear" w:color="auto" w:fill="auto"/>
          </w:tcPr>
          <w:p w14:paraId="4E9467F3" w14:textId="77777777" w:rsidR="00171A81" w:rsidRPr="00CA6859" w:rsidRDefault="00171A81" w:rsidP="00171A81">
            <w:pPr>
              <w:rPr>
                <w:lang w:val="ru-RU"/>
              </w:rPr>
            </w:pPr>
            <w:r w:rsidRPr="00CA6859">
              <w:rPr>
                <w:lang w:val="ru-RU"/>
              </w:rPr>
              <w:t xml:space="preserve">Дата и время модификации записи. </w:t>
            </w:r>
          </w:p>
          <w:p w14:paraId="29C1D6D6" w14:textId="679C03B3" w:rsidR="00DF6995" w:rsidRPr="00CA6859" w:rsidRDefault="00171A81" w:rsidP="00171A81">
            <w:pPr>
              <w:rPr>
                <w:lang w:val="ru-RU"/>
              </w:rPr>
            </w:pPr>
            <w:r w:rsidRPr="00CA6859">
              <w:rPr>
                <w:lang w:val="ru-RU"/>
              </w:rPr>
              <w:t>Формат:</w:t>
            </w:r>
            <w:r w:rsidR="00DF6995" w:rsidRPr="00CA6859">
              <w:rPr>
                <w:lang w:val="ru-RU"/>
              </w:rPr>
              <w:t xml:space="preserve"> “YYYYMMDD HH:MM”</w:t>
            </w:r>
          </w:p>
        </w:tc>
        <w:tc>
          <w:tcPr>
            <w:tcW w:w="1716" w:type="dxa"/>
            <w:shd w:val="clear" w:color="auto" w:fill="auto"/>
          </w:tcPr>
          <w:p w14:paraId="0C5B9C19" w14:textId="2469B012" w:rsidR="00DF6995" w:rsidRPr="00CA6859" w:rsidRDefault="00DF6995" w:rsidP="00953331">
            <w:pPr>
              <w:jc w:val="center"/>
              <w:rPr>
                <w:lang w:val="ru-RU"/>
              </w:rPr>
            </w:pPr>
            <w:r w:rsidRPr="00CA6859">
              <w:rPr>
                <w:lang w:val="ru-RU"/>
              </w:rPr>
              <w:t>Да</w:t>
            </w:r>
          </w:p>
        </w:tc>
      </w:tr>
      <w:tr w:rsidR="00DF6995" w:rsidRPr="00CA6859" w14:paraId="69418F85" w14:textId="77777777" w:rsidTr="00A65934">
        <w:trPr>
          <w:trHeight w:val="690"/>
        </w:trPr>
        <w:tc>
          <w:tcPr>
            <w:tcW w:w="1402" w:type="dxa"/>
          </w:tcPr>
          <w:p w14:paraId="1BA83F8C" w14:textId="77777777" w:rsidR="00DF6995" w:rsidRPr="00CA6859" w:rsidRDefault="00DF6995" w:rsidP="00953331">
            <w:pPr>
              <w:rPr>
                <w:lang w:val="ru-RU"/>
              </w:rPr>
            </w:pPr>
            <w:r w:rsidRPr="00CA6859">
              <w:rPr>
                <w:lang w:val="ru-RU"/>
              </w:rPr>
              <w:t>FK</w:t>
            </w:r>
          </w:p>
        </w:tc>
        <w:tc>
          <w:tcPr>
            <w:tcW w:w="1620" w:type="dxa"/>
            <w:shd w:val="clear" w:color="auto" w:fill="auto"/>
          </w:tcPr>
          <w:p w14:paraId="209A8F04" w14:textId="77777777" w:rsidR="00DF6995" w:rsidRPr="00CA6859" w:rsidRDefault="00DF6995" w:rsidP="00953331">
            <w:pPr>
              <w:rPr>
                <w:lang w:val="ru-RU"/>
              </w:rPr>
            </w:pPr>
            <w:r w:rsidRPr="00CA6859">
              <w:rPr>
                <w:lang w:val="ru-RU"/>
              </w:rPr>
              <w:t>Doc_Type</w:t>
            </w:r>
          </w:p>
        </w:tc>
        <w:tc>
          <w:tcPr>
            <w:tcW w:w="1440" w:type="dxa"/>
            <w:shd w:val="clear" w:color="auto" w:fill="auto"/>
          </w:tcPr>
          <w:p w14:paraId="646D45EC" w14:textId="77777777" w:rsidR="00DF6995" w:rsidRPr="00CA6859" w:rsidRDefault="00DF6995" w:rsidP="00953331">
            <w:pPr>
              <w:rPr>
                <w:lang w:val="ru-RU"/>
              </w:rPr>
            </w:pPr>
            <w:r w:rsidRPr="00CA6859">
              <w:rPr>
                <w:lang w:val="ru-RU"/>
              </w:rPr>
              <w:t>Numeric</w:t>
            </w:r>
          </w:p>
        </w:tc>
        <w:tc>
          <w:tcPr>
            <w:tcW w:w="1260" w:type="dxa"/>
            <w:shd w:val="clear" w:color="auto" w:fill="auto"/>
          </w:tcPr>
          <w:p w14:paraId="4F2054C9" w14:textId="77777777" w:rsidR="00DF6995" w:rsidRPr="00CA6859" w:rsidRDefault="00DF6995" w:rsidP="00953331">
            <w:pPr>
              <w:jc w:val="center"/>
              <w:rPr>
                <w:lang w:val="ru-RU"/>
              </w:rPr>
            </w:pPr>
            <w:r w:rsidRPr="00CA6859">
              <w:rPr>
                <w:lang w:val="ru-RU"/>
              </w:rPr>
              <w:t>2</w:t>
            </w:r>
          </w:p>
        </w:tc>
        <w:tc>
          <w:tcPr>
            <w:tcW w:w="2784" w:type="dxa"/>
            <w:shd w:val="clear" w:color="auto" w:fill="auto"/>
          </w:tcPr>
          <w:p w14:paraId="26618BFF" w14:textId="1D29D8E0" w:rsidR="00DF6995" w:rsidRPr="00CA6859" w:rsidRDefault="00171A81" w:rsidP="00953331">
            <w:pPr>
              <w:rPr>
                <w:lang w:val="ru-RU"/>
              </w:rPr>
            </w:pPr>
            <w:r w:rsidRPr="00CA6859">
              <w:rPr>
                <w:lang w:val="ru-RU"/>
              </w:rPr>
              <w:t>Идентификатор типа движения документов</w:t>
            </w:r>
          </w:p>
        </w:tc>
        <w:tc>
          <w:tcPr>
            <w:tcW w:w="1716" w:type="dxa"/>
            <w:shd w:val="clear" w:color="auto" w:fill="auto"/>
          </w:tcPr>
          <w:p w14:paraId="07447B79" w14:textId="28CB5112" w:rsidR="00DF6995" w:rsidRPr="00CA6859" w:rsidRDefault="00DF6995" w:rsidP="00953331">
            <w:pPr>
              <w:jc w:val="center"/>
              <w:rPr>
                <w:lang w:val="ru-RU"/>
              </w:rPr>
            </w:pPr>
            <w:r w:rsidRPr="00CA6859">
              <w:rPr>
                <w:lang w:val="ru-RU"/>
              </w:rPr>
              <w:t>Да</w:t>
            </w:r>
          </w:p>
        </w:tc>
      </w:tr>
      <w:tr w:rsidR="00DF6995" w:rsidRPr="00CA6859" w14:paraId="17C403F3" w14:textId="77777777" w:rsidTr="00A65934">
        <w:trPr>
          <w:trHeight w:val="422"/>
        </w:trPr>
        <w:tc>
          <w:tcPr>
            <w:tcW w:w="1402" w:type="dxa"/>
          </w:tcPr>
          <w:p w14:paraId="132BD4DC" w14:textId="77777777" w:rsidR="00DF6995" w:rsidRPr="00CA6859" w:rsidRDefault="00DF6995" w:rsidP="00953331">
            <w:pPr>
              <w:rPr>
                <w:lang w:val="ru-RU"/>
              </w:rPr>
            </w:pPr>
            <w:r w:rsidRPr="00CA6859">
              <w:rPr>
                <w:lang w:val="ru-RU"/>
              </w:rPr>
              <w:t>FK</w:t>
            </w:r>
          </w:p>
        </w:tc>
        <w:tc>
          <w:tcPr>
            <w:tcW w:w="1620" w:type="dxa"/>
            <w:shd w:val="clear" w:color="auto" w:fill="auto"/>
          </w:tcPr>
          <w:p w14:paraId="1391B2D9" w14:textId="77777777" w:rsidR="00DF6995" w:rsidRPr="00CA6859" w:rsidRDefault="00DF6995" w:rsidP="00953331">
            <w:pPr>
              <w:rPr>
                <w:lang w:val="ru-RU"/>
              </w:rPr>
            </w:pPr>
            <w:r w:rsidRPr="00CA6859">
              <w:rPr>
                <w:lang w:val="ru-RU"/>
              </w:rPr>
              <w:t> Wareh_Code</w:t>
            </w:r>
          </w:p>
        </w:tc>
        <w:tc>
          <w:tcPr>
            <w:tcW w:w="1440" w:type="dxa"/>
            <w:shd w:val="clear" w:color="auto" w:fill="auto"/>
          </w:tcPr>
          <w:p w14:paraId="5786E7C7" w14:textId="77777777" w:rsidR="00DF6995" w:rsidRPr="00CA6859" w:rsidRDefault="00DF6995" w:rsidP="00953331">
            <w:pPr>
              <w:rPr>
                <w:lang w:val="ru-RU"/>
              </w:rPr>
            </w:pPr>
            <w:r w:rsidRPr="00CA6859">
              <w:rPr>
                <w:lang w:val="ru-RU"/>
              </w:rPr>
              <w:t>Character</w:t>
            </w:r>
          </w:p>
        </w:tc>
        <w:tc>
          <w:tcPr>
            <w:tcW w:w="1260" w:type="dxa"/>
            <w:shd w:val="clear" w:color="auto" w:fill="auto"/>
          </w:tcPr>
          <w:p w14:paraId="6D7698EE" w14:textId="77777777" w:rsidR="00DF6995" w:rsidRPr="00CA6859" w:rsidRDefault="00DF6995" w:rsidP="00953331">
            <w:pPr>
              <w:jc w:val="center"/>
              <w:rPr>
                <w:lang w:val="ru-RU"/>
              </w:rPr>
            </w:pPr>
            <w:r w:rsidRPr="00CA6859">
              <w:rPr>
                <w:lang w:val="ru-RU"/>
              </w:rPr>
              <w:t>20</w:t>
            </w:r>
          </w:p>
        </w:tc>
        <w:tc>
          <w:tcPr>
            <w:tcW w:w="2784" w:type="dxa"/>
            <w:shd w:val="clear" w:color="auto" w:fill="auto"/>
          </w:tcPr>
          <w:p w14:paraId="79D5C1EB" w14:textId="042FD9DA" w:rsidR="00DF6995" w:rsidRPr="00CA6859" w:rsidRDefault="00171A81" w:rsidP="00953331">
            <w:pPr>
              <w:rPr>
                <w:lang w:val="ru-RU"/>
              </w:rPr>
            </w:pPr>
            <w:r w:rsidRPr="00CA6859">
              <w:rPr>
                <w:lang w:val="ru-RU"/>
              </w:rPr>
              <w:t>Внешний код склада</w:t>
            </w:r>
          </w:p>
        </w:tc>
        <w:tc>
          <w:tcPr>
            <w:tcW w:w="1716" w:type="dxa"/>
            <w:shd w:val="clear" w:color="auto" w:fill="auto"/>
          </w:tcPr>
          <w:p w14:paraId="187D3E19" w14:textId="0BDF234F" w:rsidR="00DF6995" w:rsidRPr="00CA6859" w:rsidRDefault="00DF6995" w:rsidP="00953331">
            <w:pPr>
              <w:jc w:val="center"/>
              <w:rPr>
                <w:lang w:val="ru-RU"/>
              </w:rPr>
            </w:pPr>
            <w:r w:rsidRPr="00CA6859">
              <w:rPr>
                <w:lang w:val="ru-RU"/>
              </w:rPr>
              <w:t>Нет</w:t>
            </w:r>
          </w:p>
        </w:tc>
      </w:tr>
      <w:tr w:rsidR="00DF6995" w:rsidRPr="00CA6859" w14:paraId="74CCC856" w14:textId="77777777" w:rsidTr="00A65934">
        <w:trPr>
          <w:trHeight w:val="422"/>
        </w:trPr>
        <w:tc>
          <w:tcPr>
            <w:tcW w:w="1402" w:type="dxa"/>
          </w:tcPr>
          <w:p w14:paraId="55D843F6" w14:textId="77777777" w:rsidR="00DF6995" w:rsidRPr="00CA6859" w:rsidRDefault="00DF6995" w:rsidP="00953331">
            <w:pPr>
              <w:rPr>
                <w:lang w:val="ru-RU"/>
              </w:rPr>
            </w:pPr>
          </w:p>
        </w:tc>
        <w:tc>
          <w:tcPr>
            <w:tcW w:w="1620" w:type="dxa"/>
            <w:shd w:val="clear" w:color="auto" w:fill="auto"/>
          </w:tcPr>
          <w:p w14:paraId="64B42788" w14:textId="77777777" w:rsidR="00DF6995" w:rsidRPr="00CA6859" w:rsidRDefault="00DF6995" w:rsidP="00953331">
            <w:pPr>
              <w:rPr>
                <w:lang w:val="ru-RU"/>
              </w:rPr>
            </w:pPr>
            <w:r w:rsidRPr="00CA6859">
              <w:rPr>
                <w:lang w:val="ru-RU"/>
              </w:rPr>
              <w:t>CUSTDOC_NO</w:t>
            </w:r>
          </w:p>
        </w:tc>
        <w:tc>
          <w:tcPr>
            <w:tcW w:w="1440" w:type="dxa"/>
            <w:shd w:val="clear" w:color="auto" w:fill="auto"/>
          </w:tcPr>
          <w:p w14:paraId="6E5D6D36" w14:textId="77777777" w:rsidR="00DF6995" w:rsidRPr="00CA6859" w:rsidRDefault="00DF6995" w:rsidP="00953331">
            <w:pPr>
              <w:rPr>
                <w:lang w:val="ru-RU"/>
              </w:rPr>
            </w:pPr>
            <w:r w:rsidRPr="00CA6859">
              <w:rPr>
                <w:lang w:val="ru-RU"/>
              </w:rPr>
              <w:t>Character</w:t>
            </w:r>
          </w:p>
        </w:tc>
        <w:tc>
          <w:tcPr>
            <w:tcW w:w="1260" w:type="dxa"/>
            <w:shd w:val="clear" w:color="auto" w:fill="auto"/>
          </w:tcPr>
          <w:p w14:paraId="1133A489" w14:textId="77777777" w:rsidR="00DF6995" w:rsidRPr="00CA6859" w:rsidRDefault="00DF6995" w:rsidP="00953331">
            <w:pPr>
              <w:jc w:val="center"/>
              <w:rPr>
                <w:lang w:val="ru-RU"/>
              </w:rPr>
            </w:pPr>
            <w:r w:rsidRPr="00CA6859">
              <w:rPr>
                <w:lang w:val="ru-RU"/>
              </w:rPr>
              <w:t>58</w:t>
            </w:r>
          </w:p>
        </w:tc>
        <w:tc>
          <w:tcPr>
            <w:tcW w:w="2784" w:type="dxa"/>
            <w:shd w:val="clear" w:color="auto" w:fill="auto"/>
          </w:tcPr>
          <w:p w14:paraId="053BCF40" w14:textId="15E86BD5" w:rsidR="00DF6995" w:rsidRPr="00CA6859" w:rsidRDefault="00171A81" w:rsidP="00953331">
            <w:pPr>
              <w:rPr>
                <w:lang w:val="ru-RU"/>
              </w:rPr>
            </w:pPr>
            <w:r w:rsidRPr="00CA6859">
              <w:rPr>
                <w:lang w:val="ru-RU"/>
              </w:rPr>
              <w:t>Номер документа продажи ГО</w:t>
            </w:r>
          </w:p>
        </w:tc>
        <w:tc>
          <w:tcPr>
            <w:tcW w:w="1716" w:type="dxa"/>
            <w:shd w:val="clear" w:color="auto" w:fill="auto"/>
          </w:tcPr>
          <w:p w14:paraId="628A758F" w14:textId="217D450F" w:rsidR="00DF6995" w:rsidRPr="00CA6859" w:rsidRDefault="00DF6995" w:rsidP="00953331">
            <w:pPr>
              <w:jc w:val="center"/>
              <w:rPr>
                <w:lang w:val="ru-RU"/>
              </w:rPr>
            </w:pPr>
            <w:r w:rsidRPr="00CA6859">
              <w:rPr>
                <w:lang w:val="ru-RU"/>
              </w:rPr>
              <w:t>Нет</w:t>
            </w:r>
          </w:p>
        </w:tc>
      </w:tr>
      <w:tr w:rsidR="00DC1CA0" w:rsidRPr="00CA6859" w14:paraId="1130673C" w14:textId="77777777" w:rsidTr="00A65934">
        <w:trPr>
          <w:trHeight w:val="422"/>
        </w:trPr>
        <w:tc>
          <w:tcPr>
            <w:tcW w:w="1402" w:type="dxa"/>
          </w:tcPr>
          <w:p w14:paraId="1DB35214" w14:textId="46E15145" w:rsidR="00DC1CA0" w:rsidRPr="00CA6859" w:rsidRDefault="00DC1CA0" w:rsidP="00DC1CA0">
            <w:pPr>
              <w:rPr>
                <w:lang w:val="ru-RU"/>
              </w:rPr>
            </w:pPr>
            <w:r w:rsidRPr="00CA6859">
              <w:rPr>
                <w:lang w:val="ru-RU"/>
              </w:rPr>
              <w:t>FK</w:t>
            </w:r>
          </w:p>
        </w:tc>
        <w:tc>
          <w:tcPr>
            <w:tcW w:w="1620" w:type="dxa"/>
            <w:shd w:val="clear" w:color="auto" w:fill="auto"/>
          </w:tcPr>
          <w:p w14:paraId="036082E4" w14:textId="4CF7A0D4" w:rsidR="00DC1CA0" w:rsidRPr="00CA6859" w:rsidRDefault="00DC1CA0" w:rsidP="00DC1CA0">
            <w:pPr>
              <w:rPr>
                <w:lang w:val="ru-RU"/>
              </w:rPr>
            </w:pPr>
            <w:r>
              <w:rPr>
                <w:lang w:val="en-US"/>
              </w:rPr>
              <w:t>CUST_ID</w:t>
            </w:r>
          </w:p>
        </w:tc>
        <w:tc>
          <w:tcPr>
            <w:tcW w:w="1440" w:type="dxa"/>
            <w:shd w:val="clear" w:color="auto" w:fill="auto"/>
          </w:tcPr>
          <w:p w14:paraId="288A0C18" w14:textId="52E1B9E9" w:rsidR="00DC1CA0" w:rsidRPr="00CA6859" w:rsidRDefault="00DC1CA0" w:rsidP="00DC1CA0">
            <w:pPr>
              <w:rPr>
                <w:lang w:val="ru-RU"/>
              </w:rPr>
            </w:pPr>
            <w:r w:rsidRPr="00CA6859">
              <w:rPr>
                <w:lang w:val="ru-RU"/>
              </w:rPr>
              <w:t>Numeric</w:t>
            </w:r>
          </w:p>
        </w:tc>
        <w:tc>
          <w:tcPr>
            <w:tcW w:w="1260" w:type="dxa"/>
            <w:shd w:val="clear" w:color="auto" w:fill="auto"/>
          </w:tcPr>
          <w:p w14:paraId="52FEAF16" w14:textId="38A5F1C4" w:rsidR="00DC1CA0" w:rsidRPr="00CA6859" w:rsidRDefault="00DC1CA0" w:rsidP="00DC1CA0">
            <w:pPr>
              <w:jc w:val="center"/>
              <w:rPr>
                <w:lang w:val="ru-RU"/>
              </w:rPr>
            </w:pPr>
            <w:r>
              <w:rPr>
                <w:lang w:val="en-US"/>
              </w:rPr>
              <w:t>11</w:t>
            </w:r>
          </w:p>
        </w:tc>
        <w:tc>
          <w:tcPr>
            <w:tcW w:w="2784" w:type="dxa"/>
            <w:shd w:val="clear" w:color="auto" w:fill="auto"/>
          </w:tcPr>
          <w:p w14:paraId="0F8FCBF1" w14:textId="5138C90A" w:rsidR="00DC1CA0" w:rsidRPr="00CA6859" w:rsidRDefault="00DC1CA0" w:rsidP="00DC1CA0">
            <w:pPr>
              <w:rPr>
                <w:lang w:val="ru-RU"/>
              </w:rPr>
            </w:pPr>
            <w:r>
              <w:rPr>
                <w:lang w:val="ru-RU"/>
              </w:rPr>
              <w:t>Идентификатор точки синхронизации</w:t>
            </w:r>
          </w:p>
        </w:tc>
        <w:tc>
          <w:tcPr>
            <w:tcW w:w="1716" w:type="dxa"/>
            <w:shd w:val="clear" w:color="auto" w:fill="auto"/>
          </w:tcPr>
          <w:p w14:paraId="1A8F9413" w14:textId="0A856080" w:rsidR="00DC1CA0" w:rsidRPr="00CA6859" w:rsidRDefault="00DC1CA0" w:rsidP="00DC1CA0">
            <w:pPr>
              <w:jc w:val="center"/>
              <w:rPr>
                <w:lang w:val="ru-RU"/>
              </w:rPr>
            </w:pPr>
            <w:r w:rsidRPr="00CA6859">
              <w:rPr>
                <w:lang w:val="ru-RU"/>
              </w:rPr>
              <w:t>Да</w:t>
            </w:r>
          </w:p>
        </w:tc>
      </w:tr>
    </w:tbl>
    <w:p w14:paraId="65EADA21" w14:textId="77777777" w:rsidR="00586F6C" w:rsidRPr="00CA6859" w:rsidRDefault="00586F6C" w:rsidP="0066119F">
      <w:pPr>
        <w:spacing w:before="200" w:after="200"/>
        <w:ind w:left="720"/>
        <w:rPr>
          <w:b/>
          <w:lang w:val="ru-RU"/>
        </w:rPr>
      </w:pPr>
      <w:r w:rsidRPr="00CA6859">
        <w:rPr>
          <w:b/>
          <w:lang w:val="ru-RU"/>
        </w:rPr>
        <w:t>SALIND.DBF</w:t>
      </w:r>
    </w:p>
    <w:p w14:paraId="1988B62B" w14:textId="2AEB952A" w:rsidR="00171A81" w:rsidRPr="003A57FD" w:rsidRDefault="00171A81" w:rsidP="003A57FD">
      <w:pPr>
        <w:pStyle w:val="Style3"/>
        <w:numPr>
          <w:ilvl w:val="0"/>
          <w:numId w:val="45"/>
        </w:numPr>
        <w:rPr>
          <w:lang w:val="ru-RU"/>
        </w:rPr>
      </w:pPr>
      <w:r w:rsidRPr="003A57FD">
        <w:rPr>
          <w:lang w:val="ru-RU"/>
        </w:rPr>
        <w:t xml:space="preserve">Ключевыми полями для импорта деталей поступлений (в глобальном кодировании) является Code, Invoice_No, Price, Lot_id. </w:t>
      </w:r>
    </w:p>
    <w:p w14:paraId="2CC14B91" w14:textId="21C37859" w:rsidR="00171A81" w:rsidRPr="003A57FD" w:rsidRDefault="00171A81" w:rsidP="003A57FD">
      <w:pPr>
        <w:pStyle w:val="Style3"/>
        <w:numPr>
          <w:ilvl w:val="0"/>
          <w:numId w:val="45"/>
        </w:numPr>
        <w:rPr>
          <w:lang w:val="ru-RU"/>
        </w:rPr>
      </w:pPr>
      <w:r w:rsidRPr="003A57FD">
        <w:rPr>
          <w:lang w:val="ru-RU"/>
        </w:rPr>
        <w:t xml:space="preserve">Записи детальной информации о поступлении, для которых не найдено соответствующий мастер-запись (Invoice_NO) в таблице SalInH.dbf, не импортируются с соответствующим сообщением в протоколе. </w:t>
      </w:r>
    </w:p>
    <w:p w14:paraId="0E7CB925" w14:textId="27930BB1" w:rsidR="00171A81" w:rsidRPr="003A57FD" w:rsidRDefault="00171A81" w:rsidP="003A57FD">
      <w:pPr>
        <w:pStyle w:val="Style3"/>
        <w:numPr>
          <w:ilvl w:val="0"/>
          <w:numId w:val="45"/>
        </w:numPr>
        <w:rPr>
          <w:lang w:val="ru-RU"/>
        </w:rPr>
      </w:pPr>
      <w:r w:rsidRPr="003A57FD">
        <w:rPr>
          <w:lang w:val="ru-RU"/>
        </w:rPr>
        <w:t xml:space="preserve">При импорте DBF файлов, содержащих продублированы записи по Code, Invoice_No, Price, Lot_id, они пропускаются с соответствующим сообщением в протоколе (их аналоги изымаются из БД). </w:t>
      </w:r>
    </w:p>
    <w:p w14:paraId="61D76E25" w14:textId="403BCFD5" w:rsidR="00171A81" w:rsidRPr="003A57FD" w:rsidRDefault="00171A81" w:rsidP="003A57FD">
      <w:pPr>
        <w:pStyle w:val="Style3"/>
        <w:numPr>
          <w:ilvl w:val="0"/>
          <w:numId w:val="45"/>
        </w:numPr>
        <w:rPr>
          <w:lang w:val="ru-RU"/>
        </w:rPr>
      </w:pPr>
      <w:r w:rsidRPr="003A57FD">
        <w:rPr>
          <w:lang w:val="ru-RU"/>
        </w:rPr>
        <w:t xml:space="preserve">При импорте изымаются из БД детали, отсутствующие в DBF файле, или имеют статус 9 - Неактивный, или в главном записи статус 9 - Вкл. </w:t>
      </w:r>
    </w:p>
    <w:p w14:paraId="20A97A01" w14:textId="1F4D8D3E" w:rsidR="00171A81" w:rsidRPr="003A57FD" w:rsidRDefault="00171A81" w:rsidP="003A57FD">
      <w:pPr>
        <w:pStyle w:val="Style3"/>
        <w:numPr>
          <w:ilvl w:val="0"/>
          <w:numId w:val="45"/>
        </w:numPr>
        <w:rPr>
          <w:lang w:val="ru-RU"/>
        </w:rPr>
      </w:pPr>
      <w:r w:rsidRPr="003A57FD">
        <w:rPr>
          <w:lang w:val="ru-RU"/>
        </w:rPr>
        <w:t xml:space="preserve">Если импортируются неактивные поступления для которых нет соответствий в БД, то главная запись импортируется со статусом 9, а детали для таких записей не импортируются. </w:t>
      </w:r>
    </w:p>
    <w:p w14:paraId="20BA35CF" w14:textId="4185F24A" w:rsidR="00171A81" w:rsidRPr="003A57FD" w:rsidRDefault="00171A81" w:rsidP="003A57FD">
      <w:pPr>
        <w:pStyle w:val="Style3"/>
        <w:numPr>
          <w:ilvl w:val="0"/>
          <w:numId w:val="45"/>
        </w:numPr>
        <w:rPr>
          <w:lang w:val="ru-RU"/>
        </w:rPr>
      </w:pPr>
      <w:r w:rsidRPr="003A57FD">
        <w:rPr>
          <w:lang w:val="ru-RU"/>
        </w:rPr>
        <w:t xml:space="preserve">Максимально допустимое значение в поле VAT = 99. </w:t>
      </w:r>
    </w:p>
    <w:p w14:paraId="22AEF794" w14:textId="1DF7C88B" w:rsidR="00171A81" w:rsidRPr="003A57FD" w:rsidRDefault="00171A81" w:rsidP="003A57FD">
      <w:pPr>
        <w:pStyle w:val="Style3"/>
        <w:numPr>
          <w:ilvl w:val="0"/>
          <w:numId w:val="45"/>
        </w:numPr>
        <w:rPr>
          <w:lang w:val="ru-RU"/>
        </w:rPr>
      </w:pPr>
      <w:r w:rsidRPr="003A57FD">
        <w:rPr>
          <w:lang w:val="ru-RU"/>
        </w:rPr>
        <w:t xml:space="preserve">Максимально допустимое значение в поле PRICE = 999999.99999 (количество знаков после запятой зависит от точности цен при импорте (опция 245)). </w:t>
      </w:r>
    </w:p>
    <w:p w14:paraId="2D5CB724" w14:textId="5CEB471C" w:rsidR="00171A81" w:rsidRPr="003A57FD" w:rsidRDefault="00171A81" w:rsidP="003A57FD">
      <w:pPr>
        <w:pStyle w:val="Style3"/>
        <w:numPr>
          <w:ilvl w:val="0"/>
          <w:numId w:val="45"/>
        </w:numPr>
        <w:rPr>
          <w:lang w:val="ru-RU"/>
        </w:rPr>
      </w:pPr>
      <w:r w:rsidRPr="003A57FD">
        <w:rPr>
          <w:lang w:val="ru-RU"/>
        </w:rPr>
        <w:lastRenderedPageBreak/>
        <w:t xml:space="preserve">Максимально допустимое значение в поле QTY = 9999999999.999. </w:t>
      </w:r>
    </w:p>
    <w:p w14:paraId="58EAB9C4" w14:textId="4DD8F129" w:rsidR="00171A81" w:rsidRPr="003A57FD" w:rsidRDefault="00171A81" w:rsidP="003A57FD">
      <w:pPr>
        <w:pStyle w:val="Style3"/>
        <w:numPr>
          <w:ilvl w:val="0"/>
          <w:numId w:val="45"/>
        </w:numPr>
        <w:rPr>
          <w:lang w:val="ru-RU"/>
        </w:rPr>
      </w:pPr>
      <w:r w:rsidRPr="003A57FD">
        <w:rPr>
          <w:lang w:val="ru-RU"/>
        </w:rPr>
        <w:t xml:space="preserve">При импорте проверка на соответствие рынка сбыта Продукции (поле CODE) в Страну Точки синхронизации, не происходит. </w:t>
      </w:r>
    </w:p>
    <w:p w14:paraId="6BA5AB3B" w14:textId="6FC5CB36" w:rsidR="00171A81" w:rsidRPr="003A57FD" w:rsidRDefault="00171A81" w:rsidP="003A57FD">
      <w:pPr>
        <w:pStyle w:val="Style3"/>
        <w:numPr>
          <w:ilvl w:val="0"/>
          <w:numId w:val="45"/>
        </w:numPr>
        <w:rPr>
          <w:lang w:val="ru-RU"/>
        </w:rPr>
      </w:pPr>
      <w:r w:rsidRPr="003A57FD">
        <w:rPr>
          <w:lang w:val="ru-RU"/>
        </w:rPr>
        <w:t>Для CODE проверка на статус записи в БД (tblProducts) не происходит</w:t>
      </w:r>
    </w:p>
    <w:p w14:paraId="52A52017" w14:textId="2CEFE736" w:rsidR="00586F6C" w:rsidRPr="00CA6859" w:rsidRDefault="00C14A94" w:rsidP="00892CAA">
      <w:pPr>
        <w:spacing w:before="200" w:after="200"/>
        <w:ind w:left="709"/>
        <w:rPr>
          <w:b/>
          <w:lang w:val="ru-RU"/>
        </w:rPr>
      </w:pPr>
      <w:r w:rsidRPr="00CA6859">
        <w:rPr>
          <w:b/>
          <w:lang w:val="ru-RU"/>
        </w:rPr>
        <w:t>Особенности импорта в зависимости от опций</w:t>
      </w:r>
    </w:p>
    <w:p w14:paraId="23CD0479" w14:textId="57D8542D" w:rsidR="00586F6C" w:rsidRPr="00CA6859" w:rsidRDefault="00586F6C" w:rsidP="00892CAA">
      <w:pPr>
        <w:spacing w:before="200" w:after="200"/>
        <w:ind w:left="720"/>
        <w:jc w:val="both"/>
        <w:rPr>
          <w:i/>
          <w:lang w:val="ru-RU"/>
        </w:rPr>
      </w:pPr>
      <w:r w:rsidRPr="00CA6859">
        <w:rPr>
          <w:i/>
          <w:lang w:val="ru-RU"/>
        </w:rPr>
        <w:t xml:space="preserve">10055 - </w:t>
      </w:r>
      <w:r w:rsidR="00C14A94" w:rsidRPr="00CA6859">
        <w:rPr>
          <w:i/>
          <w:lang w:val="ru-RU"/>
        </w:rPr>
        <w:t>Не проверять код продукции при импорте документов</w:t>
      </w:r>
    </w:p>
    <w:p w14:paraId="0086EEB6" w14:textId="7D0F4F81" w:rsidR="00586F6C" w:rsidRPr="00CA6859" w:rsidRDefault="00C14A94" w:rsidP="00586F6C">
      <w:pPr>
        <w:ind w:left="720" w:firstLine="360"/>
        <w:jc w:val="both"/>
        <w:rPr>
          <w:noProof/>
          <w:lang w:val="ru-RU"/>
        </w:rPr>
      </w:pPr>
      <w:r w:rsidRPr="00CA6859">
        <w:rPr>
          <w:noProof/>
          <w:lang w:val="ru-RU"/>
        </w:rPr>
        <w:t>Функциональность опционального включения проверки кода продукции в DBF файлах работает следующим образом</w:t>
      </w:r>
      <w:r w:rsidR="00586F6C" w:rsidRPr="00CA6859">
        <w:rPr>
          <w:noProof/>
          <w:lang w:val="ru-RU"/>
        </w:rPr>
        <w:t xml:space="preserve">: </w:t>
      </w:r>
    </w:p>
    <w:p w14:paraId="53806A46" w14:textId="268C94B8" w:rsidR="00586F6C" w:rsidRPr="00CA6859" w:rsidRDefault="00C14A94" w:rsidP="00C14A94">
      <w:pPr>
        <w:pStyle w:val="ListParagraph"/>
        <w:numPr>
          <w:ilvl w:val="0"/>
          <w:numId w:val="17"/>
        </w:numPr>
        <w:jc w:val="both"/>
        <w:rPr>
          <w:lang w:val="ru-RU"/>
        </w:rPr>
      </w:pPr>
      <w:r w:rsidRPr="00CA6859">
        <w:rPr>
          <w:lang w:val="ru-RU"/>
        </w:rPr>
        <w:t>Если опция включена, то при импорте таблицы SALIND.DBF, записи в которых поле CODE пустое или не существует в БД будут пропускаться, с соответствующим сообщением в протоколе.</w:t>
      </w:r>
    </w:p>
    <w:p w14:paraId="0079D514" w14:textId="5CDBBC43" w:rsidR="00586F6C" w:rsidRPr="00CA6859" w:rsidRDefault="00C14A94" w:rsidP="00C14A94">
      <w:pPr>
        <w:pStyle w:val="ListParagraph"/>
        <w:numPr>
          <w:ilvl w:val="0"/>
          <w:numId w:val="17"/>
        </w:numPr>
        <w:jc w:val="both"/>
        <w:rPr>
          <w:lang w:val="ru-RU"/>
        </w:rPr>
      </w:pPr>
      <w:r w:rsidRPr="00CA6859">
        <w:rPr>
          <w:lang w:val="ru-RU"/>
        </w:rPr>
        <w:t xml:space="preserve">Если опция выключена, то при импорте таблицы SALIND.DBF, будут пропускаться все детали накладной, если в ней есть хоть одна запись в которой поле CODE пустое или не существует в БД, с соответствующим сообщением в протоколе (если в БД уже существует такой документ с деталями, то они в результате импорта останутся без изменений). </w:t>
      </w:r>
    </w:p>
    <w:p w14:paraId="00B3B764" w14:textId="1F6AFBDE" w:rsidR="00586F6C" w:rsidRPr="00CA6859" w:rsidRDefault="00586F6C" w:rsidP="00892CAA">
      <w:pPr>
        <w:spacing w:before="200" w:after="200"/>
        <w:ind w:left="720"/>
        <w:jc w:val="both"/>
        <w:rPr>
          <w:rStyle w:val="unknown1"/>
          <w:i/>
          <w:color w:val="auto"/>
          <w:lang w:val="ru-RU"/>
        </w:rPr>
      </w:pPr>
      <w:r w:rsidRPr="00CA6859">
        <w:rPr>
          <w:i/>
          <w:lang w:val="ru-RU"/>
        </w:rPr>
        <w:t xml:space="preserve">245 - </w:t>
      </w:r>
      <w:r w:rsidR="00C14A94" w:rsidRPr="00CA6859">
        <w:rPr>
          <w:i/>
          <w:lang w:val="ru-RU"/>
        </w:rPr>
        <w:t>Точность цен фактических продаж</w:t>
      </w:r>
    </w:p>
    <w:p w14:paraId="547E119A" w14:textId="0EAC382E" w:rsidR="00586F6C" w:rsidRPr="00CA6859" w:rsidRDefault="00C14A94" w:rsidP="00586F6C">
      <w:pPr>
        <w:ind w:left="720" w:firstLine="360"/>
        <w:jc w:val="both"/>
        <w:rPr>
          <w:noProof/>
          <w:lang w:val="ru-RU"/>
        </w:rPr>
      </w:pPr>
      <w:r w:rsidRPr="00CA6859">
        <w:rPr>
          <w:noProof/>
          <w:lang w:val="ru-RU"/>
        </w:rPr>
        <w:t>Количество знаков после запятой, импортируемого для цены (PRICE) зависит от значения указанного для опции. Максимальное значение 5 знаков.</w:t>
      </w:r>
    </w:p>
    <w:p w14:paraId="68036F27" w14:textId="30CCF709" w:rsidR="00586F6C" w:rsidRPr="00CA6859" w:rsidRDefault="00586F6C" w:rsidP="00892CAA">
      <w:pPr>
        <w:spacing w:before="200" w:after="200"/>
        <w:ind w:left="720"/>
        <w:jc w:val="both"/>
        <w:rPr>
          <w:i/>
          <w:lang w:val="ru-RU"/>
        </w:rPr>
      </w:pPr>
      <w:r w:rsidRPr="00CA6859">
        <w:rPr>
          <w:i/>
          <w:lang w:val="ru-RU"/>
        </w:rPr>
        <w:t xml:space="preserve">10053 - </w:t>
      </w:r>
      <w:r w:rsidR="00C14A94" w:rsidRPr="00CA6859">
        <w:rPr>
          <w:i/>
          <w:lang w:val="ru-RU"/>
        </w:rPr>
        <w:t>Предварительная очистка данных при импорте</w:t>
      </w:r>
    </w:p>
    <w:p w14:paraId="3E44943E" w14:textId="74A27700" w:rsidR="00586F6C" w:rsidRPr="00CA6859" w:rsidRDefault="00C14A94" w:rsidP="00586F6C">
      <w:pPr>
        <w:ind w:left="720" w:firstLine="360"/>
        <w:jc w:val="both"/>
        <w:rPr>
          <w:noProof/>
          <w:lang w:val="ru-RU"/>
        </w:rPr>
      </w:pPr>
      <w:r w:rsidRPr="00CA6859">
        <w:rPr>
          <w:noProof/>
          <w:lang w:val="ru-RU"/>
        </w:rPr>
        <w:t>Функциональность опционального включения предварительной очистки данных в БД работает следующим образом</w:t>
      </w:r>
      <w:r w:rsidR="00586F6C" w:rsidRPr="00CA6859">
        <w:rPr>
          <w:noProof/>
          <w:lang w:val="ru-RU"/>
        </w:rPr>
        <w:t xml:space="preserve">: </w:t>
      </w:r>
    </w:p>
    <w:p w14:paraId="76D619C2" w14:textId="7BD8F7F0" w:rsidR="00C14A94" w:rsidRPr="00CA6859" w:rsidRDefault="00C14A94" w:rsidP="00C14A94">
      <w:pPr>
        <w:pStyle w:val="ListParagraph"/>
        <w:numPr>
          <w:ilvl w:val="0"/>
          <w:numId w:val="17"/>
        </w:numPr>
        <w:jc w:val="both"/>
        <w:rPr>
          <w:lang w:val="ru-RU"/>
        </w:rPr>
      </w:pPr>
      <w:r w:rsidRPr="00CA6859">
        <w:rPr>
          <w:lang w:val="ru-RU"/>
        </w:rPr>
        <w:t>Если опция включена, то при импорте документов SALINH.DBF (SALIND.DBF, SALINLD.DBF) определяется диапазон дат (DATE), за которые присутствуют данные в DBF файлах (наименьшая дата - наибольшая дата).</w:t>
      </w:r>
    </w:p>
    <w:p w14:paraId="1ED7CDD0" w14:textId="77777777" w:rsidR="00C14A94" w:rsidRPr="00CA6859" w:rsidRDefault="00C14A94" w:rsidP="00C14A94">
      <w:pPr>
        <w:pStyle w:val="ListParagraph"/>
        <w:ind w:left="1440"/>
        <w:jc w:val="both"/>
        <w:rPr>
          <w:lang w:val="ru-RU"/>
        </w:rPr>
      </w:pPr>
      <w:r w:rsidRPr="00CA6859">
        <w:rPr>
          <w:lang w:val="ru-RU"/>
        </w:rPr>
        <w:t xml:space="preserve">При импорте документов за диапазон дат, который присутствует в DBF файлах, деактивируются существующие документы в БД и удаляются детали к ним. После чего записываются новые данные за этот диапазон. </w:t>
      </w:r>
    </w:p>
    <w:p w14:paraId="6418DED1" w14:textId="4512B668" w:rsidR="00586F6C" w:rsidRPr="00CA6859" w:rsidRDefault="00C14A94" w:rsidP="00C14A94">
      <w:pPr>
        <w:pStyle w:val="ListParagraph"/>
        <w:numPr>
          <w:ilvl w:val="0"/>
          <w:numId w:val="17"/>
        </w:numPr>
        <w:jc w:val="both"/>
        <w:rPr>
          <w:lang w:val="ru-RU"/>
        </w:rPr>
      </w:pPr>
      <w:r w:rsidRPr="00CA6859">
        <w:rPr>
          <w:lang w:val="ru-RU"/>
        </w:rPr>
        <w:t>Если опция выключена, то при импорте документов SALINH.DBF (SALIND.DBF, SALINLD.DBF) данные в БД добавляются и модифицируются в соответствии с записям</w:t>
      </w:r>
      <w:r w:rsidR="00FB5773" w:rsidRPr="00CA6859">
        <w:rPr>
          <w:lang w:val="ru-RU"/>
        </w:rPr>
        <w:t>и</w:t>
      </w:r>
      <w:r w:rsidRPr="00CA6859">
        <w:rPr>
          <w:lang w:val="ru-RU"/>
        </w:rPr>
        <w:t>, которые присутствуют в DBF файлах в разрезе каждой записи в соответствии с основным алгоритмом описанным в этом разделе.</w:t>
      </w:r>
    </w:p>
    <w:p w14:paraId="2928F236" w14:textId="4035D30E" w:rsidR="00586F6C" w:rsidRPr="00CA6859" w:rsidRDefault="00586F6C" w:rsidP="00586F6C">
      <w:pPr>
        <w:pStyle w:val="Heading2"/>
        <w:rPr>
          <w:lang w:val="ru-RU"/>
        </w:rPr>
      </w:pPr>
      <w:bookmarkStart w:id="111" w:name="_Toc420948269"/>
      <w:r w:rsidRPr="00CA6859">
        <w:rPr>
          <w:lang w:val="ru-RU"/>
        </w:rPr>
        <w:t>Таблиц</w:t>
      </w:r>
      <w:r w:rsidR="00B709F4" w:rsidRPr="00CA6859">
        <w:rPr>
          <w:lang w:val="ru-RU"/>
        </w:rPr>
        <w:t>а</w:t>
      </w:r>
      <w:r w:rsidRPr="00CA6859">
        <w:rPr>
          <w:lang w:val="ru-RU"/>
        </w:rPr>
        <w:t xml:space="preserve"> SALIND</w:t>
      </w:r>
      <w:bookmarkEnd w:id="109"/>
      <w:bookmarkEnd w:id="110"/>
      <w:bookmarkEnd w:id="111"/>
    </w:p>
    <w:p w14:paraId="22E0C5E1" w14:textId="18FE757D" w:rsidR="00586F6C" w:rsidRPr="00CA6859" w:rsidRDefault="00B709F4" w:rsidP="00953331">
      <w:pPr>
        <w:spacing w:before="200" w:after="200"/>
        <w:ind w:firstLine="720"/>
        <w:rPr>
          <w:lang w:val="ru-RU"/>
        </w:rPr>
      </w:pPr>
      <w:r w:rsidRPr="00CA6859">
        <w:rPr>
          <w:lang w:val="ru-RU"/>
        </w:rPr>
        <w:t>Поступления детали (в глобальном кодировании).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B709F4" w:rsidRPr="00CA6859" w14:paraId="24C9FB3C" w14:textId="77777777" w:rsidTr="000A6A4C">
        <w:tc>
          <w:tcPr>
            <w:tcW w:w="1402" w:type="dxa"/>
            <w:tcBorders>
              <w:top w:val="single" w:sz="12" w:space="0" w:color="auto"/>
              <w:left w:val="single" w:sz="12" w:space="0" w:color="auto"/>
              <w:bottom w:val="single" w:sz="12" w:space="0" w:color="auto"/>
              <w:right w:val="single" w:sz="12" w:space="0" w:color="auto"/>
            </w:tcBorders>
          </w:tcPr>
          <w:p w14:paraId="307A1C3A" w14:textId="6DFC9AAD" w:rsidR="00B709F4" w:rsidRPr="00CA6859" w:rsidRDefault="00B709F4" w:rsidP="00953331">
            <w:pP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5799B27D" w14:textId="7B068E78" w:rsidR="00B709F4" w:rsidRPr="00CA6859" w:rsidRDefault="00B709F4" w:rsidP="00953331">
            <w:pP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3E6141F2" w14:textId="6DDB45C0" w:rsidR="00B709F4" w:rsidRPr="00CA6859" w:rsidRDefault="00B709F4" w:rsidP="00953331">
            <w:pP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42BC744" w14:textId="48ADD7DF" w:rsidR="00B709F4" w:rsidRPr="00CA6859" w:rsidRDefault="00B709F4"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0E885A31" w14:textId="291F2D73" w:rsidR="00B709F4" w:rsidRPr="00CA6859" w:rsidRDefault="00B709F4"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1FF8BF27" w14:textId="48AD8591" w:rsidR="00B709F4" w:rsidRPr="00CA6859" w:rsidRDefault="00B709F4" w:rsidP="00953331">
            <w:pPr>
              <w:jc w:val="center"/>
              <w:rPr>
                <w:b/>
                <w:lang w:val="ru-RU"/>
              </w:rPr>
            </w:pPr>
            <w:r w:rsidRPr="00CA6859">
              <w:rPr>
                <w:b/>
                <w:lang w:val="ru-RU"/>
              </w:rPr>
              <w:t>Поле обязательное</w:t>
            </w:r>
          </w:p>
        </w:tc>
      </w:tr>
      <w:tr w:rsidR="00B513E8" w:rsidRPr="00CA6859" w14:paraId="3ADC4E98" w14:textId="77777777" w:rsidTr="000A6A4C">
        <w:trPr>
          <w:trHeight w:val="268"/>
        </w:trPr>
        <w:tc>
          <w:tcPr>
            <w:tcW w:w="1402" w:type="dxa"/>
          </w:tcPr>
          <w:p w14:paraId="73B7EBE2" w14:textId="77777777" w:rsidR="00586F6C" w:rsidRPr="00CA6859" w:rsidRDefault="00586F6C" w:rsidP="00953331">
            <w:pPr>
              <w:rPr>
                <w:lang w:val="ru-RU"/>
              </w:rPr>
            </w:pPr>
          </w:p>
        </w:tc>
        <w:tc>
          <w:tcPr>
            <w:tcW w:w="1620" w:type="dxa"/>
          </w:tcPr>
          <w:p w14:paraId="71E13B0E" w14:textId="77777777" w:rsidR="00586F6C" w:rsidRPr="00CA6859" w:rsidRDefault="00586F6C" w:rsidP="00953331">
            <w:pPr>
              <w:rPr>
                <w:lang w:val="ru-RU"/>
              </w:rPr>
            </w:pPr>
            <w:r w:rsidRPr="00CA6859">
              <w:rPr>
                <w:lang w:val="ru-RU"/>
              </w:rPr>
              <w:t>VAT</w:t>
            </w:r>
          </w:p>
        </w:tc>
        <w:tc>
          <w:tcPr>
            <w:tcW w:w="1440" w:type="dxa"/>
          </w:tcPr>
          <w:p w14:paraId="68A36EF6" w14:textId="77777777" w:rsidR="00586F6C" w:rsidRPr="00CA6859" w:rsidRDefault="00586F6C" w:rsidP="00953331">
            <w:pPr>
              <w:rPr>
                <w:lang w:val="ru-RU"/>
              </w:rPr>
            </w:pPr>
            <w:r w:rsidRPr="00CA6859">
              <w:rPr>
                <w:lang w:val="ru-RU"/>
              </w:rPr>
              <w:t>Numeric</w:t>
            </w:r>
          </w:p>
        </w:tc>
        <w:tc>
          <w:tcPr>
            <w:tcW w:w="1260" w:type="dxa"/>
          </w:tcPr>
          <w:p w14:paraId="60E4BC57" w14:textId="77777777" w:rsidR="00586F6C" w:rsidRPr="00CA6859" w:rsidRDefault="00586F6C" w:rsidP="00953331">
            <w:pPr>
              <w:jc w:val="center"/>
              <w:rPr>
                <w:lang w:val="ru-RU"/>
              </w:rPr>
            </w:pPr>
            <w:r w:rsidRPr="00CA6859">
              <w:rPr>
                <w:lang w:val="ru-RU"/>
              </w:rPr>
              <w:t>5,2</w:t>
            </w:r>
          </w:p>
        </w:tc>
        <w:tc>
          <w:tcPr>
            <w:tcW w:w="2784" w:type="dxa"/>
          </w:tcPr>
          <w:p w14:paraId="421A41CD" w14:textId="01699098" w:rsidR="00586F6C" w:rsidRPr="00CA6859" w:rsidRDefault="00B709F4" w:rsidP="00953331">
            <w:pPr>
              <w:rPr>
                <w:lang w:val="ru-RU"/>
              </w:rPr>
            </w:pPr>
            <w:r w:rsidRPr="00CA6859">
              <w:rPr>
                <w:lang w:val="ru-RU"/>
              </w:rPr>
              <w:t>НДС%</w:t>
            </w:r>
          </w:p>
        </w:tc>
        <w:tc>
          <w:tcPr>
            <w:tcW w:w="1716" w:type="dxa"/>
          </w:tcPr>
          <w:p w14:paraId="045B3A68" w14:textId="00A658A7" w:rsidR="00586F6C" w:rsidRPr="00CA6859" w:rsidRDefault="00B709F4" w:rsidP="00953331">
            <w:pPr>
              <w:jc w:val="center"/>
              <w:rPr>
                <w:lang w:val="ru-RU"/>
              </w:rPr>
            </w:pPr>
            <w:r w:rsidRPr="00CA6859">
              <w:rPr>
                <w:lang w:val="ru-RU"/>
              </w:rPr>
              <w:t>Да</w:t>
            </w:r>
          </w:p>
        </w:tc>
      </w:tr>
      <w:tr w:rsidR="00B513E8" w:rsidRPr="00CA6859" w14:paraId="53D3DFD1" w14:textId="77777777" w:rsidTr="000A6A4C">
        <w:trPr>
          <w:trHeight w:val="268"/>
        </w:trPr>
        <w:tc>
          <w:tcPr>
            <w:tcW w:w="1402" w:type="dxa"/>
          </w:tcPr>
          <w:p w14:paraId="30BFFA81" w14:textId="77777777" w:rsidR="00586F6C" w:rsidRPr="00CA6859" w:rsidRDefault="00586F6C" w:rsidP="00953331">
            <w:pPr>
              <w:rPr>
                <w:lang w:val="ru-RU"/>
              </w:rPr>
            </w:pPr>
            <w:r w:rsidRPr="00CA6859">
              <w:rPr>
                <w:lang w:val="ru-RU"/>
              </w:rPr>
              <w:t>PK, FK</w:t>
            </w:r>
          </w:p>
        </w:tc>
        <w:tc>
          <w:tcPr>
            <w:tcW w:w="1620" w:type="dxa"/>
          </w:tcPr>
          <w:p w14:paraId="4FFA062C" w14:textId="77777777" w:rsidR="00586F6C" w:rsidRPr="00CA6859" w:rsidRDefault="00586F6C" w:rsidP="00953331">
            <w:pPr>
              <w:rPr>
                <w:lang w:val="ru-RU"/>
              </w:rPr>
            </w:pPr>
            <w:r w:rsidRPr="00CA6859">
              <w:rPr>
                <w:lang w:val="ru-RU"/>
              </w:rPr>
              <w:t>Code</w:t>
            </w:r>
          </w:p>
        </w:tc>
        <w:tc>
          <w:tcPr>
            <w:tcW w:w="1440" w:type="dxa"/>
          </w:tcPr>
          <w:p w14:paraId="45CBA19F" w14:textId="77777777" w:rsidR="00586F6C" w:rsidRPr="00CA6859" w:rsidRDefault="00586F6C" w:rsidP="00953331">
            <w:pPr>
              <w:rPr>
                <w:lang w:val="ru-RU"/>
              </w:rPr>
            </w:pPr>
            <w:r w:rsidRPr="00CA6859">
              <w:rPr>
                <w:lang w:val="ru-RU"/>
              </w:rPr>
              <w:t>Character</w:t>
            </w:r>
          </w:p>
        </w:tc>
        <w:tc>
          <w:tcPr>
            <w:tcW w:w="1260" w:type="dxa"/>
          </w:tcPr>
          <w:p w14:paraId="30043039" w14:textId="77777777" w:rsidR="00586F6C" w:rsidRPr="00CA6859" w:rsidRDefault="00586F6C" w:rsidP="00953331">
            <w:pPr>
              <w:jc w:val="center"/>
              <w:rPr>
                <w:lang w:val="ru-RU"/>
              </w:rPr>
            </w:pPr>
            <w:r w:rsidRPr="00CA6859">
              <w:rPr>
                <w:lang w:val="ru-RU"/>
              </w:rPr>
              <w:t>20</w:t>
            </w:r>
          </w:p>
        </w:tc>
        <w:tc>
          <w:tcPr>
            <w:tcW w:w="2784" w:type="dxa"/>
          </w:tcPr>
          <w:p w14:paraId="2BBABDEB" w14:textId="11F7038F" w:rsidR="00586F6C" w:rsidRPr="00CA6859" w:rsidRDefault="00B709F4" w:rsidP="00953331">
            <w:pPr>
              <w:rPr>
                <w:lang w:val="ru-RU"/>
              </w:rPr>
            </w:pPr>
            <w:r w:rsidRPr="00CA6859">
              <w:rPr>
                <w:lang w:val="ru-RU"/>
              </w:rPr>
              <w:t>Внешний код продукции</w:t>
            </w:r>
          </w:p>
        </w:tc>
        <w:tc>
          <w:tcPr>
            <w:tcW w:w="1716" w:type="dxa"/>
          </w:tcPr>
          <w:p w14:paraId="3614B797" w14:textId="7BB8B8A1" w:rsidR="00586F6C" w:rsidRPr="00CA6859" w:rsidRDefault="00B709F4" w:rsidP="00953331">
            <w:pPr>
              <w:jc w:val="center"/>
              <w:rPr>
                <w:lang w:val="ru-RU"/>
              </w:rPr>
            </w:pPr>
            <w:r w:rsidRPr="00CA6859">
              <w:rPr>
                <w:lang w:val="ru-RU"/>
              </w:rPr>
              <w:t>Да</w:t>
            </w:r>
          </w:p>
        </w:tc>
      </w:tr>
      <w:tr w:rsidR="00B709F4" w:rsidRPr="00CA6859" w14:paraId="54C833B6" w14:textId="77777777" w:rsidTr="000A6A4C">
        <w:trPr>
          <w:trHeight w:val="268"/>
        </w:trPr>
        <w:tc>
          <w:tcPr>
            <w:tcW w:w="1402" w:type="dxa"/>
          </w:tcPr>
          <w:p w14:paraId="023E251A" w14:textId="77777777" w:rsidR="00B709F4" w:rsidRPr="00CA6859" w:rsidRDefault="00B709F4" w:rsidP="00953331">
            <w:pPr>
              <w:rPr>
                <w:lang w:val="ru-RU"/>
              </w:rPr>
            </w:pPr>
            <w:r w:rsidRPr="00CA6859">
              <w:rPr>
                <w:lang w:val="ru-RU"/>
              </w:rPr>
              <w:lastRenderedPageBreak/>
              <w:t>PK</w:t>
            </w:r>
          </w:p>
        </w:tc>
        <w:tc>
          <w:tcPr>
            <w:tcW w:w="1620" w:type="dxa"/>
          </w:tcPr>
          <w:p w14:paraId="2522178F" w14:textId="77777777" w:rsidR="00B709F4" w:rsidRPr="00CA6859" w:rsidRDefault="00B709F4" w:rsidP="00953331">
            <w:pPr>
              <w:rPr>
                <w:lang w:val="ru-RU"/>
              </w:rPr>
            </w:pPr>
            <w:r w:rsidRPr="00CA6859">
              <w:rPr>
                <w:lang w:val="ru-RU"/>
              </w:rPr>
              <w:t>Price</w:t>
            </w:r>
          </w:p>
        </w:tc>
        <w:tc>
          <w:tcPr>
            <w:tcW w:w="1440" w:type="dxa"/>
          </w:tcPr>
          <w:p w14:paraId="27EE9CDF" w14:textId="77777777" w:rsidR="00B709F4" w:rsidRPr="00CA6859" w:rsidRDefault="00B709F4" w:rsidP="00953331">
            <w:pPr>
              <w:rPr>
                <w:lang w:val="ru-RU"/>
              </w:rPr>
            </w:pPr>
            <w:r w:rsidRPr="00CA6859">
              <w:rPr>
                <w:lang w:val="ru-RU"/>
              </w:rPr>
              <w:t>Numeric</w:t>
            </w:r>
          </w:p>
        </w:tc>
        <w:tc>
          <w:tcPr>
            <w:tcW w:w="1260" w:type="dxa"/>
          </w:tcPr>
          <w:p w14:paraId="0804F247" w14:textId="77777777" w:rsidR="00B709F4" w:rsidRPr="00CA6859" w:rsidRDefault="00B709F4" w:rsidP="00953331">
            <w:pPr>
              <w:jc w:val="center"/>
              <w:rPr>
                <w:lang w:val="ru-RU"/>
              </w:rPr>
            </w:pPr>
            <w:r w:rsidRPr="00CA6859">
              <w:rPr>
                <w:lang w:val="ru-RU"/>
              </w:rPr>
              <w:t>15,8</w:t>
            </w:r>
          </w:p>
        </w:tc>
        <w:tc>
          <w:tcPr>
            <w:tcW w:w="2784" w:type="dxa"/>
          </w:tcPr>
          <w:p w14:paraId="40CF4A69" w14:textId="18C74C63" w:rsidR="00B709F4" w:rsidRPr="00CA6859" w:rsidRDefault="00B709F4" w:rsidP="00953331">
            <w:pPr>
              <w:rPr>
                <w:lang w:val="ru-RU"/>
              </w:rPr>
            </w:pPr>
            <w:r w:rsidRPr="00CA6859">
              <w:rPr>
                <w:lang w:val="ru-RU"/>
              </w:rPr>
              <w:t>Цена без НДС</w:t>
            </w:r>
          </w:p>
        </w:tc>
        <w:tc>
          <w:tcPr>
            <w:tcW w:w="1716" w:type="dxa"/>
          </w:tcPr>
          <w:p w14:paraId="6B6675F5" w14:textId="1BFB2617" w:rsidR="00B709F4" w:rsidRPr="00CA6859" w:rsidRDefault="00B709F4" w:rsidP="00953331">
            <w:pPr>
              <w:jc w:val="center"/>
              <w:rPr>
                <w:lang w:val="ru-RU"/>
              </w:rPr>
            </w:pPr>
            <w:r w:rsidRPr="00CA6859">
              <w:rPr>
                <w:lang w:val="ru-RU"/>
              </w:rPr>
              <w:t>Да</w:t>
            </w:r>
          </w:p>
        </w:tc>
      </w:tr>
      <w:tr w:rsidR="00B709F4" w:rsidRPr="00CA6859" w14:paraId="12A03D65" w14:textId="77777777" w:rsidTr="000A6A4C">
        <w:trPr>
          <w:trHeight w:val="268"/>
        </w:trPr>
        <w:tc>
          <w:tcPr>
            <w:tcW w:w="1402" w:type="dxa"/>
          </w:tcPr>
          <w:p w14:paraId="1F74A2C3" w14:textId="77777777" w:rsidR="00B709F4" w:rsidRPr="00CA6859" w:rsidRDefault="00B709F4" w:rsidP="00953331">
            <w:pPr>
              <w:rPr>
                <w:lang w:val="ru-RU"/>
              </w:rPr>
            </w:pPr>
          </w:p>
        </w:tc>
        <w:tc>
          <w:tcPr>
            <w:tcW w:w="1620" w:type="dxa"/>
          </w:tcPr>
          <w:p w14:paraId="5894DDEB" w14:textId="77777777" w:rsidR="00B709F4" w:rsidRPr="00CA6859" w:rsidRDefault="00B709F4" w:rsidP="00953331">
            <w:pPr>
              <w:rPr>
                <w:lang w:val="ru-RU"/>
              </w:rPr>
            </w:pPr>
            <w:r w:rsidRPr="00CA6859">
              <w:rPr>
                <w:lang w:val="ru-RU"/>
              </w:rPr>
              <w:t>Qty</w:t>
            </w:r>
          </w:p>
        </w:tc>
        <w:tc>
          <w:tcPr>
            <w:tcW w:w="1440" w:type="dxa"/>
          </w:tcPr>
          <w:p w14:paraId="62125A5C" w14:textId="77777777" w:rsidR="00B709F4" w:rsidRPr="00CA6859" w:rsidRDefault="00B709F4" w:rsidP="00953331">
            <w:pPr>
              <w:rPr>
                <w:lang w:val="ru-RU"/>
              </w:rPr>
            </w:pPr>
            <w:r w:rsidRPr="00CA6859">
              <w:rPr>
                <w:lang w:val="ru-RU"/>
              </w:rPr>
              <w:t>Numeric</w:t>
            </w:r>
          </w:p>
        </w:tc>
        <w:tc>
          <w:tcPr>
            <w:tcW w:w="1260" w:type="dxa"/>
          </w:tcPr>
          <w:p w14:paraId="75215B07" w14:textId="77777777" w:rsidR="00B709F4" w:rsidRPr="00CA6859" w:rsidRDefault="00B709F4" w:rsidP="00953331">
            <w:pPr>
              <w:jc w:val="center"/>
              <w:rPr>
                <w:lang w:val="ru-RU"/>
              </w:rPr>
            </w:pPr>
            <w:r w:rsidRPr="00CA6859">
              <w:rPr>
                <w:lang w:val="ru-RU"/>
              </w:rPr>
              <w:t>14,3</w:t>
            </w:r>
          </w:p>
        </w:tc>
        <w:tc>
          <w:tcPr>
            <w:tcW w:w="2784" w:type="dxa"/>
          </w:tcPr>
          <w:p w14:paraId="1BAE130E" w14:textId="5E8768CC" w:rsidR="00B709F4" w:rsidRPr="00CA6859" w:rsidRDefault="00B709F4" w:rsidP="00953331">
            <w:pPr>
              <w:rPr>
                <w:lang w:val="ru-RU"/>
              </w:rPr>
            </w:pPr>
            <w:r w:rsidRPr="00CA6859">
              <w:rPr>
                <w:lang w:val="ru-RU"/>
              </w:rPr>
              <w:t>Количество</w:t>
            </w:r>
          </w:p>
        </w:tc>
        <w:tc>
          <w:tcPr>
            <w:tcW w:w="1716" w:type="dxa"/>
          </w:tcPr>
          <w:p w14:paraId="001DCF24" w14:textId="1744D053" w:rsidR="00B709F4" w:rsidRPr="00CA6859" w:rsidRDefault="00B709F4" w:rsidP="00953331">
            <w:pPr>
              <w:jc w:val="center"/>
              <w:rPr>
                <w:lang w:val="ru-RU"/>
              </w:rPr>
            </w:pPr>
            <w:r w:rsidRPr="00CA6859">
              <w:rPr>
                <w:lang w:val="ru-RU"/>
              </w:rPr>
              <w:t>Да</w:t>
            </w:r>
          </w:p>
        </w:tc>
      </w:tr>
      <w:tr w:rsidR="00B709F4" w:rsidRPr="00CA6859" w14:paraId="1D5BC4A2" w14:textId="77777777" w:rsidTr="000A6A4C">
        <w:trPr>
          <w:trHeight w:val="268"/>
        </w:trPr>
        <w:tc>
          <w:tcPr>
            <w:tcW w:w="1402" w:type="dxa"/>
          </w:tcPr>
          <w:p w14:paraId="286010B4" w14:textId="77777777" w:rsidR="00B709F4" w:rsidRPr="00CA6859" w:rsidRDefault="00B709F4" w:rsidP="00953331">
            <w:pPr>
              <w:rPr>
                <w:lang w:val="ru-RU"/>
              </w:rPr>
            </w:pPr>
            <w:r w:rsidRPr="00CA6859">
              <w:rPr>
                <w:lang w:val="ru-RU"/>
              </w:rPr>
              <w:t>PK, FK</w:t>
            </w:r>
          </w:p>
        </w:tc>
        <w:tc>
          <w:tcPr>
            <w:tcW w:w="1620" w:type="dxa"/>
          </w:tcPr>
          <w:p w14:paraId="086D9667" w14:textId="77777777" w:rsidR="00B709F4" w:rsidRPr="00CA6859" w:rsidRDefault="00B709F4" w:rsidP="00953331">
            <w:pPr>
              <w:rPr>
                <w:lang w:val="ru-RU"/>
              </w:rPr>
            </w:pPr>
            <w:r w:rsidRPr="00CA6859">
              <w:rPr>
                <w:lang w:val="ru-RU"/>
              </w:rPr>
              <w:t>Invoice_No</w:t>
            </w:r>
          </w:p>
        </w:tc>
        <w:tc>
          <w:tcPr>
            <w:tcW w:w="1440" w:type="dxa"/>
          </w:tcPr>
          <w:p w14:paraId="6F2F9E45" w14:textId="77777777" w:rsidR="00B709F4" w:rsidRPr="00CA6859" w:rsidRDefault="00B709F4" w:rsidP="00953331">
            <w:pPr>
              <w:rPr>
                <w:lang w:val="ru-RU"/>
              </w:rPr>
            </w:pPr>
            <w:r w:rsidRPr="00CA6859">
              <w:rPr>
                <w:lang w:val="ru-RU"/>
              </w:rPr>
              <w:t>Character</w:t>
            </w:r>
          </w:p>
        </w:tc>
        <w:tc>
          <w:tcPr>
            <w:tcW w:w="1260" w:type="dxa"/>
          </w:tcPr>
          <w:p w14:paraId="10D7A765" w14:textId="77777777" w:rsidR="00B709F4" w:rsidRPr="00CA6859" w:rsidRDefault="00B709F4" w:rsidP="00953331">
            <w:pPr>
              <w:jc w:val="center"/>
              <w:rPr>
                <w:lang w:val="ru-RU"/>
              </w:rPr>
            </w:pPr>
            <w:r w:rsidRPr="00CA6859">
              <w:rPr>
                <w:lang w:val="ru-RU"/>
              </w:rPr>
              <w:t>58</w:t>
            </w:r>
          </w:p>
        </w:tc>
        <w:tc>
          <w:tcPr>
            <w:tcW w:w="2784" w:type="dxa"/>
          </w:tcPr>
          <w:p w14:paraId="3C3D7794" w14:textId="2C475426" w:rsidR="00B709F4" w:rsidRPr="00CA6859" w:rsidRDefault="00B709F4" w:rsidP="00953331">
            <w:pPr>
              <w:rPr>
                <w:lang w:val="ru-RU"/>
              </w:rPr>
            </w:pPr>
            <w:r w:rsidRPr="00CA6859">
              <w:rPr>
                <w:lang w:val="ru-RU"/>
              </w:rPr>
              <w:t>Номер счета</w:t>
            </w:r>
          </w:p>
        </w:tc>
        <w:tc>
          <w:tcPr>
            <w:tcW w:w="1716" w:type="dxa"/>
          </w:tcPr>
          <w:p w14:paraId="1D2130D9" w14:textId="03378404" w:rsidR="00B709F4" w:rsidRPr="00CA6859" w:rsidRDefault="00B709F4" w:rsidP="00953331">
            <w:pPr>
              <w:jc w:val="center"/>
              <w:rPr>
                <w:lang w:val="ru-RU"/>
              </w:rPr>
            </w:pPr>
            <w:r w:rsidRPr="00CA6859">
              <w:rPr>
                <w:lang w:val="ru-RU"/>
              </w:rPr>
              <w:t>Да</w:t>
            </w:r>
          </w:p>
        </w:tc>
      </w:tr>
      <w:tr w:rsidR="00B709F4" w:rsidRPr="00CA6859" w14:paraId="35A3523A" w14:textId="77777777" w:rsidTr="000A6A4C">
        <w:trPr>
          <w:trHeight w:val="268"/>
        </w:trPr>
        <w:tc>
          <w:tcPr>
            <w:tcW w:w="1402" w:type="dxa"/>
          </w:tcPr>
          <w:p w14:paraId="64933F7C" w14:textId="77777777" w:rsidR="00B709F4" w:rsidRPr="00CA6859" w:rsidRDefault="00B709F4" w:rsidP="00953331">
            <w:pPr>
              <w:rPr>
                <w:lang w:val="ru-RU"/>
              </w:rPr>
            </w:pPr>
            <w:r w:rsidRPr="00CA6859">
              <w:rPr>
                <w:lang w:val="ru-RU"/>
              </w:rPr>
              <w:t>PK</w:t>
            </w:r>
          </w:p>
        </w:tc>
        <w:tc>
          <w:tcPr>
            <w:tcW w:w="1620" w:type="dxa"/>
          </w:tcPr>
          <w:p w14:paraId="7FF76091" w14:textId="77777777" w:rsidR="00B709F4" w:rsidRPr="00CA6859" w:rsidRDefault="00B709F4" w:rsidP="00953331">
            <w:pPr>
              <w:rPr>
                <w:lang w:val="ru-RU"/>
              </w:rPr>
            </w:pPr>
            <w:r w:rsidRPr="00CA6859">
              <w:rPr>
                <w:lang w:val="ru-RU"/>
              </w:rPr>
              <w:t>Lot_id</w:t>
            </w:r>
          </w:p>
        </w:tc>
        <w:tc>
          <w:tcPr>
            <w:tcW w:w="1440" w:type="dxa"/>
          </w:tcPr>
          <w:p w14:paraId="5040A9CA" w14:textId="77777777" w:rsidR="00B709F4" w:rsidRPr="00CA6859" w:rsidRDefault="00B709F4" w:rsidP="00953331">
            <w:pPr>
              <w:rPr>
                <w:lang w:val="ru-RU"/>
              </w:rPr>
            </w:pPr>
            <w:r w:rsidRPr="00CA6859">
              <w:rPr>
                <w:lang w:val="ru-RU"/>
              </w:rPr>
              <w:t>Character</w:t>
            </w:r>
          </w:p>
        </w:tc>
        <w:tc>
          <w:tcPr>
            <w:tcW w:w="1260" w:type="dxa"/>
          </w:tcPr>
          <w:p w14:paraId="5BBE81D3" w14:textId="77777777" w:rsidR="00B709F4" w:rsidRPr="00CA6859" w:rsidRDefault="00B709F4" w:rsidP="00953331">
            <w:pPr>
              <w:jc w:val="center"/>
              <w:rPr>
                <w:lang w:val="ru-RU"/>
              </w:rPr>
            </w:pPr>
            <w:r w:rsidRPr="00CA6859">
              <w:rPr>
                <w:lang w:val="ru-RU"/>
              </w:rPr>
              <w:t>20</w:t>
            </w:r>
          </w:p>
        </w:tc>
        <w:tc>
          <w:tcPr>
            <w:tcW w:w="2784" w:type="dxa"/>
          </w:tcPr>
          <w:p w14:paraId="36875485" w14:textId="3E17C18F" w:rsidR="00B709F4" w:rsidRPr="00CA6859" w:rsidRDefault="00B709F4" w:rsidP="00953331">
            <w:pPr>
              <w:rPr>
                <w:lang w:val="ru-RU"/>
              </w:rPr>
            </w:pPr>
            <w:r w:rsidRPr="00CA6859">
              <w:rPr>
                <w:lang w:val="ru-RU"/>
              </w:rPr>
              <w:t>Номер партии</w:t>
            </w:r>
          </w:p>
        </w:tc>
        <w:tc>
          <w:tcPr>
            <w:tcW w:w="1716" w:type="dxa"/>
          </w:tcPr>
          <w:p w14:paraId="00C23621" w14:textId="65861115" w:rsidR="00B709F4" w:rsidRPr="00CA6859" w:rsidRDefault="00B709F4" w:rsidP="00953331">
            <w:pPr>
              <w:jc w:val="center"/>
              <w:rPr>
                <w:lang w:val="ru-RU"/>
              </w:rPr>
            </w:pPr>
            <w:r w:rsidRPr="00CA6859">
              <w:rPr>
                <w:lang w:val="ru-RU"/>
              </w:rPr>
              <w:t>Да</w:t>
            </w:r>
          </w:p>
        </w:tc>
      </w:tr>
      <w:tr w:rsidR="00B709F4" w:rsidRPr="00CA6859" w14:paraId="084C9424" w14:textId="77777777" w:rsidTr="000A6A4C">
        <w:trPr>
          <w:trHeight w:val="268"/>
        </w:trPr>
        <w:tc>
          <w:tcPr>
            <w:tcW w:w="1402" w:type="dxa"/>
          </w:tcPr>
          <w:p w14:paraId="5596446D" w14:textId="77777777" w:rsidR="00B709F4" w:rsidRPr="00CA6859" w:rsidRDefault="00B709F4" w:rsidP="00953331">
            <w:pPr>
              <w:rPr>
                <w:lang w:val="ru-RU"/>
              </w:rPr>
            </w:pPr>
          </w:p>
        </w:tc>
        <w:tc>
          <w:tcPr>
            <w:tcW w:w="1620" w:type="dxa"/>
          </w:tcPr>
          <w:p w14:paraId="00CBE83C" w14:textId="77777777" w:rsidR="00B709F4" w:rsidRPr="00CA6859" w:rsidRDefault="00B709F4" w:rsidP="00953331">
            <w:pPr>
              <w:rPr>
                <w:lang w:val="ru-RU"/>
              </w:rPr>
            </w:pPr>
            <w:r w:rsidRPr="00CA6859">
              <w:rPr>
                <w:lang w:val="ru-RU"/>
              </w:rPr>
              <w:t>DTLM</w:t>
            </w:r>
          </w:p>
        </w:tc>
        <w:tc>
          <w:tcPr>
            <w:tcW w:w="1440" w:type="dxa"/>
          </w:tcPr>
          <w:p w14:paraId="29990916" w14:textId="77777777" w:rsidR="00B709F4" w:rsidRPr="00CA6859" w:rsidRDefault="00B709F4" w:rsidP="00953331">
            <w:pPr>
              <w:rPr>
                <w:lang w:val="ru-RU"/>
              </w:rPr>
            </w:pPr>
            <w:r w:rsidRPr="00CA6859">
              <w:rPr>
                <w:lang w:val="ru-RU"/>
              </w:rPr>
              <w:t>Character</w:t>
            </w:r>
          </w:p>
        </w:tc>
        <w:tc>
          <w:tcPr>
            <w:tcW w:w="1260" w:type="dxa"/>
          </w:tcPr>
          <w:p w14:paraId="6EFE48D0" w14:textId="77777777" w:rsidR="00B709F4" w:rsidRPr="00CA6859" w:rsidRDefault="00B709F4" w:rsidP="00953331">
            <w:pPr>
              <w:jc w:val="center"/>
              <w:rPr>
                <w:lang w:val="ru-RU"/>
              </w:rPr>
            </w:pPr>
            <w:r w:rsidRPr="00CA6859">
              <w:rPr>
                <w:lang w:val="ru-RU"/>
              </w:rPr>
              <w:t>14</w:t>
            </w:r>
          </w:p>
        </w:tc>
        <w:tc>
          <w:tcPr>
            <w:tcW w:w="2784" w:type="dxa"/>
          </w:tcPr>
          <w:p w14:paraId="64065A81" w14:textId="77777777" w:rsidR="00B709F4" w:rsidRPr="00CA6859" w:rsidRDefault="00B709F4" w:rsidP="00B709F4">
            <w:pPr>
              <w:rPr>
                <w:lang w:val="ru-RU"/>
              </w:rPr>
            </w:pPr>
            <w:r w:rsidRPr="00CA6859">
              <w:rPr>
                <w:lang w:val="ru-RU"/>
              </w:rPr>
              <w:t xml:space="preserve">Дата и время модификации записи. </w:t>
            </w:r>
          </w:p>
          <w:p w14:paraId="1F3A20F0" w14:textId="62CAFFA5" w:rsidR="00B709F4" w:rsidRPr="00CA6859" w:rsidRDefault="00B709F4" w:rsidP="00B709F4">
            <w:pPr>
              <w:rPr>
                <w:lang w:val="ru-RU"/>
              </w:rPr>
            </w:pPr>
            <w:r w:rsidRPr="00CA6859">
              <w:rPr>
                <w:lang w:val="ru-RU"/>
              </w:rPr>
              <w:t>Формат: “YYYYMMDD HH:MM”</w:t>
            </w:r>
          </w:p>
        </w:tc>
        <w:tc>
          <w:tcPr>
            <w:tcW w:w="1716" w:type="dxa"/>
          </w:tcPr>
          <w:p w14:paraId="140E6BDC" w14:textId="0A3F8869" w:rsidR="00B709F4" w:rsidRPr="00CA6859" w:rsidRDefault="00B709F4" w:rsidP="00953331">
            <w:pPr>
              <w:jc w:val="center"/>
              <w:rPr>
                <w:lang w:val="ru-RU"/>
              </w:rPr>
            </w:pPr>
            <w:r w:rsidRPr="00CA6859">
              <w:rPr>
                <w:lang w:val="ru-RU"/>
              </w:rPr>
              <w:t>Да</w:t>
            </w:r>
          </w:p>
        </w:tc>
      </w:tr>
      <w:tr w:rsidR="00B709F4" w:rsidRPr="00CA6859" w14:paraId="533F0E70" w14:textId="77777777" w:rsidTr="000A6A4C">
        <w:trPr>
          <w:trHeight w:val="268"/>
        </w:trPr>
        <w:tc>
          <w:tcPr>
            <w:tcW w:w="1402" w:type="dxa"/>
          </w:tcPr>
          <w:p w14:paraId="7CDBEBE9" w14:textId="77777777" w:rsidR="00B709F4" w:rsidRPr="00CA6859" w:rsidRDefault="00B709F4" w:rsidP="00953331">
            <w:pPr>
              <w:rPr>
                <w:lang w:val="ru-RU"/>
              </w:rPr>
            </w:pPr>
          </w:p>
        </w:tc>
        <w:tc>
          <w:tcPr>
            <w:tcW w:w="1620" w:type="dxa"/>
          </w:tcPr>
          <w:p w14:paraId="1BF64AC0" w14:textId="77777777" w:rsidR="00B709F4" w:rsidRPr="00CA6859" w:rsidRDefault="00B709F4" w:rsidP="00953331">
            <w:pPr>
              <w:rPr>
                <w:lang w:val="ru-RU"/>
              </w:rPr>
            </w:pPr>
            <w:r w:rsidRPr="00CA6859">
              <w:rPr>
                <w:lang w:val="ru-RU"/>
              </w:rPr>
              <w:t>Status</w:t>
            </w:r>
          </w:p>
        </w:tc>
        <w:tc>
          <w:tcPr>
            <w:tcW w:w="1440" w:type="dxa"/>
          </w:tcPr>
          <w:p w14:paraId="529E5A07" w14:textId="77777777" w:rsidR="00B709F4" w:rsidRPr="00CA6859" w:rsidRDefault="00B709F4" w:rsidP="00953331">
            <w:pPr>
              <w:rPr>
                <w:lang w:val="ru-RU"/>
              </w:rPr>
            </w:pPr>
            <w:r w:rsidRPr="00CA6859">
              <w:rPr>
                <w:lang w:val="ru-RU"/>
              </w:rPr>
              <w:t>Numeric</w:t>
            </w:r>
          </w:p>
        </w:tc>
        <w:tc>
          <w:tcPr>
            <w:tcW w:w="1260" w:type="dxa"/>
          </w:tcPr>
          <w:p w14:paraId="1FF093D0" w14:textId="77777777" w:rsidR="00B709F4" w:rsidRPr="00CA6859" w:rsidRDefault="00B709F4" w:rsidP="00953331">
            <w:pPr>
              <w:jc w:val="center"/>
              <w:rPr>
                <w:lang w:val="ru-RU"/>
              </w:rPr>
            </w:pPr>
            <w:r w:rsidRPr="00CA6859">
              <w:rPr>
                <w:lang w:val="ru-RU"/>
              </w:rPr>
              <w:t>11</w:t>
            </w:r>
          </w:p>
        </w:tc>
        <w:tc>
          <w:tcPr>
            <w:tcW w:w="2784" w:type="dxa"/>
          </w:tcPr>
          <w:p w14:paraId="6B636129" w14:textId="77777777" w:rsidR="00B709F4" w:rsidRPr="00CA6859" w:rsidRDefault="00B709F4" w:rsidP="00953331">
            <w:pPr>
              <w:rPr>
                <w:lang w:val="ru-RU"/>
              </w:rPr>
            </w:pPr>
            <w:r w:rsidRPr="00CA6859">
              <w:rPr>
                <w:lang w:val="ru-RU"/>
              </w:rPr>
              <w:t xml:space="preserve">Статус </w:t>
            </w:r>
          </w:p>
          <w:p w14:paraId="0B841C02" w14:textId="77777777" w:rsidR="00B709F4" w:rsidRPr="00CA6859" w:rsidRDefault="00B709F4" w:rsidP="00B709F4">
            <w:pPr>
              <w:rPr>
                <w:lang w:val="ru-RU"/>
              </w:rPr>
            </w:pPr>
            <w:r w:rsidRPr="00CA6859">
              <w:rPr>
                <w:lang w:val="ru-RU"/>
              </w:rPr>
              <w:t xml:space="preserve">(2 - Активный </w:t>
            </w:r>
          </w:p>
          <w:p w14:paraId="5483A925" w14:textId="6633399D" w:rsidR="00B709F4" w:rsidRPr="00CA6859" w:rsidRDefault="00B709F4" w:rsidP="00B709F4">
            <w:pPr>
              <w:rPr>
                <w:lang w:val="ru-RU"/>
              </w:rPr>
            </w:pPr>
            <w:r w:rsidRPr="00CA6859">
              <w:rPr>
                <w:lang w:val="ru-RU"/>
              </w:rPr>
              <w:t>9 - Неактивный)</w:t>
            </w:r>
          </w:p>
        </w:tc>
        <w:tc>
          <w:tcPr>
            <w:tcW w:w="1716" w:type="dxa"/>
          </w:tcPr>
          <w:p w14:paraId="59FCD332" w14:textId="1A8CE5CC" w:rsidR="00B709F4" w:rsidRPr="00CA6859" w:rsidRDefault="00B709F4" w:rsidP="00953331">
            <w:pPr>
              <w:jc w:val="center"/>
              <w:rPr>
                <w:lang w:val="ru-RU"/>
              </w:rPr>
            </w:pPr>
            <w:r w:rsidRPr="00CA6859">
              <w:rPr>
                <w:lang w:val="ru-RU"/>
              </w:rPr>
              <w:t>Да</w:t>
            </w:r>
          </w:p>
        </w:tc>
      </w:tr>
      <w:tr w:rsidR="00DC1CA0" w:rsidRPr="00CA6859" w14:paraId="0FBF9814" w14:textId="77777777" w:rsidTr="000A6A4C">
        <w:trPr>
          <w:trHeight w:val="268"/>
        </w:trPr>
        <w:tc>
          <w:tcPr>
            <w:tcW w:w="1402" w:type="dxa"/>
          </w:tcPr>
          <w:p w14:paraId="67326120" w14:textId="775C5E1C" w:rsidR="00DC1CA0" w:rsidRPr="00CA6859" w:rsidRDefault="00DC1CA0" w:rsidP="00DC1CA0">
            <w:pPr>
              <w:rPr>
                <w:lang w:val="ru-RU"/>
              </w:rPr>
            </w:pPr>
            <w:r w:rsidRPr="00CA6859">
              <w:rPr>
                <w:lang w:val="ru-RU"/>
              </w:rPr>
              <w:t>FK</w:t>
            </w:r>
          </w:p>
        </w:tc>
        <w:tc>
          <w:tcPr>
            <w:tcW w:w="1620" w:type="dxa"/>
          </w:tcPr>
          <w:p w14:paraId="12C4ECF5" w14:textId="2D935BAC" w:rsidR="00DC1CA0" w:rsidRPr="00CA6859" w:rsidRDefault="00DC1CA0" w:rsidP="00DC1CA0">
            <w:pPr>
              <w:rPr>
                <w:lang w:val="ru-RU"/>
              </w:rPr>
            </w:pPr>
            <w:r>
              <w:rPr>
                <w:lang w:val="en-US"/>
              </w:rPr>
              <w:t>CUST_ID</w:t>
            </w:r>
          </w:p>
        </w:tc>
        <w:tc>
          <w:tcPr>
            <w:tcW w:w="1440" w:type="dxa"/>
          </w:tcPr>
          <w:p w14:paraId="27C32ECC" w14:textId="0930A6EF" w:rsidR="00DC1CA0" w:rsidRPr="00CA6859" w:rsidRDefault="00DC1CA0" w:rsidP="00DC1CA0">
            <w:pPr>
              <w:rPr>
                <w:lang w:val="ru-RU"/>
              </w:rPr>
            </w:pPr>
            <w:r w:rsidRPr="00CA6859">
              <w:rPr>
                <w:lang w:val="ru-RU"/>
              </w:rPr>
              <w:t>Numeric</w:t>
            </w:r>
          </w:p>
        </w:tc>
        <w:tc>
          <w:tcPr>
            <w:tcW w:w="1260" w:type="dxa"/>
          </w:tcPr>
          <w:p w14:paraId="05E72001" w14:textId="2A80E34F" w:rsidR="00DC1CA0" w:rsidRPr="00CA6859" w:rsidRDefault="00DC1CA0" w:rsidP="00DC1CA0">
            <w:pPr>
              <w:jc w:val="center"/>
              <w:rPr>
                <w:lang w:val="ru-RU"/>
              </w:rPr>
            </w:pPr>
            <w:r>
              <w:rPr>
                <w:lang w:val="en-US"/>
              </w:rPr>
              <w:t>11</w:t>
            </w:r>
          </w:p>
        </w:tc>
        <w:tc>
          <w:tcPr>
            <w:tcW w:w="2784" w:type="dxa"/>
          </w:tcPr>
          <w:p w14:paraId="0EC37C51" w14:textId="2D9D284A" w:rsidR="00DC1CA0" w:rsidRPr="00CA6859" w:rsidRDefault="00DC1CA0" w:rsidP="00DC1CA0">
            <w:pPr>
              <w:rPr>
                <w:lang w:val="ru-RU"/>
              </w:rPr>
            </w:pPr>
            <w:r>
              <w:rPr>
                <w:lang w:val="ru-RU"/>
              </w:rPr>
              <w:t>Идентификатор точки синхронизации</w:t>
            </w:r>
          </w:p>
        </w:tc>
        <w:tc>
          <w:tcPr>
            <w:tcW w:w="1716" w:type="dxa"/>
          </w:tcPr>
          <w:p w14:paraId="7C84DA82" w14:textId="011F6984" w:rsidR="00DC1CA0" w:rsidRPr="00CA6859" w:rsidRDefault="00DC1CA0" w:rsidP="00DC1CA0">
            <w:pPr>
              <w:jc w:val="center"/>
              <w:rPr>
                <w:lang w:val="ru-RU"/>
              </w:rPr>
            </w:pPr>
            <w:r w:rsidRPr="00CA6859">
              <w:rPr>
                <w:lang w:val="ru-RU"/>
              </w:rPr>
              <w:t>Да</w:t>
            </w:r>
          </w:p>
        </w:tc>
      </w:tr>
    </w:tbl>
    <w:p w14:paraId="37F6B723" w14:textId="77777777" w:rsidR="00586F6C" w:rsidRPr="00CA6859" w:rsidRDefault="00586F6C" w:rsidP="00525527">
      <w:pPr>
        <w:spacing w:before="200" w:after="200"/>
        <w:ind w:left="720"/>
        <w:rPr>
          <w:b/>
          <w:lang w:val="ru-RU"/>
        </w:rPr>
      </w:pPr>
      <w:bookmarkStart w:id="112" w:name="_Toc235273303"/>
      <w:bookmarkStart w:id="113" w:name="_Toc187666067"/>
      <w:bookmarkStart w:id="114" w:name="_Toc356571385"/>
      <w:bookmarkEnd w:id="112"/>
      <w:r w:rsidRPr="00CA6859">
        <w:rPr>
          <w:b/>
          <w:lang w:val="ru-RU"/>
        </w:rPr>
        <w:t>SALINLD.DBF</w:t>
      </w:r>
    </w:p>
    <w:p w14:paraId="1B7B31BC" w14:textId="161C830E" w:rsidR="00B709F4" w:rsidRPr="003A57FD" w:rsidRDefault="00B709F4" w:rsidP="003A57FD">
      <w:pPr>
        <w:pStyle w:val="Style3"/>
        <w:numPr>
          <w:ilvl w:val="0"/>
          <w:numId w:val="46"/>
        </w:numPr>
        <w:rPr>
          <w:lang w:val="ru-RU"/>
        </w:rPr>
      </w:pPr>
      <w:r w:rsidRPr="003A57FD">
        <w:rPr>
          <w:lang w:val="ru-RU"/>
        </w:rPr>
        <w:t xml:space="preserve">Ключевыми полями для импорта деталей поступлений (в локальном кодировании) является LocalCode, Invoice_No, Price, Lot_id. </w:t>
      </w:r>
    </w:p>
    <w:p w14:paraId="602FBA2F" w14:textId="23B0F6CB" w:rsidR="00B709F4" w:rsidRPr="003A57FD" w:rsidRDefault="00B709F4" w:rsidP="003A57FD">
      <w:pPr>
        <w:pStyle w:val="Style3"/>
        <w:numPr>
          <w:ilvl w:val="0"/>
          <w:numId w:val="46"/>
        </w:numPr>
        <w:rPr>
          <w:lang w:val="ru-RU"/>
        </w:rPr>
      </w:pPr>
      <w:r w:rsidRPr="003A57FD">
        <w:rPr>
          <w:lang w:val="ru-RU"/>
        </w:rPr>
        <w:t xml:space="preserve">Записи детальной информации о поступлении, для которых не найдено соответствующий мастер-запись (Invoice_NO) в таблице SalInH.dbf, не импортируются с соответствующим сообщением в протоколе. </w:t>
      </w:r>
    </w:p>
    <w:p w14:paraId="22068274" w14:textId="0978D30B" w:rsidR="00B709F4" w:rsidRPr="003A57FD" w:rsidRDefault="00B709F4" w:rsidP="003A57FD">
      <w:pPr>
        <w:pStyle w:val="Style3"/>
        <w:numPr>
          <w:ilvl w:val="0"/>
          <w:numId w:val="46"/>
        </w:numPr>
        <w:rPr>
          <w:lang w:val="ru-RU"/>
        </w:rPr>
      </w:pPr>
      <w:r w:rsidRPr="003A57FD">
        <w:rPr>
          <w:lang w:val="ru-RU"/>
        </w:rPr>
        <w:t xml:space="preserve">При импорте DBF файлов, содержащих продублированы записи по Code, Invoice_No, Price, Lot_id, они пропускаются с соответствующим сообщением в протоколе (их аналоги изымаются из БД). </w:t>
      </w:r>
    </w:p>
    <w:p w14:paraId="6EC76CC3" w14:textId="7F6CD17F" w:rsidR="00B709F4" w:rsidRPr="003A57FD" w:rsidRDefault="00B709F4" w:rsidP="003A57FD">
      <w:pPr>
        <w:pStyle w:val="Style3"/>
        <w:numPr>
          <w:ilvl w:val="0"/>
          <w:numId w:val="46"/>
        </w:numPr>
        <w:rPr>
          <w:lang w:val="ru-RU"/>
        </w:rPr>
      </w:pPr>
      <w:r w:rsidRPr="003A57FD">
        <w:rPr>
          <w:lang w:val="ru-RU"/>
        </w:rPr>
        <w:t xml:space="preserve">При импорте изымаются из БД детали, отсутствующие в DBF файле, или имеют статус 9 - Неактивный, или в главном записи статус 9 - Вкл. </w:t>
      </w:r>
    </w:p>
    <w:p w14:paraId="73A45FC2" w14:textId="57E69C9A" w:rsidR="00B709F4" w:rsidRPr="003A57FD" w:rsidRDefault="00B709F4" w:rsidP="003A57FD">
      <w:pPr>
        <w:pStyle w:val="Style3"/>
        <w:numPr>
          <w:ilvl w:val="0"/>
          <w:numId w:val="46"/>
        </w:numPr>
        <w:rPr>
          <w:lang w:val="ru-RU"/>
        </w:rPr>
      </w:pPr>
      <w:r w:rsidRPr="003A57FD">
        <w:rPr>
          <w:lang w:val="ru-RU"/>
        </w:rPr>
        <w:t>Если импортируются неактивные поступления для которых нет соответствий в БД, то главная запись импортируется со статусом 9, а де</w:t>
      </w:r>
      <w:r w:rsidR="00FB5773" w:rsidRPr="003A57FD">
        <w:rPr>
          <w:lang w:val="ru-RU"/>
        </w:rPr>
        <w:t>тали для таких записей</w:t>
      </w:r>
      <w:r w:rsidRPr="003A57FD">
        <w:rPr>
          <w:lang w:val="ru-RU"/>
        </w:rPr>
        <w:t xml:space="preserve">, не импортируются. </w:t>
      </w:r>
    </w:p>
    <w:p w14:paraId="03FA9D7A" w14:textId="4FFB448B" w:rsidR="00B709F4" w:rsidRPr="003A57FD" w:rsidRDefault="00B709F4" w:rsidP="003A57FD">
      <w:pPr>
        <w:pStyle w:val="Style3"/>
        <w:numPr>
          <w:ilvl w:val="0"/>
          <w:numId w:val="46"/>
        </w:numPr>
        <w:rPr>
          <w:lang w:val="ru-RU"/>
        </w:rPr>
      </w:pPr>
      <w:r w:rsidRPr="003A57FD">
        <w:rPr>
          <w:lang w:val="ru-RU"/>
        </w:rPr>
        <w:t xml:space="preserve">Максимально допустимое значение в поле VAT = 99. </w:t>
      </w:r>
    </w:p>
    <w:p w14:paraId="4077F882" w14:textId="1B19F803" w:rsidR="00B709F4" w:rsidRPr="003A57FD" w:rsidRDefault="00B709F4" w:rsidP="003A57FD">
      <w:pPr>
        <w:pStyle w:val="Style3"/>
        <w:numPr>
          <w:ilvl w:val="0"/>
          <w:numId w:val="46"/>
        </w:numPr>
        <w:rPr>
          <w:lang w:val="ru-RU"/>
        </w:rPr>
      </w:pPr>
      <w:r w:rsidRPr="003A57FD">
        <w:rPr>
          <w:lang w:val="ru-RU"/>
        </w:rPr>
        <w:t xml:space="preserve">Максимально допустимое значение в поле PRICE = 999999.99999 (количество знаков после запятой зависит от точности цен при импорте (опция 245)). </w:t>
      </w:r>
    </w:p>
    <w:p w14:paraId="55856CFD" w14:textId="1FDBBC22" w:rsidR="00B709F4" w:rsidRPr="003A57FD" w:rsidRDefault="00B709F4" w:rsidP="003A57FD">
      <w:pPr>
        <w:pStyle w:val="Style3"/>
        <w:numPr>
          <w:ilvl w:val="0"/>
          <w:numId w:val="46"/>
        </w:numPr>
        <w:rPr>
          <w:lang w:val="ru-RU"/>
        </w:rPr>
      </w:pPr>
      <w:r w:rsidRPr="003A57FD">
        <w:rPr>
          <w:lang w:val="ru-RU"/>
        </w:rPr>
        <w:t xml:space="preserve">Максимально допустимое значение в поле QTY = 9999999999.999. </w:t>
      </w:r>
    </w:p>
    <w:p w14:paraId="7AB316F9" w14:textId="32465C4D" w:rsidR="00B709F4" w:rsidRPr="003A57FD" w:rsidRDefault="00B709F4" w:rsidP="003A57FD">
      <w:pPr>
        <w:pStyle w:val="Style3"/>
        <w:numPr>
          <w:ilvl w:val="0"/>
          <w:numId w:val="46"/>
        </w:numPr>
        <w:rPr>
          <w:lang w:val="ru-RU"/>
        </w:rPr>
      </w:pPr>
      <w:r w:rsidRPr="003A57FD">
        <w:rPr>
          <w:lang w:val="ru-RU"/>
        </w:rPr>
        <w:t xml:space="preserve">При импорте проверка на соответствие Рынка сбыта Продукции (для tblLocalProducts.Product_id) в Страну Точки синхронизации, не происходит. </w:t>
      </w:r>
    </w:p>
    <w:p w14:paraId="5ED02031" w14:textId="6995569D" w:rsidR="00B709F4" w:rsidRPr="003A57FD" w:rsidRDefault="00B709F4" w:rsidP="003A57FD">
      <w:pPr>
        <w:pStyle w:val="Style3"/>
        <w:numPr>
          <w:ilvl w:val="0"/>
          <w:numId w:val="46"/>
        </w:numPr>
        <w:rPr>
          <w:lang w:val="ru-RU"/>
        </w:rPr>
      </w:pPr>
      <w:r w:rsidRPr="003A57FD">
        <w:rPr>
          <w:lang w:val="ru-RU"/>
        </w:rPr>
        <w:t>Для LOCALCODE проверка на статус записи в БД (для tblLocalProducts.Product_id и tblLocalProducts.LocalProductCode) не происходит.</w:t>
      </w:r>
    </w:p>
    <w:p w14:paraId="376A1062" w14:textId="31E81598" w:rsidR="00586F6C" w:rsidRPr="00CA6859" w:rsidRDefault="00B709F4" w:rsidP="00632926">
      <w:pPr>
        <w:spacing w:before="200" w:after="200"/>
        <w:ind w:left="709"/>
        <w:rPr>
          <w:b/>
          <w:lang w:val="ru-RU"/>
        </w:rPr>
      </w:pPr>
      <w:r w:rsidRPr="00CA6859">
        <w:rPr>
          <w:b/>
          <w:lang w:val="ru-RU"/>
        </w:rPr>
        <w:t>Особенности импорта в зависимости от опций</w:t>
      </w:r>
    </w:p>
    <w:p w14:paraId="7B0355EA" w14:textId="1F43EC78" w:rsidR="00586F6C" w:rsidRPr="00CA6859" w:rsidRDefault="00586F6C" w:rsidP="00632926">
      <w:pPr>
        <w:spacing w:before="200" w:after="200"/>
        <w:ind w:left="720"/>
        <w:jc w:val="both"/>
        <w:rPr>
          <w:i/>
          <w:lang w:val="ru-RU"/>
        </w:rPr>
      </w:pPr>
      <w:r w:rsidRPr="00CA6859">
        <w:rPr>
          <w:i/>
          <w:lang w:val="ru-RU"/>
        </w:rPr>
        <w:t xml:space="preserve">10055 - </w:t>
      </w:r>
      <w:r w:rsidR="00B709F4" w:rsidRPr="00CA6859">
        <w:rPr>
          <w:i/>
          <w:lang w:val="ru-RU"/>
        </w:rPr>
        <w:t>Не проверять код продукции при импорте документов</w:t>
      </w:r>
    </w:p>
    <w:p w14:paraId="15DFC2D0" w14:textId="1D58DE1C" w:rsidR="00586F6C" w:rsidRPr="00CA6859" w:rsidRDefault="00B709F4" w:rsidP="00586F6C">
      <w:pPr>
        <w:ind w:left="720" w:firstLine="360"/>
        <w:jc w:val="both"/>
        <w:rPr>
          <w:noProof/>
          <w:lang w:val="ru-RU"/>
        </w:rPr>
      </w:pPr>
      <w:r w:rsidRPr="00CA6859">
        <w:rPr>
          <w:noProof/>
          <w:lang w:val="ru-RU"/>
        </w:rPr>
        <w:t>Функциональность опционального включения проверки кода продукции в DBF файлах работает следующим образом</w:t>
      </w:r>
      <w:r w:rsidR="00586F6C" w:rsidRPr="00CA6859">
        <w:rPr>
          <w:noProof/>
          <w:lang w:val="ru-RU"/>
        </w:rPr>
        <w:t xml:space="preserve">: </w:t>
      </w:r>
    </w:p>
    <w:p w14:paraId="44416926" w14:textId="39D0B175" w:rsidR="00586F6C" w:rsidRPr="00CA6859" w:rsidRDefault="00B709F4" w:rsidP="00B709F4">
      <w:pPr>
        <w:pStyle w:val="ListParagraph"/>
        <w:numPr>
          <w:ilvl w:val="0"/>
          <w:numId w:val="17"/>
        </w:numPr>
        <w:jc w:val="both"/>
        <w:rPr>
          <w:lang w:val="ru-RU"/>
        </w:rPr>
      </w:pPr>
      <w:r w:rsidRPr="00CA6859">
        <w:rPr>
          <w:lang w:val="ru-RU"/>
        </w:rPr>
        <w:t>Если опция включена, то при импорте таблицы SALIND.DBF, записи в которых поле CODE пустое или не существует в БД будут пропускаться, с соответствующим сообщением в протоколе.</w:t>
      </w:r>
    </w:p>
    <w:p w14:paraId="1C6BAA81" w14:textId="761C1755" w:rsidR="00586F6C" w:rsidRPr="00CA6859" w:rsidRDefault="00B709F4" w:rsidP="00B709F4">
      <w:pPr>
        <w:pStyle w:val="ListParagraph"/>
        <w:numPr>
          <w:ilvl w:val="0"/>
          <w:numId w:val="17"/>
        </w:numPr>
        <w:jc w:val="both"/>
        <w:rPr>
          <w:lang w:val="ru-RU"/>
        </w:rPr>
      </w:pPr>
      <w:r w:rsidRPr="00CA6859">
        <w:rPr>
          <w:lang w:val="ru-RU"/>
        </w:rPr>
        <w:lastRenderedPageBreak/>
        <w:t>Если опция выключена, то при импорте таблицы SALIND.DBF, будут пропускаться все детали накладной, если в ней есть хоть одна запись в которой поле CODE пустое или не существует в БД, с соответствующим сообщением в протоколе (если в БД уже существует такой документ с деталями, то они в результате импорта останутся без изменений).</w:t>
      </w:r>
    </w:p>
    <w:p w14:paraId="59592464" w14:textId="4BD6B87B" w:rsidR="00586F6C" w:rsidRPr="00CA6859" w:rsidRDefault="00586F6C" w:rsidP="00D86D6A">
      <w:pPr>
        <w:spacing w:before="200" w:after="200"/>
        <w:ind w:left="720"/>
        <w:jc w:val="both"/>
        <w:rPr>
          <w:i/>
          <w:lang w:val="ru-RU"/>
        </w:rPr>
      </w:pPr>
      <w:r w:rsidRPr="00CA6859">
        <w:rPr>
          <w:i/>
          <w:lang w:val="ru-RU"/>
        </w:rPr>
        <w:t xml:space="preserve">245 - </w:t>
      </w:r>
      <w:r w:rsidR="00B709F4" w:rsidRPr="00CA6859">
        <w:rPr>
          <w:i/>
          <w:lang w:val="ru-RU"/>
        </w:rPr>
        <w:t>Точность цен фактических продаж</w:t>
      </w:r>
    </w:p>
    <w:p w14:paraId="67ECEC25" w14:textId="774BD90C" w:rsidR="00586F6C" w:rsidRPr="00CA6859" w:rsidRDefault="00B709F4" w:rsidP="00586F6C">
      <w:pPr>
        <w:ind w:left="720" w:firstLine="360"/>
        <w:jc w:val="both"/>
        <w:rPr>
          <w:noProof/>
          <w:lang w:val="ru-RU"/>
        </w:rPr>
      </w:pPr>
      <w:r w:rsidRPr="00CA6859">
        <w:rPr>
          <w:noProof/>
          <w:lang w:val="ru-RU"/>
        </w:rPr>
        <w:t>Количество знаков после запятой, импортируемого для цены (PRICE) зависит от значения указанного для опции. Максимальное значение 5 знаков.</w:t>
      </w:r>
    </w:p>
    <w:p w14:paraId="46F0CBB1" w14:textId="4417D838" w:rsidR="00586F6C" w:rsidRPr="00CA6859" w:rsidRDefault="00586F6C" w:rsidP="00D86D6A">
      <w:pPr>
        <w:spacing w:before="200" w:after="200"/>
        <w:ind w:left="720"/>
        <w:jc w:val="both"/>
        <w:rPr>
          <w:i/>
          <w:lang w:val="ru-RU"/>
        </w:rPr>
      </w:pPr>
      <w:r w:rsidRPr="00CA6859">
        <w:rPr>
          <w:i/>
          <w:lang w:val="ru-RU"/>
        </w:rPr>
        <w:t xml:space="preserve">10053 - </w:t>
      </w:r>
      <w:r w:rsidR="00B709F4" w:rsidRPr="00CA6859">
        <w:rPr>
          <w:i/>
          <w:lang w:val="ru-RU"/>
        </w:rPr>
        <w:t xml:space="preserve">Предварительная очистка данных при импорте </w:t>
      </w:r>
    </w:p>
    <w:p w14:paraId="416B78C6" w14:textId="56F23175" w:rsidR="00586F6C" w:rsidRPr="00CA6859" w:rsidRDefault="00B709F4" w:rsidP="00586F6C">
      <w:pPr>
        <w:ind w:left="720" w:firstLine="360"/>
        <w:jc w:val="both"/>
        <w:rPr>
          <w:noProof/>
          <w:lang w:val="ru-RU"/>
        </w:rPr>
      </w:pPr>
      <w:r w:rsidRPr="00CA6859">
        <w:rPr>
          <w:noProof/>
          <w:lang w:val="ru-RU"/>
        </w:rPr>
        <w:t>Функциональность опционального включения предварительной очистки данных в БД работает следующим образом</w:t>
      </w:r>
      <w:r w:rsidR="00586F6C" w:rsidRPr="00CA6859">
        <w:rPr>
          <w:noProof/>
          <w:lang w:val="ru-RU"/>
        </w:rPr>
        <w:t xml:space="preserve">: </w:t>
      </w:r>
    </w:p>
    <w:p w14:paraId="53050E42" w14:textId="683620DE" w:rsidR="00586F6C" w:rsidRPr="00CA6859" w:rsidRDefault="00B709F4" w:rsidP="00B709F4">
      <w:pPr>
        <w:pStyle w:val="ListParagraph"/>
        <w:numPr>
          <w:ilvl w:val="0"/>
          <w:numId w:val="17"/>
        </w:numPr>
        <w:jc w:val="both"/>
        <w:rPr>
          <w:lang w:val="ru-RU"/>
        </w:rPr>
      </w:pPr>
      <w:r w:rsidRPr="00CA6859">
        <w:rPr>
          <w:lang w:val="ru-RU"/>
        </w:rPr>
        <w:t>Если опция включена, то при импорте документов SALINH.DBF (SALIND.DBF, SALINLD.DBF) определяется диапазон дат (DATE), за которые присутствуют данные в DBF файлах (наименьшая дата - наибольшая дата</w:t>
      </w:r>
      <w:r w:rsidR="00586F6C" w:rsidRPr="00CA6859">
        <w:rPr>
          <w:lang w:val="ru-RU"/>
        </w:rPr>
        <w:t xml:space="preserve">). </w:t>
      </w:r>
    </w:p>
    <w:p w14:paraId="0400DB03" w14:textId="55779182" w:rsidR="00586F6C" w:rsidRPr="00CA6859" w:rsidRDefault="00B709F4" w:rsidP="00586F6C">
      <w:pPr>
        <w:pStyle w:val="ListParagraph"/>
        <w:ind w:left="1440"/>
        <w:jc w:val="both"/>
        <w:rPr>
          <w:lang w:val="ru-RU"/>
        </w:rPr>
      </w:pPr>
      <w:r w:rsidRPr="00CA6859">
        <w:rPr>
          <w:lang w:val="ru-RU"/>
        </w:rPr>
        <w:t>При импорте документов за диапазон дат, который присутствует в DBF файлах, деактивируются существующие документы в БД и удаляются детали к ним. После чего записываются новые данные за диапазон</w:t>
      </w:r>
      <w:r w:rsidR="00586F6C" w:rsidRPr="00CA6859">
        <w:rPr>
          <w:lang w:val="ru-RU"/>
        </w:rPr>
        <w:t>.</w:t>
      </w:r>
    </w:p>
    <w:p w14:paraId="2FDEBE2F" w14:textId="1087A912" w:rsidR="00586F6C" w:rsidRPr="00CA6859" w:rsidRDefault="00FB5773" w:rsidP="00FB5773">
      <w:pPr>
        <w:pStyle w:val="ListParagraph"/>
        <w:numPr>
          <w:ilvl w:val="0"/>
          <w:numId w:val="17"/>
        </w:numPr>
        <w:jc w:val="both"/>
        <w:rPr>
          <w:lang w:val="ru-RU"/>
        </w:rPr>
      </w:pPr>
      <w:r w:rsidRPr="00CA6859">
        <w:rPr>
          <w:lang w:val="ru-RU"/>
        </w:rPr>
        <w:t>Если опция выключена, то при импорте документов SALINH.DBF (SALIND.DBF, SALINLD.DBF) данные в БД добавляются и модифицируются в соответствии с записями, которые присутствуют в DBF файлах в разрезе каждой записи в соответствии с основным алгоритмом описанным в этом разделе</w:t>
      </w:r>
      <w:r w:rsidR="00586F6C" w:rsidRPr="00CA6859">
        <w:rPr>
          <w:lang w:val="ru-RU"/>
        </w:rPr>
        <w:t>.</w:t>
      </w:r>
    </w:p>
    <w:p w14:paraId="0F32DE7A" w14:textId="0401B2ED" w:rsidR="00586F6C" w:rsidRPr="00CA6859" w:rsidRDefault="00586F6C" w:rsidP="00586F6C">
      <w:pPr>
        <w:pStyle w:val="Heading2"/>
        <w:rPr>
          <w:lang w:val="ru-RU"/>
        </w:rPr>
      </w:pPr>
      <w:bookmarkStart w:id="115" w:name="_Toc420948270"/>
      <w:r w:rsidRPr="00CA6859">
        <w:rPr>
          <w:lang w:val="ru-RU"/>
        </w:rPr>
        <w:t>Таблиц</w:t>
      </w:r>
      <w:r w:rsidR="00FB5773" w:rsidRPr="00CA6859">
        <w:rPr>
          <w:lang w:val="ru-RU"/>
        </w:rPr>
        <w:t>а</w:t>
      </w:r>
      <w:r w:rsidRPr="00CA6859">
        <w:rPr>
          <w:lang w:val="ru-RU"/>
        </w:rPr>
        <w:t xml:space="preserve"> SALINLD</w:t>
      </w:r>
      <w:bookmarkEnd w:id="113"/>
      <w:bookmarkEnd w:id="114"/>
      <w:bookmarkEnd w:id="115"/>
    </w:p>
    <w:p w14:paraId="2D8DBA26" w14:textId="46762980" w:rsidR="00586F6C" w:rsidRPr="00CA6859" w:rsidRDefault="00FB5773" w:rsidP="00953331">
      <w:pPr>
        <w:spacing w:before="200" w:after="200"/>
        <w:ind w:firstLine="720"/>
        <w:rPr>
          <w:lang w:val="ru-RU"/>
        </w:rPr>
      </w:pPr>
      <w:r w:rsidRPr="00CA6859">
        <w:rPr>
          <w:lang w:val="ru-RU"/>
        </w:rPr>
        <w:t>Детали приход</w:t>
      </w:r>
      <w:r w:rsidR="000A6A4C" w:rsidRPr="00CA6859">
        <w:rPr>
          <w:lang w:val="ru-RU"/>
        </w:rPr>
        <w:t>ов</w:t>
      </w:r>
      <w:r w:rsidRPr="00CA6859">
        <w:rPr>
          <w:lang w:val="ru-RU"/>
        </w:rPr>
        <w:t xml:space="preserve">  (в локальном кодировании).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FB5773" w:rsidRPr="00CA6859" w14:paraId="64C3CBE7" w14:textId="77777777" w:rsidTr="000A6A4C">
        <w:tc>
          <w:tcPr>
            <w:tcW w:w="1402" w:type="dxa"/>
            <w:tcBorders>
              <w:top w:val="single" w:sz="12" w:space="0" w:color="auto"/>
              <w:left w:val="single" w:sz="12" w:space="0" w:color="auto"/>
              <w:bottom w:val="single" w:sz="12" w:space="0" w:color="auto"/>
              <w:right w:val="single" w:sz="12" w:space="0" w:color="auto"/>
            </w:tcBorders>
          </w:tcPr>
          <w:p w14:paraId="5D14A083" w14:textId="704F1A8B" w:rsidR="00FB5773" w:rsidRPr="00CA6859" w:rsidRDefault="00FB5773" w:rsidP="00953331">
            <w:pP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7B5E967B" w14:textId="76AA0D99" w:rsidR="00FB5773" w:rsidRPr="00CA6859" w:rsidRDefault="00FB5773" w:rsidP="00953331">
            <w:pP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76BFE52A" w14:textId="35C86740" w:rsidR="00FB5773" w:rsidRPr="00CA6859" w:rsidRDefault="00FB5773" w:rsidP="00953331">
            <w:pP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AC77F75" w14:textId="4A8FDBFF" w:rsidR="00FB5773" w:rsidRPr="00CA6859" w:rsidRDefault="00FB5773" w:rsidP="00953331">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12718772" w14:textId="389EFB1C" w:rsidR="00FB5773" w:rsidRPr="00CA6859" w:rsidRDefault="00FB5773" w:rsidP="00953331">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2865CF05" w14:textId="1042BE1C" w:rsidR="00FB5773" w:rsidRPr="00CA6859" w:rsidRDefault="00FB5773" w:rsidP="00953331">
            <w:pPr>
              <w:jc w:val="center"/>
              <w:rPr>
                <w:b/>
                <w:lang w:val="ru-RU"/>
              </w:rPr>
            </w:pPr>
            <w:r w:rsidRPr="00CA6859">
              <w:rPr>
                <w:b/>
                <w:lang w:val="ru-RU"/>
              </w:rPr>
              <w:t>Поле обязательное</w:t>
            </w:r>
          </w:p>
        </w:tc>
      </w:tr>
      <w:tr w:rsidR="00B513E8" w:rsidRPr="00CA6859" w14:paraId="578B0DF4" w14:textId="77777777" w:rsidTr="000A6A4C">
        <w:trPr>
          <w:trHeight w:val="268"/>
        </w:trPr>
        <w:tc>
          <w:tcPr>
            <w:tcW w:w="1402" w:type="dxa"/>
          </w:tcPr>
          <w:p w14:paraId="46725BFF" w14:textId="77777777" w:rsidR="00586F6C" w:rsidRPr="00CA6859" w:rsidRDefault="00586F6C" w:rsidP="00953331">
            <w:pPr>
              <w:rPr>
                <w:lang w:val="ru-RU"/>
              </w:rPr>
            </w:pPr>
          </w:p>
        </w:tc>
        <w:tc>
          <w:tcPr>
            <w:tcW w:w="1620" w:type="dxa"/>
          </w:tcPr>
          <w:p w14:paraId="2C4021E0" w14:textId="77777777" w:rsidR="00586F6C" w:rsidRPr="00CA6859" w:rsidRDefault="00586F6C" w:rsidP="00953331">
            <w:pPr>
              <w:rPr>
                <w:lang w:val="ru-RU"/>
              </w:rPr>
            </w:pPr>
            <w:r w:rsidRPr="00CA6859">
              <w:rPr>
                <w:lang w:val="ru-RU"/>
              </w:rPr>
              <w:t>VAT</w:t>
            </w:r>
          </w:p>
        </w:tc>
        <w:tc>
          <w:tcPr>
            <w:tcW w:w="1440" w:type="dxa"/>
          </w:tcPr>
          <w:p w14:paraId="336058DB" w14:textId="77777777" w:rsidR="00586F6C" w:rsidRPr="00CA6859" w:rsidRDefault="00586F6C" w:rsidP="00953331">
            <w:pPr>
              <w:rPr>
                <w:lang w:val="ru-RU"/>
              </w:rPr>
            </w:pPr>
            <w:r w:rsidRPr="00CA6859">
              <w:rPr>
                <w:lang w:val="ru-RU"/>
              </w:rPr>
              <w:t>Numeric</w:t>
            </w:r>
          </w:p>
        </w:tc>
        <w:tc>
          <w:tcPr>
            <w:tcW w:w="1260" w:type="dxa"/>
          </w:tcPr>
          <w:p w14:paraId="123D922B" w14:textId="77777777" w:rsidR="00586F6C" w:rsidRPr="00CA6859" w:rsidRDefault="00586F6C" w:rsidP="00953331">
            <w:pPr>
              <w:jc w:val="center"/>
              <w:rPr>
                <w:lang w:val="ru-RU"/>
              </w:rPr>
            </w:pPr>
            <w:r w:rsidRPr="00CA6859">
              <w:rPr>
                <w:lang w:val="ru-RU"/>
              </w:rPr>
              <w:t>5,2</w:t>
            </w:r>
          </w:p>
        </w:tc>
        <w:tc>
          <w:tcPr>
            <w:tcW w:w="2784" w:type="dxa"/>
          </w:tcPr>
          <w:p w14:paraId="5F1D2F78" w14:textId="59851C29" w:rsidR="00586F6C" w:rsidRPr="00CA6859" w:rsidRDefault="00FB5773" w:rsidP="00953331">
            <w:pPr>
              <w:rPr>
                <w:lang w:val="ru-RU"/>
              </w:rPr>
            </w:pPr>
            <w:r w:rsidRPr="00CA6859">
              <w:rPr>
                <w:lang w:val="ru-RU"/>
              </w:rPr>
              <w:t>НДС,%</w:t>
            </w:r>
          </w:p>
        </w:tc>
        <w:tc>
          <w:tcPr>
            <w:tcW w:w="1716" w:type="dxa"/>
          </w:tcPr>
          <w:p w14:paraId="7DB3031B" w14:textId="5CD19900" w:rsidR="00586F6C" w:rsidRPr="00CA6859" w:rsidRDefault="00FB5773" w:rsidP="00953331">
            <w:pPr>
              <w:jc w:val="center"/>
              <w:rPr>
                <w:lang w:val="ru-RU"/>
              </w:rPr>
            </w:pPr>
            <w:r w:rsidRPr="00CA6859">
              <w:rPr>
                <w:lang w:val="ru-RU"/>
              </w:rPr>
              <w:t>Да</w:t>
            </w:r>
          </w:p>
        </w:tc>
      </w:tr>
      <w:tr w:rsidR="00B513E8" w:rsidRPr="00CA6859" w14:paraId="78324488" w14:textId="77777777" w:rsidTr="000A6A4C">
        <w:trPr>
          <w:trHeight w:val="268"/>
        </w:trPr>
        <w:tc>
          <w:tcPr>
            <w:tcW w:w="1402" w:type="dxa"/>
          </w:tcPr>
          <w:p w14:paraId="0CA34041" w14:textId="77777777" w:rsidR="00586F6C" w:rsidRPr="00CA6859" w:rsidRDefault="00586F6C" w:rsidP="00953331">
            <w:pPr>
              <w:rPr>
                <w:lang w:val="ru-RU"/>
              </w:rPr>
            </w:pPr>
            <w:r w:rsidRPr="00CA6859">
              <w:rPr>
                <w:lang w:val="ru-RU"/>
              </w:rPr>
              <w:t>PK, FK</w:t>
            </w:r>
          </w:p>
        </w:tc>
        <w:tc>
          <w:tcPr>
            <w:tcW w:w="1620" w:type="dxa"/>
          </w:tcPr>
          <w:p w14:paraId="6DE4C5B1" w14:textId="77777777" w:rsidR="00586F6C" w:rsidRPr="00CA6859" w:rsidRDefault="00586F6C" w:rsidP="00953331">
            <w:pPr>
              <w:rPr>
                <w:lang w:val="ru-RU"/>
              </w:rPr>
            </w:pPr>
            <w:r w:rsidRPr="00CA6859">
              <w:rPr>
                <w:lang w:val="ru-RU"/>
              </w:rPr>
              <w:t>LocalCode</w:t>
            </w:r>
          </w:p>
        </w:tc>
        <w:tc>
          <w:tcPr>
            <w:tcW w:w="1440" w:type="dxa"/>
          </w:tcPr>
          <w:p w14:paraId="7C810D76" w14:textId="77777777" w:rsidR="00586F6C" w:rsidRPr="00CA6859" w:rsidRDefault="00586F6C" w:rsidP="00953331">
            <w:pPr>
              <w:rPr>
                <w:lang w:val="ru-RU"/>
              </w:rPr>
            </w:pPr>
            <w:r w:rsidRPr="00CA6859">
              <w:rPr>
                <w:lang w:val="ru-RU"/>
              </w:rPr>
              <w:t>Character</w:t>
            </w:r>
          </w:p>
        </w:tc>
        <w:tc>
          <w:tcPr>
            <w:tcW w:w="1260" w:type="dxa"/>
          </w:tcPr>
          <w:p w14:paraId="7DEE52F0" w14:textId="77777777" w:rsidR="00586F6C" w:rsidRPr="00CA6859" w:rsidRDefault="00586F6C" w:rsidP="00953331">
            <w:pPr>
              <w:jc w:val="center"/>
              <w:rPr>
                <w:lang w:val="ru-RU"/>
              </w:rPr>
            </w:pPr>
            <w:r w:rsidRPr="00CA6859">
              <w:rPr>
                <w:lang w:val="ru-RU"/>
              </w:rPr>
              <w:t>20</w:t>
            </w:r>
          </w:p>
        </w:tc>
        <w:tc>
          <w:tcPr>
            <w:tcW w:w="2784" w:type="dxa"/>
          </w:tcPr>
          <w:p w14:paraId="3AF0B0C2" w14:textId="16AF1835" w:rsidR="00586F6C" w:rsidRPr="00CA6859" w:rsidRDefault="00FB5773" w:rsidP="00953331">
            <w:pPr>
              <w:rPr>
                <w:lang w:val="ru-RU"/>
              </w:rPr>
            </w:pPr>
            <w:r w:rsidRPr="00CA6859">
              <w:rPr>
                <w:lang w:val="ru-RU"/>
              </w:rPr>
              <w:t>Код локальной продукции</w:t>
            </w:r>
          </w:p>
        </w:tc>
        <w:tc>
          <w:tcPr>
            <w:tcW w:w="1716" w:type="dxa"/>
          </w:tcPr>
          <w:p w14:paraId="3EB9C7C9" w14:textId="2C541CDD" w:rsidR="00586F6C" w:rsidRPr="00CA6859" w:rsidRDefault="00FB5773" w:rsidP="00953331">
            <w:pPr>
              <w:jc w:val="center"/>
              <w:rPr>
                <w:lang w:val="ru-RU"/>
              </w:rPr>
            </w:pPr>
            <w:r w:rsidRPr="00CA6859">
              <w:rPr>
                <w:lang w:val="ru-RU"/>
              </w:rPr>
              <w:t>Да</w:t>
            </w:r>
          </w:p>
        </w:tc>
      </w:tr>
      <w:tr w:rsidR="00FB5773" w:rsidRPr="00CA6859" w14:paraId="4EF3F9AB" w14:textId="77777777" w:rsidTr="000A6A4C">
        <w:trPr>
          <w:trHeight w:val="268"/>
        </w:trPr>
        <w:tc>
          <w:tcPr>
            <w:tcW w:w="1402" w:type="dxa"/>
          </w:tcPr>
          <w:p w14:paraId="3B7BFF6E" w14:textId="77777777" w:rsidR="00FB5773" w:rsidRPr="00CA6859" w:rsidRDefault="00FB5773" w:rsidP="00953331">
            <w:pPr>
              <w:rPr>
                <w:lang w:val="ru-RU"/>
              </w:rPr>
            </w:pPr>
            <w:r w:rsidRPr="00CA6859">
              <w:rPr>
                <w:lang w:val="ru-RU"/>
              </w:rPr>
              <w:t>PK</w:t>
            </w:r>
          </w:p>
        </w:tc>
        <w:tc>
          <w:tcPr>
            <w:tcW w:w="1620" w:type="dxa"/>
          </w:tcPr>
          <w:p w14:paraId="1F02F9B4" w14:textId="77777777" w:rsidR="00FB5773" w:rsidRPr="00CA6859" w:rsidRDefault="00FB5773" w:rsidP="00953331">
            <w:pPr>
              <w:rPr>
                <w:lang w:val="ru-RU"/>
              </w:rPr>
            </w:pPr>
            <w:r w:rsidRPr="00CA6859">
              <w:rPr>
                <w:lang w:val="ru-RU"/>
              </w:rPr>
              <w:t>Price</w:t>
            </w:r>
          </w:p>
        </w:tc>
        <w:tc>
          <w:tcPr>
            <w:tcW w:w="1440" w:type="dxa"/>
          </w:tcPr>
          <w:p w14:paraId="50322098" w14:textId="77777777" w:rsidR="00FB5773" w:rsidRPr="00CA6859" w:rsidRDefault="00FB5773" w:rsidP="00953331">
            <w:pPr>
              <w:rPr>
                <w:lang w:val="ru-RU"/>
              </w:rPr>
            </w:pPr>
            <w:r w:rsidRPr="00CA6859">
              <w:rPr>
                <w:lang w:val="ru-RU"/>
              </w:rPr>
              <w:t>Numeric</w:t>
            </w:r>
          </w:p>
        </w:tc>
        <w:tc>
          <w:tcPr>
            <w:tcW w:w="1260" w:type="dxa"/>
          </w:tcPr>
          <w:p w14:paraId="2E193585" w14:textId="77777777" w:rsidR="00FB5773" w:rsidRPr="00CA6859" w:rsidRDefault="00FB5773" w:rsidP="00953331">
            <w:pPr>
              <w:jc w:val="center"/>
              <w:rPr>
                <w:lang w:val="ru-RU"/>
              </w:rPr>
            </w:pPr>
            <w:r w:rsidRPr="00CA6859">
              <w:rPr>
                <w:lang w:val="ru-RU"/>
              </w:rPr>
              <w:t>15,8</w:t>
            </w:r>
          </w:p>
        </w:tc>
        <w:tc>
          <w:tcPr>
            <w:tcW w:w="2784" w:type="dxa"/>
          </w:tcPr>
          <w:p w14:paraId="1827020A" w14:textId="0D336424" w:rsidR="00FB5773" w:rsidRPr="00CA6859" w:rsidRDefault="00FB5773" w:rsidP="00953331">
            <w:pPr>
              <w:rPr>
                <w:lang w:val="ru-RU"/>
              </w:rPr>
            </w:pPr>
            <w:r w:rsidRPr="00CA6859">
              <w:rPr>
                <w:lang w:val="ru-RU"/>
              </w:rPr>
              <w:t>Цена без НДС</w:t>
            </w:r>
          </w:p>
        </w:tc>
        <w:tc>
          <w:tcPr>
            <w:tcW w:w="1716" w:type="dxa"/>
          </w:tcPr>
          <w:p w14:paraId="2B86017E" w14:textId="52369C04" w:rsidR="00FB5773" w:rsidRPr="00CA6859" w:rsidRDefault="00FB5773" w:rsidP="00953331">
            <w:pPr>
              <w:jc w:val="center"/>
              <w:rPr>
                <w:lang w:val="ru-RU"/>
              </w:rPr>
            </w:pPr>
            <w:r w:rsidRPr="00CA6859">
              <w:rPr>
                <w:lang w:val="ru-RU"/>
              </w:rPr>
              <w:t>Да</w:t>
            </w:r>
          </w:p>
        </w:tc>
      </w:tr>
      <w:tr w:rsidR="00FB5773" w:rsidRPr="00CA6859" w14:paraId="05E38E3A" w14:textId="77777777" w:rsidTr="000A6A4C">
        <w:trPr>
          <w:trHeight w:val="268"/>
        </w:trPr>
        <w:tc>
          <w:tcPr>
            <w:tcW w:w="1402" w:type="dxa"/>
          </w:tcPr>
          <w:p w14:paraId="00BDE61F" w14:textId="77777777" w:rsidR="00FB5773" w:rsidRPr="00CA6859" w:rsidRDefault="00FB5773" w:rsidP="00953331">
            <w:pPr>
              <w:rPr>
                <w:lang w:val="ru-RU"/>
              </w:rPr>
            </w:pPr>
          </w:p>
        </w:tc>
        <w:tc>
          <w:tcPr>
            <w:tcW w:w="1620" w:type="dxa"/>
          </w:tcPr>
          <w:p w14:paraId="1031F44D" w14:textId="77777777" w:rsidR="00FB5773" w:rsidRPr="00CA6859" w:rsidRDefault="00FB5773" w:rsidP="00953331">
            <w:pPr>
              <w:rPr>
                <w:lang w:val="ru-RU"/>
              </w:rPr>
            </w:pPr>
            <w:r w:rsidRPr="00CA6859">
              <w:rPr>
                <w:lang w:val="ru-RU"/>
              </w:rPr>
              <w:t>Qty</w:t>
            </w:r>
          </w:p>
        </w:tc>
        <w:tc>
          <w:tcPr>
            <w:tcW w:w="1440" w:type="dxa"/>
          </w:tcPr>
          <w:p w14:paraId="6775FAEC" w14:textId="77777777" w:rsidR="00FB5773" w:rsidRPr="00CA6859" w:rsidRDefault="00FB5773" w:rsidP="00953331">
            <w:pPr>
              <w:rPr>
                <w:lang w:val="ru-RU"/>
              </w:rPr>
            </w:pPr>
            <w:r w:rsidRPr="00CA6859">
              <w:rPr>
                <w:lang w:val="ru-RU"/>
              </w:rPr>
              <w:t>Numeric</w:t>
            </w:r>
          </w:p>
        </w:tc>
        <w:tc>
          <w:tcPr>
            <w:tcW w:w="1260" w:type="dxa"/>
          </w:tcPr>
          <w:p w14:paraId="342829FB" w14:textId="77777777" w:rsidR="00FB5773" w:rsidRPr="00CA6859" w:rsidRDefault="00FB5773" w:rsidP="00953331">
            <w:pPr>
              <w:jc w:val="center"/>
              <w:rPr>
                <w:lang w:val="ru-RU"/>
              </w:rPr>
            </w:pPr>
            <w:r w:rsidRPr="00CA6859">
              <w:rPr>
                <w:lang w:val="ru-RU"/>
              </w:rPr>
              <w:t>14,3</w:t>
            </w:r>
          </w:p>
        </w:tc>
        <w:tc>
          <w:tcPr>
            <w:tcW w:w="2784" w:type="dxa"/>
          </w:tcPr>
          <w:p w14:paraId="03DF561B" w14:textId="3867960B" w:rsidR="00FB5773" w:rsidRPr="00CA6859" w:rsidRDefault="00FB5773" w:rsidP="00953331">
            <w:pPr>
              <w:rPr>
                <w:lang w:val="ru-RU"/>
              </w:rPr>
            </w:pPr>
            <w:r w:rsidRPr="00CA6859">
              <w:rPr>
                <w:lang w:val="ru-RU"/>
              </w:rPr>
              <w:t>Количество</w:t>
            </w:r>
          </w:p>
        </w:tc>
        <w:tc>
          <w:tcPr>
            <w:tcW w:w="1716" w:type="dxa"/>
          </w:tcPr>
          <w:p w14:paraId="29F70E12" w14:textId="31E53D3A" w:rsidR="00FB5773" w:rsidRPr="00CA6859" w:rsidRDefault="00FB5773" w:rsidP="00953331">
            <w:pPr>
              <w:jc w:val="center"/>
              <w:rPr>
                <w:lang w:val="ru-RU"/>
              </w:rPr>
            </w:pPr>
            <w:r w:rsidRPr="00CA6859">
              <w:rPr>
                <w:lang w:val="ru-RU"/>
              </w:rPr>
              <w:t>Да</w:t>
            </w:r>
          </w:p>
        </w:tc>
      </w:tr>
      <w:tr w:rsidR="00FB5773" w:rsidRPr="00CA6859" w14:paraId="6EBFBA0C" w14:textId="77777777" w:rsidTr="000A6A4C">
        <w:trPr>
          <w:trHeight w:val="268"/>
        </w:trPr>
        <w:tc>
          <w:tcPr>
            <w:tcW w:w="1402" w:type="dxa"/>
          </w:tcPr>
          <w:p w14:paraId="05D3F7B4" w14:textId="77777777" w:rsidR="00FB5773" w:rsidRPr="00CA6859" w:rsidRDefault="00FB5773" w:rsidP="00953331">
            <w:pPr>
              <w:rPr>
                <w:lang w:val="ru-RU"/>
              </w:rPr>
            </w:pPr>
            <w:r w:rsidRPr="00CA6859">
              <w:rPr>
                <w:lang w:val="ru-RU"/>
              </w:rPr>
              <w:t>PK, FK</w:t>
            </w:r>
          </w:p>
        </w:tc>
        <w:tc>
          <w:tcPr>
            <w:tcW w:w="1620" w:type="dxa"/>
          </w:tcPr>
          <w:p w14:paraId="2FD26372" w14:textId="77777777" w:rsidR="00FB5773" w:rsidRPr="00CA6859" w:rsidRDefault="00FB5773" w:rsidP="00953331">
            <w:pPr>
              <w:rPr>
                <w:lang w:val="ru-RU"/>
              </w:rPr>
            </w:pPr>
            <w:r w:rsidRPr="00CA6859">
              <w:rPr>
                <w:lang w:val="ru-RU"/>
              </w:rPr>
              <w:t>Invoice_No</w:t>
            </w:r>
          </w:p>
        </w:tc>
        <w:tc>
          <w:tcPr>
            <w:tcW w:w="1440" w:type="dxa"/>
          </w:tcPr>
          <w:p w14:paraId="353DE8F4" w14:textId="77777777" w:rsidR="00FB5773" w:rsidRPr="00CA6859" w:rsidRDefault="00FB5773" w:rsidP="00953331">
            <w:pPr>
              <w:rPr>
                <w:lang w:val="ru-RU"/>
              </w:rPr>
            </w:pPr>
            <w:r w:rsidRPr="00CA6859">
              <w:rPr>
                <w:lang w:val="ru-RU"/>
              </w:rPr>
              <w:t>Character</w:t>
            </w:r>
          </w:p>
        </w:tc>
        <w:tc>
          <w:tcPr>
            <w:tcW w:w="1260" w:type="dxa"/>
          </w:tcPr>
          <w:p w14:paraId="231E98A2" w14:textId="77777777" w:rsidR="00FB5773" w:rsidRPr="00CA6859" w:rsidRDefault="00FB5773" w:rsidP="00953331">
            <w:pPr>
              <w:jc w:val="center"/>
              <w:rPr>
                <w:lang w:val="ru-RU"/>
              </w:rPr>
            </w:pPr>
            <w:r w:rsidRPr="00CA6859">
              <w:rPr>
                <w:lang w:val="ru-RU"/>
              </w:rPr>
              <w:t>58</w:t>
            </w:r>
          </w:p>
        </w:tc>
        <w:tc>
          <w:tcPr>
            <w:tcW w:w="2784" w:type="dxa"/>
          </w:tcPr>
          <w:p w14:paraId="67D236F9" w14:textId="7C948731" w:rsidR="00FB5773" w:rsidRPr="00CA6859" w:rsidRDefault="00FB5773" w:rsidP="00953331">
            <w:pPr>
              <w:rPr>
                <w:lang w:val="ru-RU"/>
              </w:rPr>
            </w:pPr>
            <w:r w:rsidRPr="00CA6859">
              <w:rPr>
                <w:lang w:val="ru-RU"/>
              </w:rPr>
              <w:t>Номер счета</w:t>
            </w:r>
          </w:p>
        </w:tc>
        <w:tc>
          <w:tcPr>
            <w:tcW w:w="1716" w:type="dxa"/>
          </w:tcPr>
          <w:p w14:paraId="0693CA2C" w14:textId="4EE2F741" w:rsidR="00FB5773" w:rsidRPr="00CA6859" w:rsidRDefault="00FB5773" w:rsidP="00953331">
            <w:pPr>
              <w:jc w:val="center"/>
              <w:rPr>
                <w:lang w:val="ru-RU"/>
              </w:rPr>
            </w:pPr>
            <w:r w:rsidRPr="00CA6859">
              <w:rPr>
                <w:lang w:val="ru-RU"/>
              </w:rPr>
              <w:t>Да</w:t>
            </w:r>
          </w:p>
        </w:tc>
      </w:tr>
      <w:tr w:rsidR="00FB5773" w:rsidRPr="00CA6859" w14:paraId="0A46D2FC" w14:textId="77777777" w:rsidTr="000A6A4C">
        <w:trPr>
          <w:trHeight w:val="268"/>
        </w:trPr>
        <w:tc>
          <w:tcPr>
            <w:tcW w:w="1402" w:type="dxa"/>
          </w:tcPr>
          <w:p w14:paraId="4C5143D0" w14:textId="77777777" w:rsidR="00FB5773" w:rsidRPr="00CA6859" w:rsidRDefault="00FB5773" w:rsidP="00953331">
            <w:pPr>
              <w:rPr>
                <w:lang w:val="ru-RU"/>
              </w:rPr>
            </w:pPr>
            <w:r w:rsidRPr="00CA6859">
              <w:rPr>
                <w:lang w:val="ru-RU"/>
              </w:rPr>
              <w:t>PK</w:t>
            </w:r>
          </w:p>
        </w:tc>
        <w:tc>
          <w:tcPr>
            <w:tcW w:w="1620" w:type="dxa"/>
          </w:tcPr>
          <w:p w14:paraId="64A35A4D" w14:textId="77777777" w:rsidR="00FB5773" w:rsidRPr="00CA6859" w:rsidRDefault="00FB5773" w:rsidP="00953331">
            <w:pPr>
              <w:rPr>
                <w:lang w:val="ru-RU"/>
              </w:rPr>
            </w:pPr>
            <w:r w:rsidRPr="00CA6859">
              <w:rPr>
                <w:lang w:val="ru-RU"/>
              </w:rPr>
              <w:t>Lot_id</w:t>
            </w:r>
          </w:p>
        </w:tc>
        <w:tc>
          <w:tcPr>
            <w:tcW w:w="1440" w:type="dxa"/>
          </w:tcPr>
          <w:p w14:paraId="69CC30B5" w14:textId="77777777" w:rsidR="00FB5773" w:rsidRPr="00CA6859" w:rsidRDefault="00FB5773" w:rsidP="00953331">
            <w:pPr>
              <w:rPr>
                <w:lang w:val="ru-RU"/>
              </w:rPr>
            </w:pPr>
            <w:r w:rsidRPr="00CA6859">
              <w:rPr>
                <w:lang w:val="ru-RU"/>
              </w:rPr>
              <w:t>Character</w:t>
            </w:r>
          </w:p>
        </w:tc>
        <w:tc>
          <w:tcPr>
            <w:tcW w:w="1260" w:type="dxa"/>
          </w:tcPr>
          <w:p w14:paraId="59758FCE" w14:textId="77777777" w:rsidR="00FB5773" w:rsidRPr="00CA6859" w:rsidRDefault="00FB5773" w:rsidP="00953331">
            <w:pPr>
              <w:jc w:val="center"/>
              <w:rPr>
                <w:lang w:val="ru-RU"/>
              </w:rPr>
            </w:pPr>
            <w:r w:rsidRPr="00CA6859">
              <w:rPr>
                <w:lang w:val="ru-RU"/>
              </w:rPr>
              <w:t>20</w:t>
            </w:r>
          </w:p>
        </w:tc>
        <w:tc>
          <w:tcPr>
            <w:tcW w:w="2784" w:type="dxa"/>
          </w:tcPr>
          <w:p w14:paraId="0E1ABBF0" w14:textId="74BEDC03" w:rsidR="00FB5773" w:rsidRPr="00CA6859" w:rsidRDefault="00FB5773" w:rsidP="00953331">
            <w:pPr>
              <w:rPr>
                <w:lang w:val="ru-RU"/>
              </w:rPr>
            </w:pPr>
            <w:r w:rsidRPr="00CA6859">
              <w:rPr>
                <w:lang w:val="ru-RU"/>
              </w:rPr>
              <w:t>Номер партии</w:t>
            </w:r>
          </w:p>
        </w:tc>
        <w:tc>
          <w:tcPr>
            <w:tcW w:w="1716" w:type="dxa"/>
          </w:tcPr>
          <w:p w14:paraId="32A8A175" w14:textId="1776F05E" w:rsidR="00FB5773" w:rsidRPr="00CA6859" w:rsidRDefault="00FB5773" w:rsidP="00953331">
            <w:pPr>
              <w:jc w:val="center"/>
              <w:rPr>
                <w:lang w:val="ru-RU"/>
              </w:rPr>
            </w:pPr>
            <w:r w:rsidRPr="00CA6859">
              <w:rPr>
                <w:lang w:val="ru-RU"/>
              </w:rPr>
              <w:t>Да</w:t>
            </w:r>
          </w:p>
        </w:tc>
      </w:tr>
      <w:tr w:rsidR="00FB5773" w:rsidRPr="00CA6859" w14:paraId="46AF9D5A" w14:textId="77777777" w:rsidTr="000A6A4C">
        <w:trPr>
          <w:trHeight w:val="268"/>
        </w:trPr>
        <w:tc>
          <w:tcPr>
            <w:tcW w:w="1402" w:type="dxa"/>
          </w:tcPr>
          <w:p w14:paraId="5A18B9FA" w14:textId="77777777" w:rsidR="00FB5773" w:rsidRPr="00CA6859" w:rsidRDefault="00FB5773" w:rsidP="00953331">
            <w:pPr>
              <w:rPr>
                <w:lang w:val="ru-RU"/>
              </w:rPr>
            </w:pPr>
          </w:p>
        </w:tc>
        <w:tc>
          <w:tcPr>
            <w:tcW w:w="1620" w:type="dxa"/>
          </w:tcPr>
          <w:p w14:paraId="01A3A103" w14:textId="77777777" w:rsidR="00FB5773" w:rsidRPr="00CA6859" w:rsidRDefault="00FB5773" w:rsidP="00953331">
            <w:pPr>
              <w:rPr>
                <w:lang w:val="ru-RU"/>
              </w:rPr>
            </w:pPr>
            <w:r w:rsidRPr="00CA6859">
              <w:rPr>
                <w:lang w:val="ru-RU"/>
              </w:rPr>
              <w:t>DTLM</w:t>
            </w:r>
          </w:p>
        </w:tc>
        <w:tc>
          <w:tcPr>
            <w:tcW w:w="1440" w:type="dxa"/>
          </w:tcPr>
          <w:p w14:paraId="7D64A6DC" w14:textId="77777777" w:rsidR="00FB5773" w:rsidRPr="00CA6859" w:rsidRDefault="00FB5773" w:rsidP="00953331">
            <w:pPr>
              <w:rPr>
                <w:lang w:val="ru-RU"/>
              </w:rPr>
            </w:pPr>
            <w:r w:rsidRPr="00CA6859">
              <w:rPr>
                <w:lang w:val="ru-RU"/>
              </w:rPr>
              <w:t>Character</w:t>
            </w:r>
          </w:p>
        </w:tc>
        <w:tc>
          <w:tcPr>
            <w:tcW w:w="1260" w:type="dxa"/>
          </w:tcPr>
          <w:p w14:paraId="19623DA9" w14:textId="77777777" w:rsidR="00FB5773" w:rsidRPr="00CA6859" w:rsidRDefault="00FB5773" w:rsidP="00953331">
            <w:pPr>
              <w:jc w:val="center"/>
              <w:rPr>
                <w:lang w:val="ru-RU"/>
              </w:rPr>
            </w:pPr>
            <w:r w:rsidRPr="00CA6859">
              <w:rPr>
                <w:lang w:val="ru-RU"/>
              </w:rPr>
              <w:t>14</w:t>
            </w:r>
          </w:p>
        </w:tc>
        <w:tc>
          <w:tcPr>
            <w:tcW w:w="2784" w:type="dxa"/>
          </w:tcPr>
          <w:p w14:paraId="3CE081A6" w14:textId="77777777" w:rsidR="00FB5773" w:rsidRPr="00CA6859" w:rsidRDefault="00FB5773" w:rsidP="00FB5773">
            <w:pPr>
              <w:rPr>
                <w:lang w:val="ru-RU"/>
              </w:rPr>
            </w:pPr>
            <w:r w:rsidRPr="00CA6859">
              <w:rPr>
                <w:lang w:val="ru-RU"/>
              </w:rPr>
              <w:t xml:space="preserve">Дата и время модификации записи. </w:t>
            </w:r>
          </w:p>
          <w:p w14:paraId="18492A71" w14:textId="0BDA7F78" w:rsidR="00FB5773" w:rsidRPr="00CA6859" w:rsidRDefault="00FB5773" w:rsidP="00FB5773">
            <w:pPr>
              <w:rPr>
                <w:lang w:val="ru-RU"/>
              </w:rPr>
            </w:pPr>
            <w:r w:rsidRPr="00CA6859">
              <w:rPr>
                <w:lang w:val="ru-RU"/>
              </w:rPr>
              <w:t>Формат: “YYYYMMDD HH:MM”</w:t>
            </w:r>
          </w:p>
        </w:tc>
        <w:tc>
          <w:tcPr>
            <w:tcW w:w="1716" w:type="dxa"/>
          </w:tcPr>
          <w:p w14:paraId="49EDE679" w14:textId="64D799BD" w:rsidR="00FB5773" w:rsidRPr="00CA6859" w:rsidRDefault="00FB5773" w:rsidP="00953331">
            <w:pPr>
              <w:jc w:val="center"/>
              <w:rPr>
                <w:lang w:val="ru-RU"/>
              </w:rPr>
            </w:pPr>
            <w:r w:rsidRPr="00CA6859">
              <w:rPr>
                <w:lang w:val="ru-RU"/>
              </w:rPr>
              <w:t>Да</w:t>
            </w:r>
          </w:p>
        </w:tc>
      </w:tr>
      <w:tr w:rsidR="00FB5773" w:rsidRPr="00CA6859" w14:paraId="1D13EF9D" w14:textId="77777777" w:rsidTr="000A6A4C">
        <w:trPr>
          <w:trHeight w:val="268"/>
        </w:trPr>
        <w:tc>
          <w:tcPr>
            <w:tcW w:w="1402" w:type="dxa"/>
          </w:tcPr>
          <w:p w14:paraId="5A346707" w14:textId="77777777" w:rsidR="00FB5773" w:rsidRPr="00CA6859" w:rsidRDefault="00FB5773" w:rsidP="00953331">
            <w:pPr>
              <w:rPr>
                <w:lang w:val="ru-RU"/>
              </w:rPr>
            </w:pPr>
          </w:p>
        </w:tc>
        <w:tc>
          <w:tcPr>
            <w:tcW w:w="1620" w:type="dxa"/>
          </w:tcPr>
          <w:p w14:paraId="27614F83" w14:textId="77777777" w:rsidR="00FB5773" w:rsidRPr="00CA6859" w:rsidRDefault="00FB5773" w:rsidP="00953331">
            <w:pPr>
              <w:rPr>
                <w:lang w:val="ru-RU"/>
              </w:rPr>
            </w:pPr>
            <w:r w:rsidRPr="00CA6859">
              <w:rPr>
                <w:lang w:val="ru-RU"/>
              </w:rPr>
              <w:t>Status</w:t>
            </w:r>
          </w:p>
        </w:tc>
        <w:tc>
          <w:tcPr>
            <w:tcW w:w="1440" w:type="dxa"/>
          </w:tcPr>
          <w:p w14:paraId="5B341181" w14:textId="77777777" w:rsidR="00FB5773" w:rsidRPr="00CA6859" w:rsidRDefault="00FB5773" w:rsidP="00953331">
            <w:pPr>
              <w:rPr>
                <w:lang w:val="ru-RU"/>
              </w:rPr>
            </w:pPr>
            <w:r w:rsidRPr="00CA6859">
              <w:rPr>
                <w:lang w:val="ru-RU"/>
              </w:rPr>
              <w:t>Numeric</w:t>
            </w:r>
          </w:p>
        </w:tc>
        <w:tc>
          <w:tcPr>
            <w:tcW w:w="1260" w:type="dxa"/>
          </w:tcPr>
          <w:p w14:paraId="7790758D" w14:textId="77777777" w:rsidR="00FB5773" w:rsidRPr="00CA6859" w:rsidRDefault="00FB5773" w:rsidP="00953331">
            <w:pPr>
              <w:jc w:val="center"/>
              <w:rPr>
                <w:lang w:val="ru-RU"/>
              </w:rPr>
            </w:pPr>
            <w:r w:rsidRPr="00CA6859">
              <w:rPr>
                <w:lang w:val="ru-RU"/>
              </w:rPr>
              <w:t>11</w:t>
            </w:r>
          </w:p>
        </w:tc>
        <w:tc>
          <w:tcPr>
            <w:tcW w:w="2784" w:type="dxa"/>
          </w:tcPr>
          <w:p w14:paraId="7BFA8D71" w14:textId="77777777" w:rsidR="00FB5773" w:rsidRPr="00CA6859" w:rsidRDefault="00FB5773" w:rsidP="00953331">
            <w:pPr>
              <w:rPr>
                <w:lang w:val="ru-RU"/>
              </w:rPr>
            </w:pPr>
            <w:r w:rsidRPr="00CA6859">
              <w:rPr>
                <w:lang w:val="ru-RU"/>
              </w:rPr>
              <w:t xml:space="preserve">Статус </w:t>
            </w:r>
          </w:p>
          <w:p w14:paraId="1FA477D3" w14:textId="77777777" w:rsidR="00FB5773" w:rsidRPr="00CA6859" w:rsidRDefault="00FB5773" w:rsidP="00FB5773">
            <w:pPr>
              <w:rPr>
                <w:lang w:val="ru-RU"/>
              </w:rPr>
            </w:pPr>
            <w:r w:rsidRPr="00CA6859">
              <w:rPr>
                <w:lang w:val="ru-RU"/>
              </w:rPr>
              <w:t xml:space="preserve">(2 - Активный, </w:t>
            </w:r>
          </w:p>
          <w:p w14:paraId="6ADA9C03" w14:textId="0395AA0E" w:rsidR="00FB5773" w:rsidRPr="00CA6859" w:rsidRDefault="00FB5773" w:rsidP="00FB5773">
            <w:pPr>
              <w:rPr>
                <w:lang w:val="ru-RU"/>
              </w:rPr>
            </w:pPr>
            <w:r w:rsidRPr="00CA6859">
              <w:rPr>
                <w:lang w:val="ru-RU"/>
              </w:rPr>
              <w:t>9 - Неактивный)</w:t>
            </w:r>
          </w:p>
        </w:tc>
        <w:tc>
          <w:tcPr>
            <w:tcW w:w="1716" w:type="dxa"/>
          </w:tcPr>
          <w:p w14:paraId="5FA020B7" w14:textId="1876DF0B" w:rsidR="00FB5773" w:rsidRPr="00CA6859" w:rsidRDefault="00FB5773" w:rsidP="00953331">
            <w:pPr>
              <w:jc w:val="center"/>
              <w:rPr>
                <w:lang w:val="ru-RU"/>
              </w:rPr>
            </w:pPr>
            <w:r w:rsidRPr="00CA6859">
              <w:rPr>
                <w:lang w:val="ru-RU"/>
              </w:rPr>
              <w:t>Да</w:t>
            </w:r>
          </w:p>
        </w:tc>
      </w:tr>
      <w:tr w:rsidR="00DC1CA0" w:rsidRPr="00CA6859" w14:paraId="6BDF9226" w14:textId="77777777" w:rsidTr="000A6A4C">
        <w:trPr>
          <w:trHeight w:val="268"/>
        </w:trPr>
        <w:tc>
          <w:tcPr>
            <w:tcW w:w="1402" w:type="dxa"/>
          </w:tcPr>
          <w:p w14:paraId="1B026B7C" w14:textId="143F5825" w:rsidR="00DC1CA0" w:rsidRPr="00CA6859" w:rsidRDefault="00DC1CA0" w:rsidP="00DC1CA0">
            <w:pPr>
              <w:rPr>
                <w:lang w:val="ru-RU"/>
              </w:rPr>
            </w:pPr>
            <w:r w:rsidRPr="00CA6859">
              <w:rPr>
                <w:lang w:val="ru-RU"/>
              </w:rPr>
              <w:lastRenderedPageBreak/>
              <w:t>FK</w:t>
            </w:r>
          </w:p>
        </w:tc>
        <w:tc>
          <w:tcPr>
            <w:tcW w:w="1620" w:type="dxa"/>
          </w:tcPr>
          <w:p w14:paraId="46E22C2B" w14:textId="5D254321" w:rsidR="00DC1CA0" w:rsidRPr="00CA6859" w:rsidRDefault="00DC1CA0" w:rsidP="00DC1CA0">
            <w:pPr>
              <w:rPr>
                <w:lang w:val="ru-RU"/>
              </w:rPr>
            </w:pPr>
            <w:r>
              <w:rPr>
                <w:lang w:val="en-US"/>
              </w:rPr>
              <w:t>CUST_ID</w:t>
            </w:r>
          </w:p>
        </w:tc>
        <w:tc>
          <w:tcPr>
            <w:tcW w:w="1440" w:type="dxa"/>
          </w:tcPr>
          <w:p w14:paraId="6DC54955" w14:textId="798D31F6" w:rsidR="00DC1CA0" w:rsidRPr="00CA6859" w:rsidRDefault="00DC1CA0" w:rsidP="00DC1CA0">
            <w:pPr>
              <w:rPr>
                <w:lang w:val="ru-RU"/>
              </w:rPr>
            </w:pPr>
            <w:r w:rsidRPr="00CA6859">
              <w:rPr>
                <w:lang w:val="ru-RU"/>
              </w:rPr>
              <w:t>Numeric</w:t>
            </w:r>
          </w:p>
        </w:tc>
        <w:tc>
          <w:tcPr>
            <w:tcW w:w="1260" w:type="dxa"/>
          </w:tcPr>
          <w:p w14:paraId="449B284E" w14:textId="38C29690" w:rsidR="00DC1CA0" w:rsidRPr="00CA6859" w:rsidRDefault="00DC1CA0" w:rsidP="00DC1CA0">
            <w:pPr>
              <w:jc w:val="center"/>
              <w:rPr>
                <w:lang w:val="ru-RU"/>
              </w:rPr>
            </w:pPr>
            <w:r>
              <w:rPr>
                <w:lang w:val="en-US"/>
              </w:rPr>
              <w:t>11</w:t>
            </w:r>
          </w:p>
        </w:tc>
        <w:tc>
          <w:tcPr>
            <w:tcW w:w="2784" w:type="dxa"/>
          </w:tcPr>
          <w:p w14:paraId="0F661DDE" w14:textId="1C16F73E" w:rsidR="00DC1CA0" w:rsidRPr="00CA6859" w:rsidRDefault="00DC1CA0" w:rsidP="00DC1CA0">
            <w:pPr>
              <w:rPr>
                <w:lang w:val="ru-RU"/>
              </w:rPr>
            </w:pPr>
            <w:r>
              <w:rPr>
                <w:lang w:val="ru-RU"/>
              </w:rPr>
              <w:t>Идентификатор точки синхронизации</w:t>
            </w:r>
          </w:p>
        </w:tc>
        <w:tc>
          <w:tcPr>
            <w:tcW w:w="1716" w:type="dxa"/>
          </w:tcPr>
          <w:p w14:paraId="5B9485D8" w14:textId="3817D2B3" w:rsidR="00DC1CA0" w:rsidRPr="00CA6859" w:rsidRDefault="00DC1CA0" w:rsidP="00DC1CA0">
            <w:pPr>
              <w:jc w:val="center"/>
              <w:rPr>
                <w:lang w:val="ru-RU"/>
              </w:rPr>
            </w:pPr>
            <w:r w:rsidRPr="00CA6859">
              <w:rPr>
                <w:lang w:val="ru-RU"/>
              </w:rPr>
              <w:t>Да</w:t>
            </w:r>
          </w:p>
        </w:tc>
      </w:tr>
    </w:tbl>
    <w:p w14:paraId="5A6A0D93" w14:textId="549E2C19" w:rsidR="002D0784" w:rsidRPr="00CA6859" w:rsidRDefault="00A87BF8" w:rsidP="00A87BF8">
      <w:pPr>
        <w:pStyle w:val="Heading2"/>
        <w:numPr>
          <w:ilvl w:val="1"/>
          <w:numId w:val="49"/>
        </w:numPr>
        <w:rPr>
          <w:lang w:val="ru-RU"/>
        </w:rPr>
      </w:pPr>
      <w:bookmarkStart w:id="116" w:name="_Toc395006645"/>
      <w:bookmarkStart w:id="117" w:name="_Toc420948271"/>
      <w:r w:rsidRPr="00CA6859">
        <w:rPr>
          <w:lang w:val="ru-RU"/>
        </w:rPr>
        <w:t xml:space="preserve">Особенности импорта информации о маршрутах </w:t>
      </w:r>
      <w:r w:rsidR="002D0784" w:rsidRPr="00CA6859">
        <w:rPr>
          <w:lang w:val="ru-RU"/>
        </w:rPr>
        <w:t>(ROUTES.DBF, OLROUTES.DBF)</w:t>
      </w:r>
      <w:bookmarkEnd w:id="116"/>
      <w:bookmarkEnd w:id="117"/>
    </w:p>
    <w:p w14:paraId="1F2A9807" w14:textId="77777777" w:rsidR="002D0784" w:rsidRPr="00CA6859" w:rsidRDefault="002D0784" w:rsidP="00EE4E52">
      <w:pPr>
        <w:spacing w:before="200" w:after="200"/>
        <w:ind w:left="720"/>
        <w:rPr>
          <w:b/>
          <w:lang w:val="ru-RU"/>
        </w:rPr>
      </w:pPr>
      <w:r w:rsidRPr="00CA6859">
        <w:rPr>
          <w:b/>
          <w:lang w:val="ru-RU"/>
        </w:rPr>
        <w:t>ROUTES.DBF</w:t>
      </w:r>
    </w:p>
    <w:p w14:paraId="10D81E69" w14:textId="0BC2A76E" w:rsidR="00A87BF8" w:rsidRPr="00CA6859" w:rsidRDefault="00A87BF8" w:rsidP="00A87BF8">
      <w:pPr>
        <w:pStyle w:val="Default"/>
        <w:numPr>
          <w:ilvl w:val="0"/>
          <w:numId w:val="47"/>
        </w:numPr>
        <w:rPr>
          <w:color w:val="auto"/>
          <w:lang w:val="ru-RU"/>
        </w:rPr>
      </w:pPr>
      <w:r w:rsidRPr="00CA6859">
        <w:rPr>
          <w:color w:val="auto"/>
          <w:lang w:val="ru-RU"/>
        </w:rPr>
        <w:t xml:space="preserve">При импорте маршрутов добавляются новые и модифицируются существующие записи в таблице tblRoutes согласно поиска по ключевым значениям (в ROUTES.dbf ключевым полем является R_CODE) </w:t>
      </w:r>
    </w:p>
    <w:p w14:paraId="4E134F2D" w14:textId="142BFBA2" w:rsidR="00A87BF8" w:rsidRPr="00CA6859" w:rsidRDefault="00A87BF8" w:rsidP="00A87BF8">
      <w:pPr>
        <w:pStyle w:val="Default"/>
        <w:numPr>
          <w:ilvl w:val="0"/>
          <w:numId w:val="47"/>
        </w:numPr>
        <w:rPr>
          <w:color w:val="auto"/>
          <w:lang w:val="ru-RU"/>
        </w:rPr>
      </w:pPr>
      <w:r w:rsidRPr="00CA6859">
        <w:rPr>
          <w:color w:val="auto"/>
          <w:lang w:val="ru-RU"/>
        </w:rPr>
        <w:t xml:space="preserve">Данные импортируются независимо от установленного значения в поле Status (2-Активный, 9-Неактивный). </w:t>
      </w:r>
    </w:p>
    <w:p w14:paraId="55D1518E" w14:textId="5577B936" w:rsidR="00A87BF8" w:rsidRPr="00CA6859" w:rsidRDefault="00A87BF8" w:rsidP="00A87BF8">
      <w:pPr>
        <w:pStyle w:val="Default"/>
        <w:numPr>
          <w:ilvl w:val="0"/>
          <w:numId w:val="47"/>
        </w:numPr>
        <w:rPr>
          <w:color w:val="auto"/>
          <w:lang w:val="ru-RU"/>
        </w:rPr>
      </w:pPr>
      <w:r w:rsidRPr="00CA6859">
        <w:rPr>
          <w:color w:val="auto"/>
          <w:lang w:val="ru-RU"/>
        </w:rPr>
        <w:t xml:space="preserve">Если статус (STATUS) записи, который импортируется не 2-Активный и не 9-Неактивный, то запись пропускается с соответствующим сообщением в протоколе. </w:t>
      </w:r>
    </w:p>
    <w:p w14:paraId="5A32971E" w14:textId="0F649BFA" w:rsidR="00A87BF8" w:rsidRPr="00CA6859" w:rsidRDefault="00A87BF8" w:rsidP="00056143">
      <w:pPr>
        <w:pStyle w:val="Default"/>
        <w:numPr>
          <w:ilvl w:val="0"/>
          <w:numId w:val="47"/>
        </w:numPr>
        <w:rPr>
          <w:color w:val="auto"/>
          <w:lang w:val="ru-RU"/>
        </w:rPr>
      </w:pPr>
      <w:r w:rsidRPr="00CA6859">
        <w:rPr>
          <w:color w:val="auto"/>
          <w:lang w:val="ru-RU"/>
        </w:rPr>
        <w:t xml:space="preserve">Если значение в поле DTLM пустое (или некорректного формата), то запись импортируется в БД с DLM, что соответствует </w:t>
      </w:r>
      <w:r w:rsidR="00056143" w:rsidRPr="00CA6859">
        <w:rPr>
          <w:color w:val="auto"/>
          <w:lang w:val="ru-RU"/>
        </w:rPr>
        <w:t>текущей</w:t>
      </w:r>
      <w:r w:rsidRPr="00CA6859">
        <w:rPr>
          <w:color w:val="auto"/>
          <w:lang w:val="ru-RU"/>
        </w:rPr>
        <w:t xml:space="preserve"> дате. </w:t>
      </w:r>
    </w:p>
    <w:p w14:paraId="61DC2E44" w14:textId="2AA488E9" w:rsidR="00A87BF8" w:rsidRPr="00CA6859" w:rsidRDefault="00A87BF8" w:rsidP="00A87BF8">
      <w:pPr>
        <w:pStyle w:val="Default"/>
        <w:numPr>
          <w:ilvl w:val="0"/>
          <w:numId w:val="47"/>
        </w:numPr>
        <w:rPr>
          <w:color w:val="auto"/>
          <w:lang w:val="ru-RU"/>
        </w:rPr>
      </w:pPr>
      <w:r w:rsidRPr="00CA6859">
        <w:rPr>
          <w:color w:val="auto"/>
          <w:lang w:val="ru-RU"/>
        </w:rPr>
        <w:t xml:space="preserve">Для MERCH_ID, CITY_ID проверка на статус записи в БД (tblOrganizationalStructure, tblGeography) отсутствует. </w:t>
      </w:r>
    </w:p>
    <w:p w14:paraId="56E7D4C6" w14:textId="32663F0C" w:rsidR="00A87BF8" w:rsidRPr="00CA6859" w:rsidRDefault="00A87BF8" w:rsidP="00A87BF8">
      <w:pPr>
        <w:pStyle w:val="Default"/>
        <w:numPr>
          <w:ilvl w:val="0"/>
          <w:numId w:val="47"/>
        </w:numPr>
        <w:rPr>
          <w:color w:val="auto"/>
          <w:lang w:val="ru-RU"/>
        </w:rPr>
      </w:pPr>
      <w:r w:rsidRPr="00CA6859">
        <w:rPr>
          <w:color w:val="auto"/>
          <w:lang w:val="ru-RU"/>
        </w:rPr>
        <w:t xml:space="preserve">При импорте пропускаются маршруты, код торгового представителя / код города которых отсутствуют в базе данных </w:t>
      </w:r>
    </w:p>
    <w:p w14:paraId="30768EFB" w14:textId="08A3DA6E" w:rsidR="00A87BF8" w:rsidRPr="00CA6859" w:rsidRDefault="00A87BF8" w:rsidP="00A87BF8">
      <w:pPr>
        <w:pStyle w:val="Default"/>
        <w:numPr>
          <w:ilvl w:val="0"/>
          <w:numId w:val="47"/>
        </w:numPr>
        <w:rPr>
          <w:color w:val="auto"/>
          <w:lang w:val="ru-RU"/>
        </w:rPr>
      </w:pPr>
      <w:r w:rsidRPr="00CA6859">
        <w:rPr>
          <w:color w:val="auto"/>
          <w:lang w:val="ru-RU"/>
        </w:rPr>
        <w:t>В случае дублированных значений поля R_CODE в DBF файлах (таблицы ROUTES.DBF) записи пропускаются с соответствующим сообщением в протокол импорта / экспорта.</w:t>
      </w:r>
    </w:p>
    <w:p w14:paraId="60A2C0E4" w14:textId="51A9E530" w:rsidR="002D0784" w:rsidRPr="00CA6859" w:rsidRDefault="002D0784" w:rsidP="00B923DA">
      <w:pPr>
        <w:pStyle w:val="Heading2"/>
        <w:rPr>
          <w:lang w:val="ru-RU"/>
        </w:rPr>
      </w:pPr>
      <w:bookmarkStart w:id="118" w:name="_Toc395006646"/>
      <w:bookmarkStart w:id="119" w:name="_Toc420948272"/>
      <w:r w:rsidRPr="00CA6859">
        <w:rPr>
          <w:lang w:val="ru-RU"/>
        </w:rPr>
        <w:t>Таблиц</w:t>
      </w:r>
      <w:r w:rsidR="00A87BF8" w:rsidRPr="00CA6859">
        <w:rPr>
          <w:lang w:val="ru-RU"/>
        </w:rPr>
        <w:t>а</w:t>
      </w:r>
      <w:r w:rsidRPr="00CA6859">
        <w:rPr>
          <w:lang w:val="ru-RU"/>
        </w:rPr>
        <w:t xml:space="preserve"> ROUTES</w:t>
      </w:r>
      <w:bookmarkEnd w:id="118"/>
      <w:bookmarkEnd w:id="119"/>
    </w:p>
    <w:p w14:paraId="61B75364" w14:textId="2289F75C" w:rsidR="00EE4E52" w:rsidRPr="00CA6859" w:rsidRDefault="00A87BF8" w:rsidP="00EE4E52">
      <w:pPr>
        <w:spacing w:after="200"/>
        <w:ind w:left="706"/>
        <w:rPr>
          <w:lang w:val="ru-RU" w:eastAsia="en-US"/>
        </w:rPr>
      </w:pPr>
      <w:r w:rsidRPr="00CA6859">
        <w:rPr>
          <w:lang w:val="ru-RU" w:eastAsia="en-US"/>
        </w:rPr>
        <w:t>Информация о маршрутах</w:t>
      </w:r>
      <w:r w:rsidR="00EE4E52" w:rsidRPr="00CA6859">
        <w:rPr>
          <w:lang w:val="ru-RU" w:eastAsia="en-US"/>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A87BF8" w:rsidRPr="00CA6859" w14:paraId="739D5C84" w14:textId="77777777" w:rsidTr="000A6A4C">
        <w:tc>
          <w:tcPr>
            <w:tcW w:w="1402" w:type="dxa"/>
            <w:tcBorders>
              <w:top w:val="single" w:sz="12" w:space="0" w:color="auto"/>
              <w:left w:val="single" w:sz="12" w:space="0" w:color="auto"/>
              <w:bottom w:val="single" w:sz="12" w:space="0" w:color="auto"/>
              <w:right w:val="single" w:sz="12" w:space="0" w:color="auto"/>
            </w:tcBorders>
          </w:tcPr>
          <w:p w14:paraId="5ECEDBBE" w14:textId="6E22DF0C" w:rsidR="00A87BF8" w:rsidRPr="00CA6859" w:rsidRDefault="00A87BF8" w:rsidP="002D0784">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40D0FDF6" w14:textId="3A86BC5E" w:rsidR="00A87BF8" w:rsidRPr="00CA6859" w:rsidRDefault="00A87BF8" w:rsidP="002D0784">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2CAB9C76" w14:textId="2441C820" w:rsidR="00A87BF8" w:rsidRPr="00CA6859" w:rsidRDefault="00A87BF8" w:rsidP="002D0784">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E9E2964" w14:textId="4F060365" w:rsidR="00A87BF8" w:rsidRPr="00CA6859" w:rsidRDefault="00A87BF8" w:rsidP="002D0784">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24A6C8F5" w14:textId="53FF4173" w:rsidR="00A87BF8" w:rsidRPr="00CA6859" w:rsidRDefault="00A87BF8" w:rsidP="002D0784">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2D781A80" w14:textId="523B01B3" w:rsidR="00A87BF8" w:rsidRPr="00CA6859" w:rsidRDefault="00A87BF8" w:rsidP="002D0784">
            <w:pPr>
              <w:jc w:val="center"/>
              <w:rPr>
                <w:b/>
                <w:lang w:val="ru-RU"/>
              </w:rPr>
            </w:pPr>
            <w:r w:rsidRPr="00CA6859">
              <w:rPr>
                <w:b/>
                <w:lang w:val="ru-RU"/>
              </w:rPr>
              <w:t>Поле обязательное</w:t>
            </w:r>
          </w:p>
        </w:tc>
      </w:tr>
      <w:tr w:rsidR="00B513E8" w:rsidRPr="00CA6859" w14:paraId="5D5E0F84" w14:textId="77777777" w:rsidTr="000A6A4C">
        <w:trPr>
          <w:trHeight w:val="268"/>
        </w:trPr>
        <w:tc>
          <w:tcPr>
            <w:tcW w:w="1402" w:type="dxa"/>
            <w:tcBorders>
              <w:top w:val="single" w:sz="12" w:space="0" w:color="auto"/>
            </w:tcBorders>
          </w:tcPr>
          <w:p w14:paraId="76F320BF" w14:textId="77777777" w:rsidR="002D0784" w:rsidRPr="00CA6859" w:rsidRDefault="002D0784" w:rsidP="002D0784">
            <w:pPr>
              <w:rPr>
                <w:lang w:val="ru-RU"/>
              </w:rPr>
            </w:pPr>
            <w:r w:rsidRPr="00CA6859">
              <w:rPr>
                <w:lang w:val="ru-RU"/>
              </w:rPr>
              <w:t>PK</w:t>
            </w:r>
          </w:p>
        </w:tc>
        <w:tc>
          <w:tcPr>
            <w:tcW w:w="1620" w:type="dxa"/>
            <w:tcBorders>
              <w:top w:val="single" w:sz="12" w:space="0" w:color="auto"/>
            </w:tcBorders>
          </w:tcPr>
          <w:p w14:paraId="683C35B2" w14:textId="77777777" w:rsidR="002D0784" w:rsidRPr="00CA6859" w:rsidRDefault="002D0784" w:rsidP="002D0784">
            <w:pPr>
              <w:rPr>
                <w:lang w:val="ru-RU"/>
              </w:rPr>
            </w:pPr>
            <w:r w:rsidRPr="00CA6859">
              <w:rPr>
                <w:lang w:val="ru-RU"/>
              </w:rPr>
              <w:t>R_CODE</w:t>
            </w:r>
          </w:p>
        </w:tc>
        <w:tc>
          <w:tcPr>
            <w:tcW w:w="1440" w:type="dxa"/>
            <w:tcBorders>
              <w:top w:val="single" w:sz="12" w:space="0" w:color="auto"/>
            </w:tcBorders>
          </w:tcPr>
          <w:p w14:paraId="68E4E6AC" w14:textId="77777777" w:rsidR="002D0784" w:rsidRPr="00CA6859" w:rsidRDefault="002D0784" w:rsidP="002D0784">
            <w:pPr>
              <w:rPr>
                <w:lang w:val="ru-RU"/>
              </w:rPr>
            </w:pPr>
            <w:r w:rsidRPr="00CA6859">
              <w:rPr>
                <w:lang w:val="ru-RU"/>
              </w:rPr>
              <w:t>Character</w:t>
            </w:r>
          </w:p>
        </w:tc>
        <w:tc>
          <w:tcPr>
            <w:tcW w:w="1260" w:type="dxa"/>
            <w:tcBorders>
              <w:top w:val="single" w:sz="12" w:space="0" w:color="auto"/>
            </w:tcBorders>
          </w:tcPr>
          <w:p w14:paraId="30723BBD" w14:textId="77777777" w:rsidR="002D0784" w:rsidRPr="00CA6859" w:rsidRDefault="002D0784" w:rsidP="002D0784">
            <w:pPr>
              <w:jc w:val="center"/>
              <w:rPr>
                <w:lang w:val="ru-RU"/>
              </w:rPr>
            </w:pPr>
            <w:r w:rsidRPr="00CA6859">
              <w:rPr>
                <w:lang w:val="ru-RU"/>
              </w:rPr>
              <w:t>20</w:t>
            </w:r>
          </w:p>
        </w:tc>
        <w:tc>
          <w:tcPr>
            <w:tcW w:w="2784" w:type="dxa"/>
            <w:tcBorders>
              <w:top w:val="single" w:sz="12" w:space="0" w:color="auto"/>
            </w:tcBorders>
            <w:vAlign w:val="bottom"/>
          </w:tcPr>
          <w:p w14:paraId="296A80AD" w14:textId="2BF1D8E8" w:rsidR="002D0784" w:rsidRPr="00CA6859" w:rsidRDefault="00A87BF8" w:rsidP="002D0784">
            <w:pPr>
              <w:rPr>
                <w:lang w:val="ru-RU"/>
              </w:rPr>
            </w:pPr>
            <w:r w:rsidRPr="00CA6859">
              <w:rPr>
                <w:lang w:val="ru-RU"/>
              </w:rPr>
              <w:t>Внешний код маршрута</w:t>
            </w:r>
          </w:p>
        </w:tc>
        <w:tc>
          <w:tcPr>
            <w:tcW w:w="1716" w:type="dxa"/>
            <w:tcBorders>
              <w:top w:val="single" w:sz="12" w:space="0" w:color="auto"/>
            </w:tcBorders>
          </w:tcPr>
          <w:p w14:paraId="75D73D78" w14:textId="3A6A1B3F" w:rsidR="002D0784" w:rsidRPr="00CA6859" w:rsidRDefault="00A87BF8" w:rsidP="002D0784">
            <w:pPr>
              <w:jc w:val="center"/>
              <w:rPr>
                <w:lang w:val="ru-RU"/>
              </w:rPr>
            </w:pPr>
            <w:r w:rsidRPr="00CA6859">
              <w:rPr>
                <w:lang w:val="ru-RU"/>
              </w:rPr>
              <w:t>Да</w:t>
            </w:r>
          </w:p>
        </w:tc>
      </w:tr>
      <w:tr w:rsidR="00B513E8" w:rsidRPr="00CA6859" w14:paraId="64F6BEDF" w14:textId="77777777" w:rsidTr="000A6A4C">
        <w:trPr>
          <w:trHeight w:val="268"/>
        </w:trPr>
        <w:tc>
          <w:tcPr>
            <w:tcW w:w="1402" w:type="dxa"/>
          </w:tcPr>
          <w:p w14:paraId="7C861C95" w14:textId="77777777" w:rsidR="002D0784" w:rsidRPr="00CA6859" w:rsidRDefault="002D0784" w:rsidP="002D0784">
            <w:pPr>
              <w:rPr>
                <w:lang w:val="ru-RU"/>
              </w:rPr>
            </w:pPr>
          </w:p>
        </w:tc>
        <w:tc>
          <w:tcPr>
            <w:tcW w:w="1620" w:type="dxa"/>
          </w:tcPr>
          <w:p w14:paraId="400373F8" w14:textId="77777777" w:rsidR="002D0784" w:rsidRPr="00CA6859" w:rsidRDefault="002D0784" w:rsidP="002D0784">
            <w:pPr>
              <w:rPr>
                <w:lang w:val="ru-RU"/>
              </w:rPr>
            </w:pPr>
            <w:r w:rsidRPr="00CA6859">
              <w:rPr>
                <w:lang w:val="ru-RU"/>
              </w:rPr>
              <w:t>NAME</w:t>
            </w:r>
          </w:p>
        </w:tc>
        <w:tc>
          <w:tcPr>
            <w:tcW w:w="1440" w:type="dxa"/>
          </w:tcPr>
          <w:p w14:paraId="5F84C40A" w14:textId="77777777" w:rsidR="002D0784" w:rsidRPr="00CA6859" w:rsidRDefault="002D0784" w:rsidP="002D0784">
            <w:pPr>
              <w:rPr>
                <w:lang w:val="ru-RU"/>
              </w:rPr>
            </w:pPr>
            <w:r w:rsidRPr="00CA6859">
              <w:rPr>
                <w:lang w:val="ru-RU"/>
              </w:rPr>
              <w:t>Character</w:t>
            </w:r>
          </w:p>
        </w:tc>
        <w:tc>
          <w:tcPr>
            <w:tcW w:w="1260" w:type="dxa"/>
          </w:tcPr>
          <w:p w14:paraId="03619066" w14:textId="28814F10" w:rsidR="002D0784" w:rsidRPr="00CA6859" w:rsidRDefault="00D54D6F" w:rsidP="002D0784">
            <w:pPr>
              <w:jc w:val="center"/>
              <w:rPr>
                <w:lang w:val="ru-RU"/>
              </w:rPr>
            </w:pPr>
            <w:r>
              <w:rPr>
                <w:lang w:val="en-US"/>
              </w:rPr>
              <w:t>6</w:t>
            </w:r>
            <w:r w:rsidR="002D0784" w:rsidRPr="00CA6859">
              <w:rPr>
                <w:lang w:val="ru-RU"/>
              </w:rPr>
              <w:t>0</w:t>
            </w:r>
          </w:p>
        </w:tc>
        <w:tc>
          <w:tcPr>
            <w:tcW w:w="2784" w:type="dxa"/>
            <w:vAlign w:val="bottom"/>
          </w:tcPr>
          <w:p w14:paraId="50ED4796" w14:textId="53932F67" w:rsidR="002D0784" w:rsidRPr="00CA6859" w:rsidRDefault="00A87BF8" w:rsidP="002D0784">
            <w:pPr>
              <w:rPr>
                <w:lang w:val="ru-RU"/>
              </w:rPr>
            </w:pPr>
            <w:r w:rsidRPr="00CA6859">
              <w:rPr>
                <w:lang w:val="ru-RU"/>
              </w:rPr>
              <w:t>Название маршрута</w:t>
            </w:r>
          </w:p>
        </w:tc>
        <w:tc>
          <w:tcPr>
            <w:tcW w:w="1716" w:type="dxa"/>
          </w:tcPr>
          <w:p w14:paraId="39E0179D" w14:textId="60ADD08B" w:rsidR="002D0784" w:rsidRPr="00CA6859" w:rsidRDefault="00A87BF8" w:rsidP="002D0784">
            <w:pPr>
              <w:jc w:val="center"/>
              <w:rPr>
                <w:lang w:val="ru-RU"/>
              </w:rPr>
            </w:pPr>
            <w:r w:rsidRPr="00CA6859">
              <w:rPr>
                <w:lang w:val="ru-RU"/>
              </w:rPr>
              <w:t>Да</w:t>
            </w:r>
          </w:p>
        </w:tc>
      </w:tr>
      <w:tr w:rsidR="00B513E8" w:rsidRPr="00CA6859" w14:paraId="3EE12599" w14:textId="77777777" w:rsidTr="000A6A4C">
        <w:tc>
          <w:tcPr>
            <w:tcW w:w="1402" w:type="dxa"/>
          </w:tcPr>
          <w:p w14:paraId="69054CDF" w14:textId="77777777" w:rsidR="002D0784" w:rsidRPr="00CA6859" w:rsidRDefault="002D0784" w:rsidP="002D0784">
            <w:pPr>
              <w:rPr>
                <w:lang w:val="ru-RU"/>
              </w:rPr>
            </w:pPr>
            <w:r w:rsidRPr="00CA6859">
              <w:rPr>
                <w:lang w:val="ru-RU"/>
              </w:rPr>
              <w:t>FK</w:t>
            </w:r>
          </w:p>
        </w:tc>
        <w:tc>
          <w:tcPr>
            <w:tcW w:w="1620" w:type="dxa"/>
          </w:tcPr>
          <w:p w14:paraId="0B62FB61" w14:textId="77777777" w:rsidR="002D0784" w:rsidRPr="00CA6859" w:rsidRDefault="002D0784" w:rsidP="002D0784">
            <w:pPr>
              <w:rPr>
                <w:lang w:val="ru-RU"/>
              </w:rPr>
            </w:pPr>
            <w:r w:rsidRPr="00CA6859">
              <w:rPr>
                <w:lang w:val="ru-RU"/>
              </w:rPr>
              <w:t>MERCH_ID</w:t>
            </w:r>
          </w:p>
        </w:tc>
        <w:tc>
          <w:tcPr>
            <w:tcW w:w="1440" w:type="dxa"/>
          </w:tcPr>
          <w:p w14:paraId="6F526F15" w14:textId="77777777" w:rsidR="002D0784" w:rsidRPr="00CA6859" w:rsidRDefault="002D0784" w:rsidP="002D0784">
            <w:pPr>
              <w:rPr>
                <w:lang w:val="ru-RU"/>
              </w:rPr>
            </w:pPr>
            <w:r w:rsidRPr="00CA6859">
              <w:rPr>
                <w:lang w:val="ru-RU"/>
              </w:rPr>
              <w:t>Numeric</w:t>
            </w:r>
          </w:p>
        </w:tc>
        <w:tc>
          <w:tcPr>
            <w:tcW w:w="1260" w:type="dxa"/>
          </w:tcPr>
          <w:p w14:paraId="487C7755" w14:textId="77777777" w:rsidR="002D0784" w:rsidRPr="00CA6859" w:rsidRDefault="002D0784" w:rsidP="002D0784">
            <w:pPr>
              <w:jc w:val="center"/>
              <w:rPr>
                <w:lang w:val="ru-RU"/>
              </w:rPr>
            </w:pPr>
            <w:r w:rsidRPr="00CA6859">
              <w:rPr>
                <w:lang w:val="ru-RU"/>
              </w:rPr>
              <w:t>11</w:t>
            </w:r>
          </w:p>
        </w:tc>
        <w:tc>
          <w:tcPr>
            <w:tcW w:w="2784" w:type="dxa"/>
            <w:vAlign w:val="bottom"/>
          </w:tcPr>
          <w:p w14:paraId="69FAD7B6" w14:textId="3B6A5002" w:rsidR="002D0784" w:rsidRPr="00CA6859" w:rsidRDefault="00A87BF8" w:rsidP="002D0784">
            <w:pPr>
              <w:rPr>
                <w:lang w:val="ru-RU"/>
              </w:rPr>
            </w:pPr>
            <w:r w:rsidRPr="00CA6859">
              <w:rPr>
                <w:lang w:val="ru-RU"/>
              </w:rPr>
              <w:t>Идентификатор торгового представителя</w:t>
            </w:r>
          </w:p>
        </w:tc>
        <w:tc>
          <w:tcPr>
            <w:tcW w:w="1716" w:type="dxa"/>
          </w:tcPr>
          <w:p w14:paraId="5732472B" w14:textId="1F4FABC2" w:rsidR="002D0784" w:rsidRPr="00CA6859" w:rsidRDefault="00A87BF8" w:rsidP="002D0784">
            <w:pPr>
              <w:jc w:val="center"/>
              <w:rPr>
                <w:lang w:val="ru-RU"/>
              </w:rPr>
            </w:pPr>
            <w:r w:rsidRPr="00CA6859">
              <w:rPr>
                <w:lang w:val="ru-RU"/>
              </w:rPr>
              <w:t>Да</w:t>
            </w:r>
          </w:p>
        </w:tc>
      </w:tr>
      <w:tr w:rsidR="00B513E8" w:rsidRPr="00CA6859" w14:paraId="5A4C81F5" w14:textId="77777777" w:rsidTr="000A6A4C">
        <w:tc>
          <w:tcPr>
            <w:tcW w:w="1402" w:type="dxa"/>
          </w:tcPr>
          <w:p w14:paraId="5E6C246A" w14:textId="77777777" w:rsidR="002D0784" w:rsidRPr="00CA6859" w:rsidRDefault="002D0784" w:rsidP="002D0784">
            <w:pPr>
              <w:rPr>
                <w:lang w:val="ru-RU"/>
              </w:rPr>
            </w:pPr>
            <w:r w:rsidRPr="00CA6859">
              <w:rPr>
                <w:lang w:val="ru-RU"/>
              </w:rPr>
              <w:t>FK</w:t>
            </w:r>
          </w:p>
        </w:tc>
        <w:tc>
          <w:tcPr>
            <w:tcW w:w="1620" w:type="dxa"/>
          </w:tcPr>
          <w:p w14:paraId="75BDDB6F" w14:textId="77777777" w:rsidR="002D0784" w:rsidRPr="00CA6859" w:rsidRDefault="002D0784" w:rsidP="002D0784">
            <w:pPr>
              <w:rPr>
                <w:lang w:val="ru-RU"/>
              </w:rPr>
            </w:pPr>
            <w:r w:rsidRPr="00CA6859">
              <w:rPr>
                <w:lang w:val="ru-RU"/>
              </w:rPr>
              <w:t>CITY_ID</w:t>
            </w:r>
          </w:p>
        </w:tc>
        <w:tc>
          <w:tcPr>
            <w:tcW w:w="1440" w:type="dxa"/>
          </w:tcPr>
          <w:p w14:paraId="0F9824DE" w14:textId="77777777" w:rsidR="002D0784" w:rsidRPr="00CA6859" w:rsidRDefault="002D0784" w:rsidP="002D0784">
            <w:pPr>
              <w:rPr>
                <w:lang w:val="ru-RU"/>
              </w:rPr>
            </w:pPr>
            <w:r w:rsidRPr="00CA6859">
              <w:rPr>
                <w:lang w:val="ru-RU"/>
              </w:rPr>
              <w:t>Numeric</w:t>
            </w:r>
          </w:p>
        </w:tc>
        <w:tc>
          <w:tcPr>
            <w:tcW w:w="1260" w:type="dxa"/>
          </w:tcPr>
          <w:p w14:paraId="5ACB0FB8" w14:textId="77777777" w:rsidR="002D0784" w:rsidRPr="00CA6859" w:rsidRDefault="002D0784" w:rsidP="002D0784">
            <w:pPr>
              <w:jc w:val="center"/>
              <w:rPr>
                <w:lang w:val="ru-RU"/>
              </w:rPr>
            </w:pPr>
            <w:r w:rsidRPr="00CA6859">
              <w:rPr>
                <w:lang w:val="ru-RU"/>
              </w:rPr>
              <w:t>11</w:t>
            </w:r>
          </w:p>
        </w:tc>
        <w:tc>
          <w:tcPr>
            <w:tcW w:w="2784" w:type="dxa"/>
            <w:vAlign w:val="bottom"/>
          </w:tcPr>
          <w:p w14:paraId="3B26F317" w14:textId="1C0FC77A" w:rsidR="002D0784" w:rsidRPr="00CA6859" w:rsidRDefault="00A87BF8" w:rsidP="002D0784">
            <w:pPr>
              <w:rPr>
                <w:lang w:val="ru-RU"/>
              </w:rPr>
            </w:pPr>
            <w:r w:rsidRPr="00CA6859">
              <w:rPr>
                <w:lang w:val="ru-RU"/>
              </w:rPr>
              <w:t>Идентификатор города (NULL = 0 = не принадлежит городу)</w:t>
            </w:r>
          </w:p>
        </w:tc>
        <w:tc>
          <w:tcPr>
            <w:tcW w:w="1716" w:type="dxa"/>
          </w:tcPr>
          <w:p w14:paraId="60488CC0" w14:textId="611FEEF7" w:rsidR="002D0784" w:rsidRPr="00CA6859" w:rsidRDefault="00A87BF8" w:rsidP="002D0784">
            <w:pPr>
              <w:jc w:val="center"/>
              <w:rPr>
                <w:lang w:val="ru-RU"/>
              </w:rPr>
            </w:pPr>
            <w:r w:rsidRPr="00CA6859">
              <w:rPr>
                <w:lang w:val="ru-RU"/>
              </w:rPr>
              <w:t>Нет</w:t>
            </w:r>
          </w:p>
        </w:tc>
      </w:tr>
      <w:tr w:rsidR="00B513E8" w:rsidRPr="00CA6859" w14:paraId="465AA476" w14:textId="77777777" w:rsidTr="000A6A4C">
        <w:tc>
          <w:tcPr>
            <w:tcW w:w="1402" w:type="dxa"/>
          </w:tcPr>
          <w:p w14:paraId="44227689" w14:textId="77777777" w:rsidR="002D0784" w:rsidRPr="00CA6859" w:rsidRDefault="002D0784" w:rsidP="002D0784">
            <w:pPr>
              <w:rPr>
                <w:lang w:val="ru-RU"/>
              </w:rPr>
            </w:pPr>
          </w:p>
        </w:tc>
        <w:tc>
          <w:tcPr>
            <w:tcW w:w="1620" w:type="dxa"/>
          </w:tcPr>
          <w:p w14:paraId="792A3A23" w14:textId="77777777" w:rsidR="002D0784" w:rsidRPr="00CA6859" w:rsidRDefault="002D0784" w:rsidP="002D0784">
            <w:pPr>
              <w:rPr>
                <w:lang w:val="ru-RU"/>
              </w:rPr>
            </w:pPr>
            <w:r w:rsidRPr="00CA6859">
              <w:rPr>
                <w:lang w:val="ru-RU"/>
              </w:rPr>
              <w:t>ORDERED</w:t>
            </w:r>
          </w:p>
        </w:tc>
        <w:tc>
          <w:tcPr>
            <w:tcW w:w="1440" w:type="dxa"/>
          </w:tcPr>
          <w:p w14:paraId="64053EC8" w14:textId="77777777" w:rsidR="002D0784" w:rsidRPr="00CA6859" w:rsidRDefault="002D0784" w:rsidP="002D0784">
            <w:pPr>
              <w:rPr>
                <w:lang w:val="ru-RU"/>
              </w:rPr>
            </w:pPr>
            <w:r w:rsidRPr="00CA6859">
              <w:rPr>
                <w:lang w:val="ru-RU"/>
              </w:rPr>
              <w:t>Logical</w:t>
            </w:r>
          </w:p>
        </w:tc>
        <w:tc>
          <w:tcPr>
            <w:tcW w:w="1260" w:type="dxa"/>
          </w:tcPr>
          <w:p w14:paraId="3846786A" w14:textId="77777777" w:rsidR="002D0784" w:rsidRPr="00CA6859" w:rsidDel="004E3BF3" w:rsidRDefault="002D0784" w:rsidP="002D0784">
            <w:pPr>
              <w:jc w:val="center"/>
              <w:rPr>
                <w:lang w:val="ru-RU"/>
              </w:rPr>
            </w:pPr>
            <w:r w:rsidRPr="00CA6859">
              <w:rPr>
                <w:lang w:val="ru-RU"/>
              </w:rPr>
              <w:t>1</w:t>
            </w:r>
          </w:p>
        </w:tc>
        <w:tc>
          <w:tcPr>
            <w:tcW w:w="2784" w:type="dxa"/>
          </w:tcPr>
          <w:p w14:paraId="02865AB8" w14:textId="7D745760" w:rsidR="002D0784" w:rsidRPr="00CA6859" w:rsidRDefault="00A87BF8" w:rsidP="002D0784">
            <w:pPr>
              <w:rPr>
                <w:lang w:val="ru-RU"/>
              </w:rPr>
            </w:pPr>
            <w:r w:rsidRPr="00CA6859">
              <w:rPr>
                <w:lang w:val="ru-RU"/>
              </w:rPr>
              <w:t>Флажок упорядоченности маршрута (NULL = 0 = не упорядочен)</w:t>
            </w:r>
          </w:p>
        </w:tc>
        <w:tc>
          <w:tcPr>
            <w:tcW w:w="1716" w:type="dxa"/>
          </w:tcPr>
          <w:p w14:paraId="77530102" w14:textId="336B4A8D" w:rsidR="002D0784" w:rsidRPr="00CA6859" w:rsidRDefault="00A87BF8" w:rsidP="002D0784">
            <w:pPr>
              <w:jc w:val="center"/>
              <w:rPr>
                <w:lang w:val="ru-RU"/>
              </w:rPr>
            </w:pPr>
            <w:r w:rsidRPr="00CA6859">
              <w:rPr>
                <w:lang w:val="ru-RU"/>
              </w:rPr>
              <w:t>Нет</w:t>
            </w:r>
          </w:p>
        </w:tc>
      </w:tr>
      <w:tr w:rsidR="00A87BF8" w:rsidRPr="00CA6859" w14:paraId="0906D672" w14:textId="77777777" w:rsidTr="000A6A4C">
        <w:trPr>
          <w:trHeight w:val="268"/>
        </w:trPr>
        <w:tc>
          <w:tcPr>
            <w:tcW w:w="1402" w:type="dxa"/>
          </w:tcPr>
          <w:p w14:paraId="1E6421A7" w14:textId="77777777" w:rsidR="00A87BF8" w:rsidRPr="00CA6859" w:rsidRDefault="00A87BF8" w:rsidP="002D0784">
            <w:pPr>
              <w:rPr>
                <w:lang w:val="ru-RU"/>
              </w:rPr>
            </w:pPr>
          </w:p>
        </w:tc>
        <w:tc>
          <w:tcPr>
            <w:tcW w:w="1620" w:type="dxa"/>
          </w:tcPr>
          <w:p w14:paraId="026BD4E5" w14:textId="77777777" w:rsidR="00A87BF8" w:rsidRPr="00CA6859" w:rsidRDefault="00A87BF8" w:rsidP="002D0784">
            <w:pPr>
              <w:rPr>
                <w:lang w:val="ru-RU"/>
              </w:rPr>
            </w:pPr>
            <w:r w:rsidRPr="00CA6859">
              <w:rPr>
                <w:lang w:val="ru-RU"/>
              </w:rPr>
              <w:t>DTLM</w:t>
            </w:r>
          </w:p>
        </w:tc>
        <w:tc>
          <w:tcPr>
            <w:tcW w:w="1440" w:type="dxa"/>
          </w:tcPr>
          <w:p w14:paraId="7DD304C4" w14:textId="77777777" w:rsidR="00A87BF8" w:rsidRPr="00CA6859" w:rsidRDefault="00A87BF8" w:rsidP="002D0784">
            <w:pPr>
              <w:rPr>
                <w:lang w:val="ru-RU"/>
              </w:rPr>
            </w:pPr>
            <w:r w:rsidRPr="00CA6859">
              <w:rPr>
                <w:lang w:val="ru-RU"/>
              </w:rPr>
              <w:t>Character</w:t>
            </w:r>
          </w:p>
        </w:tc>
        <w:tc>
          <w:tcPr>
            <w:tcW w:w="1260" w:type="dxa"/>
          </w:tcPr>
          <w:p w14:paraId="236AE086" w14:textId="77777777" w:rsidR="00A87BF8" w:rsidRPr="00CA6859" w:rsidRDefault="00A87BF8" w:rsidP="002D0784">
            <w:pPr>
              <w:jc w:val="center"/>
              <w:rPr>
                <w:lang w:val="ru-RU"/>
              </w:rPr>
            </w:pPr>
            <w:r w:rsidRPr="00CA6859">
              <w:rPr>
                <w:lang w:val="ru-RU"/>
              </w:rPr>
              <w:t>14</w:t>
            </w:r>
          </w:p>
        </w:tc>
        <w:tc>
          <w:tcPr>
            <w:tcW w:w="2784" w:type="dxa"/>
          </w:tcPr>
          <w:p w14:paraId="56342EE6" w14:textId="64F3B10D" w:rsidR="00A87BF8" w:rsidRPr="00CA6859" w:rsidRDefault="00A87BF8" w:rsidP="00A87BF8">
            <w:pPr>
              <w:rPr>
                <w:lang w:val="ru-RU"/>
              </w:rPr>
            </w:pPr>
            <w:r w:rsidRPr="00CA6859">
              <w:rPr>
                <w:lang w:val="ru-RU"/>
              </w:rPr>
              <w:t>Дата и время модификации записи. Формат: “YYYYMMDD HH:MM”</w:t>
            </w:r>
          </w:p>
        </w:tc>
        <w:tc>
          <w:tcPr>
            <w:tcW w:w="1716" w:type="dxa"/>
          </w:tcPr>
          <w:p w14:paraId="2AF80C91" w14:textId="007177DB" w:rsidR="00A87BF8" w:rsidRPr="00CA6859" w:rsidRDefault="00A87BF8" w:rsidP="002D0784">
            <w:pPr>
              <w:jc w:val="center"/>
              <w:rPr>
                <w:lang w:val="ru-RU"/>
              </w:rPr>
            </w:pPr>
            <w:r w:rsidRPr="00CA6859">
              <w:rPr>
                <w:lang w:val="ru-RU"/>
              </w:rPr>
              <w:t>Да</w:t>
            </w:r>
          </w:p>
        </w:tc>
      </w:tr>
      <w:tr w:rsidR="00A87BF8" w:rsidRPr="00CA6859" w14:paraId="187152BD" w14:textId="77777777" w:rsidTr="000A6A4C">
        <w:trPr>
          <w:trHeight w:val="268"/>
        </w:trPr>
        <w:tc>
          <w:tcPr>
            <w:tcW w:w="1402" w:type="dxa"/>
          </w:tcPr>
          <w:p w14:paraId="665D76A1" w14:textId="77777777" w:rsidR="00A87BF8" w:rsidRPr="00CA6859" w:rsidRDefault="00A87BF8" w:rsidP="002D0784">
            <w:pPr>
              <w:rPr>
                <w:lang w:val="ru-RU"/>
              </w:rPr>
            </w:pPr>
          </w:p>
        </w:tc>
        <w:tc>
          <w:tcPr>
            <w:tcW w:w="1620" w:type="dxa"/>
          </w:tcPr>
          <w:p w14:paraId="2A9CE691" w14:textId="77777777" w:rsidR="00A87BF8" w:rsidRPr="00CA6859" w:rsidRDefault="00A87BF8" w:rsidP="002D0784">
            <w:pPr>
              <w:rPr>
                <w:lang w:val="ru-RU"/>
              </w:rPr>
            </w:pPr>
            <w:r w:rsidRPr="00CA6859">
              <w:rPr>
                <w:lang w:val="ru-RU"/>
              </w:rPr>
              <w:t>Status</w:t>
            </w:r>
          </w:p>
        </w:tc>
        <w:tc>
          <w:tcPr>
            <w:tcW w:w="1440" w:type="dxa"/>
          </w:tcPr>
          <w:p w14:paraId="6046079D" w14:textId="77777777" w:rsidR="00A87BF8" w:rsidRPr="00CA6859" w:rsidRDefault="00A87BF8" w:rsidP="002D0784">
            <w:pPr>
              <w:rPr>
                <w:lang w:val="ru-RU"/>
              </w:rPr>
            </w:pPr>
            <w:r w:rsidRPr="00CA6859">
              <w:rPr>
                <w:lang w:val="ru-RU"/>
              </w:rPr>
              <w:t>Numeric</w:t>
            </w:r>
          </w:p>
        </w:tc>
        <w:tc>
          <w:tcPr>
            <w:tcW w:w="1260" w:type="dxa"/>
          </w:tcPr>
          <w:p w14:paraId="799F020D" w14:textId="77777777" w:rsidR="00A87BF8" w:rsidRPr="00CA6859" w:rsidRDefault="00A87BF8" w:rsidP="002D0784">
            <w:pPr>
              <w:jc w:val="center"/>
              <w:rPr>
                <w:lang w:val="ru-RU"/>
              </w:rPr>
            </w:pPr>
            <w:r w:rsidRPr="00CA6859">
              <w:rPr>
                <w:lang w:val="ru-RU"/>
              </w:rPr>
              <w:t>11</w:t>
            </w:r>
          </w:p>
        </w:tc>
        <w:tc>
          <w:tcPr>
            <w:tcW w:w="2784" w:type="dxa"/>
          </w:tcPr>
          <w:p w14:paraId="641E9BC4" w14:textId="77EDDBE4" w:rsidR="00A87BF8" w:rsidRPr="00CA6859" w:rsidRDefault="00A87BF8" w:rsidP="002D0784">
            <w:pPr>
              <w:rPr>
                <w:lang w:val="ru-RU"/>
              </w:rPr>
            </w:pPr>
            <w:r w:rsidRPr="00CA6859">
              <w:rPr>
                <w:lang w:val="ru-RU"/>
              </w:rPr>
              <w:t>Статус маршрута (2 - 'активный', 9 - "неактивный")</w:t>
            </w:r>
          </w:p>
        </w:tc>
        <w:tc>
          <w:tcPr>
            <w:tcW w:w="1716" w:type="dxa"/>
          </w:tcPr>
          <w:p w14:paraId="054A8F8A" w14:textId="20756B68" w:rsidR="00A87BF8" w:rsidRPr="00CA6859" w:rsidRDefault="00A87BF8" w:rsidP="002D0784">
            <w:pPr>
              <w:jc w:val="center"/>
              <w:rPr>
                <w:lang w:val="ru-RU"/>
              </w:rPr>
            </w:pPr>
            <w:r w:rsidRPr="00CA6859">
              <w:rPr>
                <w:lang w:val="ru-RU"/>
              </w:rPr>
              <w:t>Да</w:t>
            </w:r>
          </w:p>
        </w:tc>
      </w:tr>
      <w:tr w:rsidR="00A87BF8" w:rsidRPr="00CA6859" w14:paraId="49D05F20" w14:textId="77777777" w:rsidTr="000A6A4C">
        <w:trPr>
          <w:trHeight w:val="268"/>
        </w:trPr>
        <w:tc>
          <w:tcPr>
            <w:tcW w:w="1402" w:type="dxa"/>
          </w:tcPr>
          <w:p w14:paraId="4E7FD994" w14:textId="77777777" w:rsidR="00A87BF8" w:rsidRPr="00CA6859" w:rsidRDefault="00A87BF8" w:rsidP="002D0784">
            <w:pPr>
              <w:rPr>
                <w:lang w:val="ru-RU"/>
              </w:rPr>
            </w:pPr>
          </w:p>
        </w:tc>
        <w:tc>
          <w:tcPr>
            <w:tcW w:w="1620" w:type="dxa"/>
          </w:tcPr>
          <w:p w14:paraId="19CAD018" w14:textId="77777777" w:rsidR="00A87BF8" w:rsidRPr="00CA6859" w:rsidRDefault="00A87BF8" w:rsidP="002D0784">
            <w:pPr>
              <w:rPr>
                <w:lang w:val="ru-RU"/>
              </w:rPr>
            </w:pPr>
            <w:r w:rsidRPr="00CA6859">
              <w:rPr>
                <w:lang w:val="ru-RU"/>
              </w:rPr>
              <w:t>CYCLE</w:t>
            </w:r>
          </w:p>
        </w:tc>
        <w:tc>
          <w:tcPr>
            <w:tcW w:w="1440" w:type="dxa"/>
          </w:tcPr>
          <w:p w14:paraId="149DED95" w14:textId="77777777" w:rsidR="00A87BF8" w:rsidRPr="00CA6859" w:rsidRDefault="00A87BF8" w:rsidP="002D0784">
            <w:pPr>
              <w:rPr>
                <w:lang w:val="ru-RU"/>
              </w:rPr>
            </w:pPr>
            <w:r w:rsidRPr="00CA6859">
              <w:rPr>
                <w:lang w:val="ru-RU"/>
              </w:rPr>
              <w:t>Numeric</w:t>
            </w:r>
          </w:p>
        </w:tc>
        <w:tc>
          <w:tcPr>
            <w:tcW w:w="1260" w:type="dxa"/>
          </w:tcPr>
          <w:p w14:paraId="09B01DD6" w14:textId="77777777" w:rsidR="00A87BF8" w:rsidRPr="00CA6859" w:rsidRDefault="00A87BF8" w:rsidP="002D0784">
            <w:pPr>
              <w:jc w:val="center"/>
              <w:rPr>
                <w:lang w:val="ru-RU"/>
              </w:rPr>
            </w:pPr>
            <w:r w:rsidRPr="00CA6859">
              <w:rPr>
                <w:lang w:val="ru-RU"/>
              </w:rPr>
              <w:t>4</w:t>
            </w:r>
          </w:p>
        </w:tc>
        <w:tc>
          <w:tcPr>
            <w:tcW w:w="2784" w:type="dxa"/>
          </w:tcPr>
          <w:p w14:paraId="447550C4" w14:textId="59E976BD" w:rsidR="00A87BF8" w:rsidRPr="00CA6859" w:rsidRDefault="00A87BF8" w:rsidP="002D0784">
            <w:pPr>
              <w:rPr>
                <w:lang w:val="ru-RU"/>
              </w:rPr>
            </w:pPr>
            <w:r w:rsidRPr="00CA6859">
              <w:rPr>
                <w:lang w:val="ru-RU"/>
              </w:rPr>
              <w:t>Цикличность</w:t>
            </w:r>
          </w:p>
        </w:tc>
        <w:tc>
          <w:tcPr>
            <w:tcW w:w="1716" w:type="dxa"/>
          </w:tcPr>
          <w:p w14:paraId="63A8479E" w14:textId="0B966FB0" w:rsidR="00A87BF8" w:rsidRPr="00CA6859" w:rsidRDefault="00A87BF8" w:rsidP="002D0784">
            <w:pPr>
              <w:jc w:val="center"/>
              <w:rPr>
                <w:lang w:val="ru-RU"/>
              </w:rPr>
            </w:pPr>
            <w:r w:rsidRPr="00CA6859">
              <w:rPr>
                <w:lang w:val="ru-RU"/>
              </w:rPr>
              <w:t>Да</w:t>
            </w:r>
          </w:p>
        </w:tc>
      </w:tr>
      <w:tr w:rsidR="00A87BF8" w:rsidRPr="00CA6859" w14:paraId="036FEE30" w14:textId="77777777" w:rsidTr="000A6A4C">
        <w:trPr>
          <w:trHeight w:val="268"/>
        </w:trPr>
        <w:tc>
          <w:tcPr>
            <w:tcW w:w="1402" w:type="dxa"/>
          </w:tcPr>
          <w:p w14:paraId="59DE2996" w14:textId="77777777" w:rsidR="00A87BF8" w:rsidRPr="00CA6859" w:rsidRDefault="00A87BF8" w:rsidP="002D0784">
            <w:pPr>
              <w:rPr>
                <w:lang w:val="ru-RU"/>
              </w:rPr>
            </w:pPr>
          </w:p>
        </w:tc>
        <w:tc>
          <w:tcPr>
            <w:tcW w:w="1620" w:type="dxa"/>
          </w:tcPr>
          <w:p w14:paraId="3AEE4CF7" w14:textId="77777777" w:rsidR="00A87BF8" w:rsidRPr="00CA6859" w:rsidRDefault="00A87BF8" w:rsidP="002D0784">
            <w:pPr>
              <w:rPr>
                <w:lang w:val="ru-RU"/>
              </w:rPr>
            </w:pPr>
            <w:r w:rsidRPr="00CA6859">
              <w:rPr>
                <w:lang w:val="ru-RU"/>
              </w:rPr>
              <w:t>WEEKDAY</w:t>
            </w:r>
          </w:p>
        </w:tc>
        <w:tc>
          <w:tcPr>
            <w:tcW w:w="1440" w:type="dxa"/>
          </w:tcPr>
          <w:p w14:paraId="630B61AA" w14:textId="77777777" w:rsidR="00A87BF8" w:rsidRPr="00CA6859" w:rsidRDefault="00A87BF8" w:rsidP="002D0784">
            <w:pPr>
              <w:rPr>
                <w:lang w:val="ru-RU"/>
              </w:rPr>
            </w:pPr>
            <w:r w:rsidRPr="00CA6859">
              <w:rPr>
                <w:lang w:val="ru-RU"/>
              </w:rPr>
              <w:t>Numeric</w:t>
            </w:r>
          </w:p>
        </w:tc>
        <w:tc>
          <w:tcPr>
            <w:tcW w:w="1260" w:type="dxa"/>
          </w:tcPr>
          <w:p w14:paraId="46AEB0F7" w14:textId="77777777" w:rsidR="00A87BF8" w:rsidRPr="00CA6859" w:rsidRDefault="00A87BF8" w:rsidP="002D0784">
            <w:pPr>
              <w:jc w:val="center"/>
              <w:rPr>
                <w:lang w:val="ru-RU"/>
              </w:rPr>
            </w:pPr>
            <w:r w:rsidRPr="00CA6859">
              <w:rPr>
                <w:lang w:val="ru-RU"/>
              </w:rPr>
              <w:t>4</w:t>
            </w:r>
          </w:p>
        </w:tc>
        <w:tc>
          <w:tcPr>
            <w:tcW w:w="2784" w:type="dxa"/>
          </w:tcPr>
          <w:p w14:paraId="36C7D763" w14:textId="30590D56" w:rsidR="00A87BF8" w:rsidRPr="00CA6859" w:rsidRDefault="00A87BF8" w:rsidP="002D0784">
            <w:pPr>
              <w:rPr>
                <w:lang w:val="ru-RU"/>
              </w:rPr>
            </w:pPr>
            <w:r w:rsidRPr="00CA6859">
              <w:rPr>
                <w:lang w:val="ru-RU"/>
              </w:rPr>
              <w:t>Номер дня недели</w:t>
            </w:r>
          </w:p>
        </w:tc>
        <w:tc>
          <w:tcPr>
            <w:tcW w:w="1716" w:type="dxa"/>
          </w:tcPr>
          <w:p w14:paraId="2B9EBAC5" w14:textId="418F46E4" w:rsidR="00A87BF8" w:rsidRPr="00CA6859" w:rsidRDefault="00A87BF8" w:rsidP="002D0784">
            <w:pPr>
              <w:jc w:val="center"/>
              <w:rPr>
                <w:lang w:val="ru-RU"/>
              </w:rPr>
            </w:pPr>
            <w:r w:rsidRPr="00CA6859">
              <w:rPr>
                <w:lang w:val="ru-RU"/>
              </w:rPr>
              <w:t>Да</w:t>
            </w:r>
          </w:p>
        </w:tc>
      </w:tr>
      <w:tr w:rsidR="00DC1CA0" w:rsidRPr="00CA6859" w14:paraId="6DEA11E1" w14:textId="77777777" w:rsidTr="000A6A4C">
        <w:trPr>
          <w:trHeight w:val="268"/>
        </w:trPr>
        <w:tc>
          <w:tcPr>
            <w:tcW w:w="1402" w:type="dxa"/>
          </w:tcPr>
          <w:p w14:paraId="57FCEAFA" w14:textId="17B9A2CE" w:rsidR="00DC1CA0" w:rsidRPr="00CA6859" w:rsidRDefault="00DC1CA0" w:rsidP="00DC1CA0">
            <w:pPr>
              <w:rPr>
                <w:lang w:val="ru-RU"/>
              </w:rPr>
            </w:pPr>
            <w:r w:rsidRPr="00CA6859">
              <w:rPr>
                <w:lang w:val="ru-RU"/>
              </w:rPr>
              <w:t>FK</w:t>
            </w:r>
          </w:p>
        </w:tc>
        <w:tc>
          <w:tcPr>
            <w:tcW w:w="1620" w:type="dxa"/>
          </w:tcPr>
          <w:p w14:paraId="1CCF4BEB" w14:textId="47A78197" w:rsidR="00DC1CA0" w:rsidRPr="00CA6859" w:rsidRDefault="00DC1CA0" w:rsidP="00DC1CA0">
            <w:pPr>
              <w:rPr>
                <w:lang w:val="ru-RU"/>
              </w:rPr>
            </w:pPr>
            <w:r>
              <w:rPr>
                <w:lang w:val="en-US"/>
              </w:rPr>
              <w:t>CUST_ID</w:t>
            </w:r>
          </w:p>
        </w:tc>
        <w:tc>
          <w:tcPr>
            <w:tcW w:w="1440" w:type="dxa"/>
          </w:tcPr>
          <w:p w14:paraId="57A03AB4" w14:textId="00236603" w:rsidR="00DC1CA0" w:rsidRPr="00CA6859" w:rsidRDefault="00DC1CA0" w:rsidP="00DC1CA0">
            <w:pPr>
              <w:rPr>
                <w:lang w:val="ru-RU"/>
              </w:rPr>
            </w:pPr>
            <w:r w:rsidRPr="00CA6859">
              <w:rPr>
                <w:lang w:val="ru-RU"/>
              </w:rPr>
              <w:t>Numeric</w:t>
            </w:r>
          </w:p>
        </w:tc>
        <w:tc>
          <w:tcPr>
            <w:tcW w:w="1260" w:type="dxa"/>
          </w:tcPr>
          <w:p w14:paraId="38F8FE68" w14:textId="690D20A2" w:rsidR="00DC1CA0" w:rsidRPr="00CA6859" w:rsidRDefault="00DC1CA0" w:rsidP="00DC1CA0">
            <w:pPr>
              <w:jc w:val="center"/>
              <w:rPr>
                <w:lang w:val="ru-RU"/>
              </w:rPr>
            </w:pPr>
            <w:r>
              <w:rPr>
                <w:lang w:val="en-US"/>
              </w:rPr>
              <w:t>11</w:t>
            </w:r>
          </w:p>
        </w:tc>
        <w:tc>
          <w:tcPr>
            <w:tcW w:w="2784" w:type="dxa"/>
          </w:tcPr>
          <w:p w14:paraId="4344AEA7" w14:textId="37A9D2C0" w:rsidR="00DC1CA0" w:rsidRPr="00CA6859" w:rsidRDefault="00DC1CA0" w:rsidP="00DC1CA0">
            <w:pPr>
              <w:rPr>
                <w:lang w:val="ru-RU"/>
              </w:rPr>
            </w:pPr>
            <w:r>
              <w:rPr>
                <w:lang w:val="ru-RU"/>
              </w:rPr>
              <w:t>Идентификатор точки синхронизации</w:t>
            </w:r>
          </w:p>
        </w:tc>
        <w:tc>
          <w:tcPr>
            <w:tcW w:w="1716" w:type="dxa"/>
          </w:tcPr>
          <w:p w14:paraId="3CED1276" w14:textId="0906E732" w:rsidR="00DC1CA0" w:rsidRPr="00CA6859" w:rsidRDefault="00DC1CA0" w:rsidP="00DC1CA0">
            <w:pPr>
              <w:jc w:val="center"/>
              <w:rPr>
                <w:lang w:val="ru-RU"/>
              </w:rPr>
            </w:pPr>
            <w:r w:rsidRPr="00CA6859">
              <w:rPr>
                <w:lang w:val="ru-RU"/>
              </w:rPr>
              <w:t>Да</w:t>
            </w:r>
          </w:p>
        </w:tc>
      </w:tr>
    </w:tbl>
    <w:p w14:paraId="26DCBA10" w14:textId="6B6F9918" w:rsidR="002D0784" w:rsidRPr="00CA6859" w:rsidRDefault="002D0784" w:rsidP="00EE4E52">
      <w:pPr>
        <w:pStyle w:val="Default"/>
        <w:spacing w:before="200" w:after="200"/>
        <w:rPr>
          <w:b/>
          <w:bCs/>
          <w:i/>
          <w:iCs/>
          <w:color w:val="auto"/>
          <w:lang w:val="ru-RU"/>
        </w:rPr>
      </w:pPr>
      <w:r w:rsidRPr="00CA6859">
        <w:rPr>
          <w:color w:val="auto"/>
          <w:sz w:val="23"/>
          <w:szCs w:val="23"/>
          <w:lang w:val="ru-RU"/>
        </w:rPr>
        <w:t xml:space="preserve"> </w:t>
      </w:r>
      <w:r w:rsidRPr="00CA6859">
        <w:rPr>
          <w:b/>
          <w:color w:val="auto"/>
          <w:lang w:val="ru-RU"/>
        </w:rPr>
        <w:t>OLROUTES.DBF</w:t>
      </w:r>
    </w:p>
    <w:p w14:paraId="73D5E88F" w14:textId="747D4341" w:rsidR="00B95543" w:rsidRPr="00CA6859" w:rsidRDefault="00B95543" w:rsidP="00B95543">
      <w:pPr>
        <w:pStyle w:val="ListParagraph"/>
        <w:numPr>
          <w:ilvl w:val="0"/>
          <w:numId w:val="48"/>
        </w:numPr>
        <w:rPr>
          <w:lang w:val="ru-RU"/>
        </w:rPr>
      </w:pPr>
      <w:r w:rsidRPr="00CA6859">
        <w:rPr>
          <w:lang w:val="ru-RU"/>
        </w:rPr>
        <w:t>При импорте маршрутов добавляются новые и модифицируются существующие записи в таблице tblOutletRoutes согласно поиска по ключевым значениям (в OLROUTES.DBF ключевым полем является R_CODE, OL_CODE)</w:t>
      </w:r>
    </w:p>
    <w:p w14:paraId="7047B95F" w14:textId="64383527" w:rsidR="00B95543" w:rsidRPr="00CA6859" w:rsidRDefault="00B95543" w:rsidP="00B95543">
      <w:pPr>
        <w:pStyle w:val="ListParagraph"/>
        <w:numPr>
          <w:ilvl w:val="0"/>
          <w:numId w:val="48"/>
        </w:numPr>
        <w:rPr>
          <w:lang w:val="ru-RU"/>
        </w:rPr>
      </w:pPr>
      <w:r w:rsidRPr="00CA6859">
        <w:rPr>
          <w:lang w:val="ru-RU"/>
        </w:rPr>
        <w:t>Данные импортируются независимо от установленного значения в поле Status (2-Активный, 9-Неактивный).</w:t>
      </w:r>
    </w:p>
    <w:p w14:paraId="0A9F626F" w14:textId="5F628613" w:rsidR="00B95543" w:rsidRPr="00CA6859" w:rsidRDefault="00B95543" w:rsidP="00B95543">
      <w:pPr>
        <w:pStyle w:val="ListParagraph"/>
        <w:numPr>
          <w:ilvl w:val="0"/>
          <w:numId w:val="48"/>
        </w:numPr>
        <w:rPr>
          <w:lang w:val="ru-RU"/>
        </w:rPr>
      </w:pPr>
      <w:r w:rsidRPr="00CA6859">
        <w:rPr>
          <w:lang w:val="ru-RU"/>
        </w:rPr>
        <w:t>Если статус (STATUS) записи, который импортируется не 2-Активный и не 9-Неактивный, то запись пропускается с соответствующим сообщением в протоколе.</w:t>
      </w:r>
    </w:p>
    <w:p w14:paraId="1F8FE59D" w14:textId="399F967E" w:rsidR="00B95543" w:rsidRPr="00CA6859" w:rsidRDefault="00B95543" w:rsidP="00056143">
      <w:pPr>
        <w:pStyle w:val="ListParagraph"/>
        <w:numPr>
          <w:ilvl w:val="0"/>
          <w:numId w:val="48"/>
        </w:numPr>
        <w:rPr>
          <w:lang w:val="ru-RU"/>
        </w:rPr>
      </w:pPr>
      <w:r w:rsidRPr="00CA6859">
        <w:rPr>
          <w:lang w:val="ru-RU"/>
        </w:rPr>
        <w:t xml:space="preserve">Если значение в поле DTLM пустое (или некорректного формата), то запись импортируется в БД с DLM, что соответствует </w:t>
      </w:r>
      <w:r w:rsidR="00056143" w:rsidRPr="00CA6859">
        <w:rPr>
          <w:lang w:val="ru-RU"/>
        </w:rPr>
        <w:t>текущей</w:t>
      </w:r>
      <w:r w:rsidRPr="00CA6859">
        <w:rPr>
          <w:lang w:val="ru-RU"/>
        </w:rPr>
        <w:t xml:space="preserve"> дате.</w:t>
      </w:r>
    </w:p>
    <w:p w14:paraId="6E686EBB" w14:textId="47463FF0" w:rsidR="00B95543" w:rsidRPr="00CA6859" w:rsidRDefault="00B95543" w:rsidP="00B95543">
      <w:pPr>
        <w:pStyle w:val="ListParagraph"/>
        <w:numPr>
          <w:ilvl w:val="0"/>
          <w:numId w:val="48"/>
        </w:numPr>
        <w:rPr>
          <w:lang w:val="ru-RU"/>
        </w:rPr>
      </w:pPr>
      <w:r w:rsidRPr="00CA6859">
        <w:rPr>
          <w:lang w:val="ru-RU"/>
        </w:rPr>
        <w:t>Для R_CODE, OL_CODE проверка на статус записи в БД (tblRoutes, tblOutlets) отсутствует.</w:t>
      </w:r>
    </w:p>
    <w:p w14:paraId="376CECB4" w14:textId="74295401" w:rsidR="00B95543" w:rsidRPr="00CA6859" w:rsidRDefault="00B95543" w:rsidP="00B95543">
      <w:pPr>
        <w:pStyle w:val="ListParagraph"/>
        <w:numPr>
          <w:ilvl w:val="0"/>
          <w:numId w:val="48"/>
        </w:numPr>
        <w:rPr>
          <w:lang w:val="ru-RU"/>
        </w:rPr>
      </w:pPr>
      <w:r w:rsidRPr="00CA6859">
        <w:rPr>
          <w:lang w:val="ru-RU"/>
        </w:rPr>
        <w:t>При импорте пропускаются записи с несуществующим кодом маршрута, или кодом ТТ (R_CODE, OL_CODE)</w:t>
      </w:r>
    </w:p>
    <w:p w14:paraId="68C1771A" w14:textId="14EE0164" w:rsidR="00B95543" w:rsidRPr="00CA6859" w:rsidRDefault="00B95543" w:rsidP="00B95543">
      <w:pPr>
        <w:pStyle w:val="ListParagraph"/>
        <w:numPr>
          <w:ilvl w:val="0"/>
          <w:numId w:val="48"/>
        </w:numPr>
        <w:rPr>
          <w:lang w:val="ru-RU"/>
        </w:rPr>
      </w:pPr>
      <w:r w:rsidRPr="00CA6859">
        <w:rPr>
          <w:lang w:val="ru-RU"/>
        </w:rPr>
        <w:t>В случае дублированных значений полей R_CODE, OL_CODE в DBF файлах (таблицы OLROUTES.DBF) записи пропускаются с соответствующим сообщением в протокол импорта / экспорта.</w:t>
      </w:r>
    </w:p>
    <w:p w14:paraId="610305BF" w14:textId="32776FB8" w:rsidR="00B95543" w:rsidRPr="00CA6859" w:rsidRDefault="00B95543" w:rsidP="00B95543">
      <w:pPr>
        <w:pStyle w:val="ListParagraph"/>
        <w:numPr>
          <w:ilvl w:val="0"/>
          <w:numId w:val="48"/>
        </w:numPr>
        <w:rPr>
          <w:lang w:val="ru-RU"/>
        </w:rPr>
      </w:pPr>
      <w:r w:rsidRPr="00CA6859">
        <w:rPr>
          <w:lang w:val="ru-RU"/>
        </w:rPr>
        <w:t>Если импортируются маршруты вместе с привязками к ТТ, то при импорте деактивируются записи с tblOutletRoutes, которые отсутствуют в DBF файлах. В случае если данные пропускаются по определенной причине, то аналоги таких данных в БД также деактивируются. Если же импортируются только привязки, а маршруты уже существуют в БД, то привязки импортируются в том статусе, который указан в DBF файле.</w:t>
      </w:r>
    </w:p>
    <w:p w14:paraId="4C006067" w14:textId="5DFE1B67" w:rsidR="00B95543" w:rsidRPr="00CA6859" w:rsidRDefault="00B95543" w:rsidP="00B95543">
      <w:pPr>
        <w:pStyle w:val="ListParagraph"/>
        <w:numPr>
          <w:ilvl w:val="0"/>
          <w:numId w:val="48"/>
        </w:numPr>
        <w:rPr>
          <w:lang w:val="ru-RU"/>
        </w:rPr>
      </w:pPr>
      <w:r w:rsidRPr="00CA6859">
        <w:rPr>
          <w:lang w:val="ru-RU"/>
        </w:rPr>
        <w:t>Если точка синхронизации торговой точки не совпадает с точкой синхронизации маршрута, то запись пропускается при импорте</w:t>
      </w:r>
    </w:p>
    <w:p w14:paraId="39696ECA" w14:textId="53CCA101" w:rsidR="002D0784" w:rsidRPr="00CA6859" w:rsidRDefault="00B95543" w:rsidP="00B95543">
      <w:pPr>
        <w:pStyle w:val="ListParagraph"/>
        <w:numPr>
          <w:ilvl w:val="0"/>
          <w:numId w:val="48"/>
        </w:numPr>
        <w:rPr>
          <w:b/>
          <w:bCs/>
          <w:i/>
          <w:iCs/>
          <w:lang w:val="ru-RU"/>
        </w:rPr>
      </w:pPr>
      <w:r w:rsidRPr="00CA6859">
        <w:rPr>
          <w:lang w:val="ru-RU"/>
        </w:rPr>
        <w:t>Если район торговой точки не принадлежит городу маршрута, то привязка к такой ТТ пропускается при импорте</w:t>
      </w:r>
    </w:p>
    <w:p w14:paraId="1CCC021E" w14:textId="3E2B403F" w:rsidR="002D0784" w:rsidRPr="00CA6859" w:rsidRDefault="002D0784" w:rsidP="00B923DA">
      <w:pPr>
        <w:pStyle w:val="Heading2"/>
        <w:rPr>
          <w:lang w:val="ru-RU"/>
        </w:rPr>
      </w:pPr>
      <w:bookmarkStart w:id="120" w:name="_Toc356571389"/>
      <w:bookmarkStart w:id="121" w:name="_Toc395006647"/>
      <w:bookmarkStart w:id="122" w:name="_Toc420948273"/>
      <w:r w:rsidRPr="00CA6859">
        <w:rPr>
          <w:lang w:val="ru-RU"/>
        </w:rPr>
        <w:t>Таблиц</w:t>
      </w:r>
      <w:r w:rsidR="00B95543" w:rsidRPr="00CA6859">
        <w:rPr>
          <w:lang w:val="ru-RU"/>
        </w:rPr>
        <w:t>а</w:t>
      </w:r>
      <w:r w:rsidRPr="00CA6859">
        <w:rPr>
          <w:lang w:val="ru-RU"/>
        </w:rPr>
        <w:t xml:space="preserve"> OLROUTES</w:t>
      </w:r>
      <w:bookmarkEnd w:id="120"/>
      <w:bookmarkEnd w:id="121"/>
      <w:bookmarkEnd w:id="122"/>
    </w:p>
    <w:p w14:paraId="260A05D2" w14:textId="0C385334" w:rsidR="00EE4E52" w:rsidRPr="00CA6859" w:rsidRDefault="00B95543" w:rsidP="00EE4E52">
      <w:pPr>
        <w:spacing w:after="200"/>
        <w:ind w:left="706"/>
        <w:rPr>
          <w:lang w:val="ru-RU" w:eastAsia="en-US"/>
        </w:rPr>
      </w:pPr>
      <w:r w:rsidRPr="00CA6859">
        <w:rPr>
          <w:lang w:val="ru-RU" w:eastAsia="en-US"/>
        </w:rPr>
        <w:t>Информация о привязках торговых точек до маршрутов.</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B95543" w:rsidRPr="00CA6859" w14:paraId="2A1D42B1" w14:textId="77777777" w:rsidTr="000A6A4C">
        <w:tc>
          <w:tcPr>
            <w:tcW w:w="1402" w:type="dxa"/>
            <w:tcBorders>
              <w:top w:val="single" w:sz="12" w:space="0" w:color="auto"/>
              <w:left w:val="single" w:sz="12" w:space="0" w:color="auto"/>
              <w:bottom w:val="single" w:sz="12" w:space="0" w:color="auto"/>
              <w:right w:val="single" w:sz="12" w:space="0" w:color="auto"/>
            </w:tcBorders>
          </w:tcPr>
          <w:p w14:paraId="5979FE5B" w14:textId="36952F48" w:rsidR="00B95543" w:rsidRPr="00CA6859" w:rsidRDefault="00B95543" w:rsidP="002D0784">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381FD182" w14:textId="05A1FCDF" w:rsidR="00B95543" w:rsidRPr="00CA6859" w:rsidRDefault="00B95543" w:rsidP="002D0784">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37B54A02" w14:textId="5B66E562" w:rsidR="00B95543" w:rsidRPr="00CA6859" w:rsidRDefault="00B95543" w:rsidP="002D0784">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0E50A24" w14:textId="1FEAB740" w:rsidR="00B95543" w:rsidRPr="00CA6859" w:rsidRDefault="00B95543" w:rsidP="002D0784">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2DC2D1A2" w14:textId="26EF30B6" w:rsidR="00B95543" w:rsidRPr="00CA6859" w:rsidRDefault="00B95543" w:rsidP="002D0784">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25F1036D" w14:textId="64B865E4" w:rsidR="00B95543" w:rsidRPr="00CA6859" w:rsidRDefault="00B95543" w:rsidP="002D0784">
            <w:pPr>
              <w:jc w:val="center"/>
              <w:rPr>
                <w:b/>
                <w:lang w:val="ru-RU"/>
              </w:rPr>
            </w:pPr>
            <w:r w:rsidRPr="00CA6859">
              <w:rPr>
                <w:b/>
                <w:lang w:val="ru-RU"/>
              </w:rPr>
              <w:t>Поле обязательное</w:t>
            </w:r>
          </w:p>
        </w:tc>
      </w:tr>
      <w:tr w:rsidR="00B513E8" w:rsidRPr="00CA6859" w14:paraId="5603BE70" w14:textId="77777777" w:rsidTr="000A6A4C">
        <w:trPr>
          <w:trHeight w:val="268"/>
        </w:trPr>
        <w:tc>
          <w:tcPr>
            <w:tcW w:w="1402" w:type="dxa"/>
            <w:tcBorders>
              <w:top w:val="single" w:sz="12" w:space="0" w:color="auto"/>
            </w:tcBorders>
          </w:tcPr>
          <w:p w14:paraId="3F944ED3" w14:textId="77777777" w:rsidR="002D0784" w:rsidRPr="00CA6859" w:rsidRDefault="002D0784" w:rsidP="002D0784">
            <w:pPr>
              <w:rPr>
                <w:lang w:val="ru-RU"/>
              </w:rPr>
            </w:pPr>
            <w:r w:rsidRPr="00CA6859">
              <w:rPr>
                <w:lang w:val="ru-RU"/>
              </w:rPr>
              <w:t>PK, FK</w:t>
            </w:r>
          </w:p>
        </w:tc>
        <w:tc>
          <w:tcPr>
            <w:tcW w:w="1620" w:type="dxa"/>
            <w:tcBorders>
              <w:top w:val="single" w:sz="12" w:space="0" w:color="auto"/>
            </w:tcBorders>
          </w:tcPr>
          <w:p w14:paraId="37A0DC47" w14:textId="77777777" w:rsidR="002D0784" w:rsidRPr="00CA6859" w:rsidRDefault="002D0784" w:rsidP="002D0784">
            <w:pPr>
              <w:rPr>
                <w:lang w:val="ru-RU"/>
              </w:rPr>
            </w:pPr>
            <w:r w:rsidRPr="00CA6859">
              <w:rPr>
                <w:lang w:val="ru-RU"/>
              </w:rPr>
              <w:t>R_CODE</w:t>
            </w:r>
          </w:p>
        </w:tc>
        <w:tc>
          <w:tcPr>
            <w:tcW w:w="1440" w:type="dxa"/>
            <w:tcBorders>
              <w:top w:val="single" w:sz="12" w:space="0" w:color="auto"/>
            </w:tcBorders>
          </w:tcPr>
          <w:p w14:paraId="312F71A7" w14:textId="77777777" w:rsidR="002D0784" w:rsidRPr="00CA6859" w:rsidRDefault="002D0784" w:rsidP="002D0784">
            <w:pPr>
              <w:rPr>
                <w:lang w:val="ru-RU"/>
              </w:rPr>
            </w:pPr>
            <w:r w:rsidRPr="00CA6859">
              <w:rPr>
                <w:lang w:val="ru-RU"/>
              </w:rPr>
              <w:t>Character</w:t>
            </w:r>
          </w:p>
        </w:tc>
        <w:tc>
          <w:tcPr>
            <w:tcW w:w="1260" w:type="dxa"/>
            <w:tcBorders>
              <w:top w:val="single" w:sz="12" w:space="0" w:color="auto"/>
            </w:tcBorders>
          </w:tcPr>
          <w:p w14:paraId="0427CFB1" w14:textId="77777777" w:rsidR="002D0784" w:rsidRPr="00CA6859" w:rsidRDefault="002D0784" w:rsidP="002D0784">
            <w:pPr>
              <w:jc w:val="center"/>
              <w:rPr>
                <w:lang w:val="ru-RU"/>
              </w:rPr>
            </w:pPr>
            <w:r w:rsidRPr="00CA6859">
              <w:rPr>
                <w:lang w:val="ru-RU"/>
              </w:rPr>
              <w:t>20</w:t>
            </w:r>
          </w:p>
        </w:tc>
        <w:tc>
          <w:tcPr>
            <w:tcW w:w="2784" w:type="dxa"/>
            <w:tcBorders>
              <w:top w:val="single" w:sz="12" w:space="0" w:color="auto"/>
            </w:tcBorders>
          </w:tcPr>
          <w:p w14:paraId="06575960" w14:textId="291EF292" w:rsidR="002D0784" w:rsidRPr="00CA6859" w:rsidRDefault="00B95543" w:rsidP="002D0784">
            <w:pPr>
              <w:rPr>
                <w:lang w:val="ru-RU"/>
              </w:rPr>
            </w:pPr>
            <w:r w:rsidRPr="00CA6859">
              <w:rPr>
                <w:lang w:val="ru-RU"/>
              </w:rPr>
              <w:t>Внешний код маршрута</w:t>
            </w:r>
          </w:p>
        </w:tc>
        <w:tc>
          <w:tcPr>
            <w:tcW w:w="1716" w:type="dxa"/>
            <w:tcBorders>
              <w:top w:val="single" w:sz="12" w:space="0" w:color="auto"/>
            </w:tcBorders>
          </w:tcPr>
          <w:p w14:paraId="600C6175" w14:textId="5BE8196F" w:rsidR="002D0784" w:rsidRPr="00CA6859" w:rsidRDefault="00B95543" w:rsidP="002D0784">
            <w:pPr>
              <w:jc w:val="center"/>
              <w:rPr>
                <w:lang w:val="ru-RU"/>
              </w:rPr>
            </w:pPr>
            <w:r w:rsidRPr="00CA6859">
              <w:rPr>
                <w:lang w:val="ru-RU"/>
              </w:rPr>
              <w:t>Да</w:t>
            </w:r>
          </w:p>
        </w:tc>
      </w:tr>
      <w:tr w:rsidR="00B513E8" w:rsidRPr="00CA6859" w14:paraId="78D1BAB6" w14:textId="77777777" w:rsidTr="000A6A4C">
        <w:trPr>
          <w:trHeight w:val="268"/>
        </w:trPr>
        <w:tc>
          <w:tcPr>
            <w:tcW w:w="1402" w:type="dxa"/>
          </w:tcPr>
          <w:p w14:paraId="68ADAEF8" w14:textId="77777777" w:rsidR="002D0784" w:rsidRPr="00CA6859" w:rsidRDefault="002D0784" w:rsidP="002D0784">
            <w:pPr>
              <w:rPr>
                <w:lang w:val="ru-RU"/>
              </w:rPr>
            </w:pPr>
            <w:r w:rsidRPr="00CA6859">
              <w:rPr>
                <w:lang w:val="ru-RU"/>
              </w:rPr>
              <w:t>PK, FK</w:t>
            </w:r>
          </w:p>
        </w:tc>
        <w:tc>
          <w:tcPr>
            <w:tcW w:w="1620" w:type="dxa"/>
          </w:tcPr>
          <w:p w14:paraId="6A1E4997" w14:textId="77777777" w:rsidR="002D0784" w:rsidRPr="00CA6859" w:rsidRDefault="002D0784" w:rsidP="002D0784">
            <w:pPr>
              <w:rPr>
                <w:lang w:val="ru-RU"/>
              </w:rPr>
            </w:pPr>
            <w:r w:rsidRPr="00CA6859">
              <w:rPr>
                <w:lang w:val="ru-RU"/>
              </w:rPr>
              <w:t>OL_CODE</w:t>
            </w:r>
          </w:p>
        </w:tc>
        <w:tc>
          <w:tcPr>
            <w:tcW w:w="1440" w:type="dxa"/>
          </w:tcPr>
          <w:p w14:paraId="26FA1C78" w14:textId="77777777" w:rsidR="002D0784" w:rsidRPr="00CA6859" w:rsidRDefault="002D0784" w:rsidP="002D0784">
            <w:pPr>
              <w:rPr>
                <w:lang w:val="ru-RU"/>
              </w:rPr>
            </w:pPr>
            <w:r w:rsidRPr="00CA6859">
              <w:rPr>
                <w:lang w:val="ru-RU"/>
              </w:rPr>
              <w:t>Character</w:t>
            </w:r>
          </w:p>
        </w:tc>
        <w:tc>
          <w:tcPr>
            <w:tcW w:w="1260" w:type="dxa"/>
          </w:tcPr>
          <w:p w14:paraId="6422EFAC" w14:textId="68946CC2" w:rsidR="002D0784" w:rsidRPr="00616BB3" w:rsidRDefault="00616BB3" w:rsidP="002D0784">
            <w:pPr>
              <w:jc w:val="center"/>
              <w:rPr>
                <w:lang w:val="en-US"/>
              </w:rPr>
            </w:pPr>
            <w:r>
              <w:rPr>
                <w:lang w:val="en-US"/>
              </w:rPr>
              <w:t>50</w:t>
            </w:r>
          </w:p>
        </w:tc>
        <w:tc>
          <w:tcPr>
            <w:tcW w:w="2784" w:type="dxa"/>
            <w:vAlign w:val="bottom"/>
          </w:tcPr>
          <w:p w14:paraId="19CCFDC0" w14:textId="77777777" w:rsidR="00B95543" w:rsidRPr="00CA6859" w:rsidRDefault="00B95543" w:rsidP="00B95543">
            <w:pPr>
              <w:rPr>
                <w:lang w:val="ru-RU"/>
              </w:rPr>
            </w:pPr>
            <w:r w:rsidRPr="00CA6859">
              <w:rPr>
                <w:lang w:val="ru-RU"/>
              </w:rPr>
              <w:t>Внешний код торговой</w:t>
            </w:r>
          </w:p>
          <w:p w14:paraId="2B518FA6" w14:textId="682F794D" w:rsidR="002D0784" w:rsidRPr="00CA6859" w:rsidRDefault="00B95543" w:rsidP="00B95543">
            <w:pPr>
              <w:rPr>
                <w:lang w:val="ru-RU"/>
              </w:rPr>
            </w:pPr>
            <w:r w:rsidRPr="00CA6859">
              <w:rPr>
                <w:lang w:val="ru-RU"/>
              </w:rPr>
              <w:t>точки</w:t>
            </w:r>
          </w:p>
        </w:tc>
        <w:tc>
          <w:tcPr>
            <w:tcW w:w="1716" w:type="dxa"/>
          </w:tcPr>
          <w:p w14:paraId="730097F0" w14:textId="6BD14D19" w:rsidR="002D0784" w:rsidRPr="00CA6859" w:rsidRDefault="00B95543" w:rsidP="002D0784">
            <w:pPr>
              <w:jc w:val="center"/>
              <w:rPr>
                <w:lang w:val="ru-RU"/>
              </w:rPr>
            </w:pPr>
            <w:r w:rsidRPr="00CA6859">
              <w:rPr>
                <w:lang w:val="ru-RU"/>
              </w:rPr>
              <w:t>Да</w:t>
            </w:r>
          </w:p>
        </w:tc>
      </w:tr>
      <w:tr w:rsidR="00B513E8" w:rsidRPr="00CA6859" w14:paraId="5534DAF8" w14:textId="77777777" w:rsidTr="000A6A4C">
        <w:trPr>
          <w:trHeight w:val="268"/>
        </w:trPr>
        <w:tc>
          <w:tcPr>
            <w:tcW w:w="1402" w:type="dxa"/>
          </w:tcPr>
          <w:p w14:paraId="20F4C0F2" w14:textId="77777777" w:rsidR="002D0784" w:rsidRPr="00CA6859" w:rsidRDefault="002D0784" w:rsidP="002D0784">
            <w:pPr>
              <w:rPr>
                <w:lang w:val="ru-RU"/>
              </w:rPr>
            </w:pPr>
          </w:p>
        </w:tc>
        <w:tc>
          <w:tcPr>
            <w:tcW w:w="1620" w:type="dxa"/>
          </w:tcPr>
          <w:p w14:paraId="689ABBE2" w14:textId="77777777" w:rsidR="002D0784" w:rsidRPr="00CA6859" w:rsidRDefault="002D0784" w:rsidP="002D0784">
            <w:pPr>
              <w:rPr>
                <w:lang w:val="ru-RU"/>
              </w:rPr>
            </w:pPr>
            <w:r w:rsidRPr="00CA6859">
              <w:rPr>
                <w:lang w:val="ru-RU"/>
              </w:rPr>
              <w:t>OLNUMBER</w:t>
            </w:r>
          </w:p>
        </w:tc>
        <w:tc>
          <w:tcPr>
            <w:tcW w:w="1440" w:type="dxa"/>
          </w:tcPr>
          <w:p w14:paraId="1326C13E" w14:textId="77777777" w:rsidR="002D0784" w:rsidRPr="00CA6859" w:rsidRDefault="002D0784" w:rsidP="002D0784">
            <w:pPr>
              <w:rPr>
                <w:lang w:val="ru-RU"/>
              </w:rPr>
            </w:pPr>
            <w:r w:rsidRPr="00CA6859">
              <w:rPr>
                <w:lang w:val="ru-RU"/>
              </w:rPr>
              <w:t>Numeric</w:t>
            </w:r>
          </w:p>
        </w:tc>
        <w:tc>
          <w:tcPr>
            <w:tcW w:w="1260" w:type="dxa"/>
          </w:tcPr>
          <w:p w14:paraId="50D02FD4" w14:textId="77777777" w:rsidR="002D0784" w:rsidRPr="00CA6859" w:rsidRDefault="002D0784" w:rsidP="002D0784">
            <w:pPr>
              <w:jc w:val="center"/>
              <w:rPr>
                <w:lang w:val="ru-RU"/>
              </w:rPr>
            </w:pPr>
            <w:r w:rsidRPr="00CA6859">
              <w:rPr>
                <w:lang w:val="ru-RU"/>
              </w:rPr>
              <w:t>11</w:t>
            </w:r>
          </w:p>
        </w:tc>
        <w:tc>
          <w:tcPr>
            <w:tcW w:w="2784" w:type="dxa"/>
            <w:vAlign w:val="bottom"/>
          </w:tcPr>
          <w:p w14:paraId="5DC7BCB8" w14:textId="0D4C0217" w:rsidR="002D0784" w:rsidRPr="00CA6859" w:rsidRDefault="00B95543" w:rsidP="002D0784">
            <w:pPr>
              <w:rPr>
                <w:lang w:val="ru-RU"/>
              </w:rPr>
            </w:pPr>
            <w:r w:rsidRPr="00CA6859">
              <w:rPr>
                <w:lang w:val="ru-RU"/>
              </w:rPr>
              <w:t>Порядок ТТ в маршруте</w:t>
            </w:r>
          </w:p>
        </w:tc>
        <w:tc>
          <w:tcPr>
            <w:tcW w:w="1716" w:type="dxa"/>
          </w:tcPr>
          <w:p w14:paraId="529FBD7A" w14:textId="0CF1F77B" w:rsidR="002D0784" w:rsidRPr="00CA6859" w:rsidRDefault="00B95543" w:rsidP="002D0784">
            <w:pPr>
              <w:jc w:val="center"/>
              <w:rPr>
                <w:lang w:val="ru-RU"/>
              </w:rPr>
            </w:pPr>
            <w:r w:rsidRPr="00CA6859">
              <w:rPr>
                <w:lang w:val="ru-RU"/>
              </w:rPr>
              <w:t>Да</w:t>
            </w:r>
          </w:p>
        </w:tc>
      </w:tr>
      <w:tr w:rsidR="00B513E8" w:rsidRPr="00CA6859" w14:paraId="28AE55C0" w14:textId="77777777" w:rsidTr="000A6A4C">
        <w:trPr>
          <w:trHeight w:val="268"/>
        </w:trPr>
        <w:tc>
          <w:tcPr>
            <w:tcW w:w="1402" w:type="dxa"/>
          </w:tcPr>
          <w:p w14:paraId="67C13A47" w14:textId="77777777" w:rsidR="002D0784" w:rsidRPr="00CA6859" w:rsidRDefault="002D0784" w:rsidP="002D0784">
            <w:pPr>
              <w:rPr>
                <w:lang w:val="ru-RU"/>
              </w:rPr>
            </w:pPr>
          </w:p>
        </w:tc>
        <w:tc>
          <w:tcPr>
            <w:tcW w:w="1620" w:type="dxa"/>
          </w:tcPr>
          <w:p w14:paraId="7AE59BFE" w14:textId="77777777" w:rsidR="002D0784" w:rsidRPr="00CA6859" w:rsidRDefault="002D0784" w:rsidP="002D0784">
            <w:pPr>
              <w:rPr>
                <w:lang w:val="ru-RU"/>
              </w:rPr>
            </w:pPr>
            <w:r w:rsidRPr="00CA6859">
              <w:rPr>
                <w:lang w:val="ru-RU"/>
              </w:rPr>
              <w:t>DTLM</w:t>
            </w:r>
          </w:p>
        </w:tc>
        <w:tc>
          <w:tcPr>
            <w:tcW w:w="1440" w:type="dxa"/>
          </w:tcPr>
          <w:p w14:paraId="559E562F" w14:textId="77777777" w:rsidR="002D0784" w:rsidRPr="00CA6859" w:rsidRDefault="002D0784" w:rsidP="002D0784">
            <w:pPr>
              <w:rPr>
                <w:lang w:val="ru-RU"/>
              </w:rPr>
            </w:pPr>
            <w:r w:rsidRPr="00CA6859">
              <w:rPr>
                <w:lang w:val="ru-RU"/>
              </w:rPr>
              <w:t>Character</w:t>
            </w:r>
          </w:p>
        </w:tc>
        <w:tc>
          <w:tcPr>
            <w:tcW w:w="1260" w:type="dxa"/>
          </w:tcPr>
          <w:p w14:paraId="365D2D1B" w14:textId="77777777" w:rsidR="002D0784" w:rsidRPr="00CA6859" w:rsidRDefault="002D0784" w:rsidP="002D0784">
            <w:pPr>
              <w:jc w:val="center"/>
              <w:rPr>
                <w:lang w:val="ru-RU"/>
              </w:rPr>
            </w:pPr>
            <w:r w:rsidRPr="00CA6859">
              <w:rPr>
                <w:lang w:val="ru-RU"/>
              </w:rPr>
              <w:t>14</w:t>
            </w:r>
          </w:p>
        </w:tc>
        <w:tc>
          <w:tcPr>
            <w:tcW w:w="2784" w:type="dxa"/>
          </w:tcPr>
          <w:p w14:paraId="61923071" w14:textId="77777777" w:rsidR="00B95543" w:rsidRPr="00CA6859" w:rsidRDefault="00B95543" w:rsidP="00B95543">
            <w:pPr>
              <w:rPr>
                <w:lang w:val="ru-RU"/>
              </w:rPr>
            </w:pPr>
            <w:r w:rsidRPr="00CA6859">
              <w:rPr>
                <w:lang w:val="ru-RU"/>
              </w:rPr>
              <w:t>Дата и время</w:t>
            </w:r>
          </w:p>
          <w:p w14:paraId="40594494" w14:textId="77777777" w:rsidR="00B95543" w:rsidRPr="00CA6859" w:rsidRDefault="00B95543" w:rsidP="00B95543">
            <w:pPr>
              <w:rPr>
                <w:lang w:val="ru-RU"/>
              </w:rPr>
            </w:pPr>
            <w:r w:rsidRPr="00CA6859">
              <w:rPr>
                <w:lang w:val="ru-RU"/>
              </w:rPr>
              <w:t xml:space="preserve">модификации записи. </w:t>
            </w:r>
          </w:p>
          <w:p w14:paraId="3BA8C053" w14:textId="77777777" w:rsidR="00B95543" w:rsidRPr="00CA6859" w:rsidRDefault="00B95543" w:rsidP="00B95543">
            <w:pPr>
              <w:rPr>
                <w:lang w:val="ru-RU"/>
              </w:rPr>
            </w:pPr>
            <w:r w:rsidRPr="00CA6859">
              <w:rPr>
                <w:lang w:val="ru-RU"/>
              </w:rPr>
              <w:t xml:space="preserve">Формат: </w:t>
            </w:r>
          </w:p>
          <w:p w14:paraId="53E712D5" w14:textId="77777777" w:rsidR="00B95543" w:rsidRPr="00CA6859" w:rsidRDefault="00B95543" w:rsidP="00B95543">
            <w:pPr>
              <w:rPr>
                <w:lang w:val="ru-RU"/>
              </w:rPr>
            </w:pPr>
            <w:r w:rsidRPr="00CA6859">
              <w:rPr>
                <w:lang w:val="ru-RU"/>
              </w:rPr>
              <w:t xml:space="preserve">“YYYYMMDD </w:t>
            </w:r>
          </w:p>
          <w:p w14:paraId="2F982B18" w14:textId="62CA57AF" w:rsidR="002D0784" w:rsidRPr="00CA6859" w:rsidRDefault="00B95543" w:rsidP="00B95543">
            <w:pPr>
              <w:rPr>
                <w:lang w:val="ru-RU"/>
              </w:rPr>
            </w:pPr>
            <w:r w:rsidRPr="00CA6859">
              <w:rPr>
                <w:lang w:val="ru-RU"/>
              </w:rPr>
              <w:t>HH:MM”</w:t>
            </w:r>
          </w:p>
        </w:tc>
        <w:tc>
          <w:tcPr>
            <w:tcW w:w="1716" w:type="dxa"/>
          </w:tcPr>
          <w:p w14:paraId="7BB9F9BA" w14:textId="293A7149" w:rsidR="002D0784" w:rsidRPr="00CA6859" w:rsidRDefault="00B95543" w:rsidP="002D0784">
            <w:pPr>
              <w:jc w:val="center"/>
              <w:rPr>
                <w:lang w:val="ru-RU"/>
              </w:rPr>
            </w:pPr>
            <w:r w:rsidRPr="00CA6859">
              <w:rPr>
                <w:lang w:val="ru-RU"/>
              </w:rPr>
              <w:t>Да</w:t>
            </w:r>
          </w:p>
        </w:tc>
      </w:tr>
      <w:tr w:rsidR="00B513E8" w:rsidRPr="00CA6859" w14:paraId="653203A5" w14:textId="77777777" w:rsidTr="000A6A4C">
        <w:trPr>
          <w:trHeight w:val="268"/>
        </w:trPr>
        <w:tc>
          <w:tcPr>
            <w:tcW w:w="1402" w:type="dxa"/>
          </w:tcPr>
          <w:p w14:paraId="431C5FEC" w14:textId="77777777" w:rsidR="002D0784" w:rsidRPr="00CA6859" w:rsidRDefault="002D0784" w:rsidP="002D0784">
            <w:pPr>
              <w:rPr>
                <w:lang w:val="ru-RU"/>
              </w:rPr>
            </w:pPr>
          </w:p>
        </w:tc>
        <w:tc>
          <w:tcPr>
            <w:tcW w:w="1620" w:type="dxa"/>
          </w:tcPr>
          <w:p w14:paraId="3298AAEA" w14:textId="77777777" w:rsidR="002D0784" w:rsidRPr="00CA6859" w:rsidRDefault="002D0784" w:rsidP="002D0784">
            <w:pPr>
              <w:rPr>
                <w:lang w:val="ru-RU"/>
              </w:rPr>
            </w:pPr>
            <w:r w:rsidRPr="00CA6859">
              <w:rPr>
                <w:lang w:val="ru-RU"/>
              </w:rPr>
              <w:t>Status</w:t>
            </w:r>
          </w:p>
        </w:tc>
        <w:tc>
          <w:tcPr>
            <w:tcW w:w="1440" w:type="dxa"/>
          </w:tcPr>
          <w:p w14:paraId="25E1A61B" w14:textId="77777777" w:rsidR="002D0784" w:rsidRPr="00CA6859" w:rsidRDefault="002D0784" w:rsidP="002D0784">
            <w:pPr>
              <w:rPr>
                <w:lang w:val="ru-RU"/>
              </w:rPr>
            </w:pPr>
            <w:r w:rsidRPr="00CA6859">
              <w:rPr>
                <w:lang w:val="ru-RU"/>
              </w:rPr>
              <w:t>Numeric</w:t>
            </w:r>
          </w:p>
        </w:tc>
        <w:tc>
          <w:tcPr>
            <w:tcW w:w="1260" w:type="dxa"/>
          </w:tcPr>
          <w:p w14:paraId="5CAE1E24" w14:textId="77777777" w:rsidR="002D0784" w:rsidRPr="00CA6859" w:rsidRDefault="002D0784" w:rsidP="002D0784">
            <w:pPr>
              <w:jc w:val="center"/>
              <w:rPr>
                <w:lang w:val="ru-RU"/>
              </w:rPr>
            </w:pPr>
            <w:r w:rsidRPr="00CA6859">
              <w:rPr>
                <w:lang w:val="ru-RU"/>
              </w:rPr>
              <w:t>11</w:t>
            </w:r>
          </w:p>
        </w:tc>
        <w:tc>
          <w:tcPr>
            <w:tcW w:w="2784" w:type="dxa"/>
          </w:tcPr>
          <w:p w14:paraId="18E64950" w14:textId="77777777" w:rsidR="00B95543" w:rsidRPr="00CA6859" w:rsidRDefault="00B95543" w:rsidP="00B95543">
            <w:pPr>
              <w:rPr>
                <w:lang w:val="ru-RU"/>
              </w:rPr>
            </w:pPr>
            <w:r w:rsidRPr="00CA6859">
              <w:rPr>
                <w:lang w:val="ru-RU"/>
              </w:rPr>
              <w:t xml:space="preserve">Статус привязки </w:t>
            </w:r>
          </w:p>
          <w:p w14:paraId="559745CC" w14:textId="77777777" w:rsidR="00B95543" w:rsidRPr="00CA6859" w:rsidRDefault="00B95543" w:rsidP="00B95543">
            <w:pPr>
              <w:rPr>
                <w:lang w:val="ru-RU"/>
              </w:rPr>
            </w:pPr>
            <w:r w:rsidRPr="00CA6859">
              <w:rPr>
                <w:lang w:val="ru-RU"/>
              </w:rPr>
              <w:t>маршрута к ТТ (2 –</w:t>
            </w:r>
          </w:p>
          <w:p w14:paraId="275D84BE" w14:textId="77777777" w:rsidR="00B95543" w:rsidRPr="00CA6859" w:rsidRDefault="00B95543" w:rsidP="00B95543">
            <w:pPr>
              <w:rPr>
                <w:lang w:val="ru-RU"/>
              </w:rPr>
            </w:pPr>
            <w:r w:rsidRPr="00CA6859">
              <w:rPr>
                <w:lang w:val="ru-RU"/>
              </w:rPr>
              <w:t>‘активный’, 9 –</w:t>
            </w:r>
          </w:p>
          <w:p w14:paraId="1EC73E18" w14:textId="49BA3A80" w:rsidR="002D0784" w:rsidRPr="00CA6859" w:rsidRDefault="00B95543" w:rsidP="00B95543">
            <w:pPr>
              <w:rPr>
                <w:lang w:val="ru-RU"/>
              </w:rPr>
            </w:pPr>
            <w:r w:rsidRPr="00CA6859">
              <w:rPr>
                <w:lang w:val="ru-RU"/>
              </w:rPr>
              <w:t>‘неактивный’)</w:t>
            </w:r>
          </w:p>
        </w:tc>
        <w:tc>
          <w:tcPr>
            <w:tcW w:w="1716" w:type="dxa"/>
          </w:tcPr>
          <w:p w14:paraId="5CA5F197" w14:textId="4C58A99F" w:rsidR="002D0784" w:rsidRPr="00CA6859" w:rsidRDefault="00B95543" w:rsidP="002D0784">
            <w:pPr>
              <w:jc w:val="center"/>
              <w:rPr>
                <w:lang w:val="ru-RU"/>
              </w:rPr>
            </w:pPr>
            <w:r w:rsidRPr="00CA6859">
              <w:rPr>
                <w:lang w:val="ru-RU"/>
              </w:rPr>
              <w:t>Да</w:t>
            </w:r>
          </w:p>
        </w:tc>
      </w:tr>
      <w:tr w:rsidR="00DC1CA0" w:rsidRPr="00CA6859" w14:paraId="3C115DA1" w14:textId="77777777" w:rsidTr="000A6A4C">
        <w:trPr>
          <w:trHeight w:val="268"/>
        </w:trPr>
        <w:tc>
          <w:tcPr>
            <w:tcW w:w="1402" w:type="dxa"/>
          </w:tcPr>
          <w:p w14:paraId="52215241" w14:textId="12629317" w:rsidR="00DC1CA0" w:rsidRPr="00CA6859" w:rsidRDefault="00DC1CA0" w:rsidP="00DC1CA0">
            <w:pPr>
              <w:rPr>
                <w:lang w:val="ru-RU"/>
              </w:rPr>
            </w:pPr>
            <w:r w:rsidRPr="00CA6859">
              <w:rPr>
                <w:lang w:val="ru-RU"/>
              </w:rPr>
              <w:t>FK</w:t>
            </w:r>
          </w:p>
        </w:tc>
        <w:tc>
          <w:tcPr>
            <w:tcW w:w="1620" w:type="dxa"/>
          </w:tcPr>
          <w:p w14:paraId="635D5ADB" w14:textId="6AB19A9E" w:rsidR="00DC1CA0" w:rsidRPr="00CA6859" w:rsidRDefault="00DC1CA0" w:rsidP="00DC1CA0">
            <w:pPr>
              <w:rPr>
                <w:lang w:val="ru-RU"/>
              </w:rPr>
            </w:pPr>
            <w:r>
              <w:rPr>
                <w:lang w:val="en-US"/>
              </w:rPr>
              <w:t>CUST_ID</w:t>
            </w:r>
          </w:p>
        </w:tc>
        <w:tc>
          <w:tcPr>
            <w:tcW w:w="1440" w:type="dxa"/>
          </w:tcPr>
          <w:p w14:paraId="0F737C32" w14:textId="3A858141" w:rsidR="00DC1CA0" w:rsidRPr="00CA6859" w:rsidRDefault="00DC1CA0" w:rsidP="00DC1CA0">
            <w:pPr>
              <w:rPr>
                <w:lang w:val="ru-RU"/>
              </w:rPr>
            </w:pPr>
            <w:r w:rsidRPr="00CA6859">
              <w:rPr>
                <w:lang w:val="ru-RU"/>
              </w:rPr>
              <w:t>Numeric</w:t>
            </w:r>
          </w:p>
        </w:tc>
        <w:tc>
          <w:tcPr>
            <w:tcW w:w="1260" w:type="dxa"/>
          </w:tcPr>
          <w:p w14:paraId="5C704E92" w14:textId="2EBC7CFF" w:rsidR="00DC1CA0" w:rsidRPr="00CA6859" w:rsidRDefault="00DC1CA0" w:rsidP="00DC1CA0">
            <w:pPr>
              <w:jc w:val="center"/>
              <w:rPr>
                <w:lang w:val="ru-RU"/>
              </w:rPr>
            </w:pPr>
            <w:r>
              <w:rPr>
                <w:lang w:val="en-US"/>
              </w:rPr>
              <w:t>11</w:t>
            </w:r>
          </w:p>
        </w:tc>
        <w:tc>
          <w:tcPr>
            <w:tcW w:w="2784" w:type="dxa"/>
          </w:tcPr>
          <w:p w14:paraId="5B833105" w14:textId="10140913" w:rsidR="00DC1CA0" w:rsidRPr="00CA6859" w:rsidRDefault="00DC1CA0" w:rsidP="00DC1CA0">
            <w:pPr>
              <w:rPr>
                <w:lang w:val="ru-RU"/>
              </w:rPr>
            </w:pPr>
            <w:r>
              <w:rPr>
                <w:lang w:val="ru-RU"/>
              </w:rPr>
              <w:t>Идентификатор точки синхронизации</w:t>
            </w:r>
          </w:p>
        </w:tc>
        <w:tc>
          <w:tcPr>
            <w:tcW w:w="1716" w:type="dxa"/>
          </w:tcPr>
          <w:p w14:paraId="52FC81EE" w14:textId="6BACC77C" w:rsidR="00DC1CA0" w:rsidRPr="00CA6859" w:rsidRDefault="00DC1CA0" w:rsidP="00DC1CA0">
            <w:pPr>
              <w:jc w:val="center"/>
              <w:rPr>
                <w:lang w:val="ru-RU"/>
              </w:rPr>
            </w:pPr>
            <w:r w:rsidRPr="00CA6859">
              <w:rPr>
                <w:lang w:val="ru-RU"/>
              </w:rPr>
              <w:t>Да</w:t>
            </w:r>
          </w:p>
        </w:tc>
      </w:tr>
    </w:tbl>
    <w:p w14:paraId="7149D0FC" w14:textId="122C38D7" w:rsidR="004741D0" w:rsidRPr="00CA6859" w:rsidRDefault="00B95543" w:rsidP="00B95543">
      <w:pPr>
        <w:pStyle w:val="Heading2"/>
        <w:rPr>
          <w:lang w:val="ru-RU"/>
        </w:rPr>
      </w:pPr>
      <w:bookmarkStart w:id="123" w:name="_Toc395006648"/>
      <w:bookmarkStart w:id="124" w:name="_Toc420948274"/>
      <w:r w:rsidRPr="00CA6859">
        <w:rPr>
          <w:lang w:val="ru-RU"/>
        </w:rPr>
        <w:t xml:space="preserve">Особенности импорта информации о торговых точках </w:t>
      </w:r>
      <w:r w:rsidR="004741D0" w:rsidRPr="00CA6859">
        <w:rPr>
          <w:lang w:val="ru-RU"/>
        </w:rPr>
        <w:t>(OUTLETS.DBF)</w:t>
      </w:r>
      <w:bookmarkEnd w:id="123"/>
      <w:bookmarkEnd w:id="124"/>
    </w:p>
    <w:p w14:paraId="64C3FD8F" w14:textId="6E4808EA" w:rsidR="00836051" w:rsidRPr="00CA6859" w:rsidRDefault="00B95543" w:rsidP="00B95543">
      <w:pPr>
        <w:pStyle w:val="Default"/>
        <w:numPr>
          <w:ilvl w:val="0"/>
          <w:numId w:val="50"/>
        </w:numPr>
        <w:rPr>
          <w:color w:val="auto"/>
          <w:lang w:val="ru-RU"/>
        </w:rPr>
      </w:pPr>
      <w:r w:rsidRPr="00CA6859">
        <w:rPr>
          <w:color w:val="auto"/>
          <w:lang w:val="ru-RU"/>
        </w:rPr>
        <w:t>При импорте торговых точек добавляются новые и модифицируются существующие записи в таблице tblOutlets согласно поиска по ключевым значениям (в OUTLETS.dbf ключевым полем является OL_Code, OL_ID</w:t>
      </w:r>
      <w:r w:rsidR="00A73F46" w:rsidRPr="00CA6859">
        <w:rPr>
          <w:color w:val="auto"/>
          <w:lang w:val="ru-RU"/>
        </w:rPr>
        <w:t>):</w:t>
      </w:r>
    </w:p>
    <w:p w14:paraId="70BA88FB" w14:textId="59EB1D89" w:rsidR="00A73F46" w:rsidRPr="00CA6859" w:rsidRDefault="00A73F46" w:rsidP="00B95543">
      <w:pPr>
        <w:pStyle w:val="ListParagraph"/>
        <w:numPr>
          <w:ilvl w:val="0"/>
          <w:numId w:val="17"/>
        </w:numPr>
        <w:rPr>
          <w:lang w:val="ru-RU"/>
        </w:rPr>
      </w:pPr>
      <w:r w:rsidRPr="00CA6859">
        <w:rPr>
          <w:lang w:val="ru-RU"/>
        </w:rPr>
        <w:t>OL_ID          </w:t>
      </w:r>
      <w:r w:rsidR="00206368" w:rsidRPr="00CA6859">
        <w:rPr>
          <w:lang w:val="ru-RU"/>
        </w:rPr>
        <w:t xml:space="preserve">– </w:t>
      </w:r>
      <w:r w:rsidR="00B95543" w:rsidRPr="00CA6859">
        <w:rPr>
          <w:lang w:val="ru-RU"/>
        </w:rPr>
        <w:t>указано</w:t>
      </w:r>
    </w:p>
    <w:p w14:paraId="2AAAA5CD" w14:textId="07F4F31F" w:rsidR="00A73F46" w:rsidRPr="00CA6859" w:rsidRDefault="00A73F46" w:rsidP="00B95543">
      <w:pPr>
        <w:pStyle w:val="ListParagraph"/>
        <w:numPr>
          <w:ilvl w:val="0"/>
          <w:numId w:val="17"/>
        </w:numPr>
        <w:rPr>
          <w:lang w:val="ru-RU"/>
        </w:rPr>
      </w:pPr>
      <w:r w:rsidRPr="00CA6859">
        <w:rPr>
          <w:lang w:val="ru-RU"/>
        </w:rPr>
        <w:t xml:space="preserve">OL_CODE   </w:t>
      </w:r>
      <w:r w:rsidR="00206368" w:rsidRPr="00CA6859">
        <w:rPr>
          <w:lang w:val="ru-RU"/>
        </w:rPr>
        <w:t xml:space="preserve">– </w:t>
      </w:r>
      <w:r w:rsidR="00B95543" w:rsidRPr="00CA6859">
        <w:rPr>
          <w:lang w:val="ru-RU"/>
        </w:rPr>
        <w:t>не указано</w:t>
      </w:r>
    </w:p>
    <w:p w14:paraId="2C625573" w14:textId="17922483" w:rsidR="00A73F46" w:rsidRPr="00CA6859" w:rsidRDefault="00B95543" w:rsidP="00E82E3B">
      <w:pPr>
        <w:pStyle w:val="ListParagraph"/>
        <w:numPr>
          <w:ilvl w:val="0"/>
          <w:numId w:val="89"/>
        </w:numPr>
        <w:rPr>
          <w:lang w:val="ru-RU"/>
        </w:rPr>
      </w:pPr>
      <w:r w:rsidRPr="00CA6859">
        <w:rPr>
          <w:lang w:val="ru-RU"/>
        </w:rPr>
        <w:t>если находим в БД ТТ с таким OL_ID - модифицируем значение (OL_CODE во внимание не принимаем)</w:t>
      </w:r>
      <w:r w:rsidR="00096442" w:rsidRPr="00CA6859">
        <w:rPr>
          <w:lang w:val="ru-RU"/>
        </w:rPr>
        <w:t>;</w:t>
      </w:r>
    </w:p>
    <w:p w14:paraId="5374F258" w14:textId="6A454A43" w:rsidR="00A73F46" w:rsidRPr="00CA6859" w:rsidRDefault="00B95543" w:rsidP="00E82E3B">
      <w:pPr>
        <w:pStyle w:val="ListParagraph"/>
        <w:numPr>
          <w:ilvl w:val="0"/>
          <w:numId w:val="89"/>
        </w:numPr>
        <w:rPr>
          <w:lang w:val="ru-RU"/>
        </w:rPr>
      </w:pPr>
      <w:r w:rsidRPr="00CA6859">
        <w:rPr>
          <w:lang w:val="ru-RU"/>
        </w:rPr>
        <w:t>если не находим в БД ТТ с таким OL_ID - запись пропускаем</w:t>
      </w:r>
      <w:r w:rsidR="00A73F46" w:rsidRPr="00CA6859">
        <w:rPr>
          <w:lang w:val="ru-RU"/>
        </w:rPr>
        <w:t>;</w:t>
      </w:r>
    </w:p>
    <w:p w14:paraId="48820471" w14:textId="72193E88" w:rsidR="00A73F46" w:rsidRPr="00CA6859" w:rsidRDefault="00A73F46" w:rsidP="00A73F46">
      <w:pPr>
        <w:ind w:firstLine="60"/>
        <w:rPr>
          <w:lang w:val="ru-RU"/>
        </w:rPr>
      </w:pPr>
    </w:p>
    <w:p w14:paraId="485DA121" w14:textId="4410F20C" w:rsidR="00A73F46" w:rsidRPr="00CA6859" w:rsidRDefault="00A73F46" w:rsidP="00A73F46">
      <w:pPr>
        <w:pStyle w:val="ListParagraph"/>
        <w:numPr>
          <w:ilvl w:val="0"/>
          <w:numId w:val="17"/>
        </w:numPr>
        <w:rPr>
          <w:lang w:val="ru-RU"/>
        </w:rPr>
      </w:pPr>
      <w:r w:rsidRPr="00CA6859">
        <w:rPr>
          <w:lang w:val="ru-RU"/>
        </w:rPr>
        <w:t>OL_ID          </w:t>
      </w:r>
      <w:r w:rsidR="00206368" w:rsidRPr="00CA6859">
        <w:rPr>
          <w:lang w:val="ru-RU"/>
        </w:rPr>
        <w:t xml:space="preserve">– </w:t>
      </w:r>
      <w:r w:rsidR="00B95543" w:rsidRPr="00CA6859">
        <w:rPr>
          <w:lang w:val="ru-RU"/>
        </w:rPr>
        <w:t>не указано</w:t>
      </w:r>
    </w:p>
    <w:p w14:paraId="4AFB43A8" w14:textId="5C5C79CC" w:rsidR="00A73F46" w:rsidRPr="00CA6859" w:rsidRDefault="00A73F46" w:rsidP="00A73F46">
      <w:pPr>
        <w:pStyle w:val="ListParagraph"/>
        <w:numPr>
          <w:ilvl w:val="0"/>
          <w:numId w:val="17"/>
        </w:numPr>
        <w:rPr>
          <w:lang w:val="ru-RU"/>
        </w:rPr>
      </w:pPr>
      <w:r w:rsidRPr="00CA6859">
        <w:rPr>
          <w:lang w:val="ru-RU"/>
        </w:rPr>
        <w:t xml:space="preserve">OL_CODE   </w:t>
      </w:r>
      <w:r w:rsidR="00206368" w:rsidRPr="00CA6859">
        <w:rPr>
          <w:lang w:val="ru-RU"/>
        </w:rPr>
        <w:t xml:space="preserve">– </w:t>
      </w:r>
      <w:r w:rsidR="00B95543" w:rsidRPr="00CA6859">
        <w:rPr>
          <w:lang w:val="ru-RU"/>
        </w:rPr>
        <w:t>указано</w:t>
      </w:r>
    </w:p>
    <w:p w14:paraId="245F679D" w14:textId="4F77796D" w:rsidR="00A73F46" w:rsidRPr="00CA6859" w:rsidRDefault="00B95543" w:rsidP="00E82E3B">
      <w:pPr>
        <w:pStyle w:val="ListParagraph"/>
        <w:numPr>
          <w:ilvl w:val="5"/>
          <w:numId w:val="90"/>
        </w:numPr>
        <w:rPr>
          <w:lang w:val="ru-RU"/>
        </w:rPr>
      </w:pPr>
      <w:r w:rsidRPr="00CA6859">
        <w:rPr>
          <w:lang w:val="ru-RU"/>
        </w:rPr>
        <w:t>если находим в БД одну ТТ с таким OL_CODE - модифицируем значение (OL_ID во внимание не принимаем</w:t>
      </w:r>
      <w:r w:rsidR="00A73F46" w:rsidRPr="00CA6859">
        <w:rPr>
          <w:lang w:val="ru-RU"/>
        </w:rPr>
        <w:t>)</w:t>
      </w:r>
      <w:r w:rsidR="00096442" w:rsidRPr="00CA6859">
        <w:rPr>
          <w:lang w:val="ru-RU"/>
        </w:rPr>
        <w:t>;</w:t>
      </w:r>
    </w:p>
    <w:p w14:paraId="7B16B4DE" w14:textId="77FB9F8B" w:rsidR="00A73F46" w:rsidRPr="00CA6859" w:rsidRDefault="00B95543" w:rsidP="00E82E3B">
      <w:pPr>
        <w:pStyle w:val="ListParagraph"/>
        <w:numPr>
          <w:ilvl w:val="5"/>
          <w:numId w:val="90"/>
        </w:numPr>
        <w:rPr>
          <w:lang w:val="ru-RU"/>
        </w:rPr>
      </w:pPr>
      <w:r w:rsidRPr="00CA6859">
        <w:rPr>
          <w:lang w:val="ru-RU"/>
        </w:rPr>
        <w:t>если находим в БД несколько ТТ с таким OL_CODE - запись пропускаем</w:t>
      </w:r>
      <w:r w:rsidR="0088491A" w:rsidRPr="00CA6859">
        <w:rPr>
          <w:lang w:val="ru-RU"/>
        </w:rPr>
        <w:t>;</w:t>
      </w:r>
    </w:p>
    <w:p w14:paraId="3125A9C0" w14:textId="10AA661B" w:rsidR="00A73F46" w:rsidRPr="00CA6859" w:rsidRDefault="00B95543" w:rsidP="00E82E3B">
      <w:pPr>
        <w:pStyle w:val="ListParagraph"/>
        <w:numPr>
          <w:ilvl w:val="5"/>
          <w:numId w:val="90"/>
        </w:numPr>
        <w:rPr>
          <w:lang w:val="ru-RU"/>
        </w:rPr>
      </w:pPr>
      <w:r w:rsidRPr="00CA6859">
        <w:rPr>
          <w:lang w:val="ru-RU"/>
        </w:rPr>
        <w:t>если не находим в БД ТТ с таким OL_CODE - создаем новую запись</w:t>
      </w:r>
      <w:r w:rsidR="00C62CAE" w:rsidRPr="00CA6859">
        <w:rPr>
          <w:lang w:val="ru-RU"/>
        </w:rPr>
        <w:t>;</w:t>
      </w:r>
    </w:p>
    <w:p w14:paraId="0CEE0365" w14:textId="2A1B4066" w:rsidR="00A73F46" w:rsidRPr="00CA6859" w:rsidRDefault="00A73F46" w:rsidP="00A73F46">
      <w:pPr>
        <w:ind w:firstLine="60"/>
        <w:rPr>
          <w:lang w:val="ru-RU"/>
        </w:rPr>
      </w:pPr>
    </w:p>
    <w:p w14:paraId="315C042F" w14:textId="2228F7DF" w:rsidR="00A73F46" w:rsidRPr="00CA6859" w:rsidRDefault="00C62CAE" w:rsidP="00A73F46">
      <w:pPr>
        <w:pStyle w:val="ListParagraph"/>
        <w:numPr>
          <w:ilvl w:val="0"/>
          <w:numId w:val="17"/>
        </w:numPr>
        <w:rPr>
          <w:lang w:val="ru-RU"/>
        </w:rPr>
      </w:pPr>
      <w:r w:rsidRPr="00CA6859">
        <w:rPr>
          <w:lang w:val="ru-RU"/>
        </w:rPr>
        <w:t>OL_ID          </w:t>
      </w:r>
      <w:r w:rsidR="00206368" w:rsidRPr="00CA6859">
        <w:rPr>
          <w:lang w:val="ru-RU"/>
        </w:rPr>
        <w:t xml:space="preserve">– </w:t>
      </w:r>
      <w:r w:rsidR="00B95543" w:rsidRPr="00CA6859">
        <w:rPr>
          <w:lang w:val="ru-RU"/>
        </w:rPr>
        <w:t>указано</w:t>
      </w:r>
    </w:p>
    <w:p w14:paraId="3219474E" w14:textId="31DE4846" w:rsidR="00A73F46" w:rsidRPr="00CA6859" w:rsidRDefault="00A73F46" w:rsidP="00A73F46">
      <w:pPr>
        <w:pStyle w:val="ListParagraph"/>
        <w:numPr>
          <w:ilvl w:val="0"/>
          <w:numId w:val="17"/>
        </w:numPr>
        <w:rPr>
          <w:lang w:val="ru-RU"/>
        </w:rPr>
      </w:pPr>
      <w:r w:rsidRPr="00CA6859">
        <w:rPr>
          <w:lang w:val="ru-RU"/>
        </w:rPr>
        <w:t xml:space="preserve">OL_CODE   </w:t>
      </w:r>
      <w:r w:rsidR="00206368" w:rsidRPr="00CA6859">
        <w:rPr>
          <w:lang w:val="ru-RU"/>
        </w:rPr>
        <w:t xml:space="preserve">– </w:t>
      </w:r>
      <w:r w:rsidR="00B95543" w:rsidRPr="00CA6859">
        <w:rPr>
          <w:lang w:val="ru-RU"/>
        </w:rPr>
        <w:t>указано</w:t>
      </w:r>
    </w:p>
    <w:p w14:paraId="0ED15913" w14:textId="14FC0A87" w:rsidR="00A73F46" w:rsidRPr="00CA6859" w:rsidRDefault="00B95543" w:rsidP="00E82E3B">
      <w:pPr>
        <w:pStyle w:val="ListParagraph"/>
        <w:numPr>
          <w:ilvl w:val="5"/>
          <w:numId w:val="91"/>
        </w:numPr>
        <w:rPr>
          <w:lang w:val="ru-RU"/>
        </w:rPr>
      </w:pPr>
      <w:r w:rsidRPr="00CA6859">
        <w:rPr>
          <w:lang w:val="ru-RU"/>
        </w:rPr>
        <w:t>если находим в БД ТТ с таким OL_ID и OL_CODE - модифицируем значение</w:t>
      </w:r>
      <w:r w:rsidR="00096442" w:rsidRPr="00CA6859">
        <w:rPr>
          <w:lang w:val="ru-RU"/>
        </w:rPr>
        <w:t>;</w:t>
      </w:r>
    </w:p>
    <w:p w14:paraId="1052EA4C" w14:textId="51F6F9CA" w:rsidR="00A73F46" w:rsidRPr="00CA6859" w:rsidRDefault="00B95543" w:rsidP="00E82E3B">
      <w:pPr>
        <w:pStyle w:val="ListParagraph"/>
        <w:numPr>
          <w:ilvl w:val="5"/>
          <w:numId w:val="91"/>
        </w:numPr>
        <w:spacing w:after="200"/>
        <w:rPr>
          <w:lang w:val="ru-RU"/>
        </w:rPr>
      </w:pPr>
      <w:r w:rsidRPr="00CA6859">
        <w:rPr>
          <w:lang w:val="ru-RU"/>
        </w:rPr>
        <w:t>если не находим в БД ТТ с таким OL_ID и OL_CODE - запись пропускаем</w:t>
      </w:r>
      <w:r w:rsidR="00C62CAE" w:rsidRPr="00CA6859">
        <w:rPr>
          <w:lang w:val="ru-RU"/>
        </w:rPr>
        <w:t>.</w:t>
      </w:r>
    </w:p>
    <w:p w14:paraId="1E02FF1A" w14:textId="68E33921" w:rsidR="00B95543" w:rsidRPr="00CA6859" w:rsidRDefault="00B95543" w:rsidP="00B95543">
      <w:pPr>
        <w:pStyle w:val="BodyTextIndent"/>
        <w:numPr>
          <w:ilvl w:val="0"/>
          <w:numId w:val="50"/>
        </w:numPr>
        <w:tabs>
          <w:tab w:val="left" w:pos="720"/>
        </w:tabs>
        <w:rPr>
          <w:szCs w:val="24"/>
          <w:lang w:val="ru-RU" w:eastAsia="uk-UA"/>
        </w:rPr>
      </w:pPr>
      <w:r w:rsidRPr="00CA6859">
        <w:rPr>
          <w:szCs w:val="24"/>
          <w:lang w:val="ru-RU" w:eastAsia="uk-UA"/>
        </w:rPr>
        <w:t>Система проводит поиск соответствующей записи в БД по полю OL_ID. В случае существования соответствующей записи сверяется значение поля Ol_Code записи DBF файла с соответствующим значением в таблице tblOutlets.Ol_Code. При совпадении этих значений запись таблицы модифицируется (с учетом значения поля DTLM).</w:t>
      </w:r>
    </w:p>
    <w:p w14:paraId="7401570B" w14:textId="4D0D90B7" w:rsidR="00B95543" w:rsidRPr="00CA6859" w:rsidRDefault="00B95543" w:rsidP="00B95543">
      <w:pPr>
        <w:pStyle w:val="BodyTextIndent"/>
        <w:numPr>
          <w:ilvl w:val="0"/>
          <w:numId w:val="50"/>
        </w:numPr>
        <w:tabs>
          <w:tab w:val="left" w:pos="720"/>
        </w:tabs>
        <w:rPr>
          <w:szCs w:val="24"/>
          <w:lang w:val="ru-RU" w:eastAsia="uk-UA"/>
        </w:rPr>
      </w:pPr>
      <w:r w:rsidRPr="00CA6859">
        <w:rPr>
          <w:szCs w:val="24"/>
          <w:lang w:val="ru-RU" w:eastAsia="uk-UA"/>
        </w:rPr>
        <w:t>В случае OL_id = 0 или пустое, при условии уникальности Ol_Code, система прописывает новую запись в таблицу tblOutlets, генерируя при этом значение идентификатора Ol_id с помощью существующего алгоритма генерации идентификаторов ТТ центрального модуля.</w:t>
      </w:r>
    </w:p>
    <w:p w14:paraId="25B7CE05" w14:textId="03D1D0AE" w:rsidR="004741D0" w:rsidRPr="00CA6859" w:rsidRDefault="00B95543" w:rsidP="00B95543">
      <w:pPr>
        <w:pStyle w:val="BodyTextIndent"/>
        <w:numPr>
          <w:ilvl w:val="0"/>
          <w:numId w:val="50"/>
        </w:numPr>
        <w:tabs>
          <w:tab w:val="left" w:pos="720"/>
        </w:tabs>
        <w:rPr>
          <w:lang w:val="ru-RU"/>
        </w:rPr>
      </w:pPr>
      <w:r w:rsidRPr="00CA6859">
        <w:rPr>
          <w:szCs w:val="24"/>
          <w:lang w:val="ru-RU" w:eastAsia="uk-UA"/>
        </w:rPr>
        <w:t>Если OL_id = 0 и значение Ol_Code существует, система восстанавливает информацию в найденном записи для указанной ТТ в БД по полю OL_CODE</w:t>
      </w:r>
      <w:r w:rsidR="004741D0" w:rsidRPr="00CA6859">
        <w:rPr>
          <w:lang w:val="ru-RU"/>
        </w:rPr>
        <w:t>.</w:t>
      </w:r>
    </w:p>
    <w:p w14:paraId="66673DE7" w14:textId="675630B6" w:rsidR="008014D9" w:rsidRPr="00CA6859" w:rsidRDefault="008014D9" w:rsidP="008014D9">
      <w:pPr>
        <w:pStyle w:val="BodyTextIndent"/>
        <w:numPr>
          <w:ilvl w:val="0"/>
          <w:numId w:val="50"/>
        </w:numPr>
        <w:tabs>
          <w:tab w:val="left" w:pos="720"/>
        </w:tabs>
        <w:rPr>
          <w:lang w:val="ru-RU"/>
        </w:rPr>
      </w:pPr>
      <w:r w:rsidRPr="00CA6859">
        <w:rPr>
          <w:lang w:val="ru-RU"/>
        </w:rPr>
        <w:lastRenderedPageBreak/>
        <w:t>В случае несуществующего OL_id и неуникального Ol_Code, запись пропускается с соответствующим сообщением в протокол импорта / экспорта.</w:t>
      </w:r>
    </w:p>
    <w:p w14:paraId="21BEA5DB" w14:textId="28671589" w:rsidR="008014D9" w:rsidRPr="00CA6859" w:rsidRDefault="008014D9" w:rsidP="008014D9">
      <w:pPr>
        <w:pStyle w:val="BodyTextIndent"/>
        <w:numPr>
          <w:ilvl w:val="0"/>
          <w:numId w:val="50"/>
        </w:numPr>
        <w:tabs>
          <w:tab w:val="left" w:pos="720"/>
        </w:tabs>
        <w:rPr>
          <w:lang w:val="ru-RU"/>
        </w:rPr>
      </w:pPr>
      <w:r w:rsidRPr="00CA6859">
        <w:rPr>
          <w:lang w:val="ru-RU"/>
        </w:rPr>
        <w:t>При импорте ТТ система ищет в таблице tblParentCompanies запись с соответствующим PComp_Code, и прописывает значения tblParentCompanies.PComp_id соответствующей записи в поле tblOutlets.PComp_id этой ТТ, в случае если соответствующий PComp_Code не найдена в поле tblOutlets.PComp_id прописывается значение NULL.</w:t>
      </w:r>
    </w:p>
    <w:p w14:paraId="29ED7B5B" w14:textId="00BE2FD5" w:rsidR="008014D9" w:rsidRPr="00CA6859" w:rsidRDefault="008014D9" w:rsidP="008014D9">
      <w:pPr>
        <w:pStyle w:val="BodyTextIndent"/>
        <w:numPr>
          <w:ilvl w:val="0"/>
          <w:numId w:val="50"/>
        </w:numPr>
        <w:tabs>
          <w:tab w:val="left" w:pos="720"/>
        </w:tabs>
        <w:rPr>
          <w:lang w:val="ru-RU"/>
        </w:rPr>
      </w:pPr>
      <w:r w:rsidRPr="00CA6859">
        <w:rPr>
          <w:lang w:val="ru-RU"/>
        </w:rPr>
        <w:t>Для PCOMP_CODE проверка на статус записи в БД (tblParentCompanies) не происходит.</w:t>
      </w:r>
    </w:p>
    <w:p w14:paraId="16A21FC3" w14:textId="37B76F3D" w:rsidR="008014D9" w:rsidRPr="00CA6859" w:rsidRDefault="008014D9" w:rsidP="008014D9">
      <w:pPr>
        <w:pStyle w:val="BodyTextIndent"/>
        <w:numPr>
          <w:ilvl w:val="0"/>
          <w:numId w:val="50"/>
        </w:numPr>
        <w:tabs>
          <w:tab w:val="left" w:pos="720"/>
        </w:tabs>
        <w:rPr>
          <w:lang w:val="ru-RU"/>
        </w:rPr>
      </w:pPr>
      <w:r w:rsidRPr="00CA6859">
        <w:rPr>
          <w:lang w:val="ru-RU"/>
        </w:rPr>
        <w:t>При импорте торговой точки, которая еще не существует в БД (новой ТТ), система автоматически заполняет поле tblOutlets.CreationDate новосозданной запис</w:t>
      </w:r>
      <w:r w:rsidR="003C3B15" w:rsidRPr="00CA6859">
        <w:rPr>
          <w:lang w:val="ru-RU"/>
        </w:rPr>
        <w:t>ь</w:t>
      </w:r>
      <w:r w:rsidR="000A6A4C" w:rsidRPr="00CA6859">
        <w:rPr>
          <w:lang w:val="ru-RU"/>
        </w:rPr>
        <w:t>ю</w:t>
      </w:r>
      <w:r w:rsidRPr="00CA6859">
        <w:rPr>
          <w:lang w:val="ru-RU"/>
        </w:rPr>
        <w:t xml:space="preserve"> текущей датой.</w:t>
      </w:r>
    </w:p>
    <w:p w14:paraId="64A93D2D" w14:textId="454F3562" w:rsidR="008014D9" w:rsidRPr="00CA6859" w:rsidRDefault="008014D9" w:rsidP="008014D9">
      <w:pPr>
        <w:pStyle w:val="BodyTextIndent"/>
        <w:numPr>
          <w:ilvl w:val="0"/>
          <w:numId w:val="50"/>
        </w:numPr>
        <w:tabs>
          <w:tab w:val="left" w:pos="720"/>
        </w:tabs>
        <w:rPr>
          <w:lang w:val="ru-RU"/>
        </w:rPr>
      </w:pPr>
      <w:r w:rsidRPr="00CA6859">
        <w:rPr>
          <w:lang w:val="ru-RU"/>
        </w:rPr>
        <w:t>В случае, если в DBF файле заданное несуществующее значение для поля Owner_id или заданное значение не соответствует уровню торгового представителя в иерархии оргструктуры, в поле Owner_id, OrgStructureID БД прописуеься значение NULL. В поле OrgStructureID прописывается идентификатор торгового представителя.</w:t>
      </w:r>
    </w:p>
    <w:p w14:paraId="4B9CD02C" w14:textId="5D856212" w:rsidR="008014D9" w:rsidRPr="00CA6859" w:rsidRDefault="008014D9" w:rsidP="008014D9">
      <w:pPr>
        <w:pStyle w:val="BodyTextIndent"/>
        <w:numPr>
          <w:ilvl w:val="0"/>
          <w:numId w:val="50"/>
        </w:numPr>
        <w:tabs>
          <w:tab w:val="left" w:pos="720"/>
        </w:tabs>
        <w:rPr>
          <w:lang w:val="ru-RU"/>
        </w:rPr>
      </w:pPr>
      <w:r w:rsidRPr="00CA6859">
        <w:rPr>
          <w:lang w:val="ru-RU"/>
        </w:rPr>
        <w:t>Для OWNER_ID проверка на статус записи в БД (tblOrganizationalStructure) не происходит.</w:t>
      </w:r>
    </w:p>
    <w:p w14:paraId="59EB063E" w14:textId="05D839E7" w:rsidR="008014D9" w:rsidRPr="00CA6859" w:rsidRDefault="008014D9" w:rsidP="008014D9">
      <w:pPr>
        <w:pStyle w:val="BodyTextIndent"/>
        <w:numPr>
          <w:ilvl w:val="0"/>
          <w:numId w:val="50"/>
        </w:numPr>
        <w:tabs>
          <w:tab w:val="left" w:pos="720"/>
        </w:tabs>
        <w:rPr>
          <w:lang w:val="ru-RU"/>
        </w:rPr>
      </w:pPr>
      <w:r w:rsidRPr="00CA6859">
        <w:rPr>
          <w:lang w:val="ru-RU"/>
        </w:rPr>
        <w:t>При импорте каждая новая ТТ привязывается к шаблону активности «Стандартный» таблицы tblOutletTATemplates (tblOutLets.AT_ID).</w:t>
      </w:r>
    </w:p>
    <w:p w14:paraId="316745A2" w14:textId="6FF85F90" w:rsidR="00F67066" w:rsidRPr="00CA6859" w:rsidRDefault="008014D9" w:rsidP="008014D9">
      <w:pPr>
        <w:pStyle w:val="BodyTextIndent"/>
        <w:numPr>
          <w:ilvl w:val="0"/>
          <w:numId w:val="50"/>
        </w:numPr>
        <w:tabs>
          <w:tab w:val="left" w:pos="720"/>
        </w:tabs>
        <w:rPr>
          <w:lang w:val="ru-RU"/>
        </w:rPr>
      </w:pPr>
      <w:r w:rsidRPr="00CA6859">
        <w:rPr>
          <w:lang w:val="ru-RU"/>
        </w:rPr>
        <w:t>Общее правило импорта по признаку наличия УТТ (DC_ALLOW)</w:t>
      </w:r>
      <w:r w:rsidR="00F67066" w:rsidRPr="00CA6859">
        <w:rPr>
          <w:lang w:val="ru-RU"/>
        </w:rPr>
        <w:t>:</w:t>
      </w:r>
    </w:p>
    <w:p w14:paraId="02584FF3" w14:textId="134F9631" w:rsidR="00F67066" w:rsidRPr="00CA6859" w:rsidRDefault="008014D9" w:rsidP="008014D9">
      <w:pPr>
        <w:pStyle w:val="ListParagraph"/>
        <w:numPr>
          <w:ilvl w:val="0"/>
          <w:numId w:val="17"/>
        </w:numPr>
        <w:rPr>
          <w:lang w:val="ru-RU"/>
        </w:rPr>
      </w:pPr>
      <w:r w:rsidRPr="00CA6859">
        <w:rPr>
          <w:lang w:val="ru-RU"/>
        </w:rPr>
        <w:t xml:space="preserve">во всех случаях, когда </w:t>
      </w:r>
      <w:r w:rsidR="00F67066" w:rsidRPr="00CA6859">
        <w:rPr>
          <w:lang w:val="ru-RU"/>
        </w:rPr>
        <w:t>DC_ALLOW = 0,</w:t>
      </w:r>
    </w:p>
    <w:p w14:paraId="10FFBF73" w14:textId="03E9B77A" w:rsidR="00F67066" w:rsidRPr="00CA6859" w:rsidRDefault="008014D9" w:rsidP="00F67066">
      <w:pPr>
        <w:pStyle w:val="ListParagraph"/>
        <w:ind w:left="1440"/>
        <w:rPr>
          <w:lang w:val="ru-RU"/>
        </w:rPr>
      </w:pPr>
      <w:r w:rsidRPr="00CA6859">
        <w:rPr>
          <w:lang w:val="ru-RU"/>
        </w:rPr>
        <w:t>то OLDISTCENT, OLDISTSHAR, DC_DELIVER, DC_PAYER - автоматически меняется на 0;</w:t>
      </w:r>
    </w:p>
    <w:p w14:paraId="3E604BAA" w14:textId="0004E8C2" w:rsidR="00F67066" w:rsidRPr="00CA6859" w:rsidRDefault="008014D9" w:rsidP="00F67066">
      <w:pPr>
        <w:pStyle w:val="ListParagraph"/>
        <w:numPr>
          <w:ilvl w:val="0"/>
          <w:numId w:val="17"/>
        </w:numPr>
        <w:rPr>
          <w:lang w:val="ru-RU"/>
        </w:rPr>
      </w:pPr>
      <w:r w:rsidRPr="00CA6859">
        <w:rPr>
          <w:lang w:val="ru-RU"/>
        </w:rPr>
        <w:t xml:space="preserve">во всех случаях, когда </w:t>
      </w:r>
      <w:r w:rsidR="00F67066" w:rsidRPr="00CA6859">
        <w:rPr>
          <w:lang w:val="ru-RU"/>
        </w:rPr>
        <w:t>DC_ALLOW = 1,</w:t>
      </w:r>
    </w:p>
    <w:p w14:paraId="7B314ADF" w14:textId="64D9721B" w:rsidR="00F67066" w:rsidRPr="00CA6859" w:rsidRDefault="00B36764" w:rsidP="00206368">
      <w:pPr>
        <w:pStyle w:val="ListParagraph"/>
        <w:ind w:left="1440"/>
        <w:rPr>
          <w:lang w:val="ru-RU"/>
        </w:rPr>
      </w:pPr>
      <w:r w:rsidRPr="00CA6859">
        <w:rPr>
          <w:lang w:val="ru-RU"/>
        </w:rPr>
        <w:t>то поле OLDISTCENT должно быть обязательно заполнено, иначе DC_ALLOW, OLDISTCENT, OLDISTSHAR, DC_DELIVER, DC_PAYER - автоматически меняется на 0;</w:t>
      </w:r>
    </w:p>
    <w:p w14:paraId="0F437BAC" w14:textId="2D69C330" w:rsidR="00F67066" w:rsidRPr="00CA6859" w:rsidRDefault="00B36764" w:rsidP="00F67066">
      <w:pPr>
        <w:pStyle w:val="ListParagraph"/>
        <w:numPr>
          <w:ilvl w:val="0"/>
          <w:numId w:val="17"/>
        </w:numPr>
        <w:rPr>
          <w:lang w:val="ru-RU"/>
        </w:rPr>
      </w:pPr>
      <w:r w:rsidRPr="00CA6859">
        <w:rPr>
          <w:lang w:val="ru-RU"/>
        </w:rPr>
        <w:t xml:space="preserve">во всех случаях, когда </w:t>
      </w:r>
      <w:r w:rsidR="00F67066" w:rsidRPr="00CA6859">
        <w:rPr>
          <w:lang w:val="ru-RU"/>
        </w:rPr>
        <w:t>DC_ALLOW = 2,</w:t>
      </w:r>
    </w:p>
    <w:p w14:paraId="2AEC30D4" w14:textId="550BED2C" w:rsidR="00F67066" w:rsidRPr="00CA6859" w:rsidRDefault="00B36764" w:rsidP="00E9241C">
      <w:pPr>
        <w:pStyle w:val="ListParagraph"/>
        <w:ind w:left="1440"/>
        <w:rPr>
          <w:lang w:val="ru-RU"/>
        </w:rPr>
      </w:pPr>
      <w:r w:rsidRPr="00CA6859">
        <w:rPr>
          <w:lang w:val="ru-RU"/>
        </w:rPr>
        <w:t>то OLDISTCENT, OLDISTSHAR, DC_DELIVER, DC_PAYER - автоматически меняется на 0</w:t>
      </w:r>
      <w:r w:rsidR="00F67066" w:rsidRPr="00CA6859">
        <w:rPr>
          <w:lang w:val="ru-RU"/>
        </w:rPr>
        <w:t>.</w:t>
      </w:r>
    </w:p>
    <w:p w14:paraId="6B8E9942" w14:textId="77777777" w:rsidR="00B36764" w:rsidRPr="00CA6859" w:rsidRDefault="00F67066" w:rsidP="00E82E3B">
      <w:pPr>
        <w:pStyle w:val="BodyTextIndent"/>
        <w:numPr>
          <w:ilvl w:val="0"/>
          <w:numId w:val="92"/>
        </w:numPr>
        <w:tabs>
          <w:tab w:val="left" w:pos="720"/>
        </w:tabs>
        <w:rPr>
          <w:lang w:val="ru-RU"/>
        </w:rPr>
      </w:pPr>
      <w:r w:rsidRPr="00CA6859">
        <w:rPr>
          <w:lang w:val="ru-RU"/>
        </w:rPr>
        <w:t xml:space="preserve"> </w:t>
      </w:r>
      <w:r w:rsidR="00B36764" w:rsidRPr="00CA6859">
        <w:rPr>
          <w:lang w:val="ru-RU"/>
        </w:rPr>
        <w:t>Если импортируется ТТ привязана к УТТ (DC_ALLOW = 1), а OLDISTCENT не указан или не существует, или неактивная или DC_ALLOW не равно 2, то ТТ импортируется, но DC_ALLOW, OLDISTCENT, OLDISTSHAR, DC_DELIVER, DC_PAYER автоматически меняется на 0.</w:t>
      </w:r>
    </w:p>
    <w:p w14:paraId="589A7056" w14:textId="6BB0727E" w:rsidR="00B36764" w:rsidRPr="00CA6859" w:rsidRDefault="00B36764" w:rsidP="00E82E3B">
      <w:pPr>
        <w:pStyle w:val="BodyTextIndent"/>
        <w:numPr>
          <w:ilvl w:val="0"/>
          <w:numId w:val="92"/>
        </w:numPr>
        <w:tabs>
          <w:tab w:val="left" w:pos="720"/>
        </w:tabs>
        <w:rPr>
          <w:lang w:val="ru-RU"/>
        </w:rPr>
      </w:pPr>
      <w:r w:rsidRPr="00CA6859">
        <w:rPr>
          <w:lang w:val="ru-RU"/>
        </w:rPr>
        <w:t>Если DC_ALLOW в DBF файле не указано, то ТТ считается привязан к УТТ и DC_ALLOW проставляется равным 0.</w:t>
      </w:r>
    </w:p>
    <w:p w14:paraId="37D47AB8" w14:textId="3A60B7C0" w:rsidR="00B36764" w:rsidRPr="00CA6859" w:rsidRDefault="00B36764" w:rsidP="00E82E3B">
      <w:pPr>
        <w:pStyle w:val="BodyTextIndent"/>
        <w:numPr>
          <w:ilvl w:val="0"/>
          <w:numId w:val="92"/>
        </w:numPr>
        <w:tabs>
          <w:tab w:val="left" w:pos="720"/>
        </w:tabs>
        <w:rPr>
          <w:lang w:val="ru-RU"/>
        </w:rPr>
      </w:pPr>
      <w:r w:rsidRPr="00CA6859">
        <w:rPr>
          <w:lang w:val="ru-RU"/>
        </w:rPr>
        <w:t>Если DC_ALLOW отличающееся от значений присутствующих в таблице tblGlobalLookup, то проставляется DC_ALLOW = 0, с соответствующим сообщением в протоколе.</w:t>
      </w:r>
    </w:p>
    <w:p w14:paraId="3257BA7B" w14:textId="77403E2F" w:rsidR="004741D0" w:rsidRPr="00CA6859" w:rsidRDefault="00B36764" w:rsidP="00E82E3B">
      <w:pPr>
        <w:pStyle w:val="BodyTextIndent"/>
        <w:numPr>
          <w:ilvl w:val="0"/>
          <w:numId w:val="92"/>
        </w:numPr>
        <w:tabs>
          <w:tab w:val="left" w:pos="720"/>
        </w:tabs>
        <w:rPr>
          <w:lang w:val="ru-RU"/>
        </w:rPr>
      </w:pPr>
      <w:r w:rsidRPr="00CA6859">
        <w:rPr>
          <w:lang w:val="ru-RU"/>
        </w:rPr>
        <w:t>Если точка является узловой ТТ (DС_ALLOW = 2), или не привязана к УТТ DС_ALLOW = 0, то поля OLDISTCENT, OLDISTSHAR, DC_DELIVER, DC_PAYER при импорте будут занулюватись.</w:t>
      </w:r>
    </w:p>
    <w:p w14:paraId="44B8B097" w14:textId="133341DE" w:rsidR="00B36764" w:rsidRPr="00CA6859" w:rsidRDefault="00B36764" w:rsidP="00E82E3B">
      <w:pPr>
        <w:pStyle w:val="ListParagraph"/>
        <w:numPr>
          <w:ilvl w:val="0"/>
          <w:numId w:val="92"/>
        </w:numPr>
        <w:rPr>
          <w:szCs w:val="20"/>
          <w:lang w:val="ru-RU" w:eastAsia="en-US"/>
        </w:rPr>
      </w:pPr>
      <w:r w:rsidRPr="00CA6859">
        <w:rPr>
          <w:szCs w:val="20"/>
          <w:lang w:val="ru-RU" w:eastAsia="en-US"/>
        </w:rPr>
        <w:lastRenderedPageBreak/>
        <w:t>Если в DBF файле значение в поле OLDISTSHAR некорректно (имеет более 3 символы до комы), то при импорте это значение будет заменять</w:t>
      </w:r>
      <w:r w:rsidR="003C3B15" w:rsidRPr="00CA6859">
        <w:rPr>
          <w:szCs w:val="20"/>
          <w:lang w:val="ru-RU" w:eastAsia="en-US"/>
        </w:rPr>
        <w:t>ся</w:t>
      </w:r>
      <w:r w:rsidRPr="00CA6859">
        <w:rPr>
          <w:szCs w:val="20"/>
          <w:lang w:val="ru-RU" w:eastAsia="en-US"/>
        </w:rPr>
        <w:t xml:space="preserve"> на 0 с выводом соответствующего сообщения в протокол.</w:t>
      </w:r>
    </w:p>
    <w:p w14:paraId="7C5B7269" w14:textId="434FCE52" w:rsidR="00B36764" w:rsidRPr="00E54E94" w:rsidRDefault="00B36764" w:rsidP="00E82E3B">
      <w:pPr>
        <w:pStyle w:val="ListParagraph"/>
        <w:numPr>
          <w:ilvl w:val="0"/>
          <w:numId w:val="92"/>
        </w:numPr>
        <w:rPr>
          <w:szCs w:val="20"/>
          <w:lang w:val="en-US" w:eastAsia="en-US"/>
        </w:rPr>
      </w:pPr>
      <w:r w:rsidRPr="00CA6859">
        <w:rPr>
          <w:szCs w:val="20"/>
          <w:lang w:val="ru-RU" w:eastAsia="en-US"/>
        </w:rPr>
        <w:t>Если в БД ТТ, которая является УТТ</w:t>
      </w:r>
      <w:r w:rsidR="003C3B15" w:rsidRPr="00CA6859">
        <w:rPr>
          <w:szCs w:val="20"/>
          <w:lang w:val="ru-RU" w:eastAsia="en-US"/>
        </w:rPr>
        <w:t xml:space="preserve"> и</w:t>
      </w:r>
      <w:r w:rsidRPr="00CA6859">
        <w:rPr>
          <w:szCs w:val="20"/>
          <w:lang w:val="ru-RU" w:eastAsia="en-US"/>
        </w:rPr>
        <w:t xml:space="preserve"> неактивна (DC_ALLOW = 2) и импортируются ТТ, которые привязаны к этой УТТ, то при импорте все привязки будут занулеваться. Также</w:t>
      </w:r>
      <w:r w:rsidRPr="00E54E94">
        <w:rPr>
          <w:szCs w:val="20"/>
          <w:lang w:val="en-US" w:eastAsia="en-US"/>
        </w:rPr>
        <w:t xml:space="preserve"> </w:t>
      </w:r>
      <w:r w:rsidRPr="00CA6859">
        <w:rPr>
          <w:szCs w:val="20"/>
          <w:lang w:val="ru-RU" w:eastAsia="en-US"/>
        </w:rPr>
        <w:t>будут</w:t>
      </w:r>
      <w:r w:rsidRPr="00E54E94">
        <w:rPr>
          <w:szCs w:val="20"/>
          <w:lang w:val="en-US" w:eastAsia="en-US"/>
        </w:rPr>
        <w:t xml:space="preserve"> </w:t>
      </w:r>
      <w:r w:rsidRPr="00CA6859">
        <w:rPr>
          <w:szCs w:val="20"/>
          <w:lang w:val="ru-RU" w:eastAsia="en-US"/>
        </w:rPr>
        <w:t>занулеваться</w:t>
      </w:r>
      <w:r w:rsidRPr="00E54E94">
        <w:rPr>
          <w:szCs w:val="20"/>
          <w:lang w:val="en-US" w:eastAsia="en-US"/>
        </w:rPr>
        <w:t xml:space="preserve"> </w:t>
      </w:r>
      <w:r w:rsidRPr="00CA6859">
        <w:rPr>
          <w:szCs w:val="20"/>
          <w:lang w:val="ru-RU" w:eastAsia="en-US"/>
        </w:rPr>
        <w:t>поля</w:t>
      </w:r>
      <w:r w:rsidRPr="00E54E94">
        <w:rPr>
          <w:szCs w:val="20"/>
          <w:lang w:val="en-US" w:eastAsia="en-US"/>
        </w:rPr>
        <w:t xml:space="preserve"> </w:t>
      </w:r>
      <w:r w:rsidRPr="00631186">
        <w:rPr>
          <w:szCs w:val="20"/>
          <w:lang w:val="en-US" w:eastAsia="en-US"/>
        </w:rPr>
        <w:t>DC</w:t>
      </w:r>
      <w:r w:rsidRPr="00E54E94">
        <w:rPr>
          <w:szCs w:val="20"/>
          <w:lang w:val="en-US" w:eastAsia="en-US"/>
        </w:rPr>
        <w:t>_</w:t>
      </w:r>
      <w:r w:rsidRPr="00631186">
        <w:rPr>
          <w:szCs w:val="20"/>
          <w:lang w:val="en-US" w:eastAsia="en-US"/>
        </w:rPr>
        <w:t>ALLOW</w:t>
      </w:r>
      <w:r w:rsidRPr="00E54E94">
        <w:rPr>
          <w:szCs w:val="20"/>
          <w:lang w:val="en-US" w:eastAsia="en-US"/>
        </w:rPr>
        <w:t xml:space="preserve">, </w:t>
      </w:r>
      <w:r w:rsidRPr="00631186">
        <w:rPr>
          <w:szCs w:val="20"/>
          <w:lang w:val="en-US" w:eastAsia="en-US"/>
        </w:rPr>
        <w:t>OLDISTCENT</w:t>
      </w:r>
      <w:r w:rsidRPr="00E54E94">
        <w:rPr>
          <w:szCs w:val="20"/>
          <w:lang w:val="en-US" w:eastAsia="en-US"/>
        </w:rPr>
        <w:t xml:space="preserve">, </w:t>
      </w:r>
      <w:r w:rsidRPr="00631186">
        <w:rPr>
          <w:szCs w:val="20"/>
          <w:lang w:val="en-US" w:eastAsia="en-US"/>
        </w:rPr>
        <w:t>OLDISTSHAR</w:t>
      </w:r>
      <w:r w:rsidRPr="00E54E94">
        <w:rPr>
          <w:szCs w:val="20"/>
          <w:lang w:val="en-US" w:eastAsia="en-US"/>
        </w:rPr>
        <w:t xml:space="preserve">, </w:t>
      </w:r>
      <w:r w:rsidRPr="00631186">
        <w:rPr>
          <w:szCs w:val="20"/>
          <w:lang w:val="en-US" w:eastAsia="en-US"/>
        </w:rPr>
        <w:t>DC</w:t>
      </w:r>
      <w:r w:rsidRPr="00E54E94">
        <w:rPr>
          <w:szCs w:val="20"/>
          <w:lang w:val="en-US" w:eastAsia="en-US"/>
        </w:rPr>
        <w:t>_</w:t>
      </w:r>
      <w:r w:rsidRPr="00631186">
        <w:rPr>
          <w:szCs w:val="20"/>
          <w:lang w:val="en-US" w:eastAsia="en-US"/>
        </w:rPr>
        <w:t>DELIVER</w:t>
      </w:r>
      <w:r w:rsidRPr="00E54E94">
        <w:rPr>
          <w:szCs w:val="20"/>
          <w:lang w:val="en-US" w:eastAsia="en-US"/>
        </w:rPr>
        <w:t xml:space="preserve">, </w:t>
      </w:r>
      <w:r w:rsidRPr="00631186">
        <w:rPr>
          <w:szCs w:val="20"/>
          <w:lang w:val="en-US" w:eastAsia="en-US"/>
        </w:rPr>
        <w:t>DC</w:t>
      </w:r>
      <w:r w:rsidRPr="00E54E94">
        <w:rPr>
          <w:szCs w:val="20"/>
          <w:lang w:val="en-US" w:eastAsia="en-US"/>
        </w:rPr>
        <w:t>_</w:t>
      </w:r>
      <w:r w:rsidRPr="00631186">
        <w:rPr>
          <w:szCs w:val="20"/>
          <w:lang w:val="en-US" w:eastAsia="en-US"/>
        </w:rPr>
        <w:t>PAYER</w:t>
      </w:r>
      <w:r w:rsidRPr="00E54E94">
        <w:rPr>
          <w:szCs w:val="20"/>
          <w:lang w:val="en-US" w:eastAsia="en-US"/>
        </w:rPr>
        <w:t>.</w:t>
      </w:r>
    </w:p>
    <w:p w14:paraId="5B411304" w14:textId="3B2FD8FB" w:rsidR="00B36764" w:rsidRPr="00CA6859" w:rsidRDefault="00B36764" w:rsidP="00E82E3B">
      <w:pPr>
        <w:pStyle w:val="ListParagraph"/>
        <w:numPr>
          <w:ilvl w:val="0"/>
          <w:numId w:val="92"/>
        </w:numPr>
        <w:rPr>
          <w:szCs w:val="20"/>
          <w:lang w:val="ru-RU" w:eastAsia="en-US"/>
        </w:rPr>
      </w:pPr>
      <w:r w:rsidRPr="00CA6859">
        <w:rPr>
          <w:szCs w:val="20"/>
          <w:lang w:val="ru-RU" w:eastAsia="en-US"/>
        </w:rPr>
        <w:t>Для поля LicenseUsage предусмотрена проверка на существование значения LicenseUsage в табл tblGlobalLookup (для табл. TblOutlets). В случае его отсутствия, будет выдаваться соответствующее сообщение в протокол импорта.</w:t>
      </w:r>
    </w:p>
    <w:p w14:paraId="6A835771" w14:textId="3254BA19" w:rsidR="00B36764" w:rsidRPr="00CA6859" w:rsidRDefault="00B36764" w:rsidP="00E82E3B">
      <w:pPr>
        <w:pStyle w:val="ListParagraph"/>
        <w:numPr>
          <w:ilvl w:val="0"/>
          <w:numId w:val="92"/>
        </w:numPr>
        <w:rPr>
          <w:szCs w:val="20"/>
          <w:lang w:val="ru-RU" w:eastAsia="en-US"/>
        </w:rPr>
      </w:pPr>
      <w:r w:rsidRPr="00CA6859">
        <w:rPr>
          <w:szCs w:val="20"/>
          <w:lang w:val="ru-RU" w:eastAsia="en-US"/>
        </w:rPr>
        <w:t>Если поля CONTR_DATE, CNTR_DT_F незаполненные, то в поля ContractDate, ContractDateFinish таблицы tblOutlets прописывается текущая дата.</w:t>
      </w:r>
    </w:p>
    <w:p w14:paraId="4BBE85D5" w14:textId="66577B33" w:rsidR="00B36764" w:rsidRPr="00CA6859" w:rsidRDefault="00B36764" w:rsidP="00E82E3B">
      <w:pPr>
        <w:pStyle w:val="ListParagraph"/>
        <w:numPr>
          <w:ilvl w:val="0"/>
          <w:numId w:val="92"/>
        </w:numPr>
        <w:rPr>
          <w:szCs w:val="20"/>
          <w:lang w:val="ru-RU" w:eastAsia="en-US"/>
        </w:rPr>
      </w:pPr>
      <w:r w:rsidRPr="00CA6859">
        <w:rPr>
          <w:szCs w:val="20"/>
          <w:lang w:val="ru-RU" w:eastAsia="en-US"/>
        </w:rPr>
        <w:t>Если не заданы значения в полях OPEN_TIME, CLOSE_TIME, BREAK_FROM, BREAK_TO, то записи пропускаются с соответствующим сообщением в протоколе.</w:t>
      </w:r>
    </w:p>
    <w:p w14:paraId="0259123C" w14:textId="61EF935E" w:rsidR="004741D0" w:rsidRPr="00CA6859" w:rsidRDefault="00B36764" w:rsidP="00E82E3B">
      <w:pPr>
        <w:pStyle w:val="ListParagraph"/>
        <w:numPr>
          <w:ilvl w:val="0"/>
          <w:numId w:val="92"/>
        </w:numPr>
        <w:rPr>
          <w:lang w:val="ru-RU"/>
        </w:rPr>
      </w:pPr>
      <w:r w:rsidRPr="00CA6859">
        <w:rPr>
          <w:szCs w:val="20"/>
          <w:lang w:val="ru-RU" w:eastAsia="en-US"/>
        </w:rPr>
        <w:t>Если в поле AREA_ID указанный идентификатор который не соответствует уровню район в иерархии географии, то запись пропускается с соответствующим сообщением в протоколе.</w:t>
      </w:r>
    </w:p>
    <w:p w14:paraId="164182EC" w14:textId="7A113733" w:rsidR="00B36764" w:rsidRPr="00CA6859" w:rsidRDefault="00B36764" w:rsidP="00E82E3B">
      <w:pPr>
        <w:pStyle w:val="ListParagraph"/>
        <w:numPr>
          <w:ilvl w:val="0"/>
          <w:numId w:val="92"/>
        </w:numPr>
        <w:rPr>
          <w:lang w:val="ru-RU"/>
        </w:rPr>
      </w:pPr>
      <w:r w:rsidRPr="00CA6859">
        <w:rPr>
          <w:lang w:val="ru-RU"/>
        </w:rPr>
        <w:t xml:space="preserve">Допускается произвольное существующее значение в поле AREA_ID табл. tblGeography уровня географии район (это значение не зависит от страны ТС). </w:t>
      </w:r>
    </w:p>
    <w:p w14:paraId="6A4866C8" w14:textId="4EE96A96" w:rsidR="00B36764" w:rsidRPr="00CA6859" w:rsidRDefault="00B36764" w:rsidP="00E82E3B">
      <w:pPr>
        <w:pStyle w:val="ListParagraph"/>
        <w:numPr>
          <w:ilvl w:val="0"/>
          <w:numId w:val="92"/>
        </w:numPr>
        <w:rPr>
          <w:lang w:val="ru-RU"/>
        </w:rPr>
      </w:pPr>
      <w:r w:rsidRPr="00CA6859">
        <w:rPr>
          <w:lang w:val="ru-RU"/>
        </w:rPr>
        <w:t xml:space="preserve">Для AREA_ID проверка на статус записи в БД (tblGeography) не происходит. </w:t>
      </w:r>
    </w:p>
    <w:p w14:paraId="769BF8B2" w14:textId="3FA50B44" w:rsidR="00B36764" w:rsidRPr="00CA6859" w:rsidRDefault="00B36764" w:rsidP="00E82E3B">
      <w:pPr>
        <w:pStyle w:val="ListParagraph"/>
        <w:numPr>
          <w:ilvl w:val="0"/>
          <w:numId w:val="92"/>
        </w:numPr>
        <w:rPr>
          <w:lang w:val="ru-RU"/>
        </w:rPr>
      </w:pPr>
      <w:r w:rsidRPr="00CA6859">
        <w:rPr>
          <w:lang w:val="ru-RU"/>
        </w:rPr>
        <w:t xml:space="preserve">Для SUBTYPE_ID проверка на статус записи в БД (tblOutLetSubTypes) не происходит. </w:t>
      </w:r>
    </w:p>
    <w:p w14:paraId="58A0B009" w14:textId="1D55D0CE" w:rsidR="00B36764" w:rsidRPr="00CA6859" w:rsidRDefault="00B36764" w:rsidP="00E82E3B">
      <w:pPr>
        <w:pStyle w:val="ListParagraph"/>
        <w:numPr>
          <w:ilvl w:val="0"/>
          <w:numId w:val="92"/>
        </w:numPr>
        <w:rPr>
          <w:lang w:val="ru-RU"/>
        </w:rPr>
      </w:pPr>
      <w:r w:rsidRPr="00CA6859">
        <w:rPr>
          <w:lang w:val="ru-RU"/>
        </w:rPr>
        <w:t xml:space="preserve">При импорте новых торговых точек они получают статус 0-Новая (независимо от статуса указанной в DBF файле). </w:t>
      </w:r>
    </w:p>
    <w:p w14:paraId="278E2E5A" w14:textId="784D924E" w:rsidR="00B36764" w:rsidRPr="00CA6859" w:rsidRDefault="00B36764" w:rsidP="00E82E3B">
      <w:pPr>
        <w:pStyle w:val="ListParagraph"/>
        <w:numPr>
          <w:ilvl w:val="0"/>
          <w:numId w:val="92"/>
        </w:numPr>
        <w:rPr>
          <w:lang w:val="ru-RU"/>
        </w:rPr>
      </w:pPr>
      <w:r w:rsidRPr="00CA6859">
        <w:rPr>
          <w:lang w:val="ru-RU"/>
        </w:rPr>
        <w:t xml:space="preserve">При модификации существующих торговых точек, данные импортируются независимо от установленного значения в поле Status (при наличии соответствующего статуса в tblGlobalLookup 0 Новая, 1-Планируется, 2-Активная, 3-Сезонная, 4-Резервная, 9-Неактивная) . </w:t>
      </w:r>
    </w:p>
    <w:p w14:paraId="1494E773" w14:textId="795BE8BB" w:rsidR="00B36764" w:rsidRPr="00CA6859" w:rsidRDefault="00B36764" w:rsidP="00E82E3B">
      <w:pPr>
        <w:pStyle w:val="ListParagraph"/>
        <w:numPr>
          <w:ilvl w:val="0"/>
          <w:numId w:val="92"/>
        </w:numPr>
        <w:rPr>
          <w:lang w:val="ru-RU"/>
        </w:rPr>
      </w:pPr>
      <w:r w:rsidRPr="00CA6859">
        <w:rPr>
          <w:lang w:val="ru-RU"/>
        </w:rPr>
        <w:t xml:space="preserve">Если статус (STATUS) записи, который импортируется не соответствует одному из статусов табл. tblGlobalLookup, то запись пропускается с соответствующим сообщением в протоколе. </w:t>
      </w:r>
    </w:p>
    <w:p w14:paraId="4FFCA793" w14:textId="0C9182CE" w:rsidR="004741D0" w:rsidRPr="00CA6859" w:rsidRDefault="00B36764" w:rsidP="00E82E3B">
      <w:pPr>
        <w:pStyle w:val="ListParagraph"/>
        <w:numPr>
          <w:ilvl w:val="0"/>
          <w:numId w:val="92"/>
        </w:numPr>
        <w:rPr>
          <w:lang w:val="ru-RU"/>
        </w:rPr>
      </w:pPr>
      <w:r w:rsidRPr="00CA6859">
        <w:rPr>
          <w:lang w:val="ru-RU"/>
        </w:rPr>
        <w:t xml:space="preserve">Если значение в поле DTLM пустое (или некорректного формата), то запись импортируется в БД с DLM, что соответствует </w:t>
      </w:r>
      <w:r w:rsidR="00056143" w:rsidRPr="00CA6859">
        <w:rPr>
          <w:lang w:val="ru-RU"/>
        </w:rPr>
        <w:t>текущей</w:t>
      </w:r>
      <w:r w:rsidRPr="00CA6859">
        <w:rPr>
          <w:lang w:val="ru-RU"/>
        </w:rPr>
        <w:t xml:space="preserve"> дате.</w:t>
      </w:r>
    </w:p>
    <w:p w14:paraId="2AB5A3D8" w14:textId="0E84E2BB" w:rsidR="004741D0" w:rsidRPr="00CA6859" w:rsidRDefault="004741D0" w:rsidP="00B923DA">
      <w:pPr>
        <w:pStyle w:val="Heading2"/>
        <w:rPr>
          <w:lang w:val="ru-RU"/>
        </w:rPr>
      </w:pPr>
      <w:bookmarkStart w:id="125" w:name="_Toc395006649"/>
      <w:bookmarkStart w:id="126" w:name="_Toc420948275"/>
      <w:bookmarkStart w:id="127" w:name="_Toc51391735"/>
      <w:r w:rsidRPr="00CA6859">
        <w:rPr>
          <w:lang w:val="ru-RU"/>
        </w:rPr>
        <w:t>Таблиц</w:t>
      </w:r>
      <w:r w:rsidR="00B36764" w:rsidRPr="00CA6859">
        <w:rPr>
          <w:lang w:val="ru-RU"/>
        </w:rPr>
        <w:t>а</w:t>
      </w:r>
      <w:r w:rsidRPr="00CA6859">
        <w:rPr>
          <w:lang w:val="ru-RU"/>
        </w:rPr>
        <w:t xml:space="preserve"> OUTLETS</w:t>
      </w:r>
      <w:bookmarkEnd w:id="125"/>
      <w:bookmarkEnd w:id="126"/>
    </w:p>
    <w:p w14:paraId="4D5F42C4" w14:textId="79160D7F" w:rsidR="00654BC0" w:rsidRPr="00CA6859" w:rsidRDefault="00B36764" w:rsidP="00654BC0">
      <w:pPr>
        <w:spacing w:after="200"/>
        <w:ind w:left="706"/>
        <w:rPr>
          <w:lang w:val="ru-RU" w:eastAsia="en-US"/>
        </w:rPr>
      </w:pPr>
      <w:r w:rsidRPr="00CA6859">
        <w:rPr>
          <w:lang w:val="ru-RU" w:eastAsia="en-US"/>
        </w:rPr>
        <w:t>Информация о торговых точках.</w:t>
      </w:r>
    </w:p>
    <w:tbl>
      <w:tblPr>
        <w:tblW w:w="100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78"/>
        <w:gridCol w:w="1182"/>
        <w:gridCol w:w="1260"/>
        <w:gridCol w:w="2642"/>
        <w:gridCol w:w="1734"/>
      </w:tblGrid>
      <w:tr w:rsidR="00B36764" w:rsidRPr="00CA6859" w14:paraId="4DB1E779" w14:textId="77777777" w:rsidTr="00FF43D0">
        <w:tc>
          <w:tcPr>
            <w:tcW w:w="1402" w:type="dxa"/>
            <w:tcBorders>
              <w:top w:val="single" w:sz="12" w:space="0" w:color="auto"/>
              <w:left w:val="single" w:sz="12" w:space="0" w:color="auto"/>
              <w:bottom w:val="single" w:sz="12" w:space="0" w:color="auto"/>
              <w:right w:val="single" w:sz="12" w:space="0" w:color="auto"/>
            </w:tcBorders>
          </w:tcPr>
          <w:p w14:paraId="155B6F76" w14:textId="7D2132CC" w:rsidR="00B36764" w:rsidRPr="00CA6859" w:rsidRDefault="00B36764" w:rsidP="000F2D8B">
            <w:pPr>
              <w:jc w:val="center"/>
              <w:rPr>
                <w:b/>
                <w:lang w:val="ru-RU"/>
              </w:rPr>
            </w:pPr>
            <w:r w:rsidRPr="00CA6859">
              <w:rPr>
                <w:b/>
                <w:lang w:val="ru-RU"/>
              </w:rPr>
              <w:t>Ключ</w:t>
            </w:r>
          </w:p>
        </w:tc>
        <w:tc>
          <w:tcPr>
            <w:tcW w:w="1878" w:type="dxa"/>
            <w:tcBorders>
              <w:top w:val="single" w:sz="12" w:space="0" w:color="auto"/>
              <w:left w:val="single" w:sz="12" w:space="0" w:color="auto"/>
              <w:bottom w:val="single" w:sz="12" w:space="0" w:color="auto"/>
              <w:right w:val="single" w:sz="12" w:space="0" w:color="auto"/>
            </w:tcBorders>
          </w:tcPr>
          <w:p w14:paraId="6FCFBB1C" w14:textId="7D124328" w:rsidR="00B36764" w:rsidRPr="00CA6859" w:rsidRDefault="00B36764" w:rsidP="000F2D8B">
            <w:pPr>
              <w:jc w:val="center"/>
              <w:rPr>
                <w:b/>
                <w:lang w:val="ru-RU"/>
              </w:rPr>
            </w:pPr>
            <w:r w:rsidRPr="00CA6859">
              <w:rPr>
                <w:b/>
                <w:lang w:val="ru-RU"/>
              </w:rPr>
              <w:t>Поле</w:t>
            </w:r>
          </w:p>
        </w:tc>
        <w:tc>
          <w:tcPr>
            <w:tcW w:w="1182" w:type="dxa"/>
            <w:tcBorders>
              <w:top w:val="single" w:sz="12" w:space="0" w:color="auto"/>
              <w:left w:val="single" w:sz="12" w:space="0" w:color="auto"/>
              <w:bottom w:val="single" w:sz="12" w:space="0" w:color="auto"/>
              <w:right w:val="single" w:sz="12" w:space="0" w:color="auto"/>
            </w:tcBorders>
          </w:tcPr>
          <w:p w14:paraId="0F4A18B0" w14:textId="6CC4F3BC" w:rsidR="00B36764" w:rsidRPr="00CA6859" w:rsidRDefault="00B36764"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28A1C0A0" w14:textId="2CF511DF" w:rsidR="00B36764" w:rsidRPr="00CA6859" w:rsidRDefault="00B36764" w:rsidP="000F2D8B">
            <w:pPr>
              <w:jc w:val="center"/>
              <w:rPr>
                <w:b/>
                <w:lang w:val="ru-RU"/>
              </w:rPr>
            </w:pPr>
            <w:r w:rsidRPr="00CA6859">
              <w:rPr>
                <w:b/>
                <w:lang w:val="ru-RU"/>
              </w:rPr>
              <w:t>Длина</w:t>
            </w:r>
          </w:p>
        </w:tc>
        <w:tc>
          <w:tcPr>
            <w:tcW w:w="2642" w:type="dxa"/>
            <w:tcBorders>
              <w:top w:val="single" w:sz="12" w:space="0" w:color="auto"/>
              <w:left w:val="single" w:sz="12" w:space="0" w:color="auto"/>
              <w:bottom w:val="single" w:sz="12" w:space="0" w:color="auto"/>
              <w:right w:val="single" w:sz="12" w:space="0" w:color="auto"/>
            </w:tcBorders>
          </w:tcPr>
          <w:p w14:paraId="606785CD" w14:textId="40483E2C" w:rsidR="00B36764" w:rsidRPr="00CA6859" w:rsidRDefault="00B36764" w:rsidP="000F2D8B">
            <w:pPr>
              <w:jc w:val="center"/>
              <w:rPr>
                <w:b/>
                <w:lang w:val="ru-RU"/>
              </w:rPr>
            </w:pPr>
            <w:r w:rsidRPr="00CA6859">
              <w:rPr>
                <w:b/>
                <w:lang w:val="ru-RU"/>
              </w:rPr>
              <w:t>Описание</w:t>
            </w:r>
          </w:p>
        </w:tc>
        <w:tc>
          <w:tcPr>
            <w:tcW w:w="1734" w:type="dxa"/>
            <w:tcBorders>
              <w:top w:val="single" w:sz="12" w:space="0" w:color="auto"/>
              <w:left w:val="single" w:sz="12" w:space="0" w:color="auto"/>
              <w:bottom w:val="single" w:sz="12" w:space="0" w:color="auto"/>
              <w:right w:val="single" w:sz="12" w:space="0" w:color="auto"/>
            </w:tcBorders>
          </w:tcPr>
          <w:p w14:paraId="7E84F4D7" w14:textId="63A99506" w:rsidR="00B36764" w:rsidRPr="00CA6859" w:rsidRDefault="00B36764" w:rsidP="000F2D8B">
            <w:pPr>
              <w:jc w:val="center"/>
              <w:rPr>
                <w:b/>
                <w:lang w:val="ru-RU"/>
              </w:rPr>
            </w:pPr>
            <w:r w:rsidRPr="00CA6859">
              <w:rPr>
                <w:b/>
                <w:lang w:val="ru-RU"/>
              </w:rPr>
              <w:t>Поле обязательное</w:t>
            </w:r>
          </w:p>
        </w:tc>
      </w:tr>
      <w:tr w:rsidR="00B513E8" w:rsidRPr="00CA6859" w14:paraId="1E95BEBA" w14:textId="77777777" w:rsidTr="00FF43D0">
        <w:tc>
          <w:tcPr>
            <w:tcW w:w="1402" w:type="dxa"/>
            <w:tcBorders>
              <w:top w:val="single" w:sz="12" w:space="0" w:color="auto"/>
              <w:left w:val="single" w:sz="4" w:space="0" w:color="auto"/>
              <w:bottom w:val="single" w:sz="4" w:space="0" w:color="auto"/>
              <w:right w:val="single" w:sz="4" w:space="0" w:color="auto"/>
            </w:tcBorders>
          </w:tcPr>
          <w:p w14:paraId="3D09E11A" w14:textId="77777777" w:rsidR="004741D0" w:rsidRPr="00CA6859" w:rsidRDefault="004741D0" w:rsidP="000F2D8B">
            <w:pPr>
              <w:rPr>
                <w:lang w:val="ru-RU"/>
              </w:rPr>
            </w:pPr>
            <w:r w:rsidRPr="00CA6859">
              <w:rPr>
                <w:lang w:val="ru-RU"/>
              </w:rPr>
              <w:t>PK</w:t>
            </w:r>
          </w:p>
        </w:tc>
        <w:tc>
          <w:tcPr>
            <w:tcW w:w="1878" w:type="dxa"/>
            <w:tcBorders>
              <w:top w:val="single" w:sz="12" w:space="0" w:color="auto"/>
              <w:left w:val="single" w:sz="4" w:space="0" w:color="auto"/>
              <w:bottom w:val="single" w:sz="4" w:space="0" w:color="auto"/>
              <w:right w:val="single" w:sz="4" w:space="0" w:color="auto"/>
            </w:tcBorders>
          </w:tcPr>
          <w:p w14:paraId="3F0D7B9C" w14:textId="77777777" w:rsidR="004741D0" w:rsidRPr="00CA6859" w:rsidRDefault="004741D0" w:rsidP="000F2D8B">
            <w:pPr>
              <w:rPr>
                <w:b/>
                <w:lang w:val="ru-RU"/>
              </w:rPr>
            </w:pPr>
            <w:r w:rsidRPr="00CA6859">
              <w:rPr>
                <w:lang w:val="ru-RU"/>
              </w:rPr>
              <w:t>OL_Code</w:t>
            </w:r>
          </w:p>
        </w:tc>
        <w:tc>
          <w:tcPr>
            <w:tcW w:w="1182" w:type="dxa"/>
            <w:tcBorders>
              <w:top w:val="single" w:sz="12" w:space="0" w:color="auto"/>
              <w:left w:val="single" w:sz="4" w:space="0" w:color="auto"/>
              <w:bottom w:val="single" w:sz="4" w:space="0" w:color="auto"/>
              <w:right w:val="single" w:sz="4" w:space="0" w:color="auto"/>
            </w:tcBorders>
          </w:tcPr>
          <w:p w14:paraId="034BEF5C" w14:textId="77777777" w:rsidR="004741D0" w:rsidRPr="00CA6859" w:rsidRDefault="004741D0" w:rsidP="000F2D8B">
            <w:pPr>
              <w:rPr>
                <w:b/>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tcPr>
          <w:p w14:paraId="132A4E2D" w14:textId="57E6F839" w:rsidR="004741D0" w:rsidRPr="00616BB3" w:rsidRDefault="00616BB3" w:rsidP="000F2D8B">
            <w:pPr>
              <w:jc w:val="center"/>
              <w:rPr>
                <w:b/>
                <w:lang w:val="en-US"/>
              </w:rPr>
            </w:pPr>
            <w:r>
              <w:rPr>
                <w:lang w:val="en-US"/>
              </w:rPr>
              <w:t>50</w:t>
            </w:r>
          </w:p>
        </w:tc>
        <w:tc>
          <w:tcPr>
            <w:tcW w:w="2642" w:type="dxa"/>
            <w:tcBorders>
              <w:top w:val="single" w:sz="12" w:space="0" w:color="auto"/>
              <w:left w:val="single" w:sz="4" w:space="0" w:color="auto"/>
              <w:bottom w:val="single" w:sz="4" w:space="0" w:color="auto"/>
              <w:right w:val="single" w:sz="4" w:space="0" w:color="auto"/>
            </w:tcBorders>
          </w:tcPr>
          <w:p w14:paraId="5905DF34" w14:textId="488F8894" w:rsidR="004741D0" w:rsidRPr="00CA6859" w:rsidRDefault="00B5633D" w:rsidP="00C931FD">
            <w:pPr>
              <w:rPr>
                <w:b/>
                <w:lang w:val="ru-RU"/>
              </w:rPr>
            </w:pPr>
            <w:r w:rsidRPr="00CA6859">
              <w:rPr>
                <w:lang w:val="ru-RU"/>
              </w:rPr>
              <w:t>Внешний код торговой точки</w:t>
            </w:r>
          </w:p>
        </w:tc>
        <w:tc>
          <w:tcPr>
            <w:tcW w:w="1734" w:type="dxa"/>
            <w:tcBorders>
              <w:top w:val="single" w:sz="12" w:space="0" w:color="auto"/>
              <w:left w:val="single" w:sz="4" w:space="0" w:color="auto"/>
              <w:bottom w:val="single" w:sz="4" w:space="0" w:color="auto"/>
              <w:right w:val="single" w:sz="4" w:space="0" w:color="auto"/>
            </w:tcBorders>
          </w:tcPr>
          <w:p w14:paraId="5150A9FA" w14:textId="67D37D92" w:rsidR="004741D0" w:rsidRPr="00CA6859" w:rsidRDefault="00B06FCA" w:rsidP="000F2D8B">
            <w:pPr>
              <w:jc w:val="center"/>
              <w:rPr>
                <w:b/>
                <w:lang w:val="ru-RU"/>
              </w:rPr>
            </w:pPr>
            <w:r w:rsidRPr="00CA6859">
              <w:rPr>
                <w:lang w:val="ru-RU"/>
              </w:rPr>
              <w:t>Да</w:t>
            </w:r>
          </w:p>
        </w:tc>
      </w:tr>
      <w:tr w:rsidR="00B513E8" w:rsidRPr="00CA6859" w14:paraId="7C71A5B3" w14:textId="77777777" w:rsidTr="00FF43D0">
        <w:trPr>
          <w:trHeight w:val="268"/>
        </w:trPr>
        <w:tc>
          <w:tcPr>
            <w:tcW w:w="1402" w:type="dxa"/>
          </w:tcPr>
          <w:p w14:paraId="71C2B66A" w14:textId="77777777" w:rsidR="004741D0" w:rsidRPr="00CA6859" w:rsidRDefault="004741D0" w:rsidP="000F2D8B">
            <w:pPr>
              <w:rPr>
                <w:lang w:val="ru-RU"/>
              </w:rPr>
            </w:pPr>
            <w:r w:rsidRPr="00CA6859">
              <w:rPr>
                <w:lang w:val="ru-RU"/>
              </w:rPr>
              <w:t>PK</w:t>
            </w:r>
          </w:p>
        </w:tc>
        <w:tc>
          <w:tcPr>
            <w:tcW w:w="1878" w:type="dxa"/>
          </w:tcPr>
          <w:p w14:paraId="55DD0056" w14:textId="77777777" w:rsidR="004741D0" w:rsidRPr="00CA6859" w:rsidRDefault="004741D0" w:rsidP="000F2D8B">
            <w:pPr>
              <w:rPr>
                <w:lang w:val="ru-RU"/>
              </w:rPr>
            </w:pPr>
            <w:r w:rsidRPr="00CA6859">
              <w:rPr>
                <w:lang w:val="ru-RU"/>
              </w:rPr>
              <w:t>OL_ID</w:t>
            </w:r>
          </w:p>
        </w:tc>
        <w:tc>
          <w:tcPr>
            <w:tcW w:w="1182" w:type="dxa"/>
          </w:tcPr>
          <w:p w14:paraId="1A62B897" w14:textId="77777777" w:rsidR="004741D0" w:rsidRPr="00CA6859" w:rsidRDefault="004741D0" w:rsidP="000F2D8B">
            <w:pPr>
              <w:rPr>
                <w:lang w:val="ru-RU"/>
              </w:rPr>
            </w:pPr>
            <w:r w:rsidRPr="00CA6859">
              <w:rPr>
                <w:lang w:val="ru-RU"/>
              </w:rPr>
              <w:t>Numeric</w:t>
            </w:r>
          </w:p>
        </w:tc>
        <w:tc>
          <w:tcPr>
            <w:tcW w:w="1260" w:type="dxa"/>
          </w:tcPr>
          <w:p w14:paraId="5850280F" w14:textId="77777777" w:rsidR="004741D0" w:rsidRPr="00CA6859" w:rsidRDefault="004741D0" w:rsidP="000F2D8B">
            <w:pPr>
              <w:jc w:val="center"/>
              <w:rPr>
                <w:lang w:val="ru-RU"/>
              </w:rPr>
            </w:pPr>
            <w:r w:rsidRPr="00CA6859">
              <w:rPr>
                <w:lang w:val="ru-RU"/>
              </w:rPr>
              <w:t>20</w:t>
            </w:r>
          </w:p>
        </w:tc>
        <w:tc>
          <w:tcPr>
            <w:tcW w:w="2642" w:type="dxa"/>
          </w:tcPr>
          <w:p w14:paraId="161DB1ED" w14:textId="33A308E9" w:rsidR="004741D0" w:rsidRPr="00CA6859" w:rsidRDefault="00B5633D" w:rsidP="000F2D8B">
            <w:pPr>
              <w:rPr>
                <w:lang w:val="ru-RU"/>
              </w:rPr>
            </w:pPr>
            <w:r w:rsidRPr="00CA6859">
              <w:rPr>
                <w:lang w:val="ru-RU"/>
              </w:rPr>
              <w:t>Идентификатор торговой точки</w:t>
            </w:r>
          </w:p>
        </w:tc>
        <w:tc>
          <w:tcPr>
            <w:tcW w:w="1734" w:type="dxa"/>
          </w:tcPr>
          <w:p w14:paraId="0C3F88D9" w14:textId="4A895922" w:rsidR="004741D0" w:rsidRPr="00CA6859" w:rsidRDefault="00B06FCA" w:rsidP="000F2D8B">
            <w:pPr>
              <w:jc w:val="center"/>
              <w:rPr>
                <w:lang w:val="ru-RU"/>
              </w:rPr>
            </w:pPr>
            <w:r w:rsidRPr="00CA6859">
              <w:rPr>
                <w:lang w:val="ru-RU"/>
              </w:rPr>
              <w:t>Да</w:t>
            </w:r>
          </w:p>
        </w:tc>
      </w:tr>
      <w:tr w:rsidR="00B513E8" w:rsidRPr="00CA6859" w14:paraId="1B6FDD3D" w14:textId="77777777" w:rsidTr="00FF43D0">
        <w:trPr>
          <w:trHeight w:val="268"/>
        </w:trPr>
        <w:tc>
          <w:tcPr>
            <w:tcW w:w="1402" w:type="dxa"/>
          </w:tcPr>
          <w:p w14:paraId="2EEEBF10" w14:textId="77777777" w:rsidR="004741D0" w:rsidRPr="00CA6859" w:rsidRDefault="004741D0" w:rsidP="000F2D8B">
            <w:pPr>
              <w:rPr>
                <w:lang w:val="ru-RU"/>
              </w:rPr>
            </w:pPr>
            <w:r w:rsidRPr="00CA6859">
              <w:rPr>
                <w:lang w:val="ru-RU"/>
              </w:rPr>
              <w:lastRenderedPageBreak/>
              <w:t>FK</w:t>
            </w:r>
          </w:p>
        </w:tc>
        <w:tc>
          <w:tcPr>
            <w:tcW w:w="1878" w:type="dxa"/>
          </w:tcPr>
          <w:p w14:paraId="1824862E" w14:textId="77777777" w:rsidR="004741D0" w:rsidRPr="00CA6859" w:rsidRDefault="004741D0" w:rsidP="000F2D8B">
            <w:pPr>
              <w:rPr>
                <w:lang w:val="ru-RU"/>
              </w:rPr>
            </w:pPr>
            <w:r w:rsidRPr="00CA6859">
              <w:rPr>
                <w:lang w:val="ru-RU"/>
              </w:rPr>
              <w:t>SubType_ID</w:t>
            </w:r>
          </w:p>
        </w:tc>
        <w:tc>
          <w:tcPr>
            <w:tcW w:w="1182" w:type="dxa"/>
          </w:tcPr>
          <w:p w14:paraId="4C3C637C" w14:textId="77777777" w:rsidR="004741D0" w:rsidRPr="00CA6859" w:rsidRDefault="004741D0" w:rsidP="000F2D8B">
            <w:pPr>
              <w:rPr>
                <w:lang w:val="ru-RU"/>
              </w:rPr>
            </w:pPr>
            <w:r w:rsidRPr="00CA6859">
              <w:rPr>
                <w:lang w:val="ru-RU"/>
              </w:rPr>
              <w:t>Numeric</w:t>
            </w:r>
          </w:p>
        </w:tc>
        <w:tc>
          <w:tcPr>
            <w:tcW w:w="1260" w:type="dxa"/>
          </w:tcPr>
          <w:p w14:paraId="43C15E8B" w14:textId="77777777" w:rsidR="004741D0" w:rsidRPr="00CA6859" w:rsidRDefault="004741D0" w:rsidP="000F2D8B">
            <w:pPr>
              <w:jc w:val="center"/>
              <w:rPr>
                <w:lang w:val="ru-RU"/>
              </w:rPr>
            </w:pPr>
            <w:r w:rsidRPr="00CA6859">
              <w:rPr>
                <w:lang w:val="ru-RU"/>
              </w:rPr>
              <w:t>11</w:t>
            </w:r>
          </w:p>
        </w:tc>
        <w:tc>
          <w:tcPr>
            <w:tcW w:w="2642" w:type="dxa"/>
          </w:tcPr>
          <w:p w14:paraId="6C54D3CF" w14:textId="6D0B1E93" w:rsidR="004741D0" w:rsidRPr="00CA6859" w:rsidRDefault="00B5633D" w:rsidP="00EE071E">
            <w:pPr>
              <w:rPr>
                <w:i/>
                <w:lang w:val="ru-RU"/>
              </w:rPr>
            </w:pPr>
            <w:r w:rsidRPr="00CA6859">
              <w:rPr>
                <w:lang w:val="ru-RU"/>
              </w:rPr>
              <w:t>Идентификатор подтипа торговой точки</w:t>
            </w:r>
          </w:p>
        </w:tc>
        <w:tc>
          <w:tcPr>
            <w:tcW w:w="1734" w:type="dxa"/>
          </w:tcPr>
          <w:p w14:paraId="0D4E99D3" w14:textId="6F3BE705" w:rsidR="004741D0" w:rsidRPr="00CA6859" w:rsidRDefault="00B06FCA" w:rsidP="000F2D8B">
            <w:pPr>
              <w:jc w:val="center"/>
              <w:rPr>
                <w:lang w:val="ru-RU"/>
              </w:rPr>
            </w:pPr>
            <w:r w:rsidRPr="00CA6859">
              <w:rPr>
                <w:lang w:val="ru-RU"/>
              </w:rPr>
              <w:t>Да</w:t>
            </w:r>
          </w:p>
        </w:tc>
      </w:tr>
      <w:tr w:rsidR="00B06FCA" w:rsidRPr="00CA6859" w14:paraId="47DC2843" w14:textId="77777777" w:rsidTr="00FF43D0">
        <w:tc>
          <w:tcPr>
            <w:tcW w:w="1402" w:type="dxa"/>
            <w:tcBorders>
              <w:bottom w:val="single" w:sz="4" w:space="0" w:color="auto"/>
            </w:tcBorders>
          </w:tcPr>
          <w:p w14:paraId="2D873FBC" w14:textId="77777777" w:rsidR="00B06FCA" w:rsidRPr="00CA6859" w:rsidRDefault="00B06FCA" w:rsidP="000F2D8B">
            <w:pPr>
              <w:rPr>
                <w:lang w:val="ru-RU"/>
              </w:rPr>
            </w:pPr>
            <w:r w:rsidRPr="00CA6859">
              <w:rPr>
                <w:lang w:val="ru-RU"/>
              </w:rPr>
              <w:t>FK</w:t>
            </w:r>
          </w:p>
        </w:tc>
        <w:tc>
          <w:tcPr>
            <w:tcW w:w="1878" w:type="dxa"/>
            <w:tcBorders>
              <w:bottom w:val="single" w:sz="4" w:space="0" w:color="auto"/>
            </w:tcBorders>
          </w:tcPr>
          <w:p w14:paraId="38A4C938" w14:textId="77777777" w:rsidR="00B06FCA" w:rsidRPr="00CA6859" w:rsidRDefault="00B06FCA" w:rsidP="000F2D8B">
            <w:pPr>
              <w:rPr>
                <w:lang w:val="ru-RU"/>
              </w:rPr>
            </w:pPr>
            <w:r w:rsidRPr="00CA6859">
              <w:rPr>
                <w:lang w:val="ru-RU"/>
              </w:rPr>
              <w:t>Area_ID</w:t>
            </w:r>
          </w:p>
        </w:tc>
        <w:tc>
          <w:tcPr>
            <w:tcW w:w="1182" w:type="dxa"/>
            <w:tcBorders>
              <w:bottom w:val="single" w:sz="4" w:space="0" w:color="auto"/>
            </w:tcBorders>
          </w:tcPr>
          <w:p w14:paraId="24C82C7B" w14:textId="77777777" w:rsidR="00B06FCA" w:rsidRPr="00CA6859" w:rsidRDefault="00B06FCA" w:rsidP="000F2D8B">
            <w:pPr>
              <w:rPr>
                <w:lang w:val="ru-RU"/>
              </w:rPr>
            </w:pPr>
            <w:r w:rsidRPr="00CA6859">
              <w:rPr>
                <w:lang w:val="ru-RU"/>
              </w:rPr>
              <w:t>Numeric</w:t>
            </w:r>
          </w:p>
        </w:tc>
        <w:tc>
          <w:tcPr>
            <w:tcW w:w="1260" w:type="dxa"/>
            <w:tcBorders>
              <w:bottom w:val="single" w:sz="4" w:space="0" w:color="auto"/>
            </w:tcBorders>
          </w:tcPr>
          <w:p w14:paraId="2E5F3AEF" w14:textId="77777777" w:rsidR="00B06FCA" w:rsidRPr="00CA6859" w:rsidRDefault="00B06FCA" w:rsidP="000F2D8B">
            <w:pPr>
              <w:jc w:val="center"/>
              <w:rPr>
                <w:lang w:val="ru-RU"/>
              </w:rPr>
            </w:pPr>
            <w:r w:rsidRPr="00CA6859">
              <w:rPr>
                <w:lang w:val="ru-RU"/>
              </w:rPr>
              <w:t>11</w:t>
            </w:r>
          </w:p>
        </w:tc>
        <w:tc>
          <w:tcPr>
            <w:tcW w:w="2642" w:type="dxa"/>
            <w:tcBorders>
              <w:bottom w:val="single" w:sz="4" w:space="0" w:color="auto"/>
            </w:tcBorders>
          </w:tcPr>
          <w:p w14:paraId="1664AAE8" w14:textId="1C69DFA2" w:rsidR="00B06FCA" w:rsidRPr="00CA6859" w:rsidRDefault="00B06FCA" w:rsidP="00E119A6">
            <w:pPr>
              <w:rPr>
                <w:i/>
                <w:lang w:val="ru-RU"/>
              </w:rPr>
            </w:pPr>
            <w:r w:rsidRPr="00CA6859">
              <w:rPr>
                <w:lang w:val="ru-RU"/>
              </w:rPr>
              <w:t>Идентификатор объекта географии (уровень района)</w:t>
            </w:r>
          </w:p>
        </w:tc>
        <w:tc>
          <w:tcPr>
            <w:tcW w:w="1734" w:type="dxa"/>
            <w:tcBorders>
              <w:bottom w:val="single" w:sz="4" w:space="0" w:color="auto"/>
            </w:tcBorders>
          </w:tcPr>
          <w:p w14:paraId="2EFD5615" w14:textId="2852D76F" w:rsidR="00B06FCA" w:rsidRPr="00CA6859" w:rsidRDefault="00B06FCA" w:rsidP="000F2D8B">
            <w:pPr>
              <w:jc w:val="center"/>
              <w:rPr>
                <w:lang w:val="ru-RU"/>
              </w:rPr>
            </w:pPr>
            <w:r w:rsidRPr="00CA6859">
              <w:rPr>
                <w:lang w:val="ru-RU"/>
              </w:rPr>
              <w:t>Да</w:t>
            </w:r>
          </w:p>
        </w:tc>
      </w:tr>
      <w:tr w:rsidR="00B06FCA" w:rsidRPr="00CA6859" w14:paraId="2FA51703" w14:textId="77777777" w:rsidTr="00FF43D0">
        <w:trPr>
          <w:trHeight w:val="268"/>
        </w:trPr>
        <w:tc>
          <w:tcPr>
            <w:tcW w:w="1402" w:type="dxa"/>
          </w:tcPr>
          <w:p w14:paraId="64017ADD" w14:textId="77777777" w:rsidR="00B06FCA" w:rsidRPr="00CA6859" w:rsidRDefault="00B06FCA" w:rsidP="000F2D8B">
            <w:pPr>
              <w:rPr>
                <w:lang w:val="ru-RU"/>
              </w:rPr>
            </w:pPr>
            <w:r w:rsidRPr="00CA6859">
              <w:rPr>
                <w:lang w:val="ru-RU"/>
              </w:rPr>
              <w:t>FK</w:t>
            </w:r>
          </w:p>
        </w:tc>
        <w:tc>
          <w:tcPr>
            <w:tcW w:w="1878" w:type="dxa"/>
          </w:tcPr>
          <w:p w14:paraId="27D35909" w14:textId="77777777" w:rsidR="00B06FCA" w:rsidRPr="00CA6859" w:rsidRDefault="00B06FCA" w:rsidP="000F2D8B">
            <w:pPr>
              <w:rPr>
                <w:lang w:val="ru-RU"/>
              </w:rPr>
            </w:pPr>
            <w:r w:rsidRPr="00CA6859">
              <w:rPr>
                <w:lang w:val="ru-RU"/>
              </w:rPr>
              <w:t>Owner_ID</w:t>
            </w:r>
          </w:p>
        </w:tc>
        <w:tc>
          <w:tcPr>
            <w:tcW w:w="1182" w:type="dxa"/>
          </w:tcPr>
          <w:p w14:paraId="720B858F" w14:textId="77777777" w:rsidR="00B06FCA" w:rsidRPr="00CA6859" w:rsidRDefault="00B06FCA" w:rsidP="000F2D8B">
            <w:pPr>
              <w:rPr>
                <w:lang w:val="ru-RU"/>
              </w:rPr>
            </w:pPr>
            <w:r w:rsidRPr="00CA6859">
              <w:rPr>
                <w:lang w:val="ru-RU"/>
              </w:rPr>
              <w:t>Numeric</w:t>
            </w:r>
          </w:p>
        </w:tc>
        <w:tc>
          <w:tcPr>
            <w:tcW w:w="1260" w:type="dxa"/>
          </w:tcPr>
          <w:p w14:paraId="3F0FB03E" w14:textId="77777777" w:rsidR="00B06FCA" w:rsidRPr="00CA6859" w:rsidRDefault="00B06FCA" w:rsidP="000F2D8B">
            <w:pPr>
              <w:jc w:val="center"/>
              <w:rPr>
                <w:lang w:val="ru-RU"/>
              </w:rPr>
            </w:pPr>
            <w:r w:rsidRPr="00CA6859">
              <w:rPr>
                <w:lang w:val="ru-RU"/>
              </w:rPr>
              <w:t>11</w:t>
            </w:r>
          </w:p>
        </w:tc>
        <w:tc>
          <w:tcPr>
            <w:tcW w:w="2642" w:type="dxa"/>
          </w:tcPr>
          <w:p w14:paraId="57E90693" w14:textId="31BC75F7" w:rsidR="00B06FCA" w:rsidRPr="00CA6859" w:rsidRDefault="00B06FCA" w:rsidP="002B3DFB">
            <w:pPr>
              <w:rPr>
                <w:lang w:val="ru-RU"/>
              </w:rPr>
            </w:pPr>
            <w:r w:rsidRPr="00CA6859">
              <w:rPr>
                <w:lang w:val="ru-RU"/>
              </w:rPr>
              <w:t>Идентификатор владельца торговой точки. 0, если неопределенно</w:t>
            </w:r>
          </w:p>
        </w:tc>
        <w:tc>
          <w:tcPr>
            <w:tcW w:w="1734" w:type="dxa"/>
          </w:tcPr>
          <w:p w14:paraId="21AE1D41" w14:textId="0E140DA9" w:rsidR="00B06FCA" w:rsidRPr="00CA6859" w:rsidRDefault="00B06FCA" w:rsidP="000F2D8B">
            <w:pPr>
              <w:jc w:val="center"/>
              <w:rPr>
                <w:lang w:val="ru-RU"/>
              </w:rPr>
            </w:pPr>
            <w:r w:rsidRPr="00CA6859">
              <w:rPr>
                <w:lang w:val="ru-RU"/>
              </w:rPr>
              <w:t>Да</w:t>
            </w:r>
          </w:p>
        </w:tc>
      </w:tr>
      <w:tr w:rsidR="00B06FCA" w:rsidRPr="00CA6859" w14:paraId="1A695DFB" w14:textId="77777777" w:rsidTr="00FF43D0">
        <w:tc>
          <w:tcPr>
            <w:tcW w:w="1402" w:type="dxa"/>
          </w:tcPr>
          <w:p w14:paraId="6B70A41B" w14:textId="77777777" w:rsidR="00B06FCA" w:rsidRPr="00CA6859" w:rsidRDefault="00B06FCA" w:rsidP="000F2D8B">
            <w:pPr>
              <w:rPr>
                <w:lang w:val="ru-RU"/>
              </w:rPr>
            </w:pPr>
          </w:p>
        </w:tc>
        <w:tc>
          <w:tcPr>
            <w:tcW w:w="1878" w:type="dxa"/>
          </w:tcPr>
          <w:p w14:paraId="5B548DBA" w14:textId="77777777" w:rsidR="00B06FCA" w:rsidRPr="00CA6859" w:rsidRDefault="00B06FCA" w:rsidP="000F2D8B">
            <w:pPr>
              <w:rPr>
                <w:lang w:val="ru-RU"/>
              </w:rPr>
            </w:pPr>
            <w:r w:rsidRPr="00CA6859">
              <w:rPr>
                <w:lang w:val="ru-RU"/>
              </w:rPr>
              <w:t>Name</w:t>
            </w:r>
          </w:p>
        </w:tc>
        <w:tc>
          <w:tcPr>
            <w:tcW w:w="1182" w:type="dxa"/>
          </w:tcPr>
          <w:p w14:paraId="55CE0464" w14:textId="77777777" w:rsidR="00B06FCA" w:rsidRPr="00CA6859" w:rsidRDefault="00B06FCA" w:rsidP="000F2D8B">
            <w:pPr>
              <w:rPr>
                <w:lang w:val="ru-RU"/>
              </w:rPr>
            </w:pPr>
            <w:r w:rsidRPr="00CA6859">
              <w:rPr>
                <w:lang w:val="ru-RU"/>
              </w:rPr>
              <w:t>Character</w:t>
            </w:r>
          </w:p>
        </w:tc>
        <w:tc>
          <w:tcPr>
            <w:tcW w:w="1260" w:type="dxa"/>
          </w:tcPr>
          <w:p w14:paraId="5B8B58C7" w14:textId="77777777" w:rsidR="00B06FCA" w:rsidRPr="00CA6859" w:rsidRDefault="00B06FCA" w:rsidP="000F2D8B">
            <w:pPr>
              <w:jc w:val="center"/>
              <w:rPr>
                <w:lang w:val="ru-RU"/>
              </w:rPr>
            </w:pPr>
            <w:r w:rsidRPr="00CA6859">
              <w:rPr>
                <w:lang w:val="ru-RU"/>
              </w:rPr>
              <w:t>254</w:t>
            </w:r>
          </w:p>
        </w:tc>
        <w:tc>
          <w:tcPr>
            <w:tcW w:w="2642" w:type="dxa"/>
          </w:tcPr>
          <w:p w14:paraId="0BD9AC14" w14:textId="231FE94D" w:rsidR="00B06FCA" w:rsidRPr="00CA6859" w:rsidRDefault="00B06FCA" w:rsidP="000F2D8B">
            <w:pPr>
              <w:rPr>
                <w:lang w:val="ru-RU"/>
              </w:rPr>
            </w:pPr>
            <w:r w:rsidRPr="00CA6859">
              <w:rPr>
                <w:lang w:val="ru-RU"/>
              </w:rPr>
              <w:t>Юридическое название торговой точки. '-', Если неопределенно.</w:t>
            </w:r>
          </w:p>
        </w:tc>
        <w:tc>
          <w:tcPr>
            <w:tcW w:w="1734" w:type="dxa"/>
          </w:tcPr>
          <w:p w14:paraId="38AB3051" w14:textId="2B6D5D5B" w:rsidR="00B06FCA" w:rsidRPr="00CA6859" w:rsidRDefault="00B06FCA" w:rsidP="000F2D8B">
            <w:pPr>
              <w:jc w:val="center"/>
              <w:rPr>
                <w:lang w:val="ru-RU"/>
              </w:rPr>
            </w:pPr>
            <w:r w:rsidRPr="00CA6859">
              <w:rPr>
                <w:lang w:val="ru-RU"/>
              </w:rPr>
              <w:t>Да</w:t>
            </w:r>
          </w:p>
        </w:tc>
      </w:tr>
      <w:tr w:rsidR="00B06FCA" w:rsidRPr="00CA6859" w14:paraId="42D6136A" w14:textId="77777777" w:rsidTr="00FF43D0">
        <w:trPr>
          <w:trHeight w:val="268"/>
        </w:trPr>
        <w:tc>
          <w:tcPr>
            <w:tcW w:w="1402" w:type="dxa"/>
            <w:tcBorders>
              <w:top w:val="single" w:sz="4" w:space="0" w:color="auto"/>
            </w:tcBorders>
          </w:tcPr>
          <w:p w14:paraId="574735C2" w14:textId="77777777" w:rsidR="00B06FCA" w:rsidRPr="00CA6859" w:rsidRDefault="00B06FCA" w:rsidP="000F2D8B">
            <w:pPr>
              <w:rPr>
                <w:lang w:val="ru-RU"/>
              </w:rPr>
            </w:pPr>
          </w:p>
        </w:tc>
        <w:tc>
          <w:tcPr>
            <w:tcW w:w="1878" w:type="dxa"/>
            <w:tcBorders>
              <w:top w:val="single" w:sz="4" w:space="0" w:color="auto"/>
            </w:tcBorders>
          </w:tcPr>
          <w:p w14:paraId="61E62991" w14:textId="77777777" w:rsidR="00B06FCA" w:rsidRPr="00CA6859" w:rsidRDefault="00B06FCA" w:rsidP="000F2D8B">
            <w:pPr>
              <w:rPr>
                <w:lang w:val="ru-RU"/>
              </w:rPr>
            </w:pPr>
            <w:r w:rsidRPr="00CA6859">
              <w:rPr>
                <w:lang w:val="ru-RU"/>
              </w:rPr>
              <w:t>Trade_Name</w:t>
            </w:r>
          </w:p>
        </w:tc>
        <w:tc>
          <w:tcPr>
            <w:tcW w:w="1182" w:type="dxa"/>
            <w:tcBorders>
              <w:top w:val="single" w:sz="4" w:space="0" w:color="auto"/>
            </w:tcBorders>
          </w:tcPr>
          <w:p w14:paraId="55D59490" w14:textId="77777777" w:rsidR="00B06FCA" w:rsidRPr="00CA6859" w:rsidRDefault="00B06FCA" w:rsidP="000F2D8B">
            <w:pPr>
              <w:rPr>
                <w:lang w:val="ru-RU"/>
              </w:rPr>
            </w:pPr>
            <w:r w:rsidRPr="00CA6859">
              <w:rPr>
                <w:lang w:val="ru-RU"/>
              </w:rPr>
              <w:t>Character</w:t>
            </w:r>
          </w:p>
        </w:tc>
        <w:tc>
          <w:tcPr>
            <w:tcW w:w="1260" w:type="dxa"/>
            <w:tcBorders>
              <w:top w:val="single" w:sz="4" w:space="0" w:color="auto"/>
            </w:tcBorders>
          </w:tcPr>
          <w:p w14:paraId="7DB13FEF" w14:textId="77777777" w:rsidR="00B06FCA" w:rsidRPr="00CA6859" w:rsidRDefault="00B06FCA" w:rsidP="000F2D8B">
            <w:pPr>
              <w:jc w:val="center"/>
              <w:rPr>
                <w:lang w:val="ru-RU"/>
              </w:rPr>
            </w:pPr>
            <w:r w:rsidRPr="00CA6859">
              <w:rPr>
                <w:lang w:val="ru-RU"/>
              </w:rPr>
              <w:t>254</w:t>
            </w:r>
          </w:p>
        </w:tc>
        <w:tc>
          <w:tcPr>
            <w:tcW w:w="2642" w:type="dxa"/>
            <w:tcBorders>
              <w:top w:val="single" w:sz="4" w:space="0" w:color="auto"/>
            </w:tcBorders>
          </w:tcPr>
          <w:p w14:paraId="13EEBC0C" w14:textId="7A46D69C" w:rsidR="00B06FCA" w:rsidRPr="00CA6859" w:rsidRDefault="00B06FCA" w:rsidP="002E2C39">
            <w:pPr>
              <w:rPr>
                <w:lang w:val="ru-RU"/>
              </w:rPr>
            </w:pPr>
            <w:r w:rsidRPr="00CA6859">
              <w:rPr>
                <w:lang w:val="ru-RU"/>
              </w:rPr>
              <w:t>Фактическое название торговой точки. '-', Если неопределенно.</w:t>
            </w:r>
          </w:p>
        </w:tc>
        <w:tc>
          <w:tcPr>
            <w:tcW w:w="1734" w:type="dxa"/>
            <w:tcBorders>
              <w:top w:val="single" w:sz="4" w:space="0" w:color="auto"/>
            </w:tcBorders>
          </w:tcPr>
          <w:p w14:paraId="48B0D487" w14:textId="29A38CDD" w:rsidR="00B06FCA" w:rsidRPr="00CA6859" w:rsidRDefault="00B06FCA" w:rsidP="000F2D8B">
            <w:pPr>
              <w:jc w:val="center"/>
              <w:rPr>
                <w:lang w:val="ru-RU"/>
              </w:rPr>
            </w:pPr>
            <w:r w:rsidRPr="00CA6859">
              <w:rPr>
                <w:lang w:val="ru-RU"/>
              </w:rPr>
              <w:t>Да</w:t>
            </w:r>
          </w:p>
        </w:tc>
      </w:tr>
      <w:tr w:rsidR="00B06FCA" w:rsidRPr="00CA6859" w14:paraId="22B5A68F" w14:textId="77777777" w:rsidTr="00FF43D0">
        <w:trPr>
          <w:trHeight w:val="268"/>
        </w:trPr>
        <w:tc>
          <w:tcPr>
            <w:tcW w:w="1402" w:type="dxa"/>
          </w:tcPr>
          <w:p w14:paraId="29B39137" w14:textId="77777777" w:rsidR="00B06FCA" w:rsidRPr="00CA6859" w:rsidRDefault="00B06FCA" w:rsidP="000F2D8B">
            <w:pPr>
              <w:rPr>
                <w:lang w:val="ru-RU"/>
              </w:rPr>
            </w:pPr>
          </w:p>
        </w:tc>
        <w:tc>
          <w:tcPr>
            <w:tcW w:w="1878" w:type="dxa"/>
          </w:tcPr>
          <w:p w14:paraId="68D6BE4C" w14:textId="77777777" w:rsidR="00B06FCA" w:rsidRPr="00CA6859" w:rsidRDefault="00B06FCA" w:rsidP="000F2D8B">
            <w:pPr>
              <w:rPr>
                <w:lang w:val="ru-RU"/>
              </w:rPr>
            </w:pPr>
            <w:r w:rsidRPr="00CA6859">
              <w:rPr>
                <w:lang w:val="ru-RU"/>
              </w:rPr>
              <w:t>Director</w:t>
            </w:r>
          </w:p>
        </w:tc>
        <w:tc>
          <w:tcPr>
            <w:tcW w:w="1182" w:type="dxa"/>
          </w:tcPr>
          <w:p w14:paraId="114F6937" w14:textId="77777777" w:rsidR="00B06FCA" w:rsidRPr="00CA6859" w:rsidRDefault="00B06FCA" w:rsidP="000F2D8B">
            <w:pPr>
              <w:rPr>
                <w:lang w:val="ru-RU"/>
              </w:rPr>
            </w:pPr>
            <w:r w:rsidRPr="00CA6859">
              <w:rPr>
                <w:lang w:val="ru-RU"/>
              </w:rPr>
              <w:t>Character</w:t>
            </w:r>
          </w:p>
        </w:tc>
        <w:tc>
          <w:tcPr>
            <w:tcW w:w="1260" w:type="dxa"/>
          </w:tcPr>
          <w:p w14:paraId="2E842345" w14:textId="77777777" w:rsidR="00B06FCA" w:rsidRPr="00CA6859" w:rsidRDefault="00B06FCA" w:rsidP="000F2D8B">
            <w:pPr>
              <w:jc w:val="center"/>
              <w:rPr>
                <w:lang w:val="ru-RU"/>
              </w:rPr>
            </w:pPr>
            <w:r w:rsidRPr="00CA6859">
              <w:rPr>
                <w:lang w:val="ru-RU"/>
              </w:rPr>
              <w:t>50</w:t>
            </w:r>
          </w:p>
        </w:tc>
        <w:tc>
          <w:tcPr>
            <w:tcW w:w="2642" w:type="dxa"/>
          </w:tcPr>
          <w:p w14:paraId="1E49E210" w14:textId="0B6BFC02" w:rsidR="00B06FCA" w:rsidRPr="00CA6859" w:rsidRDefault="00B06FCA" w:rsidP="000F2D8B">
            <w:pPr>
              <w:rPr>
                <w:lang w:val="ru-RU"/>
              </w:rPr>
            </w:pPr>
            <w:r w:rsidRPr="00CA6859">
              <w:rPr>
                <w:lang w:val="ru-RU"/>
              </w:rPr>
              <w:t>Директор торговой точки. '-', Если неопределенно.</w:t>
            </w:r>
          </w:p>
        </w:tc>
        <w:tc>
          <w:tcPr>
            <w:tcW w:w="1734" w:type="dxa"/>
          </w:tcPr>
          <w:p w14:paraId="13724B0B" w14:textId="2E5D03B3" w:rsidR="00B06FCA" w:rsidRPr="00CA6859" w:rsidRDefault="00B06FCA" w:rsidP="000F2D8B">
            <w:pPr>
              <w:jc w:val="center"/>
              <w:rPr>
                <w:lang w:val="ru-RU"/>
              </w:rPr>
            </w:pPr>
            <w:r w:rsidRPr="00CA6859">
              <w:rPr>
                <w:lang w:val="ru-RU"/>
              </w:rPr>
              <w:t>Да</w:t>
            </w:r>
          </w:p>
        </w:tc>
      </w:tr>
      <w:tr w:rsidR="00B06FCA" w:rsidRPr="00CA6859" w14:paraId="79E603DF" w14:textId="77777777" w:rsidTr="00FF43D0">
        <w:tc>
          <w:tcPr>
            <w:tcW w:w="1402" w:type="dxa"/>
          </w:tcPr>
          <w:p w14:paraId="2DC39351" w14:textId="77777777" w:rsidR="00B06FCA" w:rsidRPr="00CA6859" w:rsidRDefault="00B06FCA" w:rsidP="000F2D8B">
            <w:pPr>
              <w:rPr>
                <w:lang w:val="ru-RU"/>
              </w:rPr>
            </w:pPr>
          </w:p>
        </w:tc>
        <w:tc>
          <w:tcPr>
            <w:tcW w:w="1878" w:type="dxa"/>
          </w:tcPr>
          <w:p w14:paraId="42F75C53" w14:textId="77777777" w:rsidR="00B06FCA" w:rsidRPr="00CA6859" w:rsidRDefault="00B06FCA" w:rsidP="000F2D8B">
            <w:pPr>
              <w:rPr>
                <w:lang w:val="ru-RU"/>
              </w:rPr>
            </w:pPr>
            <w:r w:rsidRPr="00CA6859">
              <w:rPr>
                <w:lang w:val="ru-RU"/>
              </w:rPr>
              <w:t>Address</w:t>
            </w:r>
          </w:p>
        </w:tc>
        <w:tc>
          <w:tcPr>
            <w:tcW w:w="1182" w:type="dxa"/>
          </w:tcPr>
          <w:p w14:paraId="269DA416" w14:textId="77777777" w:rsidR="00B06FCA" w:rsidRPr="00CA6859" w:rsidRDefault="00B06FCA" w:rsidP="000F2D8B">
            <w:pPr>
              <w:rPr>
                <w:lang w:val="ru-RU"/>
              </w:rPr>
            </w:pPr>
            <w:r w:rsidRPr="00CA6859">
              <w:rPr>
                <w:lang w:val="ru-RU"/>
              </w:rPr>
              <w:t>Character</w:t>
            </w:r>
          </w:p>
        </w:tc>
        <w:tc>
          <w:tcPr>
            <w:tcW w:w="1260" w:type="dxa"/>
          </w:tcPr>
          <w:p w14:paraId="08ACA1DC" w14:textId="77777777" w:rsidR="00B06FCA" w:rsidRPr="00CA6859" w:rsidRDefault="00B06FCA" w:rsidP="000F2D8B">
            <w:pPr>
              <w:jc w:val="center"/>
              <w:rPr>
                <w:lang w:val="ru-RU"/>
              </w:rPr>
            </w:pPr>
            <w:r w:rsidRPr="00CA6859">
              <w:rPr>
                <w:lang w:val="ru-RU"/>
              </w:rPr>
              <w:t>254</w:t>
            </w:r>
          </w:p>
        </w:tc>
        <w:tc>
          <w:tcPr>
            <w:tcW w:w="2642" w:type="dxa"/>
          </w:tcPr>
          <w:p w14:paraId="61CA1B6F" w14:textId="45BD9C71" w:rsidR="00B06FCA" w:rsidRPr="00CA6859" w:rsidRDefault="00B06FCA" w:rsidP="002E2C39">
            <w:pPr>
              <w:rPr>
                <w:lang w:val="ru-RU"/>
              </w:rPr>
            </w:pPr>
            <w:r w:rsidRPr="00CA6859">
              <w:rPr>
                <w:lang w:val="ru-RU"/>
              </w:rPr>
              <w:t>Юридический адрес торговой точки. '-', Если неопределенно.</w:t>
            </w:r>
          </w:p>
        </w:tc>
        <w:tc>
          <w:tcPr>
            <w:tcW w:w="1734" w:type="dxa"/>
          </w:tcPr>
          <w:p w14:paraId="218B591A" w14:textId="28DA214B" w:rsidR="00B06FCA" w:rsidRPr="00CA6859" w:rsidRDefault="00B06FCA" w:rsidP="000F2D8B">
            <w:pPr>
              <w:jc w:val="center"/>
              <w:rPr>
                <w:lang w:val="ru-RU"/>
              </w:rPr>
            </w:pPr>
            <w:r w:rsidRPr="00CA6859">
              <w:rPr>
                <w:lang w:val="ru-RU"/>
              </w:rPr>
              <w:t>Да</w:t>
            </w:r>
          </w:p>
        </w:tc>
      </w:tr>
      <w:tr w:rsidR="00B06FCA" w:rsidRPr="00CA6859" w14:paraId="418FB324" w14:textId="77777777" w:rsidTr="00FF43D0">
        <w:tc>
          <w:tcPr>
            <w:tcW w:w="1402" w:type="dxa"/>
          </w:tcPr>
          <w:p w14:paraId="082F8284" w14:textId="77777777" w:rsidR="00B06FCA" w:rsidRPr="00CA6859" w:rsidRDefault="00B06FCA" w:rsidP="000F2D8B">
            <w:pPr>
              <w:rPr>
                <w:lang w:val="ru-RU"/>
              </w:rPr>
            </w:pPr>
          </w:p>
        </w:tc>
        <w:tc>
          <w:tcPr>
            <w:tcW w:w="1878" w:type="dxa"/>
          </w:tcPr>
          <w:p w14:paraId="21AEC936" w14:textId="77777777" w:rsidR="00B06FCA" w:rsidRPr="00CA6859" w:rsidRDefault="00B06FCA" w:rsidP="000F2D8B">
            <w:pPr>
              <w:rPr>
                <w:lang w:val="ru-RU"/>
              </w:rPr>
            </w:pPr>
            <w:r w:rsidRPr="00CA6859">
              <w:rPr>
                <w:lang w:val="ru-RU"/>
              </w:rPr>
              <w:t>Deliv_Addr</w:t>
            </w:r>
          </w:p>
        </w:tc>
        <w:tc>
          <w:tcPr>
            <w:tcW w:w="1182" w:type="dxa"/>
          </w:tcPr>
          <w:p w14:paraId="4969EC7E" w14:textId="77777777" w:rsidR="00B06FCA" w:rsidRPr="00CA6859" w:rsidRDefault="00B06FCA" w:rsidP="000F2D8B">
            <w:pPr>
              <w:rPr>
                <w:lang w:val="ru-RU"/>
              </w:rPr>
            </w:pPr>
            <w:r w:rsidRPr="00CA6859">
              <w:rPr>
                <w:lang w:val="ru-RU"/>
              </w:rPr>
              <w:t>Character</w:t>
            </w:r>
          </w:p>
        </w:tc>
        <w:tc>
          <w:tcPr>
            <w:tcW w:w="1260" w:type="dxa"/>
          </w:tcPr>
          <w:p w14:paraId="7FA2695F" w14:textId="77777777" w:rsidR="00B06FCA" w:rsidRPr="00CA6859" w:rsidRDefault="00B06FCA" w:rsidP="000F2D8B">
            <w:pPr>
              <w:jc w:val="center"/>
              <w:rPr>
                <w:lang w:val="ru-RU"/>
              </w:rPr>
            </w:pPr>
            <w:r w:rsidRPr="00CA6859">
              <w:rPr>
                <w:lang w:val="ru-RU"/>
              </w:rPr>
              <w:t>254</w:t>
            </w:r>
          </w:p>
        </w:tc>
        <w:tc>
          <w:tcPr>
            <w:tcW w:w="2642" w:type="dxa"/>
          </w:tcPr>
          <w:p w14:paraId="14B16C48" w14:textId="7680653A" w:rsidR="00B06FCA" w:rsidRPr="00CA6859" w:rsidRDefault="00B06FCA" w:rsidP="002E2C39">
            <w:pPr>
              <w:rPr>
                <w:lang w:val="ru-RU"/>
              </w:rPr>
            </w:pPr>
            <w:r w:rsidRPr="00CA6859">
              <w:rPr>
                <w:lang w:val="ru-RU"/>
              </w:rPr>
              <w:t>Фактический адрес доставки. '-', Если неопределенно.</w:t>
            </w:r>
          </w:p>
        </w:tc>
        <w:tc>
          <w:tcPr>
            <w:tcW w:w="1734" w:type="dxa"/>
          </w:tcPr>
          <w:p w14:paraId="7593C8EA" w14:textId="6E3F7183" w:rsidR="00B06FCA" w:rsidRPr="00CA6859" w:rsidRDefault="00B06FCA" w:rsidP="000F2D8B">
            <w:pPr>
              <w:jc w:val="center"/>
              <w:rPr>
                <w:lang w:val="ru-RU"/>
              </w:rPr>
            </w:pPr>
            <w:r w:rsidRPr="00CA6859">
              <w:rPr>
                <w:lang w:val="ru-RU"/>
              </w:rPr>
              <w:t>Да</w:t>
            </w:r>
          </w:p>
        </w:tc>
      </w:tr>
      <w:tr w:rsidR="00B06FCA" w:rsidRPr="00CA6859" w14:paraId="0C15D260" w14:textId="77777777" w:rsidTr="00FF43D0">
        <w:tc>
          <w:tcPr>
            <w:tcW w:w="1402" w:type="dxa"/>
            <w:tcBorders>
              <w:bottom w:val="single" w:sz="4" w:space="0" w:color="auto"/>
            </w:tcBorders>
          </w:tcPr>
          <w:p w14:paraId="40D848EA" w14:textId="77777777" w:rsidR="00B06FCA" w:rsidRPr="00CA6859" w:rsidRDefault="00B06FCA" w:rsidP="000F2D8B">
            <w:pPr>
              <w:rPr>
                <w:lang w:val="ru-RU"/>
              </w:rPr>
            </w:pPr>
          </w:p>
        </w:tc>
        <w:tc>
          <w:tcPr>
            <w:tcW w:w="1878" w:type="dxa"/>
            <w:tcBorders>
              <w:bottom w:val="single" w:sz="4" w:space="0" w:color="auto"/>
            </w:tcBorders>
          </w:tcPr>
          <w:p w14:paraId="447214DF" w14:textId="77777777" w:rsidR="00B06FCA" w:rsidRPr="00CA6859" w:rsidRDefault="00B06FCA" w:rsidP="000F2D8B">
            <w:pPr>
              <w:rPr>
                <w:lang w:val="ru-RU"/>
              </w:rPr>
            </w:pPr>
            <w:r w:rsidRPr="00CA6859">
              <w:rPr>
                <w:lang w:val="ru-RU"/>
              </w:rPr>
              <w:t>Telephone</w:t>
            </w:r>
          </w:p>
        </w:tc>
        <w:tc>
          <w:tcPr>
            <w:tcW w:w="1182" w:type="dxa"/>
            <w:tcBorders>
              <w:bottom w:val="single" w:sz="4" w:space="0" w:color="auto"/>
            </w:tcBorders>
          </w:tcPr>
          <w:p w14:paraId="67977D03" w14:textId="77777777" w:rsidR="00B06FCA" w:rsidRPr="00CA6859" w:rsidRDefault="00B06FCA" w:rsidP="000F2D8B">
            <w:pPr>
              <w:rPr>
                <w:lang w:val="ru-RU"/>
              </w:rPr>
            </w:pPr>
            <w:r w:rsidRPr="00CA6859">
              <w:rPr>
                <w:lang w:val="ru-RU"/>
              </w:rPr>
              <w:t>Character</w:t>
            </w:r>
          </w:p>
        </w:tc>
        <w:tc>
          <w:tcPr>
            <w:tcW w:w="1260" w:type="dxa"/>
            <w:tcBorders>
              <w:bottom w:val="single" w:sz="4" w:space="0" w:color="auto"/>
            </w:tcBorders>
          </w:tcPr>
          <w:p w14:paraId="39A3B94D" w14:textId="77777777" w:rsidR="00B06FCA" w:rsidRPr="00CA6859" w:rsidRDefault="00B06FCA" w:rsidP="000F2D8B">
            <w:pPr>
              <w:jc w:val="center"/>
              <w:rPr>
                <w:lang w:val="ru-RU"/>
              </w:rPr>
            </w:pPr>
            <w:r w:rsidRPr="00CA6859">
              <w:rPr>
                <w:lang w:val="ru-RU"/>
              </w:rPr>
              <w:t>20</w:t>
            </w:r>
          </w:p>
        </w:tc>
        <w:tc>
          <w:tcPr>
            <w:tcW w:w="2642" w:type="dxa"/>
            <w:tcBorders>
              <w:bottom w:val="single" w:sz="4" w:space="0" w:color="auto"/>
            </w:tcBorders>
          </w:tcPr>
          <w:p w14:paraId="59089750" w14:textId="24146E66" w:rsidR="00B06FCA" w:rsidRPr="00CA6859" w:rsidRDefault="00B06FCA" w:rsidP="00644AEE">
            <w:pPr>
              <w:rPr>
                <w:lang w:val="ru-RU"/>
              </w:rPr>
            </w:pPr>
            <w:r w:rsidRPr="00CA6859">
              <w:rPr>
                <w:lang w:val="ru-RU"/>
              </w:rPr>
              <w:t>Телефон торговой точки. '-', Если неопределенно.</w:t>
            </w:r>
          </w:p>
        </w:tc>
        <w:tc>
          <w:tcPr>
            <w:tcW w:w="1734" w:type="dxa"/>
            <w:tcBorders>
              <w:bottom w:val="single" w:sz="4" w:space="0" w:color="auto"/>
            </w:tcBorders>
          </w:tcPr>
          <w:p w14:paraId="39A1B7D2" w14:textId="03425242" w:rsidR="00B06FCA" w:rsidRPr="00CA6859" w:rsidRDefault="00B06FCA" w:rsidP="000F2D8B">
            <w:pPr>
              <w:jc w:val="center"/>
              <w:rPr>
                <w:lang w:val="ru-RU"/>
              </w:rPr>
            </w:pPr>
            <w:r w:rsidRPr="00CA6859">
              <w:rPr>
                <w:lang w:val="ru-RU"/>
              </w:rPr>
              <w:t>Да</w:t>
            </w:r>
          </w:p>
        </w:tc>
      </w:tr>
      <w:tr w:rsidR="00B06FCA" w:rsidRPr="00CA6859" w14:paraId="71D078BA" w14:textId="77777777" w:rsidTr="00FF43D0">
        <w:tc>
          <w:tcPr>
            <w:tcW w:w="1402" w:type="dxa"/>
          </w:tcPr>
          <w:p w14:paraId="3C34739C" w14:textId="77777777" w:rsidR="00B06FCA" w:rsidRPr="00CA6859" w:rsidRDefault="00B06FCA" w:rsidP="000F2D8B">
            <w:pPr>
              <w:rPr>
                <w:lang w:val="ru-RU"/>
              </w:rPr>
            </w:pPr>
          </w:p>
        </w:tc>
        <w:tc>
          <w:tcPr>
            <w:tcW w:w="1878" w:type="dxa"/>
          </w:tcPr>
          <w:p w14:paraId="4343ED21" w14:textId="77777777" w:rsidR="00B06FCA" w:rsidRPr="00CA6859" w:rsidRDefault="00B06FCA" w:rsidP="000F2D8B">
            <w:pPr>
              <w:rPr>
                <w:lang w:val="ru-RU"/>
              </w:rPr>
            </w:pPr>
            <w:r w:rsidRPr="00CA6859">
              <w:rPr>
                <w:lang w:val="ru-RU"/>
              </w:rPr>
              <w:t>Fax</w:t>
            </w:r>
          </w:p>
        </w:tc>
        <w:tc>
          <w:tcPr>
            <w:tcW w:w="1182" w:type="dxa"/>
          </w:tcPr>
          <w:p w14:paraId="1FECF371" w14:textId="77777777" w:rsidR="00B06FCA" w:rsidRPr="00CA6859" w:rsidRDefault="00B06FCA" w:rsidP="000F2D8B">
            <w:pPr>
              <w:rPr>
                <w:lang w:val="ru-RU"/>
              </w:rPr>
            </w:pPr>
            <w:r w:rsidRPr="00CA6859">
              <w:rPr>
                <w:lang w:val="ru-RU"/>
              </w:rPr>
              <w:t>Character</w:t>
            </w:r>
          </w:p>
        </w:tc>
        <w:tc>
          <w:tcPr>
            <w:tcW w:w="1260" w:type="dxa"/>
          </w:tcPr>
          <w:p w14:paraId="6043F178" w14:textId="77777777" w:rsidR="00B06FCA" w:rsidRPr="00CA6859" w:rsidRDefault="00B06FCA" w:rsidP="000F2D8B">
            <w:pPr>
              <w:jc w:val="center"/>
              <w:rPr>
                <w:lang w:val="ru-RU"/>
              </w:rPr>
            </w:pPr>
            <w:r w:rsidRPr="00CA6859">
              <w:rPr>
                <w:lang w:val="ru-RU"/>
              </w:rPr>
              <w:t>20</w:t>
            </w:r>
          </w:p>
        </w:tc>
        <w:tc>
          <w:tcPr>
            <w:tcW w:w="2642" w:type="dxa"/>
          </w:tcPr>
          <w:p w14:paraId="29936402" w14:textId="4B9AB1CE" w:rsidR="00B06FCA" w:rsidRPr="00CA6859" w:rsidRDefault="00B06FCA" w:rsidP="000F2D8B">
            <w:pPr>
              <w:rPr>
                <w:lang w:val="ru-RU"/>
              </w:rPr>
            </w:pPr>
            <w:r w:rsidRPr="00CA6859">
              <w:rPr>
                <w:lang w:val="ru-RU"/>
              </w:rPr>
              <w:t>Факс торговой точки. '-', Если неопределенно.</w:t>
            </w:r>
          </w:p>
        </w:tc>
        <w:tc>
          <w:tcPr>
            <w:tcW w:w="1734" w:type="dxa"/>
          </w:tcPr>
          <w:p w14:paraId="16706B48" w14:textId="00790F65" w:rsidR="00B06FCA" w:rsidRPr="00CA6859" w:rsidRDefault="00B06FCA" w:rsidP="000F2D8B">
            <w:pPr>
              <w:jc w:val="center"/>
              <w:rPr>
                <w:lang w:val="ru-RU"/>
              </w:rPr>
            </w:pPr>
            <w:r w:rsidRPr="00CA6859">
              <w:rPr>
                <w:lang w:val="ru-RU"/>
              </w:rPr>
              <w:t>Да</w:t>
            </w:r>
          </w:p>
        </w:tc>
      </w:tr>
      <w:tr w:rsidR="00B06FCA" w:rsidRPr="00CA6859" w14:paraId="7BFA55C3" w14:textId="77777777" w:rsidTr="00FF43D0">
        <w:trPr>
          <w:trHeight w:val="268"/>
        </w:trPr>
        <w:tc>
          <w:tcPr>
            <w:tcW w:w="1402" w:type="dxa"/>
            <w:tcBorders>
              <w:top w:val="single" w:sz="4" w:space="0" w:color="auto"/>
            </w:tcBorders>
          </w:tcPr>
          <w:p w14:paraId="65B47406" w14:textId="77777777" w:rsidR="00B06FCA" w:rsidRPr="00CA6859" w:rsidRDefault="00B06FCA" w:rsidP="000F2D8B">
            <w:pPr>
              <w:rPr>
                <w:lang w:val="ru-RU"/>
              </w:rPr>
            </w:pPr>
          </w:p>
        </w:tc>
        <w:tc>
          <w:tcPr>
            <w:tcW w:w="1878" w:type="dxa"/>
            <w:tcBorders>
              <w:top w:val="single" w:sz="4" w:space="0" w:color="auto"/>
            </w:tcBorders>
          </w:tcPr>
          <w:p w14:paraId="56D3FF24" w14:textId="77777777" w:rsidR="00B06FCA" w:rsidRPr="00CA6859" w:rsidRDefault="00B06FCA" w:rsidP="000F2D8B">
            <w:pPr>
              <w:rPr>
                <w:lang w:val="ru-RU"/>
              </w:rPr>
            </w:pPr>
            <w:r w:rsidRPr="00CA6859">
              <w:rPr>
                <w:lang w:val="ru-RU"/>
              </w:rPr>
              <w:t>EMail</w:t>
            </w:r>
          </w:p>
        </w:tc>
        <w:tc>
          <w:tcPr>
            <w:tcW w:w="1182" w:type="dxa"/>
            <w:tcBorders>
              <w:top w:val="single" w:sz="4" w:space="0" w:color="auto"/>
            </w:tcBorders>
          </w:tcPr>
          <w:p w14:paraId="1DEFF6AD" w14:textId="77777777" w:rsidR="00B06FCA" w:rsidRPr="00CA6859" w:rsidRDefault="00B06FCA" w:rsidP="000F2D8B">
            <w:pPr>
              <w:rPr>
                <w:lang w:val="ru-RU"/>
              </w:rPr>
            </w:pPr>
            <w:r w:rsidRPr="00CA6859">
              <w:rPr>
                <w:lang w:val="ru-RU"/>
              </w:rPr>
              <w:t>Character</w:t>
            </w:r>
          </w:p>
        </w:tc>
        <w:tc>
          <w:tcPr>
            <w:tcW w:w="1260" w:type="dxa"/>
            <w:tcBorders>
              <w:top w:val="single" w:sz="4" w:space="0" w:color="auto"/>
            </w:tcBorders>
          </w:tcPr>
          <w:p w14:paraId="19D70239" w14:textId="77777777" w:rsidR="00B06FCA" w:rsidRPr="00CA6859" w:rsidRDefault="00B06FCA" w:rsidP="000F2D8B">
            <w:pPr>
              <w:jc w:val="center"/>
              <w:rPr>
                <w:lang w:val="ru-RU"/>
              </w:rPr>
            </w:pPr>
            <w:r w:rsidRPr="00CA6859">
              <w:rPr>
                <w:lang w:val="ru-RU"/>
              </w:rPr>
              <w:t>50</w:t>
            </w:r>
          </w:p>
        </w:tc>
        <w:tc>
          <w:tcPr>
            <w:tcW w:w="2642" w:type="dxa"/>
            <w:tcBorders>
              <w:top w:val="single" w:sz="4" w:space="0" w:color="auto"/>
            </w:tcBorders>
          </w:tcPr>
          <w:p w14:paraId="687D0119" w14:textId="6622C747" w:rsidR="00B06FCA" w:rsidRPr="00CA6859" w:rsidRDefault="00B06FCA" w:rsidP="000F2D8B">
            <w:pPr>
              <w:rPr>
                <w:lang w:val="ru-RU"/>
              </w:rPr>
            </w:pPr>
            <w:r w:rsidRPr="00CA6859">
              <w:rPr>
                <w:lang w:val="ru-RU"/>
              </w:rPr>
              <w:t>Электронный адрес торговой точки. '-', Если неопределенно.</w:t>
            </w:r>
          </w:p>
        </w:tc>
        <w:tc>
          <w:tcPr>
            <w:tcW w:w="1734" w:type="dxa"/>
            <w:tcBorders>
              <w:top w:val="single" w:sz="4" w:space="0" w:color="auto"/>
            </w:tcBorders>
          </w:tcPr>
          <w:p w14:paraId="1EA0055C" w14:textId="0C74EFA1" w:rsidR="00B06FCA" w:rsidRPr="00CA6859" w:rsidRDefault="00B06FCA" w:rsidP="000F2D8B">
            <w:pPr>
              <w:jc w:val="center"/>
              <w:rPr>
                <w:lang w:val="ru-RU"/>
              </w:rPr>
            </w:pPr>
            <w:r w:rsidRPr="00CA6859">
              <w:rPr>
                <w:lang w:val="ru-RU"/>
              </w:rPr>
              <w:t>Да</w:t>
            </w:r>
          </w:p>
        </w:tc>
      </w:tr>
      <w:tr w:rsidR="00B06FCA" w:rsidRPr="00CA6859" w14:paraId="1E56BB1C" w14:textId="77777777" w:rsidTr="00FF43D0">
        <w:trPr>
          <w:trHeight w:val="268"/>
        </w:trPr>
        <w:tc>
          <w:tcPr>
            <w:tcW w:w="1402" w:type="dxa"/>
          </w:tcPr>
          <w:p w14:paraId="4DB914A6" w14:textId="77777777" w:rsidR="00B06FCA" w:rsidRPr="00CA6859" w:rsidRDefault="00B06FCA" w:rsidP="000F2D8B">
            <w:pPr>
              <w:rPr>
                <w:lang w:val="ru-RU"/>
              </w:rPr>
            </w:pPr>
          </w:p>
        </w:tc>
        <w:tc>
          <w:tcPr>
            <w:tcW w:w="1878" w:type="dxa"/>
          </w:tcPr>
          <w:p w14:paraId="5059F30E" w14:textId="77777777" w:rsidR="00B06FCA" w:rsidRPr="00CA6859" w:rsidRDefault="00B06FCA" w:rsidP="000F2D8B">
            <w:pPr>
              <w:rPr>
                <w:lang w:val="ru-RU"/>
              </w:rPr>
            </w:pPr>
            <w:r w:rsidRPr="00CA6859">
              <w:rPr>
                <w:lang w:val="ru-RU"/>
              </w:rPr>
              <w:t>Accountant</w:t>
            </w:r>
          </w:p>
        </w:tc>
        <w:tc>
          <w:tcPr>
            <w:tcW w:w="1182" w:type="dxa"/>
          </w:tcPr>
          <w:p w14:paraId="25CE3641" w14:textId="77777777" w:rsidR="00B06FCA" w:rsidRPr="00CA6859" w:rsidRDefault="00B06FCA" w:rsidP="000F2D8B">
            <w:pPr>
              <w:rPr>
                <w:lang w:val="ru-RU"/>
              </w:rPr>
            </w:pPr>
            <w:r w:rsidRPr="00CA6859">
              <w:rPr>
                <w:lang w:val="ru-RU"/>
              </w:rPr>
              <w:t>Character</w:t>
            </w:r>
          </w:p>
        </w:tc>
        <w:tc>
          <w:tcPr>
            <w:tcW w:w="1260" w:type="dxa"/>
          </w:tcPr>
          <w:p w14:paraId="7304311B" w14:textId="77777777" w:rsidR="00B06FCA" w:rsidRPr="00CA6859" w:rsidRDefault="00B06FCA" w:rsidP="000F2D8B">
            <w:pPr>
              <w:jc w:val="center"/>
              <w:rPr>
                <w:lang w:val="ru-RU"/>
              </w:rPr>
            </w:pPr>
            <w:r w:rsidRPr="00CA6859">
              <w:rPr>
                <w:lang w:val="ru-RU"/>
              </w:rPr>
              <w:t>50</w:t>
            </w:r>
          </w:p>
        </w:tc>
        <w:tc>
          <w:tcPr>
            <w:tcW w:w="2642" w:type="dxa"/>
          </w:tcPr>
          <w:p w14:paraId="02DCBC51" w14:textId="46D958D4" w:rsidR="00B06FCA" w:rsidRPr="00CA6859" w:rsidRDefault="00B06FCA" w:rsidP="000F2D8B">
            <w:pPr>
              <w:rPr>
                <w:lang w:val="ru-RU"/>
              </w:rPr>
            </w:pPr>
            <w:r w:rsidRPr="00CA6859">
              <w:rPr>
                <w:lang w:val="ru-RU"/>
              </w:rPr>
              <w:t>Бухгалтер торговой точки. '-', Если неопределенно.</w:t>
            </w:r>
          </w:p>
        </w:tc>
        <w:tc>
          <w:tcPr>
            <w:tcW w:w="1734" w:type="dxa"/>
          </w:tcPr>
          <w:p w14:paraId="69312B4B" w14:textId="5AD112CA" w:rsidR="00B06FCA" w:rsidRPr="00CA6859" w:rsidRDefault="00B06FCA" w:rsidP="000F2D8B">
            <w:pPr>
              <w:jc w:val="center"/>
              <w:rPr>
                <w:lang w:val="ru-RU"/>
              </w:rPr>
            </w:pPr>
            <w:r w:rsidRPr="00CA6859">
              <w:rPr>
                <w:lang w:val="ru-RU"/>
              </w:rPr>
              <w:t>Да</w:t>
            </w:r>
          </w:p>
        </w:tc>
      </w:tr>
      <w:tr w:rsidR="00B06FCA" w:rsidRPr="00CA6859" w14:paraId="6276BF68" w14:textId="77777777" w:rsidTr="00FF43D0">
        <w:tc>
          <w:tcPr>
            <w:tcW w:w="1402" w:type="dxa"/>
          </w:tcPr>
          <w:p w14:paraId="0054EA02" w14:textId="77777777" w:rsidR="00B06FCA" w:rsidRPr="00CA6859" w:rsidRDefault="00B06FCA" w:rsidP="000F2D8B">
            <w:pPr>
              <w:rPr>
                <w:lang w:val="ru-RU"/>
              </w:rPr>
            </w:pPr>
          </w:p>
        </w:tc>
        <w:tc>
          <w:tcPr>
            <w:tcW w:w="1878" w:type="dxa"/>
          </w:tcPr>
          <w:p w14:paraId="54A1F11E" w14:textId="77777777" w:rsidR="00B06FCA" w:rsidRPr="00CA6859" w:rsidRDefault="00B06FCA" w:rsidP="000F2D8B">
            <w:pPr>
              <w:rPr>
                <w:lang w:val="ru-RU"/>
              </w:rPr>
            </w:pPr>
            <w:r w:rsidRPr="00CA6859">
              <w:rPr>
                <w:lang w:val="ru-RU"/>
              </w:rPr>
              <w:t>Acc_Phone</w:t>
            </w:r>
          </w:p>
        </w:tc>
        <w:tc>
          <w:tcPr>
            <w:tcW w:w="1182" w:type="dxa"/>
          </w:tcPr>
          <w:p w14:paraId="63ABF40C" w14:textId="77777777" w:rsidR="00B06FCA" w:rsidRPr="00CA6859" w:rsidRDefault="00B06FCA" w:rsidP="000F2D8B">
            <w:pPr>
              <w:rPr>
                <w:lang w:val="ru-RU"/>
              </w:rPr>
            </w:pPr>
            <w:r w:rsidRPr="00CA6859">
              <w:rPr>
                <w:lang w:val="ru-RU"/>
              </w:rPr>
              <w:t>Character</w:t>
            </w:r>
          </w:p>
        </w:tc>
        <w:tc>
          <w:tcPr>
            <w:tcW w:w="1260" w:type="dxa"/>
          </w:tcPr>
          <w:p w14:paraId="56BE6B04" w14:textId="77777777" w:rsidR="00B06FCA" w:rsidRPr="00CA6859" w:rsidRDefault="00B06FCA" w:rsidP="000F2D8B">
            <w:pPr>
              <w:jc w:val="center"/>
              <w:rPr>
                <w:lang w:val="ru-RU"/>
              </w:rPr>
            </w:pPr>
            <w:r w:rsidRPr="00CA6859">
              <w:rPr>
                <w:lang w:val="ru-RU"/>
              </w:rPr>
              <w:t>20</w:t>
            </w:r>
          </w:p>
        </w:tc>
        <w:tc>
          <w:tcPr>
            <w:tcW w:w="2642" w:type="dxa"/>
          </w:tcPr>
          <w:p w14:paraId="621C5F8D" w14:textId="1AB31BC7" w:rsidR="00B06FCA" w:rsidRPr="00CA6859" w:rsidRDefault="00B06FCA" w:rsidP="000F2D8B">
            <w:pPr>
              <w:rPr>
                <w:lang w:val="ru-RU"/>
              </w:rPr>
            </w:pPr>
            <w:r w:rsidRPr="00CA6859">
              <w:rPr>
                <w:lang w:val="ru-RU"/>
              </w:rPr>
              <w:t>Телефон бухгалтера торговой точки. '-', Если неопределенно.</w:t>
            </w:r>
          </w:p>
        </w:tc>
        <w:tc>
          <w:tcPr>
            <w:tcW w:w="1734" w:type="dxa"/>
          </w:tcPr>
          <w:p w14:paraId="758AA206" w14:textId="7B3D0E2A" w:rsidR="00B06FCA" w:rsidRPr="00CA6859" w:rsidRDefault="00B06FCA" w:rsidP="000F2D8B">
            <w:pPr>
              <w:jc w:val="center"/>
              <w:rPr>
                <w:lang w:val="ru-RU"/>
              </w:rPr>
            </w:pPr>
            <w:r w:rsidRPr="00CA6859">
              <w:rPr>
                <w:lang w:val="ru-RU"/>
              </w:rPr>
              <w:t>Да</w:t>
            </w:r>
          </w:p>
        </w:tc>
      </w:tr>
      <w:tr w:rsidR="00B06FCA" w:rsidRPr="00CA6859" w14:paraId="1F88CDEF" w14:textId="77777777" w:rsidTr="00FF43D0">
        <w:tc>
          <w:tcPr>
            <w:tcW w:w="1402" w:type="dxa"/>
          </w:tcPr>
          <w:p w14:paraId="0099E31C" w14:textId="77777777" w:rsidR="00B06FCA" w:rsidRPr="00CA6859" w:rsidRDefault="00B06FCA" w:rsidP="000F2D8B">
            <w:pPr>
              <w:rPr>
                <w:lang w:val="ru-RU"/>
              </w:rPr>
            </w:pPr>
          </w:p>
        </w:tc>
        <w:tc>
          <w:tcPr>
            <w:tcW w:w="1878" w:type="dxa"/>
          </w:tcPr>
          <w:p w14:paraId="2AAA52FC" w14:textId="77777777" w:rsidR="00B06FCA" w:rsidRPr="00CA6859" w:rsidRDefault="00B06FCA" w:rsidP="000F2D8B">
            <w:pPr>
              <w:rPr>
                <w:lang w:val="ru-RU"/>
              </w:rPr>
            </w:pPr>
            <w:r w:rsidRPr="00CA6859">
              <w:rPr>
                <w:lang w:val="ru-RU"/>
              </w:rPr>
              <w:t>M_Manager</w:t>
            </w:r>
          </w:p>
        </w:tc>
        <w:tc>
          <w:tcPr>
            <w:tcW w:w="1182" w:type="dxa"/>
          </w:tcPr>
          <w:p w14:paraId="633E4EA9" w14:textId="77777777" w:rsidR="00B06FCA" w:rsidRPr="00CA6859" w:rsidRDefault="00B06FCA" w:rsidP="000F2D8B">
            <w:pPr>
              <w:rPr>
                <w:lang w:val="ru-RU"/>
              </w:rPr>
            </w:pPr>
            <w:r w:rsidRPr="00CA6859">
              <w:rPr>
                <w:lang w:val="ru-RU"/>
              </w:rPr>
              <w:t>Character</w:t>
            </w:r>
          </w:p>
        </w:tc>
        <w:tc>
          <w:tcPr>
            <w:tcW w:w="1260" w:type="dxa"/>
          </w:tcPr>
          <w:p w14:paraId="685C88D0" w14:textId="77777777" w:rsidR="00B06FCA" w:rsidRPr="00CA6859" w:rsidRDefault="00B06FCA" w:rsidP="000F2D8B">
            <w:pPr>
              <w:jc w:val="center"/>
              <w:rPr>
                <w:lang w:val="ru-RU"/>
              </w:rPr>
            </w:pPr>
            <w:r w:rsidRPr="00CA6859">
              <w:rPr>
                <w:lang w:val="ru-RU"/>
              </w:rPr>
              <w:t>50</w:t>
            </w:r>
          </w:p>
        </w:tc>
        <w:tc>
          <w:tcPr>
            <w:tcW w:w="2642" w:type="dxa"/>
          </w:tcPr>
          <w:p w14:paraId="40F98CCC" w14:textId="0DAC1612" w:rsidR="00B06FCA" w:rsidRPr="00CA6859" w:rsidRDefault="00B06FCA" w:rsidP="000F2D8B">
            <w:pPr>
              <w:rPr>
                <w:lang w:val="ru-RU"/>
              </w:rPr>
            </w:pPr>
            <w:r w:rsidRPr="00CA6859">
              <w:rPr>
                <w:lang w:val="ru-RU"/>
              </w:rPr>
              <w:t>Товаровед торговой точки. '-', Если неопределенно.</w:t>
            </w:r>
          </w:p>
        </w:tc>
        <w:tc>
          <w:tcPr>
            <w:tcW w:w="1734" w:type="dxa"/>
          </w:tcPr>
          <w:p w14:paraId="409B43E7" w14:textId="1F3B1CD5" w:rsidR="00B06FCA" w:rsidRPr="00CA6859" w:rsidRDefault="00B06FCA" w:rsidP="000F2D8B">
            <w:pPr>
              <w:jc w:val="center"/>
              <w:rPr>
                <w:lang w:val="ru-RU"/>
              </w:rPr>
            </w:pPr>
            <w:r w:rsidRPr="00CA6859">
              <w:rPr>
                <w:lang w:val="ru-RU"/>
              </w:rPr>
              <w:t>Да</w:t>
            </w:r>
          </w:p>
        </w:tc>
      </w:tr>
      <w:tr w:rsidR="00B06FCA" w:rsidRPr="00CA6859" w14:paraId="614A932A" w14:textId="77777777" w:rsidTr="00FF43D0">
        <w:tc>
          <w:tcPr>
            <w:tcW w:w="1402" w:type="dxa"/>
            <w:tcBorders>
              <w:bottom w:val="single" w:sz="4" w:space="0" w:color="auto"/>
            </w:tcBorders>
          </w:tcPr>
          <w:p w14:paraId="5E511B92" w14:textId="77777777" w:rsidR="00B06FCA" w:rsidRPr="00CA6859" w:rsidRDefault="00B06FCA" w:rsidP="000F2D8B">
            <w:pPr>
              <w:rPr>
                <w:lang w:val="ru-RU"/>
              </w:rPr>
            </w:pPr>
          </w:p>
        </w:tc>
        <w:tc>
          <w:tcPr>
            <w:tcW w:w="1878" w:type="dxa"/>
            <w:tcBorders>
              <w:bottom w:val="single" w:sz="4" w:space="0" w:color="auto"/>
            </w:tcBorders>
          </w:tcPr>
          <w:p w14:paraId="689B9065" w14:textId="77777777" w:rsidR="00B06FCA" w:rsidRPr="00CA6859" w:rsidRDefault="00B06FCA" w:rsidP="000F2D8B">
            <w:pPr>
              <w:rPr>
                <w:lang w:val="ru-RU"/>
              </w:rPr>
            </w:pPr>
            <w:r w:rsidRPr="00CA6859">
              <w:rPr>
                <w:lang w:val="ru-RU"/>
              </w:rPr>
              <w:t>MM_Phone</w:t>
            </w:r>
          </w:p>
        </w:tc>
        <w:tc>
          <w:tcPr>
            <w:tcW w:w="1182" w:type="dxa"/>
            <w:tcBorders>
              <w:bottom w:val="single" w:sz="4" w:space="0" w:color="auto"/>
            </w:tcBorders>
          </w:tcPr>
          <w:p w14:paraId="32FF6329" w14:textId="77777777" w:rsidR="00B06FCA" w:rsidRPr="00CA6859" w:rsidRDefault="00B06FCA" w:rsidP="000F2D8B">
            <w:pPr>
              <w:rPr>
                <w:lang w:val="ru-RU"/>
              </w:rPr>
            </w:pPr>
            <w:r w:rsidRPr="00CA6859">
              <w:rPr>
                <w:lang w:val="ru-RU"/>
              </w:rPr>
              <w:t>Character</w:t>
            </w:r>
          </w:p>
        </w:tc>
        <w:tc>
          <w:tcPr>
            <w:tcW w:w="1260" w:type="dxa"/>
            <w:tcBorders>
              <w:bottom w:val="single" w:sz="4" w:space="0" w:color="auto"/>
            </w:tcBorders>
          </w:tcPr>
          <w:p w14:paraId="0A8BE806" w14:textId="77777777" w:rsidR="00B06FCA" w:rsidRPr="00CA6859" w:rsidRDefault="00B06FCA" w:rsidP="000F2D8B">
            <w:pPr>
              <w:jc w:val="center"/>
              <w:rPr>
                <w:lang w:val="ru-RU"/>
              </w:rPr>
            </w:pPr>
            <w:r w:rsidRPr="00CA6859">
              <w:rPr>
                <w:lang w:val="ru-RU"/>
              </w:rPr>
              <w:t>20</w:t>
            </w:r>
          </w:p>
        </w:tc>
        <w:tc>
          <w:tcPr>
            <w:tcW w:w="2642" w:type="dxa"/>
            <w:tcBorders>
              <w:bottom w:val="single" w:sz="4" w:space="0" w:color="auto"/>
            </w:tcBorders>
          </w:tcPr>
          <w:p w14:paraId="3450F6A3" w14:textId="56298044" w:rsidR="00B06FCA" w:rsidRPr="00CA6859" w:rsidRDefault="00B06FCA" w:rsidP="000F2D8B">
            <w:pPr>
              <w:rPr>
                <w:lang w:val="ru-RU"/>
              </w:rPr>
            </w:pPr>
            <w:r w:rsidRPr="00CA6859">
              <w:rPr>
                <w:lang w:val="ru-RU"/>
              </w:rPr>
              <w:t>Телефон товароведа. '-', Если неопределенно.</w:t>
            </w:r>
          </w:p>
        </w:tc>
        <w:tc>
          <w:tcPr>
            <w:tcW w:w="1734" w:type="dxa"/>
            <w:tcBorders>
              <w:bottom w:val="single" w:sz="4" w:space="0" w:color="auto"/>
            </w:tcBorders>
          </w:tcPr>
          <w:p w14:paraId="2112977E" w14:textId="2B8C4FF3" w:rsidR="00B06FCA" w:rsidRPr="00CA6859" w:rsidRDefault="00B06FCA" w:rsidP="000F2D8B">
            <w:pPr>
              <w:jc w:val="center"/>
              <w:rPr>
                <w:lang w:val="ru-RU"/>
              </w:rPr>
            </w:pPr>
            <w:r w:rsidRPr="00CA6859">
              <w:rPr>
                <w:lang w:val="ru-RU"/>
              </w:rPr>
              <w:t>Да</w:t>
            </w:r>
          </w:p>
        </w:tc>
      </w:tr>
      <w:tr w:rsidR="00B06FCA" w:rsidRPr="00CA6859" w14:paraId="5037E8E5" w14:textId="77777777" w:rsidTr="00FF43D0">
        <w:tc>
          <w:tcPr>
            <w:tcW w:w="1402" w:type="dxa"/>
          </w:tcPr>
          <w:p w14:paraId="04FC9CA9" w14:textId="77777777" w:rsidR="00B06FCA" w:rsidRPr="00CA6859" w:rsidRDefault="00B06FCA" w:rsidP="000F2D8B">
            <w:pPr>
              <w:rPr>
                <w:lang w:val="ru-RU"/>
              </w:rPr>
            </w:pPr>
          </w:p>
        </w:tc>
        <w:tc>
          <w:tcPr>
            <w:tcW w:w="1878" w:type="dxa"/>
          </w:tcPr>
          <w:p w14:paraId="6A12B02C" w14:textId="77777777" w:rsidR="00B06FCA" w:rsidRPr="00CA6859" w:rsidRDefault="00B06FCA" w:rsidP="000F2D8B">
            <w:pPr>
              <w:rPr>
                <w:lang w:val="ru-RU"/>
              </w:rPr>
            </w:pPr>
            <w:r w:rsidRPr="00CA6859">
              <w:rPr>
                <w:lang w:val="ru-RU"/>
              </w:rPr>
              <w:t>P_Manager</w:t>
            </w:r>
          </w:p>
        </w:tc>
        <w:tc>
          <w:tcPr>
            <w:tcW w:w="1182" w:type="dxa"/>
          </w:tcPr>
          <w:p w14:paraId="69FD6B56" w14:textId="77777777" w:rsidR="00B06FCA" w:rsidRPr="00CA6859" w:rsidRDefault="00B06FCA" w:rsidP="000F2D8B">
            <w:pPr>
              <w:rPr>
                <w:lang w:val="ru-RU"/>
              </w:rPr>
            </w:pPr>
            <w:r w:rsidRPr="00CA6859">
              <w:rPr>
                <w:lang w:val="ru-RU"/>
              </w:rPr>
              <w:t>Character</w:t>
            </w:r>
          </w:p>
        </w:tc>
        <w:tc>
          <w:tcPr>
            <w:tcW w:w="1260" w:type="dxa"/>
          </w:tcPr>
          <w:p w14:paraId="3A0BBCE7" w14:textId="77777777" w:rsidR="00B06FCA" w:rsidRPr="00CA6859" w:rsidRDefault="00B06FCA" w:rsidP="000F2D8B">
            <w:pPr>
              <w:jc w:val="center"/>
              <w:rPr>
                <w:lang w:val="ru-RU"/>
              </w:rPr>
            </w:pPr>
            <w:r w:rsidRPr="00CA6859">
              <w:rPr>
                <w:lang w:val="ru-RU"/>
              </w:rPr>
              <w:t>50</w:t>
            </w:r>
          </w:p>
        </w:tc>
        <w:tc>
          <w:tcPr>
            <w:tcW w:w="2642" w:type="dxa"/>
          </w:tcPr>
          <w:p w14:paraId="6F5AAAA7" w14:textId="21D14795" w:rsidR="00B06FCA" w:rsidRPr="00CA6859" w:rsidRDefault="00B06FCA" w:rsidP="000F2D8B">
            <w:pPr>
              <w:rPr>
                <w:lang w:val="ru-RU"/>
              </w:rPr>
            </w:pPr>
            <w:r w:rsidRPr="00CA6859">
              <w:rPr>
                <w:lang w:val="ru-RU"/>
              </w:rPr>
              <w:t>Менеджер торговой точки. '-', Если неопределенно.</w:t>
            </w:r>
          </w:p>
        </w:tc>
        <w:tc>
          <w:tcPr>
            <w:tcW w:w="1734" w:type="dxa"/>
          </w:tcPr>
          <w:p w14:paraId="0451C67A" w14:textId="02FF5D6C" w:rsidR="00B06FCA" w:rsidRPr="00CA6859" w:rsidRDefault="00B06FCA" w:rsidP="000F2D8B">
            <w:pPr>
              <w:jc w:val="center"/>
              <w:rPr>
                <w:lang w:val="ru-RU"/>
              </w:rPr>
            </w:pPr>
            <w:r w:rsidRPr="00CA6859">
              <w:rPr>
                <w:lang w:val="ru-RU"/>
              </w:rPr>
              <w:t>Да</w:t>
            </w:r>
          </w:p>
        </w:tc>
      </w:tr>
      <w:tr w:rsidR="00B06FCA" w:rsidRPr="00CA6859" w14:paraId="3CF03411" w14:textId="77777777" w:rsidTr="00FF43D0">
        <w:trPr>
          <w:trHeight w:val="268"/>
        </w:trPr>
        <w:tc>
          <w:tcPr>
            <w:tcW w:w="1402" w:type="dxa"/>
            <w:tcBorders>
              <w:top w:val="single" w:sz="4" w:space="0" w:color="auto"/>
            </w:tcBorders>
          </w:tcPr>
          <w:p w14:paraId="0BEE8A56" w14:textId="77777777" w:rsidR="00B06FCA" w:rsidRPr="00CA6859" w:rsidRDefault="00B06FCA" w:rsidP="000F2D8B">
            <w:pPr>
              <w:rPr>
                <w:lang w:val="ru-RU"/>
              </w:rPr>
            </w:pPr>
          </w:p>
        </w:tc>
        <w:tc>
          <w:tcPr>
            <w:tcW w:w="1878" w:type="dxa"/>
            <w:tcBorders>
              <w:top w:val="single" w:sz="4" w:space="0" w:color="auto"/>
            </w:tcBorders>
          </w:tcPr>
          <w:p w14:paraId="593DC35B" w14:textId="77777777" w:rsidR="00B06FCA" w:rsidRPr="00CA6859" w:rsidRDefault="00B06FCA" w:rsidP="000F2D8B">
            <w:pPr>
              <w:rPr>
                <w:lang w:val="ru-RU"/>
              </w:rPr>
            </w:pPr>
            <w:r w:rsidRPr="00CA6859">
              <w:rPr>
                <w:lang w:val="ru-RU"/>
              </w:rPr>
              <w:t>Open_Time</w:t>
            </w:r>
          </w:p>
        </w:tc>
        <w:tc>
          <w:tcPr>
            <w:tcW w:w="1182" w:type="dxa"/>
            <w:tcBorders>
              <w:top w:val="single" w:sz="4" w:space="0" w:color="auto"/>
            </w:tcBorders>
          </w:tcPr>
          <w:p w14:paraId="317C6A27" w14:textId="77777777" w:rsidR="00B06FCA" w:rsidRPr="00CA6859" w:rsidRDefault="00B06FCA" w:rsidP="000F2D8B">
            <w:pPr>
              <w:rPr>
                <w:lang w:val="ru-RU"/>
              </w:rPr>
            </w:pPr>
            <w:r w:rsidRPr="00CA6859">
              <w:rPr>
                <w:lang w:val="ru-RU"/>
              </w:rPr>
              <w:t>Character</w:t>
            </w:r>
          </w:p>
        </w:tc>
        <w:tc>
          <w:tcPr>
            <w:tcW w:w="1260" w:type="dxa"/>
            <w:tcBorders>
              <w:top w:val="single" w:sz="4" w:space="0" w:color="auto"/>
            </w:tcBorders>
          </w:tcPr>
          <w:p w14:paraId="0D0129D2" w14:textId="77777777" w:rsidR="00B06FCA" w:rsidRPr="00CA6859" w:rsidRDefault="00B06FCA" w:rsidP="000F2D8B">
            <w:pPr>
              <w:jc w:val="center"/>
              <w:rPr>
                <w:lang w:val="ru-RU"/>
              </w:rPr>
            </w:pPr>
            <w:r w:rsidRPr="00CA6859">
              <w:rPr>
                <w:lang w:val="ru-RU"/>
              </w:rPr>
              <w:t>5</w:t>
            </w:r>
          </w:p>
        </w:tc>
        <w:tc>
          <w:tcPr>
            <w:tcW w:w="2642" w:type="dxa"/>
            <w:tcBorders>
              <w:top w:val="single" w:sz="4" w:space="0" w:color="auto"/>
            </w:tcBorders>
          </w:tcPr>
          <w:p w14:paraId="00AE13FE" w14:textId="66CEEF8E" w:rsidR="00B06FCA" w:rsidRPr="00CA6859" w:rsidRDefault="00B06FCA" w:rsidP="000F2D8B">
            <w:pPr>
              <w:rPr>
                <w:lang w:val="ru-RU"/>
              </w:rPr>
            </w:pPr>
            <w:r w:rsidRPr="00CA6859">
              <w:rPr>
                <w:lang w:val="ru-RU"/>
              </w:rPr>
              <w:t>Время открытия торговой точки в формате 'hh: mm ". По умолчанию '00: 00 '.</w:t>
            </w:r>
          </w:p>
        </w:tc>
        <w:tc>
          <w:tcPr>
            <w:tcW w:w="1734" w:type="dxa"/>
            <w:tcBorders>
              <w:top w:val="single" w:sz="4" w:space="0" w:color="auto"/>
            </w:tcBorders>
          </w:tcPr>
          <w:p w14:paraId="31419B51" w14:textId="50BA0660" w:rsidR="00B06FCA" w:rsidRPr="00CA6859" w:rsidRDefault="00B06FCA" w:rsidP="000F2D8B">
            <w:pPr>
              <w:jc w:val="center"/>
              <w:rPr>
                <w:lang w:val="ru-RU"/>
              </w:rPr>
            </w:pPr>
            <w:r w:rsidRPr="00CA6859">
              <w:rPr>
                <w:lang w:val="ru-RU"/>
              </w:rPr>
              <w:t>Да</w:t>
            </w:r>
          </w:p>
        </w:tc>
      </w:tr>
      <w:tr w:rsidR="00B06FCA" w:rsidRPr="00CA6859" w14:paraId="438C95FC" w14:textId="77777777" w:rsidTr="00FF43D0">
        <w:trPr>
          <w:trHeight w:val="268"/>
        </w:trPr>
        <w:tc>
          <w:tcPr>
            <w:tcW w:w="1402" w:type="dxa"/>
          </w:tcPr>
          <w:p w14:paraId="660A33A6" w14:textId="77777777" w:rsidR="00B06FCA" w:rsidRPr="00CA6859" w:rsidRDefault="00B06FCA" w:rsidP="000F2D8B">
            <w:pPr>
              <w:rPr>
                <w:lang w:val="ru-RU"/>
              </w:rPr>
            </w:pPr>
          </w:p>
        </w:tc>
        <w:tc>
          <w:tcPr>
            <w:tcW w:w="1878" w:type="dxa"/>
          </w:tcPr>
          <w:p w14:paraId="306C43C4" w14:textId="77777777" w:rsidR="00B06FCA" w:rsidRPr="00CA6859" w:rsidRDefault="00B06FCA" w:rsidP="000F2D8B">
            <w:pPr>
              <w:rPr>
                <w:lang w:val="ru-RU"/>
              </w:rPr>
            </w:pPr>
            <w:r w:rsidRPr="00CA6859">
              <w:rPr>
                <w:lang w:val="ru-RU"/>
              </w:rPr>
              <w:t>Close_Time</w:t>
            </w:r>
          </w:p>
        </w:tc>
        <w:tc>
          <w:tcPr>
            <w:tcW w:w="1182" w:type="dxa"/>
          </w:tcPr>
          <w:p w14:paraId="44709596" w14:textId="77777777" w:rsidR="00B06FCA" w:rsidRPr="00CA6859" w:rsidRDefault="00B06FCA" w:rsidP="000F2D8B">
            <w:pPr>
              <w:rPr>
                <w:lang w:val="ru-RU"/>
              </w:rPr>
            </w:pPr>
            <w:r w:rsidRPr="00CA6859">
              <w:rPr>
                <w:lang w:val="ru-RU"/>
              </w:rPr>
              <w:t>Character</w:t>
            </w:r>
          </w:p>
        </w:tc>
        <w:tc>
          <w:tcPr>
            <w:tcW w:w="1260" w:type="dxa"/>
          </w:tcPr>
          <w:p w14:paraId="2E277E19" w14:textId="77777777" w:rsidR="00B06FCA" w:rsidRPr="00CA6859" w:rsidRDefault="00B06FCA" w:rsidP="000F2D8B">
            <w:pPr>
              <w:jc w:val="center"/>
              <w:rPr>
                <w:lang w:val="ru-RU"/>
              </w:rPr>
            </w:pPr>
            <w:r w:rsidRPr="00CA6859">
              <w:rPr>
                <w:lang w:val="ru-RU"/>
              </w:rPr>
              <w:t>5</w:t>
            </w:r>
          </w:p>
        </w:tc>
        <w:tc>
          <w:tcPr>
            <w:tcW w:w="2642" w:type="dxa"/>
          </w:tcPr>
          <w:p w14:paraId="3C1D606C" w14:textId="6FBC1B3D" w:rsidR="00B06FCA" w:rsidRPr="00CA6859" w:rsidRDefault="00B06FCA" w:rsidP="000F2D8B">
            <w:pPr>
              <w:rPr>
                <w:lang w:val="ru-RU"/>
              </w:rPr>
            </w:pPr>
            <w:r w:rsidRPr="00CA6859">
              <w:rPr>
                <w:lang w:val="ru-RU"/>
              </w:rPr>
              <w:t>Время закрытия торговой точки в формате 'hh: mm ". По умолчанию '00: 00 '.</w:t>
            </w:r>
          </w:p>
        </w:tc>
        <w:tc>
          <w:tcPr>
            <w:tcW w:w="1734" w:type="dxa"/>
          </w:tcPr>
          <w:p w14:paraId="4E08D2D2" w14:textId="34689E03" w:rsidR="00B06FCA" w:rsidRPr="00CA6859" w:rsidRDefault="00B06FCA" w:rsidP="000F2D8B">
            <w:pPr>
              <w:jc w:val="center"/>
              <w:rPr>
                <w:lang w:val="ru-RU"/>
              </w:rPr>
            </w:pPr>
            <w:r w:rsidRPr="00CA6859">
              <w:rPr>
                <w:lang w:val="ru-RU"/>
              </w:rPr>
              <w:t>Да</w:t>
            </w:r>
          </w:p>
        </w:tc>
      </w:tr>
      <w:tr w:rsidR="00B06FCA" w:rsidRPr="00CA6859" w14:paraId="1DBA67E7" w14:textId="77777777" w:rsidTr="00FF43D0">
        <w:tc>
          <w:tcPr>
            <w:tcW w:w="1402" w:type="dxa"/>
          </w:tcPr>
          <w:p w14:paraId="0362BA45" w14:textId="77777777" w:rsidR="00B06FCA" w:rsidRPr="00CA6859" w:rsidRDefault="00B06FCA" w:rsidP="000F2D8B">
            <w:pPr>
              <w:rPr>
                <w:lang w:val="ru-RU"/>
              </w:rPr>
            </w:pPr>
          </w:p>
        </w:tc>
        <w:tc>
          <w:tcPr>
            <w:tcW w:w="1878" w:type="dxa"/>
          </w:tcPr>
          <w:p w14:paraId="7D9094BF" w14:textId="77777777" w:rsidR="00B06FCA" w:rsidRPr="00CA6859" w:rsidRDefault="00B06FCA" w:rsidP="000F2D8B">
            <w:pPr>
              <w:rPr>
                <w:lang w:val="ru-RU"/>
              </w:rPr>
            </w:pPr>
            <w:r w:rsidRPr="00CA6859">
              <w:rPr>
                <w:lang w:val="ru-RU"/>
              </w:rPr>
              <w:t>Break_From</w:t>
            </w:r>
          </w:p>
        </w:tc>
        <w:tc>
          <w:tcPr>
            <w:tcW w:w="1182" w:type="dxa"/>
          </w:tcPr>
          <w:p w14:paraId="2EA75F9F" w14:textId="77777777" w:rsidR="00B06FCA" w:rsidRPr="00CA6859" w:rsidRDefault="00B06FCA" w:rsidP="000F2D8B">
            <w:pPr>
              <w:rPr>
                <w:lang w:val="ru-RU"/>
              </w:rPr>
            </w:pPr>
            <w:r w:rsidRPr="00CA6859">
              <w:rPr>
                <w:lang w:val="ru-RU"/>
              </w:rPr>
              <w:t>Character</w:t>
            </w:r>
          </w:p>
        </w:tc>
        <w:tc>
          <w:tcPr>
            <w:tcW w:w="1260" w:type="dxa"/>
          </w:tcPr>
          <w:p w14:paraId="660C1088" w14:textId="77777777" w:rsidR="00B06FCA" w:rsidRPr="00CA6859" w:rsidRDefault="00B06FCA" w:rsidP="000F2D8B">
            <w:pPr>
              <w:jc w:val="center"/>
              <w:rPr>
                <w:lang w:val="ru-RU"/>
              </w:rPr>
            </w:pPr>
            <w:r w:rsidRPr="00CA6859">
              <w:rPr>
                <w:lang w:val="ru-RU"/>
              </w:rPr>
              <w:t>5</w:t>
            </w:r>
          </w:p>
        </w:tc>
        <w:tc>
          <w:tcPr>
            <w:tcW w:w="2642" w:type="dxa"/>
          </w:tcPr>
          <w:p w14:paraId="77E30CF7" w14:textId="6D3DD253" w:rsidR="00B06FCA" w:rsidRPr="00CA6859" w:rsidRDefault="00B06FCA" w:rsidP="000F2D8B">
            <w:pPr>
              <w:rPr>
                <w:lang w:val="ru-RU"/>
              </w:rPr>
            </w:pPr>
            <w:r w:rsidRPr="00CA6859">
              <w:rPr>
                <w:lang w:val="ru-RU"/>
              </w:rPr>
              <w:t>Время начала перерыва в формате 'hh: mm ". По умолчанию '00: 00 '.</w:t>
            </w:r>
          </w:p>
        </w:tc>
        <w:tc>
          <w:tcPr>
            <w:tcW w:w="1734" w:type="dxa"/>
          </w:tcPr>
          <w:p w14:paraId="5C755E95" w14:textId="2AF4FEB5" w:rsidR="00B06FCA" w:rsidRPr="00CA6859" w:rsidRDefault="00B06FCA" w:rsidP="000F2D8B">
            <w:pPr>
              <w:jc w:val="center"/>
              <w:rPr>
                <w:lang w:val="ru-RU"/>
              </w:rPr>
            </w:pPr>
            <w:r w:rsidRPr="00CA6859">
              <w:rPr>
                <w:lang w:val="ru-RU"/>
              </w:rPr>
              <w:t>Да</w:t>
            </w:r>
          </w:p>
        </w:tc>
      </w:tr>
      <w:tr w:rsidR="00B06FCA" w:rsidRPr="00CA6859" w14:paraId="7C6C465E" w14:textId="77777777" w:rsidTr="00FF43D0">
        <w:tc>
          <w:tcPr>
            <w:tcW w:w="1402" w:type="dxa"/>
          </w:tcPr>
          <w:p w14:paraId="1330C05E" w14:textId="77777777" w:rsidR="00B06FCA" w:rsidRPr="00CA6859" w:rsidRDefault="00B06FCA" w:rsidP="000F2D8B">
            <w:pPr>
              <w:rPr>
                <w:lang w:val="ru-RU"/>
              </w:rPr>
            </w:pPr>
          </w:p>
        </w:tc>
        <w:tc>
          <w:tcPr>
            <w:tcW w:w="1878" w:type="dxa"/>
          </w:tcPr>
          <w:p w14:paraId="50509982" w14:textId="77777777" w:rsidR="00B06FCA" w:rsidRPr="00CA6859" w:rsidRDefault="00B06FCA" w:rsidP="000F2D8B">
            <w:pPr>
              <w:rPr>
                <w:lang w:val="ru-RU"/>
              </w:rPr>
            </w:pPr>
            <w:r w:rsidRPr="00CA6859">
              <w:rPr>
                <w:lang w:val="ru-RU"/>
              </w:rPr>
              <w:t>Break_To</w:t>
            </w:r>
          </w:p>
        </w:tc>
        <w:tc>
          <w:tcPr>
            <w:tcW w:w="1182" w:type="dxa"/>
          </w:tcPr>
          <w:p w14:paraId="3F1DF561" w14:textId="77777777" w:rsidR="00B06FCA" w:rsidRPr="00CA6859" w:rsidRDefault="00B06FCA" w:rsidP="000F2D8B">
            <w:pPr>
              <w:rPr>
                <w:lang w:val="ru-RU"/>
              </w:rPr>
            </w:pPr>
            <w:r w:rsidRPr="00CA6859">
              <w:rPr>
                <w:lang w:val="ru-RU"/>
              </w:rPr>
              <w:t>Character</w:t>
            </w:r>
          </w:p>
        </w:tc>
        <w:tc>
          <w:tcPr>
            <w:tcW w:w="1260" w:type="dxa"/>
          </w:tcPr>
          <w:p w14:paraId="7B5B6C51" w14:textId="77777777" w:rsidR="00B06FCA" w:rsidRPr="00CA6859" w:rsidRDefault="00B06FCA" w:rsidP="000F2D8B">
            <w:pPr>
              <w:jc w:val="center"/>
              <w:rPr>
                <w:lang w:val="ru-RU"/>
              </w:rPr>
            </w:pPr>
            <w:r w:rsidRPr="00CA6859">
              <w:rPr>
                <w:lang w:val="ru-RU"/>
              </w:rPr>
              <w:t>5</w:t>
            </w:r>
          </w:p>
        </w:tc>
        <w:tc>
          <w:tcPr>
            <w:tcW w:w="2642" w:type="dxa"/>
          </w:tcPr>
          <w:p w14:paraId="7D5756B5" w14:textId="3BC01374" w:rsidR="00B06FCA" w:rsidRPr="00CA6859" w:rsidRDefault="00B06FCA" w:rsidP="000F2D8B">
            <w:pPr>
              <w:rPr>
                <w:lang w:val="ru-RU"/>
              </w:rPr>
            </w:pPr>
            <w:r w:rsidRPr="00CA6859">
              <w:rPr>
                <w:lang w:val="ru-RU"/>
              </w:rPr>
              <w:t>Время окончания перерыва в формате 'hh: mm ". По умолчанию '00: 00 '.</w:t>
            </w:r>
          </w:p>
        </w:tc>
        <w:tc>
          <w:tcPr>
            <w:tcW w:w="1734" w:type="dxa"/>
          </w:tcPr>
          <w:p w14:paraId="1AA6648D" w14:textId="20064577" w:rsidR="00B06FCA" w:rsidRPr="00CA6859" w:rsidRDefault="00B06FCA" w:rsidP="000F2D8B">
            <w:pPr>
              <w:jc w:val="center"/>
              <w:rPr>
                <w:lang w:val="ru-RU"/>
              </w:rPr>
            </w:pPr>
            <w:r w:rsidRPr="00CA6859">
              <w:rPr>
                <w:lang w:val="ru-RU"/>
              </w:rPr>
              <w:t>Да</w:t>
            </w:r>
          </w:p>
        </w:tc>
      </w:tr>
      <w:tr w:rsidR="00B06FCA" w:rsidRPr="00CA6859" w14:paraId="20EAC474" w14:textId="77777777" w:rsidTr="00FF43D0">
        <w:tc>
          <w:tcPr>
            <w:tcW w:w="1402" w:type="dxa"/>
            <w:tcBorders>
              <w:bottom w:val="single" w:sz="4" w:space="0" w:color="auto"/>
            </w:tcBorders>
          </w:tcPr>
          <w:p w14:paraId="60D4797C" w14:textId="77777777" w:rsidR="00B06FCA" w:rsidRPr="00CA6859" w:rsidRDefault="00B06FCA" w:rsidP="000F2D8B">
            <w:pPr>
              <w:rPr>
                <w:lang w:val="ru-RU"/>
              </w:rPr>
            </w:pPr>
          </w:p>
        </w:tc>
        <w:tc>
          <w:tcPr>
            <w:tcW w:w="1878" w:type="dxa"/>
            <w:tcBorders>
              <w:bottom w:val="single" w:sz="4" w:space="0" w:color="auto"/>
            </w:tcBorders>
          </w:tcPr>
          <w:p w14:paraId="52457545" w14:textId="77777777" w:rsidR="00B06FCA" w:rsidRPr="00CA6859" w:rsidRDefault="00B06FCA" w:rsidP="000F2D8B">
            <w:pPr>
              <w:rPr>
                <w:lang w:val="ru-RU"/>
              </w:rPr>
            </w:pPr>
            <w:r w:rsidRPr="00CA6859">
              <w:rPr>
                <w:lang w:val="ru-RU"/>
              </w:rPr>
              <w:t>ZKPO</w:t>
            </w:r>
          </w:p>
        </w:tc>
        <w:tc>
          <w:tcPr>
            <w:tcW w:w="1182" w:type="dxa"/>
            <w:tcBorders>
              <w:bottom w:val="single" w:sz="4" w:space="0" w:color="auto"/>
            </w:tcBorders>
          </w:tcPr>
          <w:p w14:paraId="4DB0AF22" w14:textId="77777777" w:rsidR="00B06FCA" w:rsidRPr="00CA6859" w:rsidRDefault="00B06FCA" w:rsidP="000F2D8B">
            <w:pPr>
              <w:rPr>
                <w:lang w:val="ru-RU"/>
              </w:rPr>
            </w:pPr>
            <w:r w:rsidRPr="00CA6859">
              <w:rPr>
                <w:lang w:val="ru-RU"/>
              </w:rPr>
              <w:t>Character</w:t>
            </w:r>
          </w:p>
        </w:tc>
        <w:tc>
          <w:tcPr>
            <w:tcW w:w="1260" w:type="dxa"/>
            <w:tcBorders>
              <w:bottom w:val="single" w:sz="4" w:space="0" w:color="auto"/>
            </w:tcBorders>
          </w:tcPr>
          <w:p w14:paraId="0E3B87BE" w14:textId="77777777" w:rsidR="00B06FCA" w:rsidRPr="00CA6859" w:rsidRDefault="00B06FCA" w:rsidP="000F2D8B">
            <w:pPr>
              <w:jc w:val="center"/>
              <w:rPr>
                <w:lang w:val="ru-RU"/>
              </w:rPr>
            </w:pPr>
            <w:r w:rsidRPr="00CA6859">
              <w:rPr>
                <w:lang w:val="ru-RU"/>
              </w:rPr>
              <w:t>20</w:t>
            </w:r>
          </w:p>
        </w:tc>
        <w:tc>
          <w:tcPr>
            <w:tcW w:w="2642" w:type="dxa"/>
            <w:tcBorders>
              <w:bottom w:val="single" w:sz="4" w:space="0" w:color="auto"/>
            </w:tcBorders>
          </w:tcPr>
          <w:p w14:paraId="1CD33614" w14:textId="269B659F" w:rsidR="00B06FCA" w:rsidRPr="00CA6859" w:rsidRDefault="00B06FCA" w:rsidP="00B5633D">
            <w:pPr>
              <w:rPr>
                <w:lang w:val="ru-RU"/>
              </w:rPr>
            </w:pPr>
            <w:r w:rsidRPr="00CA6859">
              <w:rPr>
                <w:lang w:val="ru-RU"/>
              </w:rPr>
              <w:t>Код ОКПО. '-', Если неопределенно.</w:t>
            </w:r>
          </w:p>
        </w:tc>
        <w:tc>
          <w:tcPr>
            <w:tcW w:w="1734" w:type="dxa"/>
            <w:tcBorders>
              <w:bottom w:val="single" w:sz="4" w:space="0" w:color="auto"/>
            </w:tcBorders>
          </w:tcPr>
          <w:p w14:paraId="6DCE5DA0" w14:textId="40353071" w:rsidR="00B06FCA" w:rsidRPr="00CA6859" w:rsidRDefault="00B06FCA" w:rsidP="000F2D8B">
            <w:pPr>
              <w:jc w:val="center"/>
              <w:rPr>
                <w:lang w:val="ru-RU"/>
              </w:rPr>
            </w:pPr>
            <w:r w:rsidRPr="00CA6859">
              <w:rPr>
                <w:lang w:val="ru-RU"/>
              </w:rPr>
              <w:t>Да</w:t>
            </w:r>
          </w:p>
        </w:tc>
      </w:tr>
      <w:tr w:rsidR="00B06FCA" w:rsidRPr="00CA6859" w14:paraId="798DC173" w14:textId="77777777" w:rsidTr="00FF43D0">
        <w:tc>
          <w:tcPr>
            <w:tcW w:w="1402" w:type="dxa"/>
          </w:tcPr>
          <w:p w14:paraId="697F5D65" w14:textId="77777777" w:rsidR="00B06FCA" w:rsidRPr="00CA6859" w:rsidRDefault="00B06FCA" w:rsidP="000F2D8B">
            <w:pPr>
              <w:rPr>
                <w:lang w:val="ru-RU"/>
              </w:rPr>
            </w:pPr>
          </w:p>
        </w:tc>
        <w:tc>
          <w:tcPr>
            <w:tcW w:w="1878" w:type="dxa"/>
          </w:tcPr>
          <w:p w14:paraId="562EE1ED" w14:textId="77777777" w:rsidR="00B06FCA" w:rsidRPr="00CA6859" w:rsidRDefault="00B06FCA" w:rsidP="000F2D8B">
            <w:pPr>
              <w:rPr>
                <w:lang w:val="ru-RU"/>
              </w:rPr>
            </w:pPr>
            <w:r w:rsidRPr="00CA6859">
              <w:rPr>
                <w:lang w:val="ru-RU"/>
              </w:rPr>
              <w:t>IPN</w:t>
            </w:r>
          </w:p>
        </w:tc>
        <w:tc>
          <w:tcPr>
            <w:tcW w:w="1182" w:type="dxa"/>
          </w:tcPr>
          <w:p w14:paraId="5F9E3310" w14:textId="77777777" w:rsidR="00B06FCA" w:rsidRPr="00CA6859" w:rsidRDefault="00B06FCA" w:rsidP="000F2D8B">
            <w:pPr>
              <w:rPr>
                <w:lang w:val="ru-RU"/>
              </w:rPr>
            </w:pPr>
            <w:r w:rsidRPr="00CA6859">
              <w:rPr>
                <w:lang w:val="ru-RU"/>
              </w:rPr>
              <w:t>Character</w:t>
            </w:r>
          </w:p>
        </w:tc>
        <w:tc>
          <w:tcPr>
            <w:tcW w:w="1260" w:type="dxa"/>
          </w:tcPr>
          <w:p w14:paraId="5319D137" w14:textId="77777777" w:rsidR="00B06FCA" w:rsidRPr="00CA6859" w:rsidRDefault="00B06FCA" w:rsidP="000F2D8B">
            <w:pPr>
              <w:jc w:val="center"/>
              <w:rPr>
                <w:lang w:val="ru-RU"/>
              </w:rPr>
            </w:pPr>
            <w:r w:rsidRPr="00CA6859">
              <w:rPr>
                <w:lang w:val="ru-RU"/>
              </w:rPr>
              <w:t>20</w:t>
            </w:r>
          </w:p>
        </w:tc>
        <w:tc>
          <w:tcPr>
            <w:tcW w:w="2642" w:type="dxa"/>
          </w:tcPr>
          <w:p w14:paraId="207C141B" w14:textId="2DC03778" w:rsidR="00B06FCA" w:rsidRPr="00CA6859" w:rsidRDefault="00B06FCA" w:rsidP="000F2D8B">
            <w:pPr>
              <w:rPr>
                <w:lang w:val="ru-RU"/>
              </w:rPr>
            </w:pPr>
            <w:r w:rsidRPr="00CA6859">
              <w:rPr>
                <w:lang w:val="ru-RU"/>
              </w:rPr>
              <w:t>ИНН. ‘-’, если не определен.</w:t>
            </w:r>
          </w:p>
        </w:tc>
        <w:tc>
          <w:tcPr>
            <w:tcW w:w="1734" w:type="dxa"/>
          </w:tcPr>
          <w:p w14:paraId="531C2394" w14:textId="5D50E69B" w:rsidR="00B06FCA" w:rsidRPr="00CA6859" w:rsidRDefault="00B06FCA" w:rsidP="000F2D8B">
            <w:pPr>
              <w:jc w:val="center"/>
              <w:rPr>
                <w:lang w:val="ru-RU"/>
              </w:rPr>
            </w:pPr>
            <w:r w:rsidRPr="00CA6859">
              <w:rPr>
                <w:lang w:val="ru-RU"/>
              </w:rPr>
              <w:t>Да</w:t>
            </w:r>
          </w:p>
        </w:tc>
      </w:tr>
      <w:tr w:rsidR="00B06FCA" w:rsidRPr="00CA6859" w14:paraId="55365033" w14:textId="77777777" w:rsidTr="00FF43D0">
        <w:trPr>
          <w:trHeight w:val="268"/>
        </w:trPr>
        <w:tc>
          <w:tcPr>
            <w:tcW w:w="1402" w:type="dxa"/>
            <w:tcBorders>
              <w:top w:val="single" w:sz="4" w:space="0" w:color="auto"/>
            </w:tcBorders>
          </w:tcPr>
          <w:p w14:paraId="4E434D11" w14:textId="77777777" w:rsidR="00B06FCA" w:rsidRPr="00CA6859" w:rsidRDefault="00B06FCA" w:rsidP="000F2D8B">
            <w:pPr>
              <w:rPr>
                <w:lang w:val="ru-RU"/>
              </w:rPr>
            </w:pPr>
          </w:p>
        </w:tc>
        <w:tc>
          <w:tcPr>
            <w:tcW w:w="1878" w:type="dxa"/>
            <w:tcBorders>
              <w:top w:val="single" w:sz="4" w:space="0" w:color="auto"/>
            </w:tcBorders>
          </w:tcPr>
          <w:p w14:paraId="06F05B6C" w14:textId="77777777" w:rsidR="00B06FCA" w:rsidRPr="00CA6859" w:rsidRDefault="00B06FCA" w:rsidP="000F2D8B">
            <w:pPr>
              <w:rPr>
                <w:lang w:val="ru-RU"/>
              </w:rPr>
            </w:pPr>
            <w:r w:rsidRPr="00CA6859">
              <w:rPr>
                <w:lang w:val="ru-RU"/>
              </w:rPr>
              <w:t>VATN</w:t>
            </w:r>
          </w:p>
        </w:tc>
        <w:tc>
          <w:tcPr>
            <w:tcW w:w="1182" w:type="dxa"/>
            <w:tcBorders>
              <w:top w:val="single" w:sz="4" w:space="0" w:color="auto"/>
            </w:tcBorders>
          </w:tcPr>
          <w:p w14:paraId="4DEFF455" w14:textId="77777777" w:rsidR="00B06FCA" w:rsidRPr="00CA6859" w:rsidRDefault="00B06FCA" w:rsidP="000F2D8B">
            <w:pPr>
              <w:rPr>
                <w:lang w:val="ru-RU"/>
              </w:rPr>
            </w:pPr>
            <w:r w:rsidRPr="00CA6859">
              <w:rPr>
                <w:lang w:val="ru-RU"/>
              </w:rPr>
              <w:t>Character</w:t>
            </w:r>
          </w:p>
        </w:tc>
        <w:tc>
          <w:tcPr>
            <w:tcW w:w="1260" w:type="dxa"/>
            <w:tcBorders>
              <w:top w:val="single" w:sz="4" w:space="0" w:color="auto"/>
            </w:tcBorders>
          </w:tcPr>
          <w:p w14:paraId="097D4044" w14:textId="77777777" w:rsidR="00B06FCA" w:rsidRPr="00CA6859" w:rsidRDefault="00B06FCA" w:rsidP="000F2D8B">
            <w:pPr>
              <w:jc w:val="center"/>
              <w:rPr>
                <w:lang w:val="ru-RU"/>
              </w:rPr>
            </w:pPr>
            <w:r w:rsidRPr="00CA6859">
              <w:rPr>
                <w:lang w:val="ru-RU"/>
              </w:rPr>
              <w:t>20</w:t>
            </w:r>
          </w:p>
        </w:tc>
        <w:tc>
          <w:tcPr>
            <w:tcW w:w="2642" w:type="dxa"/>
            <w:tcBorders>
              <w:top w:val="single" w:sz="4" w:space="0" w:color="auto"/>
            </w:tcBorders>
          </w:tcPr>
          <w:p w14:paraId="25172CF3" w14:textId="6B5FEBB2" w:rsidR="00B06FCA" w:rsidRPr="00CA6859" w:rsidRDefault="00B06FCA" w:rsidP="000F2D8B">
            <w:pPr>
              <w:rPr>
                <w:lang w:val="ru-RU"/>
              </w:rPr>
            </w:pPr>
            <w:r w:rsidRPr="00CA6859">
              <w:rPr>
                <w:lang w:val="ru-RU"/>
              </w:rPr>
              <w:t>Номер плательщика НДС. ‘-’, если не определен.</w:t>
            </w:r>
          </w:p>
        </w:tc>
        <w:tc>
          <w:tcPr>
            <w:tcW w:w="1734" w:type="dxa"/>
            <w:tcBorders>
              <w:top w:val="single" w:sz="4" w:space="0" w:color="auto"/>
            </w:tcBorders>
          </w:tcPr>
          <w:p w14:paraId="05241B41" w14:textId="61E9A972" w:rsidR="00B06FCA" w:rsidRPr="00CA6859" w:rsidRDefault="00B06FCA" w:rsidP="000F2D8B">
            <w:pPr>
              <w:jc w:val="center"/>
              <w:rPr>
                <w:lang w:val="ru-RU"/>
              </w:rPr>
            </w:pPr>
            <w:r w:rsidRPr="00CA6859">
              <w:rPr>
                <w:lang w:val="ru-RU"/>
              </w:rPr>
              <w:t>Да</w:t>
            </w:r>
          </w:p>
        </w:tc>
      </w:tr>
      <w:tr w:rsidR="00B06FCA" w:rsidRPr="00CA6859" w14:paraId="59D4C2C2" w14:textId="77777777" w:rsidTr="00FF43D0">
        <w:trPr>
          <w:trHeight w:val="268"/>
        </w:trPr>
        <w:tc>
          <w:tcPr>
            <w:tcW w:w="1402" w:type="dxa"/>
          </w:tcPr>
          <w:p w14:paraId="1FAF8839" w14:textId="77777777" w:rsidR="00B06FCA" w:rsidRPr="00CA6859" w:rsidRDefault="00B06FCA" w:rsidP="000F2D8B">
            <w:pPr>
              <w:rPr>
                <w:lang w:val="ru-RU"/>
              </w:rPr>
            </w:pPr>
          </w:p>
        </w:tc>
        <w:tc>
          <w:tcPr>
            <w:tcW w:w="1878" w:type="dxa"/>
          </w:tcPr>
          <w:p w14:paraId="2C09C86D" w14:textId="77777777" w:rsidR="00B06FCA" w:rsidRPr="00CA6859" w:rsidRDefault="00B06FCA" w:rsidP="000F2D8B">
            <w:pPr>
              <w:rPr>
                <w:lang w:val="ru-RU"/>
              </w:rPr>
            </w:pPr>
            <w:r w:rsidRPr="00CA6859">
              <w:rPr>
                <w:lang w:val="ru-RU"/>
              </w:rPr>
              <w:t>RR</w:t>
            </w:r>
          </w:p>
        </w:tc>
        <w:tc>
          <w:tcPr>
            <w:tcW w:w="1182" w:type="dxa"/>
          </w:tcPr>
          <w:p w14:paraId="0E5ACFA6" w14:textId="77777777" w:rsidR="00B06FCA" w:rsidRPr="00CA6859" w:rsidRDefault="00B06FCA" w:rsidP="000F2D8B">
            <w:pPr>
              <w:rPr>
                <w:lang w:val="ru-RU"/>
              </w:rPr>
            </w:pPr>
            <w:r w:rsidRPr="00CA6859">
              <w:rPr>
                <w:lang w:val="ru-RU"/>
              </w:rPr>
              <w:t>Character</w:t>
            </w:r>
          </w:p>
        </w:tc>
        <w:tc>
          <w:tcPr>
            <w:tcW w:w="1260" w:type="dxa"/>
          </w:tcPr>
          <w:p w14:paraId="4CDCC2CF" w14:textId="05A4FAC2" w:rsidR="00B06FCA" w:rsidRPr="00616BB3" w:rsidRDefault="00616BB3" w:rsidP="000F2D8B">
            <w:pPr>
              <w:jc w:val="center"/>
              <w:rPr>
                <w:lang w:val="en-US"/>
              </w:rPr>
            </w:pPr>
            <w:r>
              <w:rPr>
                <w:lang w:val="en-US"/>
              </w:rPr>
              <w:t>34</w:t>
            </w:r>
          </w:p>
        </w:tc>
        <w:tc>
          <w:tcPr>
            <w:tcW w:w="2642" w:type="dxa"/>
          </w:tcPr>
          <w:p w14:paraId="4C2A5F2F" w14:textId="721C97EE" w:rsidR="00B06FCA" w:rsidRPr="00CA6859" w:rsidRDefault="00B06FCA" w:rsidP="000F2D8B">
            <w:pPr>
              <w:rPr>
                <w:lang w:val="ru-RU"/>
              </w:rPr>
            </w:pPr>
            <w:r w:rsidRPr="00CA6859">
              <w:rPr>
                <w:lang w:val="ru-RU"/>
              </w:rPr>
              <w:t>Р / счет. '-', Если неопределенно.</w:t>
            </w:r>
          </w:p>
        </w:tc>
        <w:tc>
          <w:tcPr>
            <w:tcW w:w="1734" w:type="dxa"/>
          </w:tcPr>
          <w:p w14:paraId="10925BB4" w14:textId="615A3FE2" w:rsidR="00B06FCA" w:rsidRPr="00CA6859" w:rsidRDefault="00B06FCA" w:rsidP="000F2D8B">
            <w:pPr>
              <w:jc w:val="center"/>
              <w:rPr>
                <w:lang w:val="ru-RU"/>
              </w:rPr>
            </w:pPr>
            <w:r w:rsidRPr="00CA6859">
              <w:rPr>
                <w:lang w:val="ru-RU"/>
              </w:rPr>
              <w:t>Да</w:t>
            </w:r>
          </w:p>
        </w:tc>
      </w:tr>
      <w:tr w:rsidR="00B06FCA" w:rsidRPr="00CA6859" w14:paraId="54FF3D8B" w14:textId="77777777" w:rsidTr="00FF43D0">
        <w:trPr>
          <w:trHeight w:val="268"/>
        </w:trPr>
        <w:tc>
          <w:tcPr>
            <w:tcW w:w="1402" w:type="dxa"/>
          </w:tcPr>
          <w:p w14:paraId="5240796C" w14:textId="77777777" w:rsidR="00B06FCA" w:rsidRPr="00CA6859" w:rsidRDefault="00B06FCA" w:rsidP="000F2D8B">
            <w:pPr>
              <w:rPr>
                <w:lang w:val="ru-RU"/>
              </w:rPr>
            </w:pPr>
          </w:p>
        </w:tc>
        <w:tc>
          <w:tcPr>
            <w:tcW w:w="1878" w:type="dxa"/>
          </w:tcPr>
          <w:p w14:paraId="0E7F021F" w14:textId="77777777" w:rsidR="00B06FCA" w:rsidRPr="00CA6859" w:rsidRDefault="00B06FCA" w:rsidP="000F2D8B">
            <w:pPr>
              <w:rPr>
                <w:lang w:val="ru-RU"/>
              </w:rPr>
            </w:pPr>
            <w:r w:rsidRPr="00CA6859">
              <w:rPr>
                <w:lang w:val="ru-RU"/>
              </w:rPr>
              <w:t>BankCode</w:t>
            </w:r>
          </w:p>
        </w:tc>
        <w:tc>
          <w:tcPr>
            <w:tcW w:w="1182" w:type="dxa"/>
          </w:tcPr>
          <w:p w14:paraId="39812997" w14:textId="77777777" w:rsidR="00B06FCA" w:rsidRPr="00CA6859" w:rsidRDefault="00B06FCA" w:rsidP="000F2D8B">
            <w:pPr>
              <w:rPr>
                <w:lang w:val="ru-RU"/>
              </w:rPr>
            </w:pPr>
            <w:r w:rsidRPr="00CA6859">
              <w:rPr>
                <w:lang w:val="ru-RU"/>
              </w:rPr>
              <w:t>Character</w:t>
            </w:r>
          </w:p>
        </w:tc>
        <w:tc>
          <w:tcPr>
            <w:tcW w:w="1260" w:type="dxa"/>
          </w:tcPr>
          <w:p w14:paraId="2B2566E4" w14:textId="77777777" w:rsidR="00B06FCA" w:rsidRPr="00CA6859" w:rsidRDefault="00B06FCA" w:rsidP="000F2D8B">
            <w:pPr>
              <w:jc w:val="center"/>
              <w:rPr>
                <w:lang w:val="ru-RU"/>
              </w:rPr>
            </w:pPr>
            <w:r w:rsidRPr="00CA6859">
              <w:rPr>
                <w:lang w:val="ru-RU"/>
              </w:rPr>
              <w:t>20</w:t>
            </w:r>
          </w:p>
        </w:tc>
        <w:tc>
          <w:tcPr>
            <w:tcW w:w="2642" w:type="dxa"/>
          </w:tcPr>
          <w:p w14:paraId="54E8F4EB" w14:textId="258A3EF7" w:rsidR="00B06FCA" w:rsidRPr="00CA6859" w:rsidRDefault="00B06FCA" w:rsidP="000F2D8B">
            <w:pPr>
              <w:rPr>
                <w:lang w:val="ru-RU"/>
              </w:rPr>
            </w:pPr>
            <w:r w:rsidRPr="00CA6859">
              <w:rPr>
                <w:lang w:val="ru-RU"/>
              </w:rPr>
              <w:t>Код банка. '-', Если неопределенно.</w:t>
            </w:r>
          </w:p>
        </w:tc>
        <w:tc>
          <w:tcPr>
            <w:tcW w:w="1734" w:type="dxa"/>
          </w:tcPr>
          <w:p w14:paraId="0808CF24" w14:textId="00B9A74A" w:rsidR="00B06FCA" w:rsidRPr="00CA6859" w:rsidRDefault="00B06FCA" w:rsidP="000F2D8B">
            <w:pPr>
              <w:jc w:val="center"/>
              <w:rPr>
                <w:lang w:val="ru-RU"/>
              </w:rPr>
            </w:pPr>
            <w:r w:rsidRPr="00CA6859">
              <w:rPr>
                <w:lang w:val="ru-RU"/>
              </w:rPr>
              <w:t>Да</w:t>
            </w:r>
          </w:p>
        </w:tc>
      </w:tr>
      <w:tr w:rsidR="00B06FCA" w:rsidRPr="00CA6859" w14:paraId="4BC1C14E" w14:textId="77777777" w:rsidTr="00FF43D0">
        <w:trPr>
          <w:trHeight w:val="268"/>
        </w:trPr>
        <w:tc>
          <w:tcPr>
            <w:tcW w:w="1402" w:type="dxa"/>
          </w:tcPr>
          <w:p w14:paraId="5EE8D071" w14:textId="77777777" w:rsidR="00B06FCA" w:rsidRPr="00CA6859" w:rsidRDefault="00B06FCA" w:rsidP="000F2D8B">
            <w:pPr>
              <w:rPr>
                <w:lang w:val="ru-RU"/>
              </w:rPr>
            </w:pPr>
          </w:p>
        </w:tc>
        <w:tc>
          <w:tcPr>
            <w:tcW w:w="1878" w:type="dxa"/>
          </w:tcPr>
          <w:p w14:paraId="24915BD0" w14:textId="77777777" w:rsidR="00B06FCA" w:rsidRPr="00CA6859" w:rsidRDefault="00B06FCA" w:rsidP="000F2D8B">
            <w:pPr>
              <w:rPr>
                <w:lang w:val="ru-RU"/>
              </w:rPr>
            </w:pPr>
            <w:r w:rsidRPr="00CA6859">
              <w:rPr>
                <w:lang w:val="ru-RU"/>
              </w:rPr>
              <w:t>BankName</w:t>
            </w:r>
          </w:p>
        </w:tc>
        <w:tc>
          <w:tcPr>
            <w:tcW w:w="1182" w:type="dxa"/>
          </w:tcPr>
          <w:p w14:paraId="777C0F74" w14:textId="77777777" w:rsidR="00B06FCA" w:rsidRPr="00CA6859" w:rsidRDefault="00B06FCA" w:rsidP="000F2D8B">
            <w:pPr>
              <w:rPr>
                <w:lang w:val="ru-RU"/>
              </w:rPr>
            </w:pPr>
            <w:r w:rsidRPr="00CA6859">
              <w:rPr>
                <w:lang w:val="ru-RU"/>
              </w:rPr>
              <w:t>Character</w:t>
            </w:r>
          </w:p>
        </w:tc>
        <w:tc>
          <w:tcPr>
            <w:tcW w:w="1260" w:type="dxa"/>
          </w:tcPr>
          <w:p w14:paraId="6D69CD9F" w14:textId="77777777" w:rsidR="00B06FCA" w:rsidRPr="00CA6859" w:rsidRDefault="00B06FCA" w:rsidP="000F2D8B">
            <w:pPr>
              <w:jc w:val="center"/>
              <w:rPr>
                <w:lang w:val="ru-RU"/>
              </w:rPr>
            </w:pPr>
            <w:r w:rsidRPr="00CA6859">
              <w:rPr>
                <w:lang w:val="ru-RU"/>
              </w:rPr>
              <w:t>50</w:t>
            </w:r>
          </w:p>
        </w:tc>
        <w:tc>
          <w:tcPr>
            <w:tcW w:w="2642" w:type="dxa"/>
          </w:tcPr>
          <w:p w14:paraId="0F024FF7" w14:textId="5BF6465A" w:rsidR="00B06FCA" w:rsidRPr="00CA6859" w:rsidRDefault="00B06FCA" w:rsidP="000F2D8B">
            <w:pPr>
              <w:rPr>
                <w:lang w:val="ru-RU"/>
              </w:rPr>
            </w:pPr>
            <w:r w:rsidRPr="00CA6859">
              <w:rPr>
                <w:lang w:val="ru-RU"/>
              </w:rPr>
              <w:t>Название банка. '-', Если неопределенно.</w:t>
            </w:r>
          </w:p>
        </w:tc>
        <w:tc>
          <w:tcPr>
            <w:tcW w:w="1734" w:type="dxa"/>
          </w:tcPr>
          <w:p w14:paraId="66C26C4D" w14:textId="0440E8AC" w:rsidR="00B06FCA" w:rsidRPr="00CA6859" w:rsidRDefault="00B06FCA" w:rsidP="000F2D8B">
            <w:pPr>
              <w:jc w:val="center"/>
              <w:rPr>
                <w:lang w:val="ru-RU"/>
              </w:rPr>
            </w:pPr>
            <w:r w:rsidRPr="00CA6859">
              <w:rPr>
                <w:lang w:val="ru-RU"/>
              </w:rPr>
              <w:t>Да</w:t>
            </w:r>
          </w:p>
        </w:tc>
      </w:tr>
      <w:tr w:rsidR="00B06FCA" w:rsidRPr="00CA6859" w14:paraId="19826A19" w14:textId="77777777" w:rsidTr="00FF43D0">
        <w:trPr>
          <w:trHeight w:val="268"/>
        </w:trPr>
        <w:tc>
          <w:tcPr>
            <w:tcW w:w="1402" w:type="dxa"/>
          </w:tcPr>
          <w:p w14:paraId="6321A66D" w14:textId="77777777" w:rsidR="00B06FCA" w:rsidRPr="00CA6859" w:rsidRDefault="00B06FCA" w:rsidP="000F2D8B">
            <w:pPr>
              <w:rPr>
                <w:lang w:val="ru-RU"/>
              </w:rPr>
            </w:pPr>
          </w:p>
        </w:tc>
        <w:tc>
          <w:tcPr>
            <w:tcW w:w="1878" w:type="dxa"/>
          </w:tcPr>
          <w:p w14:paraId="1CFA7C51" w14:textId="77777777" w:rsidR="00B06FCA" w:rsidRPr="00CA6859" w:rsidRDefault="00B06FCA" w:rsidP="000F2D8B">
            <w:pPr>
              <w:rPr>
                <w:lang w:val="ru-RU"/>
              </w:rPr>
            </w:pPr>
            <w:r w:rsidRPr="00CA6859">
              <w:rPr>
                <w:lang w:val="ru-RU"/>
              </w:rPr>
              <w:t>BankAddr</w:t>
            </w:r>
          </w:p>
        </w:tc>
        <w:tc>
          <w:tcPr>
            <w:tcW w:w="1182" w:type="dxa"/>
          </w:tcPr>
          <w:p w14:paraId="507FE54C" w14:textId="77777777" w:rsidR="00B06FCA" w:rsidRPr="00CA6859" w:rsidRDefault="00B06FCA" w:rsidP="000F2D8B">
            <w:pPr>
              <w:rPr>
                <w:lang w:val="ru-RU"/>
              </w:rPr>
            </w:pPr>
            <w:r w:rsidRPr="00CA6859">
              <w:rPr>
                <w:lang w:val="ru-RU"/>
              </w:rPr>
              <w:t>Character</w:t>
            </w:r>
          </w:p>
        </w:tc>
        <w:tc>
          <w:tcPr>
            <w:tcW w:w="1260" w:type="dxa"/>
          </w:tcPr>
          <w:p w14:paraId="558C8573" w14:textId="77777777" w:rsidR="00B06FCA" w:rsidRPr="00CA6859" w:rsidRDefault="00B06FCA" w:rsidP="000F2D8B">
            <w:pPr>
              <w:jc w:val="center"/>
              <w:rPr>
                <w:lang w:val="ru-RU"/>
              </w:rPr>
            </w:pPr>
            <w:r w:rsidRPr="00CA6859">
              <w:rPr>
                <w:lang w:val="ru-RU"/>
              </w:rPr>
              <w:t>50</w:t>
            </w:r>
          </w:p>
        </w:tc>
        <w:tc>
          <w:tcPr>
            <w:tcW w:w="2642" w:type="dxa"/>
          </w:tcPr>
          <w:p w14:paraId="0AE87BC0" w14:textId="31D01247" w:rsidR="00B06FCA" w:rsidRPr="00CA6859" w:rsidRDefault="00B06FCA" w:rsidP="000F2D8B">
            <w:pPr>
              <w:rPr>
                <w:lang w:val="ru-RU"/>
              </w:rPr>
            </w:pPr>
            <w:r w:rsidRPr="00CA6859">
              <w:rPr>
                <w:lang w:val="ru-RU"/>
              </w:rPr>
              <w:t>Адрес банка. '-', Если неопределенно.</w:t>
            </w:r>
          </w:p>
        </w:tc>
        <w:tc>
          <w:tcPr>
            <w:tcW w:w="1734" w:type="dxa"/>
          </w:tcPr>
          <w:p w14:paraId="13E0289A" w14:textId="7B9C839E" w:rsidR="00B06FCA" w:rsidRPr="00CA6859" w:rsidRDefault="00B06FCA" w:rsidP="000F2D8B">
            <w:pPr>
              <w:jc w:val="center"/>
              <w:rPr>
                <w:lang w:val="ru-RU"/>
              </w:rPr>
            </w:pPr>
            <w:r w:rsidRPr="00CA6859">
              <w:rPr>
                <w:lang w:val="ru-RU"/>
              </w:rPr>
              <w:t>Да</w:t>
            </w:r>
          </w:p>
        </w:tc>
      </w:tr>
      <w:tr w:rsidR="00B06FCA" w:rsidRPr="00CA6859" w14:paraId="0BEF7DE5" w14:textId="77777777" w:rsidTr="00FF43D0">
        <w:trPr>
          <w:trHeight w:val="268"/>
        </w:trPr>
        <w:tc>
          <w:tcPr>
            <w:tcW w:w="1402" w:type="dxa"/>
          </w:tcPr>
          <w:p w14:paraId="3B2D05DE" w14:textId="77777777" w:rsidR="00B06FCA" w:rsidRPr="00CA6859" w:rsidRDefault="00B06FCA" w:rsidP="000F2D8B">
            <w:pPr>
              <w:rPr>
                <w:lang w:val="ru-RU"/>
              </w:rPr>
            </w:pPr>
          </w:p>
        </w:tc>
        <w:tc>
          <w:tcPr>
            <w:tcW w:w="1878" w:type="dxa"/>
          </w:tcPr>
          <w:p w14:paraId="4946E5BF" w14:textId="77777777" w:rsidR="00B06FCA" w:rsidRPr="00CA6859" w:rsidRDefault="00B06FCA" w:rsidP="000F2D8B">
            <w:pPr>
              <w:rPr>
                <w:lang w:val="ru-RU"/>
              </w:rPr>
            </w:pPr>
            <w:r w:rsidRPr="00CA6859">
              <w:rPr>
                <w:lang w:val="ru-RU"/>
              </w:rPr>
              <w:t>Status</w:t>
            </w:r>
          </w:p>
        </w:tc>
        <w:tc>
          <w:tcPr>
            <w:tcW w:w="1182" w:type="dxa"/>
          </w:tcPr>
          <w:p w14:paraId="3FE8B0E5" w14:textId="77777777" w:rsidR="00B06FCA" w:rsidRPr="00CA6859" w:rsidRDefault="00B06FCA" w:rsidP="000F2D8B">
            <w:pPr>
              <w:rPr>
                <w:lang w:val="ru-RU"/>
              </w:rPr>
            </w:pPr>
            <w:r w:rsidRPr="00CA6859">
              <w:rPr>
                <w:lang w:val="ru-RU"/>
              </w:rPr>
              <w:t>Numeric</w:t>
            </w:r>
          </w:p>
        </w:tc>
        <w:tc>
          <w:tcPr>
            <w:tcW w:w="1260" w:type="dxa"/>
          </w:tcPr>
          <w:p w14:paraId="5CD7193B" w14:textId="77777777" w:rsidR="00B06FCA" w:rsidRPr="00CA6859" w:rsidRDefault="00B06FCA" w:rsidP="000F2D8B">
            <w:pPr>
              <w:jc w:val="center"/>
              <w:rPr>
                <w:lang w:val="ru-RU"/>
              </w:rPr>
            </w:pPr>
            <w:r w:rsidRPr="00CA6859">
              <w:rPr>
                <w:lang w:val="ru-RU"/>
              </w:rPr>
              <w:t>11</w:t>
            </w:r>
          </w:p>
        </w:tc>
        <w:tc>
          <w:tcPr>
            <w:tcW w:w="2642" w:type="dxa"/>
          </w:tcPr>
          <w:p w14:paraId="4F8D8AD7" w14:textId="77777777" w:rsidR="00B06FCA" w:rsidRPr="00CA6859" w:rsidRDefault="00B06FCA" w:rsidP="00B06FCA">
            <w:pPr>
              <w:rPr>
                <w:lang w:val="ru-RU"/>
              </w:rPr>
            </w:pPr>
            <w:r w:rsidRPr="00CA6859">
              <w:rPr>
                <w:lang w:val="ru-RU"/>
              </w:rPr>
              <w:t xml:space="preserve">Статус торговой точки </w:t>
            </w:r>
          </w:p>
          <w:p w14:paraId="42EFD6AF" w14:textId="041449E7" w:rsidR="00B06FCA" w:rsidRPr="00CA6859" w:rsidRDefault="00B06FCA" w:rsidP="00B06FCA">
            <w:pPr>
              <w:rPr>
                <w:lang w:val="ru-RU"/>
              </w:rPr>
            </w:pPr>
            <w:r w:rsidRPr="00CA6859">
              <w:rPr>
                <w:lang w:val="ru-RU"/>
              </w:rPr>
              <w:t>(0-Нова, 1-Планируется, 2-Активная, 3-Сезонная, 4-Резервная, 9-Неактивная)</w:t>
            </w:r>
          </w:p>
        </w:tc>
        <w:tc>
          <w:tcPr>
            <w:tcW w:w="1734" w:type="dxa"/>
          </w:tcPr>
          <w:p w14:paraId="060BC0C8" w14:textId="3E09D8EF" w:rsidR="00B06FCA" w:rsidRPr="00CA6859" w:rsidRDefault="00B06FCA" w:rsidP="000F2D8B">
            <w:pPr>
              <w:jc w:val="center"/>
              <w:rPr>
                <w:lang w:val="ru-RU"/>
              </w:rPr>
            </w:pPr>
            <w:r w:rsidRPr="00CA6859">
              <w:rPr>
                <w:lang w:val="ru-RU"/>
              </w:rPr>
              <w:t>Да</w:t>
            </w:r>
          </w:p>
        </w:tc>
      </w:tr>
      <w:tr w:rsidR="00B06FCA" w:rsidRPr="00CA6859" w14:paraId="44B74FB5" w14:textId="77777777" w:rsidTr="00FF43D0">
        <w:trPr>
          <w:trHeight w:val="268"/>
        </w:trPr>
        <w:tc>
          <w:tcPr>
            <w:tcW w:w="1402" w:type="dxa"/>
          </w:tcPr>
          <w:p w14:paraId="7DBD675F" w14:textId="77777777" w:rsidR="00B06FCA" w:rsidRPr="00CA6859" w:rsidRDefault="00B06FCA" w:rsidP="000F2D8B">
            <w:pPr>
              <w:rPr>
                <w:lang w:val="ru-RU"/>
              </w:rPr>
            </w:pPr>
          </w:p>
        </w:tc>
        <w:tc>
          <w:tcPr>
            <w:tcW w:w="1878" w:type="dxa"/>
          </w:tcPr>
          <w:p w14:paraId="663395A8" w14:textId="77777777" w:rsidR="00B06FCA" w:rsidRPr="00CA6859" w:rsidRDefault="00B06FCA" w:rsidP="000F2D8B">
            <w:pPr>
              <w:rPr>
                <w:lang w:val="ru-RU"/>
              </w:rPr>
            </w:pPr>
            <w:r w:rsidRPr="00CA6859">
              <w:rPr>
                <w:lang w:val="ru-RU"/>
              </w:rPr>
              <w:t>DTLM</w:t>
            </w:r>
          </w:p>
        </w:tc>
        <w:tc>
          <w:tcPr>
            <w:tcW w:w="1182" w:type="dxa"/>
          </w:tcPr>
          <w:p w14:paraId="64012878" w14:textId="77777777" w:rsidR="00B06FCA" w:rsidRPr="00CA6859" w:rsidRDefault="00B06FCA" w:rsidP="000F2D8B">
            <w:pPr>
              <w:rPr>
                <w:lang w:val="ru-RU"/>
              </w:rPr>
            </w:pPr>
            <w:r w:rsidRPr="00CA6859">
              <w:rPr>
                <w:lang w:val="ru-RU"/>
              </w:rPr>
              <w:t>Character</w:t>
            </w:r>
          </w:p>
        </w:tc>
        <w:tc>
          <w:tcPr>
            <w:tcW w:w="1260" w:type="dxa"/>
          </w:tcPr>
          <w:p w14:paraId="1B7A66A7" w14:textId="77777777" w:rsidR="00B06FCA" w:rsidRPr="00CA6859" w:rsidRDefault="00B06FCA" w:rsidP="000F2D8B">
            <w:pPr>
              <w:jc w:val="center"/>
              <w:rPr>
                <w:lang w:val="ru-RU"/>
              </w:rPr>
            </w:pPr>
            <w:r w:rsidRPr="00CA6859">
              <w:rPr>
                <w:lang w:val="ru-RU"/>
              </w:rPr>
              <w:t>14</w:t>
            </w:r>
          </w:p>
        </w:tc>
        <w:tc>
          <w:tcPr>
            <w:tcW w:w="2642" w:type="dxa"/>
          </w:tcPr>
          <w:p w14:paraId="17BC57A2" w14:textId="77777777" w:rsidR="00B06FCA" w:rsidRPr="00CA6859" w:rsidRDefault="00B06FCA" w:rsidP="00B06FCA">
            <w:pPr>
              <w:rPr>
                <w:lang w:val="ru-RU"/>
              </w:rPr>
            </w:pPr>
            <w:r w:rsidRPr="00CA6859">
              <w:rPr>
                <w:lang w:val="ru-RU"/>
              </w:rPr>
              <w:t xml:space="preserve">Дата и время модификации записи. </w:t>
            </w:r>
          </w:p>
          <w:p w14:paraId="41C0CD17" w14:textId="2F7AA823" w:rsidR="00B06FCA" w:rsidRPr="00CA6859" w:rsidRDefault="00B06FCA" w:rsidP="00B06FCA">
            <w:pPr>
              <w:rPr>
                <w:lang w:val="ru-RU"/>
              </w:rPr>
            </w:pPr>
            <w:r w:rsidRPr="00CA6859">
              <w:rPr>
                <w:lang w:val="ru-RU"/>
              </w:rPr>
              <w:t>Формат: “YYYYMMDD HH:MM”</w:t>
            </w:r>
          </w:p>
        </w:tc>
        <w:tc>
          <w:tcPr>
            <w:tcW w:w="1734" w:type="dxa"/>
          </w:tcPr>
          <w:p w14:paraId="1C88BC95" w14:textId="58A43585" w:rsidR="00B06FCA" w:rsidRPr="00CA6859" w:rsidRDefault="00B06FCA" w:rsidP="000F2D8B">
            <w:pPr>
              <w:jc w:val="center"/>
              <w:rPr>
                <w:lang w:val="ru-RU"/>
              </w:rPr>
            </w:pPr>
            <w:r w:rsidRPr="00CA6859">
              <w:rPr>
                <w:lang w:val="ru-RU"/>
              </w:rPr>
              <w:t>Да</w:t>
            </w:r>
          </w:p>
        </w:tc>
      </w:tr>
      <w:tr w:rsidR="00B06FCA" w:rsidRPr="00CA6859" w14:paraId="711D7DDC" w14:textId="77777777" w:rsidTr="00FF43D0">
        <w:trPr>
          <w:trHeight w:val="268"/>
        </w:trPr>
        <w:tc>
          <w:tcPr>
            <w:tcW w:w="1402" w:type="dxa"/>
          </w:tcPr>
          <w:p w14:paraId="4779B9B5" w14:textId="77777777" w:rsidR="00B06FCA" w:rsidRPr="00CA6859" w:rsidRDefault="00B06FCA" w:rsidP="000F2D8B">
            <w:pPr>
              <w:rPr>
                <w:lang w:val="ru-RU"/>
              </w:rPr>
            </w:pPr>
          </w:p>
        </w:tc>
        <w:tc>
          <w:tcPr>
            <w:tcW w:w="1878" w:type="dxa"/>
          </w:tcPr>
          <w:p w14:paraId="23D61E43" w14:textId="77777777" w:rsidR="00B06FCA" w:rsidRPr="00CA6859" w:rsidRDefault="00B06FCA" w:rsidP="000F2D8B">
            <w:pPr>
              <w:rPr>
                <w:lang w:val="ru-RU"/>
              </w:rPr>
            </w:pPr>
            <w:r w:rsidRPr="00CA6859">
              <w:rPr>
                <w:lang w:val="ru-RU"/>
              </w:rPr>
              <w:t>Contr_Num</w:t>
            </w:r>
          </w:p>
        </w:tc>
        <w:tc>
          <w:tcPr>
            <w:tcW w:w="1182" w:type="dxa"/>
          </w:tcPr>
          <w:p w14:paraId="6853AB15" w14:textId="77777777" w:rsidR="00B06FCA" w:rsidRPr="00CA6859" w:rsidRDefault="00B06FCA" w:rsidP="000F2D8B">
            <w:pPr>
              <w:rPr>
                <w:lang w:val="ru-RU"/>
              </w:rPr>
            </w:pPr>
            <w:r w:rsidRPr="00CA6859">
              <w:rPr>
                <w:lang w:val="ru-RU"/>
              </w:rPr>
              <w:t>Character</w:t>
            </w:r>
          </w:p>
        </w:tc>
        <w:tc>
          <w:tcPr>
            <w:tcW w:w="1260" w:type="dxa"/>
          </w:tcPr>
          <w:p w14:paraId="6CD72E0D" w14:textId="77777777" w:rsidR="00B06FCA" w:rsidRPr="00CA6859" w:rsidRDefault="00B06FCA" w:rsidP="000F2D8B">
            <w:pPr>
              <w:jc w:val="center"/>
              <w:rPr>
                <w:lang w:val="ru-RU"/>
              </w:rPr>
            </w:pPr>
            <w:r w:rsidRPr="00CA6859">
              <w:rPr>
                <w:lang w:val="ru-RU"/>
              </w:rPr>
              <w:t>50</w:t>
            </w:r>
          </w:p>
        </w:tc>
        <w:tc>
          <w:tcPr>
            <w:tcW w:w="2642" w:type="dxa"/>
          </w:tcPr>
          <w:p w14:paraId="160E985E" w14:textId="1A1C4438" w:rsidR="00B06FCA" w:rsidRPr="00CA6859" w:rsidRDefault="00B06FCA" w:rsidP="000F2D8B">
            <w:pPr>
              <w:rPr>
                <w:lang w:val="ru-RU"/>
              </w:rPr>
            </w:pPr>
            <w:r w:rsidRPr="00CA6859">
              <w:rPr>
                <w:lang w:val="ru-RU"/>
              </w:rPr>
              <w:t>Номер договора</w:t>
            </w:r>
          </w:p>
        </w:tc>
        <w:tc>
          <w:tcPr>
            <w:tcW w:w="1734" w:type="dxa"/>
          </w:tcPr>
          <w:p w14:paraId="48F81A80" w14:textId="7FE309E0" w:rsidR="00B06FCA" w:rsidRPr="00CA6859" w:rsidRDefault="00B06FCA" w:rsidP="000F2D8B">
            <w:pPr>
              <w:jc w:val="center"/>
              <w:rPr>
                <w:lang w:val="ru-RU"/>
              </w:rPr>
            </w:pPr>
            <w:r w:rsidRPr="00CA6859">
              <w:rPr>
                <w:lang w:val="ru-RU"/>
              </w:rPr>
              <w:t>Нет</w:t>
            </w:r>
          </w:p>
        </w:tc>
      </w:tr>
      <w:tr w:rsidR="00B06FCA" w:rsidRPr="00CA6859" w14:paraId="64E311D5" w14:textId="77777777" w:rsidTr="00FF43D0">
        <w:trPr>
          <w:trHeight w:val="268"/>
        </w:trPr>
        <w:tc>
          <w:tcPr>
            <w:tcW w:w="1402" w:type="dxa"/>
          </w:tcPr>
          <w:p w14:paraId="13724734" w14:textId="77777777" w:rsidR="00B06FCA" w:rsidRPr="00CA6859" w:rsidRDefault="00B06FCA" w:rsidP="000F2D8B">
            <w:pPr>
              <w:rPr>
                <w:lang w:val="ru-RU"/>
              </w:rPr>
            </w:pPr>
          </w:p>
        </w:tc>
        <w:tc>
          <w:tcPr>
            <w:tcW w:w="1878" w:type="dxa"/>
          </w:tcPr>
          <w:p w14:paraId="2222471F" w14:textId="77777777" w:rsidR="00B06FCA" w:rsidRPr="00CA6859" w:rsidRDefault="00B06FCA" w:rsidP="000F2D8B">
            <w:pPr>
              <w:rPr>
                <w:lang w:val="ru-RU"/>
              </w:rPr>
            </w:pPr>
            <w:r w:rsidRPr="00CA6859">
              <w:rPr>
                <w:lang w:val="ru-RU"/>
              </w:rPr>
              <w:t>Contr_Date</w:t>
            </w:r>
          </w:p>
        </w:tc>
        <w:tc>
          <w:tcPr>
            <w:tcW w:w="1182" w:type="dxa"/>
          </w:tcPr>
          <w:p w14:paraId="180F30B4" w14:textId="77777777" w:rsidR="00B06FCA" w:rsidRPr="00CA6859" w:rsidRDefault="00B06FCA" w:rsidP="000F2D8B">
            <w:pPr>
              <w:rPr>
                <w:lang w:val="ru-RU"/>
              </w:rPr>
            </w:pPr>
            <w:r w:rsidRPr="00CA6859">
              <w:rPr>
                <w:lang w:val="ru-RU"/>
              </w:rPr>
              <w:t>Date</w:t>
            </w:r>
          </w:p>
        </w:tc>
        <w:tc>
          <w:tcPr>
            <w:tcW w:w="1260" w:type="dxa"/>
          </w:tcPr>
          <w:p w14:paraId="19CC24F6" w14:textId="77777777" w:rsidR="00B06FCA" w:rsidRPr="00CA6859" w:rsidRDefault="00B06FCA" w:rsidP="000F2D8B">
            <w:pPr>
              <w:jc w:val="center"/>
              <w:rPr>
                <w:lang w:val="ru-RU"/>
              </w:rPr>
            </w:pPr>
            <w:r w:rsidRPr="00CA6859">
              <w:rPr>
                <w:lang w:val="ru-RU"/>
              </w:rPr>
              <w:t>8</w:t>
            </w:r>
          </w:p>
        </w:tc>
        <w:tc>
          <w:tcPr>
            <w:tcW w:w="2642" w:type="dxa"/>
          </w:tcPr>
          <w:p w14:paraId="47B2B45A" w14:textId="56E18AD5" w:rsidR="00B06FCA" w:rsidRPr="00CA6859" w:rsidRDefault="00B06FCA" w:rsidP="000F2D8B">
            <w:pPr>
              <w:rPr>
                <w:lang w:val="ru-RU"/>
              </w:rPr>
            </w:pPr>
            <w:r w:rsidRPr="00CA6859">
              <w:rPr>
                <w:lang w:val="ru-RU"/>
              </w:rPr>
              <w:t>Дата начала действия договора</w:t>
            </w:r>
          </w:p>
        </w:tc>
        <w:tc>
          <w:tcPr>
            <w:tcW w:w="1734" w:type="dxa"/>
          </w:tcPr>
          <w:p w14:paraId="2DBDC95F" w14:textId="22706A79" w:rsidR="00B06FCA" w:rsidRPr="00CA6859" w:rsidRDefault="00B06FCA" w:rsidP="000F2D8B">
            <w:pPr>
              <w:jc w:val="center"/>
              <w:rPr>
                <w:lang w:val="ru-RU"/>
              </w:rPr>
            </w:pPr>
            <w:r w:rsidRPr="00CA6859">
              <w:rPr>
                <w:lang w:val="ru-RU"/>
              </w:rPr>
              <w:t>Нет</w:t>
            </w:r>
          </w:p>
        </w:tc>
      </w:tr>
      <w:tr w:rsidR="00B06FCA" w:rsidRPr="00CA6859" w14:paraId="1D7D174C" w14:textId="77777777" w:rsidTr="00FF43D0">
        <w:trPr>
          <w:trHeight w:val="268"/>
        </w:trPr>
        <w:tc>
          <w:tcPr>
            <w:tcW w:w="1402" w:type="dxa"/>
          </w:tcPr>
          <w:p w14:paraId="76300DCA" w14:textId="77777777" w:rsidR="00B06FCA" w:rsidRPr="00CA6859" w:rsidRDefault="00B06FCA" w:rsidP="000F2D8B">
            <w:pPr>
              <w:rPr>
                <w:lang w:val="ru-RU"/>
              </w:rPr>
            </w:pPr>
          </w:p>
        </w:tc>
        <w:tc>
          <w:tcPr>
            <w:tcW w:w="1878" w:type="dxa"/>
          </w:tcPr>
          <w:p w14:paraId="2C8DF06D" w14:textId="77777777" w:rsidR="00B06FCA" w:rsidRPr="00CA6859" w:rsidRDefault="00B06FCA" w:rsidP="000F2D8B">
            <w:pPr>
              <w:rPr>
                <w:lang w:val="ru-RU"/>
              </w:rPr>
            </w:pPr>
            <w:r w:rsidRPr="00CA6859">
              <w:rPr>
                <w:lang w:val="ru-RU"/>
              </w:rPr>
              <w:t>CNTR_DT_F</w:t>
            </w:r>
          </w:p>
        </w:tc>
        <w:tc>
          <w:tcPr>
            <w:tcW w:w="1182" w:type="dxa"/>
          </w:tcPr>
          <w:p w14:paraId="5C4D4AC1" w14:textId="77777777" w:rsidR="00B06FCA" w:rsidRPr="00CA6859" w:rsidRDefault="00B06FCA" w:rsidP="000F2D8B">
            <w:pPr>
              <w:rPr>
                <w:lang w:val="ru-RU"/>
              </w:rPr>
            </w:pPr>
            <w:r w:rsidRPr="00CA6859">
              <w:rPr>
                <w:lang w:val="ru-RU"/>
              </w:rPr>
              <w:t>Date</w:t>
            </w:r>
          </w:p>
        </w:tc>
        <w:tc>
          <w:tcPr>
            <w:tcW w:w="1260" w:type="dxa"/>
          </w:tcPr>
          <w:p w14:paraId="1C39C10E" w14:textId="77777777" w:rsidR="00B06FCA" w:rsidRPr="00CA6859" w:rsidRDefault="00B06FCA" w:rsidP="000F2D8B">
            <w:pPr>
              <w:jc w:val="center"/>
              <w:rPr>
                <w:lang w:val="ru-RU"/>
              </w:rPr>
            </w:pPr>
            <w:r w:rsidRPr="00CA6859">
              <w:rPr>
                <w:lang w:val="ru-RU"/>
              </w:rPr>
              <w:t>8</w:t>
            </w:r>
          </w:p>
        </w:tc>
        <w:tc>
          <w:tcPr>
            <w:tcW w:w="2642" w:type="dxa"/>
          </w:tcPr>
          <w:p w14:paraId="6EB001FC" w14:textId="0DBEA9CC" w:rsidR="00B06FCA" w:rsidRPr="00CA6859" w:rsidRDefault="00B06FCA" w:rsidP="000F2D8B">
            <w:pPr>
              <w:rPr>
                <w:lang w:val="ru-RU"/>
              </w:rPr>
            </w:pPr>
            <w:r w:rsidRPr="00CA6859">
              <w:rPr>
                <w:lang w:val="ru-RU"/>
              </w:rPr>
              <w:t>Дата окончания действия договора</w:t>
            </w:r>
          </w:p>
        </w:tc>
        <w:tc>
          <w:tcPr>
            <w:tcW w:w="1734" w:type="dxa"/>
          </w:tcPr>
          <w:p w14:paraId="714920D2" w14:textId="2B28A452" w:rsidR="00B06FCA" w:rsidRPr="00CA6859" w:rsidRDefault="00B06FCA" w:rsidP="000F2D8B">
            <w:pPr>
              <w:jc w:val="center"/>
              <w:rPr>
                <w:lang w:val="ru-RU"/>
              </w:rPr>
            </w:pPr>
            <w:r w:rsidRPr="00CA6859">
              <w:rPr>
                <w:lang w:val="ru-RU"/>
              </w:rPr>
              <w:t>Нет</w:t>
            </w:r>
          </w:p>
        </w:tc>
      </w:tr>
      <w:tr w:rsidR="00B06FCA" w:rsidRPr="00CA6859" w14:paraId="16DC0321" w14:textId="77777777" w:rsidTr="00FF43D0">
        <w:trPr>
          <w:trHeight w:val="268"/>
        </w:trPr>
        <w:tc>
          <w:tcPr>
            <w:tcW w:w="1402" w:type="dxa"/>
          </w:tcPr>
          <w:p w14:paraId="62F36D96" w14:textId="77777777" w:rsidR="00B06FCA" w:rsidRPr="00CA6859" w:rsidRDefault="00B06FCA" w:rsidP="000F2D8B">
            <w:pPr>
              <w:rPr>
                <w:lang w:val="ru-RU"/>
              </w:rPr>
            </w:pPr>
          </w:p>
        </w:tc>
        <w:tc>
          <w:tcPr>
            <w:tcW w:w="1878" w:type="dxa"/>
          </w:tcPr>
          <w:p w14:paraId="2FC00F6D" w14:textId="736CC12C" w:rsidR="00B06FCA" w:rsidRPr="00CA6859" w:rsidRDefault="00FF43D0" w:rsidP="000F2D8B">
            <w:pPr>
              <w:rPr>
                <w:lang w:val="ru-RU"/>
              </w:rPr>
            </w:pPr>
            <w:r w:rsidRPr="00FF43D0">
              <w:rPr>
                <w:lang w:val="ru-RU"/>
              </w:rPr>
              <w:t>PCOMP_CODE</w:t>
            </w:r>
          </w:p>
        </w:tc>
        <w:tc>
          <w:tcPr>
            <w:tcW w:w="1182" w:type="dxa"/>
          </w:tcPr>
          <w:p w14:paraId="761C8CB4" w14:textId="77777777" w:rsidR="00B06FCA" w:rsidRPr="00CA6859" w:rsidRDefault="00B06FCA" w:rsidP="000F2D8B">
            <w:pPr>
              <w:rPr>
                <w:lang w:val="ru-RU"/>
              </w:rPr>
            </w:pPr>
            <w:r w:rsidRPr="00CA6859">
              <w:rPr>
                <w:lang w:val="ru-RU"/>
              </w:rPr>
              <w:t>Character</w:t>
            </w:r>
          </w:p>
        </w:tc>
        <w:tc>
          <w:tcPr>
            <w:tcW w:w="1260" w:type="dxa"/>
          </w:tcPr>
          <w:p w14:paraId="404ED9DD" w14:textId="1FBEF958" w:rsidR="00B06FCA" w:rsidRPr="00616BB3" w:rsidRDefault="00616BB3" w:rsidP="000F2D8B">
            <w:pPr>
              <w:jc w:val="center"/>
              <w:rPr>
                <w:lang w:val="en-US"/>
              </w:rPr>
            </w:pPr>
            <w:r>
              <w:rPr>
                <w:lang w:val="en-US"/>
              </w:rPr>
              <w:t>75</w:t>
            </w:r>
          </w:p>
        </w:tc>
        <w:tc>
          <w:tcPr>
            <w:tcW w:w="2642" w:type="dxa"/>
          </w:tcPr>
          <w:p w14:paraId="2C08D285" w14:textId="0480A044" w:rsidR="00B06FCA" w:rsidRPr="00CA6859" w:rsidRDefault="000E1198" w:rsidP="000F2D8B">
            <w:pPr>
              <w:rPr>
                <w:lang w:val="ru-RU"/>
              </w:rPr>
            </w:pPr>
            <w:r>
              <w:t>Внешний код</w:t>
            </w:r>
            <w:r w:rsidR="00B06FCA" w:rsidRPr="00CA6859">
              <w:rPr>
                <w:lang w:val="ru-RU"/>
              </w:rPr>
              <w:t xml:space="preserve"> юридического лица</w:t>
            </w:r>
          </w:p>
        </w:tc>
        <w:tc>
          <w:tcPr>
            <w:tcW w:w="1734" w:type="dxa"/>
          </w:tcPr>
          <w:p w14:paraId="69810CFC" w14:textId="6BCF0BAE" w:rsidR="00B06FCA" w:rsidRPr="00CA6859" w:rsidRDefault="00B06FCA" w:rsidP="000F2D8B">
            <w:pPr>
              <w:jc w:val="center"/>
              <w:rPr>
                <w:lang w:val="ru-RU"/>
              </w:rPr>
            </w:pPr>
            <w:r w:rsidRPr="00CA6859">
              <w:rPr>
                <w:lang w:val="ru-RU"/>
              </w:rPr>
              <w:t>Нет</w:t>
            </w:r>
          </w:p>
        </w:tc>
      </w:tr>
      <w:tr w:rsidR="00B06FCA" w:rsidRPr="00CA6859" w14:paraId="3108B13E" w14:textId="77777777" w:rsidTr="00FF43D0">
        <w:trPr>
          <w:trHeight w:val="268"/>
        </w:trPr>
        <w:tc>
          <w:tcPr>
            <w:tcW w:w="1402" w:type="dxa"/>
          </w:tcPr>
          <w:p w14:paraId="607B1EAC" w14:textId="77777777" w:rsidR="00B06FCA" w:rsidRPr="00CA6859" w:rsidRDefault="00B06FCA" w:rsidP="000F2D8B">
            <w:pPr>
              <w:rPr>
                <w:lang w:val="ru-RU"/>
              </w:rPr>
            </w:pPr>
          </w:p>
        </w:tc>
        <w:tc>
          <w:tcPr>
            <w:tcW w:w="1878" w:type="dxa"/>
          </w:tcPr>
          <w:p w14:paraId="6E54A6D7" w14:textId="77777777" w:rsidR="00B06FCA" w:rsidRPr="00CA6859" w:rsidRDefault="00B06FCA" w:rsidP="000F2D8B">
            <w:pPr>
              <w:rPr>
                <w:lang w:val="ru-RU"/>
              </w:rPr>
            </w:pPr>
            <w:r w:rsidRPr="00CA6859">
              <w:rPr>
                <w:lang w:val="ru-RU"/>
              </w:rPr>
              <w:t>DC_ALLOW</w:t>
            </w:r>
          </w:p>
        </w:tc>
        <w:tc>
          <w:tcPr>
            <w:tcW w:w="1182" w:type="dxa"/>
          </w:tcPr>
          <w:p w14:paraId="409177B2" w14:textId="77777777" w:rsidR="00B06FCA" w:rsidRPr="00CA6859" w:rsidRDefault="00B06FCA" w:rsidP="000F2D8B">
            <w:pPr>
              <w:rPr>
                <w:lang w:val="ru-RU"/>
              </w:rPr>
            </w:pPr>
            <w:r w:rsidRPr="00CA6859">
              <w:rPr>
                <w:lang w:val="ru-RU"/>
              </w:rPr>
              <w:t>Numeric</w:t>
            </w:r>
          </w:p>
        </w:tc>
        <w:tc>
          <w:tcPr>
            <w:tcW w:w="1260" w:type="dxa"/>
          </w:tcPr>
          <w:p w14:paraId="27A9CF97" w14:textId="77777777" w:rsidR="00B06FCA" w:rsidRPr="00CA6859" w:rsidRDefault="00B06FCA" w:rsidP="000F2D8B">
            <w:pPr>
              <w:jc w:val="center"/>
              <w:rPr>
                <w:lang w:val="ru-RU"/>
              </w:rPr>
            </w:pPr>
            <w:r w:rsidRPr="00CA6859">
              <w:rPr>
                <w:lang w:val="ru-RU"/>
              </w:rPr>
              <w:t>3</w:t>
            </w:r>
          </w:p>
        </w:tc>
        <w:tc>
          <w:tcPr>
            <w:tcW w:w="2642" w:type="dxa"/>
          </w:tcPr>
          <w:p w14:paraId="388DAB39" w14:textId="19DE5022" w:rsidR="00B06FCA" w:rsidRPr="00CA6859" w:rsidRDefault="00B06FCA" w:rsidP="0014069B">
            <w:pPr>
              <w:rPr>
                <w:lang w:val="ru-RU"/>
              </w:rPr>
            </w:pPr>
            <w:r w:rsidRPr="00CA6859">
              <w:rPr>
                <w:lang w:val="ru-RU"/>
              </w:rPr>
              <w:t>Признак наличия УТТ</w:t>
            </w:r>
          </w:p>
        </w:tc>
        <w:tc>
          <w:tcPr>
            <w:tcW w:w="1734" w:type="dxa"/>
          </w:tcPr>
          <w:p w14:paraId="2DEE7B9B" w14:textId="2272F891" w:rsidR="00B06FCA" w:rsidRPr="00CA6859" w:rsidRDefault="00B06FCA" w:rsidP="000F2D8B">
            <w:pPr>
              <w:jc w:val="center"/>
              <w:rPr>
                <w:lang w:val="ru-RU"/>
              </w:rPr>
            </w:pPr>
            <w:r w:rsidRPr="00CA6859">
              <w:rPr>
                <w:lang w:val="ru-RU"/>
              </w:rPr>
              <w:t>Нет</w:t>
            </w:r>
          </w:p>
        </w:tc>
      </w:tr>
      <w:tr w:rsidR="00B06FCA" w:rsidRPr="00CA6859" w14:paraId="293E78E7" w14:textId="77777777" w:rsidTr="00FF43D0">
        <w:trPr>
          <w:trHeight w:val="268"/>
        </w:trPr>
        <w:tc>
          <w:tcPr>
            <w:tcW w:w="1402" w:type="dxa"/>
          </w:tcPr>
          <w:p w14:paraId="35845963" w14:textId="77777777" w:rsidR="00B06FCA" w:rsidRPr="00CA6859" w:rsidRDefault="00B06FCA" w:rsidP="000F2D8B">
            <w:pPr>
              <w:rPr>
                <w:lang w:val="ru-RU"/>
              </w:rPr>
            </w:pPr>
          </w:p>
        </w:tc>
        <w:tc>
          <w:tcPr>
            <w:tcW w:w="1878" w:type="dxa"/>
          </w:tcPr>
          <w:p w14:paraId="3165F7D8" w14:textId="77777777" w:rsidR="00B06FCA" w:rsidRPr="00CA6859" w:rsidRDefault="00B06FCA" w:rsidP="000F2D8B">
            <w:pPr>
              <w:rPr>
                <w:lang w:val="ru-RU"/>
              </w:rPr>
            </w:pPr>
            <w:r w:rsidRPr="00CA6859">
              <w:rPr>
                <w:lang w:val="ru-RU"/>
              </w:rPr>
              <w:t>OLDISTCENT</w:t>
            </w:r>
          </w:p>
        </w:tc>
        <w:tc>
          <w:tcPr>
            <w:tcW w:w="1182" w:type="dxa"/>
          </w:tcPr>
          <w:p w14:paraId="2FE1DAE2" w14:textId="77777777" w:rsidR="00B06FCA" w:rsidRPr="00CA6859" w:rsidRDefault="00B06FCA" w:rsidP="000F2D8B">
            <w:pPr>
              <w:rPr>
                <w:lang w:val="ru-RU"/>
              </w:rPr>
            </w:pPr>
            <w:r w:rsidRPr="00CA6859">
              <w:rPr>
                <w:lang w:val="ru-RU"/>
              </w:rPr>
              <w:t>Character</w:t>
            </w:r>
          </w:p>
        </w:tc>
        <w:tc>
          <w:tcPr>
            <w:tcW w:w="1260" w:type="dxa"/>
          </w:tcPr>
          <w:p w14:paraId="0696D989" w14:textId="77777777" w:rsidR="00B06FCA" w:rsidRPr="00CA6859" w:rsidRDefault="00B06FCA" w:rsidP="000F2D8B">
            <w:pPr>
              <w:jc w:val="center"/>
              <w:rPr>
                <w:lang w:val="ru-RU"/>
              </w:rPr>
            </w:pPr>
            <w:r w:rsidRPr="00CA6859">
              <w:rPr>
                <w:lang w:val="ru-RU"/>
              </w:rPr>
              <w:t>25</w:t>
            </w:r>
          </w:p>
        </w:tc>
        <w:tc>
          <w:tcPr>
            <w:tcW w:w="2642" w:type="dxa"/>
          </w:tcPr>
          <w:p w14:paraId="6424108B" w14:textId="6983A86E" w:rsidR="00B06FCA" w:rsidRPr="00CA6859" w:rsidRDefault="00B06FCA" w:rsidP="00B06FCA">
            <w:pPr>
              <w:rPr>
                <w:lang w:val="ru-RU"/>
              </w:rPr>
            </w:pPr>
            <w:r w:rsidRPr="00CA6859">
              <w:rPr>
                <w:lang w:val="ru-RU"/>
              </w:rPr>
              <w:t>Узловая ТТ</w:t>
            </w:r>
          </w:p>
        </w:tc>
        <w:tc>
          <w:tcPr>
            <w:tcW w:w="1734" w:type="dxa"/>
          </w:tcPr>
          <w:p w14:paraId="569B920A" w14:textId="0BF70D4C" w:rsidR="00B06FCA" w:rsidRPr="00CA6859" w:rsidRDefault="00B06FCA" w:rsidP="000F2D8B">
            <w:pPr>
              <w:jc w:val="center"/>
              <w:rPr>
                <w:lang w:val="ru-RU"/>
              </w:rPr>
            </w:pPr>
            <w:r w:rsidRPr="00CA6859">
              <w:rPr>
                <w:lang w:val="ru-RU"/>
              </w:rPr>
              <w:t>Нет</w:t>
            </w:r>
          </w:p>
        </w:tc>
      </w:tr>
      <w:tr w:rsidR="00B06FCA" w:rsidRPr="00CA6859" w14:paraId="75C3DD56" w14:textId="77777777" w:rsidTr="00FF43D0">
        <w:trPr>
          <w:trHeight w:val="268"/>
        </w:trPr>
        <w:tc>
          <w:tcPr>
            <w:tcW w:w="1402" w:type="dxa"/>
          </w:tcPr>
          <w:p w14:paraId="5CB105A4" w14:textId="77777777" w:rsidR="00B06FCA" w:rsidRPr="00CA6859" w:rsidRDefault="00B06FCA" w:rsidP="000F2D8B">
            <w:pPr>
              <w:rPr>
                <w:lang w:val="ru-RU"/>
              </w:rPr>
            </w:pPr>
          </w:p>
        </w:tc>
        <w:tc>
          <w:tcPr>
            <w:tcW w:w="1878" w:type="dxa"/>
          </w:tcPr>
          <w:p w14:paraId="0E32489C" w14:textId="77777777" w:rsidR="00B06FCA" w:rsidRPr="00CA6859" w:rsidRDefault="00B06FCA" w:rsidP="000F2D8B">
            <w:pPr>
              <w:rPr>
                <w:lang w:val="ru-RU"/>
              </w:rPr>
            </w:pPr>
            <w:r w:rsidRPr="00CA6859">
              <w:rPr>
                <w:lang w:val="ru-RU"/>
              </w:rPr>
              <w:t>OLDISTSHAR</w:t>
            </w:r>
          </w:p>
        </w:tc>
        <w:tc>
          <w:tcPr>
            <w:tcW w:w="1182" w:type="dxa"/>
          </w:tcPr>
          <w:p w14:paraId="3A184EF5" w14:textId="77777777" w:rsidR="00B06FCA" w:rsidRPr="00CA6859" w:rsidRDefault="00B06FCA" w:rsidP="000F2D8B">
            <w:pPr>
              <w:rPr>
                <w:lang w:val="ru-RU"/>
              </w:rPr>
            </w:pPr>
            <w:r w:rsidRPr="00CA6859">
              <w:rPr>
                <w:lang w:val="ru-RU"/>
              </w:rPr>
              <w:t>Numeric</w:t>
            </w:r>
          </w:p>
        </w:tc>
        <w:tc>
          <w:tcPr>
            <w:tcW w:w="1260" w:type="dxa"/>
          </w:tcPr>
          <w:p w14:paraId="5199CF04" w14:textId="77777777" w:rsidR="00B06FCA" w:rsidRPr="00CA6859" w:rsidRDefault="00B06FCA" w:rsidP="000F2D8B">
            <w:pPr>
              <w:jc w:val="center"/>
              <w:rPr>
                <w:lang w:val="ru-RU"/>
              </w:rPr>
            </w:pPr>
            <w:r w:rsidRPr="00CA6859">
              <w:rPr>
                <w:lang w:val="ru-RU"/>
              </w:rPr>
              <w:t>(7, 3)</w:t>
            </w:r>
          </w:p>
        </w:tc>
        <w:tc>
          <w:tcPr>
            <w:tcW w:w="2642" w:type="dxa"/>
          </w:tcPr>
          <w:p w14:paraId="14A7A745" w14:textId="3FA3484F" w:rsidR="00B06FCA" w:rsidRPr="00CA6859" w:rsidRDefault="00B06FCA" w:rsidP="000F2D8B">
            <w:pPr>
              <w:rPr>
                <w:lang w:val="ru-RU"/>
              </w:rPr>
            </w:pPr>
            <w:r w:rsidRPr="00CA6859">
              <w:rPr>
                <w:lang w:val="ru-RU"/>
              </w:rPr>
              <w:t>Удельный вес дистрибуции</w:t>
            </w:r>
          </w:p>
        </w:tc>
        <w:tc>
          <w:tcPr>
            <w:tcW w:w="1734" w:type="dxa"/>
          </w:tcPr>
          <w:p w14:paraId="7EC8BB3C" w14:textId="00C46514" w:rsidR="00B06FCA" w:rsidRPr="00CA6859" w:rsidRDefault="00B06FCA" w:rsidP="000F2D8B">
            <w:pPr>
              <w:jc w:val="center"/>
              <w:rPr>
                <w:lang w:val="ru-RU"/>
              </w:rPr>
            </w:pPr>
            <w:r w:rsidRPr="00CA6859">
              <w:rPr>
                <w:lang w:val="ru-RU"/>
              </w:rPr>
              <w:t>Нет</w:t>
            </w:r>
          </w:p>
        </w:tc>
      </w:tr>
      <w:tr w:rsidR="00B06FCA" w:rsidRPr="00CA6859" w14:paraId="768A0C0F" w14:textId="77777777" w:rsidTr="00FF43D0">
        <w:trPr>
          <w:trHeight w:val="268"/>
        </w:trPr>
        <w:tc>
          <w:tcPr>
            <w:tcW w:w="1402" w:type="dxa"/>
          </w:tcPr>
          <w:p w14:paraId="760F25D9" w14:textId="77777777" w:rsidR="00B06FCA" w:rsidRPr="00CA6859" w:rsidRDefault="00B06FCA" w:rsidP="000F2D8B">
            <w:pPr>
              <w:rPr>
                <w:lang w:val="ru-RU"/>
              </w:rPr>
            </w:pPr>
          </w:p>
        </w:tc>
        <w:tc>
          <w:tcPr>
            <w:tcW w:w="1878" w:type="dxa"/>
          </w:tcPr>
          <w:p w14:paraId="3E2BEE8B" w14:textId="77777777" w:rsidR="00B06FCA" w:rsidRPr="00CA6859" w:rsidRDefault="00B06FCA" w:rsidP="000F2D8B">
            <w:pPr>
              <w:rPr>
                <w:lang w:val="ru-RU"/>
              </w:rPr>
            </w:pPr>
            <w:r w:rsidRPr="00CA6859">
              <w:rPr>
                <w:lang w:val="ru-RU"/>
              </w:rPr>
              <w:t>DC_DELIVER</w:t>
            </w:r>
          </w:p>
        </w:tc>
        <w:tc>
          <w:tcPr>
            <w:tcW w:w="1182" w:type="dxa"/>
          </w:tcPr>
          <w:p w14:paraId="366B15F3" w14:textId="77777777" w:rsidR="00B06FCA" w:rsidRPr="00CA6859" w:rsidRDefault="00B06FCA" w:rsidP="000F2D8B">
            <w:pPr>
              <w:rPr>
                <w:lang w:val="ru-RU"/>
              </w:rPr>
            </w:pPr>
            <w:r w:rsidRPr="00CA6859">
              <w:rPr>
                <w:lang w:val="ru-RU"/>
              </w:rPr>
              <w:t>Logical</w:t>
            </w:r>
          </w:p>
        </w:tc>
        <w:tc>
          <w:tcPr>
            <w:tcW w:w="1260" w:type="dxa"/>
          </w:tcPr>
          <w:p w14:paraId="4535E1BF" w14:textId="77777777" w:rsidR="00B06FCA" w:rsidRPr="00CA6859" w:rsidRDefault="00B06FCA" w:rsidP="000F2D8B">
            <w:pPr>
              <w:jc w:val="center"/>
              <w:rPr>
                <w:lang w:val="ru-RU"/>
              </w:rPr>
            </w:pPr>
            <w:r w:rsidRPr="00CA6859">
              <w:rPr>
                <w:lang w:val="ru-RU"/>
              </w:rPr>
              <w:t>1</w:t>
            </w:r>
          </w:p>
        </w:tc>
        <w:tc>
          <w:tcPr>
            <w:tcW w:w="2642" w:type="dxa"/>
          </w:tcPr>
          <w:p w14:paraId="3F222764" w14:textId="06E2720F" w:rsidR="00B06FCA" w:rsidRPr="00CA6859" w:rsidRDefault="00B06FCA" w:rsidP="0014069B">
            <w:pPr>
              <w:rPr>
                <w:lang w:val="ru-RU"/>
              </w:rPr>
            </w:pPr>
            <w:r w:rsidRPr="00CA6859">
              <w:rPr>
                <w:lang w:val="ru-RU"/>
              </w:rPr>
              <w:t>Доставка в УТТ</w:t>
            </w:r>
          </w:p>
        </w:tc>
        <w:tc>
          <w:tcPr>
            <w:tcW w:w="1734" w:type="dxa"/>
          </w:tcPr>
          <w:p w14:paraId="1C4DFA5A" w14:textId="34C8C755" w:rsidR="00B06FCA" w:rsidRPr="00CA6859" w:rsidRDefault="00B06FCA" w:rsidP="000F2D8B">
            <w:pPr>
              <w:jc w:val="center"/>
              <w:rPr>
                <w:lang w:val="ru-RU"/>
              </w:rPr>
            </w:pPr>
            <w:r w:rsidRPr="00CA6859">
              <w:rPr>
                <w:lang w:val="ru-RU"/>
              </w:rPr>
              <w:t>Нет</w:t>
            </w:r>
          </w:p>
        </w:tc>
      </w:tr>
      <w:tr w:rsidR="00B06FCA" w:rsidRPr="00CA6859" w14:paraId="10CF9EC2" w14:textId="77777777" w:rsidTr="00FF43D0">
        <w:trPr>
          <w:trHeight w:val="268"/>
        </w:trPr>
        <w:tc>
          <w:tcPr>
            <w:tcW w:w="1402" w:type="dxa"/>
          </w:tcPr>
          <w:p w14:paraId="28FD9296" w14:textId="77777777" w:rsidR="00B06FCA" w:rsidRPr="00CA6859" w:rsidRDefault="00B06FCA" w:rsidP="000F2D8B">
            <w:pPr>
              <w:rPr>
                <w:lang w:val="ru-RU"/>
              </w:rPr>
            </w:pPr>
          </w:p>
        </w:tc>
        <w:tc>
          <w:tcPr>
            <w:tcW w:w="1878" w:type="dxa"/>
          </w:tcPr>
          <w:p w14:paraId="22ED5724" w14:textId="77777777" w:rsidR="00B06FCA" w:rsidRPr="00CA6859" w:rsidRDefault="00B06FCA" w:rsidP="000F2D8B">
            <w:pPr>
              <w:rPr>
                <w:lang w:val="ru-RU"/>
              </w:rPr>
            </w:pPr>
            <w:r w:rsidRPr="00CA6859">
              <w:rPr>
                <w:lang w:val="ru-RU"/>
              </w:rPr>
              <w:t>DC_PAYER</w:t>
            </w:r>
          </w:p>
        </w:tc>
        <w:tc>
          <w:tcPr>
            <w:tcW w:w="1182" w:type="dxa"/>
          </w:tcPr>
          <w:p w14:paraId="0634C0F8" w14:textId="77777777" w:rsidR="00B06FCA" w:rsidRPr="00CA6859" w:rsidRDefault="00B06FCA" w:rsidP="000F2D8B">
            <w:pPr>
              <w:rPr>
                <w:lang w:val="ru-RU"/>
              </w:rPr>
            </w:pPr>
            <w:r w:rsidRPr="00CA6859">
              <w:rPr>
                <w:lang w:val="ru-RU"/>
              </w:rPr>
              <w:t>Logical</w:t>
            </w:r>
          </w:p>
        </w:tc>
        <w:tc>
          <w:tcPr>
            <w:tcW w:w="1260" w:type="dxa"/>
          </w:tcPr>
          <w:p w14:paraId="30DBA91C" w14:textId="77777777" w:rsidR="00B06FCA" w:rsidRPr="00CA6859" w:rsidRDefault="00B06FCA" w:rsidP="000F2D8B">
            <w:pPr>
              <w:jc w:val="center"/>
              <w:rPr>
                <w:lang w:val="ru-RU"/>
              </w:rPr>
            </w:pPr>
            <w:r w:rsidRPr="00CA6859">
              <w:rPr>
                <w:lang w:val="ru-RU"/>
              </w:rPr>
              <w:t>1</w:t>
            </w:r>
          </w:p>
        </w:tc>
        <w:tc>
          <w:tcPr>
            <w:tcW w:w="2642" w:type="dxa"/>
          </w:tcPr>
          <w:p w14:paraId="75F367CB" w14:textId="03E18D8C" w:rsidR="00B06FCA" w:rsidRPr="00CA6859" w:rsidRDefault="00B06FCA" w:rsidP="0014069B">
            <w:pPr>
              <w:rPr>
                <w:lang w:val="ru-RU"/>
              </w:rPr>
            </w:pPr>
            <w:r w:rsidRPr="00CA6859">
              <w:rPr>
                <w:lang w:val="ru-RU"/>
              </w:rPr>
              <w:t>Плательщик УТТ</w:t>
            </w:r>
          </w:p>
        </w:tc>
        <w:tc>
          <w:tcPr>
            <w:tcW w:w="1734" w:type="dxa"/>
          </w:tcPr>
          <w:p w14:paraId="15E1C1AC" w14:textId="62ADAF74" w:rsidR="00B06FCA" w:rsidRPr="00CA6859" w:rsidRDefault="00B06FCA" w:rsidP="000F2D8B">
            <w:pPr>
              <w:jc w:val="center"/>
              <w:rPr>
                <w:lang w:val="ru-RU"/>
              </w:rPr>
            </w:pPr>
            <w:r w:rsidRPr="00CA6859">
              <w:rPr>
                <w:lang w:val="ru-RU"/>
              </w:rPr>
              <w:t>Нет</w:t>
            </w:r>
          </w:p>
        </w:tc>
      </w:tr>
      <w:tr w:rsidR="00B06FCA" w:rsidRPr="00CA6859" w14:paraId="29F17955" w14:textId="77777777" w:rsidTr="00FF43D0">
        <w:trPr>
          <w:trHeight w:val="268"/>
        </w:trPr>
        <w:tc>
          <w:tcPr>
            <w:tcW w:w="1402" w:type="dxa"/>
          </w:tcPr>
          <w:p w14:paraId="080A1F98" w14:textId="77777777" w:rsidR="00B06FCA" w:rsidRPr="00CA6859" w:rsidRDefault="00B06FCA" w:rsidP="000F2D8B">
            <w:pPr>
              <w:rPr>
                <w:lang w:val="ru-RU"/>
              </w:rPr>
            </w:pPr>
          </w:p>
        </w:tc>
        <w:tc>
          <w:tcPr>
            <w:tcW w:w="1878" w:type="dxa"/>
          </w:tcPr>
          <w:p w14:paraId="076AB6A8" w14:textId="77777777" w:rsidR="00B06FCA" w:rsidRPr="00CA6859" w:rsidRDefault="00B06FCA" w:rsidP="000F2D8B">
            <w:pPr>
              <w:rPr>
                <w:lang w:val="ru-RU"/>
              </w:rPr>
            </w:pPr>
            <w:r w:rsidRPr="00CA6859">
              <w:rPr>
                <w:lang w:val="ru-RU"/>
              </w:rPr>
              <w:t>Lic_Usage</w:t>
            </w:r>
          </w:p>
        </w:tc>
        <w:tc>
          <w:tcPr>
            <w:tcW w:w="1182" w:type="dxa"/>
          </w:tcPr>
          <w:p w14:paraId="23EDF37F" w14:textId="77777777" w:rsidR="00B06FCA" w:rsidRPr="00CA6859" w:rsidRDefault="00B06FCA" w:rsidP="000F2D8B">
            <w:pPr>
              <w:rPr>
                <w:lang w:val="ru-RU"/>
              </w:rPr>
            </w:pPr>
            <w:r w:rsidRPr="00CA6859">
              <w:rPr>
                <w:lang w:val="ru-RU"/>
              </w:rPr>
              <w:t>Numeric</w:t>
            </w:r>
          </w:p>
        </w:tc>
        <w:tc>
          <w:tcPr>
            <w:tcW w:w="1260" w:type="dxa"/>
          </w:tcPr>
          <w:p w14:paraId="7AA305E8" w14:textId="77777777" w:rsidR="00B06FCA" w:rsidRPr="00CA6859" w:rsidRDefault="00B06FCA" w:rsidP="000F2D8B">
            <w:pPr>
              <w:jc w:val="center"/>
              <w:rPr>
                <w:lang w:val="ru-RU"/>
              </w:rPr>
            </w:pPr>
            <w:r w:rsidRPr="00CA6859">
              <w:rPr>
                <w:lang w:val="ru-RU"/>
              </w:rPr>
              <w:t>5</w:t>
            </w:r>
          </w:p>
        </w:tc>
        <w:tc>
          <w:tcPr>
            <w:tcW w:w="2642" w:type="dxa"/>
          </w:tcPr>
          <w:p w14:paraId="09B72B5E" w14:textId="37F5F643" w:rsidR="00B06FCA" w:rsidRPr="00CA6859" w:rsidRDefault="00B06FCA" w:rsidP="00B06FCA">
            <w:pPr>
              <w:rPr>
                <w:lang w:val="ru-RU"/>
              </w:rPr>
            </w:pPr>
            <w:r w:rsidRPr="00CA6859">
              <w:rPr>
                <w:lang w:val="ru-RU"/>
              </w:rPr>
              <w:t xml:space="preserve">Контроль лицензий </w:t>
            </w:r>
          </w:p>
          <w:p w14:paraId="5B268D04" w14:textId="530764CE" w:rsidR="00B06FCA" w:rsidRPr="00CA6859" w:rsidRDefault="00B06FCA" w:rsidP="00B06FCA">
            <w:pPr>
              <w:rPr>
                <w:lang w:val="ru-RU"/>
              </w:rPr>
            </w:pPr>
            <w:r w:rsidRPr="00CA6859">
              <w:rPr>
                <w:lang w:val="ru-RU"/>
              </w:rPr>
              <w:t>(0 - не использовать, 1 с предупреждением, 2 с запретом)</w:t>
            </w:r>
          </w:p>
        </w:tc>
        <w:tc>
          <w:tcPr>
            <w:tcW w:w="1734" w:type="dxa"/>
          </w:tcPr>
          <w:p w14:paraId="70FCB67B" w14:textId="398DDD37" w:rsidR="00B06FCA" w:rsidRPr="00CA6859" w:rsidRDefault="00B06FCA" w:rsidP="000F2D8B">
            <w:pPr>
              <w:jc w:val="center"/>
              <w:rPr>
                <w:lang w:val="ru-RU"/>
              </w:rPr>
            </w:pPr>
            <w:r w:rsidRPr="00CA6859">
              <w:rPr>
                <w:lang w:val="ru-RU"/>
              </w:rPr>
              <w:t>Да</w:t>
            </w:r>
          </w:p>
        </w:tc>
      </w:tr>
      <w:tr w:rsidR="006D3729" w:rsidRPr="00CA6859" w14:paraId="40199167" w14:textId="77777777" w:rsidTr="00FF43D0">
        <w:trPr>
          <w:trHeight w:val="268"/>
        </w:trPr>
        <w:tc>
          <w:tcPr>
            <w:tcW w:w="1402" w:type="dxa"/>
          </w:tcPr>
          <w:p w14:paraId="17871422" w14:textId="3336698A" w:rsidR="006D3729" w:rsidRPr="00CA6859" w:rsidRDefault="006D3729" w:rsidP="006D3729">
            <w:pPr>
              <w:rPr>
                <w:lang w:val="ru-RU"/>
              </w:rPr>
            </w:pPr>
            <w:r w:rsidRPr="00CA6859">
              <w:rPr>
                <w:lang w:val="ru-RU"/>
              </w:rPr>
              <w:t>FK</w:t>
            </w:r>
          </w:p>
        </w:tc>
        <w:tc>
          <w:tcPr>
            <w:tcW w:w="1878" w:type="dxa"/>
          </w:tcPr>
          <w:p w14:paraId="341C2568" w14:textId="497BB464" w:rsidR="006D3729" w:rsidRPr="00CA6859" w:rsidRDefault="006D3729" w:rsidP="006D3729">
            <w:pPr>
              <w:rPr>
                <w:lang w:val="ru-RU"/>
              </w:rPr>
            </w:pPr>
            <w:r>
              <w:rPr>
                <w:lang w:val="en-US"/>
              </w:rPr>
              <w:t>CUST_ID</w:t>
            </w:r>
          </w:p>
        </w:tc>
        <w:tc>
          <w:tcPr>
            <w:tcW w:w="1182" w:type="dxa"/>
          </w:tcPr>
          <w:p w14:paraId="36D3E471" w14:textId="29C43154" w:rsidR="006D3729" w:rsidRPr="00CA6859" w:rsidRDefault="006D3729" w:rsidP="006D3729">
            <w:pPr>
              <w:rPr>
                <w:lang w:val="ru-RU"/>
              </w:rPr>
            </w:pPr>
            <w:r w:rsidRPr="00CA6859">
              <w:rPr>
                <w:lang w:val="ru-RU"/>
              </w:rPr>
              <w:t>Numeric</w:t>
            </w:r>
          </w:p>
        </w:tc>
        <w:tc>
          <w:tcPr>
            <w:tcW w:w="1260" w:type="dxa"/>
          </w:tcPr>
          <w:p w14:paraId="79EF9ED6" w14:textId="66A5248D" w:rsidR="006D3729" w:rsidRPr="00CA6859" w:rsidRDefault="006D3729" w:rsidP="006D3729">
            <w:pPr>
              <w:jc w:val="center"/>
              <w:rPr>
                <w:lang w:val="ru-RU"/>
              </w:rPr>
            </w:pPr>
            <w:r>
              <w:rPr>
                <w:lang w:val="en-US"/>
              </w:rPr>
              <w:t>11</w:t>
            </w:r>
          </w:p>
        </w:tc>
        <w:tc>
          <w:tcPr>
            <w:tcW w:w="2642" w:type="dxa"/>
          </w:tcPr>
          <w:p w14:paraId="78AD6522" w14:textId="68782889" w:rsidR="006D3729" w:rsidRPr="00CA6859" w:rsidRDefault="006D3729" w:rsidP="006D3729">
            <w:pPr>
              <w:rPr>
                <w:lang w:val="ru-RU"/>
              </w:rPr>
            </w:pPr>
            <w:r>
              <w:rPr>
                <w:lang w:val="ru-RU"/>
              </w:rPr>
              <w:t>Идентификатор точки синхронизации</w:t>
            </w:r>
          </w:p>
        </w:tc>
        <w:tc>
          <w:tcPr>
            <w:tcW w:w="1734" w:type="dxa"/>
          </w:tcPr>
          <w:p w14:paraId="2F0DD10C" w14:textId="64B7FE83" w:rsidR="006D3729" w:rsidRPr="00CA6859" w:rsidRDefault="006D3729" w:rsidP="006D3729">
            <w:pPr>
              <w:jc w:val="center"/>
              <w:rPr>
                <w:lang w:val="ru-RU"/>
              </w:rPr>
            </w:pPr>
            <w:r w:rsidRPr="00CA6859">
              <w:rPr>
                <w:lang w:val="ru-RU"/>
              </w:rPr>
              <w:t>Да</w:t>
            </w:r>
          </w:p>
        </w:tc>
      </w:tr>
    </w:tbl>
    <w:p w14:paraId="79DEDE66" w14:textId="77D3052E" w:rsidR="00631186" w:rsidRPr="00631186" w:rsidRDefault="00631186" w:rsidP="003256E5">
      <w:pPr>
        <w:pStyle w:val="Heading2"/>
        <w:rPr>
          <w:lang w:val="ru-RU"/>
        </w:rPr>
      </w:pPr>
      <w:bookmarkStart w:id="128" w:name="_Toc356567881"/>
      <w:bookmarkStart w:id="129" w:name="_Toc150407944"/>
      <w:bookmarkStart w:id="130" w:name="_Toc151455580"/>
      <w:bookmarkStart w:id="131" w:name="_Toc420948276"/>
      <w:bookmarkStart w:id="132" w:name="_Toc74813647"/>
      <w:bookmarkStart w:id="133" w:name="_Toc77752244"/>
      <w:bookmarkStart w:id="134" w:name="_Toc356567949"/>
      <w:bookmarkStart w:id="135" w:name="_Toc395006650"/>
      <w:bookmarkEnd w:id="127"/>
      <w:r w:rsidRPr="00631186">
        <w:rPr>
          <w:lang w:val="ru-RU"/>
        </w:rPr>
        <w:t>Конфигурация процесса импорта торговых точек</w:t>
      </w:r>
      <w:bookmarkEnd w:id="128"/>
      <w:bookmarkEnd w:id="129"/>
      <w:bookmarkEnd w:id="130"/>
      <w:r>
        <w:rPr>
          <w:lang w:val="ru-RU"/>
        </w:rPr>
        <w:t xml:space="preserve"> </w:t>
      </w:r>
      <w:r w:rsidRPr="00631186">
        <w:rPr>
          <w:lang w:val="ru-RU"/>
        </w:rPr>
        <w:t>(OUTLETS.DBF)</w:t>
      </w:r>
      <w:bookmarkEnd w:id="131"/>
    </w:p>
    <w:p w14:paraId="4B9A9028" w14:textId="4BE6ECE7" w:rsidR="00631186" w:rsidRPr="00FA0BF2" w:rsidRDefault="00631186" w:rsidP="00631186">
      <w:pPr>
        <w:ind w:left="720" w:firstLine="360"/>
        <w:jc w:val="both"/>
        <w:rPr>
          <w:lang w:val="ru-RU"/>
        </w:rPr>
      </w:pPr>
      <w:r w:rsidRPr="00FA0BF2">
        <w:rPr>
          <w:lang w:val="ru-RU"/>
        </w:rPr>
        <w:t xml:space="preserve">Закладка </w:t>
      </w:r>
      <w:r w:rsidRPr="00631186">
        <w:rPr>
          <w:i/>
          <w:lang w:val="ru-RU"/>
        </w:rPr>
        <w:t>Параметры импорта торговых точек</w:t>
      </w:r>
      <w:r w:rsidRPr="00FA0BF2">
        <w:rPr>
          <w:lang w:val="ru-RU"/>
        </w:rPr>
        <w:t xml:space="preserve"> </w:t>
      </w:r>
      <w:r>
        <w:rPr>
          <w:lang w:val="ru-RU"/>
        </w:rPr>
        <w:t xml:space="preserve">формы редактирования </w:t>
      </w:r>
      <w:r w:rsidRPr="00631186">
        <w:rPr>
          <w:i/>
          <w:lang w:val="ru-RU"/>
        </w:rPr>
        <w:t>Точки синхронизации</w:t>
      </w:r>
      <w:r>
        <w:rPr>
          <w:lang w:val="ru-RU"/>
        </w:rPr>
        <w:t xml:space="preserve"> предоставляет возможность сконфигурировать процесс импорта справочника торговых точек</w:t>
      </w:r>
      <w:r w:rsidRPr="00FA0BF2">
        <w:rPr>
          <w:lang w:val="ru-RU"/>
        </w:rPr>
        <w:t>.</w:t>
      </w:r>
    </w:p>
    <w:p w14:paraId="03993A6F" w14:textId="6AB4457F" w:rsidR="00631186" w:rsidRDefault="00631186" w:rsidP="00631186">
      <w:pPr>
        <w:ind w:left="720" w:firstLine="360"/>
        <w:jc w:val="both"/>
        <w:rPr>
          <w:lang w:val="ru-RU"/>
        </w:rPr>
      </w:pPr>
      <w:r w:rsidRPr="008257E3">
        <w:rPr>
          <w:lang w:val="ru-RU"/>
        </w:rPr>
        <w:t>При активации указанно</w:t>
      </w:r>
      <w:r w:rsidR="008257E3" w:rsidRPr="008257E3">
        <w:rPr>
          <w:lang w:val="ru-RU"/>
        </w:rPr>
        <w:t xml:space="preserve">й закладки </w:t>
      </w:r>
      <w:r w:rsidRPr="008257E3">
        <w:rPr>
          <w:lang w:val="ru-RU"/>
        </w:rPr>
        <w:t xml:space="preserve">отображается список полей справочника </w:t>
      </w:r>
      <w:r w:rsidRPr="008257E3">
        <w:rPr>
          <w:rStyle w:val="unknown1"/>
          <w:color w:val="auto"/>
          <w:lang w:val="ru-RU"/>
        </w:rPr>
        <w:t>ТТ</w:t>
      </w:r>
      <w:r w:rsidRPr="008257E3">
        <w:rPr>
          <w:lang w:val="ru-RU"/>
        </w:rPr>
        <w:t xml:space="preserve">, которые принимают участие в </w:t>
      </w:r>
      <w:r w:rsidRPr="008257E3">
        <w:rPr>
          <w:rStyle w:val="variant1"/>
          <w:color w:val="auto"/>
          <w:lang w:val="ru-RU"/>
        </w:rPr>
        <w:t>процессе</w:t>
      </w:r>
      <w:r w:rsidRPr="008257E3">
        <w:rPr>
          <w:lang w:val="ru-RU"/>
        </w:rPr>
        <w:t xml:space="preserve"> импорта.</w:t>
      </w:r>
    </w:p>
    <w:p w14:paraId="1D43AE56" w14:textId="77777777" w:rsidR="005A665B" w:rsidRPr="008257E3" w:rsidRDefault="005A665B" w:rsidP="00631186">
      <w:pPr>
        <w:ind w:left="720" w:firstLine="360"/>
        <w:jc w:val="both"/>
        <w:rPr>
          <w:lang w:val="ru-RU"/>
        </w:rPr>
      </w:pPr>
    </w:p>
    <w:p w14:paraId="4A1E5FB6" w14:textId="1F8C1FDA" w:rsidR="00532AD4" w:rsidRDefault="00631186" w:rsidP="00631186">
      <w:pPr>
        <w:ind w:left="720" w:firstLine="360"/>
        <w:jc w:val="both"/>
        <w:rPr>
          <w:lang w:val="ru-RU"/>
        </w:rPr>
      </w:pPr>
      <w:r w:rsidRPr="008257E3">
        <w:rPr>
          <w:lang w:val="ru-RU"/>
        </w:rPr>
        <w:t xml:space="preserve">Список </w:t>
      </w:r>
      <w:r w:rsidRPr="008257E3">
        <w:rPr>
          <w:rStyle w:val="unknown1"/>
          <w:color w:val="auto"/>
          <w:lang w:val="ru-RU"/>
        </w:rPr>
        <w:t>содержит</w:t>
      </w:r>
      <w:r w:rsidR="004D56FE">
        <w:rPr>
          <w:lang w:val="ru-RU"/>
        </w:rPr>
        <w:t xml:space="preserve"> следующие колонки:</w:t>
      </w:r>
    </w:p>
    <w:p w14:paraId="70F3F863" w14:textId="77777777" w:rsidR="00532AD4" w:rsidRPr="004D56FE" w:rsidRDefault="00631186" w:rsidP="004D56FE">
      <w:pPr>
        <w:pStyle w:val="ListParagraph"/>
        <w:numPr>
          <w:ilvl w:val="0"/>
          <w:numId w:val="17"/>
        </w:numPr>
        <w:jc w:val="both"/>
        <w:rPr>
          <w:lang w:val="ru-RU"/>
        </w:rPr>
      </w:pPr>
      <w:r w:rsidRPr="004D56FE">
        <w:rPr>
          <w:i/>
          <w:lang w:val="ru-RU"/>
        </w:rPr>
        <w:t>Название поля</w:t>
      </w:r>
      <w:r w:rsidRPr="004D56FE">
        <w:rPr>
          <w:lang w:val="ru-RU"/>
        </w:rPr>
        <w:t xml:space="preserve"> (название поля </w:t>
      </w:r>
      <w:r w:rsidRPr="004D56FE">
        <w:rPr>
          <w:rStyle w:val="variant1"/>
          <w:color w:val="auto"/>
          <w:lang w:val="ru-RU"/>
        </w:rPr>
        <w:t>соответствующего</w:t>
      </w:r>
      <w:r w:rsidRPr="004D56FE">
        <w:rPr>
          <w:lang w:val="ru-RU"/>
        </w:rPr>
        <w:t xml:space="preserve"> файла</w:t>
      </w:r>
      <w:r w:rsidR="00662D29" w:rsidRPr="004D56FE">
        <w:rPr>
          <w:lang w:val="ru-RU"/>
        </w:rPr>
        <w:t xml:space="preserve"> импорта</w:t>
      </w:r>
      <w:r w:rsidR="00532AD4" w:rsidRPr="004D56FE">
        <w:rPr>
          <w:lang w:val="ru-RU"/>
        </w:rPr>
        <w:t>)</w:t>
      </w:r>
    </w:p>
    <w:p w14:paraId="353D1556" w14:textId="4883D1E3" w:rsidR="00532AD4" w:rsidRPr="004D56FE" w:rsidRDefault="00631186" w:rsidP="004D56FE">
      <w:pPr>
        <w:pStyle w:val="ListParagraph"/>
        <w:numPr>
          <w:ilvl w:val="0"/>
          <w:numId w:val="17"/>
        </w:numPr>
        <w:jc w:val="both"/>
        <w:rPr>
          <w:lang w:val="ru-RU"/>
        </w:rPr>
      </w:pPr>
      <w:r w:rsidRPr="004D56FE">
        <w:rPr>
          <w:i/>
          <w:lang w:val="ru-RU"/>
        </w:rPr>
        <w:t>Вставка</w:t>
      </w:r>
      <w:r w:rsidRPr="004D56FE">
        <w:rPr>
          <w:lang w:val="ru-RU"/>
        </w:rPr>
        <w:t xml:space="preserve"> (если флаг </w:t>
      </w:r>
      <w:r w:rsidRPr="005A665B">
        <w:rPr>
          <w:u w:val="single"/>
          <w:lang w:val="ru-RU"/>
        </w:rPr>
        <w:t>опущен</w:t>
      </w:r>
      <w:r w:rsidRPr="004D56FE">
        <w:rPr>
          <w:lang w:val="ru-RU"/>
        </w:rPr>
        <w:t xml:space="preserve">, то при вставке будет браться </w:t>
      </w:r>
      <w:r w:rsidRPr="004D56FE">
        <w:rPr>
          <w:rStyle w:val="variant1"/>
          <w:color w:val="auto"/>
          <w:lang w:val="ru-RU"/>
        </w:rPr>
        <w:t>значение</w:t>
      </w:r>
      <w:r w:rsidRPr="004D56FE">
        <w:rPr>
          <w:lang w:val="ru-RU"/>
        </w:rPr>
        <w:t xml:space="preserve"> поля по умолчанию)</w:t>
      </w:r>
    </w:p>
    <w:p w14:paraId="679BEE90" w14:textId="08265C33" w:rsidR="00532AD4" w:rsidRPr="004D56FE" w:rsidRDefault="005A665B" w:rsidP="004D56FE">
      <w:pPr>
        <w:pStyle w:val="ListParagraph"/>
        <w:numPr>
          <w:ilvl w:val="0"/>
          <w:numId w:val="17"/>
        </w:numPr>
        <w:jc w:val="both"/>
        <w:rPr>
          <w:i/>
          <w:lang w:val="ru-RU"/>
        </w:rPr>
      </w:pPr>
      <w:r>
        <w:rPr>
          <w:i/>
          <w:lang w:val="ru-RU"/>
        </w:rPr>
        <w:t>Значение</w:t>
      </w:r>
      <w:r w:rsidR="00631186" w:rsidRPr="004D56FE">
        <w:rPr>
          <w:i/>
          <w:lang w:val="ru-RU"/>
        </w:rPr>
        <w:t xml:space="preserve"> по умолчанию при вставке</w:t>
      </w:r>
    </w:p>
    <w:p w14:paraId="42ACCC16" w14:textId="57A68560" w:rsidR="00532AD4" w:rsidRPr="004D56FE" w:rsidRDefault="00532AD4" w:rsidP="004D56FE">
      <w:pPr>
        <w:pStyle w:val="ListParagraph"/>
        <w:numPr>
          <w:ilvl w:val="0"/>
          <w:numId w:val="17"/>
        </w:numPr>
        <w:jc w:val="both"/>
        <w:rPr>
          <w:lang w:val="ru-RU"/>
        </w:rPr>
      </w:pPr>
      <w:r w:rsidRPr="004D56FE">
        <w:rPr>
          <w:rStyle w:val="variant1"/>
          <w:i/>
          <w:color w:val="auto"/>
          <w:lang w:val="ru-RU"/>
        </w:rPr>
        <w:t>Обновление</w:t>
      </w:r>
      <w:r w:rsidRPr="004D56FE">
        <w:rPr>
          <w:lang w:val="ru-RU"/>
        </w:rPr>
        <w:t xml:space="preserve"> (признак </w:t>
      </w:r>
      <w:r w:rsidRPr="004D56FE">
        <w:rPr>
          <w:rStyle w:val="variant1"/>
          <w:color w:val="auto"/>
          <w:lang w:val="ru-RU"/>
        </w:rPr>
        <w:t>того</w:t>
      </w:r>
      <w:r w:rsidRPr="004D56FE">
        <w:rPr>
          <w:lang w:val="ru-RU"/>
        </w:rPr>
        <w:t xml:space="preserve">, будет ли обновляться </w:t>
      </w:r>
      <w:r w:rsidRPr="004D56FE">
        <w:rPr>
          <w:rStyle w:val="variant1"/>
          <w:color w:val="auto"/>
          <w:lang w:val="ru-RU"/>
        </w:rPr>
        <w:t>значение</w:t>
      </w:r>
      <w:r w:rsidRPr="004D56FE">
        <w:rPr>
          <w:lang w:val="ru-RU"/>
        </w:rPr>
        <w:t xml:space="preserve"> в этом поле при повторном импорте записи, если флаг </w:t>
      </w:r>
      <w:r w:rsidRPr="005A665B">
        <w:rPr>
          <w:u w:val="single"/>
          <w:lang w:val="ru-RU"/>
        </w:rPr>
        <w:t>поднят</w:t>
      </w:r>
      <w:r w:rsidRPr="004D56FE">
        <w:rPr>
          <w:lang w:val="ru-RU"/>
        </w:rPr>
        <w:t xml:space="preserve">, то при обновлении будет браться </w:t>
      </w:r>
      <w:r w:rsidRPr="004D56FE">
        <w:rPr>
          <w:rStyle w:val="variant1"/>
          <w:color w:val="auto"/>
          <w:lang w:val="ru-RU"/>
        </w:rPr>
        <w:t>значение</w:t>
      </w:r>
      <w:r w:rsidRPr="004D56FE">
        <w:rPr>
          <w:lang w:val="ru-RU"/>
        </w:rPr>
        <w:t xml:space="preserve"> поля по умолчанию </w:t>
      </w:r>
      <w:r w:rsidR="005A665B">
        <w:rPr>
          <w:lang w:val="ru-RU"/>
        </w:rPr>
        <w:t>(</w:t>
      </w:r>
      <w:r w:rsidRPr="004D56FE">
        <w:rPr>
          <w:lang w:val="ru-RU"/>
        </w:rPr>
        <w:t>при условии, что в файле импорта значение отсутствует, иначе в импорте принимает участие значение из файла импорта)</w:t>
      </w:r>
      <w:r w:rsidR="005A665B">
        <w:rPr>
          <w:lang w:val="ru-RU"/>
        </w:rPr>
        <w:t>)</w:t>
      </w:r>
    </w:p>
    <w:p w14:paraId="28635705" w14:textId="501C4394" w:rsidR="00631186" w:rsidRPr="004D56FE" w:rsidRDefault="005A665B" w:rsidP="004D56FE">
      <w:pPr>
        <w:pStyle w:val="ListParagraph"/>
        <w:numPr>
          <w:ilvl w:val="0"/>
          <w:numId w:val="17"/>
        </w:numPr>
        <w:jc w:val="both"/>
        <w:rPr>
          <w:lang w:val="ru-RU"/>
        </w:rPr>
      </w:pPr>
      <w:r>
        <w:rPr>
          <w:i/>
          <w:lang w:val="ru-RU"/>
        </w:rPr>
        <w:t>Значение</w:t>
      </w:r>
      <w:r w:rsidR="00631186" w:rsidRPr="004D56FE">
        <w:rPr>
          <w:i/>
          <w:lang w:val="ru-RU"/>
        </w:rPr>
        <w:t xml:space="preserve"> по умолчанию при обновлении</w:t>
      </w:r>
    </w:p>
    <w:p w14:paraId="51944A9C" w14:textId="305CCD3F" w:rsidR="00532AD4" w:rsidRPr="004D56FE" w:rsidRDefault="00532AD4" w:rsidP="004D56FE">
      <w:pPr>
        <w:pStyle w:val="ListParagraph"/>
        <w:numPr>
          <w:ilvl w:val="0"/>
          <w:numId w:val="17"/>
        </w:numPr>
        <w:jc w:val="both"/>
        <w:rPr>
          <w:lang w:val="ru-RU"/>
        </w:rPr>
      </w:pPr>
      <w:r w:rsidRPr="004D56FE">
        <w:rPr>
          <w:i/>
          <w:lang w:val="ru-RU"/>
        </w:rPr>
        <w:t xml:space="preserve">Описание поля </w:t>
      </w:r>
      <w:r w:rsidRPr="004D56FE">
        <w:rPr>
          <w:lang w:val="ru-RU"/>
        </w:rPr>
        <w:t>(важно для полей, которые должны соответствовать определенному формату)</w:t>
      </w:r>
    </w:p>
    <w:p w14:paraId="1C42E68A" w14:textId="77777777" w:rsidR="004D56FE" w:rsidRPr="00532AD4" w:rsidRDefault="004D56FE" w:rsidP="00631186">
      <w:pPr>
        <w:ind w:left="720" w:firstLine="360"/>
        <w:jc w:val="both"/>
        <w:rPr>
          <w:lang w:val="ru-RU"/>
        </w:rPr>
      </w:pPr>
    </w:p>
    <w:p w14:paraId="060E121E" w14:textId="67595BE8" w:rsidR="00631186" w:rsidRPr="008257E3" w:rsidRDefault="00631186" w:rsidP="00631186">
      <w:pPr>
        <w:ind w:left="720" w:firstLine="360"/>
        <w:jc w:val="both"/>
        <w:rPr>
          <w:lang w:val="ru-RU"/>
        </w:rPr>
      </w:pPr>
      <w:r w:rsidRPr="0077423B">
        <w:rPr>
          <w:u w:val="single"/>
          <w:lang w:val="ru-RU"/>
        </w:rPr>
        <w:t>При вставке</w:t>
      </w:r>
      <w:r w:rsidRPr="008257E3">
        <w:rPr>
          <w:lang w:val="ru-RU"/>
        </w:rPr>
        <w:t xml:space="preserve"> новых записей в справочник </w:t>
      </w:r>
      <w:r w:rsidRPr="008257E3">
        <w:rPr>
          <w:rStyle w:val="unknown1"/>
          <w:color w:val="auto"/>
          <w:lang w:val="ru-RU"/>
        </w:rPr>
        <w:t>ТТ</w:t>
      </w:r>
      <w:r w:rsidRPr="008257E3">
        <w:rPr>
          <w:lang w:val="ru-RU"/>
        </w:rPr>
        <w:t xml:space="preserve"> </w:t>
      </w:r>
      <w:r w:rsidRPr="008257E3">
        <w:rPr>
          <w:rStyle w:val="unknown1"/>
          <w:color w:val="auto"/>
          <w:lang w:val="ru-RU"/>
        </w:rPr>
        <w:t>БД</w:t>
      </w:r>
      <w:r w:rsidRPr="008257E3">
        <w:rPr>
          <w:lang w:val="ru-RU"/>
        </w:rPr>
        <w:t xml:space="preserve"> система </w:t>
      </w:r>
      <w:r w:rsidRPr="008257E3">
        <w:rPr>
          <w:rStyle w:val="variant1"/>
          <w:color w:val="auto"/>
          <w:lang w:val="ru-RU"/>
        </w:rPr>
        <w:t xml:space="preserve">работает согласно </w:t>
      </w:r>
      <w:r w:rsidRPr="008257E3">
        <w:rPr>
          <w:lang w:val="ru-RU"/>
        </w:rPr>
        <w:t>следующего алгоритма:</w:t>
      </w:r>
    </w:p>
    <w:p w14:paraId="64D9BE52" w14:textId="59C61E1A" w:rsidR="00631186" w:rsidRPr="008257E3" w:rsidRDefault="00631186" w:rsidP="00E82E3B">
      <w:pPr>
        <w:numPr>
          <w:ilvl w:val="0"/>
          <w:numId w:val="93"/>
        </w:numPr>
        <w:tabs>
          <w:tab w:val="clear" w:pos="1860"/>
          <w:tab w:val="left" w:pos="720"/>
        </w:tabs>
        <w:ind w:left="720" w:firstLine="360"/>
        <w:jc w:val="both"/>
        <w:rPr>
          <w:lang w:val="ru-RU"/>
        </w:rPr>
      </w:pPr>
      <w:r w:rsidRPr="008257E3">
        <w:rPr>
          <w:lang w:val="ru-RU"/>
        </w:rPr>
        <w:t xml:space="preserve">В случае </w:t>
      </w:r>
      <w:r w:rsidRPr="005A665B">
        <w:rPr>
          <w:u w:val="single"/>
          <w:lang w:val="ru-RU"/>
        </w:rPr>
        <w:t>установленной</w:t>
      </w:r>
      <w:r w:rsidR="005A665B">
        <w:rPr>
          <w:lang w:val="ru-RU"/>
        </w:rPr>
        <w:t xml:space="preserve"> отметки </w:t>
      </w:r>
      <w:r w:rsidRPr="005A665B">
        <w:rPr>
          <w:i/>
          <w:lang w:val="ru-RU"/>
        </w:rPr>
        <w:t>Вставить</w:t>
      </w:r>
      <w:r w:rsidRPr="008257E3">
        <w:rPr>
          <w:lang w:val="ru-RU"/>
        </w:rPr>
        <w:t xml:space="preserve">, система </w:t>
      </w:r>
      <w:r w:rsidRPr="008257E3">
        <w:rPr>
          <w:rStyle w:val="unknown1"/>
          <w:color w:val="auto"/>
          <w:lang w:val="ru-RU"/>
        </w:rPr>
        <w:t>использует</w:t>
      </w:r>
      <w:r w:rsidRPr="008257E3">
        <w:rPr>
          <w:lang w:val="ru-RU"/>
        </w:rPr>
        <w:t xml:space="preserve"> </w:t>
      </w:r>
      <w:r w:rsidRPr="008257E3">
        <w:rPr>
          <w:rStyle w:val="variant1"/>
          <w:color w:val="auto"/>
          <w:lang w:val="ru-RU"/>
        </w:rPr>
        <w:t>значение</w:t>
      </w:r>
      <w:r w:rsidRPr="008257E3">
        <w:rPr>
          <w:lang w:val="ru-RU"/>
        </w:rPr>
        <w:t xml:space="preserve"> </w:t>
      </w:r>
      <w:r w:rsidRPr="008257E3">
        <w:rPr>
          <w:rStyle w:val="variant1"/>
          <w:color w:val="auto"/>
          <w:lang w:val="ru-RU"/>
        </w:rPr>
        <w:t>из</w:t>
      </w:r>
      <w:r w:rsidRPr="008257E3">
        <w:rPr>
          <w:lang w:val="ru-RU"/>
        </w:rPr>
        <w:t xml:space="preserve"> </w:t>
      </w:r>
      <w:r w:rsidRPr="008257E3">
        <w:rPr>
          <w:rStyle w:val="unknown1"/>
          <w:color w:val="auto"/>
          <w:lang w:val="ru-RU"/>
        </w:rPr>
        <w:t>файла</w:t>
      </w:r>
      <w:r w:rsidR="005A665B">
        <w:rPr>
          <w:rStyle w:val="unknown1"/>
          <w:color w:val="auto"/>
          <w:lang w:val="ru-RU"/>
        </w:rPr>
        <w:t xml:space="preserve"> импорта</w:t>
      </w:r>
      <w:r w:rsidRPr="008257E3">
        <w:rPr>
          <w:lang w:val="ru-RU"/>
        </w:rPr>
        <w:t xml:space="preserve"> для инициализации </w:t>
      </w:r>
      <w:r w:rsidRPr="008257E3">
        <w:rPr>
          <w:rStyle w:val="variant1"/>
          <w:color w:val="auto"/>
          <w:lang w:val="ru-RU"/>
        </w:rPr>
        <w:t>соответствующего</w:t>
      </w:r>
      <w:r w:rsidRPr="008257E3">
        <w:rPr>
          <w:lang w:val="ru-RU"/>
        </w:rPr>
        <w:t xml:space="preserve"> поля </w:t>
      </w:r>
      <w:r w:rsidRPr="008257E3">
        <w:rPr>
          <w:rStyle w:val="variant1"/>
          <w:color w:val="auto"/>
          <w:lang w:val="ru-RU"/>
        </w:rPr>
        <w:t>в</w:t>
      </w:r>
      <w:r w:rsidRPr="008257E3">
        <w:rPr>
          <w:lang w:val="ru-RU"/>
        </w:rPr>
        <w:t xml:space="preserve"> </w:t>
      </w:r>
      <w:r w:rsidRPr="008257E3">
        <w:rPr>
          <w:rStyle w:val="unknown1"/>
          <w:color w:val="auto"/>
          <w:lang w:val="ru-RU"/>
        </w:rPr>
        <w:t>БД</w:t>
      </w:r>
      <w:r w:rsidRPr="008257E3">
        <w:rPr>
          <w:lang w:val="ru-RU"/>
        </w:rPr>
        <w:t xml:space="preserve"> (за исключением поля </w:t>
      </w:r>
      <w:r w:rsidR="005A665B">
        <w:rPr>
          <w:lang w:val="ru-RU"/>
        </w:rPr>
        <w:t>D</w:t>
      </w:r>
      <w:r w:rsidR="005A665B" w:rsidRPr="005A665B">
        <w:rPr>
          <w:lang w:val="ru-RU"/>
        </w:rPr>
        <w:t>LM</w:t>
      </w:r>
      <w:r w:rsidRPr="008257E3">
        <w:rPr>
          <w:lang w:val="ru-RU"/>
        </w:rPr>
        <w:t xml:space="preserve">, которое </w:t>
      </w:r>
      <w:r w:rsidRPr="008257E3">
        <w:rPr>
          <w:rStyle w:val="variant1"/>
          <w:color w:val="auto"/>
          <w:lang w:val="ru-RU"/>
        </w:rPr>
        <w:t>в</w:t>
      </w:r>
      <w:r w:rsidRPr="008257E3">
        <w:rPr>
          <w:lang w:val="ru-RU"/>
        </w:rPr>
        <w:t xml:space="preserve"> </w:t>
      </w:r>
      <w:r w:rsidRPr="008257E3">
        <w:rPr>
          <w:rStyle w:val="variant1"/>
          <w:color w:val="auto"/>
          <w:lang w:val="ru-RU"/>
        </w:rPr>
        <w:t>любом</w:t>
      </w:r>
      <w:r w:rsidRPr="008257E3">
        <w:rPr>
          <w:lang w:val="ru-RU"/>
        </w:rPr>
        <w:t xml:space="preserve"> </w:t>
      </w:r>
      <w:r w:rsidRPr="008257E3">
        <w:rPr>
          <w:rStyle w:val="variant1"/>
          <w:color w:val="auto"/>
          <w:lang w:val="ru-RU"/>
        </w:rPr>
        <w:t>случае</w:t>
      </w:r>
      <w:r w:rsidRPr="008257E3">
        <w:rPr>
          <w:lang w:val="ru-RU"/>
        </w:rPr>
        <w:t xml:space="preserve"> будет обновляться текущей датой);</w:t>
      </w:r>
    </w:p>
    <w:p w14:paraId="10673D30" w14:textId="3A07318B" w:rsidR="00631186" w:rsidRDefault="00631186" w:rsidP="00E82E3B">
      <w:pPr>
        <w:numPr>
          <w:ilvl w:val="0"/>
          <w:numId w:val="93"/>
        </w:numPr>
        <w:tabs>
          <w:tab w:val="clear" w:pos="1860"/>
          <w:tab w:val="left" w:pos="720"/>
        </w:tabs>
        <w:ind w:left="720" w:firstLine="360"/>
        <w:jc w:val="both"/>
        <w:rPr>
          <w:lang w:val="ru-RU"/>
        </w:rPr>
      </w:pPr>
      <w:r w:rsidRPr="008257E3">
        <w:rPr>
          <w:lang w:val="ru-RU"/>
        </w:rPr>
        <w:lastRenderedPageBreak/>
        <w:t xml:space="preserve">В случае </w:t>
      </w:r>
      <w:r w:rsidRPr="005A665B">
        <w:rPr>
          <w:u w:val="single"/>
          <w:lang w:val="ru-RU"/>
        </w:rPr>
        <w:t>отсутствующей</w:t>
      </w:r>
      <w:r w:rsidR="005A665B">
        <w:rPr>
          <w:lang w:val="ru-RU"/>
        </w:rPr>
        <w:t xml:space="preserve"> отметки </w:t>
      </w:r>
      <w:r w:rsidRPr="005A665B">
        <w:rPr>
          <w:i/>
          <w:lang w:val="ru-RU"/>
        </w:rPr>
        <w:t>Вставить</w:t>
      </w:r>
      <w:r w:rsidRPr="008257E3">
        <w:rPr>
          <w:lang w:val="ru-RU"/>
        </w:rPr>
        <w:t xml:space="preserve"> система </w:t>
      </w:r>
      <w:r w:rsidRPr="008257E3">
        <w:rPr>
          <w:rStyle w:val="unknown1"/>
          <w:color w:val="auto"/>
          <w:lang w:val="ru-RU"/>
        </w:rPr>
        <w:t>использует</w:t>
      </w:r>
      <w:r w:rsidRPr="008257E3">
        <w:rPr>
          <w:lang w:val="ru-RU"/>
        </w:rPr>
        <w:t xml:space="preserve"> </w:t>
      </w:r>
      <w:r w:rsidRPr="008257E3">
        <w:rPr>
          <w:rStyle w:val="variant1"/>
          <w:color w:val="auto"/>
          <w:lang w:val="ru-RU"/>
        </w:rPr>
        <w:t>соответствующее</w:t>
      </w:r>
      <w:r w:rsidRPr="008257E3">
        <w:rPr>
          <w:lang w:val="ru-RU"/>
        </w:rPr>
        <w:t xml:space="preserve"> значение поля по умолчанию для инициализации </w:t>
      </w:r>
      <w:r w:rsidRPr="008257E3">
        <w:rPr>
          <w:rStyle w:val="variant1"/>
          <w:color w:val="auto"/>
          <w:lang w:val="ru-RU"/>
        </w:rPr>
        <w:t>соответствующего</w:t>
      </w:r>
      <w:r w:rsidRPr="008257E3">
        <w:rPr>
          <w:lang w:val="ru-RU"/>
        </w:rPr>
        <w:t xml:space="preserve"> поля </w:t>
      </w:r>
      <w:r w:rsidRPr="008257E3">
        <w:rPr>
          <w:rStyle w:val="variant1"/>
          <w:color w:val="auto"/>
          <w:lang w:val="ru-RU"/>
        </w:rPr>
        <w:t>в</w:t>
      </w:r>
      <w:r w:rsidRPr="008257E3">
        <w:rPr>
          <w:lang w:val="ru-RU"/>
        </w:rPr>
        <w:t xml:space="preserve"> </w:t>
      </w:r>
      <w:r w:rsidRPr="008257E3">
        <w:rPr>
          <w:rStyle w:val="unknown1"/>
          <w:color w:val="auto"/>
          <w:lang w:val="ru-RU"/>
        </w:rPr>
        <w:t>БД</w:t>
      </w:r>
      <w:r w:rsidRPr="008257E3">
        <w:rPr>
          <w:lang w:val="ru-RU"/>
        </w:rPr>
        <w:t xml:space="preserve"> (за исключением пол</w:t>
      </w:r>
      <w:r w:rsidR="005A665B">
        <w:rPr>
          <w:lang w:val="ru-RU"/>
        </w:rPr>
        <w:t xml:space="preserve">ей </w:t>
      </w:r>
      <w:r w:rsidR="005A665B" w:rsidRPr="005A665B">
        <w:rPr>
          <w:lang w:val="ru-RU"/>
        </w:rPr>
        <w:t xml:space="preserve">OL_ID, OL_CODE, </w:t>
      </w:r>
      <w:r w:rsidR="005A665B">
        <w:rPr>
          <w:lang w:val="ru-RU"/>
        </w:rPr>
        <w:t>D</w:t>
      </w:r>
      <w:r w:rsidR="005A665B" w:rsidRPr="005A665B">
        <w:rPr>
          <w:lang w:val="ru-RU"/>
        </w:rPr>
        <w:t>LM</w:t>
      </w:r>
      <w:r w:rsidRPr="008257E3">
        <w:rPr>
          <w:lang w:val="ru-RU"/>
        </w:rPr>
        <w:t xml:space="preserve"> </w:t>
      </w:r>
      <w:r w:rsidR="005A665B">
        <w:rPr>
          <w:lang w:val="ru-RU"/>
        </w:rPr>
        <w:t>(поле D</w:t>
      </w:r>
      <w:r w:rsidR="005A665B" w:rsidRPr="005A665B">
        <w:rPr>
          <w:lang w:val="ru-RU"/>
        </w:rPr>
        <w:t>LM</w:t>
      </w:r>
      <w:r w:rsidR="005A665B" w:rsidRPr="008257E3">
        <w:rPr>
          <w:lang w:val="ru-RU"/>
        </w:rPr>
        <w:t xml:space="preserve"> </w:t>
      </w:r>
      <w:r w:rsidRPr="008257E3">
        <w:rPr>
          <w:rStyle w:val="variant1"/>
          <w:color w:val="auto"/>
          <w:lang w:val="ru-RU"/>
        </w:rPr>
        <w:t>в</w:t>
      </w:r>
      <w:r w:rsidRPr="008257E3">
        <w:rPr>
          <w:lang w:val="ru-RU"/>
        </w:rPr>
        <w:t xml:space="preserve"> </w:t>
      </w:r>
      <w:r w:rsidRPr="008257E3">
        <w:rPr>
          <w:rStyle w:val="variant1"/>
          <w:color w:val="auto"/>
          <w:lang w:val="ru-RU"/>
        </w:rPr>
        <w:t>любом</w:t>
      </w:r>
      <w:r w:rsidRPr="008257E3">
        <w:rPr>
          <w:lang w:val="ru-RU"/>
        </w:rPr>
        <w:t xml:space="preserve"> </w:t>
      </w:r>
      <w:r w:rsidRPr="008257E3">
        <w:rPr>
          <w:rStyle w:val="variant1"/>
          <w:color w:val="auto"/>
          <w:lang w:val="ru-RU"/>
        </w:rPr>
        <w:t>случае</w:t>
      </w:r>
      <w:r w:rsidRPr="008257E3">
        <w:rPr>
          <w:lang w:val="ru-RU"/>
        </w:rPr>
        <w:t xml:space="preserve"> буд</w:t>
      </w:r>
      <w:r w:rsidR="005A665B">
        <w:rPr>
          <w:lang w:val="ru-RU"/>
        </w:rPr>
        <w:t>е</w:t>
      </w:r>
      <w:r w:rsidRPr="008257E3">
        <w:rPr>
          <w:lang w:val="ru-RU"/>
        </w:rPr>
        <w:t>т обновляться текущей датой);</w:t>
      </w:r>
    </w:p>
    <w:p w14:paraId="63A31567" w14:textId="57AE168D" w:rsidR="00631186" w:rsidRPr="008257E3" w:rsidRDefault="00631186" w:rsidP="00E82E3B">
      <w:pPr>
        <w:numPr>
          <w:ilvl w:val="1"/>
          <w:numId w:val="93"/>
        </w:numPr>
        <w:tabs>
          <w:tab w:val="clear" w:pos="2685"/>
          <w:tab w:val="num" w:pos="720"/>
        </w:tabs>
        <w:ind w:left="720" w:firstLine="360"/>
        <w:jc w:val="both"/>
        <w:rPr>
          <w:lang w:val="ru-RU"/>
        </w:rPr>
      </w:pPr>
      <w:r w:rsidRPr="008257E3">
        <w:rPr>
          <w:lang w:val="ru-RU"/>
        </w:rPr>
        <w:t xml:space="preserve">В случае </w:t>
      </w:r>
      <w:r w:rsidRPr="0077423B">
        <w:rPr>
          <w:u w:val="single"/>
          <w:lang w:val="ru-RU"/>
        </w:rPr>
        <w:t>отсутствующей</w:t>
      </w:r>
      <w:r w:rsidR="0077423B">
        <w:rPr>
          <w:lang w:val="ru-RU"/>
        </w:rPr>
        <w:t xml:space="preserve"> отметки </w:t>
      </w:r>
      <w:r w:rsidRPr="0077423B">
        <w:rPr>
          <w:i/>
          <w:lang w:val="ru-RU"/>
        </w:rPr>
        <w:t>Вставить</w:t>
      </w:r>
      <w:r w:rsidRPr="008257E3">
        <w:rPr>
          <w:lang w:val="ru-RU"/>
        </w:rPr>
        <w:t>, не заданного значения поля по умолчанию и обязательности соответствующего поля в справочнике ТТ БД</w:t>
      </w:r>
      <w:r w:rsidR="0077423B">
        <w:rPr>
          <w:lang w:val="ru-RU"/>
        </w:rPr>
        <w:t>,</w:t>
      </w:r>
      <w:r w:rsidRPr="008257E3">
        <w:rPr>
          <w:lang w:val="ru-RU"/>
        </w:rPr>
        <w:t xml:space="preserve"> система генерирует </w:t>
      </w:r>
      <w:r w:rsidRPr="008257E3">
        <w:rPr>
          <w:rStyle w:val="variant1"/>
          <w:color w:val="auto"/>
          <w:lang w:val="ru-RU"/>
        </w:rPr>
        <w:t>сообщение</w:t>
      </w:r>
      <w:r w:rsidRPr="008257E3">
        <w:rPr>
          <w:lang w:val="ru-RU"/>
        </w:rPr>
        <w:t xml:space="preserve"> об ошибке и игнорирует </w:t>
      </w:r>
      <w:r w:rsidRPr="008257E3">
        <w:rPr>
          <w:rStyle w:val="variant1"/>
          <w:color w:val="auto"/>
          <w:lang w:val="ru-RU"/>
        </w:rPr>
        <w:t>соответствующую</w:t>
      </w:r>
      <w:r w:rsidRPr="008257E3">
        <w:rPr>
          <w:lang w:val="ru-RU"/>
        </w:rPr>
        <w:t xml:space="preserve"> запись </w:t>
      </w:r>
      <w:r w:rsidRPr="008257E3">
        <w:rPr>
          <w:rStyle w:val="variant1"/>
          <w:color w:val="auto"/>
          <w:lang w:val="ru-RU"/>
        </w:rPr>
        <w:t>в</w:t>
      </w:r>
      <w:r w:rsidRPr="008257E3">
        <w:rPr>
          <w:lang w:val="ru-RU"/>
        </w:rPr>
        <w:t xml:space="preserve"> файле</w:t>
      </w:r>
      <w:r w:rsidR="0077423B">
        <w:rPr>
          <w:lang w:val="ru-RU"/>
        </w:rPr>
        <w:t xml:space="preserve"> импорта</w:t>
      </w:r>
      <w:r w:rsidRPr="008257E3">
        <w:rPr>
          <w:lang w:val="ru-RU"/>
        </w:rPr>
        <w:t>;</w:t>
      </w:r>
    </w:p>
    <w:p w14:paraId="17F20F1E" w14:textId="18F4D61A" w:rsidR="00733607" w:rsidRPr="00733607" w:rsidRDefault="00631186" w:rsidP="00E82E3B">
      <w:pPr>
        <w:pStyle w:val="BodyTextIndent"/>
        <w:numPr>
          <w:ilvl w:val="1"/>
          <w:numId w:val="93"/>
        </w:numPr>
        <w:tabs>
          <w:tab w:val="clear" w:pos="2685"/>
          <w:tab w:val="num" w:pos="720"/>
        </w:tabs>
        <w:ind w:left="720" w:firstLine="360"/>
        <w:jc w:val="left"/>
        <w:rPr>
          <w:lang w:val="ru-RU"/>
        </w:rPr>
      </w:pPr>
      <w:r w:rsidRPr="0077423B">
        <w:rPr>
          <w:lang w:val="ru-RU"/>
        </w:rPr>
        <w:t xml:space="preserve">В случае </w:t>
      </w:r>
      <w:r w:rsidRPr="0077423B">
        <w:rPr>
          <w:u w:val="single"/>
          <w:lang w:val="ru-RU"/>
        </w:rPr>
        <w:t>отсутствующей</w:t>
      </w:r>
      <w:r w:rsidRPr="0077423B">
        <w:rPr>
          <w:lang w:val="ru-RU"/>
        </w:rPr>
        <w:t xml:space="preserve"> отметки </w:t>
      </w:r>
      <w:r w:rsidRPr="0077423B">
        <w:rPr>
          <w:i/>
          <w:lang w:val="ru-RU"/>
        </w:rPr>
        <w:t>Вставить</w:t>
      </w:r>
      <w:r w:rsidRPr="0077423B">
        <w:rPr>
          <w:lang w:val="ru-RU"/>
        </w:rPr>
        <w:t>, не заданного значения поля п</w:t>
      </w:r>
      <w:r w:rsidR="0077423B" w:rsidRPr="0077423B">
        <w:rPr>
          <w:lang w:val="ru-RU"/>
        </w:rPr>
        <w:t xml:space="preserve">о умолчанию и необязательности </w:t>
      </w:r>
      <w:r w:rsidRPr="0077423B">
        <w:rPr>
          <w:lang w:val="ru-RU"/>
        </w:rPr>
        <w:t xml:space="preserve">соответствующего поля в справочнике ТТ БД, система </w:t>
      </w:r>
      <w:r w:rsidR="00733607">
        <w:rPr>
          <w:lang w:val="ru-RU"/>
        </w:rPr>
        <w:t>обрабат</w:t>
      </w:r>
      <w:r w:rsidR="00733607" w:rsidRPr="008257E3">
        <w:rPr>
          <w:lang w:val="ru-RU"/>
        </w:rPr>
        <w:t>ы</w:t>
      </w:r>
      <w:r w:rsidR="00733607">
        <w:rPr>
          <w:lang w:val="ru-RU"/>
        </w:rPr>
        <w:t>вает</w:t>
      </w:r>
      <w:r w:rsidRPr="0077423B">
        <w:rPr>
          <w:lang w:val="ru-RU"/>
        </w:rPr>
        <w:t xml:space="preserve"> </w:t>
      </w:r>
      <w:r w:rsidR="00733607">
        <w:rPr>
          <w:lang w:val="ru-RU"/>
        </w:rPr>
        <w:t xml:space="preserve">значения в БД </w:t>
      </w:r>
      <w:r w:rsidR="00733607" w:rsidRPr="00733607">
        <w:rPr>
          <w:lang w:val="ru-RU"/>
        </w:rPr>
        <w:t xml:space="preserve">типа </w:t>
      </w:r>
      <w:r w:rsidR="00733607" w:rsidRPr="00733607">
        <w:t>int</w:t>
      </w:r>
      <w:r w:rsidR="00733607" w:rsidRPr="00733607">
        <w:rPr>
          <w:lang w:val="ru-RU"/>
        </w:rPr>
        <w:t xml:space="preserve">, </w:t>
      </w:r>
      <w:r w:rsidR="00733607" w:rsidRPr="00733607">
        <w:t>string</w:t>
      </w:r>
      <w:r w:rsidR="00733607" w:rsidRPr="00733607">
        <w:rPr>
          <w:lang w:val="ru-RU"/>
        </w:rPr>
        <w:t xml:space="preserve">, </w:t>
      </w:r>
      <w:r w:rsidR="00733607" w:rsidRPr="00733607">
        <w:t>decimal</w:t>
      </w:r>
      <w:r w:rsidR="00733607" w:rsidRPr="00733607">
        <w:rPr>
          <w:lang w:val="ru-RU"/>
        </w:rPr>
        <w:t xml:space="preserve">, </w:t>
      </w:r>
      <w:r w:rsidR="00733607" w:rsidRPr="00733607">
        <w:t>bool</w:t>
      </w:r>
      <w:r w:rsidR="00733607" w:rsidRPr="00733607">
        <w:rPr>
          <w:lang w:val="ru-RU"/>
        </w:rPr>
        <w:t xml:space="preserve">, </w:t>
      </w:r>
      <w:r w:rsidR="00733607" w:rsidRPr="00733607">
        <w:t>datetime</w:t>
      </w:r>
      <w:r w:rsidR="00733607" w:rsidRPr="00733607">
        <w:rPr>
          <w:lang w:val="ru-RU"/>
        </w:rPr>
        <w:t xml:space="preserve"> как 0, "", 0.0, </w:t>
      </w:r>
      <w:r w:rsidR="00733607" w:rsidRPr="00733607">
        <w:t>false</w:t>
      </w:r>
      <w:r w:rsidR="00733607" w:rsidRPr="00733607">
        <w:rPr>
          <w:lang w:val="ru-RU"/>
        </w:rPr>
        <w:t>, 01/01/1900 00:00 соответственно;</w:t>
      </w:r>
    </w:p>
    <w:p w14:paraId="64E8A573" w14:textId="5A65328A" w:rsidR="00631186" w:rsidRPr="0077423B" w:rsidRDefault="00631186" w:rsidP="00631186">
      <w:pPr>
        <w:ind w:left="720" w:firstLine="360"/>
        <w:jc w:val="both"/>
        <w:rPr>
          <w:lang w:val="ru-RU"/>
        </w:rPr>
      </w:pPr>
      <w:r w:rsidRPr="00733607">
        <w:rPr>
          <w:u w:val="single"/>
          <w:lang w:val="ru-RU"/>
        </w:rPr>
        <w:t>При повторном</w:t>
      </w:r>
      <w:r w:rsidRPr="0077423B">
        <w:rPr>
          <w:lang w:val="ru-RU"/>
        </w:rPr>
        <w:t xml:space="preserve"> импорте ранее импортированных записей справочника </w:t>
      </w:r>
      <w:r w:rsidRPr="0077423B">
        <w:rPr>
          <w:rStyle w:val="unknown1"/>
          <w:color w:val="auto"/>
          <w:lang w:val="ru-RU"/>
        </w:rPr>
        <w:t>ТТ</w:t>
      </w:r>
      <w:r w:rsidRPr="0077423B">
        <w:rPr>
          <w:lang w:val="ru-RU"/>
        </w:rPr>
        <w:t xml:space="preserve"> </w:t>
      </w:r>
      <w:r w:rsidRPr="0077423B">
        <w:rPr>
          <w:rStyle w:val="variant1"/>
          <w:color w:val="auto"/>
          <w:lang w:val="ru-RU"/>
        </w:rPr>
        <w:t>значения</w:t>
      </w:r>
      <w:r w:rsidRPr="0077423B">
        <w:rPr>
          <w:lang w:val="ru-RU"/>
        </w:rPr>
        <w:t xml:space="preserve"> полей будут обновляться </w:t>
      </w:r>
      <w:r w:rsidRPr="0077423B">
        <w:rPr>
          <w:rStyle w:val="variant1"/>
          <w:color w:val="auto"/>
          <w:lang w:val="ru-RU"/>
        </w:rPr>
        <w:t>в</w:t>
      </w:r>
      <w:r w:rsidRPr="0077423B">
        <w:rPr>
          <w:lang w:val="ru-RU"/>
        </w:rPr>
        <w:t xml:space="preserve"> </w:t>
      </w:r>
      <w:r w:rsidRPr="0077423B">
        <w:rPr>
          <w:rStyle w:val="unknown1"/>
          <w:color w:val="auto"/>
          <w:lang w:val="ru-RU"/>
        </w:rPr>
        <w:t>БД</w:t>
      </w:r>
      <w:r w:rsidRPr="0077423B">
        <w:rPr>
          <w:lang w:val="ru-RU"/>
        </w:rPr>
        <w:t xml:space="preserve"> только в том случае, если </w:t>
      </w:r>
      <w:r w:rsidRPr="00201ED4">
        <w:rPr>
          <w:lang w:val="ru-RU"/>
        </w:rPr>
        <w:t>установлена</w:t>
      </w:r>
      <w:r w:rsidRPr="0077423B">
        <w:rPr>
          <w:lang w:val="ru-RU"/>
        </w:rPr>
        <w:t xml:space="preserve"> отметка </w:t>
      </w:r>
      <w:r w:rsidRPr="0077423B">
        <w:rPr>
          <w:i/>
          <w:lang w:val="ru-RU"/>
        </w:rPr>
        <w:t>Обновление</w:t>
      </w:r>
      <w:r w:rsidRPr="0077423B">
        <w:rPr>
          <w:lang w:val="ru-RU"/>
        </w:rPr>
        <w:t xml:space="preserve"> для </w:t>
      </w:r>
      <w:r w:rsidRPr="0077423B">
        <w:rPr>
          <w:rStyle w:val="variant1"/>
          <w:color w:val="auto"/>
          <w:lang w:val="ru-RU"/>
        </w:rPr>
        <w:t>соответствующего</w:t>
      </w:r>
      <w:r w:rsidRPr="0077423B">
        <w:rPr>
          <w:lang w:val="ru-RU"/>
        </w:rPr>
        <w:t xml:space="preserve"> поля. При этом система </w:t>
      </w:r>
      <w:r w:rsidRPr="0077423B">
        <w:rPr>
          <w:rStyle w:val="variant1"/>
          <w:color w:val="auto"/>
          <w:lang w:val="ru-RU"/>
        </w:rPr>
        <w:t xml:space="preserve">работает по </w:t>
      </w:r>
      <w:r w:rsidRPr="0077423B">
        <w:rPr>
          <w:lang w:val="ru-RU"/>
        </w:rPr>
        <w:t>следующему алгоритму:</w:t>
      </w:r>
    </w:p>
    <w:p w14:paraId="4C2008B7" w14:textId="6DAE904A" w:rsidR="00631186" w:rsidRPr="0077423B" w:rsidRDefault="00631186" w:rsidP="00E82E3B">
      <w:pPr>
        <w:numPr>
          <w:ilvl w:val="0"/>
          <w:numId w:val="94"/>
        </w:numPr>
        <w:tabs>
          <w:tab w:val="clear" w:pos="1695"/>
          <w:tab w:val="left" w:pos="720"/>
        </w:tabs>
        <w:ind w:left="720" w:firstLine="360"/>
        <w:jc w:val="both"/>
        <w:rPr>
          <w:lang w:val="ru-RU"/>
        </w:rPr>
      </w:pPr>
      <w:r w:rsidRPr="0077423B">
        <w:rPr>
          <w:lang w:val="ru-RU"/>
        </w:rPr>
        <w:t xml:space="preserve">В случае </w:t>
      </w:r>
      <w:r w:rsidRPr="00201ED4">
        <w:rPr>
          <w:u w:val="single"/>
          <w:lang w:val="ru-RU"/>
        </w:rPr>
        <w:t>снятой</w:t>
      </w:r>
      <w:r w:rsidRPr="0077423B">
        <w:rPr>
          <w:lang w:val="ru-RU"/>
        </w:rPr>
        <w:t xml:space="preserve"> отметки </w:t>
      </w:r>
      <w:r w:rsidRPr="0077423B">
        <w:rPr>
          <w:i/>
          <w:lang w:val="ru-RU"/>
        </w:rPr>
        <w:t>Обновление</w:t>
      </w:r>
      <w:r w:rsidRPr="0077423B">
        <w:rPr>
          <w:lang w:val="ru-RU"/>
        </w:rPr>
        <w:t xml:space="preserve">, </w:t>
      </w:r>
      <w:r w:rsidRPr="0077423B">
        <w:rPr>
          <w:rStyle w:val="unknown1"/>
          <w:color w:val="auto"/>
          <w:lang w:val="ru-RU"/>
        </w:rPr>
        <w:t>значение поля не обновляется</w:t>
      </w:r>
      <w:r w:rsidRPr="0077423B">
        <w:rPr>
          <w:lang w:val="ru-RU"/>
        </w:rPr>
        <w:t xml:space="preserve">, а в протоколе </w:t>
      </w:r>
      <w:r w:rsidRPr="0077423B">
        <w:rPr>
          <w:rStyle w:val="variant1"/>
          <w:color w:val="auto"/>
          <w:lang w:val="ru-RU"/>
        </w:rPr>
        <w:t>импорта/экспорта</w:t>
      </w:r>
      <w:r w:rsidRPr="0077423B">
        <w:rPr>
          <w:lang w:val="ru-RU"/>
        </w:rPr>
        <w:t xml:space="preserve"> формируется соответствующее </w:t>
      </w:r>
      <w:r w:rsidRPr="0077423B">
        <w:rPr>
          <w:rStyle w:val="variant1"/>
          <w:color w:val="auto"/>
          <w:lang w:val="ru-RU"/>
        </w:rPr>
        <w:t>сообщение</w:t>
      </w:r>
      <w:r w:rsidRPr="0077423B">
        <w:rPr>
          <w:lang w:val="ru-RU"/>
        </w:rPr>
        <w:t>;</w:t>
      </w:r>
    </w:p>
    <w:p w14:paraId="03FB2974" w14:textId="4712816C" w:rsidR="00631186" w:rsidRPr="0077423B" w:rsidRDefault="00631186" w:rsidP="00E82E3B">
      <w:pPr>
        <w:numPr>
          <w:ilvl w:val="0"/>
          <w:numId w:val="94"/>
        </w:numPr>
        <w:tabs>
          <w:tab w:val="clear" w:pos="1695"/>
          <w:tab w:val="left" w:pos="720"/>
        </w:tabs>
        <w:ind w:left="720" w:firstLine="360"/>
        <w:jc w:val="both"/>
        <w:rPr>
          <w:lang w:val="ru-RU"/>
        </w:rPr>
      </w:pPr>
      <w:r w:rsidRPr="0077423B">
        <w:rPr>
          <w:lang w:val="ru-RU"/>
        </w:rPr>
        <w:t xml:space="preserve">В случае </w:t>
      </w:r>
      <w:r w:rsidRPr="00201ED4">
        <w:rPr>
          <w:u w:val="single"/>
          <w:lang w:val="ru-RU"/>
        </w:rPr>
        <w:t>установленной</w:t>
      </w:r>
      <w:r w:rsidRPr="0077423B">
        <w:rPr>
          <w:lang w:val="ru-RU"/>
        </w:rPr>
        <w:t xml:space="preserve"> отметки </w:t>
      </w:r>
      <w:r w:rsidRPr="0077423B">
        <w:rPr>
          <w:i/>
          <w:lang w:val="ru-RU"/>
        </w:rPr>
        <w:t>Обновление</w:t>
      </w:r>
      <w:r w:rsidRPr="0077423B">
        <w:rPr>
          <w:lang w:val="ru-RU"/>
        </w:rPr>
        <w:t xml:space="preserve"> и </w:t>
      </w:r>
      <w:r w:rsidRPr="0077423B">
        <w:rPr>
          <w:rStyle w:val="variant1"/>
          <w:color w:val="auto"/>
          <w:lang w:val="ru-RU"/>
        </w:rPr>
        <w:t>наличия</w:t>
      </w:r>
      <w:r w:rsidRPr="0077423B">
        <w:rPr>
          <w:lang w:val="ru-RU"/>
        </w:rPr>
        <w:t xml:space="preserve"> значения в соответствующем поле </w:t>
      </w:r>
      <w:r w:rsidRPr="0077423B">
        <w:rPr>
          <w:rStyle w:val="unknown1"/>
          <w:color w:val="auto"/>
          <w:lang w:val="ru-RU"/>
        </w:rPr>
        <w:t>файла</w:t>
      </w:r>
      <w:r w:rsidR="00201ED4">
        <w:rPr>
          <w:rStyle w:val="unknown1"/>
          <w:color w:val="auto"/>
          <w:lang w:val="ru-RU"/>
        </w:rPr>
        <w:t xml:space="preserve"> импорта</w:t>
      </w:r>
      <w:r w:rsidRPr="0077423B">
        <w:rPr>
          <w:lang w:val="ru-RU"/>
        </w:rPr>
        <w:t xml:space="preserve"> система </w:t>
      </w:r>
      <w:r w:rsidRPr="0077423B">
        <w:rPr>
          <w:rStyle w:val="unknown1"/>
          <w:color w:val="auto"/>
          <w:lang w:val="ru-RU"/>
        </w:rPr>
        <w:t>использует</w:t>
      </w:r>
      <w:r w:rsidRPr="0077423B">
        <w:rPr>
          <w:lang w:val="ru-RU"/>
        </w:rPr>
        <w:t xml:space="preserve"> указанное значение для инициализации </w:t>
      </w:r>
      <w:r w:rsidRPr="0077423B">
        <w:rPr>
          <w:rStyle w:val="variant1"/>
          <w:color w:val="auto"/>
          <w:lang w:val="ru-RU"/>
        </w:rPr>
        <w:t>соответствующего</w:t>
      </w:r>
      <w:r w:rsidRPr="0077423B">
        <w:rPr>
          <w:lang w:val="ru-RU"/>
        </w:rPr>
        <w:t xml:space="preserve"> поля </w:t>
      </w:r>
      <w:r w:rsidRPr="0077423B">
        <w:rPr>
          <w:rStyle w:val="variant1"/>
          <w:color w:val="auto"/>
          <w:lang w:val="ru-RU"/>
        </w:rPr>
        <w:t>в</w:t>
      </w:r>
      <w:r w:rsidRPr="0077423B">
        <w:rPr>
          <w:lang w:val="ru-RU"/>
        </w:rPr>
        <w:t xml:space="preserve"> </w:t>
      </w:r>
      <w:r w:rsidRPr="0077423B">
        <w:rPr>
          <w:rStyle w:val="unknown1"/>
          <w:color w:val="auto"/>
          <w:lang w:val="ru-RU"/>
        </w:rPr>
        <w:t>БД</w:t>
      </w:r>
      <w:r w:rsidRPr="0077423B">
        <w:rPr>
          <w:lang w:val="ru-RU"/>
        </w:rPr>
        <w:t>;</w:t>
      </w:r>
    </w:p>
    <w:p w14:paraId="5571F9DE" w14:textId="1374A3CD" w:rsidR="00631186" w:rsidRPr="0077423B" w:rsidRDefault="00631186" w:rsidP="00E82E3B">
      <w:pPr>
        <w:numPr>
          <w:ilvl w:val="0"/>
          <w:numId w:val="94"/>
        </w:numPr>
        <w:tabs>
          <w:tab w:val="clear" w:pos="1695"/>
          <w:tab w:val="left" w:pos="720"/>
        </w:tabs>
        <w:ind w:left="720" w:firstLine="360"/>
        <w:jc w:val="both"/>
        <w:rPr>
          <w:lang w:val="ru-RU"/>
        </w:rPr>
      </w:pPr>
      <w:r w:rsidRPr="0077423B">
        <w:rPr>
          <w:lang w:val="ru-RU"/>
        </w:rPr>
        <w:t xml:space="preserve">В случае </w:t>
      </w:r>
      <w:r w:rsidRPr="00201ED4">
        <w:rPr>
          <w:u w:val="single"/>
          <w:lang w:val="ru-RU"/>
        </w:rPr>
        <w:t>установленной</w:t>
      </w:r>
      <w:r w:rsidRPr="0077423B">
        <w:rPr>
          <w:lang w:val="ru-RU"/>
        </w:rPr>
        <w:t xml:space="preserve"> отметки </w:t>
      </w:r>
      <w:r w:rsidRPr="0077423B">
        <w:rPr>
          <w:i/>
          <w:lang w:val="ru-RU"/>
        </w:rPr>
        <w:t>Обновление</w:t>
      </w:r>
      <w:r w:rsidRPr="0077423B">
        <w:rPr>
          <w:lang w:val="ru-RU"/>
        </w:rPr>
        <w:t xml:space="preserve"> и </w:t>
      </w:r>
      <w:r w:rsidRPr="0077423B">
        <w:rPr>
          <w:rStyle w:val="variant1"/>
          <w:color w:val="auto"/>
          <w:lang w:val="ru-RU"/>
        </w:rPr>
        <w:t>отсутствия</w:t>
      </w:r>
      <w:r w:rsidRPr="0077423B">
        <w:rPr>
          <w:lang w:val="ru-RU"/>
        </w:rPr>
        <w:t xml:space="preserve"> значения в поле файла</w:t>
      </w:r>
      <w:r w:rsidR="00201ED4">
        <w:rPr>
          <w:lang w:val="ru-RU"/>
        </w:rPr>
        <w:t xml:space="preserve"> импорта</w:t>
      </w:r>
      <w:r w:rsidRPr="0077423B">
        <w:rPr>
          <w:lang w:val="ru-RU"/>
        </w:rPr>
        <w:t xml:space="preserve">, система использует </w:t>
      </w:r>
      <w:r w:rsidRPr="0077423B">
        <w:rPr>
          <w:rStyle w:val="variant1"/>
          <w:color w:val="auto"/>
          <w:lang w:val="ru-RU"/>
        </w:rPr>
        <w:t>соответствующее</w:t>
      </w:r>
      <w:r w:rsidRPr="0077423B">
        <w:rPr>
          <w:lang w:val="ru-RU"/>
        </w:rPr>
        <w:t xml:space="preserve"> значение по умолчанию для инициализации поля в БД;</w:t>
      </w:r>
    </w:p>
    <w:p w14:paraId="108B925E" w14:textId="21175E09" w:rsidR="00631186" w:rsidRPr="0077423B" w:rsidRDefault="00631186" w:rsidP="00E82E3B">
      <w:pPr>
        <w:numPr>
          <w:ilvl w:val="0"/>
          <w:numId w:val="94"/>
        </w:numPr>
        <w:tabs>
          <w:tab w:val="clear" w:pos="1695"/>
          <w:tab w:val="left" w:pos="720"/>
        </w:tabs>
        <w:ind w:left="720" w:firstLine="360"/>
        <w:jc w:val="both"/>
        <w:rPr>
          <w:lang w:val="ru-RU"/>
        </w:rPr>
      </w:pPr>
      <w:r w:rsidRPr="0077423B">
        <w:rPr>
          <w:lang w:val="ru-RU"/>
        </w:rPr>
        <w:t xml:space="preserve">В случае </w:t>
      </w:r>
      <w:r w:rsidRPr="00201ED4">
        <w:rPr>
          <w:u w:val="single"/>
          <w:lang w:val="ru-RU"/>
        </w:rPr>
        <w:t>установленной</w:t>
      </w:r>
      <w:r w:rsidRPr="0077423B">
        <w:rPr>
          <w:lang w:val="ru-RU"/>
        </w:rPr>
        <w:t xml:space="preserve"> отметки </w:t>
      </w:r>
      <w:r w:rsidRPr="0077423B">
        <w:rPr>
          <w:i/>
          <w:lang w:val="ru-RU"/>
        </w:rPr>
        <w:t>Обновление</w:t>
      </w:r>
      <w:r w:rsidRPr="0077423B">
        <w:rPr>
          <w:lang w:val="ru-RU"/>
        </w:rPr>
        <w:t xml:space="preserve">, </w:t>
      </w:r>
      <w:r w:rsidRPr="0077423B">
        <w:rPr>
          <w:rStyle w:val="variant1"/>
          <w:color w:val="auto"/>
          <w:lang w:val="ru-RU"/>
        </w:rPr>
        <w:t>отсутствия</w:t>
      </w:r>
      <w:r w:rsidRPr="0077423B">
        <w:rPr>
          <w:lang w:val="ru-RU"/>
        </w:rPr>
        <w:t xml:space="preserve"> значения в поле файла</w:t>
      </w:r>
      <w:r w:rsidR="00201ED4">
        <w:rPr>
          <w:lang w:val="ru-RU"/>
        </w:rPr>
        <w:t xml:space="preserve"> импорта</w:t>
      </w:r>
      <w:r w:rsidRPr="0077423B">
        <w:rPr>
          <w:lang w:val="ru-RU"/>
        </w:rPr>
        <w:t xml:space="preserve">, отсутствия значения по умолчанию и обязательности или необязательности </w:t>
      </w:r>
      <w:r w:rsidRPr="0077423B">
        <w:rPr>
          <w:rStyle w:val="variant1"/>
          <w:color w:val="auto"/>
          <w:lang w:val="ru-RU"/>
        </w:rPr>
        <w:t>соответствующего</w:t>
      </w:r>
      <w:r w:rsidRPr="0077423B">
        <w:rPr>
          <w:lang w:val="ru-RU"/>
        </w:rPr>
        <w:t xml:space="preserve"> поля в справочнике </w:t>
      </w:r>
      <w:r w:rsidRPr="0077423B">
        <w:rPr>
          <w:rStyle w:val="unknown1"/>
          <w:color w:val="auto"/>
          <w:lang w:val="ru-RU"/>
        </w:rPr>
        <w:t>ТТ</w:t>
      </w:r>
      <w:r w:rsidRPr="0077423B">
        <w:rPr>
          <w:lang w:val="ru-RU"/>
        </w:rPr>
        <w:t xml:space="preserve"> </w:t>
      </w:r>
      <w:r w:rsidRPr="0077423B">
        <w:rPr>
          <w:rStyle w:val="unknown1"/>
          <w:color w:val="auto"/>
          <w:lang w:val="ru-RU"/>
        </w:rPr>
        <w:t>БД</w:t>
      </w:r>
      <w:r w:rsidRPr="0077423B">
        <w:rPr>
          <w:lang w:val="ru-RU"/>
        </w:rPr>
        <w:t xml:space="preserve"> система оставляет указанное поле </w:t>
      </w:r>
      <w:r w:rsidRPr="0077423B">
        <w:rPr>
          <w:rStyle w:val="variant1"/>
          <w:color w:val="auto"/>
          <w:lang w:val="ru-RU"/>
        </w:rPr>
        <w:t>в</w:t>
      </w:r>
      <w:r w:rsidRPr="0077423B">
        <w:rPr>
          <w:lang w:val="ru-RU"/>
        </w:rPr>
        <w:t xml:space="preserve"> </w:t>
      </w:r>
      <w:r w:rsidRPr="0077423B">
        <w:rPr>
          <w:rStyle w:val="unknown1"/>
          <w:color w:val="auto"/>
          <w:lang w:val="ru-RU"/>
        </w:rPr>
        <w:t>БД</w:t>
      </w:r>
      <w:r w:rsidRPr="0077423B">
        <w:rPr>
          <w:lang w:val="ru-RU"/>
        </w:rPr>
        <w:t xml:space="preserve"> без изменений (аналог выключенной отметки </w:t>
      </w:r>
      <w:r w:rsidRPr="0077423B">
        <w:rPr>
          <w:i/>
          <w:lang w:val="ru-RU"/>
        </w:rPr>
        <w:t>Обновление</w:t>
      </w:r>
      <w:r w:rsidRPr="0077423B">
        <w:rPr>
          <w:lang w:val="ru-RU"/>
        </w:rPr>
        <w:t>);</w:t>
      </w:r>
    </w:p>
    <w:p w14:paraId="6EAF11FF" w14:textId="164D46D0" w:rsidR="00631186" w:rsidRPr="00FA0BF2" w:rsidRDefault="00631186" w:rsidP="00631186">
      <w:pPr>
        <w:jc w:val="both"/>
        <w:rPr>
          <w:lang w:val="ru-RU"/>
        </w:rPr>
      </w:pPr>
    </w:p>
    <w:p w14:paraId="6CDB6021" w14:textId="4D749945" w:rsidR="00631186" w:rsidRPr="00201ED4" w:rsidRDefault="00631186" w:rsidP="00631186">
      <w:pPr>
        <w:ind w:left="720" w:firstLine="360"/>
        <w:jc w:val="both"/>
        <w:rPr>
          <w:lang w:val="ru-RU"/>
        </w:rPr>
      </w:pPr>
      <w:r w:rsidRPr="00201ED4">
        <w:rPr>
          <w:lang w:val="ru-RU"/>
        </w:rPr>
        <w:t xml:space="preserve">Конфигурация импорта справочника </w:t>
      </w:r>
      <w:r w:rsidRPr="00201ED4">
        <w:rPr>
          <w:rStyle w:val="unknown1"/>
          <w:color w:val="auto"/>
          <w:lang w:val="ru-RU"/>
        </w:rPr>
        <w:t>ТТ</w:t>
      </w:r>
      <w:r w:rsidRPr="00201ED4">
        <w:rPr>
          <w:lang w:val="ru-RU"/>
        </w:rPr>
        <w:t xml:space="preserve"> </w:t>
      </w:r>
      <w:r w:rsidRPr="00201ED4">
        <w:rPr>
          <w:rStyle w:val="variant1"/>
          <w:color w:val="auto"/>
          <w:lang w:val="ru-RU"/>
        </w:rPr>
        <w:t>сохраняется</w:t>
      </w:r>
      <w:r w:rsidRPr="00201ED4">
        <w:rPr>
          <w:lang w:val="ru-RU"/>
        </w:rPr>
        <w:t xml:space="preserve"> в </w:t>
      </w:r>
      <w:r w:rsidR="007A01A9">
        <w:rPr>
          <w:lang w:val="ru-RU"/>
        </w:rPr>
        <w:t xml:space="preserve">БД </w:t>
      </w:r>
      <w:r w:rsidRPr="00201ED4">
        <w:rPr>
          <w:lang w:val="ru-RU"/>
        </w:rPr>
        <w:t xml:space="preserve">в табл. tblCustomers поле IEConfiguration. По умолчанию импорт справочника </w:t>
      </w:r>
      <w:r w:rsidRPr="00201ED4">
        <w:rPr>
          <w:rStyle w:val="unknown1"/>
          <w:color w:val="auto"/>
          <w:lang w:val="ru-RU"/>
        </w:rPr>
        <w:t>ТТ</w:t>
      </w:r>
      <w:r w:rsidRPr="00201ED4">
        <w:rPr>
          <w:lang w:val="ru-RU"/>
        </w:rPr>
        <w:t xml:space="preserve"> </w:t>
      </w:r>
      <w:r w:rsidRPr="00201ED4">
        <w:rPr>
          <w:rStyle w:val="unknown1"/>
          <w:color w:val="auto"/>
          <w:lang w:val="ru-RU"/>
        </w:rPr>
        <w:t>сконфигурирован</w:t>
      </w:r>
      <w:r w:rsidRPr="00201ED4">
        <w:rPr>
          <w:lang w:val="ru-RU"/>
        </w:rPr>
        <w:t xml:space="preserve"> таким образом, что пр</w:t>
      </w:r>
      <w:r w:rsidR="00201ED4">
        <w:rPr>
          <w:lang w:val="ru-RU"/>
        </w:rPr>
        <w:t xml:space="preserve">и повторном импорте информации </w:t>
      </w:r>
      <w:r w:rsidRPr="00201ED4">
        <w:rPr>
          <w:lang w:val="ru-RU"/>
        </w:rPr>
        <w:t>все поля будут обновляться.</w:t>
      </w:r>
    </w:p>
    <w:p w14:paraId="1B31522A" w14:textId="270F9ACB" w:rsidR="00814795" w:rsidRPr="00CA6859" w:rsidRDefault="000A780F" w:rsidP="000A780F">
      <w:pPr>
        <w:pStyle w:val="Heading2"/>
        <w:rPr>
          <w:lang w:val="ru-RU"/>
        </w:rPr>
      </w:pPr>
      <w:bookmarkStart w:id="136" w:name="_Toc420948277"/>
      <w:r w:rsidRPr="00CA6859">
        <w:rPr>
          <w:lang w:val="ru-RU"/>
        </w:rPr>
        <w:t xml:space="preserve">Особенности импорта информации о фактических продажах </w:t>
      </w:r>
      <w:r w:rsidR="00814795" w:rsidRPr="00CA6859">
        <w:rPr>
          <w:lang w:val="ru-RU"/>
        </w:rPr>
        <w:t>(SALOUTH.DBF, SALOUTLD.DBF та SALOUTD.DBF)</w:t>
      </w:r>
      <w:bookmarkEnd w:id="136"/>
    </w:p>
    <w:p w14:paraId="2689646D" w14:textId="7C428C9F" w:rsidR="000A780F" w:rsidRPr="00CA6859" w:rsidRDefault="000A780F" w:rsidP="00E82E3B">
      <w:pPr>
        <w:numPr>
          <w:ilvl w:val="0"/>
          <w:numId w:val="84"/>
        </w:numPr>
        <w:jc w:val="both"/>
        <w:rPr>
          <w:lang w:val="ru-RU"/>
        </w:rPr>
      </w:pPr>
      <w:r w:rsidRPr="00CA6859">
        <w:rPr>
          <w:lang w:val="ru-RU"/>
        </w:rPr>
        <w:t>В процессе импорта информации о фактических продажах система SalesWorks®Enterprise добавляет новые и модифицирует существующие записи в соответствующих таблицах настольной БД согласно поиска по ключевым значениям (в SalOutH.dbf ключевыми полями Invoice_No, Merch_ID, Date, Ol_Code, Order_No, а в SalOutD .dbf ключом считается комбинация полей Code, Invoice_No, Price, Lot_id).</w:t>
      </w:r>
    </w:p>
    <w:p w14:paraId="7FDE7306" w14:textId="14035E12" w:rsidR="000A780F" w:rsidRPr="00CA6859" w:rsidRDefault="000A780F" w:rsidP="00E82E3B">
      <w:pPr>
        <w:numPr>
          <w:ilvl w:val="0"/>
          <w:numId w:val="84"/>
        </w:numPr>
        <w:jc w:val="both"/>
        <w:rPr>
          <w:lang w:val="ru-RU"/>
        </w:rPr>
      </w:pPr>
      <w:r w:rsidRPr="00CA6859">
        <w:rPr>
          <w:lang w:val="ru-RU"/>
        </w:rPr>
        <w:t>При импорте фактических продаж с неуникальным Invoice_No записи модифицируются в соответствующих таблицах настольной БД согласно поиска по ключевому полю (Invoice_No) .если Invoice_No дублируется, то такая запись пропускается.</w:t>
      </w:r>
    </w:p>
    <w:p w14:paraId="13EFADAF" w14:textId="6FE4D761" w:rsidR="000A780F" w:rsidRPr="00CA6859" w:rsidRDefault="000A780F" w:rsidP="00E82E3B">
      <w:pPr>
        <w:numPr>
          <w:ilvl w:val="0"/>
          <w:numId w:val="84"/>
        </w:numPr>
        <w:jc w:val="both"/>
        <w:rPr>
          <w:lang w:val="ru-RU"/>
        </w:rPr>
      </w:pPr>
      <w:r w:rsidRPr="00CA6859">
        <w:rPr>
          <w:lang w:val="ru-RU"/>
        </w:rPr>
        <w:t xml:space="preserve">При импорте происходит проверка на присутствие записей с Invoice_No в БД В случае присутствия в БД записей с таким Invoice_No запись модифицируется </w:t>
      </w:r>
      <w:r w:rsidRPr="00CA6859">
        <w:rPr>
          <w:lang w:val="ru-RU"/>
        </w:rPr>
        <w:lastRenderedPageBreak/>
        <w:t>или пропускаются с соответствующим сообщением в протокол импорта / експорт</w:t>
      </w:r>
      <w:r w:rsidR="003C3B15" w:rsidRPr="00CA6859">
        <w:rPr>
          <w:lang w:val="ru-RU"/>
        </w:rPr>
        <w:t>а</w:t>
      </w:r>
      <w:r w:rsidRPr="00CA6859">
        <w:rPr>
          <w:lang w:val="ru-RU"/>
        </w:rPr>
        <w:t>.</w:t>
      </w:r>
      <w:r w:rsidR="003C3B15" w:rsidRPr="00CA6859">
        <w:rPr>
          <w:lang w:val="ru-RU"/>
        </w:rPr>
        <w:t xml:space="preserve"> Если </w:t>
      </w:r>
      <w:r w:rsidRPr="00CA6859">
        <w:rPr>
          <w:lang w:val="ru-RU"/>
        </w:rPr>
        <w:t xml:space="preserve"> запись отсутствует в БД, то добавляется.</w:t>
      </w:r>
    </w:p>
    <w:p w14:paraId="6CE6D9D4" w14:textId="44E071B7" w:rsidR="000A780F" w:rsidRPr="00CA6859" w:rsidRDefault="000A780F" w:rsidP="00E82E3B">
      <w:pPr>
        <w:numPr>
          <w:ilvl w:val="0"/>
          <w:numId w:val="84"/>
        </w:numPr>
        <w:jc w:val="both"/>
        <w:rPr>
          <w:lang w:val="ru-RU"/>
        </w:rPr>
      </w:pPr>
      <w:r w:rsidRPr="00CA6859">
        <w:rPr>
          <w:lang w:val="ru-RU"/>
        </w:rPr>
        <w:t>В случае дублированных значений поля Invoice_No в DBF файлах (таблицы SalOutH.DBF) записи пропускаются с соответствующим сообщением в протокол импорта / экспорта.</w:t>
      </w:r>
    </w:p>
    <w:p w14:paraId="6F3F9040" w14:textId="0776FCFA" w:rsidR="000A780F" w:rsidRPr="00CA6859" w:rsidRDefault="000A780F" w:rsidP="00E82E3B">
      <w:pPr>
        <w:numPr>
          <w:ilvl w:val="0"/>
          <w:numId w:val="84"/>
        </w:numPr>
        <w:jc w:val="both"/>
        <w:rPr>
          <w:lang w:val="ru-RU"/>
        </w:rPr>
      </w:pPr>
      <w:r w:rsidRPr="00CA6859">
        <w:rPr>
          <w:lang w:val="ru-RU"/>
        </w:rPr>
        <w:t>В случае импорта информации о фактических продажах, которые ссылаются на несуществующий идентификатор заказа информация будет импортировано считая что Order_No = 0.</w:t>
      </w:r>
    </w:p>
    <w:p w14:paraId="748DD95D" w14:textId="27169282" w:rsidR="000A780F" w:rsidRPr="00CA6859" w:rsidRDefault="000A780F" w:rsidP="00E82E3B">
      <w:pPr>
        <w:numPr>
          <w:ilvl w:val="0"/>
          <w:numId w:val="84"/>
        </w:numPr>
        <w:jc w:val="both"/>
        <w:rPr>
          <w:lang w:val="ru-RU"/>
        </w:rPr>
      </w:pPr>
      <w:r w:rsidRPr="00CA6859">
        <w:rPr>
          <w:lang w:val="ru-RU"/>
        </w:rPr>
        <w:t>При импорте будут пропускаться документы в которых прописано значение в поле DATE. В протокол импорта / экспорта выводится соответствующее сообщение.</w:t>
      </w:r>
    </w:p>
    <w:p w14:paraId="00D8B734" w14:textId="07290C4E" w:rsidR="000A780F" w:rsidRPr="00CA6859" w:rsidRDefault="000A780F" w:rsidP="00E82E3B">
      <w:pPr>
        <w:numPr>
          <w:ilvl w:val="0"/>
          <w:numId w:val="84"/>
        </w:numPr>
        <w:jc w:val="both"/>
        <w:rPr>
          <w:lang w:val="ru-RU"/>
        </w:rPr>
      </w:pPr>
      <w:r w:rsidRPr="00CA6859">
        <w:rPr>
          <w:lang w:val="ru-RU"/>
        </w:rPr>
        <w:t>В случае если поле DATETO пустое, то при импорте запишется дата 1899-12-30.</w:t>
      </w:r>
    </w:p>
    <w:p w14:paraId="1BF0CEB2" w14:textId="77777777" w:rsidR="003B0C67" w:rsidRPr="00CA6859" w:rsidRDefault="000A780F" w:rsidP="00E82E3B">
      <w:pPr>
        <w:numPr>
          <w:ilvl w:val="0"/>
          <w:numId w:val="84"/>
        </w:numPr>
        <w:jc w:val="both"/>
        <w:rPr>
          <w:lang w:val="ru-RU"/>
        </w:rPr>
      </w:pPr>
      <w:r w:rsidRPr="00CA6859">
        <w:rPr>
          <w:lang w:val="ru-RU"/>
        </w:rPr>
        <w:t>При условии Merch_id = NULL записи в файле SalOutH.DBF классифицируются как прямые продажи.</w:t>
      </w:r>
      <w:r w:rsidR="002527F9" w:rsidRPr="00CA6859">
        <w:rPr>
          <w:lang w:val="ru-RU"/>
        </w:rPr>
        <w:t>.</w:t>
      </w:r>
    </w:p>
    <w:p w14:paraId="3BEDDB28" w14:textId="77777777" w:rsidR="003B0C67" w:rsidRPr="00CA6859" w:rsidRDefault="003B0C67" w:rsidP="00E82E3B">
      <w:pPr>
        <w:numPr>
          <w:ilvl w:val="0"/>
          <w:numId w:val="84"/>
        </w:numPr>
        <w:jc w:val="both"/>
        <w:rPr>
          <w:lang w:val="ru-RU"/>
        </w:rPr>
      </w:pPr>
      <w:r w:rsidRPr="00CA6859">
        <w:rPr>
          <w:lang w:val="ru-RU"/>
        </w:rPr>
        <w:t xml:space="preserve">В случае, когда указанное несуществующее одно из полей Doc_type, Wareh_code, Merch_id, Ol_code в SalOutH.DBF система проверяет на существование соответствующей записи в БД, если такая запись отсутствует, то система пропускает запись с соответствующим сообщением в протоколе. </w:t>
      </w:r>
    </w:p>
    <w:p w14:paraId="55AFA572" w14:textId="77777777" w:rsidR="003B0C67" w:rsidRPr="00CA6859" w:rsidRDefault="003B0C67" w:rsidP="00E82E3B">
      <w:pPr>
        <w:numPr>
          <w:ilvl w:val="0"/>
          <w:numId w:val="84"/>
        </w:numPr>
        <w:jc w:val="both"/>
        <w:rPr>
          <w:lang w:val="ru-RU"/>
        </w:rPr>
      </w:pPr>
      <w:r w:rsidRPr="00CA6859">
        <w:rPr>
          <w:lang w:val="ru-RU"/>
        </w:rPr>
        <w:t xml:space="preserve">В случае, когда указанное неактивное одно из полей Doc_type, Wareh_code, Merch_id, Ol_code система проверяет на существование соответствующей записи в БД, и записывает запись в БД </w:t>
      </w:r>
    </w:p>
    <w:p w14:paraId="4015718F" w14:textId="77777777" w:rsidR="003B0C67" w:rsidRPr="00CA6859" w:rsidRDefault="003B0C67" w:rsidP="00E82E3B">
      <w:pPr>
        <w:numPr>
          <w:ilvl w:val="0"/>
          <w:numId w:val="84"/>
        </w:numPr>
        <w:jc w:val="both"/>
        <w:rPr>
          <w:lang w:val="ru-RU"/>
        </w:rPr>
      </w:pPr>
      <w:r w:rsidRPr="00CA6859">
        <w:rPr>
          <w:lang w:val="ru-RU"/>
        </w:rPr>
        <w:t xml:space="preserve">Поддерживается возможность импорта фактических продаж с одинаковыми кодами продукции и с одинаковыми lot_id. </w:t>
      </w:r>
    </w:p>
    <w:p w14:paraId="73BC652B" w14:textId="77777777" w:rsidR="003B0C67" w:rsidRPr="00CA6859" w:rsidRDefault="003B0C67" w:rsidP="00E82E3B">
      <w:pPr>
        <w:numPr>
          <w:ilvl w:val="0"/>
          <w:numId w:val="84"/>
        </w:numPr>
        <w:jc w:val="both"/>
        <w:rPr>
          <w:lang w:val="ru-RU"/>
        </w:rPr>
      </w:pPr>
      <w:r w:rsidRPr="00CA6859">
        <w:rPr>
          <w:lang w:val="ru-RU"/>
        </w:rPr>
        <w:t xml:space="preserve">Поле PrnChkOnly таблицы SalOutH заполняется значением 1 только в случае, когда значение поля PRINTCHECK равен 1 В противном случае оно будет заменено на значение 0. </w:t>
      </w:r>
    </w:p>
    <w:p w14:paraId="6DD8DD77" w14:textId="77777777" w:rsidR="003B0C67" w:rsidRPr="00CA6859" w:rsidRDefault="003B0C67" w:rsidP="00E82E3B">
      <w:pPr>
        <w:numPr>
          <w:ilvl w:val="0"/>
          <w:numId w:val="84"/>
        </w:numPr>
        <w:jc w:val="both"/>
        <w:rPr>
          <w:lang w:val="ru-RU"/>
        </w:rPr>
      </w:pPr>
      <w:r w:rsidRPr="00CA6859">
        <w:rPr>
          <w:lang w:val="ru-RU"/>
        </w:rPr>
        <w:t xml:space="preserve">При импорте в глобальном кодировании происходит дополнительная проверка на соответствие значения поля CODE в деталях со значением соответствующего поля  tblProducts.Code. </w:t>
      </w:r>
    </w:p>
    <w:p w14:paraId="583AA51F" w14:textId="77777777" w:rsidR="003B0C67" w:rsidRPr="00CA6859" w:rsidRDefault="003B0C67" w:rsidP="00E82E3B">
      <w:pPr>
        <w:numPr>
          <w:ilvl w:val="0"/>
          <w:numId w:val="84"/>
        </w:numPr>
        <w:jc w:val="both"/>
        <w:rPr>
          <w:lang w:val="ru-RU"/>
        </w:rPr>
      </w:pPr>
      <w:r w:rsidRPr="00CA6859">
        <w:rPr>
          <w:lang w:val="ru-RU"/>
        </w:rPr>
        <w:t xml:space="preserve">При импорте в локальном кодировании будет происходить дополнительная проверка на соответствие значения поля LOCALPROD в деталях со значением соответствующего поля tblLocalProducts.LocalProductCode. </w:t>
      </w:r>
    </w:p>
    <w:p w14:paraId="2CDD64BB" w14:textId="77777777" w:rsidR="003B0C67" w:rsidRPr="00CA6859" w:rsidRDefault="003B0C67" w:rsidP="00E82E3B">
      <w:pPr>
        <w:numPr>
          <w:ilvl w:val="0"/>
          <w:numId w:val="84"/>
        </w:numPr>
        <w:jc w:val="both"/>
        <w:rPr>
          <w:lang w:val="ru-RU"/>
        </w:rPr>
      </w:pPr>
      <w:r w:rsidRPr="00CA6859">
        <w:rPr>
          <w:lang w:val="ru-RU"/>
        </w:rPr>
        <w:t xml:space="preserve">При импорте будут пропускаться документы, детали которых содержат код продукции, который отсутствует в настольной БД. </w:t>
      </w:r>
    </w:p>
    <w:p w14:paraId="08A95BDC" w14:textId="77777777" w:rsidR="003B0C67" w:rsidRPr="00CA6859" w:rsidRDefault="003B0C67" w:rsidP="00E82E3B">
      <w:pPr>
        <w:numPr>
          <w:ilvl w:val="0"/>
          <w:numId w:val="84"/>
        </w:numPr>
        <w:jc w:val="both"/>
        <w:rPr>
          <w:lang w:val="ru-RU"/>
        </w:rPr>
      </w:pPr>
      <w:r w:rsidRPr="00CA6859">
        <w:rPr>
          <w:lang w:val="ru-RU"/>
        </w:rPr>
        <w:t xml:space="preserve">При импорте SALOUTH будут разрешаться активные значения таблицы tblDocTypes, исключая Doc_Type = 0, (но будет осуществляться проверка правильного заполнения поля OL_id в случае установленного флажка tblDocTypes.ExtraDataNeeded. Если указанный флажок не установлен, то значение поля OL_id будут храниться только в случае, если присутствуют соответствующие записи в таблице tblOutlets, иначе они будут обнуляться (NULL) .Импорт поля Merch_ID никак не связан со значением флажка ExtraDataNeeded - не реализовано) </w:t>
      </w:r>
    </w:p>
    <w:p w14:paraId="32F4413C" w14:textId="77777777" w:rsidR="003B0C67" w:rsidRPr="00CA6859" w:rsidRDefault="003B0C67" w:rsidP="00E82E3B">
      <w:pPr>
        <w:numPr>
          <w:ilvl w:val="0"/>
          <w:numId w:val="84"/>
        </w:numPr>
        <w:jc w:val="both"/>
        <w:rPr>
          <w:lang w:val="ru-RU"/>
        </w:rPr>
      </w:pPr>
      <w:r w:rsidRPr="00CA6859">
        <w:rPr>
          <w:lang w:val="ru-RU"/>
        </w:rPr>
        <w:t xml:space="preserve">Данные импортируются из Status (0 - 'Неопределенный', 1 - "Отгружено ', 2' Получено ', 3 -" Частично оплачено ", 4 -" Полностью оплачено ", 9 -" Удалено ") </w:t>
      </w:r>
    </w:p>
    <w:p w14:paraId="62FD25BA" w14:textId="77777777" w:rsidR="003B0C67" w:rsidRPr="00CA6859" w:rsidRDefault="003B0C67" w:rsidP="00E82E3B">
      <w:pPr>
        <w:numPr>
          <w:ilvl w:val="0"/>
          <w:numId w:val="84"/>
        </w:numPr>
        <w:jc w:val="both"/>
        <w:rPr>
          <w:lang w:val="ru-RU"/>
        </w:rPr>
      </w:pPr>
      <w:r w:rsidRPr="00CA6859">
        <w:rPr>
          <w:lang w:val="ru-RU"/>
        </w:rPr>
        <w:t xml:space="preserve">Если статус (STATUS) записи, который импортируется не 0, 1, 2, 3, 4, 9 то запись пропускается с соответствующим сообщением в протоколе </w:t>
      </w:r>
    </w:p>
    <w:p w14:paraId="14015CF9" w14:textId="321B8FD1" w:rsidR="003B0C67" w:rsidRPr="00CA6859" w:rsidRDefault="003B0C67" w:rsidP="00E82E3B">
      <w:pPr>
        <w:numPr>
          <w:ilvl w:val="0"/>
          <w:numId w:val="84"/>
        </w:numPr>
        <w:jc w:val="both"/>
        <w:rPr>
          <w:lang w:val="ru-RU"/>
        </w:rPr>
      </w:pPr>
      <w:r w:rsidRPr="00CA6859">
        <w:rPr>
          <w:lang w:val="ru-RU"/>
        </w:rPr>
        <w:lastRenderedPageBreak/>
        <w:t xml:space="preserve">Если значение в поле DTLM пустое, то запись импортируется в БД с DLM, что соответствует </w:t>
      </w:r>
      <w:r w:rsidR="00056143" w:rsidRPr="00CA6859">
        <w:rPr>
          <w:lang w:val="ru-RU"/>
        </w:rPr>
        <w:t>текущей</w:t>
      </w:r>
      <w:r w:rsidRPr="00CA6859">
        <w:rPr>
          <w:lang w:val="ru-RU"/>
        </w:rPr>
        <w:t xml:space="preserve"> дате. </w:t>
      </w:r>
    </w:p>
    <w:p w14:paraId="412F1681" w14:textId="77777777" w:rsidR="003B0C67" w:rsidRPr="00CA6859" w:rsidRDefault="003B0C67" w:rsidP="00E82E3B">
      <w:pPr>
        <w:numPr>
          <w:ilvl w:val="0"/>
          <w:numId w:val="84"/>
        </w:numPr>
        <w:jc w:val="both"/>
        <w:rPr>
          <w:lang w:val="ru-RU"/>
        </w:rPr>
      </w:pPr>
      <w:r w:rsidRPr="00CA6859">
        <w:rPr>
          <w:lang w:val="ru-RU"/>
        </w:rPr>
        <w:t xml:space="preserve">Модификация существующих данных осуществляется только при условии, если значение поля DTLM DBF таблицы больше значения поля DLM в БД. </w:t>
      </w:r>
    </w:p>
    <w:p w14:paraId="2F28D307" w14:textId="77777777" w:rsidR="003B0C67" w:rsidRPr="00CA6859" w:rsidRDefault="003B0C67" w:rsidP="00E82E3B">
      <w:pPr>
        <w:numPr>
          <w:ilvl w:val="0"/>
          <w:numId w:val="84"/>
        </w:numPr>
        <w:jc w:val="both"/>
        <w:rPr>
          <w:lang w:val="ru-RU"/>
        </w:rPr>
      </w:pPr>
      <w:r w:rsidRPr="00CA6859">
        <w:rPr>
          <w:lang w:val="ru-RU"/>
        </w:rPr>
        <w:t xml:space="preserve">В случае, если значение поля DTLM DBF является меньше значение поля DLM, то запись пропускается с соответствующим сообщением в протоколе. </w:t>
      </w:r>
    </w:p>
    <w:p w14:paraId="145B0D3E" w14:textId="4C346D2A" w:rsidR="00814795" w:rsidRDefault="003B0C67" w:rsidP="00E82E3B">
      <w:pPr>
        <w:numPr>
          <w:ilvl w:val="0"/>
          <w:numId w:val="84"/>
        </w:numPr>
        <w:jc w:val="both"/>
        <w:rPr>
          <w:lang w:val="ru-RU"/>
        </w:rPr>
      </w:pPr>
      <w:r w:rsidRPr="00CA6859">
        <w:rPr>
          <w:lang w:val="ru-RU"/>
        </w:rPr>
        <w:t>При импорте логуеться период за который импортируются фактические продажи. Дата начала - минимальное значение поля Date. Дата окончания - максимальное значение поля Date - сейчас отсутствует лог.</w:t>
      </w:r>
    </w:p>
    <w:p w14:paraId="359A9EE4" w14:textId="591A7848" w:rsidR="00AF5213" w:rsidRDefault="00AC5525" w:rsidP="00AF5213">
      <w:pPr>
        <w:numPr>
          <w:ilvl w:val="0"/>
          <w:numId w:val="84"/>
        </w:numPr>
        <w:jc w:val="both"/>
        <w:rPr>
          <w:lang w:val="ru-RU"/>
        </w:rPr>
      </w:pPr>
      <w:r>
        <w:rPr>
          <w:lang w:val="ru-RU"/>
        </w:rPr>
        <w:t>П</w:t>
      </w:r>
      <w:r w:rsidRPr="00AC5525">
        <w:rPr>
          <w:lang w:val="ru-RU"/>
        </w:rPr>
        <w:t>ри включенной</w:t>
      </w:r>
      <w:r>
        <w:rPr>
          <w:lang w:val="ru-RU"/>
        </w:rPr>
        <w:t xml:space="preserve"> </w:t>
      </w:r>
      <w:r w:rsidRPr="003F49E1">
        <w:rPr>
          <w:lang w:val="ru-RU"/>
        </w:rPr>
        <w:t xml:space="preserve">опции </w:t>
      </w:r>
      <w:r w:rsidRPr="003F49E1">
        <w:rPr>
          <w:i/>
          <w:lang w:val="ru-RU"/>
        </w:rPr>
        <w:t>"Использовать учет юридических лиц и локальных ТТ"</w:t>
      </w:r>
      <w:r>
        <w:rPr>
          <w:lang w:val="ru-RU"/>
        </w:rPr>
        <w:t xml:space="preserve"> </w:t>
      </w:r>
      <w:r w:rsidRPr="00CA6859">
        <w:rPr>
          <w:i/>
          <w:lang w:val="ru-RU"/>
        </w:rPr>
        <w:t xml:space="preserve">(Pref_id = </w:t>
      </w:r>
      <w:r w:rsidRPr="003F49E1">
        <w:rPr>
          <w:i/>
          <w:lang w:val="ru-RU"/>
        </w:rPr>
        <w:t>403)</w:t>
      </w:r>
      <w:r>
        <w:rPr>
          <w:lang w:val="ru-RU"/>
        </w:rPr>
        <w:t xml:space="preserve">, </w:t>
      </w:r>
      <w:r w:rsidR="00F51E79" w:rsidRPr="00F51E79">
        <w:rPr>
          <w:lang w:val="ru-RU"/>
        </w:rPr>
        <w:t xml:space="preserve">если указано некорректный </w:t>
      </w:r>
      <w:r w:rsidR="00F51E79">
        <w:rPr>
          <w:lang w:val="en-US"/>
        </w:rPr>
        <w:t>loc</w:t>
      </w:r>
      <w:r w:rsidR="00F51E79" w:rsidRPr="00F51E79">
        <w:rPr>
          <w:lang w:val="ru-RU"/>
        </w:rPr>
        <w:t>_</w:t>
      </w:r>
      <w:r w:rsidR="00F51E79">
        <w:rPr>
          <w:lang w:val="ru-RU"/>
        </w:rPr>
        <w:t>с</w:t>
      </w:r>
      <w:r w:rsidR="00F51E79" w:rsidRPr="00F51E79">
        <w:rPr>
          <w:lang w:val="ru-RU"/>
        </w:rPr>
        <w:t>ode</w:t>
      </w:r>
      <w:r w:rsidR="00F51E79">
        <w:rPr>
          <w:lang w:val="ru-RU"/>
        </w:rPr>
        <w:t xml:space="preserve"> </w:t>
      </w:r>
      <w:r w:rsidR="00F51E79" w:rsidRPr="00F51E79">
        <w:rPr>
          <w:lang w:val="ru-RU"/>
        </w:rPr>
        <w:t xml:space="preserve">или такой у которого нет привязки к глобальной ТТ, то запись пропускается. Если не указано </w:t>
      </w:r>
      <w:r w:rsidR="00F51E79">
        <w:rPr>
          <w:lang w:val="en-US"/>
        </w:rPr>
        <w:t>loc</w:t>
      </w:r>
      <w:r w:rsidR="00F51E79" w:rsidRPr="00F51E79">
        <w:rPr>
          <w:lang w:val="ru-RU"/>
        </w:rPr>
        <w:t>_</w:t>
      </w:r>
      <w:r w:rsidR="00F51E79">
        <w:rPr>
          <w:lang w:val="ru-RU"/>
        </w:rPr>
        <w:t>с</w:t>
      </w:r>
      <w:r w:rsidR="00F51E79" w:rsidRPr="00F51E79">
        <w:rPr>
          <w:lang w:val="ru-RU"/>
        </w:rPr>
        <w:t>ode</w:t>
      </w:r>
      <w:r w:rsidR="00F51E79">
        <w:rPr>
          <w:lang w:val="ru-RU"/>
        </w:rPr>
        <w:t xml:space="preserve">, </w:t>
      </w:r>
      <w:r w:rsidR="00F51E79" w:rsidRPr="00F51E79">
        <w:rPr>
          <w:lang w:val="ru-RU"/>
        </w:rPr>
        <w:t>то в таблице</w:t>
      </w:r>
      <w:r w:rsidR="00F51E79">
        <w:rPr>
          <w:lang w:val="ru-RU"/>
        </w:rPr>
        <w:t xml:space="preserve"> </w:t>
      </w:r>
      <w:r w:rsidR="00F51E79" w:rsidRPr="00F51E79">
        <w:rPr>
          <w:lang w:val="ru-RU"/>
        </w:rPr>
        <w:t>imp.tblSalOutH</w:t>
      </w:r>
      <w:r w:rsidR="00F51E79">
        <w:rPr>
          <w:lang w:val="ru-RU"/>
        </w:rPr>
        <w:t xml:space="preserve">  </w:t>
      </w:r>
      <w:r w:rsidR="00F51E79" w:rsidRPr="00F51E79">
        <w:rPr>
          <w:lang w:val="ru-RU"/>
        </w:rPr>
        <w:t>в колонках</w:t>
      </w:r>
      <w:r w:rsidR="00F51E79">
        <w:rPr>
          <w:lang w:val="ru-RU"/>
        </w:rPr>
        <w:t xml:space="preserve"> </w:t>
      </w:r>
      <w:r w:rsidR="00F51E79" w:rsidRPr="00F51E79">
        <w:rPr>
          <w:lang w:val="ru-RU"/>
        </w:rPr>
        <w:t>OL_CODE</w:t>
      </w:r>
      <w:r w:rsidR="00AF5213">
        <w:rPr>
          <w:lang w:val="ru-RU"/>
        </w:rPr>
        <w:t xml:space="preserve"> и </w:t>
      </w:r>
      <w:r w:rsidR="00AF5213" w:rsidRPr="00AF5213">
        <w:rPr>
          <w:lang w:val="ru-RU"/>
        </w:rPr>
        <w:t>OL_CODE</w:t>
      </w:r>
      <w:r w:rsidR="00AF5213">
        <w:rPr>
          <w:lang w:val="ru-RU"/>
        </w:rPr>
        <w:t xml:space="preserve"> </w:t>
      </w:r>
      <w:r w:rsidR="00AF5213" w:rsidRPr="00AF5213">
        <w:rPr>
          <w:lang w:val="ru-RU"/>
        </w:rPr>
        <w:t>прописывается NULL</w:t>
      </w:r>
      <w:r w:rsidR="00AF5213">
        <w:rPr>
          <w:lang w:val="ru-RU"/>
        </w:rPr>
        <w:t>.</w:t>
      </w:r>
    </w:p>
    <w:p w14:paraId="5446A62A" w14:textId="65A33C53" w:rsidR="00F51E79" w:rsidRPr="00AF5213" w:rsidRDefault="00F51E79" w:rsidP="00AF5213">
      <w:pPr>
        <w:numPr>
          <w:ilvl w:val="0"/>
          <w:numId w:val="84"/>
        </w:numPr>
        <w:jc w:val="both"/>
        <w:rPr>
          <w:lang w:val="ru-RU"/>
        </w:rPr>
      </w:pPr>
      <w:r w:rsidRPr="00AF5213">
        <w:rPr>
          <w:lang w:val="ru-RU"/>
        </w:rPr>
        <w:t xml:space="preserve">При включенной опции </w:t>
      </w:r>
      <w:r w:rsidRPr="00AF5213">
        <w:rPr>
          <w:i/>
          <w:lang w:val="ru-RU"/>
        </w:rPr>
        <w:t>"Использовать учет юридических лиц и локальных ТТ"</w:t>
      </w:r>
      <w:r w:rsidRPr="00AF5213">
        <w:rPr>
          <w:lang w:val="ru-RU"/>
        </w:rPr>
        <w:t xml:space="preserve"> </w:t>
      </w:r>
      <w:r w:rsidRPr="00AF5213">
        <w:rPr>
          <w:i/>
          <w:lang w:val="ru-RU"/>
        </w:rPr>
        <w:t>(Pref_id = 403)</w:t>
      </w:r>
      <w:r w:rsidRPr="00AF5213">
        <w:rPr>
          <w:lang w:val="ru-RU"/>
        </w:rPr>
        <w:t xml:space="preserve">, </w:t>
      </w:r>
      <w:proofErr w:type="spellStart"/>
      <w:r w:rsidRPr="00AF5213">
        <w:rPr>
          <w:lang w:val="en-US"/>
        </w:rPr>
        <w:t>pcomp</w:t>
      </w:r>
      <w:proofErr w:type="spellEnd"/>
      <w:r w:rsidRPr="00AF5213">
        <w:rPr>
          <w:lang w:val="ru-RU"/>
        </w:rPr>
        <w:t>_</w:t>
      </w:r>
      <w:r w:rsidRPr="00AF5213">
        <w:rPr>
          <w:lang w:val="en-US"/>
        </w:rPr>
        <w:t>code</w:t>
      </w:r>
      <w:r w:rsidRPr="00AF5213">
        <w:rPr>
          <w:lang w:val="ru-RU"/>
        </w:rPr>
        <w:t xml:space="preserve"> обязательное.</w:t>
      </w:r>
      <w:r w:rsidR="00AF5213">
        <w:rPr>
          <w:lang w:val="ru-RU"/>
        </w:rPr>
        <w:t xml:space="preserve"> </w:t>
      </w:r>
      <w:proofErr w:type="spellStart"/>
      <w:r w:rsidR="00AF5213" w:rsidRPr="00AF5213">
        <w:rPr>
          <w:lang w:val="en-US"/>
        </w:rPr>
        <w:t>pcomp</w:t>
      </w:r>
      <w:proofErr w:type="spellEnd"/>
      <w:r w:rsidR="00AF5213" w:rsidRPr="00AF5213">
        <w:rPr>
          <w:lang w:val="ru-RU"/>
        </w:rPr>
        <w:t>_</w:t>
      </w:r>
      <w:r w:rsidR="00AF5213" w:rsidRPr="00AF5213">
        <w:rPr>
          <w:lang w:val="en-US"/>
        </w:rPr>
        <w:t>code</w:t>
      </w:r>
      <w:r w:rsidR="00AF5213" w:rsidRPr="00AF5213">
        <w:rPr>
          <w:lang w:val="ru-RU"/>
        </w:rPr>
        <w:t xml:space="preserve"> </w:t>
      </w:r>
      <w:r w:rsidR="00AF5213">
        <w:rPr>
          <w:lang w:val="ru-RU"/>
        </w:rPr>
        <w:t>д</w:t>
      </w:r>
      <w:r w:rsidR="00AF5213" w:rsidRPr="00AF5213">
        <w:rPr>
          <w:lang w:val="ru-RU"/>
        </w:rPr>
        <w:t>олжно принадлежать той же ТС</w:t>
      </w:r>
      <w:r w:rsidR="00AF5213">
        <w:rPr>
          <w:lang w:val="ru-RU"/>
        </w:rPr>
        <w:t xml:space="preserve"> </w:t>
      </w:r>
      <w:r w:rsidR="00AF5213" w:rsidRPr="00AF5213">
        <w:rPr>
          <w:lang w:val="ru-RU"/>
        </w:rPr>
        <w:t>для которой осуществляется импорт</w:t>
      </w:r>
      <w:r w:rsidR="00AF5213">
        <w:rPr>
          <w:lang w:val="ru-RU"/>
        </w:rPr>
        <w:t>.</w:t>
      </w:r>
    </w:p>
    <w:p w14:paraId="203E255C" w14:textId="15DFEF38" w:rsidR="00814795" w:rsidRPr="00CA6859" w:rsidRDefault="003B0C67" w:rsidP="00BC076F">
      <w:pPr>
        <w:spacing w:before="200" w:after="200"/>
        <w:ind w:left="709"/>
        <w:rPr>
          <w:b/>
          <w:lang w:val="ru-RU"/>
        </w:rPr>
      </w:pPr>
      <w:r w:rsidRPr="00CA6859">
        <w:rPr>
          <w:b/>
          <w:lang w:val="ru-RU"/>
        </w:rPr>
        <w:t>Особенности импорта в зависимости от опций</w:t>
      </w:r>
    </w:p>
    <w:p w14:paraId="0B2BFAA4" w14:textId="12698113" w:rsidR="00814795" w:rsidRPr="00CA6859" w:rsidRDefault="007850A4" w:rsidP="00814795">
      <w:pPr>
        <w:pStyle w:val="BodyTextIndent"/>
        <w:ind w:left="720" w:firstLine="360"/>
        <w:rPr>
          <w:szCs w:val="24"/>
          <w:lang w:val="ru-RU"/>
        </w:rPr>
      </w:pPr>
      <w:r w:rsidRPr="00CA6859">
        <w:rPr>
          <w:szCs w:val="24"/>
          <w:lang w:val="ru-RU"/>
        </w:rPr>
        <w:t xml:space="preserve">Если включена опция - </w:t>
      </w:r>
      <w:r w:rsidRPr="00CA6859">
        <w:rPr>
          <w:i/>
          <w:szCs w:val="24"/>
          <w:lang w:val="ru-RU"/>
        </w:rPr>
        <w:t>Склад, обязательный параметр (Pref_id = 10050)</w:t>
      </w:r>
      <w:r w:rsidRPr="00CA6859">
        <w:rPr>
          <w:szCs w:val="24"/>
          <w:lang w:val="ru-RU"/>
        </w:rPr>
        <w:t xml:space="preserve">, то при импорте таблицы SALOUTH, записи в которых поле WAREH_CODE пустое или не существует в настольной базе, или статус склада в настольной базе неактивен, будут пропускаться. Если опция не включена и </w:t>
      </w:r>
      <w:r w:rsidR="00764C34" w:rsidRPr="00CA6859">
        <w:rPr>
          <w:szCs w:val="24"/>
          <w:lang w:val="ru-RU"/>
        </w:rPr>
        <w:t>Склад</w:t>
      </w:r>
      <w:r w:rsidRPr="00CA6859">
        <w:rPr>
          <w:szCs w:val="24"/>
          <w:lang w:val="ru-RU"/>
        </w:rPr>
        <w:t xml:space="preserve"> неактивный то при импорте такая запись импортиться и в поле </w:t>
      </w:r>
      <w:r w:rsidR="00764C34" w:rsidRPr="00CA6859">
        <w:rPr>
          <w:szCs w:val="24"/>
          <w:lang w:val="ru-RU"/>
        </w:rPr>
        <w:t>Склад</w:t>
      </w:r>
      <w:r w:rsidRPr="00CA6859">
        <w:rPr>
          <w:szCs w:val="24"/>
          <w:lang w:val="ru-RU"/>
        </w:rPr>
        <w:t xml:space="preserve"> прописывает идентификатор.</w:t>
      </w:r>
    </w:p>
    <w:p w14:paraId="313B0C3E" w14:textId="4C650578" w:rsidR="00814795" w:rsidRPr="00CA6859" w:rsidRDefault="007850A4" w:rsidP="00814795">
      <w:pPr>
        <w:pStyle w:val="BodyTextIndent"/>
        <w:ind w:left="720" w:firstLine="360"/>
        <w:rPr>
          <w:szCs w:val="24"/>
          <w:lang w:val="ru-RU"/>
        </w:rPr>
      </w:pPr>
      <w:r w:rsidRPr="00CA6859">
        <w:rPr>
          <w:szCs w:val="24"/>
          <w:lang w:val="ru-RU"/>
        </w:rPr>
        <w:t xml:space="preserve">Если включена опция </w:t>
      </w:r>
      <w:r w:rsidRPr="00CA6859">
        <w:rPr>
          <w:i/>
          <w:szCs w:val="24"/>
          <w:lang w:val="ru-RU"/>
        </w:rPr>
        <w:t>"Не проверять код продукции" (Pref_id = 10055)</w:t>
      </w:r>
      <w:r w:rsidRPr="00CA6859">
        <w:rPr>
          <w:szCs w:val="24"/>
          <w:lang w:val="ru-RU"/>
        </w:rPr>
        <w:t>, то при импорте документов, детали содержащие продукцию с несуществующим кодом, будут пропускаться. В случае если опция не включена, то будет пропускаться целая накладная (локальное глобальное кодирование)</w:t>
      </w:r>
    </w:p>
    <w:p w14:paraId="415175DF" w14:textId="184A30AA" w:rsidR="00814795" w:rsidRPr="00CA6859" w:rsidRDefault="007850A4" w:rsidP="00814795">
      <w:pPr>
        <w:ind w:left="720" w:firstLine="360"/>
        <w:jc w:val="both"/>
        <w:rPr>
          <w:lang w:val="ru-RU"/>
        </w:rPr>
      </w:pPr>
      <w:r w:rsidRPr="00CA6859">
        <w:rPr>
          <w:lang w:val="ru-RU"/>
        </w:rPr>
        <w:t xml:space="preserve">При импорте информации о фактических продажах учитывается значение поля SalOutH.PricePrecision, которое задается в опции </w:t>
      </w:r>
      <w:r w:rsidRPr="00CA6859">
        <w:rPr>
          <w:i/>
          <w:lang w:val="ru-RU"/>
        </w:rPr>
        <w:t>"Точность цен" (Pref_id = 245).</w:t>
      </w:r>
    </w:p>
    <w:p w14:paraId="6D23D38F" w14:textId="4D42B6EC" w:rsidR="00814795" w:rsidRPr="00CA6859" w:rsidRDefault="007850A4" w:rsidP="00814795">
      <w:pPr>
        <w:ind w:left="720" w:firstLine="360"/>
        <w:jc w:val="both"/>
        <w:rPr>
          <w:i/>
          <w:lang w:val="ru-RU"/>
        </w:rPr>
      </w:pPr>
      <w:r w:rsidRPr="00CA6859">
        <w:rPr>
          <w:lang w:val="ru-RU"/>
        </w:rPr>
        <w:t xml:space="preserve">При импорте учитывается опция </w:t>
      </w:r>
      <w:r w:rsidRPr="00CA6859">
        <w:rPr>
          <w:i/>
          <w:lang w:val="ru-RU"/>
        </w:rPr>
        <w:t>"Пропускать / Перезаписывать документы" (Pref_id = 10031</w:t>
      </w:r>
      <w:r w:rsidR="00814795" w:rsidRPr="00CA6859">
        <w:rPr>
          <w:i/>
          <w:lang w:val="ru-RU"/>
        </w:rPr>
        <w:t>)</w:t>
      </w:r>
    </w:p>
    <w:p w14:paraId="12781634" w14:textId="5200B5EA" w:rsidR="00814795" w:rsidRDefault="007850A4" w:rsidP="00814795">
      <w:pPr>
        <w:ind w:left="720" w:firstLine="360"/>
        <w:jc w:val="both"/>
        <w:rPr>
          <w:i/>
          <w:lang w:val="ru-RU"/>
        </w:rPr>
      </w:pPr>
      <w:r w:rsidRPr="00CA6859">
        <w:rPr>
          <w:lang w:val="ru-RU"/>
        </w:rPr>
        <w:t xml:space="preserve">При импорте учитывается опция </w:t>
      </w:r>
      <w:r w:rsidRPr="00CA6859">
        <w:rPr>
          <w:i/>
          <w:lang w:val="ru-RU"/>
        </w:rPr>
        <w:t>"Предыдущая очистка данных" (Pref_id = 10053)</w:t>
      </w:r>
    </w:p>
    <w:p w14:paraId="3C4A4D45" w14:textId="2F238437" w:rsidR="003F49E1" w:rsidRPr="003F49E1" w:rsidRDefault="003F49E1" w:rsidP="003F49E1">
      <w:pPr>
        <w:ind w:left="720" w:firstLine="360"/>
        <w:jc w:val="both"/>
        <w:rPr>
          <w:lang w:val="ru-RU"/>
        </w:rPr>
      </w:pPr>
      <w:r>
        <w:t>В</w:t>
      </w:r>
      <w:r w:rsidRPr="003F49E1">
        <w:rPr>
          <w:lang w:val="ru-RU"/>
        </w:rPr>
        <w:t xml:space="preserve"> таблице </w:t>
      </w:r>
      <w:proofErr w:type="spellStart"/>
      <w:r w:rsidRPr="003F49E1">
        <w:rPr>
          <w:lang w:val="en-US"/>
        </w:rPr>
        <w:t>tblSalOutH</w:t>
      </w:r>
      <w:proofErr w:type="spellEnd"/>
      <w:r w:rsidRPr="003F49E1">
        <w:rPr>
          <w:lang w:val="ru-RU"/>
        </w:rPr>
        <w:t xml:space="preserve"> поле </w:t>
      </w:r>
      <w:proofErr w:type="spellStart"/>
      <w:r w:rsidRPr="003F49E1">
        <w:rPr>
          <w:lang w:val="en-US"/>
        </w:rPr>
        <w:t>PComp</w:t>
      </w:r>
      <w:proofErr w:type="spellEnd"/>
      <w:r w:rsidRPr="003F49E1">
        <w:rPr>
          <w:lang w:val="ru-RU"/>
        </w:rPr>
        <w:t>_</w:t>
      </w:r>
      <w:r w:rsidRPr="003F49E1">
        <w:rPr>
          <w:lang w:val="en-US"/>
        </w:rPr>
        <w:t>id</w:t>
      </w:r>
      <w:r w:rsidRPr="003F49E1">
        <w:rPr>
          <w:lang w:val="ru-RU"/>
        </w:rPr>
        <w:t xml:space="preserve"> выбирается из </w:t>
      </w:r>
      <w:proofErr w:type="spellStart"/>
      <w:r w:rsidRPr="003F49E1">
        <w:rPr>
          <w:lang w:val="en-US"/>
        </w:rPr>
        <w:t>tblParentCompanies</w:t>
      </w:r>
      <w:proofErr w:type="spellEnd"/>
      <w:r w:rsidRPr="003F49E1">
        <w:rPr>
          <w:lang w:val="ru-RU"/>
        </w:rPr>
        <w:t xml:space="preserve"> по </w:t>
      </w:r>
      <w:proofErr w:type="spellStart"/>
      <w:r w:rsidRPr="003F49E1">
        <w:rPr>
          <w:lang w:val="en-US"/>
        </w:rPr>
        <w:t>Pcomp</w:t>
      </w:r>
      <w:proofErr w:type="spellEnd"/>
      <w:r w:rsidRPr="003F49E1">
        <w:rPr>
          <w:lang w:val="ru-RU"/>
        </w:rPr>
        <w:t>_</w:t>
      </w:r>
      <w:r w:rsidRPr="003F49E1">
        <w:rPr>
          <w:lang w:val="en-US"/>
        </w:rPr>
        <w:t>code</w:t>
      </w:r>
    </w:p>
    <w:p w14:paraId="5433FA5C" w14:textId="723446B9" w:rsidR="003F49E1" w:rsidRPr="003F49E1" w:rsidRDefault="003F49E1" w:rsidP="003F49E1">
      <w:pPr>
        <w:ind w:left="720" w:firstLine="360"/>
        <w:jc w:val="both"/>
        <w:rPr>
          <w:lang w:val="ru-RU"/>
        </w:rPr>
      </w:pPr>
      <w:r w:rsidRPr="003F49E1">
        <w:rPr>
          <w:lang w:val="ru-RU"/>
        </w:rPr>
        <w:t xml:space="preserve">поле Ol_id заполняется в соответствии с опции </w:t>
      </w:r>
      <w:r w:rsidRPr="003F49E1">
        <w:rPr>
          <w:i/>
          <w:lang w:val="ru-RU"/>
        </w:rPr>
        <w:t>"Использовать учет юридических лиц и локальных ТТ"</w:t>
      </w:r>
      <w:r>
        <w:rPr>
          <w:lang w:val="ru-RU"/>
        </w:rPr>
        <w:t xml:space="preserve"> </w:t>
      </w:r>
      <w:r w:rsidRPr="00CA6859">
        <w:rPr>
          <w:i/>
          <w:lang w:val="ru-RU"/>
        </w:rPr>
        <w:t xml:space="preserve">(Pref_id = </w:t>
      </w:r>
      <w:r w:rsidRPr="003F49E1">
        <w:rPr>
          <w:i/>
          <w:lang w:val="ru-RU"/>
        </w:rPr>
        <w:t>403)</w:t>
      </w:r>
      <w:r w:rsidRPr="003F49E1">
        <w:rPr>
          <w:lang w:val="ru-RU"/>
        </w:rPr>
        <w:t>. Если опция включена, то Ol_id наполняется с tblLocalOutlets по LocalOl_Code, если опция выключена, то с tblOutlets (как было раньше)</w:t>
      </w:r>
      <w:r>
        <w:rPr>
          <w:lang w:val="ru-RU"/>
        </w:rPr>
        <w:t>.</w:t>
      </w:r>
    </w:p>
    <w:p w14:paraId="62A3EA17" w14:textId="28583A7A" w:rsidR="00814795" w:rsidRPr="00CA6859" w:rsidRDefault="007850A4" w:rsidP="00BC076F">
      <w:pPr>
        <w:spacing w:before="200" w:after="200"/>
        <w:ind w:left="709"/>
        <w:rPr>
          <w:b/>
          <w:i/>
          <w:lang w:val="ru-RU"/>
        </w:rPr>
      </w:pPr>
      <w:r w:rsidRPr="00CA6859">
        <w:rPr>
          <w:b/>
          <w:i/>
          <w:lang w:val="ru-RU"/>
        </w:rPr>
        <w:t>Расчёт</w:t>
      </w:r>
    </w:p>
    <w:p w14:paraId="45585BE8" w14:textId="7C15BB58" w:rsidR="00814795" w:rsidRPr="00CA6859" w:rsidRDefault="009E5FF5" w:rsidP="00814795">
      <w:pPr>
        <w:pStyle w:val="BodyTextIndent"/>
        <w:ind w:left="720" w:firstLine="360"/>
        <w:rPr>
          <w:szCs w:val="24"/>
          <w:lang w:val="ru-RU"/>
        </w:rPr>
      </w:pPr>
      <w:r w:rsidRPr="00CA6859">
        <w:rPr>
          <w:szCs w:val="24"/>
          <w:lang w:val="ru-RU"/>
        </w:rPr>
        <w:t xml:space="preserve">При импорте фактур фактических продажу в случае если режим расчета цен для документа установлен в </w:t>
      </w:r>
      <w:r w:rsidRPr="00CA6859">
        <w:rPr>
          <w:b/>
          <w:i/>
          <w:szCs w:val="24"/>
          <w:lang w:val="ru-RU"/>
        </w:rPr>
        <w:t>«Цены с НДС»</w:t>
      </w:r>
      <w:r w:rsidRPr="00CA6859">
        <w:rPr>
          <w:szCs w:val="24"/>
          <w:lang w:val="ru-RU"/>
        </w:rPr>
        <w:t xml:space="preserve"> ставка НДС будет вычитаться от цены. Расчет цены будет проводиться по следующей формуле:</w:t>
      </w:r>
    </w:p>
    <w:p w14:paraId="69CAAE2B" w14:textId="71C4A2B5" w:rsidR="00814795" w:rsidRPr="00CB757D" w:rsidRDefault="00814795" w:rsidP="00BC076F">
      <w:pPr>
        <w:jc w:val="center"/>
        <w:rPr>
          <w:i/>
          <w:lang w:val="ru-RU"/>
        </w:rPr>
      </w:pPr>
      <w:proofErr w:type="spellStart"/>
      <w:r w:rsidRPr="00AB6D8B">
        <w:rPr>
          <w:i/>
          <w:lang w:val="en-US"/>
        </w:rPr>
        <w:t>Prise</w:t>
      </w:r>
      <w:proofErr w:type="spellEnd"/>
      <w:proofErr w:type="gramStart"/>
      <w:r w:rsidRPr="00CB757D">
        <w:rPr>
          <w:i/>
          <w:lang w:val="ru-RU"/>
        </w:rPr>
        <w:t xml:space="preserve">=  </w:t>
      </w:r>
      <w:r w:rsidRPr="00AB6D8B">
        <w:rPr>
          <w:i/>
          <w:lang w:val="en-US"/>
        </w:rPr>
        <w:t>Round</w:t>
      </w:r>
      <w:proofErr w:type="gramEnd"/>
      <w:r w:rsidRPr="00CB757D">
        <w:rPr>
          <w:i/>
          <w:lang w:val="ru-RU"/>
        </w:rPr>
        <w:t>((</w:t>
      </w:r>
      <w:proofErr w:type="spellStart"/>
      <w:r w:rsidRPr="00AB6D8B">
        <w:rPr>
          <w:i/>
          <w:lang w:val="en-US"/>
        </w:rPr>
        <w:t>SalOutD</w:t>
      </w:r>
      <w:proofErr w:type="spellEnd"/>
      <w:r w:rsidRPr="00CB757D">
        <w:rPr>
          <w:i/>
          <w:lang w:val="ru-RU"/>
        </w:rPr>
        <w:t>.</w:t>
      </w:r>
      <w:r w:rsidRPr="00AB6D8B">
        <w:rPr>
          <w:i/>
          <w:lang w:val="en-US"/>
        </w:rPr>
        <w:t>Price</w:t>
      </w:r>
      <w:r w:rsidR="00BC076F" w:rsidRPr="00CB757D">
        <w:rPr>
          <w:i/>
          <w:lang w:val="ru-RU"/>
        </w:rPr>
        <w:t>) /(1+(</w:t>
      </w:r>
      <w:r w:rsidR="009E5FF5" w:rsidRPr="00CA6859">
        <w:rPr>
          <w:i/>
          <w:lang w:val="ru-RU"/>
        </w:rPr>
        <w:t>НДС</w:t>
      </w:r>
      <w:r w:rsidR="00BC076F" w:rsidRPr="00CB757D">
        <w:rPr>
          <w:i/>
          <w:lang w:val="ru-RU"/>
        </w:rPr>
        <w:t xml:space="preserve">/100)) </w:t>
      </w:r>
      <w:proofErr w:type="spellStart"/>
      <w:r w:rsidR="00BC076F" w:rsidRPr="00AB6D8B">
        <w:rPr>
          <w:i/>
          <w:lang w:val="en-US"/>
        </w:rPr>
        <w:t>PricePrecision</w:t>
      </w:r>
      <w:proofErr w:type="spellEnd"/>
    </w:p>
    <w:p w14:paraId="1F888E20" w14:textId="0BB25CAE" w:rsidR="00814795" w:rsidRPr="00AB6D8B" w:rsidRDefault="009E5FF5" w:rsidP="00814795">
      <w:pPr>
        <w:pStyle w:val="BodyTextIndent"/>
        <w:ind w:left="720" w:firstLine="360"/>
        <w:rPr>
          <w:szCs w:val="24"/>
        </w:rPr>
      </w:pPr>
      <w:r w:rsidRPr="00CA6859">
        <w:rPr>
          <w:szCs w:val="24"/>
          <w:lang w:val="ru-RU"/>
        </w:rPr>
        <w:t xml:space="preserve">Сначала рассчитывается каждая деталь по этой формуле и импортируется в БД, затем перемножаеться цена на количество (округляется до PricePrecision), добавляются все </w:t>
      </w:r>
      <w:r w:rsidRPr="00CA6859">
        <w:rPr>
          <w:szCs w:val="24"/>
          <w:lang w:val="ru-RU"/>
        </w:rPr>
        <w:lastRenderedPageBreak/>
        <w:t>детали, тогда эта сумма округляется до PricePrecision и импортируется в настольную БД</w:t>
      </w:r>
      <w:r w:rsidRPr="00AB6D8B">
        <w:rPr>
          <w:szCs w:val="24"/>
        </w:rPr>
        <w:t xml:space="preserve"> (</w:t>
      </w:r>
      <w:proofErr w:type="spellStart"/>
      <w:r w:rsidRPr="00AB6D8B">
        <w:rPr>
          <w:szCs w:val="24"/>
        </w:rPr>
        <w:t>tblSalOutH.TotalSum</w:t>
      </w:r>
      <w:proofErr w:type="spellEnd"/>
      <w:r w:rsidRPr="00AB6D8B">
        <w:rPr>
          <w:szCs w:val="24"/>
        </w:rPr>
        <w:t>).</w:t>
      </w:r>
    </w:p>
    <w:p w14:paraId="54C127AF" w14:textId="77777777" w:rsidR="00814795" w:rsidRPr="00631186" w:rsidRDefault="00814795" w:rsidP="00814795">
      <w:pPr>
        <w:ind w:left="1080"/>
        <w:jc w:val="both"/>
        <w:rPr>
          <w:i/>
          <w:lang w:val="en-US"/>
        </w:rPr>
      </w:pPr>
      <w:proofErr w:type="spellStart"/>
      <w:r w:rsidRPr="00631186">
        <w:rPr>
          <w:i/>
          <w:lang w:val="en-US"/>
        </w:rPr>
        <w:t>tblSalOutH.TotalSum</w:t>
      </w:r>
      <w:proofErr w:type="spellEnd"/>
      <w:r w:rsidRPr="00631186">
        <w:rPr>
          <w:i/>
          <w:lang w:val="en-US"/>
        </w:rPr>
        <w:t>=</w:t>
      </w:r>
      <w:r w:rsidRPr="00CA6859">
        <w:rPr>
          <w:i/>
          <w:lang w:val="ru-RU"/>
        </w:rPr>
        <w:t>Сума</w:t>
      </w:r>
      <w:proofErr w:type="gramStart"/>
      <w:r w:rsidRPr="00631186">
        <w:rPr>
          <w:i/>
          <w:lang w:val="en-US"/>
        </w:rPr>
        <w:t>Round(</w:t>
      </w:r>
      <w:proofErr w:type="gramEnd"/>
      <w:r w:rsidRPr="00631186">
        <w:rPr>
          <w:i/>
          <w:lang w:val="en-US"/>
        </w:rPr>
        <w:t>Round(</w:t>
      </w:r>
      <w:proofErr w:type="spellStart"/>
      <w:r w:rsidRPr="00631186">
        <w:rPr>
          <w:i/>
          <w:lang w:val="en-US"/>
        </w:rPr>
        <w:t>SalOutD.Price</w:t>
      </w:r>
      <w:proofErr w:type="spellEnd"/>
      <w:r w:rsidRPr="00631186">
        <w:rPr>
          <w:i/>
          <w:lang w:val="en-US"/>
        </w:rPr>
        <w:t>*Qty)</w:t>
      </w:r>
      <w:proofErr w:type="spellStart"/>
      <w:r w:rsidRPr="00631186">
        <w:rPr>
          <w:i/>
          <w:lang w:val="en-US"/>
        </w:rPr>
        <w:t>PricePrecision</w:t>
      </w:r>
      <w:proofErr w:type="spellEnd"/>
      <w:r w:rsidRPr="00631186">
        <w:rPr>
          <w:i/>
          <w:lang w:val="en-US"/>
        </w:rPr>
        <w:t>)</w:t>
      </w:r>
      <w:proofErr w:type="spellStart"/>
      <w:r w:rsidRPr="00631186">
        <w:rPr>
          <w:i/>
          <w:lang w:val="en-US"/>
        </w:rPr>
        <w:t>PricePrecision</w:t>
      </w:r>
      <w:proofErr w:type="spellEnd"/>
    </w:p>
    <w:p w14:paraId="111C380C" w14:textId="273E95BC" w:rsidR="00814795" w:rsidRPr="00CA6859" w:rsidRDefault="009E5FF5" w:rsidP="00814795">
      <w:pPr>
        <w:ind w:left="720" w:firstLine="360"/>
        <w:jc w:val="both"/>
        <w:rPr>
          <w:lang w:val="ru-RU"/>
        </w:rPr>
      </w:pPr>
      <w:r w:rsidRPr="00CA6859">
        <w:rPr>
          <w:lang w:val="ru-RU"/>
        </w:rPr>
        <w:t>Поле таблицы SalOutH.VAT_Sum (сумма начисленного налога) при импорте автоматически обчислюьться по следующим формулам:</w:t>
      </w:r>
    </w:p>
    <w:p w14:paraId="029EE52D" w14:textId="77777777" w:rsidR="00814795" w:rsidRPr="00631186" w:rsidRDefault="00814795" w:rsidP="00814795">
      <w:pPr>
        <w:ind w:left="1080"/>
        <w:jc w:val="both"/>
        <w:rPr>
          <w:i/>
          <w:lang w:val="en-US"/>
        </w:rPr>
      </w:pPr>
      <w:proofErr w:type="spellStart"/>
      <w:r w:rsidRPr="00631186">
        <w:rPr>
          <w:i/>
          <w:lang w:val="en-US"/>
        </w:rPr>
        <w:t>SalOutH.VatSum</w:t>
      </w:r>
      <w:proofErr w:type="spellEnd"/>
      <w:r w:rsidRPr="00631186">
        <w:rPr>
          <w:i/>
          <w:lang w:val="en-US"/>
        </w:rPr>
        <w:t xml:space="preserve">= TotalSum1 </w:t>
      </w:r>
      <w:proofErr w:type="gramStart"/>
      <w:r w:rsidRPr="00631186">
        <w:rPr>
          <w:i/>
          <w:lang w:val="en-US"/>
        </w:rPr>
        <w:t xml:space="preserve">-  </w:t>
      </w:r>
      <w:proofErr w:type="spellStart"/>
      <w:r w:rsidRPr="00631186">
        <w:rPr>
          <w:i/>
          <w:lang w:val="en-US"/>
        </w:rPr>
        <w:t>tblSalOutH.TotalSum</w:t>
      </w:r>
      <w:proofErr w:type="spellEnd"/>
      <w:proofErr w:type="gramEnd"/>
    </w:p>
    <w:p w14:paraId="24CAA765" w14:textId="77777777" w:rsidR="00814795" w:rsidRPr="00631186" w:rsidRDefault="00814795" w:rsidP="00814795">
      <w:pPr>
        <w:ind w:left="1080"/>
        <w:jc w:val="both"/>
        <w:rPr>
          <w:i/>
          <w:lang w:val="en-US"/>
        </w:rPr>
      </w:pPr>
      <w:r w:rsidRPr="00631186">
        <w:rPr>
          <w:i/>
          <w:lang w:val="en-US"/>
        </w:rPr>
        <w:t xml:space="preserve">TotalSum1= Round </w:t>
      </w:r>
      <w:proofErr w:type="gramStart"/>
      <w:r w:rsidRPr="00631186">
        <w:rPr>
          <w:i/>
          <w:lang w:val="en-US"/>
        </w:rPr>
        <w:t xml:space="preserve">( </w:t>
      </w:r>
      <w:proofErr w:type="spellStart"/>
      <w:r w:rsidRPr="00631186">
        <w:rPr>
          <w:i/>
          <w:lang w:val="en-US"/>
        </w:rPr>
        <w:t>tblSalOutH.TotalSum</w:t>
      </w:r>
      <w:proofErr w:type="spellEnd"/>
      <w:proofErr w:type="gramEnd"/>
      <w:r w:rsidRPr="00631186">
        <w:rPr>
          <w:i/>
          <w:lang w:val="en-US"/>
        </w:rPr>
        <w:t xml:space="preserve">*(1+Vat/100)) </w:t>
      </w:r>
      <w:proofErr w:type="spellStart"/>
      <w:r w:rsidRPr="00631186">
        <w:rPr>
          <w:i/>
          <w:lang w:val="en-US"/>
        </w:rPr>
        <w:t>PricePrecision</w:t>
      </w:r>
      <w:proofErr w:type="spellEnd"/>
    </w:p>
    <w:p w14:paraId="0D84A271" w14:textId="47DE4B83" w:rsidR="00814795" w:rsidRPr="00CA6859" w:rsidRDefault="009E5FF5" w:rsidP="00814795">
      <w:pPr>
        <w:pStyle w:val="BodyTextIndent"/>
        <w:ind w:left="720" w:firstLine="360"/>
        <w:rPr>
          <w:szCs w:val="24"/>
          <w:lang w:val="ru-RU"/>
        </w:rPr>
      </w:pPr>
      <w:r w:rsidRPr="00CA6859">
        <w:rPr>
          <w:szCs w:val="24"/>
          <w:lang w:val="ru-RU"/>
        </w:rPr>
        <w:t xml:space="preserve">При импорте фактур фактических продаж (SalesOutletH.DBF) в случае если режим расчета цен для документа установлен в </w:t>
      </w:r>
      <w:r w:rsidRPr="00CA6859">
        <w:rPr>
          <w:b/>
          <w:i/>
          <w:szCs w:val="24"/>
          <w:lang w:val="ru-RU"/>
        </w:rPr>
        <w:t>«Цены без НДС»</w:t>
      </w:r>
      <w:r w:rsidRPr="00CA6859">
        <w:rPr>
          <w:szCs w:val="24"/>
          <w:lang w:val="ru-RU"/>
        </w:rPr>
        <w:t xml:space="preserve"> документы импортируются в обычном режиме, импортируется каждая деталь в БД, поле Prise при импорте округляется до PricePrecision,</w:t>
      </w:r>
    </w:p>
    <w:p w14:paraId="34587DE0" w14:textId="5148DAA7" w:rsidR="00814795" w:rsidRPr="00CA6859" w:rsidRDefault="009E5FF5" w:rsidP="00814795">
      <w:pPr>
        <w:pStyle w:val="BodyTextIndent"/>
        <w:ind w:left="720" w:firstLine="360"/>
        <w:rPr>
          <w:szCs w:val="24"/>
          <w:lang w:val="ru-RU"/>
        </w:rPr>
      </w:pPr>
      <w:r w:rsidRPr="00CA6859">
        <w:rPr>
          <w:szCs w:val="24"/>
          <w:lang w:val="ru-RU"/>
        </w:rPr>
        <w:t>Поля tblSalOutH.TotalSum и VatSum при импорте автоматически обчислюьться по следующим формулам:</w:t>
      </w:r>
    </w:p>
    <w:p w14:paraId="41E1D663" w14:textId="5EA79F59" w:rsidR="00814795" w:rsidRPr="00631186" w:rsidRDefault="00814795" w:rsidP="00814795">
      <w:pPr>
        <w:ind w:left="720" w:firstLine="360"/>
        <w:jc w:val="both"/>
        <w:rPr>
          <w:i/>
          <w:lang w:val="en-US"/>
        </w:rPr>
      </w:pPr>
      <w:r w:rsidRPr="00631186">
        <w:rPr>
          <w:i/>
          <w:lang w:val="en-US"/>
        </w:rPr>
        <w:t xml:space="preserve">TotalSum1= Round </w:t>
      </w:r>
      <w:r w:rsidRPr="00CA6859">
        <w:rPr>
          <w:i/>
          <w:lang w:val="ru-RU"/>
        </w:rPr>
        <w:t>Су</w:t>
      </w:r>
      <w:r w:rsidR="009E5FF5" w:rsidRPr="00CA6859">
        <w:rPr>
          <w:i/>
          <w:lang w:val="ru-RU"/>
        </w:rPr>
        <w:t>м</w:t>
      </w:r>
      <w:r w:rsidRPr="00CA6859">
        <w:rPr>
          <w:i/>
          <w:lang w:val="ru-RU"/>
        </w:rPr>
        <w:t>ма</w:t>
      </w:r>
      <w:r w:rsidRPr="00631186">
        <w:rPr>
          <w:i/>
          <w:lang w:val="en-US"/>
        </w:rPr>
        <w:t xml:space="preserve"> </w:t>
      </w:r>
      <w:proofErr w:type="gramStart"/>
      <w:r w:rsidRPr="00631186">
        <w:rPr>
          <w:i/>
          <w:lang w:val="en-US"/>
        </w:rPr>
        <w:t>( (</w:t>
      </w:r>
      <w:proofErr w:type="gramEnd"/>
      <w:r w:rsidRPr="00631186">
        <w:rPr>
          <w:i/>
          <w:lang w:val="en-US"/>
        </w:rPr>
        <w:t>(Round((</w:t>
      </w:r>
      <w:proofErr w:type="spellStart"/>
      <w:r w:rsidRPr="00631186">
        <w:rPr>
          <w:i/>
          <w:lang w:val="en-US"/>
        </w:rPr>
        <w:t>SalOutD.Price</w:t>
      </w:r>
      <w:proofErr w:type="spellEnd"/>
      <w:r w:rsidRPr="00631186">
        <w:rPr>
          <w:i/>
          <w:lang w:val="en-US"/>
        </w:rPr>
        <w:t>)</w:t>
      </w:r>
      <w:r w:rsidRPr="00631186">
        <w:rPr>
          <w:lang w:val="en-US"/>
        </w:rPr>
        <w:t xml:space="preserve"> *</w:t>
      </w:r>
      <w:r w:rsidRPr="00631186">
        <w:rPr>
          <w:i/>
          <w:lang w:val="en-US"/>
        </w:rPr>
        <w:t>(1+</w:t>
      </w:r>
      <w:r w:rsidR="009E5FF5" w:rsidRPr="00CA6859">
        <w:rPr>
          <w:i/>
          <w:lang w:val="ru-RU"/>
        </w:rPr>
        <w:t>НДС</w:t>
      </w:r>
      <w:r w:rsidRPr="00631186">
        <w:rPr>
          <w:i/>
          <w:lang w:val="en-US"/>
        </w:rPr>
        <w:t>/100) ),</w:t>
      </w:r>
    </w:p>
    <w:p w14:paraId="0FEA6FE8" w14:textId="77777777" w:rsidR="00814795" w:rsidRPr="00631186" w:rsidRDefault="00814795" w:rsidP="00814795">
      <w:pPr>
        <w:ind w:left="1080"/>
        <w:jc w:val="both"/>
        <w:rPr>
          <w:i/>
          <w:lang w:val="en-US"/>
        </w:rPr>
      </w:pPr>
      <w:proofErr w:type="spellStart"/>
      <w:proofErr w:type="gramStart"/>
      <w:r w:rsidRPr="00631186">
        <w:rPr>
          <w:i/>
          <w:lang w:val="en-US"/>
        </w:rPr>
        <w:t>PricePrecision</w:t>
      </w:r>
      <w:proofErr w:type="spellEnd"/>
      <w:r w:rsidRPr="00631186">
        <w:rPr>
          <w:i/>
          <w:lang w:val="en-US"/>
        </w:rPr>
        <w:t>)*</w:t>
      </w:r>
      <w:proofErr w:type="gramEnd"/>
      <w:r w:rsidRPr="00631186">
        <w:rPr>
          <w:i/>
          <w:lang w:val="en-US"/>
        </w:rPr>
        <w:t xml:space="preserve">Qty, </w:t>
      </w:r>
      <w:proofErr w:type="spellStart"/>
      <w:r w:rsidRPr="00631186">
        <w:rPr>
          <w:i/>
          <w:lang w:val="en-US"/>
        </w:rPr>
        <w:t>PricePrecision</w:t>
      </w:r>
      <w:proofErr w:type="spellEnd"/>
      <w:r w:rsidRPr="00631186">
        <w:rPr>
          <w:i/>
          <w:lang w:val="en-US"/>
        </w:rPr>
        <w:t xml:space="preserve">)) </w:t>
      </w:r>
      <w:proofErr w:type="spellStart"/>
      <w:r w:rsidRPr="00631186">
        <w:rPr>
          <w:i/>
          <w:lang w:val="en-US"/>
        </w:rPr>
        <w:t>PricePrecision</w:t>
      </w:r>
      <w:proofErr w:type="spellEnd"/>
    </w:p>
    <w:p w14:paraId="2FD3C5E3" w14:textId="0E03D24B" w:rsidR="00814795" w:rsidRPr="00631186" w:rsidRDefault="00814795" w:rsidP="00814795">
      <w:pPr>
        <w:ind w:left="720" w:firstLine="360"/>
        <w:jc w:val="both"/>
        <w:rPr>
          <w:i/>
          <w:lang w:val="en-US"/>
        </w:rPr>
      </w:pPr>
      <w:proofErr w:type="spellStart"/>
      <w:r w:rsidRPr="00631186">
        <w:rPr>
          <w:i/>
          <w:lang w:val="en-US"/>
        </w:rPr>
        <w:t>VatSum</w:t>
      </w:r>
      <w:proofErr w:type="spellEnd"/>
      <w:r w:rsidRPr="00631186">
        <w:rPr>
          <w:i/>
          <w:lang w:val="en-US"/>
        </w:rPr>
        <w:t xml:space="preserve">= </w:t>
      </w:r>
      <w:r w:rsidRPr="00CA6859">
        <w:rPr>
          <w:i/>
          <w:lang w:val="ru-RU"/>
        </w:rPr>
        <w:t>Су</w:t>
      </w:r>
      <w:r w:rsidR="009E5FF5" w:rsidRPr="00CA6859">
        <w:rPr>
          <w:i/>
          <w:lang w:val="ru-RU"/>
        </w:rPr>
        <w:t>м</w:t>
      </w:r>
      <w:r w:rsidRPr="00CA6859">
        <w:rPr>
          <w:i/>
          <w:lang w:val="ru-RU"/>
        </w:rPr>
        <w:t>ма</w:t>
      </w:r>
      <w:proofErr w:type="gramStart"/>
      <w:r w:rsidRPr="00631186">
        <w:rPr>
          <w:i/>
          <w:lang w:val="en-US"/>
        </w:rPr>
        <w:t>Round[</w:t>
      </w:r>
      <w:proofErr w:type="gramEnd"/>
      <w:r w:rsidRPr="00631186">
        <w:rPr>
          <w:i/>
          <w:lang w:val="en-US"/>
        </w:rPr>
        <w:t>Round((</w:t>
      </w:r>
      <w:proofErr w:type="spellStart"/>
      <w:r w:rsidRPr="00631186">
        <w:rPr>
          <w:i/>
          <w:lang w:val="en-US"/>
        </w:rPr>
        <w:t>SalOutD.Price</w:t>
      </w:r>
      <w:proofErr w:type="spellEnd"/>
      <w:r w:rsidRPr="00631186">
        <w:rPr>
          <w:i/>
          <w:lang w:val="en-US"/>
        </w:rPr>
        <w:t>)</w:t>
      </w:r>
      <w:r w:rsidRPr="00631186">
        <w:rPr>
          <w:lang w:val="en-US"/>
        </w:rPr>
        <w:t xml:space="preserve"> *</w:t>
      </w:r>
      <w:r w:rsidRPr="00631186">
        <w:rPr>
          <w:i/>
          <w:lang w:val="en-US"/>
        </w:rPr>
        <w:t>(1+</w:t>
      </w:r>
      <w:r w:rsidR="009E5FF5" w:rsidRPr="00CA6859">
        <w:rPr>
          <w:i/>
          <w:lang w:val="ru-RU"/>
        </w:rPr>
        <w:t>НДС</w:t>
      </w:r>
      <w:r w:rsidRPr="00631186">
        <w:rPr>
          <w:i/>
          <w:lang w:val="en-US"/>
        </w:rPr>
        <w:t>/100) ),</w:t>
      </w:r>
    </w:p>
    <w:p w14:paraId="6A5B6E8D" w14:textId="77777777" w:rsidR="00814795" w:rsidRPr="00631186" w:rsidRDefault="00814795" w:rsidP="00814795">
      <w:pPr>
        <w:ind w:left="720" w:firstLine="360"/>
        <w:jc w:val="both"/>
        <w:rPr>
          <w:i/>
          <w:lang w:val="en-US"/>
        </w:rPr>
      </w:pPr>
      <w:proofErr w:type="spellStart"/>
      <w:r w:rsidRPr="00631186">
        <w:rPr>
          <w:i/>
          <w:lang w:val="en-US"/>
        </w:rPr>
        <w:t>PricePrecision</w:t>
      </w:r>
      <w:proofErr w:type="spellEnd"/>
      <w:r w:rsidRPr="00631186">
        <w:rPr>
          <w:i/>
          <w:lang w:val="en-US"/>
        </w:rPr>
        <w:t xml:space="preserve"> - </w:t>
      </w:r>
      <w:proofErr w:type="spellStart"/>
      <w:r w:rsidRPr="00631186">
        <w:rPr>
          <w:i/>
          <w:lang w:val="en-US"/>
        </w:rPr>
        <w:t>SalOutD.Prise</w:t>
      </w:r>
      <w:proofErr w:type="spellEnd"/>
      <w:r w:rsidRPr="00631186">
        <w:rPr>
          <w:i/>
          <w:lang w:val="en-US"/>
        </w:rPr>
        <w:t xml:space="preserve">*Qty] </w:t>
      </w:r>
      <w:proofErr w:type="spellStart"/>
      <w:r w:rsidRPr="00631186">
        <w:rPr>
          <w:i/>
          <w:lang w:val="en-US"/>
        </w:rPr>
        <w:t>PricePrecision</w:t>
      </w:r>
      <w:proofErr w:type="spellEnd"/>
    </w:p>
    <w:p w14:paraId="50AD164D" w14:textId="77777777" w:rsidR="00814795" w:rsidRPr="00631186" w:rsidRDefault="00814795" w:rsidP="00814795">
      <w:pPr>
        <w:ind w:left="720" w:firstLine="360"/>
        <w:jc w:val="both"/>
        <w:rPr>
          <w:i/>
          <w:lang w:val="en-US"/>
        </w:rPr>
      </w:pPr>
      <w:proofErr w:type="spellStart"/>
      <w:r w:rsidRPr="00631186">
        <w:rPr>
          <w:i/>
          <w:lang w:val="en-US"/>
        </w:rPr>
        <w:t>TotalSum</w:t>
      </w:r>
      <w:proofErr w:type="spellEnd"/>
      <w:r w:rsidRPr="00631186">
        <w:rPr>
          <w:i/>
          <w:lang w:val="en-US"/>
        </w:rPr>
        <w:t xml:space="preserve">= TotalSum1- </w:t>
      </w:r>
      <w:proofErr w:type="spellStart"/>
      <w:r w:rsidRPr="00631186">
        <w:rPr>
          <w:i/>
          <w:lang w:val="en-US"/>
        </w:rPr>
        <w:t>VatSum</w:t>
      </w:r>
      <w:proofErr w:type="spellEnd"/>
    </w:p>
    <w:p w14:paraId="1F7E0E05" w14:textId="01B29AD0" w:rsidR="006A3826" w:rsidRPr="00CA6859" w:rsidRDefault="006A3826" w:rsidP="006A3826">
      <w:pPr>
        <w:pStyle w:val="Heading2"/>
        <w:rPr>
          <w:lang w:val="ru-RU"/>
        </w:rPr>
      </w:pPr>
      <w:bookmarkStart w:id="137" w:name="_Toc420948278"/>
      <w:bookmarkEnd w:id="132"/>
      <w:bookmarkEnd w:id="133"/>
      <w:bookmarkEnd w:id="134"/>
      <w:r w:rsidRPr="00CA6859">
        <w:rPr>
          <w:lang w:val="ru-RU"/>
        </w:rPr>
        <w:t>Таблиц</w:t>
      </w:r>
      <w:r w:rsidR="009E5FF5" w:rsidRPr="00CA6859">
        <w:rPr>
          <w:lang w:val="ru-RU"/>
        </w:rPr>
        <w:t>а</w:t>
      </w:r>
      <w:r w:rsidRPr="00CA6859">
        <w:rPr>
          <w:lang w:val="ru-RU"/>
        </w:rPr>
        <w:t xml:space="preserve"> SALOUTH</w:t>
      </w:r>
      <w:bookmarkEnd w:id="137"/>
    </w:p>
    <w:p w14:paraId="73921ACF" w14:textId="04B81339" w:rsidR="009851C3" w:rsidRPr="00CA6859" w:rsidRDefault="009E5FF5" w:rsidP="009851C3">
      <w:pPr>
        <w:spacing w:before="200" w:after="200"/>
        <w:ind w:left="706"/>
        <w:rPr>
          <w:lang w:val="ru-RU" w:eastAsia="en-US"/>
        </w:rPr>
      </w:pPr>
      <w:r w:rsidRPr="00CA6859">
        <w:rPr>
          <w:lang w:val="ru-RU" w:eastAsia="en-US"/>
        </w:rPr>
        <w:t>Информация о фактических продажах (шапка).</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78"/>
        <w:gridCol w:w="1182"/>
        <w:gridCol w:w="1260"/>
        <w:gridCol w:w="2784"/>
        <w:gridCol w:w="1716"/>
      </w:tblGrid>
      <w:tr w:rsidR="002F731B" w:rsidRPr="00CA6859" w14:paraId="211E0103" w14:textId="77777777" w:rsidTr="00AF5213">
        <w:tc>
          <w:tcPr>
            <w:tcW w:w="1402" w:type="dxa"/>
            <w:tcBorders>
              <w:top w:val="single" w:sz="12" w:space="0" w:color="auto"/>
              <w:left w:val="single" w:sz="12" w:space="0" w:color="auto"/>
              <w:bottom w:val="single" w:sz="12" w:space="0" w:color="auto"/>
              <w:right w:val="single" w:sz="12" w:space="0" w:color="auto"/>
            </w:tcBorders>
            <w:hideMark/>
          </w:tcPr>
          <w:p w14:paraId="1D3A3619" w14:textId="384791D7" w:rsidR="002F731B" w:rsidRPr="00CA6859" w:rsidRDefault="002F731B" w:rsidP="0030034F">
            <w:pPr>
              <w:jc w:val="center"/>
              <w:rPr>
                <w:b/>
                <w:lang w:val="ru-RU"/>
              </w:rPr>
            </w:pPr>
            <w:r w:rsidRPr="00CA6859">
              <w:rPr>
                <w:b/>
                <w:lang w:val="ru-RU"/>
              </w:rPr>
              <w:t>Ключ</w:t>
            </w:r>
          </w:p>
        </w:tc>
        <w:tc>
          <w:tcPr>
            <w:tcW w:w="1878" w:type="dxa"/>
            <w:tcBorders>
              <w:top w:val="single" w:sz="12" w:space="0" w:color="auto"/>
              <w:left w:val="single" w:sz="12" w:space="0" w:color="auto"/>
              <w:bottom w:val="single" w:sz="12" w:space="0" w:color="auto"/>
              <w:right w:val="single" w:sz="12" w:space="0" w:color="auto"/>
            </w:tcBorders>
            <w:hideMark/>
          </w:tcPr>
          <w:p w14:paraId="5D3A25B0" w14:textId="6096389C" w:rsidR="002F731B" w:rsidRPr="00CA6859" w:rsidRDefault="002F731B" w:rsidP="0030034F">
            <w:pPr>
              <w:jc w:val="center"/>
              <w:rPr>
                <w:b/>
                <w:lang w:val="ru-RU"/>
              </w:rPr>
            </w:pPr>
            <w:r w:rsidRPr="00CA6859">
              <w:rPr>
                <w:b/>
                <w:lang w:val="ru-RU"/>
              </w:rPr>
              <w:t>Поле</w:t>
            </w:r>
          </w:p>
        </w:tc>
        <w:tc>
          <w:tcPr>
            <w:tcW w:w="1182" w:type="dxa"/>
            <w:tcBorders>
              <w:top w:val="single" w:sz="12" w:space="0" w:color="auto"/>
              <w:left w:val="single" w:sz="12" w:space="0" w:color="auto"/>
              <w:bottom w:val="single" w:sz="12" w:space="0" w:color="auto"/>
              <w:right w:val="single" w:sz="12" w:space="0" w:color="auto"/>
            </w:tcBorders>
            <w:hideMark/>
          </w:tcPr>
          <w:p w14:paraId="1AC4AB27" w14:textId="60293AFD" w:rsidR="002F731B" w:rsidRPr="00CA6859" w:rsidRDefault="002F731B" w:rsidP="0030034F">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hideMark/>
          </w:tcPr>
          <w:p w14:paraId="05E6C552" w14:textId="3EBF55C3" w:rsidR="002F731B" w:rsidRPr="00CA6859" w:rsidRDefault="002F731B" w:rsidP="0030034F">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hideMark/>
          </w:tcPr>
          <w:p w14:paraId="012C9F94" w14:textId="2A3B5EB1" w:rsidR="002F731B" w:rsidRPr="00CA6859" w:rsidRDefault="002F731B" w:rsidP="0030034F">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hideMark/>
          </w:tcPr>
          <w:p w14:paraId="27F29A81" w14:textId="6FD0E2AE" w:rsidR="002F731B" w:rsidRPr="00CA6859" w:rsidRDefault="002F731B" w:rsidP="0030034F">
            <w:pPr>
              <w:jc w:val="center"/>
              <w:rPr>
                <w:b/>
                <w:lang w:val="ru-RU"/>
              </w:rPr>
            </w:pPr>
            <w:r w:rsidRPr="00CA6859">
              <w:rPr>
                <w:b/>
                <w:lang w:val="ru-RU"/>
              </w:rPr>
              <w:t>Поле обязательное</w:t>
            </w:r>
          </w:p>
        </w:tc>
      </w:tr>
      <w:tr w:rsidR="00814795" w:rsidRPr="00CA6859" w14:paraId="13310DAA" w14:textId="77777777" w:rsidTr="00AF5213">
        <w:trPr>
          <w:trHeight w:val="268"/>
        </w:trPr>
        <w:tc>
          <w:tcPr>
            <w:tcW w:w="1402" w:type="dxa"/>
            <w:tcBorders>
              <w:top w:val="single" w:sz="12" w:space="0" w:color="auto"/>
              <w:left w:val="single" w:sz="4" w:space="0" w:color="auto"/>
              <w:bottom w:val="single" w:sz="4" w:space="0" w:color="auto"/>
              <w:right w:val="single" w:sz="4" w:space="0" w:color="auto"/>
            </w:tcBorders>
            <w:hideMark/>
          </w:tcPr>
          <w:p w14:paraId="17198D46" w14:textId="77777777" w:rsidR="00814795" w:rsidRPr="00CA6859" w:rsidRDefault="00814795" w:rsidP="0030034F">
            <w:pPr>
              <w:rPr>
                <w:lang w:val="ru-RU"/>
              </w:rPr>
            </w:pPr>
            <w:r w:rsidRPr="00CA6859">
              <w:rPr>
                <w:lang w:val="ru-RU"/>
              </w:rPr>
              <w:t>PK, FK</w:t>
            </w:r>
          </w:p>
        </w:tc>
        <w:tc>
          <w:tcPr>
            <w:tcW w:w="1878" w:type="dxa"/>
            <w:tcBorders>
              <w:top w:val="single" w:sz="12" w:space="0" w:color="auto"/>
              <w:left w:val="single" w:sz="4" w:space="0" w:color="auto"/>
              <w:bottom w:val="single" w:sz="4" w:space="0" w:color="auto"/>
              <w:right w:val="single" w:sz="4" w:space="0" w:color="auto"/>
            </w:tcBorders>
            <w:hideMark/>
          </w:tcPr>
          <w:p w14:paraId="4A4D629A" w14:textId="77777777" w:rsidR="00814795" w:rsidRPr="00CA6859" w:rsidRDefault="00814795" w:rsidP="0030034F">
            <w:pPr>
              <w:rPr>
                <w:lang w:val="ru-RU"/>
              </w:rPr>
            </w:pPr>
            <w:r w:rsidRPr="00CA6859">
              <w:rPr>
                <w:lang w:val="ru-RU"/>
              </w:rPr>
              <w:t>Merch_ID</w:t>
            </w:r>
          </w:p>
        </w:tc>
        <w:tc>
          <w:tcPr>
            <w:tcW w:w="1182" w:type="dxa"/>
            <w:tcBorders>
              <w:top w:val="single" w:sz="12" w:space="0" w:color="auto"/>
              <w:left w:val="single" w:sz="4" w:space="0" w:color="auto"/>
              <w:bottom w:val="single" w:sz="4" w:space="0" w:color="auto"/>
              <w:right w:val="single" w:sz="4" w:space="0" w:color="auto"/>
            </w:tcBorders>
            <w:hideMark/>
          </w:tcPr>
          <w:p w14:paraId="15CC7791" w14:textId="77777777" w:rsidR="00814795" w:rsidRPr="00CA6859" w:rsidRDefault="00814795" w:rsidP="0030034F">
            <w:pPr>
              <w:rPr>
                <w:lang w:val="ru-RU"/>
              </w:rPr>
            </w:pPr>
            <w:r w:rsidRPr="00CA6859">
              <w:rPr>
                <w:lang w:val="ru-RU"/>
              </w:rPr>
              <w:t>Numeric</w:t>
            </w:r>
          </w:p>
        </w:tc>
        <w:tc>
          <w:tcPr>
            <w:tcW w:w="1260" w:type="dxa"/>
            <w:tcBorders>
              <w:top w:val="single" w:sz="12" w:space="0" w:color="auto"/>
              <w:left w:val="single" w:sz="4" w:space="0" w:color="auto"/>
              <w:bottom w:val="single" w:sz="4" w:space="0" w:color="auto"/>
              <w:right w:val="single" w:sz="4" w:space="0" w:color="auto"/>
            </w:tcBorders>
            <w:hideMark/>
          </w:tcPr>
          <w:p w14:paraId="6013A7BA" w14:textId="77777777" w:rsidR="00814795" w:rsidRPr="00CA6859" w:rsidRDefault="00814795" w:rsidP="0030034F">
            <w:pPr>
              <w:jc w:val="center"/>
              <w:rPr>
                <w:lang w:val="ru-RU"/>
              </w:rPr>
            </w:pPr>
            <w:r w:rsidRPr="00CA6859">
              <w:rPr>
                <w:lang w:val="ru-RU"/>
              </w:rPr>
              <w:t>11</w:t>
            </w:r>
          </w:p>
        </w:tc>
        <w:tc>
          <w:tcPr>
            <w:tcW w:w="2784" w:type="dxa"/>
            <w:tcBorders>
              <w:top w:val="single" w:sz="12" w:space="0" w:color="auto"/>
              <w:left w:val="single" w:sz="4" w:space="0" w:color="auto"/>
              <w:bottom w:val="single" w:sz="4" w:space="0" w:color="auto"/>
              <w:right w:val="single" w:sz="4" w:space="0" w:color="auto"/>
            </w:tcBorders>
            <w:hideMark/>
          </w:tcPr>
          <w:p w14:paraId="6D16714B" w14:textId="1A6B11DD" w:rsidR="00814795" w:rsidRPr="00CA6859" w:rsidRDefault="009E5FF5" w:rsidP="0030034F">
            <w:pPr>
              <w:rPr>
                <w:lang w:val="ru-RU"/>
              </w:rPr>
            </w:pPr>
            <w:r w:rsidRPr="00CA6859">
              <w:rPr>
                <w:lang w:val="ru-RU"/>
              </w:rPr>
              <w:t>Идентификатор торгового представителя</w:t>
            </w:r>
          </w:p>
        </w:tc>
        <w:tc>
          <w:tcPr>
            <w:tcW w:w="1716" w:type="dxa"/>
            <w:tcBorders>
              <w:top w:val="single" w:sz="12" w:space="0" w:color="auto"/>
              <w:left w:val="single" w:sz="4" w:space="0" w:color="auto"/>
              <w:bottom w:val="single" w:sz="4" w:space="0" w:color="auto"/>
              <w:right w:val="single" w:sz="4" w:space="0" w:color="auto"/>
            </w:tcBorders>
            <w:hideMark/>
          </w:tcPr>
          <w:p w14:paraId="11054B93" w14:textId="4DAFF9DA" w:rsidR="00814795" w:rsidRPr="00CA6859" w:rsidRDefault="00E41812" w:rsidP="0030034F">
            <w:pPr>
              <w:jc w:val="center"/>
              <w:rPr>
                <w:lang w:val="ru-RU"/>
              </w:rPr>
            </w:pPr>
            <w:r w:rsidRPr="00CA6859">
              <w:rPr>
                <w:lang w:val="ru-RU"/>
              </w:rPr>
              <w:t>Да</w:t>
            </w:r>
          </w:p>
        </w:tc>
      </w:tr>
      <w:tr w:rsidR="00814795" w:rsidRPr="00CA6859" w14:paraId="6BBB6F8F"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hideMark/>
          </w:tcPr>
          <w:p w14:paraId="5BE5DC44" w14:textId="77777777" w:rsidR="00814795" w:rsidRPr="00CA6859" w:rsidRDefault="00814795" w:rsidP="0030034F">
            <w:pPr>
              <w:rPr>
                <w:lang w:val="ru-RU"/>
              </w:rPr>
            </w:pPr>
            <w:r w:rsidRPr="00CA6859">
              <w:rPr>
                <w:lang w:val="ru-RU"/>
              </w:rPr>
              <w:t>PK</w:t>
            </w:r>
          </w:p>
        </w:tc>
        <w:tc>
          <w:tcPr>
            <w:tcW w:w="1878" w:type="dxa"/>
            <w:tcBorders>
              <w:top w:val="single" w:sz="4" w:space="0" w:color="auto"/>
              <w:left w:val="single" w:sz="4" w:space="0" w:color="auto"/>
              <w:bottom w:val="single" w:sz="4" w:space="0" w:color="auto"/>
              <w:right w:val="single" w:sz="4" w:space="0" w:color="auto"/>
            </w:tcBorders>
            <w:hideMark/>
          </w:tcPr>
          <w:p w14:paraId="1C400EAC" w14:textId="77777777" w:rsidR="00814795" w:rsidRPr="00CA6859" w:rsidRDefault="00814795" w:rsidP="0030034F">
            <w:pPr>
              <w:rPr>
                <w:lang w:val="ru-RU"/>
              </w:rPr>
            </w:pPr>
            <w:r w:rsidRPr="00CA6859">
              <w:rPr>
                <w:lang w:val="ru-RU"/>
              </w:rPr>
              <w:t>Date</w:t>
            </w:r>
          </w:p>
        </w:tc>
        <w:tc>
          <w:tcPr>
            <w:tcW w:w="1182" w:type="dxa"/>
            <w:tcBorders>
              <w:top w:val="single" w:sz="4" w:space="0" w:color="auto"/>
              <w:left w:val="single" w:sz="4" w:space="0" w:color="auto"/>
              <w:bottom w:val="single" w:sz="4" w:space="0" w:color="auto"/>
              <w:right w:val="single" w:sz="4" w:space="0" w:color="auto"/>
            </w:tcBorders>
            <w:hideMark/>
          </w:tcPr>
          <w:p w14:paraId="607F9A86" w14:textId="77777777" w:rsidR="00814795" w:rsidRPr="00CA6859" w:rsidRDefault="00814795" w:rsidP="0030034F">
            <w:pPr>
              <w:rPr>
                <w:lang w:val="ru-RU"/>
              </w:rPr>
            </w:pPr>
            <w:r w:rsidRPr="00CA6859">
              <w:rPr>
                <w:lang w:val="ru-RU"/>
              </w:rPr>
              <w:t>Date</w:t>
            </w:r>
          </w:p>
        </w:tc>
        <w:tc>
          <w:tcPr>
            <w:tcW w:w="1260" w:type="dxa"/>
            <w:tcBorders>
              <w:top w:val="single" w:sz="4" w:space="0" w:color="auto"/>
              <w:left w:val="single" w:sz="4" w:space="0" w:color="auto"/>
              <w:bottom w:val="single" w:sz="4" w:space="0" w:color="auto"/>
              <w:right w:val="single" w:sz="4" w:space="0" w:color="auto"/>
            </w:tcBorders>
            <w:hideMark/>
          </w:tcPr>
          <w:p w14:paraId="1A57EFCF" w14:textId="77777777" w:rsidR="00814795" w:rsidRPr="00CA6859" w:rsidRDefault="00814795" w:rsidP="0030034F">
            <w:pPr>
              <w:jc w:val="center"/>
              <w:rPr>
                <w:lang w:val="ru-RU"/>
              </w:rPr>
            </w:pPr>
            <w:r w:rsidRPr="00CA6859">
              <w:rPr>
                <w:lang w:val="ru-RU"/>
              </w:rPr>
              <w:t>8</w:t>
            </w:r>
          </w:p>
        </w:tc>
        <w:tc>
          <w:tcPr>
            <w:tcW w:w="2784" w:type="dxa"/>
            <w:tcBorders>
              <w:top w:val="single" w:sz="4" w:space="0" w:color="auto"/>
              <w:left w:val="single" w:sz="4" w:space="0" w:color="auto"/>
              <w:bottom w:val="single" w:sz="4" w:space="0" w:color="auto"/>
              <w:right w:val="single" w:sz="4" w:space="0" w:color="auto"/>
            </w:tcBorders>
            <w:hideMark/>
          </w:tcPr>
          <w:p w14:paraId="3A97859B" w14:textId="0170B5EE" w:rsidR="00814795" w:rsidRPr="00CA6859" w:rsidRDefault="009E5FF5" w:rsidP="0030034F">
            <w:pPr>
              <w:rPr>
                <w:lang w:val="ru-RU"/>
              </w:rPr>
            </w:pPr>
            <w:r w:rsidRPr="00CA6859">
              <w:rPr>
                <w:lang w:val="ru-RU"/>
              </w:rPr>
              <w:t>Дата отгрузки товара</w:t>
            </w:r>
          </w:p>
        </w:tc>
        <w:tc>
          <w:tcPr>
            <w:tcW w:w="1716" w:type="dxa"/>
            <w:tcBorders>
              <w:top w:val="single" w:sz="4" w:space="0" w:color="auto"/>
              <w:left w:val="single" w:sz="4" w:space="0" w:color="auto"/>
              <w:bottom w:val="single" w:sz="4" w:space="0" w:color="auto"/>
              <w:right w:val="single" w:sz="4" w:space="0" w:color="auto"/>
            </w:tcBorders>
            <w:hideMark/>
          </w:tcPr>
          <w:p w14:paraId="61ED67FE" w14:textId="577294A2" w:rsidR="00814795" w:rsidRPr="00CA6859" w:rsidRDefault="00E41812" w:rsidP="0030034F">
            <w:pPr>
              <w:jc w:val="center"/>
              <w:rPr>
                <w:lang w:val="ru-RU"/>
              </w:rPr>
            </w:pPr>
            <w:r w:rsidRPr="00CA6859">
              <w:rPr>
                <w:lang w:val="ru-RU"/>
              </w:rPr>
              <w:t>Да</w:t>
            </w:r>
          </w:p>
        </w:tc>
      </w:tr>
      <w:tr w:rsidR="009E5FF5" w:rsidRPr="00CA6859" w14:paraId="7C15D08B"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hideMark/>
          </w:tcPr>
          <w:p w14:paraId="10B3BD8F" w14:textId="77777777" w:rsidR="009E5FF5" w:rsidRPr="00CA6859" w:rsidRDefault="009E5FF5" w:rsidP="0030034F">
            <w:pPr>
              <w:rPr>
                <w:lang w:val="ru-RU"/>
              </w:rPr>
            </w:pPr>
            <w:r w:rsidRPr="00CA6859">
              <w:rPr>
                <w:lang w:val="ru-RU"/>
              </w:rPr>
              <w:t>PK, FK</w:t>
            </w:r>
          </w:p>
        </w:tc>
        <w:tc>
          <w:tcPr>
            <w:tcW w:w="1878" w:type="dxa"/>
            <w:tcBorders>
              <w:top w:val="single" w:sz="4" w:space="0" w:color="auto"/>
              <w:left w:val="single" w:sz="4" w:space="0" w:color="auto"/>
              <w:bottom w:val="single" w:sz="4" w:space="0" w:color="auto"/>
              <w:right w:val="single" w:sz="4" w:space="0" w:color="auto"/>
            </w:tcBorders>
            <w:hideMark/>
          </w:tcPr>
          <w:p w14:paraId="5A7BCD1F" w14:textId="77777777" w:rsidR="009E5FF5" w:rsidRPr="00CA6859" w:rsidRDefault="009E5FF5" w:rsidP="0030034F">
            <w:pPr>
              <w:rPr>
                <w:lang w:val="ru-RU"/>
              </w:rPr>
            </w:pPr>
            <w:r w:rsidRPr="00CA6859">
              <w:rPr>
                <w:lang w:val="ru-RU"/>
              </w:rPr>
              <w:t>Ol_Code</w:t>
            </w:r>
          </w:p>
        </w:tc>
        <w:tc>
          <w:tcPr>
            <w:tcW w:w="1182" w:type="dxa"/>
            <w:tcBorders>
              <w:top w:val="single" w:sz="4" w:space="0" w:color="auto"/>
              <w:left w:val="single" w:sz="4" w:space="0" w:color="auto"/>
              <w:bottom w:val="single" w:sz="4" w:space="0" w:color="auto"/>
              <w:right w:val="single" w:sz="4" w:space="0" w:color="auto"/>
            </w:tcBorders>
            <w:hideMark/>
          </w:tcPr>
          <w:p w14:paraId="5A79049D" w14:textId="77777777" w:rsidR="009E5FF5" w:rsidRPr="00CA6859" w:rsidRDefault="009E5FF5"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6FB2D984" w14:textId="301A9169" w:rsidR="009E5FF5" w:rsidRPr="00616BB3" w:rsidRDefault="00616BB3" w:rsidP="0030034F">
            <w:pPr>
              <w:jc w:val="center"/>
              <w:rPr>
                <w:lang w:val="en-US"/>
              </w:rPr>
            </w:pPr>
            <w:r>
              <w:rPr>
                <w:lang w:val="en-US"/>
              </w:rPr>
              <w:t>50</w:t>
            </w:r>
          </w:p>
        </w:tc>
        <w:tc>
          <w:tcPr>
            <w:tcW w:w="2784" w:type="dxa"/>
            <w:tcBorders>
              <w:top w:val="single" w:sz="4" w:space="0" w:color="auto"/>
              <w:left w:val="single" w:sz="4" w:space="0" w:color="auto"/>
              <w:bottom w:val="single" w:sz="4" w:space="0" w:color="auto"/>
              <w:right w:val="single" w:sz="4" w:space="0" w:color="auto"/>
            </w:tcBorders>
            <w:hideMark/>
          </w:tcPr>
          <w:p w14:paraId="3B4F9F07" w14:textId="09593AE8" w:rsidR="009E5FF5" w:rsidRPr="00CA6859" w:rsidRDefault="009E5FF5" w:rsidP="0030034F">
            <w:pPr>
              <w:rPr>
                <w:lang w:val="ru-RU"/>
              </w:rPr>
            </w:pPr>
            <w:r w:rsidRPr="00CA6859">
              <w:rPr>
                <w:lang w:val="ru-RU"/>
              </w:rPr>
              <w:t xml:space="preserve">Код торговой точки </w:t>
            </w:r>
          </w:p>
        </w:tc>
        <w:tc>
          <w:tcPr>
            <w:tcW w:w="1716" w:type="dxa"/>
            <w:tcBorders>
              <w:top w:val="single" w:sz="4" w:space="0" w:color="auto"/>
              <w:left w:val="single" w:sz="4" w:space="0" w:color="auto"/>
              <w:bottom w:val="single" w:sz="4" w:space="0" w:color="auto"/>
              <w:right w:val="single" w:sz="4" w:space="0" w:color="auto"/>
            </w:tcBorders>
            <w:hideMark/>
          </w:tcPr>
          <w:p w14:paraId="7894B5F8" w14:textId="129A858D" w:rsidR="009E5FF5" w:rsidRPr="00CA6859" w:rsidRDefault="00E41812" w:rsidP="0030034F">
            <w:pPr>
              <w:jc w:val="center"/>
              <w:rPr>
                <w:lang w:val="ru-RU"/>
              </w:rPr>
            </w:pPr>
            <w:r w:rsidRPr="00CA6859">
              <w:rPr>
                <w:lang w:val="ru-RU"/>
              </w:rPr>
              <w:t>Нет</w:t>
            </w:r>
          </w:p>
        </w:tc>
      </w:tr>
      <w:tr w:rsidR="00814795" w:rsidRPr="00CA6859" w14:paraId="35AD63AD"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hideMark/>
          </w:tcPr>
          <w:p w14:paraId="6BEE6299" w14:textId="77777777" w:rsidR="00814795" w:rsidRPr="00CA6859" w:rsidRDefault="00814795" w:rsidP="0030034F">
            <w:pPr>
              <w:rPr>
                <w:lang w:val="ru-RU"/>
              </w:rPr>
            </w:pPr>
            <w:r w:rsidRPr="00CA6859">
              <w:rPr>
                <w:lang w:val="ru-RU"/>
              </w:rPr>
              <w:t>PK, FK</w:t>
            </w:r>
          </w:p>
        </w:tc>
        <w:tc>
          <w:tcPr>
            <w:tcW w:w="1878" w:type="dxa"/>
            <w:tcBorders>
              <w:top w:val="single" w:sz="4" w:space="0" w:color="auto"/>
              <w:left w:val="single" w:sz="4" w:space="0" w:color="auto"/>
              <w:bottom w:val="single" w:sz="4" w:space="0" w:color="auto"/>
              <w:right w:val="single" w:sz="4" w:space="0" w:color="auto"/>
            </w:tcBorders>
            <w:hideMark/>
          </w:tcPr>
          <w:p w14:paraId="33497C65" w14:textId="77777777" w:rsidR="00814795" w:rsidRPr="00CA6859" w:rsidRDefault="00814795" w:rsidP="0030034F">
            <w:pPr>
              <w:rPr>
                <w:lang w:val="ru-RU"/>
              </w:rPr>
            </w:pPr>
            <w:r w:rsidRPr="00CA6859">
              <w:rPr>
                <w:lang w:val="ru-RU"/>
              </w:rPr>
              <w:t>Order_No</w:t>
            </w:r>
          </w:p>
        </w:tc>
        <w:tc>
          <w:tcPr>
            <w:tcW w:w="1182" w:type="dxa"/>
            <w:tcBorders>
              <w:top w:val="single" w:sz="4" w:space="0" w:color="auto"/>
              <w:left w:val="single" w:sz="4" w:space="0" w:color="auto"/>
              <w:bottom w:val="single" w:sz="4" w:space="0" w:color="auto"/>
              <w:right w:val="single" w:sz="4" w:space="0" w:color="auto"/>
            </w:tcBorders>
            <w:hideMark/>
          </w:tcPr>
          <w:p w14:paraId="25360F6D" w14:textId="77777777" w:rsidR="00814795" w:rsidRPr="00CA6859" w:rsidRDefault="00814795"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25FA8F2F" w14:textId="77777777" w:rsidR="00814795" w:rsidRPr="00CA6859" w:rsidRDefault="00814795" w:rsidP="0030034F">
            <w:pPr>
              <w:jc w:val="center"/>
              <w:rPr>
                <w:lang w:val="ru-RU"/>
              </w:rPr>
            </w:pPr>
            <w:r w:rsidRPr="00CA6859">
              <w:rPr>
                <w:lang w:val="ru-RU"/>
              </w:rPr>
              <w:t>100</w:t>
            </w:r>
          </w:p>
        </w:tc>
        <w:tc>
          <w:tcPr>
            <w:tcW w:w="2784" w:type="dxa"/>
            <w:tcBorders>
              <w:top w:val="single" w:sz="4" w:space="0" w:color="auto"/>
              <w:left w:val="single" w:sz="4" w:space="0" w:color="auto"/>
              <w:bottom w:val="single" w:sz="4" w:space="0" w:color="auto"/>
              <w:right w:val="single" w:sz="4" w:space="0" w:color="auto"/>
            </w:tcBorders>
            <w:hideMark/>
          </w:tcPr>
          <w:p w14:paraId="1853B599" w14:textId="567482D8" w:rsidR="00814795" w:rsidRPr="00CA6859" w:rsidRDefault="009E5FF5" w:rsidP="0030034F">
            <w:pPr>
              <w:rPr>
                <w:lang w:val="ru-RU"/>
              </w:rPr>
            </w:pPr>
            <w:r w:rsidRPr="00CA6859">
              <w:rPr>
                <w:lang w:val="ru-RU"/>
              </w:rPr>
              <w:t>Идентификатор заказа 0 - если отсутствует.</w:t>
            </w:r>
          </w:p>
        </w:tc>
        <w:tc>
          <w:tcPr>
            <w:tcW w:w="1716" w:type="dxa"/>
            <w:tcBorders>
              <w:top w:val="single" w:sz="4" w:space="0" w:color="auto"/>
              <w:left w:val="single" w:sz="4" w:space="0" w:color="auto"/>
              <w:bottom w:val="single" w:sz="4" w:space="0" w:color="auto"/>
              <w:right w:val="single" w:sz="4" w:space="0" w:color="auto"/>
            </w:tcBorders>
            <w:hideMark/>
          </w:tcPr>
          <w:p w14:paraId="5E6A78E9" w14:textId="6252FB7D" w:rsidR="00814795" w:rsidRPr="00CA6859" w:rsidRDefault="00E41812" w:rsidP="0030034F">
            <w:pPr>
              <w:jc w:val="center"/>
              <w:rPr>
                <w:lang w:val="ru-RU"/>
              </w:rPr>
            </w:pPr>
            <w:r w:rsidRPr="00CA6859">
              <w:rPr>
                <w:lang w:val="ru-RU"/>
              </w:rPr>
              <w:t>Да</w:t>
            </w:r>
          </w:p>
        </w:tc>
      </w:tr>
      <w:tr w:rsidR="00814795" w:rsidRPr="00CA6859" w14:paraId="0093E033"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hideMark/>
          </w:tcPr>
          <w:p w14:paraId="57D5C64D" w14:textId="77777777" w:rsidR="00814795" w:rsidRPr="00CA6859" w:rsidRDefault="00814795" w:rsidP="0030034F">
            <w:pPr>
              <w:rPr>
                <w:lang w:val="ru-RU"/>
              </w:rPr>
            </w:pPr>
            <w:r w:rsidRPr="00CA6859">
              <w:rPr>
                <w:lang w:val="ru-RU"/>
              </w:rPr>
              <w:t>PK</w:t>
            </w:r>
          </w:p>
        </w:tc>
        <w:tc>
          <w:tcPr>
            <w:tcW w:w="1878" w:type="dxa"/>
            <w:tcBorders>
              <w:top w:val="single" w:sz="4" w:space="0" w:color="auto"/>
              <w:left w:val="single" w:sz="4" w:space="0" w:color="auto"/>
              <w:bottom w:val="single" w:sz="4" w:space="0" w:color="auto"/>
              <w:right w:val="single" w:sz="4" w:space="0" w:color="auto"/>
            </w:tcBorders>
            <w:hideMark/>
          </w:tcPr>
          <w:p w14:paraId="3F256BBD" w14:textId="77777777" w:rsidR="00814795" w:rsidRPr="00CA6859" w:rsidRDefault="00814795" w:rsidP="0030034F">
            <w:pPr>
              <w:rPr>
                <w:lang w:val="ru-RU"/>
              </w:rPr>
            </w:pPr>
            <w:r w:rsidRPr="00CA6859">
              <w:rPr>
                <w:lang w:val="ru-RU"/>
              </w:rPr>
              <w:t>Invoice_No</w:t>
            </w:r>
          </w:p>
        </w:tc>
        <w:tc>
          <w:tcPr>
            <w:tcW w:w="1182" w:type="dxa"/>
            <w:tcBorders>
              <w:top w:val="single" w:sz="4" w:space="0" w:color="auto"/>
              <w:left w:val="single" w:sz="4" w:space="0" w:color="auto"/>
              <w:bottom w:val="single" w:sz="4" w:space="0" w:color="auto"/>
              <w:right w:val="single" w:sz="4" w:space="0" w:color="auto"/>
            </w:tcBorders>
            <w:hideMark/>
          </w:tcPr>
          <w:p w14:paraId="19A2FD7E" w14:textId="77777777" w:rsidR="00814795" w:rsidRPr="00CA6859" w:rsidRDefault="00814795"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1CE3775C" w14:textId="77777777" w:rsidR="00814795" w:rsidRPr="00CA6859" w:rsidRDefault="00814795" w:rsidP="0030034F">
            <w:pPr>
              <w:jc w:val="center"/>
              <w:rPr>
                <w:lang w:val="ru-RU"/>
              </w:rPr>
            </w:pPr>
            <w:r w:rsidRPr="00CA6859">
              <w:rPr>
                <w:lang w:val="ru-RU"/>
              </w:rPr>
              <w:t>58</w:t>
            </w:r>
          </w:p>
        </w:tc>
        <w:tc>
          <w:tcPr>
            <w:tcW w:w="2784" w:type="dxa"/>
            <w:tcBorders>
              <w:top w:val="single" w:sz="4" w:space="0" w:color="auto"/>
              <w:left w:val="single" w:sz="4" w:space="0" w:color="auto"/>
              <w:bottom w:val="single" w:sz="4" w:space="0" w:color="auto"/>
              <w:right w:val="single" w:sz="4" w:space="0" w:color="auto"/>
            </w:tcBorders>
            <w:hideMark/>
          </w:tcPr>
          <w:p w14:paraId="5D66BAD1" w14:textId="535983ED" w:rsidR="00814795" w:rsidRPr="00CA6859" w:rsidRDefault="009E5FF5" w:rsidP="0030034F">
            <w:pPr>
              <w:rPr>
                <w:lang w:val="ru-RU"/>
              </w:rPr>
            </w:pPr>
            <w:r w:rsidRPr="00CA6859">
              <w:rPr>
                <w:lang w:val="ru-RU"/>
              </w:rPr>
              <w:t>Идентификатор инвойса, "0" - если отсутствует.</w:t>
            </w:r>
          </w:p>
        </w:tc>
        <w:tc>
          <w:tcPr>
            <w:tcW w:w="1716" w:type="dxa"/>
            <w:tcBorders>
              <w:top w:val="single" w:sz="4" w:space="0" w:color="auto"/>
              <w:left w:val="single" w:sz="4" w:space="0" w:color="auto"/>
              <w:bottom w:val="single" w:sz="4" w:space="0" w:color="auto"/>
              <w:right w:val="single" w:sz="4" w:space="0" w:color="auto"/>
            </w:tcBorders>
            <w:hideMark/>
          </w:tcPr>
          <w:p w14:paraId="4919DF2F" w14:textId="65200F02" w:rsidR="00814795" w:rsidRPr="00CA6859" w:rsidRDefault="00E41812" w:rsidP="0030034F">
            <w:pPr>
              <w:jc w:val="center"/>
              <w:rPr>
                <w:lang w:val="ru-RU"/>
              </w:rPr>
            </w:pPr>
            <w:r w:rsidRPr="00CA6859">
              <w:rPr>
                <w:lang w:val="ru-RU"/>
              </w:rPr>
              <w:t>Да</w:t>
            </w:r>
          </w:p>
        </w:tc>
      </w:tr>
      <w:tr w:rsidR="00814795" w:rsidRPr="00CA6859" w14:paraId="3C758DFA"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tcPr>
          <w:p w14:paraId="440CBB00" w14:textId="77777777" w:rsidR="00814795" w:rsidRPr="00CA6859" w:rsidRDefault="00814795" w:rsidP="0030034F">
            <w:pPr>
              <w:rPr>
                <w:lang w:val="ru-RU"/>
              </w:rPr>
            </w:pPr>
          </w:p>
        </w:tc>
        <w:tc>
          <w:tcPr>
            <w:tcW w:w="1878" w:type="dxa"/>
            <w:tcBorders>
              <w:top w:val="single" w:sz="4" w:space="0" w:color="auto"/>
              <w:left w:val="single" w:sz="4" w:space="0" w:color="auto"/>
              <w:bottom w:val="single" w:sz="4" w:space="0" w:color="auto"/>
              <w:right w:val="single" w:sz="4" w:space="0" w:color="auto"/>
            </w:tcBorders>
            <w:hideMark/>
          </w:tcPr>
          <w:p w14:paraId="376ECADD" w14:textId="77777777" w:rsidR="00814795" w:rsidRPr="00CA6859" w:rsidRDefault="00814795" w:rsidP="0030034F">
            <w:pPr>
              <w:rPr>
                <w:lang w:val="ru-RU"/>
              </w:rPr>
            </w:pPr>
            <w:r w:rsidRPr="00CA6859">
              <w:rPr>
                <w:lang w:val="ru-RU"/>
              </w:rPr>
              <w:t>Status</w:t>
            </w:r>
          </w:p>
        </w:tc>
        <w:tc>
          <w:tcPr>
            <w:tcW w:w="1182" w:type="dxa"/>
            <w:tcBorders>
              <w:top w:val="single" w:sz="4" w:space="0" w:color="auto"/>
              <w:left w:val="single" w:sz="4" w:space="0" w:color="auto"/>
              <w:bottom w:val="single" w:sz="4" w:space="0" w:color="auto"/>
              <w:right w:val="single" w:sz="4" w:space="0" w:color="auto"/>
            </w:tcBorders>
            <w:hideMark/>
          </w:tcPr>
          <w:p w14:paraId="306959C0" w14:textId="77777777" w:rsidR="00814795" w:rsidRPr="00CA6859" w:rsidRDefault="00814795"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54A4EFF1" w14:textId="77777777" w:rsidR="00814795" w:rsidRPr="00CA6859" w:rsidRDefault="00814795" w:rsidP="0030034F">
            <w:pPr>
              <w:jc w:val="center"/>
              <w:rPr>
                <w:lang w:val="ru-RU"/>
              </w:rPr>
            </w:pPr>
            <w:r w:rsidRPr="00CA6859">
              <w:rPr>
                <w:lang w:val="ru-RU"/>
              </w:rPr>
              <w:t>11</w:t>
            </w:r>
          </w:p>
        </w:tc>
        <w:tc>
          <w:tcPr>
            <w:tcW w:w="2784" w:type="dxa"/>
            <w:tcBorders>
              <w:top w:val="single" w:sz="4" w:space="0" w:color="auto"/>
              <w:left w:val="single" w:sz="4" w:space="0" w:color="auto"/>
              <w:bottom w:val="single" w:sz="4" w:space="0" w:color="auto"/>
              <w:right w:val="single" w:sz="4" w:space="0" w:color="auto"/>
            </w:tcBorders>
            <w:hideMark/>
          </w:tcPr>
          <w:p w14:paraId="5695DE8B" w14:textId="298DCA14" w:rsidR="00814795" w:rsidRPr="00CA6859" w:rsidRDefault="009E5FF5" w:rsidP="0030034F">
            <w:pPr>
              <w:rPr>
                <w:lang w:val="ru-RU"/>
              </w:rPr>
            </w:pPr>
            <w:r w:rsidRPr="00CA6859">
              <w:rPr>
                <w:lang w:val="ru-RU"/>
              </w:rPr>
              <w:t>Статус документа (0 - 'неопределенный', 1 - "отгружено", 2 - "получено", 3 - "частично оплачено", 4 - "полностью оплачено", 9 - "удален")</w:t>
            </w:r>
          </w:p>
        </w:tc>
        <w:tc>
          <w:tcPr>
            <w:tcW w:w="1716" w:type="dxa"/>
            <w:tcBorders>
              <w:top w:val="single" w:sz="4" w:space="0" w:color="auto"/>
              <w:left w:val="single" w:sz="4" w:space="0" w:color="auto"/>
              <w:bottom w:val="single" w:sz="4" w:space="0" w:color="auto"/>
              <w:right w:val="single" w:sz="4" w:space="0" w:color="auto"/>
            </w:tcBorders>
            <w:hideMark/>
          </w:tcPr>
          <w:p w14:paraId="4E876D36" w14:textId="29B448D5" w:rsidR="00814795" w:rsidRPr="00CA6859" w:rsidRDefault="00E41812" w:rsidP="0030034F">
            <w:pPr>
              <w:jc w:val="center"/>
              <w:rPr>
                <w:lang w:val="ru-RU"/>
              </w:rPr>
            </w:pPr>
            <w:r w:rsidRPr="00CA6859">
              <w:rPr>
                <w:lang w:val="ru-RU"/>
              </w:rPr>
              <w:t>Да</w:t>
            </w:r>
          </w:p>
        </w:tc>
      </w:tr>
      <w:tr w:rsidR="00814795" w:rsidRPr="00CA6859" w14:paraId="54B24342"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tcPr>
          <w:p w14:paraId="04D4961A" w14:textId="77777777" w:rsidR="00814795" w:rsidRPr="00CA6859" w:rsidRDefault="00814795" w:rsidP="0030034F">
            <w:pPr>
              <w:rPr>
                <w:lang w:val="ru-RU"/>
              </w:rPr>
            </w:pPr>
          </w:p>
        </w:tc>
        <w:tc>
          <w:tcPr>
            <w:tcW w:w="1878" w:type="dxa"/>
            <w:tcBorders>
              <w:top w:val="single" w:sz="4" w:space="0" w:color="auto"/>
              <w:left w:val="single" w:sz="4" w:space="0" w:color="auto"/>
              <w:bottom w:val="single" w:sz="4" w:space="0" w:color="auto"/>
              <w:right w:val="single" w:sz="4" w:space="0" w:color="auto"/>
            </w:tcBorders>
            <w:hideMark/>
          </w:tcPr>
          <w:p w14:paraId="6A8F1499" w14:textId="77777777" w:rsidR="00814795" w:rsidRPr="00CA6859" w:rsidRDefault="00814795" w:rsidP="0030034F">
            <w:pPr>
              <w:rPr>
                <w:lang w:val="ru-RU"/>
              </w:rPr>
            </w:pPr>
            <w:r w:rsidRPr="00CA6859">
              <w:rPr>
                <w:lang w:val="ru-RU"/>
              </w:rPr>
              <w:t>DateTo</w:t>
            </w:r>
          </w:p>
        </w:tc>
        <w:tc>
          <w:tcPr>
            <w:tcW w:w="1182" w:type="dxa"/>
            <w:tcBorders>
              <w:top w:val="single" w:sz="4" w:space="0" w:color="auto"/>
              <w:left w:val="single" w:sz="4" w:space="0" w:color="auto"/>
              <w:bottom w:val="single" w:sz="4" w:space="0" w:color="auto"/>
              <w:right w:val="single" w:sz="4" w:space="0" w:color="auto"/>
            </w:tcBorders>
            <w:hideMark/>
          </w:tcPr>
          <w:p w14:paraId="0E16116B" w14:textId="77777777" w:rsidR="00814795" w:rsidRPr="00CA6859" w:rsidRDefault="00814795" w:rsidP="0030034F">
            <w:pPr>
              <w:rPr>
                <w:lang w:val="ru-RU"/>
              </w:rPr>
            </w:pPr>
            <w:r w:rsidRPr="00CA6859">
              <w:rPr>
                <w:lang w:val="ru-RU"/>
              </w:rPr>
              <w:t>Date</w:t>
            </w:r>
          </w:p>
        </w:tc>
        <w:tc>
          <w:tcPr>
            <w:tcW w:w="1260" w:type="dxa"/>
            <w:tcBorders>
              <w:top w:val="single" w:sz="4" w:space="0" w:color="auto"/>
              <w:left w:val="single" w:sz="4" w:space="0" w:color="auto"/>
              <w:bottom w:val="single" w:sz="4" w:space="0" w:color="auto"/>
              <w:right w:val="single" w:sz="4" w:space="0" w:color="auto"/>
            </w:tcBorders>
            <w:hideMark/>
          </w:tcPr>
          <w:p w14:paraId="7FA6F58E" w14:textId="77777777" w:rsidR="00814795" w:rsidRPr="00CA6859" w:rsidRDefault="00814795" w:rsidP="0030034F">
            <w:pPr>
              <w:jc w:val="center"/>
              <w:rPr>
                <w:lang w:val="ru-RU"/>
              </w:rPr>
            </w:pPr>
            <w:r w:rsidRPr="00CA6859">
              <w:rPr>
                <w:lang w:val="ru-RU"/>
              </w:rPr>
              <w:t>8</w:t>
            </w:r>
          </w:p>
        </w:tc>
        <w:tc>
          <w:tcPr>
            <w:tcW w:w="2784" w:type="dxa"/>
            <w:tcBorders>
              <w:top w:val="single" w:sz="4" w:space="0" w:color="auto"/>
              <w:left w:val="single" w:sz="4" w:space="0" w:color="auto"/>
              <w:bottom w:val="single" w:sz="4" w:space="0" w:color="auto"/>
              <w:right w:val="single" w:sz="4" w:space="0" w:color="auto"/>
            </w:tcBorders>
            <w:hideMark/>
          </w:tcPr>
          <w:p w14:paraId="432757ED" w14:textId="5F6DC45A" w:rsidR="00814795" w:rsidRPr="00CA6859" w:rsidRDefault="00E41812" w:rsidP="0030034F">
            <w:pPr>
              <w:rPr>
                <w:lang w:val="ru-RU"/>
              </w:rPr>
            </w:pPr>
            <w:r w:rsidRPr="00CA6859">
              <w:rPr>
                <w:lang w:val="ru-RU"/>
              </w:rPr>
              <w:t>Дата конца периода генерации отчета по вторичным  продажам</w:t>
            </w:r>
          </w:p>
        </w:tc>
        <w:tc>
          <w:tcPr>
            <w:tcW w:w="1716" w:type="dxa"/>
            <w:tcBorders>
              <w:top w:val="single" w:sz="4" w:space="0" w:color="auto"/>
              <w:left w:val="single" w:sz="4" w:space="0" w:color="auto"/>
              <w:bottom w:val="single" w:sz="4" w:space="0" w:color="auto"/>
              <w:right w:val="single" w:sz="4" w:space="0" w:color="auto"/>
            </w:tcBorders>
            <w:hideMark/>
          </w:tcPr>
          <w:p w14:paraId="5764E501" w14:textId="2F8D6C0B" w:rsidR="00814795" w:rsidRPr="00CA6859" w:rsidRDefault="00E41812" w:rsidP="0030034F">
            <w:pPr>
              <w:jc w:val="center"/>
              <w:rPr>
                <w:lang w:val="ru-RU"/>
              </w:rPr>
            </w:pPr>
            <w:r w:rsidRPr="00CA6859">
              <w:rPr>
                <w:lang w:val="ru-RU"/>
              </w:rPr>
              <w:t>Да</w:t>
            </w:r>
          </w:p>
        </w:tc>
      </w:tr>
      <w:tr w:rsidR="00814795" w:rsidRPr="00CA6859" w14:paraId="68CBA2A4"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tcPr>
          <w:p w14:paraId="55CB2A65" w14:textId="77777777" w:rsidR="00814795" w:rsidRPr="00CA6859" w:rsidRDefault="00814795" w:rsidP="0030034F">
            <w:pPr>
              <w:rPr>
                <w:lang w:val="ru-RU"/>
              </w:rPr>
            </w:pPr>
          </w:p>
        </w:tc>
        <w:tc>
          <w:tcPr>
            <w:tcW w:w="1878" w:type="dxa"/>
            <w:tcBorders>
              <w:top w:val="single" w:sz="4" w:space="0" w:color="auto"/>
              <w:left w:val="single" w:sz="4" w:space="0" w:color="auto"/>
              <w:bottom w:val="single" w:sz="4" w:space="0" w:color="auto"/>
              <w:right w:val="single" w:sz="4" w:space="0" w:color="auto"/>
            </w:tcBorders>
            <w:hideMark/>
          </w:tcPr>
          <w:p w14:paraId="6E264259" w14:textId="77777777" w:rsidR="00814795" w:rsidRPr="00CA6859" w:rsidRDefault="00814795" w:rsidP="0030034F">
            <w:pPr>
              <w:rPr>
                <w:lang w:val="ru-RU"/>
              </w:rPr>
            </w:pPr>
            <w:r w:rsidRPr="00CA6859">
              <w:rPr>
                <w:lang w:val="ru-RU"/>
              </w:rPr>
              <w:t>Param1</w:t>
            </w:r>
          </w:p>
        </w:tc>
        <w:tc>
          <w:tcPr>
            <w:tcW w:w="1182" w:type="dxa"/>
            <w:tcBorders>
              <w:top w:val="single" w:sz="4" w:space="0" w:color="auto"/>
              <w:left w:val="single" w:sz="4" w:space="0" w:color="auto"/>
              <w:bottom w:val="single" w:sz="4" w:space="0" w:color="auto"/>
              <w:right w:val="single" w:sz="4" w:space="0" w:color="auto"/>
            </w:tcBorders>
            <w:hideMark/>
          </w:tcPr>
          <w:p w14:paraId="4CCC527B" w14:textId="77777777" w:rsidR="00814795" w:rsidRPr="00CA6859" w:rsidRDefault="00814795"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55852627" w14:textId="77777777" w:rsidR="00814795" w:rsidRPr="00CA6859" w:rsidRDefault="00814795" w:rsidP="0030034F">
            <w:pPr>
              <w:jc w:val="center"/>
              <w:rPr>
                <w:lang w:val="ru-RU"/>
              </w:rPr>
            </w:pPr>
            <w:r w:rsidRPr="00CA6859">
              <w:rPr>
                <w:lang w:val="ru-RU"/>
              </w:rPr>
              <w:t>11</w:t>
            </w:r>
          </w:p>
        </w:tc>
        <w:tc>
          <w:tcPr>
            <w:tcW w:w="2784" w:type="dxa"/>
            <w:tcBorders>
              <w:top w:val="single" w:sz="4" w:space="0" w:color="auto"/>
              <w:left w:val="single" w:sz="4" w:space="0" w:color="auto"/>
              <w:bottom w:val="single" w:sz="4" w:space="0" w:color="auto"/>
              <w:right w:val="single" w:sz="4" w:space="0" w:color="auto"/>
            </w:tcBorders>
          </w:tcPr>
          <w:p w14:paraId="06076571" w14:textId="0637B510" w:rsidR="00814795" w:rsidRPr="00CA6859" w:rsidRDefault="00E41812" w:rsidP="0030034F">
            <w:pPr>
              <w:rPr>
                <w:lang w:val="ru-RU"/>
              </w:rPr>
            </w:pPr>
            <w:r w:rsidRPr="00CA6859">
              <w:rPr>
                <w:lang w:val="ru-RU"/>
              </w:rPr>
              <w:t>Количество ТТ по типам</w:t>
            </w:r>
          </w:p>
        </w:tc>
        <w:tc>
          <w:tcPr>
            <w:tcW w:w="1716" w:type="dxa"/>
            <w:tcBorders>
              <w:top w:val="single" w:sz="4" w:space="0" w:color="auto"/>
              <w:left w:val="single" w:sz="4" w:space="0" w:color="auto"/>
              <w:bottom w:val="single" w:sz="4" w:space="0" w:color="auto"/>
              <w:right w:val="single" w:sz="4" w:space="0" w:color="auto"/>
            </w:tcBorders>
            <w:hideMark/>
          </w:tcPr>
          <w:p w14:paraId="64CB5D6A" w14:textId="664AD25B" w:rsidR="00814795" w:rsidRPr="00CA6859" w:rsidRDefault="00E41812" w:rsidP="0030034F">
            <w:pPr>
              <w:jc w:val="center"/>
              <w:rPr>
                <w:lang w:val="ru-RU"/>
              </w:rPr>
            </w:pPr>
            <w:r w:rsidRPr="00CA6859">
              <w:rPr>
                <w:lang w:val="ru-RU"/>
              </w:rPr>
              <w:t>Да</w:t>
            </w:r>
          </w:p>
        </w:tc>
      </w:tr>
      <w:tr w:rsidR="00E41812" w:rsidRPr="00CA6859" w14:paraId="556198CF"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tcPr>
          <w:p w14:paraId="672B666F" w14:textId="77777777" w:rsidR="00E41812" w:rsidRPr="00CA6859" w:rsidRDefault="00E41812" w:rsidP="0030034F">
            <w:pPr>
              <w:rPr>
                <w:lang w:val="ru-RU"/>
              </w:rPr>
            </w:pPr>
          </w:p>
        </w:tc>
        <w:tc>
          <w:tcPr>
            <w:tcW w:w="1878" w:type="dxa"/>
            <w:tcBorders>
              <w:top w:val="single" w:sz="4" w:space="0" w:color="auto"/>
              <w:left w:val="single" w:sz="4" w:space="0" w:color="auto"/>
              <w:bottom w:val="single" w:sz="4" w:space="0" w:color="auto"/>
              <w:right w:val="single" w:sz="4" w:space="0" w:color="auto"/>
            </w:tcBorders>
            <w:hideMark/>
          </w:tcPr>
          <w:p w14:paraId="0705B001" w14:textId="77777777" w:rsidR="00E41812" w:rsidRPr="00CA6859" w:rsidRDefault="00E41812" w:rsidP="0030034F">
            <w:pPr>
              <w:rPr>
                <w:lang w:val="ru-RU"/>
              </w:rPr>
            </w:pPr>
            <w:r w:rsidRPr="00CA6859">
              <w:rPr>
                <w:lang w:val="ru-RU"/>
              </w:rPr>
              <w:t>VatCalcMode</w:t>
            </w:r>
          </w:p>
        </w:tc>
        <w:tc>
          <w:tcPr>
            <w:tcW w:w="1182" w:type="dxa"/>
            <w:tcBorders>
              <w:top w:val="single" w:sz="4" w:space="0" w:color="auto"/>
              <w:left w:val="single" w:sz="4" w:space="0" w:color="auto"/>
              <w:bottom w:val="single" w:sz="4" w:space="0" w:color="auto"/>
              <w:right w:val="single" w:sz="4" w:space="0" w:color="auto"/>
            </w:tcBorders>
            <w:hideMark/>
          </w:tcPr>
          <w:p w14:paraId="003DDDA0" w14:textId="77777777" w:rsidR="00E41812" w:rsidRPr="00CA6859" w:rsidRDefault="00E41812"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606BECA2" w14:textId="77777777" w:rsidR="00E41812" w:rsidRPr="00CA6859" w:rsidRDefault="00E41812" w:rsidP="0030034F">
            <w:pPr>
              <w:jc w:val="center"/>
              <w:rPr>
                <w:lang w:val="ru-RU"/>
              </w:rPr>
            </w:pPr>
            <w:r w:rsidRPr="00CA6859">
              <w:rPr>
                <w:lang w:val="ru-RU"/>
              </w:rPr>
              <w:t>11</w:t>
            </w:r>
          </w:p>
        </w:tc>
        <w:tc>
          <w:tcPr>
            <w:tcW w:w="2784" w:type="dxa"/>
            <w:tcBorders>
              <w:top w:val="single" w:sz="4" w:space="0" w:color="auto"/>
              <w:left w:val="single" w:sz="4" w:space="0" w:color="auto"/>
              <w:bottom w:val="single" w:sz="4" w:space="0" w:color="auto"/>
              <w:right w:val="single" w:sz="4" w:space="0" w:color="auto"/>
            </w:tcBorders>
            <w:hideMark/>
          </w:tcPr>
          <w:p w14:paraId="2761F4D2" w14:textId="51E4BC62" w:rsidR="00E41812" w:rsidRPr="00CA6859" w:rsidRDefault="00E41812" w:rsidP="0030034F">
            <w:pPr>
              <w:rPr>
                <w:lang w:val="ru-RU"/>
              </w:rPr>
            </w:pPr>
            <w:r w:rsidRPr="00CA6859">
              <w:rPr>
                <w:szCs w:val="20"/>
                <w:lang w:val="ru-RU"/>
              </w:rPr>
              <w:t>Режим расчета цен</w:t>
            </w:r>
          </w:p>
        </w:tc>
        <w:tc>
          <w:tcPr>
            <w:tcW w:w="1716" w:type="dxa"/>
            <w:tcBorders>
              <w:top w:val="single" w:sz="4" w:space="0" w:color="auto"/>
              <w:left w:val="single" w:sz="4" w:space="0" w:color="auto"/>
              <w:bottom w:val="single" w:sz="4" w:space="0" w:color="auto"/>
              <w:right w:val="single" w:sz="4" w:space="0" w:color="auto"/>
            </w:tcBorders>
            <w:hideMark/>
          </w:tcPr>
          <w:p w14:paraId="73F9E8B7" w14:textId="20FEB4B3" w:rsidR="00E41812" w:rsidRPr="00CA6859" w:rsidRDefault="00E41812" w:rsidP="0030034F">
            <w:pPr>
              <w:jc w:val="center"/>
              <w:rPr>
                <w:lang w:val="ru-RU"/>
              </w:rPr>
            </w:pPr>
            <w:r w:rsidRPr="00CA6859">
              <w:rPr>
                <w:lang w:val="ru-RU"/>
              </w:rPr>
              <w:t>Да</w:t>
            </w:r>
          </w:p>
        </w:tc>
      </w:tr>
      <w:tr w:rsidR="00E41812" w:rsidRPr="00CA6859" w14:paraId="4BCFC9B9"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tcPr>
          <w:p w14:paraId="1C301F6F" w14:textId="77777777" w:rsidR="00E41812" w:rsidRPr="00CA6859" w:rsidRDefault="00E41812" w:rsidP="0030034F">
            <w:pPr>
              <w:rPr>
                <w:lang w:val="ru-RU"/>
              </w:rPr>
            </w:pPr>
          </w:p>
        </w:tc>
        <w:tc>
          <w:tcPr>
            <w:tcW w:w="1878" w:type="dxa"/>
            <w:tcBorders>
              <w:top w:val="single" w:sz="4" w:space="0" w:color="auto"/>
              <w:left w:val="single" w:sz="4" w:space="0" w:color="auto"/>
              <w:bottom w:val="single" w:sz="4" w:space="0" w:color="auto"/>
              <w:right w:val="single" w:sz="4" w:space="0" w:color="auto"/>
            </w:tcBorders>
            <w:hideMark/>
          </w:tcPr>
          <w:p w14:paraId="7D329DD1" w14:textId="77777777" w:rsidR="00E41812" w:rsidRPr="00CA6859" w:rsidRDefault="00E41812" w:rsidP="0030034F">
            <w:pPr>
              <w:rPr>
                <w:lang w:val="ru-RU"/>
              </w:rPr>
            </w:pPr>
            <w:r w:rsidRPr="00CA6859">
              <w:rPr>
                <w:lang w:val="ru-RU"/>
              </w:rPr>
              <w:t>PrintCheck</w:t>
            </w:r>
          </w:p>
        </w:tc>
        <w:tc>
          <w:tcPr>
            <w:tcW w:w="1182" w:type="dxa"/>
            <w:tcBorders>
              <w:top w:val="single" w:sz="4" w:space="0" w:color="auto"/>
              <w:left w:val="single" w:sz="4" w:space="0" w:color="auto"/>
              <w:bottom w:val="single" w:sz="4" w:space="0" w:color="auto"/>
              <w:right w:val="single" w:sz="4" w:space="0" w:color="auto"/>
            </w:tcBorders>
            <w:hideMark/>
          </w:tcPr>
          <w:p w14:paraId="19DD597B" w14:textId="77777777" w:rsidR="00E41812" w:rsidRPr="00CA6859" w:rsidRDefault="00E41812" w:rsidP="0030034F">
            <w:pPr>
              <w:rPr>
                <w:lang w:val="ru-RU"/>
              </w:rPr>
            </w:pPr>
            <w:r w:rsidRPr="00CA6859">
              <w:rPr>
                <w:lang w:val="ru-RU"/>
              </w:rPr>
              <w:t>Logical</w:t>
            </w:r>
          </w:p>
        </w:tc>
        <w:tc>
          <w:tcPr>
            <w:tcW w:w="1260" w:type="dxa"/>
            <w:tcBorders>
              <w:top w:val="single" w:sz="4" w:space="0" w:color="auto"/>
              <w:left w:val="single" w:sz="4" w:space="0" w:color="auto"/>
              <w:bottom w:val="single" w:sz="4" w:space="0" w:color="auto"/>
              <w:right w:val="single" w:sz="4" w:space="0" w:color="auto"/>
            </w:tcBorders>
            <w:hideMark/>
          </w:tcPr>
          <w:p w14:paraId="5BBE9594" w14:textId="77777777" w:rsidR="00E41812" w:rsidRPr="00CA6859" w:rsidRDefault="00E41812" w:rsidP="0030034F">
            <w:pPr>
              <w:jc w:val="center"/>
              <w:rPr>
                <w:lang w:val="ru-RU"/>
              </w:rPr>
            </w:pPr>
            <w:r w:rsidRPr="00CA6859">
              <w:rPr>
                <w:lang w:val="ru-RU"/>
              </w:rPr>
              <w:t>1</w:t>
            </w:r>
          </w:p>
        </w:tc>
        <w:tc>
          <w:tcPr>
            <w:tcW w:w="2784" w:type="dxa"/>
            <w:tcBorders>
              <w:top w:val="single" w:sz="4" w:space="0" w:color="auto"/>
              <w:left w:val="single" w:sz="4" w:space="0" w:color="auto"/>
              <w:bottom w:val="single" w:sz="4" w:space="0" w:color="auto"/>
              <w:right w:val="single" w:sz="4" w:space="0" w:color="auto"/>
            </w:tcBorders>
            <w:hideMark/>
          </w:tcPr>
          <w:p w14:paraId="397D3D10" w14:textId="208CBF88" w:rsidR="00E41812" w:rsidRPr="00CA6859" w:rsidRDefault="00E41812" w:rsidP="0030034F">
            <w:pPr>
              <w:rPr>
                <w:lang w:val="ru-RU"/>
              </w:rPr>
            </w:pPr>
            <w:r w:rsidRPr="00CA6859">
              <w:rPr>
                <w:lang w:val="ru-RU"/>
              </w:rPr>
              <w:t>Признак печати бланков документов (товарная накладная, налоговая накладная)</w:t>
            </w:r>
          </w:p>
        </w:tc>
        <w:tc>
          <w:tcPr>
            <w:tcW w:w="1716" w:type="dxa"/>
            <w:tcBorders>
              <w:top w:val="single" w:sz="4" w:space="0" w:color="auto"/>
              <w:left w:val="single" w:sz="4" w:space="0" w:color="auto"/>
              <w:bottom w:val="single" w:sz="4" w:space="0" w:color="auto"/>
              <w:right w:val="single" w:sz="4" w:space="0" w:color="auto"/>
            </w:tcBorders>
            <w:hideMark/>
          </w:tcPr>
          <w:p w14:paraId="149C50AD" w14:textId="1702743C" w:rsidR="00E41812" w:rsidRPr="00CA6859" w:rsidRDefault="00E41812" w:rsidP="0030034F">
            <w:pPr>
              <w:jc w:val="center"/>
              <w:rPr>
                <w:lang w:val="ru-RU"/>
              </w:rPr>
            </w:pPr>
            <w:r w:rsidRPr="00CA6859">
              <w:rPr>
                <w:lang w:val="ru-RU"/>
              </w:rPr>
              <w:t>Да</w:t>
            </w:r>
          </w:p>
        </w:tc>
      </w:tr>
      <w:tr w:rsidR="00E41812" w:rsidRPr="00CA6859" w14:paraId="03A53E27"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tcPr>
          <w:p w14:paraId="7D7AA5FB" w14:textId="77777777" w:rsidR="00E41812" w:rsidRPr="00CA6859" w:rsidRDefault="00E41812" w:rsidP="0030034F">
            <w:pPr>
              <w:rPr>
                <w:lang w:val="ru-RU"/>
              </w:rPr>
            </w:pPr>
          </w:p>
        </w:tc>
        <w:tc>
          <w:tcPr>
            <w:tcW w:w="1878" w:type="dxa"/>
            <w:tcBorders>
              <w:top w:val="single" w:sz="4" w:space="0" w:color="auto"/>
              <w:left w:val="single" w:sz="4" w:space="0" w:color="auto"/>
              <w:bottom w:val="single" w:sz="4" w:space="0" w:color="auto"/>
              <w:right w:val="single" w:sz="4" w:space="0" w:color="auto"/>
            </w:tcBorders>
            <w:hideMark/>
          </w:tcPr>
          <w:p w14:paraId="653E7DFA" w14:textId="77777777" w:rsidR="00E41812" w:rsidRPr="00CA6859" w:rsidRDefault="00E41812" w:rsidP="0030034F">
            <w:pPr>
              <w:rPr>
                <w:lang w:val="ru-RU"/>
              </w:rPr>
            </w:pPr>
            <w:r w:rsidRPr="00CA6859">
              <w:rPr>
                <w:lang w:val="ru-RU"/>
              </w:rPr>
              <w:t>PrintOrder</w:t>
            </w:r>
          </w:p>
        </w:tc>
        <w:tc>
          <w:tcPr>
            <w:tcW w:w="1182" w:type="dxa"/>
            <w:tcBorders>
              <w:top w:val="single" w:sz="4" w:space="0" w:color="auto"/>
              <w:left w:val="single" w:sz="4" w:space="0" w:color="auto"/>
              <w:bottom w:val="single" w:sz="4" w:space="0" w:color="auto"/>
              <w:right w:val="single" w:sz="4" w:space="0" w:color="auto"/>
            </w:tcBorders>
            <w:hideMark/>
          </w:tcPr>
          <w:p w14:paraId="2973B9F6" w14:textId="77777777" w:rsidR="00E41812" w:rsidRPr="00CA6859" w:rsidRDefault="00E41812" w:rsidP="0030034F">
            <w:pPr>
              <w:rPr>
                <w:lang w:val="ru-RU"/>
              </w:rPr>
            </w:pPr>
            <w:r w:rsidRPr="00CA6859">
              <w:rPr>
                <w:lang w:val="ru-RU"/>
              </w:rPr>
              <w:t>Logical</w:t>
            </w:r>
          </w:p>
        </w:tc>
        <w:tc>
          <w:tcPr>
            <w:tcW w:w="1260" w:type="dxa"/>
            <w:tcBorders>
              <w:top w:val="single" w:sz="4" w:space="0" w:color="auto"/>
              <w:left w:val="single" w:sz="4" w:space="0" w:color="auto"/>
              <w:bottom w:val="single" w:sz="4" w:space="0" w:color="auto"/>
              <w:right w:val="single" w:sz="4" w:space="0" w:color="auto"/>
            </w:tcBorders>
            <w:hideMark/>
          </w:tcPr>
          <w:p w14:paraId="57B1D98C" w14:textId="77777777" w:rsidR="00E41812" w:rsidRPr="00CA6859" w:rsidRDefault="00E41812" w:rsidP="0030034F">
            <w:pPr>
              <w:jc w:val="center"/>
              <w:rPr>
                <w:lang w:val="ru-RU"/>
              </w:rPr>
            </w:pPr>
            <w:r w:rsidRPr="00CA6859">
              <w:rPr>
                <w:lang w:val="ru-RU"/>
              </w:rPr>
              <w:t>1</w:t>
            </w:r>
          </w:p>
        </w:tc>
        <w:tc>
          <w:tcPr>
            <w:tcW w:w="2784" w:type="dxa"/>
            <w:tcBorders>
              <w:top w:val="single" w:sz="4" w:space="0" w:color="auto"/>
              <w:left w:val="single" w:sz="4" w:space="0" w:color="auto"/>
              <w:bottom w:val="single" w:sz="4" w:space="0" w:color="auto"/>
              <w:right w:val="single" w:sz="4" w:space="0" w:color="auto"/>
            </w:tcBorders>
            <w:hideMark/>
          </w:tcPr>
          <w:p w14:paraId="5CF3BF20" w14:textId="361207F1" w:rsidR="00E41812" w:rsidRPr="00CA6859" w:rsidRDefault="00E41812" w:rsidP="0030034F">
            <w:pPr>
              <w:rPr>
                <w:lang w:val="ru-RU"/>
              </w:rPr>
            </w:pPr>
            <w:r w:rsidRPr="00CA6859">
              <w:rPr>
                <w:lang w:val="ru-RU"/>
              </w:rPr>
              <w:t>Признак печати чека на ЭККА</w:t>
            </w:r>
          </w:p>
        </w:tc>
        <w:tc>
          <w:tcPr>
            <w:tcW w:w="1716" w:type="dxa"/>
            <w:tcBorders>
              <w:top w:val="single" w:sz="4" w:space="0" w:color="auto"/>
              <w:left w:val="single" w:sz="4" w:space="0" w:color="auto"/>
              <w:bottom w:val="single" w:sz="4" w:space="0" w:color="auto"/>
              <w:right w:val="single" w:sz="4" w:space="0" w:color="auto"/>
            </w:tcBorders>
            <w:hideMark/>
          </w:tcPr>
          <w:p w14:paraId="0DF824B7" w14:textId="1784C7F5" w:rsidR="00E41812" w:rsidRPr="00CA6859" w:rsidRDefault="00E41812" w:rsidP="0030034F">
            <w:pPr>
              <w:jc w:val="center"/>
              <w:rPr>
                <w:lang w:val="ru-RU"/>
              </w:rPr>
            </w:pPr>
            <w:r w:rsidRPr="00CA6859">
              <w:rPr>
                <w:lang w:val="ru-RU"/>
              </w:rPr>
              <w:t>Да</w:t>
            </w:r>
          </w:p>
        </w:tc>
      </w:tr>
      <w:tr w:rsidR="00814795" w:rsidRPr="00CA6859" w14:paraId="3FFAC091" w14:textId="77777777" w:rsidTr="00AF5213">
        <w:trPr>
          <w:trHeight w:val="268"/>
        </w:trPr>
        <w:tc>
          <w:tcPr>
            <w:tcW w:w="1402" w:type="dxa"/>
            <w:tcBorders>
              <w:top w:val="single" w:sz="4" w:space="0" w:color="auto"/>
              <w:left w:val="single" w:sz="4" w:space="0" w:color="auto"/>
              <w:bottom w:val="single" w:sz="4" w:space="0" w:color="auto"/>
              <w:right w:val="single" w:sz="4" w:space="0" w:color="auto"/>
            </w:tcBorders>
          </w:tcPr>
          <w:p w14:paraId="754DFE16" w14:textId="77777777" w:rsidR="00814795" w:rsidRPr="00CA6859" w:rsidRDefault="00814795" w:rsidP="0030034F">
            <w:pPr>
              <w:rPr>
                <w:lang w:val="ru-RU"/>
              </w:rPr>
            </w:pPr>
          </w:p>
        </w:tc>
        <w:tc>
          <w:tcPr>
            <w:tcW w:w="1878" w:type="dxa"/>
            <w:tcBorders>
              <w:top w:val="single" w:sz="4" w:space="0" w:color="auto"/>
              <w:left w:val="single" w:sz="4" w:space="0" w:color="auto"/>
              <w:bottom w:val="single" w:sz="4" w:space="0" w:color="auto"/>
              <w:right w:val="single" w:sz="4" w:space="0" w:color="auto"/>
            </w:tcBorders>
            <w:hideMark/>
          </w:tcPr>
          <w:p w14:paraId="4C197A5E" w14:textId="77777777" w:rsidR="00814795" w:rsidRPr="00CA6859" w:rsidRDefault="00814795" w:rsidP="0030034F">
            <w:pPr>
              <w:rPr>
                <w:lang w:val="ru-RU"/>
              </w:rPr>
            </w:pPr>
            <w:r w:rsidRPr="00CA6859">
              <w:rPr>
                <w:lang w:val="ru-RU"/>
              </w:rPr>
              <w:t>DTLM</w:t>
            </w:r>
          </w:p>
        </w:tc>
        <w:tc>
          <w:tcPr>
            <w:tcW w:w="1182" w:type="dxa"/>
            <w:tcBorders>
              <w:top w:val="single" w:sz="4" w:space="0" w:color="auto"/>
              <w:left w:val="single" w:sz="4" w:space="0" w:color="auto"/>
              <w:bottom w:val="single" w:sz="4" w:space="0" w:color="auto"/>
              <w:right w:val="single" w:sz="4" w:space="0" w:color="auto"/>
            </w:tcBorders>
            <w:hideMark/>
          </w:tcPr>
          <w:p w14:paraId="0878430A" w14:textId="77777777" w:rsidR="00814795" w:rsidRPr="00CA6859" w:rsidRDefault="00814795"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08B096C6" w14:textId="77777777" w:rsidR="00814795" w:rsidRPr="00CA6859" w:rsidRDefault="00814795" w:rsidP="0030034F">
            <w:pPr>
              <w:jc w:val="center"/>
              <w:rPr>
                <w:lang w:val="ru-RU"/>
              </w:rPr>
            </w:pPr>
            <w:r w:rsidRPr="00CA6859">
              <w:rPr>
                <w:lang w:val="ru-RU"/>
              </w:rPr>
              <w:t>14</w:t>
            </w:r>
          </w:p>
        </w:tc>
        <w:tc>
          <w:tcPr>
            <w:tcW w:w="2784" w:type="dxa"/>
            <w:tcBorders>
              <w:top w:val="single" w:sz="4" w:space="0" w:color="auto"/>
              <w:left w:val="single" w:sz="4" w:space="0" w:color="auto"/>
              <w:bottom w:val="single" w:sz="4" w:space="0" w:color="auto"/>
              <w:right w:val="single" w:sz="4" w:space="0" w:color="auto"/>
            </w:tcBorders>
            <w:hideMark/>
          </w:tcPr>
          <w:p w14:paraId="7994EFFC" w14:textId="139057A2" w:rsidR="00814795" w:rsidRPr="00CA6859" w:rsidRDefault="00E41812" w:rsidP="0030034F">
            <w:pPr>
              <w:rPr>
                <w:lang w:val="ru-RU"/>
              </w:rPr>
            </w:pPr>
            <w:r w:rsidRPr="00CA6859">
              <w:rPr>
                <w:lang w:val="ru-RU"/>
              </w:rPr>
              <w:t>Дата и время последней модификации записи в формате</w:t>
            </w:r>
            <w:r w:rsidR="00814795" w:rsidRPr="00CA6859">
              <w:rPr>
                <w:lang w:val="ru-RU"/>
              </w:rPr>
              <w:t>“YYYYMMDD HH:MM”</w:t>
            </w:r>
          </w:p>
        </w:tc>
        <w:tc>
          <w:tcPr>
            <w:tcW w:w="1716" w:type="dxa"/>
            <w:tcBorders>
              <w:top w:val="single" w:sz="4" w:space="0" w:color="auto"/>
              <w:left w:val="single" w:sz="4" w:space="0" w:color="auto"/>
              <w:bottom w:val="single" w:sz="4" w:space="0" w:color="auto"/>
              <w:right w:val="single" w:sz="4" w:space="0" w:color="auto"/>
            </w:tcBorders>
            <w:hideMark/>
          </w:tcPr>
          <w:p w14:paraId="61C79061" w14:textId="4A3ED2BE" w:rsidR="00814795" w:rsidRPr="00CA6859" w:rsidRDefault="00E41812" w:rsidP="0030034F">
            <w:pPr>
              <w:jc w:val="center"/>
              <w:rPr>
                <w:lang w:val="ru-RU"/>
              </w:rPr>
            </w:pPr>
            <w:r w:rsidRPr="00CA6859">
              <w:rPr>
                <w:lang w:val="ru-RU"/>
              </w:rPr>
              <w:t>Да</w:t>
            </w:r>
          </w:p>
        </w:tc>
      </w:tr>
      <w:tr w:rsidR="00E41812" w:rsidRPr="00CA6859" w14:paraId="0113D79E" w14:textId="77777777" w:rsidTr="00AF5213">
        <w:trPr>
          <w:trHeight w:val="1658"/>
        </w:trPr>
        <w:tc>
          <w:tcPr>
            <w:tcW w:w="1402" w:type="dxa"/>
            <w:tcBorders>
              <w:top w:val="single" w:sz="4" w:space="0" w:color="auto"/>
              <w:left w:val="single" w:sz="4" w:space="0" w:color="auto"/>
              <w:bottom w:val="single" w:sz="4" w:space="0" w:color="auto"/>
              <w:right w:val="single" w:sz="4" w:space="0" w:color="auto"/>
            </w:tcBorders>
          </w:tcPr>
          <w:p w14:paraId="11BA40A9" w14:textId="77777777" w:rsidR="00E41812" w:rsidRPr="00CA6859" w:rsidRDefault="00E41812" w:rsidP="0030034F">
            <w:pPr>
              <w:rPr>
                <w:lang w:val="ru-RU"/>
              </w:rPr>
            </w:pPr>
          </w:p>
        </w:tc>
        <w:tc>
          <w:tcPr>
            <w:tcW w:w="1878" w:type="dxa"/>
            <w:tcBorders>
              <w:top w:val="single" w:sz="4" w:space="0" w:color="auto"/>
              <w:left w:val="single" w:sz="4" w:space="0" w:color="auto"/>
              <w:bottom w:val="single" w:sz="4" w:space="0" w:color="auto"/>
              <w:right w:val="single" w:sz="4" w:space="0" w:color="auto"/>
            </w:tcBorders>
            <w:hideMark/>
          </w:tcPr>
          <w:p w14:paraId="314F5FE6" w14:textId="77777777" w:rsidR="00E41812" w:rsidRPr="00CA6859" w:rsidRDefault="00E41812" w:rsidP="0030034F">
            <w:pPr>
              <w:rPr>
                <w:lang w:val="ru-RU"/>
              </w:rPr>
            </w:pPr>
            <w:r w:rsidRPr="00CA6859">
              <w:rPr>
                <w:lang w:val="ru-RU"/>
              </w:rPr>
              <w:t>PrnChkOnly</w:t>
            </w:r>
          </w:p>
        </w:tc>
        <w:tc>
          <w:tcPr>
            <w:tcW w:w="1182" w:type="dxa"/>
            <w:tcBorders>
              <w:top w:val="single" w:sz="4" w:space="0" w:color="auto"/>
              <w:left w:val="single" w:sz="4" w:space="0" w:color="auto"/>
              <w:bottom w:val="single" w:sz="4" w:space="0" w:color="auto"/>
              <w:right w:val="single" w:sz="4" w:space="0" w:color="auto"/>
            </w:tcBorders>
            <w:hideMark/>
          </w:tcPr>
          <w:p w14:paraId="4D1EBF7D" w14:textId="77777777" w:rsidR="00E41812" w:rsidRPr="00CA6859" w:rsidRDefault="00E41812" w:rsidP="0030034F">
            <w:pPr>
              <w:rPr>
                <w:lang w:val="ru-RU"/>
              </w:rPr>
            </w:pPr>
            <w:r w:rsidRPr="00CA6859">
              <w:rPr>
                <w:lang w:val="ru-RU"/>
              </w:rPr>
              <w:t>Logical</w:t>
            </w:r>
          </w:p>
        </w:tc>
        <w:tc>
          <w:tcPr>
            <w:tcW w:w="1260" w:type="dxa"/>
            <w:tcBorders>
              <w:top w:val="single" w:sz="4" w:space="0" w:color="auto"/>
              <w:left w:val="single" w:sz="4" w:space="0" w:color="auto"/>
              <w:bottom w:val="single" w:sz="4" w:space="0" w:color="auto"/>
              <w:right w:val="single" w:sz="4" w:space="0" w:color="auto"/>
            </w:tcBorders>
            <w:hideMark/>
          </w:tcPr>
          <w:p w14:paraId="2FA4FC72" w14:textId="77777777" w:rsidR="00E41812" w:rsidRPr="00CA6859" w:rsidRDefault="00E41812" w:rsidP="0030034F">
            <w:pPr>
              <w:jc w:val="center"/>
              <w:rPr>
                <w:lang w:val="ru-RU"/>
              </w:rPr>
            </w:pPr>
            <w:r w:rsidRPr="00CA6859">
              <w:rPr>
                <w:lang w:val="ru-RU"/>
              </w:rPr>
              <w:t>1</w:t>
            </w:r>
          </w:p>
        </w:tc>
        <w:tc>
          <w:tcPr>
            <w:tcW w:w="2784" w:type="dxa"/>
            <w:tcBorders>
              <w:top w:val="single" w:sz="4" w:space="0" w:color="auto"/>
              <w:left w:val="single" w:sz="4" w:space="0" w:color="auto"/>
              <w:bottom w:val="single" w:sz="4" w:space="0" w:color="auto"/>
              <w:right w:val="single" w:sz="4" w:space="0" w:color="auto"/>
            </w:tcBorders>
            <w:hideMark/>
          </w:tcPr>
          <w:p w14:paraId="20C9E101" w14:textId="416BE6B5" w:rsidR="00E41812" w:rsidRPr="00CA6859" w:rsidRDefault="00E41812" w:rsidP="0030034F">
            <w:pPr>
              <w:rPr>
                <w:lang w:val="ru-RU"/>
              </w:rPr>
            </w:pPr>
            <w:r w:rsidRPr="00CA6859">
              <w:rPr>
                <w:lang w:val="ru-RU"/>
              </w:rPr>
              <w:t>Оплата только через ЭККА (заполняется з</w:t>
            </w:r>
            <w:r w:rsidRPr="00CA6859">
              <w:rPr>
                <w:rFonts w:ascii="Normal" w:hAnsi="Normal"/>
                <w:lang w:val="ru-RU"/>
              </w:rPr>
              <w:t>начением 1 только в случае, когда значение поля PRINTCHECK равно 1. В противном случае оно будет изменено на значение 0</w:t>
            </w:r>
            <w:r w:rsidRPr="00CA6859">
              <w:rPr>
                <w:lang w:val="ru-RU"/>
              </w:rPr>
              <w:t>)</w:t>
            </w:r>
          </w:p>
        </w:tc>
        <w:tc>
          <w:tcPr>
            <w:tcW w:w="1716" w:type="dxa"/>
            <w:tcBorders>
              <w:top w:val="single" w:sz="4" w:space="0" w:color="auto"/>
              <w:left w:val="single" w:sz="4" w:space="0" w:color="auto"/>
              <w:bottom w:val="single" w:sz="4" w:space="0" w:color="auto"/>
              <w:right w:val="single" w:sz="4" w:space="0" w:color="auto"/>
            </w:tcBorders>
            <w:hideMark/>
          </w:tcPr>
          <w:p w14:paraId="7BC9A034" w14:textId="74DC45EA" w:rsidR="00E41812" w:rsidRPr="00CA6859" w:rsidRDefault="00E41812" w:rsidP="0030034F">
            <w:pPr>
              <w:jc w:val="center"/>
              <w:rPr>
                <w:lang w:val="ru-RU"/>
              </w:rPr>
            </w:pPr>
            <w:r w:rsidRPr="00CA6859">
              <w:rPr>
                <w:lang w:val="ru-RU"/>
              </w:rPr>
              <w:t>Да</w:t>
            </w:r>
          </w:p>
        </w:tc>
      </w:tr>
      <w:tr w:rsidR="00E41812" w:rsidRPr="00CA6859" w14:paraId="360C6D38" w14:textId="77777777" w:rsidTr="00AF5213">
        <w:trPr>
          <w:trHeight w:val="1657"/>
        </w:trPr>
        <w:tc>
          <w:tcPr>
            <w:tcW w:w="1402" w:type="dxa"/>
            <w:tcBorders>
              <w:top w:val="single" w:sz="4" w:space="0" w:color="auto"/>
              <w:left w:val="single" w:sz="4" w:space="0" w:color="auto"/>
              <w:bottom w:val="single" w:sz="4" w:space="0" w:color="auto"/>
              <w:right w:val="single" w:sz="4" w:space="0" w:color="auto"/>
            </w:tcBorders>
            <w:hideMark/>
          </w:tcPr>
          <w:p w14:paraId="71436B16" w14:textId="77777777" w:rsidR="00E41812" w:rsidRPr="00CA6859" w:rsidRDefault="00E41812" w:rsidP="0030034F">
            <w:pPr>
              <w:rPr>
                <w:lang w:val="ru-RU"/>
              </w:rPr>
            </w:pPr>
            <w:r w:rsidRPr="00CA6859">
              <w:rPr>
                <w:lang w:val="ru-RU"/>
              </w:rPr>
              <w:t>FK</w:t>
            </w:r>
          </w:p>
        </w:tc>
        <w:tc>
          <w:tcPr>
            <w:tcW w:w="1878" w:type="dxa"/>
            <w:tcBorders>
              <w:top w:val="single" w:sz="4" w:space="0" w:color="auto"/>
              <w:left w:val="single" w:sz="4" w:space="0" w:color="auto"/>
              <w:bottom w:val="single" w:sz="4" w:space="0" w:color="auto"/>
              <w:right w:val="single" w:sz="4" w:space="0" w:color="auto"/>
            </w:tcBorders>
            <w:hideMark/>
          </w:tcPr>
          <w:p w14:paraId="42702F04" w14:textId="77777777" w:rsidR="00E41812" w:rsidRPr="00CA6859" w:rsidRDefault="00E41812" w:rsidP="0030034F">
            <w:pPr>
              <w:rPr>
                <w:lang w:val="ru-RU"/>
              </w:rPr>
            </w:pPr>
            <w:r w:rsidRPr="00CA6859">
              <w:rPr>
                <w:lang w:val="ru-RU"/>
              </w:rPr>
              <w:t>Doc_Type</w:t>
            </w:r>
          </w:p>
        </w:tc>
        <w:tc>
          <w:tcPr>
            <w:tcW w:w="1182" w:type="dxa"/>
            <w:tcBorders>
              <w:top w:val="single" w:sz="4" w:space="0" w:color="auto"/>
              <w:left w:val="single" w:sz="4" w:space="0" w:color="auto"/>
              <w:bottom w:val="single" w:sz="4" w:space="0" w:color="auto"/>
              <w:right w:val="single" w:sz="4" w:space="0" w:color="auto"/>
            </w:tcBorders>
            <w:hideMark/>
          </w:tcPr>
          <w:p w14:paraId="64C893C7" w14:textId="77777777" w:rsidR="00E41812" w:rsidRPr="00CA6859" w:rsidRDefault="00E41812"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7DDA25A3" w14:textId="77777777" w:rsidR="00E41812" w:rsidRPr="00CA6859" w:rsidRDefault="00E41812" w:rsidP="0030034F">
            <w:pPr>
              <w:jc w:val="center"/>
              <w:rPr>
                <w:lang w:val="ru-RU"/>
              </w:rPr>
            </w:pPr>
            <w:r w:rsidRPr="00CA6859">
              <w:rPr>
                <w:lang w:val="ru-RU"/>
              </w:rPr>
              <w:t>2</w:t>
            </w:r>
          </w:p>
        </w:tc>
        <w:tc>
          <w:tcPr>
            <w:tcW w:w="2784" w:type="dxa"/>
            <w:tcBorders>
              <w:top w:val="single" w:sz="4" w:space="0" w:color="auto"/>
              <w:left w:val="single" w:sz="4" w:space="0" w:color="auto"/>
              <w:bottom w:val="single" w:sz="4" w:space="0" w:color="auto"/>
              <w:right w:val="single" w:sz="4" w:space="0" w:color="auto"/>
            </w:tcBorders>
            <w:hideMark/>
          </w:tcPr>
          <w:p w14:paraId="34E2D115" w14:textId="77E3FA9E" w:rsidR="00E41812" w:rsidRPr="00CA6859" w:rsidRDefault="00E41812" w:rsidP="0030034F">
            <w:pPr>
              <w:rPr>
                <w:lang w:val="ru-RU"/>
              </w:rPr>
            </w:pPr>
            <w:r w:rsidRPr="00CA6859">
              <w:rPr>
                <w:lang w:val="ru-RU"/>
              </w:rPr>
              <w:t>Идентификатор типа движения</w:t>
            </w:r>
          </w:p>
        </w:tc>
        <w:tc>
          <w:tcPr>
            <w:tcW w:w="1716" w:type="dxa"/>
            <w:tcBorders>
              <w:top w:val="single" w:sz="4" w:space="0" w:color="auto"/>
              <w:left w:val="single" w:sz="4" w:space="0" w:color="auto"/>
              <w:bottom w:val="single" w:sz="4" w:space="0" w:color="auto"/>
              <w:right w:val="single" w:sz="4" w:space="0" w:color="auto"/>
            </w:tcBorders>
            <w:hideMark/>
          </w:tcPr>
          <w:p w14:paraId="7C7BD7A2" w14:textId="74B2D44D" w:rsidR="00E41812" w:rsidRPr="00CA6859" w:rsidRDefault="00E41812" w:rsidP="0030034F">
            <w:pPr>
              <w:jc w:val="center"/>
              <w:rPr>
                <w:lang w:val="ru-RU"/>
              </w:rPr>
            </w:pPr>
            <w:r w:rsidRPr="00CA6859">
              <w:rPr>
                <w:lang w:val="ru-RU"/>
              </w:rPr>
              <w:t>Да</w:t>
            </w:r>
          </w:p>
        </w:tc>
      </w:tr>
      <w:tr w:rsidR="00E41812" w:rsidRPr="00CA6859" w14:paraId="1056301A" w14:textId="77777777" w:rsidTr="00AF5213">
        <w:trPr>
          <w:trHeight w:val="413"/>
        </w:trPr>
        <w:tc>
          <w:tcPr>
            <w:tcW w:w="1402" w:type="dxa"/>
            <w:tcBorders>
              <w:top w:val="single" w:sz="4" w:space="0" w:color="auto"/>
              <w:left w:val="single" w:sz="4" w:space="0" w:color="auto"/>
              <w:bottom w:val="single" w:sz="4" w:space="0" w:color="auto"/>
              <w:right w:val="single" w:sz="4" w:space="0" w:color="auto"/>
            </w:tcBorders>
            <w:hideMark/>
          </w:tcPr>
          <w:p w14:paraId="15C6D17E" w14:textId="77777777" w:rsidR="00E41812" w:rsidRPr="00CA6859" w:rsidRDefault="00E41812" w:rsidP="0030034F">
            <w:pPr>
              <w:rPr>
                <w:lang w:val="ru-RU"/>
              </w:rPr>
            </w:pPr>
            <w:r w:rsidRPr="00CA6859">
              <w:rPr>
                <w:lang w:val="ru-RU"/>
              </w:rPr>
              <w:t>FK</w:t>
            </w:r>
          </w:p>
        </w:tc>
        <w:tc>
          <w:tcPr>
            <w:tcW w:w="1878" w:type="dxa"/>
            <w:tcBorders>
              <w:top w:val="single" w:sz="4" w:space="0" w:color="auto"/>
              <w:left w:val="single" w:sz="4" w:space="0" w:color="auto"/>
              <w:bottom w:val="single" w:sz="4" w:space="0" w:color="auto"/>
              <w:right w:val="single" w:sz="4" w:space="0" w:color="auto"/>
            </w:tcBorders>
            <w:hideMark/>
          </w:tcPr>
          <w:p w14:paraId="075F8194" w14:textId="77777777" w:rsidR="00E41812" w:rsidRPr="00CA6859" w:rsidRDefault="00E41812" w:rsidP="0030034F">
            <w:pPr>
              <w:rPr>
                <w:lang w:val="ru-RU"/>
              </w:rPr>
            </w:pPr>
            <w:r w:rsidRPr="00CA6859">
              <w:rPr>
                <w:lang w:val="ru-RU"/>
              </w:rPr>
              <w:t> Wareh_Code</w:t>
            </w:r>
          </w:p>
        </w:tc>
        <w:tc>
          <w:tcPr>
            <w:tcW w:w="1182" w:type="dxa"/>
            <w:tcBorders>
              <w:top w:val="single" w:sz="4" w:space="0" w:color="auto"/>
              <w:left w:val="single" w:sz="4" w:space="0" w:color="auto"/>
              <w:bottom w:val="single" w:sz="4" w:space="0" w:color="auto"/>
              <w:right w:val="single" w:sz="4" w:space="0" w:color="auto"/>
            </w:tcBorders>
            <w:hideMark/>
          </w:tcPr>
          <w:p w14:paraId="75FAC415" w14:textId="77777777" w:rsidR="00E41812" w:rsidRPr="00CA6859" w:rsidRDefault="00E41812" w:rsidP="0030034F">
            <w:pPr>
              <w:rPr>
                <w:lang w:val="ru-RU"/>
              </w:rPr>
            </w:pPr>
            <w:r w:rsidRPr="00CA6859">
              <w:rPr>
                <w:lang w:val="ru-RU"/>
              </w:rPr>
              <w:t>Character   </w:t>
            </w:r>
          </w:p>
        </w:tc>
        <w:tc>
          <w:tcPr>
            <w:tcW w:w="1260" w:type="dxa"/>
            <w:tcBorders>
              <w:top w:val="single" w:sz="4" w:space="0" w:color="auto"/>
              <w:left w:val="single" w:sz="4" w:space="0" w:color="auto"/>
              <w:bottom w:val="single" w:sz="4" w:space="0" w:color="auto"/>
              <w:right w:val="single" w:sz="4" w:space="0" w:color="auto"/>
            </w:tcBorders>
            <w:hideMark/>
          </w:tcPr>
          <w:p w14:paraId="3041581C" w14:textId="77777777" w:rsidR="00E41812" w:rsidRPr="00CA6859" w:rsidRDefault="00E41812" w:rsidP="0030034F">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hideMark/>
          </w:tcPr>
          <w:p w14:paraId="55DDF506" w14:textId="4BA8EDC9" w:rsidR="00E41812" w:rsidRPr="00CA6859" w:rsidRDefault="00E41812" w:rsidP="0030034F">
            <w:pPr>
              <w:rPr>
                <w:lang w:val="ru-RU"/>
              </w:rPr>
            </w:pPr>
            <w:r w:rsidRPr="00CA6859">
              <w:rPr>
                <w:lang w:val="ru-RU"/>
              </w:rPr>
              <w:t>Внешний код склада</w:t>
            </w:r>
          </w:p>
        </w:tc>
        <w:tc>
          <w:tcPr>
            <w:tcW w:w="1716" w:type="dxa"/>
            <w:tcBorders>
              <w:top w:val="single" w:sz="4" w:space="0" w:color="auto"/>
              <w:left w:val="single" w:sz="4" w:space="0" w:color="auto"/>
              <w:bottom w:val="single" w:sz="4" w:space="0" w:color="auto"/>
              <w:right w:val="single" w:sz="4" w:space="0" w:color="auto"/>
            </w:tcBorders>
            <w:hideMark/>
          </w:tcPr>
          <w:p w14:paraId="3F0DD2A1" w14:textId="68AE59F4" w:rsidR="00E41812" w:rsidRPr="00CA6859" w:rsidRDefault="00E41812" w:rsidP="0030034F">
            <w:pPr>
              <w:jc w:val="center"/>
              <w:rPr>
                <w:lang w:val="ru-RU"/>
              </w:rPr>
            </w:pPr>
            <w:r w:rsidRPr="00CA6859">
              <w:rPr>
                <w:lang w:val="ru-RU"/>
              </w:rPr>
              <w:t>Да</w:t>
            </w:r>
          </w:p>
        </w:tc>
      </w:tr>
      <w:tr w:rsidR="00AF5213" w:rsidRPr="00CA6859" w14:paraId="5A4E280D" w14:textId="77777777" w:rsidTr="00AF5213">
        <w:trPr>
          <w:trHeight w:val="413"/>
        </w:trPr>
        <w:tc>
          <w:tcPr>
            <w:tcW w:w="1402" w:type="dxa"/>
            <w:tcBorders>
              <w:top w:val="single" w:sz="4" w:space="0" w:color="auto"/>
              <w:left w:val="single" w:sz="4" w:space="0" w:color="auto"/>
              <w:bottom w:val="single" w:sz="4" w:space="0" w:color="auto"/>
              <w:right w:val="single" w:sz="4" w:space="0" w:color="auto"/>
            </w:tcBorders>
          </w:tcPr>
          <w:p w14:paraId="0D20291D" w14:textId="67413E3B" w:rsidR="00AF5213" w:rsidRPr="00CA6859" w:rsidRDefault="00254D0B" w:rsidP="00AF5213">
            <w:pPr>
              <w:rPr>
                <w:lang w:val="ru-RU"/>
              </w:rPr>
            </w:pPr>
            <w:r w:rsidRPr="00CA6859">
              <w:rPr>
                <w:lang w:val="ru-RU"/>
              </w:rPr>
              <w:t>FK</w:t>
            </w:r>
          </w:p>
        </w:tc>
        <w:tc>
          <w:tcPr>
            <w:tcW w:w="1878" w:type="dxa"/>
            <w:tcBorders>
              <w:top w:val="single" w:sz="4" w:space="0" w:color="auto"/>
              <w:left w:val="single" w:sz="4" w:space="0" w:color="auto"/>
              <w:bottom w:val="single" w:sz="4" w:space="0" w:color="auto"/>
              <w:right w:val="single" w:sz="4" w:space="0" w:color="auto"/>
            </w:tcBorders>
          </w:tcPr>
          <w:p w14:paraId="25D6059E" w14:textId="03636C05" w:rsidR="00AF5213" w:rsidRPr="00AF5213" w:rsidRDefault="00AF5213" w:rsidP="00AF5213">
            <w:pPr>
              <w:rPr>
                <w:lang w:val="en-US"/>
              </w:rPr>
            </w:pPr>
            <w:r>
              <w:rPr>
                <w:lang w:val="en-US"/>
              </w:rPr>
              <w:t>PCOMP_CODE</w:t>
            </w:r>
          </w:p>
        </w:tc>
        <w:tc>
          <w:tcPr>
            <w:tcW w:w="1182" w:type="dxa"/>
            <w:tcBorders>
              <w:top w:val="single" w:sz="4" w:space="0" w:color="auto"/>
              <w:left w:val="single" w:sz="4" w:space="0" w:color="auto"/>
              <w:bottom w:val="single" w:sz="4" w:space="0" w:color="auto"/>
              <w:right w:val="single" w:sz="4" w:space="0" w:color="auto"/>
            </w:tcBorders>
          </w:tcPr>
          <w:p w14:paraId="1EA24E33" w14:textId="3CB7EDDC" w:rsidR="00AF5213" w:rsidRPr="00CA6859" w:rsidRDefault="00AF5213" w:rsidP="00AF5213">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tcPr>
          <w:p w14:paraId="539EBF29" w14:textId="18F136AC" w:rsidR="00AF5213" w:rsidRPr="00AF5213" w:rsidRDefault="00616BB3" w:rsidP="00AF5213">
            <w:pPr>
              <w:jc w:val="center"/>
              <w:rPr>
                <w:lang w:val="en-US"/>
              </w:rPr>
            </w:pPr>
            <w:r>
              <w:rPr>
                <w:lang w:val="en-US"/>
              </w:rPr>
              <w:t>75</w:t>
            </w:r>
          </w:p>
        </w:tc>
        <w:tc>
          <w:tcPr>
            <w:tcW w:w="2784" w:type="dxa"/>
            <w:tcBorders>
              <w:top w:val="single" w:sz="4" w:space="0" w:color="auto"/>
              <w:left w:val="single" w:sz="4" w:space="0" w:color="auto"/>
              <w:bottom w:val="single" w:sz="4" w:space="0" w:color="auto"/>
              <w:right w:val="single" w:sz="4" w:space="0" w:color="auto"/>
            </w:tcBorders>
          </w:tcPr>
          <w:p w14:paraId="0C18706C" w14:textId="3E1C6844" w:rsidR="00AF5213" w:rsidRPr="00AF5213" w:rsidRDefault="00AF5213" w:rsidP="00AF5213">
            <w:pPr>
              <w:rPr>
                <w:lang w:val="en-US"/>
              </w:rPr>
            </w:pPr>
            <w:r w:rsidRPr="00CA6859">
              <w:rPr>
                <w:lang w:val="ru-RU"/>
              </w:rPr>
              <w:t>Код</w:t>
            </w:r>
            <w:r>
              <w:rPr>
                <w:lang w:val="en-US"/>
              </w:rPr>
              <w:t xml:space="preserve"> </w:t>
            </w:r>
            <w:proofErr w:type="spellStart"/>
            <w:r w:rsidRPr="00AF5213">
              <w:rPr>
                <w:lang w:val="en-US"/>
              </w:rPr>
              <w:t>юридического</w:t>
            </w:r>
            <w:proofErr w:type="spellEnd"/>
            <w:r w:rsidRPr="00AF5213">
              <w:rPr>
                <w:lang w:val="en-US"/>
              </w:rPr>
              <w:t xml:space="preserve"> </w:t>
            </w:r>
            <w:proofErr w:type="spellStart"/>
            <w:r w:rsidRPr="00AF5213">
              <w:rPr>
                <w:lang w:val="en-US"/>
              </w:rPr>
              <w:t>лица</w:t>
            </w:r>
            <w:proofErr w:type="spellEnd"/>
          </w:p>
        </w:tc>
        <w:tc>
          <w:tcPr>
            <w:tcW w:w="1716" w:type="dxa"/>
            <w:tcBorders>
              <w:top w:val="single" w:sz="4" w:space="0" w:color="auto"/>
              <w:left w:val="single" w:sz="4" w:space="0" w:color="auto"/>
              <w:bottom w:val="single" w:sz="4" w:space="0" w:color="auto"/>
              <w:right w:val="single" w:sz="4" w:space="0" w:color="auto"/>
            </w:tcBorders>
          </w:tcPr>
          <w:p w14:paraId="62D8C846" w14:textId="77777777" w:rsidR="00AF5213" w:rsidRDefault="00AF5213" w:rsidP="00AF5213">
            <w:pPr>
              <w:jc w:val="center"/>
            </w:pPr>
            <w:r>
              <w:t xml:space="preserve">Да </w:t>
            </w:r>
          </w:p>
          <w:p w14:paraId="209DA1A0" w14:textId="31047053" w:rsidR="00AF5213" w:rsidRPr="00AF5213" w:rsidRDefault="00AF5213" w:rsidP="00AF5213">
            <w:pPr>
              <w:jc w:val="center"/>
            </w:pPr>
            <w:r>
              <w:t>когда опция 403=1</w:t>
            </w:r>
          </w:p>
        </w:tc>
      </w:tr>
      <w:tr w:rsidR="00AF5213" w:rsidRPr="00CA6859" w14:paraId="2D1EEB9C" w14:textId="77777777" w:rsidTr="00AF5213">
        <w:trPr>
          <w:trHeight w:val="413"/>
        </w:trPr>
        <w:tc>
          <w:tcPr>
            <w:tcW w:w="1402" w:type="dxa"/>
            <w:tcBorders>
              <w:top w:val="single" w:sz="4" w:space="0" w:color="auto"/>
              <w:left w:val="single" w:sz="4" w:space="0" w:color="auto"/>
              <w:bottom w:val="single" w:sz="4" w:space="0" w:color="auto"/>
              <w:right w:val="single" w:sz="4" w:space="0" w:color="auto"/>
            </w:tcBorders>
          </w:tcPr>
          <w:p w14:paraId="136B42F1" w14:textId="318821E3" w:rsidR="00AF5213" w:rsidRPr="00CA6859" w:rsidRDefault="00AF5213" w:rsidP="00AF5213">
            <w:pPr>
              <w:rPr>
                <w:lang w:val="ru-RU"/>
              </w:rPr>
            </w:pPr>
          </w:p>
        </w:tc>
        <w:tc>
          <w:tcPr>
            <w:tcW w:w="1878" w:type="dxa"/>
            <w:tcBorders>
              <w:top w:val="single" w:sz="4" w:space="0" w:color="auto"/>
              <w:left w:val="single" w:sz="4" w:space="0" w:color="auto"/>
              <w:bottom w:val="single" w:sz="4" w:space="0" w:color="auto"/>
              <w:right w:val="single" w:sz="4" w:space="0" w:color="auto"/>
            </w:tcBorders>
          </w:tcPr>
          <w:p w14:paraId="14F3CA21" w14:textId="736A204E" w:rsidR="00AF5213" w:rsidRPr="00CA6859" w:rsidRDefault="00AF5213" w:rsidP="00AF5213">
            <w:pPr>
              <w:rPr>
                <w:lang w:val="ru-RU"/>
              </w:rPr>
            </w:pPr>
            <w:r w:rsidRPr="00444D90">
              <w:rPr>
                <w:lang w:val="ru-RU"/>
              </w:rPr>
              <w:t>CINVOIC_NO</w:t>
            </w:r>
          </w:p>
        </w:tc>
        <w:tc>
          <w:tcPr>
            <w:tcW w:w="1182" w:type="dxa"/>
            <w:tcBorders>
              <w:top w:val="single" w:sz="4" w:space="0" w:color="auto"/>
              <w:left w:val="single" w:sz="4" w:space="0" w:color="auto"/>
              <w:bottom w:val="single" w:sz="4" w:space="0" w:color="auto"/>
              <w:right w:val="single" w:sz="4" w:space="0" w:color="auto"/>
            </w:tcBorders>
          </w:tcPr>
          <w:p w14:paraId="679E1EC4" w14:textId="429E266C" w:rsidR="00AF5213" w:rsidRPr="00CA6859" w:rsidRDefault="00AF5213" w:rsidP="00AF5213">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tcPr>
          <w:p w14:paraId="380F29AF" w14:textId="4CC8A839" w:rsidR="00AF5213" w:rsidRPr="00CA6859" w:rsidRDefault="00AF5213" w:rsidP="00AF5213">
            <w:pPr>
              <w:jc w:val="center"/>
              <w:rPr>
                <w:lang w:val="ru-RU"/>
              </w:rPr>
            </w:pPr>
            <w:r w:rsidRPr="00CA6859">
              <w:rPr>
                <w:lang w:val="ru-RU"/>
              </w:rPr>
              <w:t>58</w:t>
            </w:r>
          </w:p>
        </w:tc>
        <w:tc>
          <w:tcPr>
            <w:tcW w:w="2784" w:type="dxa"/>
            <w:tcBorders>
              <w:top w:val="single" w:sz="4" w:space="0" w:color="auto"/>
              <w:left w:val="single" w:sz="4" w:space="0" w:color="auto"/>
              <w:bottom w:val="single" w:sz="4" w:space="0" w:color="auto"/>
              <w:right w:val="single" w:sz="4" w:space="0" w:color="auto"/>
            </w:tcBorders>
          </w:tcPr>
          <w:p w14:paraId="38BEE84E" w14:textId="1A686311" w:rsidR="00AF5213" w:rsidRPr="00CA6859" w:rsidRDefault="00AF5213" w:rsidP="00AF5213">
            <w:pPr>
              <w:rPr>
                <w:lang w:val="ru-RU"/>
              </w:rPr>
            </w:pPr>
            <w:r w:rsidRPr="00CA6859">
              <w:rPr>
                <w:lang w:val="ru-RU"/>
              </w:rPr>
              <w:t>Номе</w:t>
            </w:r>
            <w:r>
              <w:rPr>
                <w:lang w:val="ru-RU"/>
              </w:rPr>
              <w:t>р документа в УС дистрибьютора</w:t>
            </w:r>
          </w:p>
        </w:tc>
        <w:tc>
          <w:tcPr>
            <w:tcW w:w="1716" w:type="dxa"/>
            <w:tcBorders>
              <w:top w:val="single" w:sz="4" w:space="0" w:color="auto"/>
              <w:left w:val="single" w:sz="4" w:space="0" w:color="auto"/>
              <w:bottom w:val="single" w:sz="4" w:space="0" w:color="auto"/>
              <w:right w:val="single" w:sz="4" w:space="0" w:color="auto"/>
            </w:tcBorders>
          </w:tcPr>
          <w:p w14:paraId="0EE2C7FD" w14:textId="25EE0F3D" w:rsidR="00AF5213" w:rsidRPr="00CA6859" w:rsidRDefault="00AF5213" w:rsidP="00AF5213">
            <w:pPr>
              <w:jc w:val="center"/>
              <w:rPr>
                <w:lang w:val="ru-RU"/>
              </w:rPr>
            </w:pPr>
            <w:r w:rsidRPr="00CA6859">
              <w:rPr>
                <w:lang w:val="ru-RU"/>
              </w:rPr>
              <w:t>Нет</w:t>
            </w:r>
          </w:p>
        </w:tc>
      </w:tr>
      <w:tr w:rsidR="00AF5213" w:rsidRPr="00CA6859" w14:paraId="7F84B1EE" w14:textId="77777777" w:rsidTr="00AF5213">
        <w:trPr>
          <w:trHeight w:val="413"/>
        </w:trPr>
        <w:tc>
          <w:tcPr>
            <w:tcW w:w="1402" w:type="dxa"/>
            <w:tcBorders>
              <w:top w:val="single" w:sz="4" w:space="0" w:color="auto"/>
              <w:left w:val="single" w:sz="4" w:space="0" w:color="auto"/>
              <w:bottom w:val="single" w:sz="4" w:space="0" w:color="auto"/>
              <w:right w:val="single" w:sz="4" w:space="0" w:color="auto"/>
            </w:tcBorders>
          </w:tcPr>
          <w:p w14:paraId="4B3E8356" w14:textId="52D124EE" w:rsidR="00AF5213" w:rsidRPr="00CA6859" w:rsidRDefault="00AF5213" w:rsidP="00AF5213">
            <w:pPr>
              <w:rPr>
                <w:lang w:val="ru-RU"/>
              </w:rPr>
            </w:pPr>
            <w:r w:rsidRPr="00CA6859">
              <w:rPr>
                <w:lang w:val="ru-RU"/>
              </w:rPr>
              <w:t>FK</w:t>
            </w:r>
          </w:p>
        </w:tc>
        <w:tc>
          <w:tcPr>
            <w:tcW w:w="1878" w:type="dxa"/>
            <w:tcBorders>
              <w:top w:val="single" w:sz="4" w:space="0" w:color="auto"/>
              <w:left w:val="single" w:sz="4" w:space="0" w:color="auto"/>
              <w:bottom w:val="single" w:sz="4" w:space="0" w:color="auto"/>
              <w:right w:val="single" w:sz="4" w:space="0" w:color="auto"/>
            </w:tcBorders>
          </w:tcPr>
          <w:p w14:paraId="384167B7" w14:textId="23756C89" w:rsidR="00AF5213" w:rsidRPr="00AF5213" w:rsidRDefault="00AF5213" w:rsidP="00AF5213">
            <w:pPr>
              <w:rPr>
                <w:lang w:val="en-US"/>
              </w:rPr>
            </w:pPr>
            <w:r>
              <w:rPr>
                <w:lang w:val="en-US"/>
              </w:rPr>
              <w:t>LOC_CODE</w:t>
            </w:r>
          </w:p>
        </w:tc>
        <w:tc>
          <w:tcPr>
            <w:tcW w:w="1182" w:type="dxa"/>
            <w:tcBorders>
              <w:top w:val="single" w:sz="4" w:space="0" w:color="auto"/>
              <w:left w:val="single" w:sz="4" w:space="0" w:color="auto"/>
              <w:bottom w:val="single" w:sz="4" w:space="0" w:color="auto"/>
              <w:right w:val="single" w:sz="4" w:space="0" w:color="auto"/>
            </w:tcBorders>
          </w:tcPr>
          <w:p w14:paraId="4034996B" w14:textId="4AE5C9E1" w:rsidR="00AF5213" w:rsidRPr="00CA6859" w:rsidRDefault="00AF5213" w:rsidP="00AF5213">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tcPr>
          <w:p w14:paraId="3CEE71B7" w14:textId="6C7E98E6" w:rsidR="00AF5213" w:rsidRPr="00AF5213" w:rsidRDefault="00AF5213" w:rsidP="00AF5213">
            <w:pPr>
              <w:jc w:val="center"/>
              <w:rPr>
                <w:lang w:val="en-US"/>
              </w:rPr>
            </w:pPr>
            <w:r>
              <w:rPr>
                <w:lang w:val="en-US"/>
              </w:rPr>
              <w:t>25</w:t>
            </w:r>
          </w:p>
        </w:tc>
        <w:tc>
          <w:tcPr>
            <w:tcW w:w="2784" w:type="dxa"/>
            <w:tcBorders>
              <w:top w:val="single" w:sz="4" w:space="0" w:color="auto"/>
              <w:left w:val="single" w:sz="4" w:space="0" w:color="auto"/>
              <w:bottom w:val="single" w:sz="4" w:space="0" w:color="auto"/>
              <w:right w:val="single" w:sz="4" w:space="0" w:color="auto"/>
            </w:tcBorders>
          </w:tcPr>
          <w:p w14:paraId="228D5D23" w14:textId="2E166725" w:rsidR="00AF5213" w:rsidRPr="00CA6859" w:rsidRDefault="00AF5213" w:rsidP="00AF5213">
            <w:pPr>
              <w:rPr>
                <w:lang w:val="ru-RU"/>
              </w:rPr>
            </w:pPr>
            <w:r w:rsidRPr="00CA6859">
              <w:rPr>
                <w:lang w:val="ru-RU"/>
              </w:rPr>
              <w:t xml:space="preserve">Код </w:t>
            </w:r>
            <w:r w:rsidRPr="00AF5213">
              <w:rPr>
                <w:lang w:val="ru-RU"/>
              </w:rPr>
              <w:t xml:space="preserve">локальной </w:t>
            </w:r>
            <w:r w:rsidRPr="00CA6859">
              <w:rPr>
                <w:lang w:val="ru-RU"/>
              </w:rPr>
              <w:t>торговой точки</w:t>
            </w:r>
          </w:p>
        </w:tc>
        <w:tc>
          <w:tcPr>
            <w:tcW w:w="1716" w:type="dxa"/>
            <w:tcBorders>
              <w:top w:val="single" w:sz="4" w:space="0" w:color="auto"/>
              <w:left w:val="single" w:sz="4" w:space="0" w:color="auto"/>
              <w:bottom w:val="single" w:sz="4" w:space="0" w:color="auto"/>
              <w:right w:val="single" w:sz="4" w:space="0" w:color="auto"/>
            </w:tcBorders>
          </w:tcPr>
          <w:p w14:paraId="243AD185" w14:textId="143E86BC" w:rsidR="00AF5213" w:rsidRPr="00CA6859" w:rsidRDefault="00AF5213" w:rsidP="00AF5213">
            <w:pPr>
              <w:jc w:val="center"/>
              <w:rPr>
                <w:lang w:val="ru-RU"/>
              </w:rPr>
            </w:pPr>
            <w:r w:rsidRPr="00CA6859">
              <w:rPr>
                <w:lang w:val="ru-RU"/>
              </w:rPr>
              <w:t>Нет</w:t>
            </w:r>
          </w:p>
        </w:tc>
      </w:tr>
      <w:tr w:rsidR="00AF5213" w:rsidRPr="00CA6859" w14:paraId="7293D6B3" w14:textId="77777777" w:rsidTr="00AF5213">
        <w:trPr>
          <w:trHeight w:val="413"/>
        </w:trPr>
        <w:tc>
          <w:tcPr>
            <w:tcW w:w="1402" w:type="dxa"/>
            <w:tcBorders>
              <w:top w:val="single" w:sz="4" w:space="0" w:color="auto"/>
              <w:left w:val="single" w:sz="4" w:space="0" w:color="auto"/>
              <w:bottom w:val="single" w:sz="4" w:space="0" w:color="auto"/>
              <w:right w:val="single" w:sz="4" w:space="0" w:color="auto"/>
            </w:tcBorders>
          </w:tcPr>
          <w:p w14:paraId="7148BA9B" w14:textId="59894404" w:rsidR="00AF5213" w:rsidRPr="00CA6859" w:rsidRDefault="00AF5213" w:rsidP="00AF5213">
            <w:pPr>
              <w:rPr>
                <w:lang w:val="ru-RU"/>
              </w:rPr>
            </w:pPr>
            <w:r w:rsidRPr="00CA6859">
              <w:rPr>
                <w:lang w:val="ru-RU"/>
              </w:rPr>
              <w:t>FK</w:t>
            </w:r>
          </w:p>
        </w:tc>
        <w:tc>
          <w:tcPr>
            <w:tcW w:w="1878" w:type="dxa"/>
            <w:tcBorders>
              <w:top w:val="single" w:sz="4" w:space="0" w:color="auto"/>
              <w:left w:val="single" w:sz="4" w:space="0" w:color="auto"/>
              <w:bottom w:val="single" w:sz="4" w:space="0" w:color="auto"/>
              <w:right w:val="single" w:sz="4" w:space="0" w:color="auto"/>
            </w:tcBorders>
          </w:tcPr>
          <w:p w14:paraId="0E2BAED8" w14:textId="02032965" w:rsidR="00AF5213" w:rsidRPr="00CA6859" w:rsidRDefault="00AF5213" w:rsidP="00AF5213">
            <w:pPr>
              <w:rPr>
                <w:lang w:val="ru-RU"/>
              </w:rPr>
            </w:pPr>
            <w:r>
              <w:rPr>
                <w:lang w:val="en-US"/>
              </w:rPr>
              <w:t>CUST_ID</w:t>
            </w:r>
          </w:p>
        </w:tc>
        <w:tc>
          <w:tcPr>
            <w:tcW w:w="1182" w:type="dxa"/>
            <w:tcBorders>
              <w:top w:val="single" w:sz="4" w:space="0" w:color="auto"/>
              <w:left w:val="single" w:sz="4" w:space="0" w:color="auto"/>
              <w:bottom w:val="single" w:sz="4" w:space="0" w:color="auto"/>
              <w:right w:val="single" w:sz="4" w:space="0" w:color="auto"/>
            </w:tcBorders>
          </w:tcPr>
          <w:p w14:paraId="3CDF428D" w14:textId="4E57B64C" w:rsidR="00AF5213" w:rsidRPr="00CA6859" w:rsidRDefault="00AF5213" w:rsidP="00AF5213">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5C08E9E5" w14:textId="15F95AB4" w:rsidR="00AF5213" w:rsidRPr="00CA6859" w:rsidRDefault="00AF5213" w:rsidP="00AF5213">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tcPr>
          <w:p w14:paraId="5D01EBC1" w14:textId="1A1974C0" w:rsidR="00AF5213" w:rsidRPr="00CA6859" w:rsidRDefault="00AF5213" w:rsidP="00AF5213">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2DBE24BB" w14:textId="5DA0968E" w:rsidR="00AF5213" w:rsidRPr="00CA6859" w:rsidRDefault="00AF5213" w:rsidP="00AF5213">
            <w:pPr>
              <w:jc w:val="center"/>
              <w:rPr>
                <w:lang w:val="ru-RU"/>
              </w:rPr>
            </w:pPr>
            <w:r w:rsidRPr="00CA6859">
              <w:rPr>
                <w:lang w:val="ru-RU"/>
              </w:rPr>
              <w:t>Да</w:t>
            </w:r>
          </w:p>
        </w:tc>
      </w:tr>
    </w:tbl>
    <w:p w14:paraId="719FA912" w14:textId="457DFC44" w:rsidR="00814795" w:rsidRPr="00CA6859" w:rsidRDefault="00814795" w:rsidP="00814795">
      <w:pPr>
        <w:pStyle w:val="Heading2"/>
        <w:rPr>
          <w:lang w:val="ru-RU"/>
        </w:rPr>
      </w:pPr>
      <w:bookmarkStart w:id="138" w:name="_Toc356571375"/>
      <w:bookmarkStart w:id="139" w:name="_Toc151455620"/>
      <w:bookmarkStart w:id="140" w:name="_Toc420948279"/>
      <w:r w:rsidRPr="00CA6859">
        <w:rPr>
          <w:lang w:val="ru-RU"/>
        </w:rPr>
        <w:t>Таблиц</w:t>
      </w:r>
      <w:r w:rsidR="00412689" w:rsidRPr="00CA6859">
        <w:rPr>
          <w:lang w:val="ru-RU"/>
        </w:rPr>
        <w:t>а</w:t>
      </w:r>
      <w:r w:rsidRPr="00CA6859">
        <w:rPr>
          <w:lang w:val="ru-RU"/>
        </w:rPr>
        <w:t xml:space="preserve"> </w:t>
      </w:r>
      <w:bookmarkEnd w:id="138"/>
      <w:bookmarkEnd w:id="139"/>
      <w:r w:rsidRPr="00CA6859">
        <w:rPr>
          <w:lang w:val="ru-RU"/>
        </w:rPr>
        <w:t>SALOUTD</w:t>
      </w:r>
      <w:bookmarkEnd w:id="140"/>
    </w:p>
    <w:p w14:paraId="78AA059A" w14:textId="35B959F9" w:rsidR="009851C3" w:rsidRPr="00CA6859" w:rsidRDefault="002F731B" w:rsidP="009851C3">
      <w:pPr>
        <w:spacing w:before="200" w:after="200"/>
        <w:ind w:left="706"/>
        <w:rPr>
          <w:lang w:val="ru-RU" w:eastAsia="en-US"/>
        </w:rPr>
      </w:pPr>
      <w:r w:rsidRPr="00CA6859">
        <w:rPr>
          <w:lang w:val="ru-RU" w:eastAsia="en-US"/>
        </w:rPr>
        <w:t>Информация о фактических продажах (детали в глобальном кодировании).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2F731B" w:rsidRPr="00CA6859" w14:paraId="6FCA4EAD" w14:textId="77777777" w:rsidTr="00CA6859">
        <w:tc>
          <w:tcPr>
            <w:tcW w:w="1402" w:type="dxa"/>
            <w:tcBorders>
              <w:top w:val="single" w:sz="12" w:space="0" w:color="auto"/>
              <w:left w:val="single" w:sz="12" w:space="0" w:color="auto"/>
              <w:bottom w:val="single" w:sz="12" w:space="0" w:color="auto"/>
              <w:right w:val="single" w:sz="12" w:space="0" w:color="auto"/>
            </w:tcBorders>
            <w:hideMark/>
          </w:tcPr>
          <w:p w14:paraId="1526016A" w14:textId="1D17F080" w:rsidR="002F731B" w:rsidRPr="00CA6859" w:rsidRDefault="002F731B" w:rsidP="0030034F">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hideMark/>
          </w:tcPr>
          <w:p w14:paraId="6E110C4F" w14:textId="47619BE3" w:rsidR="002F731B" w:rsidRPr="00CA6859" w:rsidRDefault="002F731B" w:rsidP="0030034F">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hideMark/>
          </w:tcPr>
          <w:p w14:paraId="1F121382" w14:textId="2E86EDA2" w:rsidR="002F731B" w:rsidRPr="00CA6859" w:rsidRDefault="002F731B" w:rsidP="0030034F">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hideMark/>
          </w:tcPr>
          <w:p w14:paraId="13832FC8" w14:textId="6F2DF0EC" w:rsidR="002F731B" w:rsidRPr="00CA6859" w:rsidRDefault="002F731B" w:rsidP="0030034F">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hideMark/>
          </w:tcPr>
          <w:p w14:paraId="2ACCBF0F" w14:textId="6DF78BC3" w:rsidR="002F731B" w:rsidRPr="00CA6859" w:rsidRDefault="002F731B" w:rsidP="0030034F">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hideMark/>
          </w:tcPr>
          <w:p w14:paraId="0BCA6D28" w14:textId="08021BEC" w:rsidR="002F731B" w:rsidRPr="00CA6859" w:rsidRDefault="002F731B" w:rsidP="0030034F">
            <w:pPr>
              <w:jc w:val="center"/>
              <w:rPr>
                <w:b/>
                <w:lang w:val="ru-RU"/>
              </w:rPr>
            </w:pPr>
            <w:r w:rsidRPr="00CA6859">
              <w:rPr>
                <w:b/>
                <w:lang w:val="ru-RU"/>
              </w:rPr>
              <w:t>Поле обязательное</w:t>
            </w:r>
          </w:p>
        </w:tc>
      </w:tr>
      <w:tr w:rsidR="00814795" w:rsidRPr="00CA6859" w14:paraId="6C144EB5"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3F393710" w14:textId="77777777" w:rsidR="00814795" w:rsidRPr="00CA6859" w:rsidRDefault="00814795" w:rsidP="0030034F">
            <w:pPr>
              <w:rPr>
                <w:lang w:val="ru-RU"/>
              </w:rPr>
            </w:pPr>
            <w:r w:rsidRPr="00CA6859">
              <w:rPr>
                <w:lang w:val="ru-RU"/>
              </w:rPr>
              <w:t>PK, FK</w:t>
            </w:r>
          </w:p>
        </w:tc>
        <w:tc>
          <w:tcPr>
            <w:tcW w:w="1620" w:type="dxa"/>
            <w:tcBorders>
              <w:top w:val="single" w:sz="4" w:space="0" w:color="auto"/>
              <w:left w:val="single" w:sz="4" w:space="0" w:color="auto"/>
              <w:bottom w:val="single" w:sz="4" w:space="0" w:color="auto"/>
              <w:right w:val="single" w:sz="4" w:space="0" w:color="auto"/>
            </w:tcBorders>
            <w:hideMark/>
          </w:tcPr>
          <w:p w14:paraId="1102302A" w14:textId="77777777" w:rsidR="00814795" w:rsidRPr="00CA6859" w:rsidRDefault="00814795" w:rsidP="0030034F">
            <w:pPr>
              <w:rPr>
                <w:lang w:val="ru-RU"/>
              </w:rPr>
            </w:pPr>
            <w:r w:rsidRPr="00CA6859">
              <w:rPr>
                <w:lang w:val="ru-RU"/>
              </w:rPr>
              <w:t>Order_No</w:t>
            </w:r>
          </w:p>
        </w:tc>
        <w:tc>
          <w:tcPr>
            <w:tcW w:w="1440" w:type="dxa"/>
            <w:tcBorders>
              <w:top w:val="single" w:sz="4" w:space="0" w:color="auto"/>
              <w:left w:val="single" w:sz="4" w:space="0" w:color="auto"/>
              <w:bottom w:val="single" w:sz="4" w:space="0" w:color="auto"/>
              <w:right w:val="single" w:sz="4" w:space="0" w:color="auto"/>
            </w:tcBorders>
            <w:hideMark/>
          </w:tcPr>
          <w:p w14:paraId="1BFE7C73" w14:textId="77777777" w:rsidR="00814795" w:rsidRPr="00CA6859" w:rsidRDefault="00814795"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0CF8FC4E" w14:textId="77777777" w:rsidR="00814795" w:rsidRPr="00CA6859" w:rsidRDefault="00814795" w:rsidP="0030034F">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hideMark/>
          </w:tcPr>
          <w:p w14:paraId="46F3FC79" w14:textId="394C9FE9" w:rsidR="00814795" w:rsidRPr="00CA6859" w:rsidRDefault="002F731B" w:rsidP="0030034F">
            <w:pPr>
              <w:rPr>
                <w:lang w:val="ru-RU"/>
              </w:rPr>
            </w:pPr>
            <w:r w:rsidRPr="00CA6859">
              <w:rPr>
                <w:lang w:val="ru-RU"/>
              </w:rPr>
              <w:t>Идентификатор заказа. 0 - если отсутствует</w:t>
            </w:r>
          </w:p>
        </w:tc>
        <w:tc>
          <w:tcPr>
            <w:tcW w:w="1716" w:type="dxa"/>
            <w:tcBorders>
              <w:top w:val="single" w:sz="4" w:space="0" w:color="auto"/>
              <w:left w:val="single" w:sz="4" w:space="0" w:color="auto"/>
              <w:bottom w:val="single" w:sz="4" w:space="0" w:color="auto"/>
              <w:right w:val="single" w:sz="4" w:space="0" w:color="auto"/>
            </w:tcBorders>
            <w:hideMark/>
          </w:tcPr>
          <w:p w14:paraId="19299A62" w14:textId="7F5FE21E" w:rsidR="00814795" w:rsidRPr="00CA6859" w:rsidRDefault="002F731B" w:rsidP="0030034F">
            <w:pPr>
              <w:jc w:val="center"/>
              <w:rPr>
                <w:lang w:val="ru-RU"/>
              </w:rPr>
            </w:pPr>
            <w:r w:rsidRPr="00CA6859">
              <w:rPr>
                <w:lang w:val="ru-RU"/>
              </w:rPr>
              <w:t>Да</w:t>
            </w:r>
          </w:p>
        </w:tc>
      </w:tr>
      <w:tr w:rsidR="00814795" w:rsidRPr="00CA6859" w14:paraId="180E2C7E"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621C5CEE" w14:textId="77777777" w:rsidR="00814795" w:rsidRPr="00CA6859" w:rsidRDefault="00814795" w:rsidP="0030034F">
            <w:pPr>
              <w:rPr>
                <w:lang w:val="ru-RU"/>
              </w:rPr>
            </w:pPr>
            <w:r w:rsidRPr="00CA6859">
              <w:rPr>
                <w:lang w:val="ru-RU"/>
              </w:rPr>
              <w:t>PK, FK</w:t>
            </w:r>
          </w:p>
        </w:tc>
        <w:tc>
          <w:tcPr>
            <w:tcW w:w="1620" w:type="dxa"/>
            <w:tcBorders>
              <w:top w:val="single" w:sz="4" w:space="0" w:color="auto"/>
              <w:left w:val="single" w:sz="4" w:space="0" w:color="auto"/>
              <w:bottom w:val="single" w:sz="4" w:space="0" w:color="auto"/>
              <w:right w:val="single" w:sz="4" w:space="0" w:color="auto"/>
            </w:tcBorders>
            <w:hideMark/>
          </w:tcPr>
          <w:p w14:paraId="7525F4F1" w14:textId="77777777" w:rsidR="00814795" w:rsidRPr="00CA6859" w:rsidRDefault="00814795" w:rsidP="0030034F">
            <w:pPr>
              <w:rPr>
                <w:lang w:val="ru-RU"/>
              </w:rPr>
            </w:pPr>
            <w:r w:rsidRPr="00CA6859">
              <w:rPr>
                <w:lang w:val="ru-RU"/>
              </w:rPr>
              <w:t>Code</w:t>
            </w:r>
          </w:p>
        </w:tc>
        <w:tc>
          <w:tcPr>
            <w:tcW w:w="1440" w:type="dxa"/>
            <w:tcBorders>
              <w:top w:val="single" w:sz="4" w:space="0" w:color="auto"/>
              <w:left w:val="single" w:sz="4" w:space="0" w:color="auto"/>
              <w:bottom w:val="single" w:sz="4" w:space="0" w:color="auto"/>
              <w:right w:val="single" w:sz="4" w:space="0" w:color="auto"/>
            </w:tcBorders>
            <w:hideMark/>
          </w:tcPr>
          <w:p w14:paraId="4C32C3A0" w14:textId="77777777" w:rsidR="00814795" w:rsidRPr="00CA6859" w:rsidRDefault="00814795" w:rsidP="0030034F">
            <w:pPr>
              <w:rPr>
                <w:lang w:val="ru-RU"/>
              </w:rPr>
            </w:pPr>
            <w:r w:rsidRPr="00CA6859">
              <w:rPr>
                <w:lang w:val="ru-RU"/>
              </w:rPr>
              <w:t>Сharacter</w:t>
            </w:r>
          </w:p>
        </w:tc>
        <w:tc>
          <w:tcPr>
            <w:tcW w:w="1260" w:type="dxa"/>
            <w:tcBorders>
              <w:top w:val="single" w:sz="4" w:space="0" w:color="auto"/>
              <w:left w:val="single" w:sz="4" w:space="0" w:color="auto"/>
              <w:bottom w:val="single" w:sz="4" w:space="0" w:color="auto"/>
              <w:right w:val="single" w:sz="4" w:space="0" w:color="auto"/>
            </w:tcBorders>
            <w:hideMark/>
          </w:tcPr>
          <w:p w14:paraId="5287B78D" w14:textId="77777777" w:rsidR="00814795" w:rsidRPr="00CA6859" w:rsidRDefault="00814795" w:rsidP="0030034F">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hideMark/>
          </w:tcPr>
          <w:p w14:paraId="3B9981AD" w14:textId="556F4B70" w:rsidR="00814795" w:rsidRPr="00CA6859" w:rsidRDefault="002F731B" w:rsidP="0030034F">
            <w:pPr>
              <w:rPr>
                <w:lang w:val="ru-RU"/>
              </w:rPr>
            </w:pPr>
            <w:r w:rsidRPr="00CA6859">
              <w:rPr>
                <w:lang w:val="ru-RU"/>
              </w:rPr>
              <w:t>Код продукции</w:t>
            </w:r>
          </w:p>
        </w:tc>
        <w:tc>
          <w:tcPr>
            <w:tcW w:w="1716" w:type="dxa"/>
            <w:tcBorders>
              <w:top w:val="single" w:sz="4" w:space="0" w:color="auto"/>
              <w:left w:val="single" w:sz="4" w:space="0" w:color="auto"/>
              <w:bottom w:val="single" w:sz="4" w:space="0" w:color="auto"/>
              <w:right w:val="single" w:sz="4" w:space="0" w:color="auto"/>
            </w:tcBorders>
            <w:hideMark/>
          </w:tcPr>
          <w:p w14:paraId="0B10A171" w14:textId="6DA8DE8E" w:rsidR="00814795" w:rsidRPr="00CA6859" w:rsidRDefault="002F731B" w:rsidP="0030034F">
            <w:pPr>
              <w:jc w:val="center"/>
              <w:rPr>
                <w:lang w:val="ru-RU"/>
              </w:rPr>
            </w:pPr>
            <w:r w:rsidRPr="00CA6859">
              <w:rPr>
                <w:lang w:val="ru-RU"/>
              </w:rPr>
              <w:t>Да</w:t>
            </w:r>
          </w:p>
        </w:tc>
      </w:tr>
      <w:tr w:rsidR="002F731B" w:rsidRPr="00CA6859" w14:paraId="582CF6EA"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72CD9957" w14:textId="77777777" w:rsidR="002F731B" w:rsidRPr="00CA6859" w:rsidRDefault="002F731B" w:rsidP="0030034F">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548087F4" w14:textId="77777777" w:rsidR="002F731B" w:rsidRPr="00CA6859" w:rsidRDefault="002F731B" w:rsidP="0030034F">
            <w:pPr>
              <w:rPr>
                <w:lang w:val="ru-RU"/>
              </w:rPr>
            </w:pPr>
            <w:r w:rsidRPr="00CA6859">
              <w:rPr>
                <w:lang w:val="ru-RU"/>
              </w:rPr>
              <w:t>Price</w:t>
            </w:r>
          </w:p>
        </w:tc>
        <w:tc>
          <w:tcPr>
            <w:tcW w:w="1440" w:type="dxa"/>
            <w:tcBorders>
              <w:top w:val="single" w:sz="4" w:space="0" w:color="auto"/>
              <w:left w:val="single" w:sz="4" w:space="0" w:color="auto"/>
              <w:bottom w:val="single" w:sz="4" w:space="0" w:color="auto"/>
              <w:right w:val="single" w:sz="4" w:space="0" w:color="auto"/>
            </w:tcBorders>
            <w:hideMark/>
          </w:tcPr>
          <w:p w14:paraId="61EC8477"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49A2A77D" w14:textId="77777777" w:rsidR="002F731B" w:rsidRPr="00CA6859" w:rsidRDefault="002F731B" w:rsidP="0030034F">
            <w:pPr>
              <w:jc w:val="center"/>
              <w:rPr>
                <w:lang w:val="ru-RU"/>
              </w:rPr>
            </w:pPr>
            <w:r w:rsidRPr="00CA6859">
              <w:rPr>
                <w:lang w:val="ru-RU"/>
              </w:rPr>
              <w:t>15,8</w:t>
            </w:r>
          </w:p>
        </w:tc>
        <w:tc>
          <w:tcPr>
            <w:tcW w:w="2784" w:type="dxa"/>
            <w:tcBorders>
              <w:top w:val="single" w:sz="4" w:space="0" w:color="auto"/>
              <w:left w:val="single" w:sz="4" w:space="0" w:color="auto"/>
              <w:bottom w:val="single" w:sz="4" w:space="0" w:color="auto"/>
              <w:right w:val="single" w:sz="4" w:space="0" w:color="auto"/>
            </w:tcBorders>
            <w:hideMark/>
          </w:tcPr>
          <w:p w14:paraId="00005396" w14:textId="17CF48A9" w:rsidR="002F731B" w:rsidRPr="00CA6859" w:rsidRDefault="002F731B" w:rsidP="0030034F">
            <w:pPr>
              <w:rPr>
                <w:lang w:val="ru-RU"/>
              </w:rPr>
            </w:pPr>
            <w:r w:rsidRPr="00CA6859">
              <w:rPr>
                <w:lang w:val="ru-RU"/>
              </w:rPr>
              <w:t>Цена товара (без НДС)</w:t>
            </w:r>
          </w:p>
        </w:tc>
        <w:tc>
          <w:tcPr>
            <w:tcW w:w="1716" w:type="dxa"/>
            <w:tcBorders>
              <w:top w:val="single" w:sz="4" w:space="0" w:color="auto"/>
              <w:left w:val="single" w:sz="4" w:space="0" w:color="auto"/>
              <w:bottom w:val="single" w:sz="4" w:space="0" w:color="auto"/>
              <w:right w:val="single" w:sz="4" w:space="0" w:color="auto"/>
            </w:tcBorders>
            <w:hideMark/>
          </w:tcPr>
          <w:p w14:paraId="2793478F" w14:textId="43F64429" w:rsidR="002F731B" w:rsidRPr="00CA6859" w:rsidRDefault="002F731B" w:rsidP="0030034F">
            <w:pPr>
              <w:jc w:val="center"/>
              <w:rPr>
                <w:lang w:val="ru-RU"/>
              </w:rPr>
            </w:pPr>
            <w:r w:rsidRPr="00CA6859">
              <w:rPr>
                <w:lang w:val="ru-RU"/>
              </w:rPr>
              <w:t>Да</w:t>
            </w:r>
          </w:p>
        </w:tc>
      </w:tr>
      <w:tr w:rsidR="002F731B" w:rsidRPr="00CA6859" w14:paraId="2191E301"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50095EF3" w14:textId="77777777" w:rsidR="002F731B" w:rsidRPr="00CA6859" w:rsidRDefault="002F731B" w:rsidP="0030034F">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128C785B" w14:textId="77777777" w:rsidR="002F731B" w:rsidRPr="00CA6859" w:rsidRDefault="002F731B" w:rsidP="0030034F">
            <w:pPr>
              <w:rPr>
                <w:lang w:val="ru-RU"/>
              </w:rPr>
            </w:pPr>
            <w:r w:rsidRPr="00CA6859">
              <w:rPr>
                <w:lang w:val="ru-RU"/>
              </w:rPr>
              <w:t>Qty</w:t>
            </w:r>
          </w:p>
        </w:tc>
        <w:tc>
          <w:tcPr>
            <w:tcW w:w="1440" w:type="dxa"/>
            <w:tcBorders>
              <w:top w:val="single" w:sz="4" w:space="0" w:color="auto"/>
              <w:left w:val="single" w:sz="4" w:space="0" w:color="auto"/>
              <w:bottom w:val="single" w:sz="4" w:space="0" w:color="auto"/>
              <w:right w:val="single" w:sz="4" w:space="0" w:color="auto"/>
            </w:tcBorders>
            <w:hideMark/>
          </w:tcPr>
          <w:p w14:paraId="31F1FA00"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2B109BA8" w14:textId="77777777" w:rsidR="002F731B" w:rsidRPr="00CA6859" w:rsidRDefault="002F731B" w:rsidP="0030034F">
            <w:pPr>
              <w:jc w:val="center"/>
              <w:rPr>
                <w:lang w:val="ru-RU"/>
              </w:rPr>
            </w:pPr>
            <w:r w:rsidRPr="00CA6859">
              <w:rPr>
                <w:lang w:val="ru-RU"/>
              </w:rPr>
              <w:t>14,3</w:t>
            </w:r>
          </w:p>
        </w:tc>
        <w:tc>
          <w:tcPr>
            <w:tcW w:w="2784" w:type="dxa"/>
            <w:tcBorders>
              <w:top w:val="single" w:sz="4" w:space="0" w:color="auto"/>
              <w:left w:val="single" w:sz="4" w:space="0" w:color="auto"/>
              <w:bottom w:val="single" w:sz="4" w:space="0" w:color="auto"/>
              <w:right w:val="single" w:sz="4" w:space="0" w:color="auto"/>
            </w:tcBorders>
            <w:hideMark/>
          </w:tcPr>
          <w:p w14:paraId="373044B6" w14:textId="7E03A540" w:rsidR="002F731B" w:rsidRPr="00CA6859" w:rsidRDefault="002F731B" w:rsidP="0030034F">
            <w:pPr>
              <w:rPr>
                <w:lang w:val="ru-RU"/>
              </w:rPr>
            </w:pPr>
            <w:r w:rsidRPr="00CA6859">
              <w:rPr>
                <w:lang w:val="ru-RU"/>
              </w:rPr>
              <w:t>Количество отгруженного товара</w:t>
            </w:r>
          </w:p>
        </w:tc>
        <w:tc>
          <w:tcPr>
            <w:tcW w:w="1716" w:type="dxa"/>
            <w:tcBorders>
              <w:top w:val="single" w:sz="4" w:space="0" w:color="auto"/>
              <w:left w:val="single" w:sz="4" w:space="0" w:color="auto"/>
              <w:bottom w:val="single" w:sz="4" w:space="0" w:color="auto"/>
              <w:right w:val="single" w:sz="4" w:space="0" w:color="auto"/>
            </w:tcBorders>
            <w:hideMark/>
          </w:tcPr>
          <w:p w14:paraId="51C8DB4C" w14:textId="286A2977" w:rsidR="002F731B" w:rsidRPr="00CA6859" w:rsidRDefault="002F731B" w:rsidP="0030034F">
            <w:pPr>
              <w:jc w:val="center"/>
              <w:rPr>
                <w:lang w:val="ru-RU"/>
              </w:rPr>
            </w:pPr>
            <w:r w:rsidRPr="00CA6859">
              <w:rPr>
                <w:lang w:val="ru-RU"/>
              </w:rPr>
              <w:t>Да</w:t>
            </w:r>
          </w:p>
        </w:tc>
      </w:tr>
      <w:tr w:rsidR="002F731B" w:rsidRPr="00CA6859" w14:paraId="0C2D706F"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74BE6285" w14:textId="77777777" w:rsidR="002F731B" w:rsidRPr="00CA6859" w:rsidRDefault="002F731B" w:rsidP="0030034F">
            <w:pPr>
              <w:rPr>
                <w:lang w:val="ru-RU"/>
              </w:rPr>
            </w:pPr>
            <w:r w:rsidRPr="00CA6859">
              <w:rPr>
                <w:lang w:val="ru-RU"/>
              </w:rPr>
              <w:t>PK, FK</w:t>
            </w:r>
          </w:p>
        </w:tc>
        <w:tc>
          <w:tcPr>
            <w:tcW w:w="1620" w:type="dxa"/>
            <w:tcBorders>
              <w:top w:val="single" w:sz="4" w:space="0" w:color="auto"/>
              <w:left w:val="single" w:sz="4" w:space="0" w:color="auto"/>
              <w:bottom w:val="single" w:sz="4" w:space="0" w:color="auto"/>
              <w:right w:val="single" w:sz="4" w:space="0" w:color="auto"/>
            </w:tcBorders>
            <w:hideMark/>
          </w:tcPr>
          <w:p w14:paraId="46D67B42" w14:textId="77777777" w:rsidR="002F731B" w:rsidRPr="00CA6859" w:rsidRDefault="002F731B" w:rsidP="0030034F">
            <w:pPr>
              <w:rPr>
                <w:lang w:val="ru-RU"/>
              </w:rPr>
            </w:pPr>
            <w:r w:rsidRPr="00CA6859">
              <w:rPr>
                <w:lang w:val="ru-RU"/>
              </w:rPr>
              <w:t>Invoice_No</w:t>
            </w:r>
          </w:p>
        </w:tc>
        <w:tc>
          <w:tcPr>
            <w:tcW w:w="1440" w:type="dxa"/>
            <w:tcBorders>
              <w:top w:val="single" w:sz="4" w:space="0" w:color="auto"/>
              <w:left w:val="single" w:sz="4" w:space="0" w:color="auto"/>
              <w:bottom w:val="single" w:sz="4" w:space="0" w:color="auto"/>
              <w:right w:val="single" w:sz="4" w:space="0" w:color="auto"/>
            </w:tcBorders>
            <w:hideMark/>
          </w:tcPr>
          <w:p w14:paraId="2D435F08" w14:textId="77777777" w:rsidR="002F731B" w:rsidRPr="00CA6859" w:rsidRDefault="002F731B"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0CA17766" w14:textId="77777777" w:rsidR="002F731B" w:rsidRPr="00CA6859" w:rsidRDefault="002F731B" w:rsidP="0030034F">
            <w:pPr>
              <w:jc w:val="center"/>
              <w:rPr>
                <w:lang w:val="ru-RU"/>
              </w:rPr>
            </w:pPr>
            <w:r w:rsidRPr="00CA6859">
              <w:rPr>
                <w:lang w:val="ru-RU"/>
              </w:rPr>
              <w:t>58</w:t>
            </w:r>
          </w:p>
        </w:tc>
        <w:tc>
          <w:tcPr>
            <w:tcW w:w="2784" w:type="dxa"/>
            <w:tcBorders>
              <w:top w:val="single" w:sz="4" w:space="0" w:color="auto"/>
              <w:left w:val="single" w:sz="4" w:space="0" w:color="auto"/>
              <w:bottom w:val="single" w:sz="4" w:space="0" w:color="auto"/>
              <w:right w:val="single" w:sz="4" w:space="0" w:color="auto"/>
            </w:tcBorders>
            <w:hideMark/>
          </w:tcPr>
          <w:p w14:paraId="296E2E17" w14:textId="594771B1" w:rsidR="002F731B" w:rsidRPr="00CA6859" w:rsidRDefault="002F731B" w:rsidP="0030034F">
            <w:pPr>
              <w:rPr>
                <w:lang w:val="ru-RU"/>
              </w:rPr>
            </w:pPr>
            <w:r w:rsidRPr="00CA6859">
              <w:rPr>
                <w:lang w:val="ru-RU"/>
              </w:rPr>
              <w:t>Идентификатор инвойса, "0" - если отсутствует.</w:t>
            </w:r>
          </w:p>
        </w:tc>
        <w:tc>
          <w:tcPr>
            <w:tcW w:w="1716" w:type="dxa"/>
            <w:tcBorders>
              <w:top w:val="single" w:sz="4" w:space="0" w:color="auto"/>
              <w:left w:val="single" w:sz="4" w:space="0" w:color="auto"/>
              <w:bottom w:val="single" w:sz="4" w:space="0" w:color="auto"/>
              <w:right w:val="single" w:sz="4" w:space="0" w:color="auto"/>
            </w:tcBorders>
            <w:hideMark/>
          </w:tcPr>
          <w:p w14:paraId="02EAFE61" w14:textId="2382C79E" w:rsidR="002F731B" w:rsidRPr="00CA6859" w:rsidRDefault="002F731B" w:rsidP="0030034F">
            <w:pPr>
              <w:jc w:val="center"/>
              <w:rPr>
                <w:lang w:val="ru-RU"/>
              </w:rPr>
            </w:pPr>
            <w:r w:rsidRPr="00CA6859">
              <w:rPr>
                <w:lang w:val="ru-RU"/>
              </w:rPr>
              <w:t>Да</w:t>
            </w:r>
          </w:p>
        </w:tc>
      </w:tr>
      <w:tr w:rsidR="002F731B" w:rsidRPr="00CA6859" w14:paraId="0EF70189"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463F17B6" w14:textId="77777777" w:rsidR="002F731B" w:rsidRPr="00CA6859" w:rsidRDefault="002F731B" w:rsidP="0030034F">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7D7D733A" w14:textId="77777777" w:rsidR="002F731B" w:rsidRPr="00CA6859" w:rsidRDefault="002F731B" w:rsidP="0030034F">
            <w:pPr>
              <w:rPr>
                <w:lang w:val="ru-RU"/>
              </w:rPr>
            </w:pPr>
            <w:r w:rsidRPr="00CA6859">
              <w:rPr>
                <w:lang w:val="ru-RU"/>
              </w:rPr>
              <w:t>Lot_id</w:t>
            </w:r>
          </w:p>
        </w:tc>
        <w:tc>
          <w:tcPr>
            <w:tcW w:w="1440" w:type="dxa"/>
            <w:tcBorders>
              <w:top w:val="single" w:sz="4" w:space="0" w:color="auto"/>
              <w:left w:val="single" w:sz="4" w:space="0" w:color="auto"/>
              <w:bottom w:val="single" w:sz="4" w:space="0" w:color="auto"/>
              <w:right w:val="single" w:sz="4" w:space="0" w:color="auto"/>
            </w:tcBorders>
            <w:hideMark/>
          </w:tcPr>
          <w:p w14:paraId="50BA6BFC" w14:textId="77777777" w:rsidR="002F731B" w:rsidRPr="00CA6859" w:rsidRDefault="002F731B"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1ACD7C63" w14:textId="77777777" w:rsidR="002F731B" w:rsidRPr="00CA6859" w:rsidRDefault="002F731B" w:rsidP="0030034F">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hideMark/>
          </w:tcPr>
          <w:p w14:paraId="5829B3A3" w14:textId="361E01CC" w:rsidR="002F731B" w:rsidRPr="00CA6859" w:rsidRDefault="002F731B" w:rsidP="0030034F">
            <w:pPr>
              <w:rPr>
                <w:lang w:val="ru-RU"/>
              </w:rPr>
            </w:pPr>
            <w:r w:rsidRPr="00CA6859">
              <w:rPr>
                <w:lang w:val="ru-RU"/>
              </w:rPr>
              <w:t>Номер партии</w:t>
            </w:r>
          </w:p>
        </w:tc>
        <w:tc>
          <w:tcPr>
            <w:tcW w:w="1716" w:type="dxa"/>
            <w:tcBorders>
              <w:top w:val="single" w:sz="4" w:space="0" w:color="auto"/>
              <w:left w:val="single" w:sz="4" w:space="0" w:color="auto"/>
              <w:bottom w:val="single" w:sz="4" w:space="0" w:color="auto"/>
              <w:right w:val="single" w:sz="4" w:space="0" w:color="auto"/>
            </w:tcBorders>
            <w:hideMark/>
          </w:tcPr>
          <w:p w14:paraId="52DD4D9A" w14:textId="47386B49" w:rsidR="002F731B" w:rsidRPr="00CA6859" w:rsidRDefault="002F731B" w:rsidP="0030034F">
            <w:pPr>
              <w:jc w:val="center"/>
              <w:rPr>
                <w:lang w:val="ru-RU"/>
              </w:rPr>
            </w:pPr>
            <w:r w:rsidRPr="00CA6859">
              <w:rPr>
                <w:lang w:val="ru-RU"/>
              </w:rPr>
              <w:t>Да</w:t>
            </w:r>
          </w:p>
        </w:tc>
      </w:tr>
      <w:tr w:rsidR="002F731B" w:rsidRPr="00CA6859" w14:paraId="07C55F73"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3502B086" w14:textId="77777777" w:rsidR="002F731B" w:rsidRPr="00CA6859" w:rsidRDefault="002F731B" w:rsidP="0030034F">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433AD0A8" w14:textId="77777777" w:rsidR="002F731B" w:rsidRPr="00CA6859" w:rsidRDefault="002F731B" w:rsidP="0030034F">
            <w:pPr>
              <w:rPr>
                <w:lang w:val="ru-RU"/>
              </w:rPr>
            </w:pPr>
            <w:r w:rsidRPr="00CA6859">
              <w:rPr>
                <w:lang w:val="ru-RU"/>
              </w:rPr>
              <w:t>DTLM</w:t>
            </w:r>
          </w:p>
        </w:tc>
        <w:tc>
          <w:tcPr>
            <w:tcW w:w="1440" w:type="dxa"/>
            <w:tcBorders>
              <w:top w:val="single" w:sz="4" w:space="0" w:color="auto"/>
              <w:left w:val="single" w:sz="4" w:space="0" w:color="auto"/>
              <w:bottom w:val="single" w:sz="4" w:space="0" w:color="auto"/>
              <w:right w:val="single" w:sz="4" w:space="0" w:color="auto"/>
            </w:tcBorders>
            <w:hideMark/>
          </w:tcPr>
          <w:p w14:paraId="42639DEA" w14:textId="77777777" w:rsidR="002F731B" w:rsidRPr="00CA6859" w:rsidRDefault="002F731B"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02ADEE88" w14:textId="77777777" w:rsidR="002F731B" w:rsidRPr="00CA6859" w:rsidRDefault="002F731B" w:rsidP="0030034F">
            <w:pPr>
              <w:jc w:val="center"/>
              <w:rPr>
                <w:lang w:val="ru-RU"/>
              </w:rPr>
            </w:pPr>
            <w:r w:rsidRPr="00CA6859">
              <w:rPr>
                <w:lang w:val="ru-RU"/>
              </w:rPr>
              <w:t>14</w:t>
            </w:r>
          </w:p>
        </w:tc>
        <w:tc>
          <w:tcPr>
            <w:tcW w:w="2784" w:type="dxa"/>
            <w:tcBorders>
              <w:top w:val="single" w:sz="4" w:space="0" w:color="auto"/>
              <w:left w:val="single" w:sz="4" w:space="0" w:color="auto"/>
              <w:bottom w:val="single" w:sz="4" w:space="0" w:color="auto"/>
              <w:right w:val="single" w:sz="4" w:space="0" w:color="auto"/>
            </w:tcBorders>
            <w:hideMark/>
          </w:tcPr>
          <w:p w14:paraId="65A486AF" w14:textId="2DC411F5" w:rsidR="002F731B" w:rsidRPr="00CA6859" w:rsidRDefault="002F731B" w:rsidP="0030034F">
            <w:pPr>
              <w:rPr>
                <w:lang w:val="ru-RU"/>
              </w:rPr>
            </w:pPr>
            <w:r w:rsidRPr="00CA6859">
              <w:rPr>
                <w:lang w:val="ru-RU"/>
              </w:rPr>
              <w:t>Дата и время последней модификации записи в формате “YYYYMMDD HH:MM”</w:t>
            </w:r>
          </w:p>
        </w:tc>
        <w:tc>
          <w:tcPr>
            <w:tcW w:w="1716" w:type="dxa"/>
            <w:tcBorders>
              <w:top w:val="single" w:sz="4" w:space="0" w:color="auto"/>
              <w:left w:val="single" w:sz="4" w:space="0" w:color="auto"/>
              <w:bottom w:val="single" w:sz="4" w:space="0" w:color="auto"/>
              <w:right w:val="single" w:sz="4" w:space="0" w:color="auto"/>
            </w:tcBorders>
            <w:hideMark/>
          </w:tcPr>
          <w:p w14:paraId="73CFD904" w14:textId="258BCF10" w:rsidR="002F731B" w:rsidRPr="00CA6859" w:rsidRDefault="002F731B" w:rsidP="0030034F">
            <w:pPr>
              <w:jc w:val="center"/>
              <w:rPr>
                <w:lang w:val="ru-RU"/>
              </w:rPr>
            </w:pPr>
            <w:r w:rsidRPr="00CA6859">
              <w:rPr>
                <w:lang w:val="ru-RU"/>
              </w:rPr>
              <w:t>Да</w:t>
            </w:r>
          </w:p>
        </w:tc>
      </w:tr>
      <w:tr w:rsidR="002F731B" w:rsidRPr="00CA6859" w14:paraId="20D9F9CD"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39EB6EF5" w14:textId="77777777" w:rsidR="002F731B" w:rsidRPr="00CA6859" w:rsidRDefault="002F731B" w:rsidP="0030034F">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180C7EFA" w14:textId="77777777" w:rsidR="002F731B" w:rsidRPr="00CA6859" w:rsidRDefault="002F731B" w:rsidP="0030034F">
            <w:pPr>
              <w:rPr>
                <w:lang w:val="ru-RU"/>
              </w:rPr>
            </w:pPr>
            <w:r w:rsidRPr="00CA6859">
              <w:rPr>
                <w:lang w:val="ru-RU"/>
              </w:rPr>
              <w:t>Status</w:t>
            </w:r>
          </w:p>
        </w:tc>
        <w:tc>
          <w:tcPr>
            <w:tcW w:w="1440" w:type="dxa"/>
            <w:tcBorders>
              <w:top w:val="single" w:sz="4" w:space="0" w:color="auto"/>
              <w:left w:val="single" w:sz="4" w:space="0" w:color="auto"/>
              <w:bottom w:val="single" w:sz="4" w:space="0" w:color="auto"/>
              <w:right w:val="single" w:sz="4" w:space="0" w:color="auto"/>
            </w:tcBorders>
            <w:hideMark/>
          </w:tcPr>
          <w:p w14:paraId="32700BB9"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0F7E75F4" w14:textId="77777777" w:rsidR="002F731B" w:rsidRPr="00CA6859" w:rsidRDefault="002F731B" w:rsidP="0030034F">
            <w:pPr>
              <w:jc w:val="center"/>
              <w:rPr>
                <w:lang w:val="ru-RU"/>
              </w:rPr>
            </w:pPr>
            <w:r w:rsidRPr="00CA6859">
              <w:rPr>
                <w:lang w:val="ru-RU"/>
              </w:rPr>
              <w:t>11</w:t>
            </w:r>
          </w:p>
        </w:tc>
        <w:tc>
          <w:tcPr>
            <w:tcW w:w="2784" w:type="dxa"/>
            <w:tcBorders>
              <w:top w:val="single" w:sz="4" w:space="0" w:color="auto"/>
              <w:left w:val="single" w:sz="4" w:space="0" w:color="auto"/>
              <w:bottom w:val="single" w:sz="4" w:space="0" w:color="auto"/>
              <w:right w:val="single" w:sz="4" w:space="0" w:color="auto"/>
            </w:tcBorders>
            <w:hideMark/>
          </w:tcPr>
          <w:p w14:paraId="017FB888" w14:textId="4EEC606A" w:rsidR="002F731B" w:rsidRPr="00CA6859" w:rsidRDefault="002F731B" w:rsidP="0030034F">
            <w:pPr>
              <w:rPr>
                <w:lang w:val="ru-RU"/>
              </w:rPr>
            </w:pPr>
            <w:r w:rsidRPr="00CA6859">
              <w:rPr>
                <w:lang w:val="ru-RU"/>
              </w:rPr>
              <w:t>Статус товара (2 - 'активный', 9 - "неактивный")</w:t>
            </w:r>
          </w:p>
        </w:tc>
        <w:tc>
          <w:tcPr>
            <w:tcW w:w="1716" w:type="dxa"/>
            <w:tcBorders>
              <w:top w:val="single" w:sz="4" w:space="0" w:color="auto"/>
              <w:left w:val="single" w:sz="4" w:space="0" w:color="auto"/>
              <w:bottom w:val="single" w:sz="4" w:space="0" w:color="auto"/>
              <w:right w:val="single" w:sz="4" w:space="0" w:color="auto"/>
            </w:tcBorders>
            <w:hideMark/>
          </w:tcPr>
          <w:p w14:paraId="1BD6F74D" w14:textId="0B3F844C" w:rsidR="002F731B" w:rsidRPr="00CA6859" w:rsidRDefault="002F731B" w:rsidP="0030034F">
            <w:pPr>
              <w:jc w:val="center"/>
              <w:rPr>
                <w:lang w:val="ru-RU"/>
              </w:rPr>
            </w:pPr>
            <w:r w:rsidRPr="00CA6859">
              <w:rPr>
                <w:lang w:val="ru-RU"/>
              </w:rPr>
              <w:t>Да</w:t>
            </w:r>
          </w:p>
        </w:tc>
      </w:tr>
      <w:tr w:rsidR="002F731B" w:rsidRPr="00CA6859" w14:paraId="0B58D7DA"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6550EE9F" w14:textId="77777777" w:rsidR="002F731B" w:rsidRPr="00CA6859" w:rsidRDefault="002F731B" w:rsidP="0030034F">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6CDF3458" w14:textId="77777777" w:rsidR="002F731B" w:rsidRPr="00CA6859" w:rsidRDefault="002F731B" w:rsidP="0030034F">
            <w:pPr>
              <w:rPr>
                <w:lang w:val="ru-RU"/>
              </w:rPr>
            </w:pPr>
            <w:r w:rsidRPr="00CA6859">
              <w:rPr>
                <w:lang w:val="ru-RU"/>
              </w:rPr>
              <w:t>VAT</w:t>
            </w:r>
          </w:p>
        </w:tc>
        <w:tc>
          <w:tcPr>
            <w:tcW w:w="1440" w:type="dxa"/>
            <w:tcBorders>
              <w:top w:val="single" w:sz="4" w:space="0" w:color="auto"/>
              <w:left w:val="single" w:sz="4" w:space="0" w:color="auto"/>
              <w:bottom w:val="single" w:sz="4" w:space="0" w:color="auto"/>
              <w:right w:val="single" w:sz="4" w:space="0" w:color="auto"/>
            </w:tcBorders>
            <w:hideMark/>
          </w:tcPr>
          <w:p w14:paraId="49E80FC0"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66B11549" w14:textId="77777777" w:rsidR="002F731B" w:rsidRPr="00CA6859" w:rsidRDefault="002F731B" w:rsidP="0030034F">
            <w:pPr>
              <w:jc w:val="center"/>
              <w:rPr>
                <w:lang w:val="ru-RU"/>
              </w:rPr>
            </w:pPr>
            <w:r w:rsidRPr="00CA6859">
              <w:rPr>
                <w:lang w:val="ru-RU"/>
              </w:rPr>
              <w:t>5,2</w:t>
            </w:r>
          </w:p>
        </w:tc>
        <w:tc>
          <w:tcPr>
            <w:tcW w:w="2784" w:type="dxa"/>
            <w:tcBorders>
              <w:top w:val="single" w:sz="4" w:space="0" w:color="auto"/>
              <w:left w:val="single" w:sz="4" w:space="0" w:color="auto"/>
              <w:bottom w:val="single" w:sz="4" w:space="0" w:color="auto"/>
              <w:right w:val="single" w:sz="4" w:space="0" w:color="auto"/>
            </w:tcBorders>
            <w:hideMark/>
          </w:tcPr>
          <w:p w14:paraId="328A77DF" w14:textId="353AE80D" w:rsidR="002F731B" w:rsidRPr="00CA6859" w:rsidRDefault="002F731B" w:rsidP="0030034F">
            <w:pPr>
              <w:rPr>
                <w:lang w:val="ru-RU"/>
              </w:rPr>
            </w:pPr>
            <w:r w:rsidRPr="00CA6859">
              <w:rPr>
                <w:lang w:val="ru-RU"/>
              </w:rPr>
              <w:t>НДС,%</w:t>
            </w:r>
          </w:p>
        </w:tc>
        <w:tc>
          <w:tcPr>
            <w:tcW w:w="1716" w:type="dxa"/>
            <w:tcBorders>
              <w:top w:val="single" w:sz="4" w:space="0" w:color="auto"/>
              <w:left w:val="single" w:sz="4" w:space="0" w:color="auto"/>
              <w:bottom w:val="single" w:sz="4" w:space="0" w:color="auto"/>
              <w:right w:val="single" w:sz="4" w:space="0" w:color="auto"/>
            </w:tcBorders>
            <w:hideMark/>
          </w:tcPr>
          <w:p w14:paraId="05258480" w14:textId="3D9B24FF" w:rsidR="002F731B" w:rsidRPr="00CA6859" w:rsidRDefault="002F731B" w:rsidP="0030034F">
            <w:pPr>
              <w:jc w:val="center"/>
              <w:rPr>
                <w:lang w:val="ru-RU"/>
              </w:rPr>
            </w:pPr>
            <w:r w:rsidRPr="00CA6859">
              <w:rPr>
                <w:lang w:val="ru-RU"/>
              </w:rPr>
              <w:t>Да</w:t>
            </w:r>
          </w:p>
        </w:tc>
      </w:tr>
      <w:tr w:rsidR="002F731B" w:rsidRPr="00CA6859" w14:paraId="0DCCA3DE"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6A5D8642" w14:textId="77777777" w:rsidR="002F731B" w:rsidRPr="00CA6859" w:rsidRDefault="002F731B" w:rsidP="0030034F">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20F4776F" w14:textId="77777777" w:rsidR="002F731B" w:rsidRPr="00CA6859" w:rsidRDefault="002F731B" w:rsidP="0030034F">
            <w:pPr>
              <w:rPr>
                <w:lang w:val="ru-RU"/>
              </w:rPr>
            </w:pPr>
            <w:r w:rsidRPr="00CA6859">
              <w:rPr>
                <w:lang w:val="ru-RU"/>
              </w:rPr>
              <w:t>ACCPRICE</w:t>
            </w:r>
          </w:p>
        </w:tc>
        <w:tc>
          <w:tcPr>
            <w:tcW w:w="1440" w:type="dxa"/>
            <w:tcBorders>
              <w:top w:val="single" w:sz="4" w:space="0" w:color="auto"/>
              <w:left w:val="single" w:sz="4" w:space="0" w:color="auto"/>
              <w:bottom w:val="single" w:sz="4" w:space="0" w:color="auto"/>
              <w:right w:val="single" w:sz="4" w:space="0" w:color="auto"/>
            </w:tcBorders>
            <w:hideMark/>
          </w:tcPr>
          <w:p w14:paraId="5D968E8D"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73E79E05" w14:textId="77777777" w:rsidR="002F731B" w:rsidRPr="00CA6859" w:rsidRDefault="002F731B" w:rsidP="0030034F">
            <w:pPr>
              <w:jc w:val="center"/>
              <w:rPr>
                <w:lang w:val="ru-RU"/>
              </w:rPr>
            </w:pPr>
            <w:r w:rsidRPr="00CA6859">
              <w:rPr>
                <w:lang w:val="ru-RU"/>
              </w:rPr>
              <w:t>15,8</w:t>
            </w:r>
          </w:p>
        </w:tc>
        <w:tc>
          <w:tcPr>
            <w:tcW w:w="2784" w:type="dxa"/>
            <w:tcBorders>
              <w:top w:val="single" w:sz="4" w:space="0" w:color="auto"/>
              <w:left w:val="single" w:sz="4" w:space="0" w:color="auto"/>
              <w:bottom w:val="single" w:sz="4" w:space="0" w:color="auto"/>
              <w:right w:val="single" w:sz="4" w:space="0" w:color="auto"/>
            </w:tcBorders>
            <w:hideMark/>
          </w:tcPr>
          <w:p w14:paraId="17A62E1D" w14:textId="296F1F2C" w:rsidR="002F731B" w:rsidRPr="00CA6859" w:rsidRDefault="002F731B" w:rsidP="0030034F">
            <w:pPr>
              <w:rPr>
                <w:lang w:val="ru-RU"/>
              </w:rPr>
            </w:pPr>
            <w:r w:rsidRPr="00CA6859">
              <w:rPr>
                <w:lang w:val="ru-RU"/>
              </w:rPr>
              <w:t>Учетная цена товара</w:t>
            </w:r>
          </w:p>
        </w:tc>
        <w:tc>
          <w:tcPr>
            <w:tcW w:w="1716" w:type="dxa"/>
            <w:tcBorders>
              <w:top w:val="single" w:sz="4" w:space="0" w:color="auto"/>
              <w:left w:val="single" w:sz="4" w:space="0" w:color="auto"/>
              <w:bottom w:val="single" w:sz="4" w:space="0" w:color="auto"/>
              <w:right w:val="single" w:sz="4" w:space="0" w:color="auto"/>
            </w:tcBorders>
            <w:hideMark/>
          </w:tcPr>
          <w:p w14:paraId="5D43D198" w14:textId="03116346" w:rsidR="002F731B" w:rsidRPr="00CA6859" w:rsidRDefault="002F731B" w:rsidP="0030034F">
            <w:pPr>
              <w:jc w:val="center"/>
              <w:rPr>
                <w:lang w:val="ru-RU"/>
              </w:rPr>
            </w:pPr>
            <w:r w:rsidRPr="00CA6859">
              <w:rPr>
                <w:lang w:val="ru-RU"/>
              </w:rPr>
              <w:t>Нет</w:t>
            </w:r>
          </w:p>
        </w:tc>
      </w:tr>
      <w:tr w:rsidR="00053442" w:rsidRPr="00CA6859" w14:paraId="71BFFCBB"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672EDB01" w14:textId="5204701B" w:rsidR="00053442" w:rsidRPr="00CA6859" w:rsidRDefault="00053442" w:rsidP="00053442">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tcPr>
          <w:p w14:paraId="0B94B1F9" w14:textId="0F4DACA7" w:rsidR="00053442" w:rsidRPr="00CA6859" w:rsidRDefault="00053442" w:rsidP="00053442">
            <w:pPr>
              <w:rPr>
                <w:lang w:val="ru-RU"/>
              </w:rPr>
            </w:pPr>
            <w:r>
              <w:rPr>
                <w:lang w:val="en-US"/>
              </w:rPr>
              <w:t>CUST_ID</w:t>
            </w:r>
          </w:p>
        </w:tc>
        <w:tc>
          <w:tcPr>
            <w:tcW w:w="1440" w:type="dxa"/>
            <w:tcBorders>
              <w:top w:val="single" w:sz="4" w:space="0" w:color="auto"/>
              <w:left w:val="single" w:sz="4" w:space="0" w:color="auto"/>
              <w:bottom w:val="single" w:sz="4" w:space="0" w:color="auto"/>
              <w:right w:val="single" w:sz="4" w:space="0" w:color="auto"/>
            </w:tcBorders>
          </w:tcPr>
          <w:p w14:paraId="627C538E" w14:textId="31E54B46" w:rsidR="00053442" w:rsidRPr="00CA6859" w:rsidRDefault="00053442" w:rsidP="00053442">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569E4DF8" w14:textId="448596A5" w:rsidR="00053442" w:rsidRPr="00CA6859" w:rsidRDefault="00053442" w:rsidP="00053442">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tcPr>
          <w:p w14:paraId="122205B4" w14:textId="53F10617" w:rsidR="00053442" w:rsidRPr="00CA6859" w:rsidRDefault="00053442" w:rsidP="00053442">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3E417F5E" w14:textId="60838B80" w:rsidR="00053442" w:rsidRPr="00CA6859" w:rsidRDefault="00053442" w:rsidP="00053442">
            <w:pPr>
              <w:jc w:val="center"/>
              <w:rPr>
                <w:lang w:val="ru-RU"/>
              </w:rPr>
            </w:pPr>
            <w:r w:rsidRPr="00CA6859">
              <w:rPr>
                <w:lang w:val="ru-RU"/>
              </w:rPr>
              <w:t>Да</w:t>
            </w:r>
          </w:p>
        </w:tc>
      </w:tr>
    </w:tbl>
    <w:p w14:paraId="7EB7217C" w14:textId="5754F823" w:rsidR="00814795" w:rsidRPr="00CA6859" w:rsidRDefault="00814795" w:rsidP="00814795">
      <w:pPr>
        <w:pStyle w:val="Heading2"/>
        <w:rPr>
          <w:lang w:val="ru-RU"/>
        </w:rPr>
      </w:pPr>
      <w:bookmarkStart w:id="141" w:name="_Toc235273284"/>
      <w:bookmarkStart w:id="142" w:name="_Toc356571376"/>
      <w:bookmarkStart w:id="143" w:name="_Toc420948280"/>
      <w:bookmarkEnd w:id="141"/>
      <w:r w:rsidRPr="00CA6859">
        <w:rPr>
          <w:lang w:val="ru-RU"/>
        </w:rPr>
        <w:t>Таблиц</w:t>
      </w:r>
      <w:r w:rsidR="002F731B" w:rsidRPr="00CA6859">
        <w:rPr>
          <w:lang w:val="ru-RU"/>
        </w:rPr>
        <w:t>а</w:t>
      </w:r>
      <w:r w:rsidRPr="00CA6859">
        <w:rPr>
          <w:lang w:val="ru-RU"/>
        </w:rPr>
        <w:t xml:space="preserve"> SALOUTLD</w:t>
      </w:r>
      <w:bookmarkEnd w:id="142"/>
      <w:bookmarkEnd w:id="143"/>
    </w:p>
    <w:p w14:paraId="3BCC86B5" w14:textId="49935D15" w:rsidR="009851C3" w:rsidRPr="00CA6859" w:rsidRDefault="002F731B" w:rsidP="009851C3">
      <w:pPr>
        <w:spacing w:before="200" w:after="200"/>
        <w:ind w:left="706"/>
        <w:rPr>
          <w:lang w:val="ru-RU" w:eastAsia="en-US"/>
        </w:rPr>
      </w:pPr>
      <w:r w:rsidRPr="00CA6859">
        <w:rPr>
          <w:lang w:val="ru-RU" w:eastAsia="en-US"/>
        </w:rPr>
        <w:t>Информация о фактических продажах (детали в локальном кодировании).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2F731B" w:rsidRPr="00CA6859" w14:paraId="0E3C0553" w14:textId="77777777" w:rsidTr="00CA6859">
        <w:tc>
          <w:tcPr>
            <w:tcW w:w="1402" w:type="dxa"/>
            <w:tcBorders>
              <w:top w:val="single" w:sz="12" w:space="0" w:color="auto"/>
              <w:left w:val="single" w:sz="12" w:space="0" w:color="auto"/>
              <w:bottom w:val="single" w:sz="12" w:space="0" w:color="auto"/>
              <w:right w:val="single" w:sz="12" w:space="0" w:color="auto"/>
            </w:tcBorders>
            <w:hideMark/>
          </w:tcPr>
          <w:p w14:paraId="528C87D5" w14:textId="1873320F" w:rsidR="002F731B" w:rsidRPr="00CA6859" w:rsidRDefault="002F731B" w:rsidP="0030034F">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hideMark/>
          </w:tcPr>
          <w:p w14:paraId="7443E4E5" w14:textId="383EEFB9" w:rsidR="002F731B" w:rsidRPr="00CA6859" w:rsidRDefault="002F731B" w:rsidP="0030034F">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hideMark/>
          </w:tcPr>
          <w:p w14:paraId="6BB12252" w14:textId="6C1F32B3" w:rsidR="002F731B" w:rsidRPr="00CA6859" w:rsidRDefault="002F731B" w:rsidP="0030034F">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hideMark/>
          </w:tcPr>
          <w:p w14:paraId="057E8AD2" w14:textId="1725ED5C" w:rsidR="002F731B" w:rsidRPr="00CA6859" w:rsidRDefault="002F731B" w:rsidP="0030034F">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hideMark/>
          </w:tcPr>
          <w:p w14:paraId="62A04479" w14:textId="6482ECDE" w:rsidR="002F731B" w:rsidRPr="00CA6859" w:rsidRDefault="002F731B" w:rsidP="0030034F">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hideMark/>
          </w:tcPr>
          <w:p w14:paraId="396FB9E9" w14:textId="7DD3F71E" w:rsidR="002F731B" w:rsidRPr="00CA6859" w:rsidRDefault="002F731B" w:rsidP="0030034F">
            <w:pPr>
              <w:jc w:val="center"/>
              <w:rPr>
                <w:b/>
                <w:lang w:val="ru-RU"/>
              </w:rPr>
            </w:pPr>
            <w:r w:rsidRPr="00CA6859">
              <w:rPr>
                <w:b/>
                <w:lang w:val="ru-RU"/>
              </w:rPr>
              <w:t>Поле обязательное</w:t>
            </w:r>
          </w:p>
        </w:tc>
      </w:tr>
      <w:tr w:rsidR="00814795" w:rsidRPr="00CA6859" w14:paraId="62CC0C51"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2FA50749" w14:textId="77777777" w:rsidR="00814795" w:rsidRPr="00CA6859" w:rsidRDefault="00814795" w:rsidP="0030034F">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691555F5" w14:textId="77777777" w:rsidR="00814795" w:rsidRPr="00CA6859" w:rsidRDefault="00814795" w:rsidP="0030034F">
            <w:pPr>
              <w:rPr>
                <w:lang w:val="ru-RU"/>
              </w:rPr>
            </w:pPr>
            <w:r w:rsidRPr="00CA6859">
              <w:rPr>
                <w:lang w:val="ru-RU"/>
              </w:rPr>
              <w:t>VAT</w:t>
            </w:r>
          </w:p>
        </w:tc>
        <w:tc>
          <w:tcPr>
            <w:tcW w:w="1440" w:type="dxa"/>
            <w:tcBorders>
              <w:top w:val="single" w:sz="4" w:space="0" w:color="auto"/>
              <w:left w:val="single" w:sz="4" w:space="0" w:color="auto"/>
              <w:bottom w:val="single" w:sz="4" w:space="0" w:color="auto"/>
              <w:right w:val="single" w:sz="4" w:space="0" w:color="auto"/>
            </w:tcBorders>
            <w:hideMark/>
          </w:tcPr>
          <w:p w14:paraId="728F7B0E" w14:textId="77777777" w:rsidR="00814795" w:rsidRPr="00CA6859" w:rsidRDefault="00814795"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0570CD3D" w14:textId="77777777" w:rsidR="00814795" w:rsidRPr="00CA6859" w:rsidRDefault="00814795" w:rsidP="0030034F">
            <w:pPr>
              <w:jc w:val="center"/>
              <w:rPr>
                <w:lang w:val="ru-RU"/>
              </w:rPr>
            </w:pPr>
            <w:r w:rsidRPr="00CA6859">
              <w:rPr>
                <w:lang w:val="ru-RU"/>
              </w:rPr>
              <w:t>5,2</w:t>
            </w:r>
          </w:p>
        </w:tc>
        <w:tc>
          <w:tcPr>
            <w:tcW w:w="2784" w:type="dxa"/>
            <w:tcBorders>
              <w:top w:val="single" w:sz="4" w:space="0" w:color="auto"/>
              <w:left w:val="single" w:sz="4" w:space="0" w:color="auto"/>
              <w:bottom w:val="single" w:sz="4" w:space="0" w:color="auto"/>
              <w:right w:val="single" w:sz="4" w:space="0" w:color="auto"/>
            </w:tcBorders>
            <w:hideMark/>
          </w:tcPr>
          <w:p w14:paraId="537E4818" w14:textId="674A64F7" w:rsidR="00814795" w:rsidRPr="00CA6859" w:rsidRDefault="002F731B" w:rsidP="0030034F">
            <w:pPr>
              <w:rPr>
                <w:lang w:val="ru-RU"/>
              </w:rPr>
            </w:pPr>
            <w:r w:rsidRPr="00CA6859">
              <w:rPr>
                <w:lang w:val="ru-RU"/>
              </w:rPr>
              <w:t>НДС,%</w:t>
            </w:r>
          </w:p>
        </w:tc>
        <w:tc>
          <w:tcPr>
            <w:tcW w:w="1716" w:type="dxa"/>
            <w:tcBorders>
              <w:top w:val="single" w:sz="4" w:space="0" w:color="auto"/>
              <w:left w:val="single" w:sz="4" w:space="0" w:color="auto"/>
              <w:bottom w:val="single" w:sz="4" w:space="0" w:color="auto"/>
              <w:right w:val="single" w:sz="4" w:space="0" w:color="auto"/>
            </w:tcBorders>
            <w:hideMark/>
          </w:tcPr>
          <w:p w14:paraId="2EA09DA2" w14:textId="4B1AF163" w:rsidR="00814795" w:rsidRPr="00CA6859" w:rsidRDefault="002F731B" w:rsidP="0030034F">
            <w:pPr>
              <w:jc w:val="center"/>
              <w:rPr>
                <w:lang w:val="ru-RU"/>
              </w:rPr>
            </w:pPr>
            <w:r w:rsidRPr="00CA6859">
              <w:rPr>
                <w:lang w:val="ru-RU"/>
              </w:rPr>
              <w:t>Да</w:t>
            </w:r>
          </w:p>
        </w:tc>
      </w:tr>
      <w:tr w:rsidR="00814795" w:rsidRPr="00CA6859" w14:paraId="37122DD0"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49016FAB" w14:textId="77777777" w:rsidR="00814795" w:rsidRPr="00CA6859" w:rsidRDefault="00814795" w:rsidP="0030034F">
            <w:pPr>
              <w:rPr>
                <w:lang w:val="ru-RU"/>
              </w:rPr>
            </w:pPr>
            <w:r w:rsidRPr="00CA6859">
              <w:rPr>
                <w:lang w:val="ru-RU"/>
              </w:rPr>
              <w:t>PK, FK</w:t>
            </w:r>
          </w:p>
        </w:tc>
        <w:tc>
          <w:tcPr>
            <w:tcW w:w="1620" w:type="dxa"/>
            <w:tcBorders>
              <w:top w:val="single" w:sz="4" w:space="0" w:color="auto"/>
              <w:left w:val="single" w:sz="4" w:space="0" w:color="auto"/>
              <w:bottom w:val="single" w:sz="4" w:space="0" w:color="auto"/>
              <w:right w:val="single" w:sz="4" w:space="0" w:color="auto"/>
            </w:tcBorders>
            <w:hideMark/>
          </w:tcPr>
          <w:p w14:paraId="5725D0B5" w14:textId="77777777" w:rsidR="00814795" w:rsidRPr="00CA6859" w:rsidRDefault="00814795" w:rsidP="0030034F">
            <w:pPr>
              <w:rPr>
                <w:lang w:val="ru-RU"/>
              </w:rPr>
            </w:pPr>
            <w:r w:rsidRPr="00CA6859">
              <w:rPr>
                <w:lang w:val="ru-RU"/>
              </w:rPr>
              <w:t>LocalCode</w:t>
            </w:r>
          </w:p>
        </w:tc>
        <w:tc>
          <w:tcPr>
            <w:tcW w:w="1440" w:type="dxa"/>
            <w:tcBorders>
              <w:top w:val="single" w:sz="4" w:space="0" w:color="auto"/>
              <w:left w:val="single" w:sz="4" w:space="0" w:color="auto"/>
              <w:bottom w:val="single" w:sz="4" w:space="0" w:color="auto"/>
              <w:right w:val="single" w:sz="4" w:space="0" w:color="auto"/>
            </w:tcBorders>
            <w:hideMark/>
          </w:tcPr>
          <w:p w14:paraId="60C48492" w14:textId="77777777" w:rsidR="00814795" w:rsidRPr="00CA6859" w:rsidRDefault="00814795"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6E1EC68E" w14:textId="77777777" w:rsidR="00814795" w:rsidRPr="00CA6859" w:rsidRDefault="00814795" w:rsidP="0030034F">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hideMark/>
          </w:tcPr>
          <w:p w14:paraId="2DB4168B" w14:textId="5A1EE72D" w:rsidR="00814795" w:rsidRPr="00CA6859" w:rsidRDefault="002F731B" w:rsidP="0030034F">
            <w:pPr>
              <w:rPr>
                <w:lang w:val="ru-RU"/>
              </w:rPr>
            </w:pPr>
            <w:r w:rsidRPr="00CA6859">
              <w:rPr>
                <w:lang w:val="ru-RU"/>
              </w:rPr>
              <w:t>Код локальной продукции</w:t>
            </w:r>
          </w:p>
        </w:tc>
        <w:tc>
          <w:tcPr>
            <w:tcW w:w="1716" w:type="dxa"/>
            <w:tcBorders>
              <w:top w:val="single" w:sz="4" w:space="0" w:color="auto"/>
              <w:left w:val="single" w:sz="4" w:space="0" w:color="auto"/>
              <w:bottom w:val="single" w:sz="4" w:space="0" w:color="auto"/>
              <w:right w:val="single" w:sz="4" w:space="0" w:color="auto"/>
            </w:tcBorders>
            <w:hideMark/>
          </w:tcPr>
          <w:p w14:paraId="70D1AE21" w14:textId="76DA4546" w:rsidR="00814795" w:rsidRPr="00CA6859" w:rsidRDefault="002F731B" w:rsidP="0030034F">
            <w:pPr>
              <w:jc w:val="center"/>
              <w:rPr>
                <w:lang w:val="ru-RU"/>
              </w:rPr>
            </w:pPr>
            <w:r w:rsidRPr="00CA6859">
              <w:rPr>
                <w:lang w:val="ru-RU"/>
              </w:rPr>
              <w:t>Да</w:t>
            </w:r>
          </w:p>
        </w:tc>
      </w:tr>
      <w:tr w:rsidR="002F731B" w:rsidRPr="00CA6859" w14:paraId="5E15C1F7"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4F7447EC" w14:textId="77777777" w:rsidR="002F731B" w:rsidRPr="00CA6859" w:rsidRDefault="002F731B" w:rsidP="0030034F">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3AF80DE3" w14:textId="77777777" w:rsidR="002F731B" w:rsidRPr="00CA6859" w:rsidRDefault="002F731B" w:rsidP="0030034F">
            <w:pPr>
              <w:rPr>
                <w:lang w:val="ru-RU"/>
              </w:rPr>
            </w:pPr>
            <w:r w:rsidRPr="00CA6859">
              <w:rPr>
                <w:lang w:val="ru-RU"/>
              </w:rPr>
              <w:t>Price</w:t>
            </w:r>
          </w:p>
        </w:tc>
        <w:tc>
          <w:tcPr>
            <w:tcW w:w="1440" w:type="dxa"/>
            <w:tcBorders>
              <w:top w:val="single" w:sz="4" w:space="0" w:color="auto"/>
              <w:left w:val="single" w:sz="4" w:space="0" w:color="auto"/>
              <w:bottom w:val="single" w:sz="4" w:space="0" w:color="auto"/>
              <w:right w:val="single" w:sz="4" w:space="0" w:color="auto"/>
            </w:tcBorders>
            <w:hideMark/>
          </w:tcPr>
          <w:p w14:paraId="59399F8B"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12AA8EC9" w14:textId="77777777" w:rsidR="002F731B" w:rsidRPr="00CA6859" w:rsidRDefault="002F731B" w:rsidP="0030034F">
            <w:pPr>
              <w:jc w:val="center"/>
              <w:rPr>
                <w:lang w:val="ru-RU"/>
              </w:rPr>
            </w:pPr>
            <w:r w:rsidRPr="00CA6859">
              <w:rPr>
                <w:lang w:val="ru-RU"/>
              </w:rPr>
              <w:t>15,8</w:t>
            </w:r>
          </w:p>
        </w:tc>
        <w:tc>
          <w:tcPr>
            <w:tcW w:w="2784" w:type="dxa"/>
            <w:tcBorders>
              <w:top w:val="single" w:sz="4" w:space="0" w:color="auto"/>
              <w:left w:val="single" w:sz="4" w:space="0" w:color="auto"/>
              <w:bottom w:val="single" w:sz="4" w:space="0" w:color="auto"/>
              <w:right w:val="single" w:sz="4" w:space="0" w:color="auto"/>
            </w:tcBorders>
            <w:hideMark/>
          </w:tcPr>
          <w:p w14:paraId="34346F17" w14:textId="1003E8B4" w:rsidR="002F731B" w:rsidRPr="00CA6859" w:rsidRDefault="002F731B" w:rsidP="0030034F">
            <w:pPr>
              <w:rPr>
                <w:lang w:val="ru-RU"/>
              </w:rPr>
            </w:pPr>
            <w:r w:rsidRPr="00CA6859">
              <w:rPr>
                <w:lang w:val="ru-RU"/>
              </w:rPr>
              <w:t>Цена товара (без НДС)</w:t>
            </w:r>
          </w:p>
        </w:tc>
        <w:tc>
          <w:tcPr>
            <w:tcW w:w="1716" w:type="dxa"/>
            <w:tcBorders>
              <w:top w:val="single" w:sz="4" w:space="0" w:color="auto"/>
              <w:left w:val="single" w:sz="4" w:space="0" w:color="auto"/>
              <w:bottom w:val="single" w:sz="4" w:space="0" w:color="auto"/>
              <w:right w:val="single" w:sz="4" w:space="0" w:color="auto"/>
            </w:tcBorders>
            <w:hideMark/>
          </w:tcPr>
          <w:p w14:paraId="5A96966D" w14:textId="2E245493" w:rsidR="002F731B" w:rsidRPr="00CA6859" w:rsidRDefault="002F731B" w:rsidP="0030034F">
            <w:pPr>
              <w:jc w:val="center"/>
              <w:rPr>
                <w:lang w:val="ru-RU"/>
              </w:rPr>
            </w:pPr>
            <w:r w:rsidRPr="00CA6859">
              <w:rPr>
                <w:lang w:val="ru-RU"/>
              </w:rPr>
              <w:t>Да</w:t>
            </w:r>
          </w:p>
        </w:tc>
      </w:tr>
      <w:tr w:rsidR="002F731B" w:rsidRPr="00CA6859" w14:paraId="41040C86"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03BF0FEE" w14:textId="77777777" w:rsidR="002F731B" w:rsidRPr="00CA6859" w:rsidRDefault="002F731B" w:rsidP="0030034F">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53D2BFDA" w14:textId="77777777" w:rsidR="002F731B" w:rsidRPr="00CA6859" w:rsidRDefault="002F731B" w:rsidP="0030034F">
            <w:pPr>
              <w:rPr>
                <w:lang w:val="ru-RU"/>
              </w:rPr>
            </w:pPr>
            <w:r w:rsidRPr="00CA6859">
              <w:rPr>
                <w:lang w:val="ru-RU"/>
              </w:rPr>
              <w:t>Qty</w:t>
            </w:r>
          </w:p>
        </w:tc>
        <w:tc>
          <w:tcPr>
            <w:tcW w:w="1440" w:type="dxa"/>
            <w:tcBorders>
              <w:top w:val="single" w:sz="4" w:space="0" w:color="auto"/>
              <w:left w:val="single" w:sz="4" w:space="0" w:color="auto"/>
              <w:bottom w:val="single" w:sz="4" w:space="0" w:color="auto"/>
              <w:right w:val="single" w:sz="4" w:space="0" w:color="auto"/>
            </w:tcBorders>
            <w:hideMark/>
          </w:tcPr>
          <w:p w14:paraId="5716F658"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26F57A3E" w14:textId="77777777" w:rsidR="002F731B" w:rsidRPr="00CA6859" w:rsidRDefault="002F731B" w:rsidP="0030034F">
            <w:pPr>
              <w:jc w:val="center"/>
              <w:rPr>
                <w:lang w:val="ru-RU"/>
              </w:rPr>
            </w:pPr>
            <w:r w:rsidRPr="00CA6859">
              <w:rPr>
                <w:lang w:val="ru-RU"/>
              </w:rPr>
              <w:t>14,3</w:t>
            </w:r>
          </w:p>
        </w:tc>
        <w:tc>
          <w:tcPr>
            <w:tcW w:w="2784" w:type="dxa"/>
            <w:tcBorders>
              <w:top w:val="single" w:sz="4" w:space="0" w:color="auto"/>
              <w:left w:val="single" w:sz="4" w:space="0" w:color="auto"/>
              <w:bottom w:val="single" w:sz="4" w:space="0" w:color="auto"/>
              <w:right w:val="single" w:sz="4" w:space="0" w:color="auto"/>
            </w:tcBorders>
            <w:hideMark/>
          </w:tcPr>
          <w:p w14:paraId="325F620F" w14:textId="5AFE56E2" w:rsidR="002F731B" w:rsidRPr="00CA6859" w:rsidRDefault="002F731B" w:rsidP="0030034F">
            <w:pPr>
              <w:rPr>
                <w:lang w:val="ru-RU"/>
              </w:rPr>
            </w:pPr>
            <w:r w:rsidRPr="00CA6859">
              <w:rPr>
                <w:lang w:val="ru-RU"/>
              </w:rPr>
              <w:t>Количество отгруженного товара</w:t>
            </w:r>
          </w:p>
        </w:tc>
        <w:tc>
          <w:tcPr>
            <w:tcW w:w="1716" w:type="dxa"/>
            <w:tcBorders>
              <w:top w:val="single" w:sz="4" w:space="0" w:color="auto"/>
              <w:left w:val="single" w:sz="4" w:space="0" w:color="auto"/>
              <w:bottom w:val="single" w:sz="4" w:space="0" w:color="auto"/>
              <w:right w:val="single" w:sz="4" w:space="0" w:color="auto"/>
            </w:tcBorders>
            <w:hideMark/>
          </w:tcPr>
          <w:p w14:paraId="1041A282" w14:textId="5861FEDB" w:rsidR="002F731B" w:rsidRPr="00CA6859" w:rsidRDefault="002F731B" w:rsidP="0030034F">
            <w:pPr>
              <w:jc w:val="center"/>
              <w:rPr>
                <w:lang w:val="ru-RU"/>
              </w:rPr>
            </w:pPr>
            <w:r w:rsidRPr="00CA6859">
              <w:rPr>
                <w:lang w:val="ru-RU"/>
              </w:rPr>
              <w:t>Да</w:t>
            </w:r>
          </w:p>
        </w:tc>
      </w:tr>
      <w:tr w:rsidR="002F731B" w:rsidRPr="00CA6859" w14:paraId="1016C320"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53614C77" w14:textId="77777777" w:rsidR="002F731B" w:rsidRPr="00CA6859" w:rsidRDefault="002F731B" w:rsidP="0030034F">
            <w:pPr>
              <w:rPr>
                <w:lang w:val="ru-RU"/>
              </w:rPr>
            </w:pPr>
            <w:r w:rsidRPr="00CA6859">
              <w:rPr>
                <w:lang w:val="ru-RU"/>
              </w:rPr>
              <w:t>PK, FK</w:t>
            </w:r>
          </w:p>
        </w:tc>
        <w:tc>
          <w:tcPr>
            <w:tcW w:w="1620" w:type="dxa"/>
            <w:tcBorders>
              <w:top w:val="single" w:sz="4" w:space="0" w:color="auto"/>
              <w:left w:val="single" w:sz="4" w:space="0" w:color="auto"/>
              <w:bottom w:val="single" w:sz="4" w:space="0" w:color="auto"/>
              <w:right w:val="single" w:sz="4" w:space="0" w:color="auto"/>
            </w:tcBorders>
            <w:hideMark/>
          </w:tcPr>
          <w:p w14:paraId="56BF5EA0" w14:textId="77777777" w:rsidR="002F731B" w:rsidRPr="00CA6859" w:rsidRDefault="002F731B" w:rsidP="0030034F">
            <w:pPr>
              <w:rPr>
                <w:lang w:val="ru-RU"/>
              </w:rPr>
            </w:pPr>
            <w:r w:rsidRPr="00CA6859">
              <w:rPr>
                <w:lang w:val="ru-RU"/>
              </w:rPr>
              <w:t>Invoice_No</w:t>
            </w:r>
          </w:p>
        </w:tc>
        <w:tc>
          <w:tcPr>
            <w:tcW w:w="1440" w:type="dxa"/>
            <w:tcBorders>
              <w:top w:val="single" w:sz="4" w:space="0" w:color="auto"/>
              <w:left w:val="single" w:sz="4" w:space="0" w:color="auto"/>
              <w:bottom w:val="single" w:sz="4" w:space="0" w:color="auto"/>
              <w:right w:val="single" w:sz="4" w:space="0" w:color="auto"/>
            </w:tcBorders>
            <w:hideMark/>
          </w:tcPr>
          <w:p w14:paraId="069E0176" w14:textId="77777777" w:rsidR="002F731B" w:rsidRPr="00CA6859" w:rsidRDefault="002F731B"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76AABD77" w14:textId="77777777" w:rsidR="002F731B" w:rsidRPr="00CA6859" w:rsidRDefault="002F731B" w:rsidP="0030034F">
            <w:pPr>
              <w:jc w:val="center"/>
              <w:rPr>
                <w:lang w:val="ru-RU"/>
              </w:rPr>
            </w:pPr>
            <w:r w:rsidRPr="00CA6859">
              <w:rPr>
                <w:lang w:val="ru-RU"/>
              </w:rPr>
              <w:t>58</w:t>
            </w:r>
          </w:p>
        </w:tc>
        <w:tc>
          <w:tcPr>
            <w:tcW w:w="2784" w:type="dxa"/>
            <w:tcBorders>
              <w:top w:val="single" w:sz="4" w:space="0" w:color="auto"/>
              <w:left w:val="single" w:sz="4" w:space="0" w:color="auto"/>
              <w:bottom w:val="single" w:sz="4" w:space="0" w:color="auto"/>
              <w:right w:val="single" w:sz="4" w:space="0" w:color="auto"/>
            </w:tcBorders>
            <w:hideMark/>
          </w:tcPr>
          <w:p w14:paraId="0F3387E1" w14:textId="7B4D1E4D" w:rsidR="002F731B" w:rsidRPr="00CA6859" w:rsidRDefault="002F731B" w:rsidP="0030034F">
            <w:pPr>
              <w:rPr>
                <w:lang w:val="ru-RU"/>
              </w:rPr>
            </w:pPr>
            <w:r w:rsidRPr="00CA6859">
              <w:rPr>
                <w:lang w:val="ru-RU"/>
              </w:rPr>
              <w:t>Идентификатор инвойса, "0" - если отсутствует.</w:t>
            </w:r>
          </w:p>
        </w:tc>
        <w:tc>
          <w:tcPr>
            <w:tcW w:w="1716" w:type="dxa"/>
            <w:tcBorders>
              <w:top w:val="single" w:sz="4" w:space="0" w:color="auto"/>
              <w:left w:val="single" w:sz="4" w:space="0" w:color="auto"/>
              <w:bottom w:val="single" w:sz="4" w:space="0" w:color="auto"/>
              <w:right w:val="single" w:sz="4" w:space="0" w:color="auto"/>
            </w:tcBorders>
            <w:hideMark/>
          </w:tcPr>
          <w:p w14:paraId="46F069C7" w14:textId="2FF99331" w:rsidR="002F731B" w:rsidRPr="00CA6859" w:rsidRDefault="002F731B" w:rsidP="0030034F">
            <w:pPr>
              <w:jc w:val="center"/>
              <w:rPr>
                <w:lang w:val="ru-RU"/>
              </w:rPr>
            </w:pPr>
            <w:r w:rsidRPr="00CA6859">
              <w:rPr>
                <w:lang w:val="ru-RU"/>
              </w:rPr>
              <w:t>Да</w:t>
            </w:r>
          </w:p>
        </w:tc>
      </w:tr>
      <w:tr w:rsidR="002F731B" w:rsidRPr="00CA6859" w14:paraId="6831D2C6"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hideMark/>
          </w:tcPr>
          <w:p w14:paraId="54484F35" w14:textId="77777777" w:rsidR="002F731B" w:rsidRPr="00CA6859" w:rsidRDefault="002F731B" w:rsidP="0030034F">
            <w:pPr>
              <w:rPr>
                <w:lang w:val="ru-RU"/>
              </w:rPr>
            </w:pPr>
            <w:r w:rsidRPr="00CA6859">
              <w:rPr>
                <w:lang w:val="ru-RU"/>
              </w:rPr>
              <w:t>PK</w:t>
            </w:r>
          </w:p>
        </w:tc>
        <w:tc>
          <w:tcPr>
            <w:tcW w:w="1620" w:type="dxa"/>
            <w:tcBorders>
              <w:top w:val="single" w:sz="4" w:space="0" w:color="auto"/>
              <w:left w:val="single" w:sz="4" w:space="0" w:color="auto"/>
              <w:bottom w:val="single" w:sz="4" w:space="0" w:color="auto"/>
              <w:right w:val="single" w:sz="4" w:space="0" w:color="auto"/>
            </w:tcBorders>
            <w:hideMark/>
          </w:tcPr>
          <w:p w14:paraId="75138103" w14:textId="77777777" w:rsidR="002F731B" w:rsidRPr="00CA6859" w:rsidRDefault="002F731B" w:rsidP="0030034F">
            <w:pPr>
              <w:rPr>
                <w:lang w:val="ru-RU"/>
              </w:rPr>
            </w:pPr>
            <w:r w:rsidRPr="00CA6859">
              <w:rPr>
                <w:lang w:val="ru-RU"/>
              </w:rPr>
              <w:t>Lot_id</w:t>
            </w:r>
          </w:p>
        </w:tc>
        <w:tc>
          <w:tcPr>
            <w:tcW w:w="1440" w:type="dxa"/>
            <w:tcBorders>
              <w:top w:val="single" w:sz="4" w:space="0" w:color="auto"/>
              <w:left w:val="single" w:sz="4" w:space="0" w:color="auto"/>
              <w:bottom w:val="single" w:sz="4" w:space="0" w:color="auto"/>
              <w:right w:val="single" w:sz="4" w:space="0" w:color="auto"/>
            </w:tcBorders>
            <w:hideMark/>
          </w:tcPr>
          <w:p w14:paraId="08494B5A" w14:textId="77777777" w:rsidR="002F731B" w:rsidRPr="00CA6859" w:rsidRDefault="002F731B"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7EDC6786" w14:textId="77777777" w:rsidR="002F731B" w:rsidRPr="00CA6859" w:rsidRDefault="002F731B" w:rsidP="0030034F">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hideMark/>
          </w:tcPr>
          <w:p w14:paraId="687C89D8" w14:textId="13DB24F7" w:rsidR="002F731B" w:rsidRPr="00CA6859" w:rsidRDefault="002F731B" w:rsidP="0030034F">
            <w:pPr>
              <w:rPr>
                <w:lang w:val="ru-RU"/>
              </w:rPr>
            </w:pPr>
            <w:r w:rsidRPr="00CA6859">
              <w:rPr>
                <w:lang w:val="ru-RU"/>
              </w:rPr>
              <w:t>номер партии</w:t>
            </w:r>
          </w:p>
        </w:tc>
        <w:tc>
          <w:tcPr>
            <w:tcW w:w="1716" w:type="dxa"/>
            <w:tcBorders>
              <w:top w:val="single" w:sz="4" w:space="0" w:color="auto"/>
              <w:left w:val="single" w:sz="4" w:space="0" w:color="auto"/>
              <w:bottom w:val="single" w:sz="4" w:space="0" w:color="auto"/>
              <w:right w:val="single" w:sz="4" w:space="0" w:color="auto"/>
            </w:tcBorders>
            <w:hideMark/>
          </w:tcPr>
          <w:p w14:paraId="0CC12194" w14:textId="068807EE" w:rsidR="002F731B" w:rsidRPr="00CA6859" w:rsidRDefault="002F731B" w:rsidP="0030034F">
            <w:pPr>
              <w:jc w:val="center"/>
              <w:rPr>
                <w:lang w:val="ru-RU"/>
              </w:rPr>
            </w:pPr>
            <w:r w:rsidRPr="00CA6859">
              <w:rPr>
                <w:lang w:val="ru-RU"/>
              </w:rPr>
              <w:t>Да</w:t>
            </w:r>
          </w:p>
        </w:tc>
      </w:tr>
      <w:tr w:rsidR="002F731B" w:rsidRPr="00CA6859" w14:paraId="56CB1C1D"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5A6FF5FB" w14:textId="77777777" w:rsidR="002F731B" w:rsidRPr="00CA6859" w:rsidRDefault="002F731B" w:rsidP="0030034F">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143C8849" w14:textId="77777777" w:rsidR="002F731B" w:rsidRPr="00CA6859" w:rsidRDefault="002F731B" w:rsidP="0030034F">
            <w:pPr>
              <w:rPr>
                <w:lang w:val="ru-RU"/>
              </w:rPr>
            </w:pPr>
            <w:r w:rsidRPr="00CA6859">
              <w:rPr>
                <w:lang w:val="ru-RU"/>
              </w:rPr>
              <w:t>DTLM</w:t>
            </w:r>
          </w:p>
        </w:tc>
        <w:tc>
          <w:tcPr>
            <w:tcW w:w="1440" w:type="dxa"/>
            <w:tcBorders>
              <w:top w:val="single" w:sz="4" w:space="0" w:color="auto"/>
              <w:left w:val="single" w:sz="4" w:space="0" w:color="auto"/>
              <w:bottom w:val="single" w:sz="4" w:space="0" w:color="auto"/>
              <w:right w:val="single" w:sz="4" w:space="0" w:color="auto"/>
            </w:tcBorders>
            <w:hideMark/>
          </w:tcPr>
          <w:p w14:paraId="714513C9" w14:textId="77777777" w:rsidR="002F731B" w:rsidRPr="00CA6859" w:rsidRDefault="002F731B" w:rsidP="0030034F">
            <w:pPr>
              <w:rPr>
                <w:lang w:val="ru-RU"/>
              </w:rPr>
            </w:pPr>
            <w:r w:rsidRPr="00CA6859">
              <w:rPr>
                <w:lang w:val="ru-RU"/>
              </w:rPr>
              <w:t>Character</w:t>
            </w:r>
          </w:p>
        </w:tc>
        <w:tc>
          <w:tcPr>
            <w:tcW w:w="1260" w:type="dxa"/>
            <w:tcBorders>
              <w:top w:val="single" w:sz="4" w:space="0" w:color="auto"/>
              <w:left w:val="single" w:sz="4" w:space="0" w:color="auto"/>
              <w:bottom w:val="single" w:sz="4" w:space="0" w:color="auto"/>
              <w:right w:val="single" w:sz="4" w:space="0" w:color="auto"/>
            </w:tcBorders>
            <w:hideMark/>
          </w:tcPr>
          <w:p w14:paraId="0214F9DD" w14:textId="77777777" w:rsidR="002F731B" w:rsidRPr="00CA6859" w:rsidRDefault="002F731B" w:rsidP="0030034F">
            <w:pPr>
              <w:jc w:val="center"/>
              <w:rPr>
                <w:lang w:val="ru-RU"/>
              </w:rPr>
            </w:pPr>
            <w:r w:rsidRPr="00CA6859">
              <w:rPr>
                <w:lang w:val="ru-RU"/>
              </w:rPr>
              <w:t>14</w:t>
            </w:r>
          </w:p>
        </w:tc>
        <w:tc>
          <w:tcPr>
            <w:tcW w:w="2784" w:type="dxa"/>
            <w:tcBorders>
              <w:top w:val="single" w:sz="4" w:space="0" w:color="auto"/>
              <w:left w:val="single" w:sz="4" w:space="0" w:color="auto"/>
              <w:bottom w:val="single" w:sz="4" w:space="0" w:color="auto"/>
              <w:right w:val="single" w:sz="4" w:space="0" w:color="auto"/>
            </w:tcBorders>
            <w:hideMark/>
          </w:tcPr>
          <w:p w14:paraId="79C23FDD" w14:textId="747C87B8" w:rsidR="002F731B" w:rsidRPr="00CA6859" w:rsidRDefault="002F731B" w:rsidP="002F731B">
            <w:pPr>
              <w:rPr>
                <w:lang w:val="ru-RU"/>
              </w:rPr>
            </w:pPr>
            <w:r w:rsidRPr="00CA6859">
              <w:rPr>
                <w:lang w:val="ru-RU"/>
              </w:rPr>
              <w:t>Дата и время модификации записи. Формат: “YYYYMMDD HH:MM”</w:t>
            </w:r>
          </w:p>
        </w:tc>
        <w:tc>
          <w:tcPr>
            <w:tcW w:w="1716" w:type="dxa"/>
            <w:tcBorders>
              <w:top w:val="single" w:sz="4" w:space="0" w:color="auto"/>
              <w:left w:val="single" w:sz="4" w:space="0" w:color="auto"/>
              <w:bottom w:val="single" w:sz="4" w:space="0" w:color="auto"/>
              <w:right w:val="single" w:sz="4" w:space="0" w:color="auto"/>
            </w:tcBorders>
            <w:hideMark/>
          </w:tcPr>
          <w:p w14:paraId="2C19046A" w14:textId="6AF8D020" w:rsidR="002F731B" w:rsidRPr="00CA6859" w:rsidRDefault="002F731B" w:rsidP="0030034F">
            <w:pPr>
              <w:jc w:val="center"/>
              <w:rPr>
                <w:lang w:val="ru-RU"/>
              </w:rPr>
            </w:pPr>
            <w:r w:rsidRPr="00CA6859">
              <w:rPr>
                <w:lang w:val="ru-RU"/>
              </w:rPr>
              <w:t>Да</w:t>
            </w:r>
          </w:p>
        </w:tc>
      </w:tr>
      <w:tr w:rsidR="002F731B" w:rsidRPr="00CA6859" w14:paraId="7616DADF"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49027AEC" w14:textId="5D4934A2" w:rsidR="002F731B" w:rsidRPr="00CA6859" w:rsidRDefault="00046EF4" w:rsidP="0030034F">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hideMark/>
          </w:tcPr>
          <w:p w14:paraId="7F328945" w14:textId="77777777" w:rsidR="002F731B" w:rsidRPr="00CA6859" w:rsidRDefault="002F731B" w:rsidP="0030034F">
            <w:pPr>
              <w:rPr>
                <w:lang w:val="ru-RU"/>
              </w:rPr>
            </w:pPr>
            <w:r w:rsidRPr="00CA6859">
              <w:rPr>
                <w:lang w:val="ru-RU"/>
              </w:rPr>
              <w:t>Status</w:t>
            </w:r>
          </w:p>
        </w:tc>
        <w:tc>
          <w:tcPr>
            <w:tcW w:w="1440" w:type="dxa"/>
            <w:tcBorders>
              <w:top w:val="single" w:sz="4" w:space="0" w:color="auto"/>
              <w:left w:val="single" w:sz="4" w:space="0" w:color="auto"/>
              <w:bottom w:val="single" w:sz="4" w:space="0" w:color="auto"/>
              <w:right w:val="single" w:sz="4" w:space="0" w:color="auto"/>
            </w:tcBorders>
            <w:hideMark/>
          </w:tcPr>
          <w:p w14:paraId="50C91E97"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4EA770E1" w14:textId="77777777" w:rsidR="002F731B" w:rsidRPr="00CA6859" w:rsidRDefault="002F731B" w:rsidP="0030034F">
            <w:pPr>
              <w:jc w:val="center"/>
              <w:rPr>
                <w:lang w:val="ru-RU"/>
              </w:rPr>
            </w:pPr>
            <w:r w:rsidRPr="00CA6859">
              <w:rPr>
                <w:lang w:val="ru-RU"/>
              </w:rPr>
              <w:t>11</w:t>
            </w:r>
          </w:p>
        </w:tc>
        <w:tc>
          <w:tcPr>
            <w:tcW w:w="2784" w:type="dxa"/>
            <w:tcBorders>
              <w:top w:val="single" w:sz="4" w:space="0" w:color="auto"/>
              <w:left w:val="single" w:sz="4" w:space="0" w:color="auto"/>
              <w:bottom w:val="single" w:sz="4" w:space="0" w:color="auto"/>
              <w:right w:val="single" w:sz="4" w:space="0" w:color="auto"/>
            </w:tcBorders>
            <w:hideMark/>
          </w:tcPr>
          <w:p w14:paraId="08A24268" w14:textId="621B2562" w:rsidR="002F731B" w:rsidRPr="00CA6859" w:rsidRDefault="002F731B" w:rsidP="0030034F">
            <w:pPr>
              <w:rPr>
                <w:lang w:val="ru-RU"/>
              </w:rPr>
            </w:pPr>
            <w:r w:rsidRPr="00CA6859">
              <w:rPr>
                <w:lang w:val="ru-RU"/>
              </w:rPr>
              <w:t>Статус ТТ (2 - 'активный', 9 - "неактивный", 1-'новий ')</w:t>
            </w:r>
          </w:p>
        </w:tc>
        <w:tc>
          <w:tcPr>
            <w:tcW w:w="1716" w:type="dxa"/>
            <w:tcBorders>
              <w:top w:val="single" w:sz="4" w:space="0" w:color="auto"/>
              <w:left w:val="single" w:sz="4" w:space="0" w:color="auto"/>
              <w:bottom w:val="single" w:sz="4" w:space="0" w:color="auto"/>
              <w:right w:val="single" w:sz="4" w:space="0" w:color="auto"/>
            </w:tcBorders>
            <w:hideMark/>
          </w:tcPr>
          <w:p w14:paraId="53DA3B04" w14:textId="4D6DA6D5" w:rsidR="002F731B" w:rsidRPr="00CA6859" w:rsidRDefault="002F731B" w:rsidP="0030034F">
            <w:pPr>
              <w:jc w:val="center"/>
              <w:rPr>
                <w:lang w:val="ru-RU"/>
              </w:rPr>
            </w:pPr>
            <w:r w:rsidRPr="00CA6859">
              <w:rPr>
                <w:lang w:val="ru-RU"/>
              </w:rPr>
              <w:t>Да</w:t>
            </w:r>
          </w:p>
        </w:tc>
      </w:tr>
      <w:tr w:rsidR="002F731B" w:rsidRPr="00CA6859" w14:paraId="037C4615"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65D795B8" w14:textId="77777777" w:rsidR="002F731B" w:rsidRPr="00CA6859" w:rsidRDefault="002F731B" w:rsidP="0030034F">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1A97A5AA" w14:textId="77777777" w:rsidR="002F731B" w:rsidRPr="00CA6859" w:rsidRDefault="002F731B" w:rsidP="0030034F">
            <w:pPr>
              <w:rPr>
                <w:lang w:val="ru-RU"/>
              </w:rPr>
            </w:pPr>
            <w:r w:rsidRPr="00CA6859">
              <w:rPr>
                <w:lang w:val="ru-RU"/>
              </w:rPr>
              <w:t>Order_No</w:t>
            </w:r>
          </w:p>
        </w:tc>
        <w:tc>
          <w:tcPr>
            <w:tcW w:w="1440" w:type="dxa"/>
            <w:tcBorders>
              <w:top w:val="single" w:sz="4" w:space="0" w:color="auto"/>
              <w:left w:val="single" w:sz="4" w:space="0" w:color="auto"/>
              <w:bottom w:val="single" w:sz="4" w:space="0" w:color="auto"/>
              <w:right w:val="single" w:sz="4" w:space="0" w:color="auto"/>
            </w:tcBorders>
            <w:hideMark/>
          </w:tcPr>
          <w:p w14:paraId="46BB1ADD"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13025B4B" w14:textId="77777777" w:rsidR="002F731B" w:rsidRPr="00CA6859" w:rsidRDefault="002F731B" w:rsidP="0030034F">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hideMark/>
          </w:tcPr>
          <w:p w14:paraId="5C74F8E7" w14:textId="38D5E15B" w:rsidR="002F731B" w:rsidRPr="00CA6859" w:rsidRDefault="002F731B" w:rsidP="0030034F">
            <w:pPr>
              <w:rPr>
                <w:lang w:val="ru-RU"/>
              </w:rPr>
            </w:pPr>
            <w:r w:rsidRPr="00CA6859">
              <w:rPr>
                <w:lang w:val="ru-RU"/>
              </w:rPr>
              <w:t>Идентификатор заказа. 0 - если отсутствует</w:t>
            </w:r>
          </w:p>
        </w:tc>
        <w:tc>
          <w:tcPr>
            <w:tcW w:w="1716" w:type="dxa"/>
            <w:tcBorders>
              <w:top w:val="single" w:sz="4" w:space="0" w:color="auto"/>
              <w:left w:val="single" w:sz="4" w:space="0" w:color="auto"/>
              <w:bottom w:val="single" w:sz="4" w:space="0" w:color="auto"/>
              <w:right w:val="single" w:sz="4" w:space="0" w:color="auto"/>
            </w:tcBorders>
            <w:hideMark/>
          </w:tcPr>
          <w:p w14:paraId="0E7D99A7" w14:textId="36BDD9AE" w:rsidR="002F731B" w:rsidRPr="00CA6859" w:rsidRDefault="002F731B" w:rsidP="0030034F">
            <w:pPr>
              <w:jc w:val="center"/>
              <w:rPr>
                <w:lang w:val="ru-RU"/>
              </w:rPr>
            </w:pPr>
            <w:r w:rsidRPr="00CA6859">
              <w:rPr>
                <w:lang w:val="ru-RU"/>
              </w:rPr>
              <w:t>Да</w:t>
            </w:r>
          </w:p>
        </w:tc>
      </w:tr>
      <w:tr w:rsidR="002F731B" w:rsidRPr="00CA6859" w14:paraId="763914D6"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51993FC3" w14:textId="77777777" w:rsidR="002F731B" w:rsidRPr="00CA6859" w:rsidRDefault="002F731B" w:rsidP="0030034F">
            <w:pPr>
              <w:rPr>
                <w:lang w:val="ru-RU"/>
              </w:rPr>
            </w:pPr>
          </w:p>
        </w:tc>
        <w:tc>
          <w:tcPr>
            <w:tcW w:w="1620" w:type="dxa"/>
            <w:tcBorders>
              <w:top w:val="single" w:sz="4" w:space="0" w:color="auto"/>
              <w:left w:val="single" w:sz="4" w:space="0" w:color="auto"/>
              <w:bottom w:val="single" w:sz="4" w:space="0" w:color="auto"/>
              <w:right w:val="single" w:sz="4" w:space="0" w:color="auto"/>
            </w:tcBorders>
            <w:hideMark/>
          </w:tcPr>
          <w:p w14:paraId="7F2FF527" w14:textId="77777777" w:rsidR="002F731B" w:rsidRPr="00CA6859" w:rsidRDefault="002F731B" w:rsidP="0030034F">
            <w:pPr>
              <w:rPr>
                <w:lang w:val="ru-RU"/>
              </w:rPr>
            </w:pPr>
            <w:r w:rsidRPr="00CA6859">
              <w:rPr>
                <w:lang w:val="ru-RU"/>
              </w:rPr>
              <w:t>ACCPRICE</w:t>
            </w:r>
          </w:p>
        </w:tc>
        <w:tc>
          <w:tcPr>
            <w:tcW w:w="1440" w:type="dxa"/>
            <w:tcBorders>
              <w:top w:val="single" w:sz="4" w:space="0" w:color="auto"/>
              <w:left w:val="single" w:sz="4" w:space="0" w:color="auto"/>
              <w:bottom w:val="single" w:sz="4" w:space="0" w:color="auto"/>
              <w:right w:val="single" w:sz="4" w:space="0" w:color="auto"/>
            </w:tcBorders>
            <w:hideMark/>
          </w:tcPr>
          <w:p w14:paraId="6DDCC6C9" w14:textId="77777777" w:rsidR="002F731B" w:rsidRPr="00CA6859" w:rsidRDefault="002F731B" w:rsidP="0030034F">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hideMark/>
          </w:tcPr>
          <w:p w14:paraId="49C30355" w14:textId="77777777" w:rsidR="002F731B" w:rsidRPr="00CA6859" w:rsidRDefault="002F731B" w:rsidP="0030034F">
            <w:pPr>
              <w:jc w:val="center"/>
              <w:rPr>
                <w:lang w:val="ru-RU"/>
              </w:rPr>
            </w:pPr>
            <w:r w:rsidRPr="00CA6859">
              <w:rPr>
                <w:lang w:val="ru-RU"/>
              </w:rPr>
              <w:t>15,8</w:t>
            </w:r>
          </w:p>
        </w:tc>
        <w:tc>
          <w:tcPr>
            <w:tcW w:w="2784" w:type="dxa"/>
            <w:tcBorders>
              <w:top w:val="single" w:sz="4" w:space="0" w:color="auto"/>
              <w:left w:val="single" w:sz="4" w:space="0" w:color="auto"/>
              <w:bottom w:val="single" w:sz="4" w:space="0" w:color="auto"/>
              <w:right w:val="single" w:sz="4" w:space="0" w:color="auto"/>
            </w:tcBorders>
            <w:hideMark/>
          </w:tcPr>
          <w:p w14:paraId="5963A686" w14:textId="4D1DC25F" w:rsidR="002F731B" w:rsidRPr="00CA6859" w:rsidRDefault="002F731B" w:rsidP="0030034F">
            <w:pPr>
              <w:rPr>
                <w:lang w:val="ru-RU"/>
              </w:rPr>
            </w:pPr>
            <w:r w:rsidRPr="00CA6859">
              <w:rPr>
                <w:lang w:val="ru-RU"/>
              </w:rPr>
              <w:t>Учетная цена товара</w:t>
            </w:r>
          </w:p>
        </w:tc>
        <w:tc>
          <w:tcPr>
            <w:tcW w:w="1716" w:type="dxa"/>
            <w:tcBorders>
              <w:top w:val="single" w:sz="4" w:space="0" w:color="auto"/>
              <w:left w:val="single" w:sz="4" w:space="0" w:color="auto"/>
              <w:bottom w:val="single" w:sz="4" w:space="0" w:color="auto"/>
              <w:right w:val="single" w:sz="4" w:space="0" w:color="auto"/>
            </w:tcBorders>
            <w:hideMark/>
          </w:tcPr>
          <w:p w14:paraId="5EF849EE" w14:textId="3E05C4C3" w:rsidR="002F731B" w:rsidRPr="00CA6859" w:rsidRDefault="002F731B" w:rsidP="0030034F">
            <w:pPr>
              <w:jc w:val="center"/>
              <w:rPr>
                <w:lang w:val="ru-RU"/>
              </w:rPr>
            </w:pPr>
            <w:r w:rsidRPr="00CA6859">
              <w:rPr>
                <w:lang w:val="ru-RU"/>
              </w:rPr>
              <w:t>Нет</w:t>
            </w:r>
          </w:p>
        </w:tc>
      </w:tr>
      <w:tr w:rsidR="00053442" w:rsidRPr="00CA6859" w14:paraId="5F3710B6" w14:textId="77777777" w:rsidTr="00CA6859">
        <w:trPr>
          <w:trHeight w:val="268"/>
        </w:trPr>
        <w:tc>
          <w:tcPr>
            <w:tcW w:w="1402" w:type="dxa"/>
            <w:tcBorders>
              <w:top w:val="single" w:sz="4" w:space="0" w:color="auto"/>
              <w:left w:val="single" w:sz="4" w:space="0" w:color="auto"/>
              <w:bottom w:val="single" w:sz="4" w:space="0" w:color="auto"/>
              <w:right w:val="single" w:sz="4" w:space="0" w:color="auto"/>
            </w:tcBorders>
          </w:tcPr>
          <w:p w14:paraId="0A207E87" w14:textId="68230744" w:rsidR="00053442" w:rsidRPr="00CA6859" w:rsidRDefault="00053442" w:rsidP="00053442">
            <w:pPr>
              <w:rPr>
                <w:lang w:val="ru-RU"/>
              </w:rPr>
            </w:pPr>
            <w:r w:rsidRPr="00CA6859">
              <w:rPr>
                <w:lang w:val="ru-RU"/>
              </w:rPr>
              <w:t>FK</w:t>
            </w:r>
          </w:p>
        </w:tc>
        <w:tc>
          <w:tcPr>
            <w:tcW w:w="1620" w:type="dxa"/>
            <w:tcBorders>
              <w:top w:val="single" w:sz="4" w:space="0" w:color="auto"/>
              <w:left w:val="single" w:sz="4" w:space="0" w:color="auto"/>
              <w:bottom w:val="single" w:sz="4" w:space="0" w:color="auto"/>
              <w:right w:val="single" w:sz="4" w:space="0" w:color="auto"/>
            </w:tcBorders>
          </w:tcPr>
          <w:p w14:paraId="1BA2C993" w14:textId="22DAA8A7" w:rsidR="00053442" w:rsidRPr="00CA6859" w:rsidRDefault="00053442" w:rsidP="00053442">
            <w:pPr>
              <w:rPr>
                <w:lang w:val="ru-RU"/>
              </w:rPr>
            </w:pPr>
            <w:r>
              <w:rPr>
                <w:lang w:val="en-US"/>
              </w:rPr>
              <w:t>CUST_ID</w:t>
            </w:r>
          </w:p>
        </w:tc>
        <w:tc>
          <w:tcPr>
            <w:tcW w:w="1440" w:type="dxa"/>
            <w:tcBorders>
              <w:top w:val="single" w:sz="4" w:space="0" w:color="auto"/>
              <w:left w:val="single" w:sz="4" w:space="0" w:color="auto"/>
              <w:bottom w:val="single" w:sz="4" w:space="0" w:color="auto"/>
              <w:right w:val="single" w:sz="4" w:space="0" w:color="auto"/>
            </w:tcBorders>
          </w:tcPr>
          <w:p w14:paraId="4F1BDFA6" w14:textId="3984C631" w:rsidR="00053442" w:rsidRPr="00CA6859" w:rsidRDefault="00053442" w:rsidP="00053442">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7B5FB593" w14:textId="35B41021" w:rsidR="00053442" w:rsidRPr="00CA6859" w:rsidRDefault="00053442" w:rsidP="00053442">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tcPr>
          <w:p w14:paraId="21C5B32D" w14:textId="57DBA305" w:rsidR="00053442" w:rsidRPr="00CA6859" w:rsidRDefault="00053442" w:rsidP="00053442">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3877990B" w14:textId="2009D946" w:rsidR="00053442" w:rsidRPr="00CA6859" w:rsidRDefault="00053442" w:rsidP="00053442">
            <w:pPr>
              <w:jc w:val="center"/>
              <w:rPr>
                <w:lang w:val="ru-RU"/>
              </w:rPr>
            </w:pPr>
            <w:r w:rsidRPr="00CA6859">
              <w:rPr>
                <w:lang w:val="ru-RU"/>
              </w:rPr>
              <w:t>Да</w:t>
            </w:r>
          </w:p>
        </w:tc>
      </w:tr>
    </w:tbl>
    <w:p w14:paraId="5FF1418D" w14:textId="7279D378" w:rsidR="007513E4" w:rsidRPr="00CA6859" w:rsidRDefault="002F731B" w:rsidP="002F731B">
      <w:pPr>
        <w:pStyle w:val="Heading2"/>
        <w:rPr>
          <w:lang w:val="ru-RU"/>
        </w:rPr>
      </w:pPr>
      <w:bookmarkStart w:id="144" w:name="_Toc420948281"/>
      <w:r w:rsidRPr="00CA6859">
        <w:rPr>
          <w:lang w:val="ru-RU"/>
        </w:rPr>
        <w:lastRenderedPageBreak/>
        <w:t>Особенности импорта информации о локальной продукци</w:t>
      </w:r>
      <w:r w:rsidR="00CA6859" w:rsidRPr="00CA6859">
        <w:rPr>
          <w:lang w:val="ru-RU"/>
        </w:rPr>
        <w:t>и</w:t>
      </w:r>
      <w:r w:rsidRPr="00CA6859">
        <w:rPr>
          <w:lang w:val="ru-RU"/>
        </w:rPr>
        <w:t xml:space="preserve"> </w:t>
      </w:r>
      <w:r w:rsidR="007513E4" w:rsidRPr="00CA6859">
        <w:rPr>
          <w:lang w:val="ru-RU"/>
        </w:rPr>
        <w:t>(LOCLPROD.DBF, LPRODDET.DBF)</w:t>
      </w:r>
      <w:bookmarkEnd w:id="144"/>
    </w:p>
    <w:p w14:paraId="187C9579" w14:textId="4BD377DF" w:rsidR="002F731B" w:rsidRPr="00CA6859" w:rsidRDefault="007513E4" w:rsidP="002F731B">
      <w:pPr>
        <w:pStyle w:val="Default"/>
        <w:spacing w:before="200" w:after="200"/>
        <w:ind w:left="706"/>
        <w:rPr>
          <w:b/>
          <w:color w:val="auto"/>
          <w:lang w:val="ru-RU"/>
        </w:rPr>
      </w:pPr>
      <w:r w:rsidRPr="00CA6859">
        <w:rPr>
          <w:b/>
          <w:color w:val="auto"/>
          <w:lang w:val="ru-RU"/>
        </w:rPr>
        <w:t>LOCLPROD.DBF</w:t>
      </w:r>
    </w:p>
    <w:p w14:paraId="5DB164B0" w14:textId="5614FC69" w:rsidR="002F731B" w:rsidRPr="00CA6859" w:rsidRDefault="002F731B" w:rsidP="00E82E3B">
      <w:pPr>
        <w:pStyle w:val="ListParagraph"/>
        <w:numPr>
          <w:ilvl w:val="0"/>
          <w:numId w:val="86"/>
        </w:numPr>
        <w:jc w:val="both"/>
        <w:rPr>
          <w:lang w:val="ru-RU"/>
        </w:rPr>
      </w:pPr>
      <w:r w:rsidRPr="00CA6859">
        <w:rPr>
          <w:lang w:val="ru-RU"/>
        </w:rPr>
        <w:t xml:space="preserve">При импорте локальной продукции добавляются новые и модифицируются существующие записи в таблице tblLocalProducts согласно поиска по ключевым значениям (в LOCLPROD.DBF ключевым полем является LOCALCODE). </w:t>
      </w:r>
    </w:p>
    <w:p w14:paraId="79709D5C" w14:textId="4E3E6576" w:rsidR="002F731B" w:rsidRPr="00CA6859" w:rsidRDefault="002F731B" w:rsidP="00E82E3B">
      <w:pPr>
        <w:pStyle w:val="ListParagraph"/>
        <w:numPr>
          <w:ilvl w:val="0"/>
          <w:numId w:val="86"/>
        </w:numPr>
        <w:jc w:val="both"/>
        <w:rPr>
          <w:lang w:val="ru-RU"/>
        </w:rPr>
      </w:pPr>
      <w:r w:rsidRPr="00CA6859">
        <w:rPr>
          <w:lang w:val="ru-RU"/>
        </w:rPr>
        <w:t xml:space="preserve">Данные импортируются со всеми значениями поля Status присутствующих для локальной продукции в таблице tblGlobalLookup, в противном случае запись пропускается с соответствующим сообщением в протоколе. </w:t>
      </w:r>
    </w:p>
    <w:p w14:paraId="7051C210" w14:textId="37353095" w:rsidR="002F731B" w:rsidRPr="00CA6859" w:rsidRDefault="002F731B" w:rsidP="00E82E3B">
      <w:pPr>
        <w:pStyle w:val="ListParagraph"/>
        <w:numPr>
          <w:ilvl w:val="0"/>
          <w:numId w:val="86"/>
        </w:numPr>
        <w:jc w:val="both"/>
        <w:rPr>
          <w:lang w:val="ru-RU"/>
        </w:rPr>
      </w:pPr>
      <w:r w:rsidRPr="00CA6859">
        <w:rPr>
          <w:lang w:val="ru-RU"/>
        </w:rPr>
        <w:t xml:space="preserve">Если значение в поле DTLM пустое (или некорректного формата), то запись импортируется в БД с DLM, что соответствует </w:t>
      </w:r>
      <w:r w:rsidR="00056143" w:rsidRPr="00CA6859">
        <w:rPr>
          <w:lang w:val="ru-RU"/>
        </w:rPr>
        <w:t>текущей</w:t>
      </w:r>
      <w:r w:rsidRPr="00CA6859">
        <w:rPr>
          <w:lang w:val="ru-RU"/>
        </w:rPr>
        <w:t xml:space="preserve"> дате. </w:t>
      </w:r>
    </w:p>
    <w:p w14:paraId="0AAA7FEE" w14:textId="34F3282C" w:rsidR="002F731B" w:rsidRPr="00CA6859" w:rsidRDefault="002F731B" w:rsidP="00E82E3B">
      <w:pPr>
        <w:pStyle w:val="ListParagraph"/>
        <w:numPr>
          <w:ilvl w:val="0"/>
          <w:numId w:val="86"/>
        </w:numPr>
        <w:jc w:val="both"/>
        <w:rPr>
          <w:lang w:val="ru-RU"/>
        </w:rPr>
      </w:pPr>
      <w:r w:rsidRPr="00CA6859">
        <w:rPr>
          <w:lang w:val="ru-RU"/>
        </w:rPr>
        <w:t>Для поля CODE проверка на статус записи в БД (tblProducts) отсутствует.</w:t>
      </w:r>
    </w:p>
    <w:p w14:paraId="11E92A88" w14:textId="09CAA346" w:rsidR="007513E4" w:rsidRPr="00CA6859" w:rsidRDefault="002F731B" w:rsidP="00E82E3B">
      <w:pPr>
        <w:pStyle w:val="Default"/>
        <w:numPr>
          <w:ilvl w:val="0"/>
          <w:numId w:val="86"/>
        </w:numPr>
        <w:jc w:val="both"/>
        <w:rPr>
          <w:color w:val="auto"/>
          <w:lang w:val="ru-RU"/>
        </w:rPr>
      </w:pPr>
      <w:r w:rsidRPr="00CA6859">
        <w:rPr>
          <w:lang w:val="ru-RU"/>
        </w:rPr>
        <w:t>Все поля таблицы LOCLPROD.DBF импортируются в соответствующие поля tblLocalProducts настольной БД, кроме поля Статус.</w:t>
      </w:r>
      <w:r w:rsidR="007513E4" w:rsidRPr="00CA6859">
        <w:rPr>
          <w:lang w:val="ru-RU"/>
        </w:rPr>
        <w:t xml:space="preserve"> </w:t>
      </w:r>
      <w:r w:rsidRPr="00CA6859">
        <w:rPr>
          <w:lang w:val="ru-RU"/>
        </w:rPr>
        <w:t xml:space="preserve">Импорт этого поля зависит от опции </w:t>
      </w:r>
      <w:r w:rsidRPr="00CA6859">
        <w:rPr>
          <w:i/>
          <w:lang w:val="ru-RU"/>
        </w:rPr>
        <w:t>«Статус локальной продукции изменяется только в НБД»​​.</w:t>
      </w:r>
      <w:r w:rsidR="007513E4" w:rsidRPr="00CA6859">
        <w:rPr>
          <w:i/>
          <w:iCs/>
          <w:lang w:val="ru-RU"/>
        </w:rPr>
        <w:t xml:space="preserve"> </w:t>
      </w:r>
      <w:r w:rsidR="0004073D" w:rsidRPr="00CA6859">
        <w:rPr>
          <w:lang w:val="ru-RU"/>
        </w:rPr>
        <w:t xml:space="preserve">При включенной опции управления статусами локальной продукции будет осуществляться на десктопе и будет иметь приоритет перед статусами локальной продукции что загружается из учетной системы. Есть статусы локальной продукции, которые SalesWorks получает из учетной системы при импорте локальной продукции - будут игнорироваться (относится только к статусу 2-Активный). </w:t>
      </w:r>
      <w:r w:rsidR="0004073D" w:rsidRPr="00CA6859">
        <w:rPr>
          <w:i/>
          <w:color w:val="auto"/>
          <w:lang w:val="ru-RU"/>
        </w:rPr>
        <w:t>При этом локальная продукция, которая приходит с Учетной системы со статусом 9</w:t>
      </w:r>
      <w:r w:rsidR="00CA6859">
        <w:rPr>
          <w:i/>
          <w:color w:val="auto"/>
          <w:lang w:val="ru-RU"/>
        </w:rPr>
        <w:t>-</w:t>
      </w:r>
      <w:r w:rsidR="0004073D" w:rsidRPr="00CA6859">
        <w:rPr>
          <w:i/>
          <w:color w:val="auto"/>
          <w:lang w:val="ru-RU"/>
        </w:rPr>
        <w:t>Неактивен будет</w:t>
      </w:r>
      <w:r w:rsidR="00CA6859">
        <w:rPr>
          <w:i/>
          <w:color w:val="auto"/>
          <w:lang w:val="ru-RU"/>
        </w:rPr>
        <w:t xml:space="preserve"> де</w:t>
      </w:r>
      <w:r w:rsidR="00CA6859" w:rsidRPr="00CA6859">
        <w:rPr>
          <w:i/>
          <w:color w:val="auto"/>
          <w:lang w:val="ru-RU"/>
        </w:rPr>
        <w:t>активизироваться</w:t>
      </w:r>
      <w:r w:rsidR="0004073D" w:rsidRPr="00CA6859">
        <w:rPr>
          <w:i/>
          <w:color w:val="auto"/>
          <w:lang w:val="ru-RU"/>
        </w:rPr>
        <w:t xml:space="preserve"> в SalesWorks</w:t>
      </w:r>
      <w:r w:rsidR="0004073D" w:rsidRPr="00CA6859">
        <w:rPr>
          <w:color w:val="auto"/>
          <w:lang w:val="ru-RU"/>
        </w:rPr>
        <w:t>. По умолчанию опция отключена, что означает, что статусы локальной продукции загружаются из учетной системы при импорте локальной продукции.</w:t>
      </w:r>
      <w:r w:rsidR="007513E4" w:rsidRPr="00CA6859">
        <w:rPr>
          <w:color w:val="auto"/>
          <w:lang w:val="ru-RU"/>
        </w:rPr>
        <w:t>.</w:t>
      </w:r>
    </w:p>
    <w:p w14:paraId="1B5496F9" w14:textId="4C7A71F3" w:rsidR="0004073D" w:rsidRPr="00CA6859" w:rsidRDefault="0004073D" w:rsidP="00E82E3B">
      <w:pPr>
        <w:pStyle w:val="Default"/>
        <w:numPr>
          <w:ilvl w:val="0"/>
          <w:numId w:val="86"/>
        </w:numPr>
        <w:rPr>
          <w:color w:val="auto"/>
          <w:lang w:val="ru-RU"/>
        </w:rPr>
      </w:pPr>
      <w:r w:rsidRPr="00CA6859">
        <w:rPr>
          <w:color w:val="auto"/>
          <w:lang w:val="ru-RU"/>
        </w:rPr>
        <w:t>Импорт привязок локальной продукции</w:t>
      </w:r>
      <w:r w:rsidR="00CA6859">
        <w:rPr>
          <w:color w:val="auto"/>
          <w:lang w:val="ru-RU"/>
        </w:rPr>
        <w:t xml:space="preserve"> </w:t>
      </w:r>
      <w:r w:rsidRPr="00CA6859">
        <w:rPr>
          <w:color w:val="auto"/>
          <w:lang w:val="ru-RU"/>
        </w:rPr>
        <w:t xml:space="preserve">(привязка локальной продукции к глобальной (tblLocalProducts. ProductCode, tblLocalProducts.Product_id), признак микса (tblLocalProducts.IsMix), наполнение микса (tblLocalProductDetails)) зависят от значения опции </w:t>
      </w:r>
      <w:r w:rsidRPr="00CA6859">
        <w:rPr>
          <w:i/>
          <w:color w:val="auto"/>
          <w:lang w:val="ru-RU"/>
        </w:rPr>
        <w:t>«привязки локальной продукции изменяются только в НБД »​​.</w:t>
      </w:r>
      <w:r w:rsidRPr="00CA6859">
        <w:rPr>
          <w:color w:val="auto"/>
          <w:lang w:val="ru-RU"/>
        </w:rPr>
        <w:t xml:space="preserve"> При включенной опции управление привязками локальной продукции будет осуществляться на десктопе и будет иметь приоритет перед привязками локальной продукции, которые загружаются из учетной системы. То есть код глобальной продукции, признак микса и наполнения микса локальной продукции, которые SalesWorks получает из учетной системы, при импорте локальной продукции - будут игнорироваться. При первом импорте продукции, которая отсутствует в НБД, все поля будут импортироваться без исключения.</w:t>
      </w:r>
    </w:p>
    <w:p w14:paraId="6C6C692C" w14:textId="5EC63D57" w:rsidR="007513E4" w:rsidRPr="00CA6859" w:rsidRDefault="0004073D" w:rsidP="00E82E3B">
      <w:pPr>
        <w:pStyle w:val="Default"/>
        <w:numPr>
          <w:ilvl w:val="0"/>
          <w:numId w:val="86"/>
        </w:numPr>
        <w:rPr>
          <w:color w:val="auto"/>
          <w:lang w:val="ru-RU"/>
        </w:rPr>
      </w:pPr>
      <w:r w:rsidRPr="00CA6859">
        <w:rPr>
          <w:color w:val="auto"/>
          <w:lang w:val="ru-RU"/>
        </w:rPr>
        <w:t>В случае если поле LocalCode в LOCLPROD.DBF дублируется, запись пропускается с соответствующим сообщением в протокол импорта / экспорта.</w:t>
      </w:r>
    </w:p>
    <w:p w14:paraId="160BAD61" w14:textId="32940DCB" w:rsidR="007513E4" w:rsidRPr="00CA6859" w:rsidRDefault="0004073D" w:rsidP="00E82E3B">
      <w:pPr>
        <w:pStyle w:val="Default"/>
        <w:numPr>
          <w:ilvl w:val="0"/>
          <w:numId w:val="86"/>
        </w:numPr>
        <w:rPr>
          <w:color w:val="auto"/>
          <w:lang w:val="ru-RU"/>
        </w:rPr>
      </w:pPr>
      <w:r w:rsidRPr="00CA6859">
        <w:rPr>
          <w:color w:val="auto"/>
          <w:lang w:val="ru-RU"/>
        </w:rPr>
        <w:t>При импорте проводится проверка на наличие соответствия значения поля Code, таблицы LOCLPROD.DBF, с полем tblProducts.ProductCode настольной БД:</w:t>
      </w:r>
      <w:r w:rsidR="007513E4" w:rsidRPr="00CA6859">
        <w:rPr>
          <w:color w:val="auto"/>
          <w:lang w:val="ru-RU"/>
        </w:rPr>
        <w:t xml:space="preserve"> </w:t>
      </w:r>
    </w:p>
    <w:p w14:paraId="7BDDEDB3" w14:textId="77777777" w:rsidR="0004073D" w:rsidRPr="00CA6859" w:rsidRDefault="0004073D" w:rsidP="0004073D">
      <w:pPr>
        <w:pStyle w:val="Default"/>
        <w:ind w:left="1750"/>
        <w:rPr>
          <w:color w:val="auto"/>
          <w:lang w:val="ru-RU"/>
        </w:rPr>
      </w:pPr>
      <w:r w:rsidRPr="00CA6859">
        <w:rPr>
          <w:color w:val="auto"/>
          <w:lang w:val="ru-RU"/>
        </w:rPr>
        <w:t xml:space="preserve">- В случае если данное значение совпадает, то в tblLocalProduct.Product_id настольной БД прописывается значение с tblProducts; </w:t>
      </w:r>
    </w:p>
    <w:p w14:paraId="0BF4EC02" w14:textId="77777777" w:rsidR="0004073D" w:rsidRPr="00CA6859" w:rsidRDefault="0004073D" w:rsidP="0004073D">
      <w:pPr>
        <w:pStyle w:val="Default"/>
        <w:ind w:left="1750"/>
        <w:rPr>
          <w:color w:val="auto"/>
          <w:lang w:val="ru-RU"/>
        </w:rPr>
      </w:pPr>
      <w:r w:rsidRPr="00CA6859">
        <w:rPr>
          <w:color w:val="auto"/>
          <w:lang w:val="ru-RU"/>
        </w:rPr>
        <w:lastRenderedPageBreak/>
        <w:t xml:space="preserve">- В случае если данное значение не существует в tblProducts то в tblLocalProduct.Product_id настольной БД прописывается значение NULL с соответствующим сообщением в протокол импорта / экспорта </w:t>
      </w:r>
    </w:p>
    <w:p w14:paraId="66DF52C0" w14:textId="27BB5887" w:rsidR="007513E4" w:rsidRPr="00CA6859" w:rsidRDefault="0004073D" w:rsidP="0004073D">
      <w:pPr>
        <w:pStyle w:val="Default"/>
        <w:ind w:left="1750"/>
        <w:rPr>
          <w:color w:val="auto"/>
          <w:lang w:val="ru-RU"/>
        </w:rPr>
      </w:pPr>
      <w:r w:rsidRPr="00CA6859">
        <w:rPr>
          <w:color w:val="auto"/>
          <w:lang w:val="ru-RU"/>
        </w:rPr>
        <w:t>- В случае если для данного значения в tblProducts поле isMix = 1 то в tblLocalProduct.Product_id настольной БД прописывается значение NULL с соответствующим сообщением в протокол импорта / экспорта.</w:t>
      </w:r>
    </w:p>
    <w:p w14:paraId="61267EB2" w14:textId="1E54092B" w:rsidR="0004073D" w:rsidRPr="00CA6859" w:rsidRDefault="0004073D" w:rsidP="00E82E3B">
      <w:pPr>
        <w:pStyle w:val="Default"/>
        <w:numPr>
          <w:ilvl w:val="0"/>
          <w:numId w:val="86"/>
        </w:numPr>
        <w:rPr>
          <w:color w:val="auto"/>
          <w:lang w:val="ru-RU"/>
        </w:rPr>
      </w:pPr>
      <w:r w:rsidRPr="00CA6859">
        <w:rPr>
          <w:color w:val="auto"/>
          <w:lang w:val="ru-RU"/>
        </w:rPr>
        <w:t xml:space="preserve">Привязка к tblProducts (tblLocalProducts.Product_id) устанавливается только для активных записей (tblProducts.Status = 2). Иначе tblLocalProducts.Product_id устанавливается в значение NULL. Исключением являются миксы локальной продукции (tblLocalProducts.IsMix = 1). </w:t>
      </w:r>
    </w:p>
    <w:p w14:paraId="1CD7569F" w14:textId="0D3BD551" w:rsidR="0004073D" w:rsidRPr="00CA6859" w:rsidRDefault="0004073D" w:rsidP="00E82E3B">
      <w:pPr>
        <w:pStyle w:val="Default"/>
        <w:numPr>
          <w:ilvl w:val="0"/>
          <w:numId w:val="86"/>
        </w:numPr>
        <w:rPr>
          <w:color w:val="auto"/>
          <w:lang w:val="ru-RU"/>
        </w:rPr>
      </w:pPr>
      <w:r w:rsidRPr="00CA6859">
        <w:rPr>
          <w:color w:val="auto"/>
          <w:lang w:val="ru-RU"/>
        </w:rPr>
        <w:t xml:space="preserve">Запрещено очистки привязки локальной продукции к глобальной при импорте немиксив. Поддерживается только установка или изменение tblLocalProducts.Product_id </w:t>
      </w:r>
    </w:p>
    <w:p w14:paraId="0C22D114" w14:textId="17B1FEBC" w:rsidR="0004073D" w:rsidRPr="00CA6859" w:rsidRDefault="0004073D" w:rsidP="00E82E3B">
      <w:pPr>
        <w:pStyle w:val="Default"/>
        <w:numPr>
          <w:ilvl w:val="0"/>
          <w:numId w:val="86"/>
        </w:numPr>
        <w:rPr>
          <w:color w:val="auto"/>
          <w:lang w:val="ru-RU"/>
        </w:rPr>
      </w:pPr>
      <w:r w:rsidRPr="00CA6859">
        <w:rPr>
          <w:color w:val="auto"/>
          <w:lang w:val="ru-RU"/>
        </w:rPr>
        <w:t xml:space="preserve">В случае если поле Code таблицы LOCLPROD.DBF дублируется в DBF - file, но данный продукт является конкурентом глобальной продукции, то в tblLocalProduct.Product_id настольной БД прописывается значение с tblProducts. </w:t>
      </w:r>
    </w:p>
    <w:p w14:paraId="2EBBB266" w14:textId="6F2F4D3C" w:rsidR="0004073D" w:rsidRPr="00CA6859" w:rsidRDefault="0004073D" w:rsidP="00E82E3B">
      <w:pPr>
        <w:pStyle w:val="Default"/>
        <w:numPr>
          <w:ilvl w:val="0"/>
          <w:numId w:val="86"/>
        </w:numPr>
        <w:rPr>
          <w:color w:val="auto"/>
          <w:lang w:val="ru-RU"/>
        </w:rPr>
      </w:pPr>
      <w:r w:rsidRPr="00CA6859">
        <w:rPr>
          <w:color w:val="auto"/>
          <w:lang w:val="ru-RU"/>
        </w:rPr>
        <w:t xml:space="preserve">В случае если в tblLocalProducts поле isMix = 1 (где isMix = 1-'микс', isMix = 0 - "не микс") и недостающие детали для данного LOCALCODE в tblLocalProductDetails, то в tblLocalProduct.Product_id настольной БД прописывается значение NULL с соответствующим сообщением в протоколе импорту / экспорту. Также при импорте Микса локальной продукции, для которого отсутствуют детали микса (или не корректные детали микса), микс импортируется из статусок </w:t>
      </w:r>
      <w:r w:rsidRPr="00CA6859">
        <w:rPr>
          <w:i/>
          <w:color w:val="auto"/>
          <w:lang w:val="ru-RU"/>
        </w:rPr>
        <w:t>3 -Некорректный микс.</w:t>
      </w:r>
      <w:r w:rsidRPr="00CA6859">
        <w:rPr>
          <w:color w:val="auto"/>
          <w:lang w:val="ru-RU"/>
        </w:rPr>
        <w:t xml:space="preserve"> </w:t>
      </w:r>
    </w:p>
    <w:p w14:paraId="71B7CD7E" w14:textId="37318749" w:rsidR="0004073D" w:rsidRPr="00CA6859" w:rsidRDefault="0004073D" w:rsidP="00E82E3B">
      <w:pPr>
        <w:pStyle w:val="Default"/>
        <w:numPr>
          <w:ilvl w:val="0"/>
          <w:numId w:val="86"/>
        </w:numPr>
        <w:rPr>
          <w:color w:val="auto"/>
          <w:lang w:val="ru-RU"/>
        </w:rPr>
      </w:pPr>
      <w:r w:rsidRPr="00CA6859">
        <w:rPr>
          <w:color w:val="auto"/>
          <w:lang w:val="ru-RU"/>
        </w:rPr>
        <w:t xml:space="preserve">В случае, когда импортируется несколько активных продукций с одинаковым глобальным кодом, то в поля ProductCode и Product_id прописывается значение NULL. </w:t>
      </w:r>
    </w:p>
    <w:p w14:paraId="72403CEB" w14:textId="516D88AA" w:rsidR="007513E4" w:rsidRPr="00CA6859" w:rsidRDefault="0004073D" w:rsidP="00E82E3B">
      <w:pPr>
        <w:pStyle w:val="Default"/>
        <w:numPr>
          <w:ilvl w:val="0"/>
          <w:numId w:val="86"/>
        </w:numPr>
        <w:rPr>
          <w:color w:val="auto"/>
          <w:lang w:val="ru-RU"/>
        </w:rPr>
      </w:pPr>
      <w:r w:rsidRPr="00CA6859">
        <w:rPr>
          <w:color w:val="auto"/>
          <w:lang w:val="ru-RU"/>
        </w:rPr>
        <w:t>В случае, когда импортируется одна активная продукция и несколько неактивных с одинаковым глобальным кодом, то для активной продукции прописывается значение глобальной продукции, для неактивной продукции в поля ProductCode и Product_id прописывается значение NULL. В протокол импорта / экспорта выводится соответствующее сообщение.</w:t>
      </w:r>
    </w:p>
    <w:p w14:paraId="256DED79" w14:textId="778339E3" w:rsidR="007513E4" w:rsidRPr="00CA6859" w:rsidRDefault="00EB3DD2" w:rsidP="007513E4">
      <w:pPr>
        <w:pStyle w:val="Heading2"/>
        <w:rPr>
          <w:lang w:val="ru-RU"/>
        </w:rPr>
      </w:pPr>
      <w:bookmarkStart w:id="145" w:name="_Toc420948282"/>
      <w:r w:rsidRPr="00CA6859">
        <w:rPr>
          <w:lang w:val="ru-RU"/>
        </w:rPr>
        <w:t>Таблица</w:t>
      </w:r>
      <w:r w:rsidR="007513E4" w:rsidRPr="00CA6859">
        <w:rPr>
          <w:lang w:val="ru-RU"/>
        </w:rPr>
        <w:t xml:space="preserve"> LOCLPROD</w:t>
      </w:r>
      <w:bookmarkEnd w:id="145"/>
    </w:p>
    <w:p w14:paraId="053BF63B" w14:textId="54C73EB2" w:rsidR="007513E4" w:rsidRPr="00CA6859" w:rsidRDefault="007513E4" w:rsidP="00A23CCA">
      <w:pPr>
        <w:spacing w:before="200" w:after="200"/>
        <w:rPr>
          <w:lang w:val="ru-RU"/>
        </w:rPr>
      </w:pPr>
      <w:r w:rsidRPr="00CA6859">
        <w:rPr>
          <w:lang w:val="ru-RU"/>
        </w:rPr>
        <w:tab/>
      </w:r>
      <w:r w:rsidR="00EB3DD2" w:rsidRPr="00CA6859">
        <w:rPr>
          <w:lang w:val="ru-RU"/>
        </w:rPr>
        <w:t>Локальная продукция.</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EB3DD2" w:rsidRPr="00CA6859" w14:paraId="434D3D84" w14:textId="77777777" w:rsidTr="00CA6859">
        <w:tc>
          <w:tcPr>
            <w:tcW w:w="1402" w:type="dxa"/>
            <w:tcBorders>
              <w:top w:val="single" w:sz="12" w:space="0" w:color="auto"/>
              <w:left w:val="single" w:sz="12" w:space="0" w:color="auto"/>
              <w:bottom w:val="single" w:sz="12" w:space="0" w:color="auto"/>
              <w:right w:val="single" w:sz="12" w:space="0" w:color="auto"/>
            </w:tcBorders>
          </w:tcPr>
          <w:p w14:paraId="6861DC8B" w14:textId="41F5C408" w:rsidR="00EB3DD2" w:rsidRPr="00CA6859" w:rsidRDefault="00EB3DD2" w:rsidP="0030034F">
            <w:pP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0D56B9A9" w14:textId="7A2FEE27" w:rsidR="00EB3DD2" w:rsidRPr="00CA6859" w:rsidRDefault="00EB3DD2" w:rsidP="0030034F">
            <w:pP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531D30DB" w14:textId="224439B6" w:rsidR="00EB3DD2" w:rsidRPr="00CA6859" w:rsidRDefault="00EB3DD2" w:rsidP="0030034F">
            <w:pP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21E81EB2" w14:textId="35EB5BE1" w:rsidR="00EB3DD2" w:rsidRPr="00CA6859" w:rsidRDefault="00EB3DD2" w:rsidP="0030034F">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60EE6409" w14:textId="62AF7260" w:rsidR="00EB3DD2" w:rsidRPr="00CA6859" w:rsidRDefault="00EB3DD2" w:rsidP="0030034F">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34809126" w14:textId="10ABA2F9" w:rsidR="00EB3DD2" w:rsidRPr="00CA6859" w:rsidRDefault="00EB3DD2" w:rsidP="0030034F">
            <w:pPr>
              <w:jc w:val="center"/>
              <w:rPr>
                <w:b/>
                <w:lang w:val="ru-RU"/>
              </w:rPr>
            </w:pPr>
            <w:r w:rsidRPr="00CA6859">
              <w:rPr>
                <w:b/>
                <w:lang w:val="ru-RU"/>
              </w:rPr>
              <w:t>Поле обязательное</w:t>
            </w:r>
          </w:p>
        </w:tc>
      </w:tr>
      <w:tr w:rsidR="007513E4" w:rsidRPr="00CA6859" w14:paraId="023BA5F2" w14:textId="77777777" w:rsidTr="00CA6859">
        <w:trPr>
          <w:trHeight w:val="268"/>
        </w:trPr>
        <w:tc>
          <w:tcPr>
            <w:tcW w:w="1402" w:type="dxa"/>
            <w:tcBorders>
              <w:top w:val="single" w:sz="12" w:space="0" w:color="auto"/>
            </w:tcBorders>
          </w:tcPr>
          <w:p w14:paraId="053DBB36" w14:textId="77777777" w:rsidR="007513E4" w:rsidRPr="00CA6859" w:rsidRDefault="007513E4" w:rsidP="0030034F">
            <w:pPr>
              <w:pStyle w:val="Header"/>
              <w:tabs>
                <w:tab w:val="clear" w:pos="4320"/>
                <w:tab w:val="clear" w:pos="8640"/>
              </w:tabs>
              <w:rPr>
                <w:lang w:val="ru-RU"/>
              </w:rPr>
            </w:pPr>
            <w:r w:rsidRPr="00CA6859">
              <w:rPr>
                <w:lang w:val="ru-RU"/>
              </w:rPr>
              <w:t>PK</w:t>
            </w:r>
          </w:p>
        </w:tc>
        <w:tc>
          <w:tcPr>
            <w:tcW w:w="1620" w:type="dxa"/>
            <w:tcBorders>
              <w:top w:val="single" w:sz="12" w:space="0" w:color="auto"/>
            </w:tcBorders>
          </w:tcPr>
          <w:p w14:paraId="2C43BA52" w14:textId="77777777" w:rsidR="007513E4" w:rsidRPr="00CA6859" w:rsidRDefault="007513E4" w:rsidP="0030034F">
            <w:pPr>
              <w:rPr>
                <w:lang w:val="ru-RU"/>
              </w:rPr>
            </w:pPr>
            <w:r w:rsidRPr="00CA6859">
              <w:rPr>
                <w:lang w:val="ru-RU"/>
              </w:rPr>
              <w:t xml:space="preserve">LocalCode </w:t>
            </w:r>
          </w:p>
        </w:tc>
        <w:tc>
          <w:tcPr>
            <w:tcW w:w="1440" w:type="dxa"/>
            <w:tcBorders>
              <w:top w:val="single" w:sz="12" w:space="0" w:color="auto"/>
            </w:tcBorders>
          </w:tcPr>
          <w:p w14:paraId="3D4F9C01" w14:textId="77777777" w:rsidR="007513E4" w:rsidRPr="00CA6859" w:rsidRDefault="007513E4" w:rsidP="0030034F">
            <w:pPr>
              <w:rPr>
                <w:lang w:val="ru-RU"/>
              </w:rPr>
            </w:pPr>
            <w:r w:rsidRPr="00CA6859">
              <w:rPr>
                <w:lang w:val="ru-RU"/>
              </w:rPr>
              <w:t>Character</w:t>
            </w:r>
          </w:p>
        </w:tc>
        <w:tc>
          <w:tcPr>
            <w:tcW w:w="1260" w:type="dxa"/>
            <w:tcBorders>
              <w:top w:val="single" w:sz="12" w:space="0" w:color="auto"/>
            </w:tcBorders>
          </w:tcPr>
          <w:p w14:paraId="32209F64" w14:textId="77777777" w:rsidR="007513E4" w:rsidRPr="00CA6859" w:rsidRDefault="007513E4" w:rsidP="0030034F">
            <w:pPr>
              <w:jc w:val="center"/>
              <w:rPr>
                <w:lang w:val="ru-RU"/>
              </w:rPr>
            </w:pPr>
            <w:r w:rsidRPr="00CA6859">
              <w:rPr>
                <w:lang w:val="ru-RU"/>
              </w:rPr>
              <w:t>20</w:t>
            </w:r>
          </w:p>
        </w:tc>
        <w:tc>
          <w:tcPr>
            <w:tcW w:w="2784" w:type="dxa"/>
            <w:tcBorders>
              <w:top w:val="single" w:sz="12" w:space="0" w:color="auto"/>
            </w:tcBorders>
          </w:tcPr>
          <w:p w14:paraId="288F8EAE" w14:textId="01DB4B27" w:rsidR="007513E4" w:rsidRPr="00CA6859" w:rsidRDefault="00EB3DD2" w:rsidP="0030034F">
            <w:pPr>
              <w:rPr>
                <w:lang w:val="ru-RU"/>
              </w:rPr>
            </w:pPr>
            <w:r w:rsidRPr="00CA6859">
              <w:rPr>
                <w:lang w:val="ru-RU"/>
              </w:rPr>
              <w:t>Код локальной продукции</w:t>
            </w:r>
          </w:p>
        </w:tc>
        <w:tc>
          <w:tcPr>
            <w:tcW w:w="1716" w:type="dxa"/>
            <w:tcBorders>
              <w:top w:val="single" w:sz="12" w:space="0" w:color="auto"/>
            </w:tcBorders>
          </w:tcPr>
          <w:p w14:paraId="26616A67" w14:textId="7B07DABC" w:rsidR="007513E4" w:rsidRPr="00CA6859" w:rsidRDefault="00EB3DD2" w:rsidP="0030034F">
            <w:pPr>
              <w:jc w:val="center"/>
              <w:rPr>
                <w:lang w:val="ru-RU"/>
              </w:rPr>
            </w:pPr>
            <w:r w:rsidRPr="00CA6859">
              <w:rPr>
                <w:lang w:val="ru-RU"/>
              </w:rPr>
              <w:t>Да</w:t>
            </w:r>
          </w:p>
        </w:tc>
      </w:tr>
      <w:tr w:rsidR="007513E4" w:rsidRPr="00CA6859" w14:paraId="1DF51A66" w14:textId="77777777" w:rsidTr="00CA6859">
        <w:tc>
          <w:tcPr>
            <w:tcW w:w="1402" w:type="dxa"/>
          </w:tcPr>
          <w:p w14:paraId="4559F50D" w14:textId="77777777" w:rsidR="007513E4" w:rsidRPr="00CA6859" w:rsidRDefault="007513E4" w:rsidP="0030034F">
            <w:pPr>
              <w:rPr>
                <w:lang w:val="ru-RU"/>
              </w:rPr>
            </w:pPr>
            <w:r w:rsidRPr="00CA6859">
              <w:rPr>
                <w:lang w:val="ru-RU"/>
              </w:rPr>
              <w:t>FK</w:t>
            </w:r>
          </w:p>
        </w:tc>
        <w:tc>
          <w:tcPr>
            <w:tcW w:w="1620" w:type="dxa"/>
          </w:tcPr>
          <w:p w14:paraId="271AE026" w14:textId="77777777" w:rsidR="007513E4" w:rsidRPr="00CA6859" w:rsidRDefault="007513E4" w:rsidP="0030034F">
            <w:pPr>
              <w:rPr>
                <w:lang w:val="ru-RU"/>
              </w:rPr>
            </w:pPr>
            <w:r w:rsidRPr="00CA6859">
              <w:rPr>
                <w:lang w:val="ru-RU"/>
              </w:rPr>
              <w:t>Code</w:t>
            </w:r>
          </w:p>
        </w:tc>
        <w:tc>
          <w:tcPr>
            <w:tcW w:w="1440" w:type="dxa"/>
          </w:tcPr>
          <w:p w14:paraId="4D15D5EA" w14:textId="77777777" w:rsidR="007513E4" w:rsidRPr="00CA6859" w:rsidRDefault="007513E4" w:rsidP="0030034F">
            <w:pPr>
              <w:rPr>
                <w:lang w:val="ru-RU"/>
              </w:rPr>
            </w:pPr>
            <w:r w:rsidRPr="00CA6859">
              <w:rPr>
                <w:lang w:val="ru-RU"/>
              </w:rPr>
              <w:t>Character</w:t>
            </w:r>
          </w:p>
        </w:tc>
        <w:tc>
          <w:tcPr>
            <w:tcW w:w="1260" w:type="dxa"/>
          </w:tcPr>
          <w:p w14:paraId="59BC501E" w14:textId="77777777" w:rsidR="007513E4" w:rsidRPr="00CA6859" w:rsidRDefault="007513E4" w:rsidP="0030034F">
            <w:pPr>
              <w:jc w:val="center"/>
              <w:rPr>
                <w:lang w:val="ru-RU"/>
              </w:rPr>
            </w:pPr>
            <w:r w:rsidRPr="00CA6859">
              <w:rPr>
                <w:lang w:val="ru-RU"/>
              </w:rPr>
              <w:t>20</w:t>
            </w:r>
          </w:p>
        </w:tc>
        <w:tc>
          <w:tcPr>
            <w:tcW w:w="2784" w:type="dxa"/>
          </w:tcPr>
          <w:p w14:paraId="285A6E22" w14:textId="5B194AA6" w:rsidR="007513E4" w:rsidRPr="00CA6859" w:rsidRDefault="00EB3DD2" w:rsidP="0030034F">
            <w:pPr>
              <w:rPr>
                <w:lang w:val="ru-RU"/>
              </w:rPr>
            </w:pPr>
            <w:r w:rsidRPr="00CA6859">
              <w:rPr>
                <w:lang w:val="ru-RU"/>
              </w:rPr>
              <w:t>Код глобальной продукции</w:t>
            </w:r>
          </w:p>
        </w:tc>
        <w:tc>
          <w:tcPr>
            <w:tcW w:w="1716" w:type="dxa"/>
          </w:tcPr>
          <w:p w14:paraId="303FE306" w14:textId="4B16B6B9" w:rsidR="007513E4" w:rsidRPr="00CA6859" w:rsidRDefault="00EB3DD2" w:rsidP="0030034F">
            <w:pPr>
              <w:jc w:val="center"/>
              <w:rPr>
                <w:lang w:val="ru-RU"/>
              </w:rPr>
            </w:pPr>
            <w:r w:rsidRPr="00CA6859">
              <w:rPr>
                <w:lang w:val="ru-RU"/>
              </w:rPr>
              <w:t>Да</w:t>
            </w:r>
          </w:p>
        </w:tc>
      </w:tr>
      <w:tr w:rsidR="00EB3DD2" w:rsidRPr="00CA6859" w14:paraId="4FBCD398" w14:textId="77777777" w:rsidTr="00CA6859">
        <w:tc>
          <w:tcPr>
            <w:tcW w:w="1402" w:type="dxa"/>
          </w:tcPr>
          <w:p w14:paraId="5F027DE4" w14:textId="77777777" w:rsidR="00EB3DD2" w:rsidRPr="00CA6859" w:rsidRDefault="00EB3DD2" w:rsidP="0030034F">
            <w:pPr>
              <w:rPr>
                <w:lang w:val="ru-RU"/>
              </w:rPr>
            </w:pPr>
          </w:p>
        </w:tc>
        <w:tc>
          <w:tcPr>
            <w:tcW w:w="1620" w:type="dxa"/>
          </w:tcPr>
          <w:p w14:paraId="7DA46E90" w14:textId="77777777" w:rsidR="00EB3DD2" w:rsidRPr="00CA6859" w:rsidRDefault="00EB3DD2" w:rsidP="0030034F">
            <w:pPr>
              <w:rPr>
                <w:lang w:val="ru-RU"/>
              </w:rPr>
            </w:pPr>
            <w:r w:rsidRPr="00CA6859">
              <w:rPr>
                <w:lang w:val="ru-RU"/>
              </w:rPr>
              <w:t>Name</w:t>
            </w:r>
          </w:p>
        </w:tc>
        <w:tc>
          <w:tcPr>
            <w:tcW w:w="1440" w:type="dxa"/>
          </w:tcPr>
          <w:p w14:paraId="2832893E" w14:textId="77777777" w:rsidR="00EB3DD2" w:rsidRPr="00CA6859" w:rsidRDefault="00EB3DD2" w:rsidP="0030034F">
            <w:pPr>
              <w:rPr>
                <w:lang w:val="ru-RU"/>
              </w:rPr>
            </w:pPr>
            <w:r w:rsidRPr="00CA6859">
              <w:rPr>
                <w:lang w:val="ru-RU"/>
              </w:rPr>
              <w:t>Character</w:t>
            </w:r>
          </w:p>
        </w:tc>
        <w:tc>
          <w:tcPr>
            <w:tcW w:w="1260" w:type="dxa"/>
          </w:tcPr>
          <w:p w14:paraId="35C7DDF9" w14:textId="77777777" w:rsidR="00EB3DD2" w:rsidRPr="00CA6859" w:rsidRDefault="00EB3DD2" w:rsidP="0030034F">
            <w:pPr>
              <w:jc w:val="center"/>
              <w:rPr>
                <w:lang w:val="ru-RU"/>
              </w:rPr>
            </w:pPr>
            <w:r w:rsidRPr="00CA6859">
              <w:rPr>
                <w:lang w:val="ru-RU"/>
              </w:rPr>
              <w:t>50</w:t>
            </w:r>
          </w:p>
        </w:tc>
        <w:tc>
          <w:tcPr>
            <w:tcW w:w="2784" w:type="dxa"/>
          </w:tcPr>
          <w:p w14:paraId="4F9B7A1D" w14:textId="7BE08C86" w:rsidR="00EB3DD2" w:rsidRPr="00CA6859" w:rsidRDefault="00EB3DD2" w:rsidP="0030034F">
            <w:pPr>
              <w:rPr>
                <w:lang w:val="ru-RU"/>
              </w:rPr>
            </w:pPr>
            <w:r w:rsidRPr="00CA6859">
              <w:rPr>
                <w:lang w:val="ru-RU"/>
              </w:rPr>
              <w:t>Наименование продукции</w:t>
            </w:r>
          </w:p>
        </w:tc>
        <w:tc>
          <w:tcPr>
            <w:tcW w:w="1716" w:type="dxa"/>
          </w:tcPr>
          <w:p w14:paraId="1AA89084" w14:textId="3070D002" w:rsidR="00EB3DD2" w:rsidRPr="00CA6859" w:rsidRDefault="00EB3DD2" w:rsidP="0030034F">
            <w:pPr>
              <w:jc w:val="center"/>
              <w:rPr>
                <w:lang w:val="ru-RU"/>
              </w:rPr>
            </w:pPr>
            <w:r w:rsidRPr="00CA6859">
              <w:rPr>
                <w:lang w:val="ru-RU"/>
              </w:rPr>
              <w:t>Да</w:t>
            </w:r>
          </w:p>
        </w:tc>
      </w:tr>
      <w:tr w:rsidR="00EB3DD2" w:rsidRPr="00CA6859" w14:paraId="71E34FEA" w14:textId="77777777" w:rsidTr="00CA6859">
        <w:tc>
          <w:tcPr>
            <w:tcW w:w="1402" w:type="dxa"/>
            <w:tcBorders>
              <w:bottom w:val="single" w:sz="4" w:space="0" w:color="auto"/>
            </w:tcBorders>
          </w:tcPr>
          <w:p w14:paraId="1A0E5E8A" w14:textId="77777777" w:rsidR="00EB3DD2" w:rsidRPr="00CA6859" w:rsidRDefault="00EB3DD2" w:rsidP="0030034F">
            <w:pPr>
              <w:rPr>
                <w:lang w:val="ru-RU"/>
              </w:rPr>
            </w:pPr>
          </w:p>
        </w:tc>
        <w:tc>
          <w:tcPr>
            <w:tcW w:w="1620" w:type="dxa"/>
            <w:tcBorders>
              <w:bottom w:val="single" w:sz="4" w:space="0" w:color="auto"/>
            </w:tcBorders>
          </w:tcPr>
          <w:p w14:paraId="344D9253" w14:textId="77777777" w:rsidR="00EB3DD2" w:rsidRPr="00CA6859" w:rsidRDefault="00EB3DD2" w:rsidP="0030034F">
            <w:pPr>
              <w:rPr>
                <w:lang w:val="ru-RU"/>
              </w:rPr>
            </w:pPr>
            <w:r w:rsidRPr="00CA6859">
              <w:rPr>
                <w:lang w:val="ru-RU"/>
              </w:rPr>
              <w:t>ShortName</w:t>
            </w:r>
          </w:p>
        </w:tc>
        <w:tc>
          <w:tcPr>
            <w:tcW w:w="1440" w:type="dxa"/>
            <w:tcBorders>
              <w:bottom w:val="single" w:sz="4" w:space="0" w:color="auto"/>
            </w:tcBorders>
          </w:tcPr>
          <w:p w14:paraId="1EF34ADA" w14:textId="77777777" w:rsidR="00EB3DD2" w:rsidRPr="00CA6859" w:rsidRDefault="00EB3DD2" w:rsidP="0030034F">
            <w:pPr>
              <w:rPr>
                <w:lang w:val="ru-RU"/>
              </w:rPr>
            </w:pPr>
            <w:r w:rsidRPr="00CA6859">
              <w:rPr>
                <w:lang w:val="ru-RU"/>
              </w:rPr>
              <w:t>Character</w:t>
            </w:r>
          </w:p>
        </w:tc>
        <w:tc>
          <w:tcPr>
            <w:tcW w:w="1260" w:type="dxa"/>
            <w:tcBorders>
              <w:bottom w:val="single" w:sz="4" w:space="0" w:color="auto"/>
            </w:tcBorders>
          </w:tcPr>
          <w:p w14:paraId="768B58B8" w14:textId="77777777" w:rsidR="00EB3DD2" w:rsidRPr="00CA6859" w:rsidRDefault="00EB3DD2" w:rsidP="0030034F">
            <w:pPr>
              <w:jc w:val="center"/>
              <w:rPr>
                <w:lang w:val="ru-RU"/>
              </w:rPr>
            </w:pPr>
            <w:r w:rsidRPr="00CA6859">
              <w:rPr>
                <w:lang w:val="ru-RU"/>
              </w:rPr>
              <w:t>50</w:t>
            </w:r>
          </w:p>
        </w:tc>
        <w:tc>
          <w:tcPr>
            <w:tcW w:w="2784" w:type="dxa"/>
            <w:tcBorders>
              <w:bottom w:val="single" w:sz="4" w:space="0" w:color="auto"/>
            </w:tcBorders>
          </w:tcPr>
          <w:p w14:paraId="5AD78EA4" w14:textId="0E7AB9C0" w:rsidR="00EB3DD2" w:rsidRPr="00CA6859" w:rsidRDefault="00EB3DD2" w:rsidP="0030034F">
            <w:pPr>
              <w:rPr>
                <w:lang w:val="ru-RU"/>
              </w:rPr>
            </w:pPr>
            <w:r w:rsidRPr="00CA6859">
              <w:rPr>
                <w:lang w:val="ru-RU"/>
              </w:rPr>
              <w:t>Сокращенное название продукции</w:t>
            </w:r>
          </w:p>
        </w:tc>
        <w:tc>
          <w:tcPr>
            <w:tcW w:w="1716" w:type="dxa"/>
            <w:tcBorders>
              <w:bottom w:val="single" w:sz="4" w:space="0" w:color="auto"/>
            </w:tcBorders>
          </w:tcPr>
          <w:p w14:paraId="1A8816E7" w14:textId="6143F1CA" w:rsidR="00EB3DD2" w:rsidRPr="00CA6859" w:rsidRDefault="00EB3DD2" w:rsidP="0030034F">
            <w:pPr>
              <w:jc w:val="center"/>
              <w:rPr>
                <w:lang w:val="ru-RU"/>
              </w:rPr>
            </w:pPr>
            <w:r w:rsidRPr="00CA6859">
              <w:rPr>
                <w:lang w:val="ru-RU"/>
              </w:rPr>
              <w:t>Да</w:t>
            </w:r>
          </w:p>
        </w:tc>
      </w:tr>
      <w:tr w:rsidR="00EB3DD2" w:rsidRPr="00CA6859" w14:paraId="0C69D910" w14:textId="77777777" w:rsidTr="00CA6859">
        <w:trPr>
          <w:trHeight w:val="268"/>
        </w:trPr>
        <w:tc>
          <w:tcPr>
            <w:tcW w:w="1402" w:type="dxa"/>
            <w:tcBorders>
              <w:top w:val="single" w:sz="4" w:space="0" w:color="auto"/>
            </w:tcBorders>
          </w:tcPr>
          <w:p w14:paraId="387DC675" w14:textId="77777777" w:rsidR="00EB3DD2" w:rsidRPr="00CA6859" w:rsidRDefault="00EB3DD2" w:rsidP="0030034F">
            <w:pPr>
              <w:rPr>
                <w:lang w:val="ru-RU"/>
              </w:rPr>
            </w:pPr>
          </w:p>
        </w:tc>
        <w:tc>
          <w:tcPr>
            <w:tcW w:w="1620" w:type="dxa"/>
            <w:tcBorders>
              <w:top w:val="single" w:sz="4" w:space="0" w:color="auto"/>
            </w:tcBorders>
          </w:tcPr>
          <w:p w14:paraId="4C33597C" w14:textId="77777777" w:rsidR="00EB3DD2" w:rsidRPr="00CA6859" w:rsidRDefault="00EB3DD2" w:rsidP="0030034F">
            <w:pPr>
              <w:rPr>
                <w:lang w:val="ru-RU"/>
              </w:rPr>
            </w:pPr>
            <w:r w:rsidRPr="00CA6859">
              <w:rPr>
                <w:lang w:val="ru-RU"/>
              </w:rPr>
              <w:t>Weight</w:t>
            </w:r>
          </w:p>
        </w:tc>
        <w:tc>
          <w:tcPr>
            <w:tcW w:w="1440" w:type="dxa"/>
            <w:tcBorders>
              <w:top w:val="single" w:sz="4" w:space="0" w:color="auto"/>
            </w:tcBorders>
          </w:tcPr>
          <w:p w14:paraId="68FCC1DC" w14:textId="77777777" w:rsidR="00EB3DD2" w:rsidRPr="00CA6859" w:rsidRDefault="00EB3DD2" w:rsidP="0030034F">
            <w:pPr>
              <w:rPr>
                <w:lang w:val="ru-RU"/>
              </w:rPr>
            </w:pPr>
            <w:r w:rsidRPr="00CA6859">
              <w:rPr>
                <w:lang w:val="ru-RU"/>
              </w:rPr>
              <w:t>Numeric</w:t>
            </w:r>
          </w:p>
        </w:tc>
        <w:tc>
          <w:tcPr>
            <w:tcW w:w="1260" w:type="dxa"/>
            <w:tcBorders>
              <w:top w:val="single" w:sz="4" w:space="0" w:color="auto"/>
            </w:tcBorders>
          </w:tcPr>
          <w:p w14:paraId="43A610A1" w14:textId="77777777" w:rsidR="00EB3DD2" w:rsidRPr="00CA6859" w:rsidRDefault="00EB3DD2" w:rsidP="0030034F">
            <w:pPr>
              <w:rPr>
                <w:lang w:val="ru-RU"/>
              </w:rPr>
            </w:pPr>
            <w:r w:rsidRPr="00CA6859">
              <w:rPr>
                <w:lang w:val="ru-RU"/>
              </w:rPr>
              <w:t xml:space="preserve">     11,5</w:t>
            </w:r>
          </w:p>
        </w:tc>
        <w:tc>
          <w:tcPr>
            <w:tcW w:w="2784" w:type="dxa"/>
            <w:tcBorders>
              <w:top w:val="single" w:sz="4" w:space="0" w:color="auto"/>
            </w:tcBorders>
          </w:tcPr>
          <w:p w14:paraId="54D8C60E" w14:textId="757D9661" w:rsidR="00EB3DD2" w:rsidRPr="00CA6859" w:rsidRDefault="00EB3DD2" w:rsidP="0030034F">
            <w:pPr>
              <w:rPr>
                <w:lang w:val="ru-RU"/>
              </w:rPr>
            </w:pPr>
            <w:r w:rsidRPr="00CA6859">
              <w:rPr>
                <w:lang w:val="ru-RU"/>
              </w:rPr>
              <w:t>Вес единицы продукции</w:t>
            </w:r>
          </w:p>
        </w:tc>
        <w:tc>
          <w:tcPr>
            <w:tcW w:w="1716" w:type="dxa"/>
            <w:tcBorders>
              <w:top w:val="single" w:sz="4" w:space="0" w:color="auto"/>
            </w:tcBorders>
          </w:tcPr>
          <w:p w14:paraId="1B32F190" w14:textId="739723A8" w:rsidR="00EB3DD2" w:rsidRPr="00CA6859" w:rsidRDefault="00EB3DD2" w:rsidP="0030034F">
            <w:pPr>
              <w:jc w:val="center"/>
              <w:rPr>
                <w:lang w:val="ru-RU"/>
              </w:rPr>
            </w:pPr>
            <w:r w:rsidRPr="00CA6859">
              <w:rPr>
                <w:lang w:val="ru-RU"/>
              </w:rPr>
              <w:t>Да</w:t>
            </w:r>
          </w:p>
        </w:tc>
      </w:tr>
      <w:tr w:rsidR="00EB3DD2" w:rsidRPr="00CA6859" w14:paraId="0012C8CD" w14:textId="77777777" w:rsidTr="00CA6859">
        <w:trPr>
          <w:trHeight w:val="268"/>
        </w:trPr>
        <w:tc>
          <w:tcPr>
            <w:tcW w:w="1402" w:type="dxa"/>
          </w:tcPr>
          <w:p w14:paraId="53B8F3AF" w14:textId="77777777" w:rsidR="00EB3DD2" w:rsidRPr="00CA6859" w:rsidRDefault="00EB3DD2" w:rsidP="0030034F">
            <w:pPr>
              <w:rPr>
                <w:lang w:val="ru-RU"/>
              </w:rPr>
            </w:pPr>
          </w:p>
        </w:tc>
        <w:tc>
          <w:tcPr>
            <w:tcW w:w="1620" w:type="dxa"/>
          </w:tcPr>
          <w:p w14:paraId="7969553D" w14:textId="77777777" w:rsidR="00EB3DD2" w:rsidRPr="00CA6859" w:rsidRDefault="00EB3DD2" w:rsidP="0030034F">
            <w:pPr>
              <w:rPr>
                <w:lang w:val="ru-RU"/>
              </w:rPr>
            </w:pPr>
            <w:r w:rsidRPr="00CA6859">
              <w:rPr>
                <w:lang w:val="ru-RU"/>
              </w:rPr>
              <w:t>Pack_Qty</w:t>
            </w:r>
          </w:p>
        </w:tc>
        <w:tc>
          <w:tcPr>
            <w:tcW w:w="1440" w:type="dxa"/>
          </w:tcPr>
          <w:p w14:paraId="58F80F1A" w14:textId="77777777" w:rsidR="00EB3DD2" w:rsidRPr="00CA6859" w:rsidRDefault="00EB3DD2" w:rsidP="0030034F">
            <w:pPr>
              <w:rPr>
                <w:lang w:val="ru-RU"/>
              </w:rPr>
            </w:pPr>
            <w:r w:rsidRPr="00CA6859">
              <w:rPr>
                <w:lang w:val="ru-RU"/>
              </w:rPr>
              <w:t>Numeric</w:t>
            </w:r>
          </w:p>
        </w:tc>
        <w:tc>
          <w:tcPr>
            <w:tcW w:w="1260" w:type="dxa"/>
          </w:tcPr>
          <w:p w14:paraId="3F6841B8" w14:textId="77777777" w:rsidR="00EB3DD2" w:rsidRPr="00CA6859" w:rsidRDefault="00EB3DD2" w:rsidP="0030034F">
            <w:pPr>
              <w:jc w:val="center"/>
              <w:rPr>
                <w:lang w:val="ru-RU"/>
              </w:rPr>
            </w:pPr>
            <w:r w:rsidRPr="00CA6859">
              <w:rPr>
                <w:lang w:val="ru-RU"/>
              </w:rPr>
              <w:t>14,3</w:t>
            </w:r>
          </w:p>
        </w:tc>
        <w:tc>
          <w:tcPr>
            <w:tcW w:w="2784" w:type="dxa"/>
          </w:tcPr>
          <w:p w14:paraId="1DAE118D" w14:textId="7569D09D" w:rsidR="00EB3DD2" w:rsidRPr="00CA6859" w:rsidRDefault="00EB3DD2" w:rsidP="0030034F">
            <w:pPr>
              <w:rPr>
                <w:lang w:val="ru-RU"/>
              </w:rPr>
            </w:pPr>
            <w:r w:rsidRPr="00CA6859">
              <w:rPr>
                <w:lang w:val="ru-RU"/>
              </w:rPr>
              <w:t>Количество единиц продукции в коробке</w:t>
            </w:r>
          </w:p>
        </w:tc>
        <w:tc>
          <w:tcPr>
            <w:tcW w:w="1716" w:type="dxa"/>
          </w:tcPr>
          <w:p w14:paraId="39E422AB" w14:textId="1651A17A" w:rsidR="00EB3DD2" w:rsidRPr="00CA6859" w:rsidRDefault="00EB3DD2" w:rsidP="0030034F">
            <w:pPr>
              <w:jc w:val="center"/>
              <w:rPr>
                <w:lang w:val="ru-RU"/>
              </w:rPr>
            </w:pPr>
            <w:r w:rsidRPr="00CA6859">
              <w:rPr>
                <w:lang w:val="ru-RU"/>
              </w:rPr>
              <w:t>Да</w:t>
            </w:r>
          </w:p>
        </w:tc>
      </w:tr>
      <w:tr w:rsidR="00EB3DD2" w:rsidRPr="00CA6859" w14:paraId="1F6280D0" w14:textId="77777777" w:rsidTr="00CA6859">
        <w:trPr>
          <w:trHeight w:val="268"/>
        </w:trPr>
        <w:tc>
          <w:tcPr>
            <w:tcW w:w="1402" w:type="dxa"/>
          </w:tcPr>
          <w:p w14:paraId="6BAE094E" w14:textId="77777777" w:rsidR="00EB3DD2" w:rsidRPr="00CA6859" w:rsidRDefault="00EB3DD2" w:rsidP="0030034F">
            <w:pPr>
              <w:rPr>
                <w:lang w:val="ru-RU"/>
              </w:rPr>
            </w:pPr>
          </w:p>
        </w:tc>
        <w:tc>
          <w:tcPr>
            <w:tcW w:w="1620" w:type="dxa"/>
          </w:tcPr>
          <w:p w14:paraId="0EA7F551" w14:textId="77777777" w:rsidR="00EB3DD2" w:rsidRPr="00CA6859" w:rsidRDefault="00EB3DD2" w:rsidP="0030034F">
            <w:pPr>
              <w:rPr>
                <w:lang w:val="ru-RU"/>
              </w:rPr>
            </w:pPr>
            <w:r w:rsidRPr="00CA6859">
              <w:rPr>
                <w:lang w:val="ru-RU"/>
              </w:rPr>
              <w:t>IsMix</w:t>
            </w:r>
          </w:p>
        </w:tc>
        <w:tc>
          <w:tcPr>
            <w:tcW w:w="1440" w:type="dxa"/>
          </w:tcPr>
          <w:p w14:paraId="5C7AEEFA" w14:textId="77777777" w:rsidR="00EB3DD2" w:rsidRPr="00CA6859" w:rsidRDefault="00EB3DD2" w:rsidP="0030034F">
            <w:pPr>
              <w:rPr>
                <w:lang w:val="ru-RU"/>
              </w:rPr>
            </w:pPr>
            <w:r w:rsidRPr="00CA6859">
              <w:rPr>
                <w:lang w:val="ru-RU"/>
              </w:rPr>
              <w:t>Logical</w:t>
            </w:r>
          </w:p>
        </w:tc>
        <w:tc>
          <w:tcPr>
            <w:tcW w:w="1260" w:type="dxa"/>
          </w:tcPr>
          <w:p w14:paraId="732EE2C1" w14:textId="77777777" w:rsidR="00EB3DD2" w:rsidRPr="00CA6859" w:rsidRDefault="00EB3DD2" w:rsidP="0030034F">
            <w:pPr>
              <w:jc w:val="center"/>
              <w:rPr>
                <w:lang w:val="ru-RU"/>
              </w:rPr>
            </w:pPr>
            <w:r w:rsidRPr="00CA6859">
              <w:rPr>
                <w:lang w:val="ru-RU"/>
              </w:rPr>
              <w:t>1</w:t>
            </w:r>
          </w:p>
        </w:tc>
        <w:tc>
          <w:tcPr>
            <w:tcW w:w="2784" w:type="dxa"/>
          </w:tcPr>
          <w:p w14:paraId="68BE0291" w14:textId="31BC5BD7" w:rsidR="00EB3DD2" w:rsidRPr="00CA6859" w:rsidRDefault="00EB3DD2" w:rsidP="0030034F">
            <w:pPr>
              <w:rPr>
                <w:lang w:val="ru-RU"/>
              </w:rPr>
            </w:pPr>
            <w:r w:rsidRPr="00CA6859">
              <w:rPr>
                <w:lang w:val="ru-RU"/>
              </w:rPr>
              <w:t>Флажок, указывающий, является ли продукт миксом</w:t>
            </w:r>
          </w:p>
        </w:tc>
        <w:tc>
          <w:tcPr>
            <w:tcW w:w="1716" w:type="dxa"/>
          </w:tcPr>
          <w:p w14:paraId="5C7569A3" w14:textId="24ABF941" w:rsidR="00EB3DD2" w:rsidRPr="00CA6859" w:rsidRDefault="00EB3DD2" w:rsidP="0030034F">
            <w:pPr>
              <w:jc w:val="center"/>
              <w:rPr>
                <w:lang w:val="ru-RU"/>
              </w:rPr>
            </w:pPr>
            <w:r w:rsidRPr="00CA6859">
              <w:rPr>
                <w:lang w:val="ru-RU"/>
              </w:rPr>
              <w:t>Да</w:t>
            </w:r>
          </w:p>
        </w:tc>
      </w:tr>
      <w:tr w:rsidR="00EB3DD2" w:rsidRPr="00CA6859" w14:paraId="49517841" w14:textId="77777777" w:rsidTr="00CA6859">
        <w:tc>
          <w:tcPr>
            <w:tcW w:w="1402" w:type="dxa"/>
          </w:tcPr>
          <w:p w14:paraId="20F462F0" w14:textId="77777777" w:rsidR="00EB3DD2" w:rsidRPr="00CA6859" w:rsidRDefault="00EB3DD2" w:rsidP="0030034F">
            <w:pPr>
              <w:rPr>
                <w:lang w:val="ru-RU"/>
              </w:rPr>
            </w:pPr>
          </w:p>
        </w:tc>
        <w:tc>
          <w:tcPr>
            <w:tcW w:w="1620" w:type="dxa"/>
          </w:tcPr>
          <w:p w14:paraId="5A844D94" w14:textId="77777777" w:rsidR="00EB3DD2" w:rsidRPr="00CA6859" w:rsidRDefault="00EB3DD2" w:rsidP="0030034F">
            <w:pPr>
              <w:rPr>
                <w:lang w:val="ru-RU"/>
              </w:rPr>
            </w:pPr>
            <w:r w:rsidRPr="00CA6859">
              <w:rPr>
                <w:lang w:val="ru-RU"/>
              </w:rPr>
              <w:t>Status</w:t>
            </w:r>
          </w:p>
        </w:tc>
        <w:tc>
          <w:tcPr>
            <w:tcW w:w="1440" w:type="dxa"/>
          </w:tcPr>
          <w:p w14:paraId="20A1100B" w14:textId="77777777" w:rsidR="00EB3DD2" w:rsidRPr="00CA6859" w:rsidRDefault="00EB3DD2" w:rsidP="0030034F">
            <w:pPr>
              <w:rPr>
                <w:lang w:val="ru-RU"/>
              </w:rPr>
            </w:pPr>
            <w:r w:rsidRPr="00CA6859">
              <w:rPr>
                <w:lang w:val="ru-RU"/>
              </w:rPr>
              <w:t>Numeric</w:t>
            </w:r>
          </w:p>
        </w:tc>
        <w:tc>
          <w:tcPr>
            <w:tcW w:w="1260" w:type="dxa"/>
          </w:tcPr>
          <w:p w14:paraId="5DF13156" w14:textId="77777777" w:rsidR="00EB3DD2" w:rsidRPr="00CA6859" w:rsidRDefault="00EB3DD2" w:rsidP="0030034F">
            <w:pPr>
              <w:jc w:val="center"/>
              <w:rPr>
                <w:lang w:val="ru-RU"/>
              </w:rPr>
            </w:pPr>
            <w:r w:rsidRPr="00CA6859">
              <w:rPr>
                <w:lang w:val="ru-RU"/>
              </w:rPr>
              <w:t>11</w:t>
            </w:r>
          </w:p>
        </w:tc>
        <w:tc>
          <w:tcPr>
            <w:tcW w:w="2784" w:type="dxa"/>
          </w:tcPr>
          <w:p w14:paraId="08FEAB0E" w14:textId="64245078" w:rsidR="00EB3DD2" w:rsidRPr="00CA6859" w:rsidRDefault="00EB3DD2" w:rsidP="0030034F">
            <w:pPr>
              <w:rPr>
                <w:lang w:val="ru-RU"/>
              </w:rPr>
            </w:pPr>
            <w:r w:rsidRPr="00CA6859">
              <w:rPr>
                <w:lang w:val="ru-RU"/>
              </w:rPr>
              <w:t>Статус товара (2 - 'активный', 9 - "неактивный")</w:t>
            </w:r>
          </w:p>
        </w:tc>
        <w:tc>
          <w:tcPr>
            <w:tcW w:w="1716" w:type="dxa"/>
          </w:tcPr>
          <w:p w14:paraId="2CF4E066" w14:textId="299CE9DE" w:rsidR="00EB3DD2" w:rsidRPr="00CA6859" w:rsidRDefault="00EB3DD2" w:rsidP="0030034F">
            <w:pPr>
              <w:jc w:val="center"/>
              <w:rPr>
                <w:lang w:val="ru-RU"/>
              </w:rPr>
            </w:pPr>
            <w:r w:rsidRPr="00CA6859">
              <w:rPr>
                <w:lang w:val="ru-RU"/>
              </w:rPr>
              <w:t>Да</w:t>
            </w:r>
          </w:p>
        </w:tc>
      </w:tr>
      <w:tr w:rsidR="00EB3DD2" w:rsidRPr="00CA6859" w14:paraId="01D2AA1D" w14:textId="77777777" w:rsidTr="00CA6859">
        <w:tc>
          <w:tcPr>
            <w:tcW w:w="1402" w:type="dxa"/>
          </w:tcPr>
          <w:p w14:paraId="557F2F3A" w14:textId="77777777" w:rsidR="00EB3DD2" w:rsidRPr="00CA6859" w:rsidRDefault="00EB3DD2" w:rsidP="0030034F">
            <w:pPr>
              <w:rPr>
                <w:lang w:val="ru-RU"/>
              </w:rPr>
            </w:pPr>
          </w:p>
        </w:tc>
        <w:tc>
          <w:tcPr>
            <w:tcW w:w="1620" w:type="dxa"/>
          </w:tcPr>
          <w:p w14:paraId="0B43A734" w14:textId="77777777" w:rsidR="00EB3DD2" w:rsidRPr="00CA6859" w:rsidRDefault="00EB3DD2" w:rsidP="0030034F">
            <w:pPr>
              <w:rPr>
                <w:lang w:val="ru-RU"/>
              </w:rPr>
            </w:pPr>
            <w:r w:rsidRPr="00CA6859">
              <w:rPr>
                <w:lang w:val="ru-RU"/>
              </w:rPr>
              <w:t>DTLM</w:t>
            </w:r>
          </w:p>
        </w:tc>
        <w:tc>
          <w:tcPr>
            <w:tcW w:w="1440" w:type="dxa"/>
          </w:tcPr>
          <w:p w14:paraId="3D723548" w14:textId="77777777" w:rsidR="00EB3DD2" w:rsidRPr="00CA6859" w:rsidRDefault="00EB3DD2" w:rsidP="0030034F">
            <w:pPr>
              <w:rPr>
                <w:lang w:val="ru-RU"/>
              </w:rPr>
            </w:pPr>
            <w:r w:rsidRPr="00CA6859">
              <w:rPr>
                <w:lang w:val="ru-RU"/>
              </w:rPr>
              <w:t>Character</w:t>
            </w:r>
          </w:p>
        </w:tc>
        <w:tc>
          <w:tcPr>
            <w:tcW w:w="1260" w:type="dxa"/>
          </w:tcPr>
          <w:p w14:paraId="6172D841" w14:textId="77777777" w:rsidR="00EB3DD2" w:rsidRPr="00CA6859" w:rsidRDefault="00EB3DD2" w:rsidP="0030034F">
            <w:pPr>
              <w:jc w:val="center"/>
              <w:rPr>
                <w:lang w:val="ru-RU"/>
              </w:rPr>
            </w:pPr>
            <w:r w:rsidRPr="00CA6859">
              <w:rPr>
                <w:lang w:val="ru-RU"/>
              </w:rPr>
              <w:t>14</w:t>
            </w:r>
          </w:p>
        </w:tc>
        <w:tc>
          <w:tcPr>
            <w:tcW w:w="2784" w:type="dxa"/>
          </w:tcPr>
          <w:p w14:paraId="0DDF324C" w14:textId="5716250E" w:rsidR="00EB3DD2" w:rsidRPr="00CA6859" w:rsidRDefault="00EB3DD2" w:rsidP="0030034F">
            <w:pPr>
              <w:rPr>
                <w:lang w:val="ru-RU"/>
              </w:rPr>
            </w:pPr>
            <w:r w:rsidRPr="00CA6859">
              <w:rPr>
                <w:lang w:val="ru-RU"/>
              </w:rPr>
              <w:t>Дата и время модификации записи в формате“YYYYMMDD HH:MM”</w:t>
            </w:r>
          </w:p>
        </w:tc>
        <w:tc>
          <w:tcPr>
            <w:tcW w:w="1716" w:type="dxa"/>
          </w:tcPr>
          <w:p w14:paraId="46994AAD" w14:textId="2B8726DF" w:rsidR="00EB3DD2" w:rsidRPr="00CA6859" w:rsidRDefault="00EB3DD2" w:rsidP="0030034F">
            <w:pPr>
              <w:jc w:val="center"/>
              <w:rPr>
                <w:lang w:val="ru-RU"/>
              </w:rPr>
            </w:pPr>
            <w:r w:rsidRPr="00CA6859">
              <w:rPr>
                <w:lang w:val="ru-RU"/>
              </w:rPr>
              <w:t>Да</w:t>
            </w:r>
          </w:p>
        </w:tc>
      </w:tr>
      <w:tr w:rsidR="00053442" w:rsidRPr="00CA6859" w14:paraId="2A1330A8" w14:textId="77777777" w:rsidTr="00CA6859">
        <w:tc>
          <w:tcPr>
            <w:tcW w:w="1402" w:type="dxa"/>
          </w:tcPr>
          <w:p w14:paraId="52B9A520" w14:textId="56E3AE4D" w:rsidR="00053442" w:rsidRPr="00CA6859" w:rsidRDefault="00053442" w:rsidP="00053442">
            <w:pPr>
              <w:rPr>
                <w:lang w:val="ru-RU"/>
              </w:rPr>
            </w:pPr>
            <w:r w:rsidRPr="00CA6859">
              <w:rPr>
                <w:lang w:val="ru-RU"/>
              </w:rPr>
              <w:t>FK</w:t>
            </w:r>
          </w:p>
        </w:tc>
        <w:tc>
          <w:tcPr>
            <w:tcW w:w="1620" w:type="dxa"/>
          </w:tcPr>
          <w:p w14:paraId="3700993D" w14:textId="77A2A845" w:rsidR="00053442" w:rsidRPr="00CA6859" w:rsidRDefault="00053442" w:rsidP="00053442">
            <w:pPr>
              <w:rPr>
                <w:lang w:val="ru-RU"/>
              </w:rPr>
            </w:pPr>
            <w:r>
              <w:rPr>
                <w:lang w:val="en-US"/>
              </w:rPr>
              <w:t>CUST_ID</w:t>
            </w:r>
          </w:p>
        </w:tc>
        <w:tc>
          <w:tcPr>
            <w:tcW w:w="1440" w:type="dxa"/>
          </w:tcPr>
          <w:p w14:paraId="2D03801E" w14:textId="361E5946" w:rsidR="00053442" w:rsidRPr="00CA6859" w:rsidRDefault="00053442" w:rsidP="00053442">
            <w:pPr>
              <w:rPr>
                <w:lang w:val="ru-RU"/>
              </w:rPr>
            </w:pPr>
            <w:r w:rsidRPr="00CA6859">
              <w:rPr>
                <w:lang w:val="ru-RU"/>
              </w:rPr>
              <w:t>Numeric</w:t>
            </w:r>
          </w:p>
        </w:tc>
        <w:tc>
          <w:tcPr>
            <w:tcW w:w="1260" w:type="dxa"/>
          </w:tcPr>
          <w:p w14:paraId="7A56D942" w14:textId="4553B629" w:rsidR="00053442" w:rsidRPr="00CA6859" w:rsidRDefault="00053442" w:rsidP="00053442">
            <w:pPr>
              <w:jc w:val="center"/>
              <w:rPr>
                <w:lang w:val="ru-RU"/>
              </w:rPr>
            </w:pPr>
            <w:r>
              <w:rPr>
                <w:lang w:val="en-US"/>
              </w:rPr>
              <w:t>11</w:t>
            </w:r>
          </w:p>
        </w:tc>
        <w:tc>
          <w:tcPr>
            <w:tcW w:w="2784" w:type="dxa"/>
          </w:tcPr>
          <w:p w14:paraId="70D9BB6D" w14:textId="378013AB" w:rsidR="00053442" w:rsidRPr="00CA6859" w:rsidRDefault="00053442" w:rsidP="00053442">
            <w:pPr>
              <w:rPr>
                <w:lang w:val="ru-RU"/>
              </w:rPr>
            </w:pPr>
            <w:r>
              <w:rPr>
                <w:lang w:val="ru-RU"/>
              </w:rPr>
              <w:t>Идентификатор точки синхронизации</w:t>
            </w:r>
          </w:p>
        </w:tc>
        <w:tc>
          <w:tcPr>
            <w:tcW w:w="1716" w:type="dxa"/>
          </w:tcPr>
          <w:p w14:paraId="6BF82793" w14:textId="477F599E" w:rsidR="00053442" w:rsidRPr="00CA6859" w:rsidRDefault="00053442" w:rsidP="00053442">
            <w:pPr>
              <w:jc w:val="center"/>
              <w:rPr>
                <w:lang w:val="ru-RU"/>
              </w:rPr>
            </w:pPr>
            <w:r w:rsidRPr="00CA6859">
              <w:rPr>
                <w:lang w:val="ru-RU"/>
              </w:rPr>
              <w:t>Да</w:t>
            </w:r>
          </w:p>
        </w:tc>
      </w:tr>
    </w:tbl>
    <w:p w14:paraId="4E90EEAE" w14:textId="77777777" w:rsidR="007513E4" w:rsidRPr="00CA6859" w:rsidRDefault="007513E4" w:rsidP="000B5BCC">
      <w:pPr>
        <w:pStyle w:val="Default"/>
        <w:spacing w:before="200" w:after="200"/>
        <w:ind w:left="360"/>
        <w:rPr>
          <w:b/>
          <w:color w:val="auto"/>
          <w:lang w:val="ru-RU"/>
        </w:rPr>
      </w:pPr>
      <w:r w:rsidRPr="00CA6859">
        <w:rPr>
          <w:b/>
          <w:color w:val="auto"/>
          <w:lang w:val="ru-RU"/>
        </w:rPr>
        <w:t>LPRODDET.DBF</w:t>
      </w:r>
    </w:p>
    <w:p w14:paraId="2921727D" w14:textId="34BD3B92" w:rsidR="007513E4" w:rsidRPr="00161B45" w:rsidRDefault="00EB3DD2" w:rsidP="00E82E3B">
      <w:pPr>
        <w:pStyle w:val="Default"/>
        <w:numPr>
          <w:ilvl w:val="0"/>
          <w:numId w:val="85"/>
        </w:numPr>
        <w:rPr>
          <w:color w:val="auto"/>
          <w:lang w:val="ru-RU"/>
        </w:rPr>
      </w:pPr>
      <w:r w:rsidRPr="00161B45">
        <w:rPr>
          <w:color w:val="auto"/>
          <w:lang w:val="ru-RU"/>
        </w:rPr>
        <w:t>Все поля таблицы LPRODDET.DBF импортируются в соответствующие поля tblLocalProductDetails настольной БД.</w:t>
      </w:r>
      <w:r w:rsidR="007513E4" w:rsidRPr="00161B45">
        <w:rPr>
          <w:color w:val="auto"/>
          <w:lang w:val="ru-RU"/>
        </w:rPr>
        <w:t xml:space="preserve"> </w:t>
      </w:r>
    </w:p>
    <w:p w14:paraId="59AAA96E" w14:textId="77777777" w:rsidR="00EB3DD2" w:rsidRPr="00161B45" w:rsidRDefault="00EB3DD2" w:rsidP="00E82E3B">
      <w:pPr>
        <w:pStyle w:val="Default"/>
        <w:numPr>
          <w:ilvl w:val="0"/>
          <w:numId w:val="85"/>
        </w:numPr>
        <w:rPr>
          <w:color w:val="auto"/>
          <w:lang w:val="ru-RU"/>
        </w:rPr>
      </w:pPr>
      <w:r w:rsidRPr="00161B45">
        <w:rPr>
          <w:color w:val="auto"/>
          <w:lang w:val="ru-RU"/>
        </w:rPr>
        <w:t>При импорте миксов и деталей миксов будут учтены следующие случаи:</w:t>
      </w:r>
    </w:p>
    <w:p w14:paraId="0332CE5C" w14:textId="77777777" w:rsidR="00EB3DD2" w:rsidRPr="00161B45" w:rsidRDefault="00EB3DD2" w:rsidP="00EB3DD2">
      <w:pPr>
        <w:pStyle w:val="Default"/>
        <w:ind w:left="720"/>
        <w:rPr>
          <w:color w:val="auto"/>
          <w:lang w:val="ru-RU"/>
        </w:rPr>
      </w:pPr>
      <w:r w:rsidRPr="00161B45">
        <w:rPr>
          <w:color w:val="auto"/>
          <w:lang w:val="ru-RU"/>
        </w:rPr>
        <w:t>- Импорт наполнение осуществляется только для записей локальной продукции с LOCLPROD.DBF, в которых значение поля IsMix = 1 (где isMix = 1-'микс', isMix = 0 - "не микс") и проводиться в таблицу tblLocalProductDetails.</w:t>
      </w:r>
    </w:p>
    <w:p w14:paraId="4F235A64" w14:textId="1DC68DE1" w:rsidR="00EB3DD2" w:rsidRPr="00161B45" w:rsidRDefault="00EB3DD2" w:rsidP="00EB3DD2">
      <w:pPr>
        <w:pStyle w:val="Default"/>
        <w:ind w:left="720"/>
        <w:rPr>
          <w:color w:val="auto"/>
          <w:lang w:val="ru-RU"/>
        </w:rPr>
      </w:pPr>
      <w:r w:rsidRPr="00161B45">
        <w:rPr>
          <w:color w:val="auto"/>
          <w:lang w:val="ru-RU"/>
        </w:rPr>
        <w:t>- При импорте локальные миксы автоматически будут привязываться к тем типам деятельности, к которым привязаны их компоненты. Если импортируется некорректный микс (хотя бы одна из деталей микса не привязана к глобальной продукции), то в таком слу</w:t>
      </w:r>
      <w:r w:rsidR="00D261E1" w:rsidRPr="00161B45">
        <w:rPr>
          <w:color w:val="auto"/>
          <w:lang w:val="ru-RU"/>
        </w:rPr>
        <w:t>чае автоматическая привязка данн</w:t>
      </w:r>
      <w:r w:rsidRPr="00161B45">
        <w:rPr>
          <w:color w:val="auto"/>
          <w:lang w:val="ru-RU"/>
        </w:rPr>
        <w:t>ого локального микса к Типам деятельности осуществляться не будет.</w:t>
      </w:r>
    </w:p>
    <w:p w14:paraId="1A4F864D" w14:textId="77777777" w:rsidR="00EB3DD2" w:rsidRPr="00161B45" w:rsidRDefault="00EB3DD2" w:rsidP="00EB3DD2">
      <w:pPr>
        <w:pStyle w:val="Default"/>
        <w:ind w:left="720"/>
        <w:rPr>
          <w:color w:val="auto"/>
          <w:lang w:val="ru-RU"/>
        </w:rPr>
      </w:pPr>
      <w:r w:rsidRPr="00161B45">
        <w:rPr>
          <w:color w:val="auto"/>
          <w:lang w:val="ru-RU"/>
        </w:rPr>
        <w:t>- Наличие наполнения микса в LPRODDET.dbf не обязательно, так как осуществляется обновление существующих, данных наполнения.</w:t>
      </w:r>
    </w:p>
    <w:p w14:paraId="77DFE587" w14:textId="77777777" w:rsidR="00EB3DD2" w:rsidRPr="00161B45" w:rsidRDefault="00EB3DD2" w:rsidP="00EB3DD2">
      <w:pPr>
        <w:pStyle w:val="Default"/>
        <w:ind w:left="720"/>
        <w:rPr>
          <w:color w:val="auto"/>
          <w:lang w:val="ru-RU"/>
        </w:rPr>
      </w:pPr>
      <w:r w:rsidRPr="00161B45">
        <w:rPr>
          <w:color w:val="auto"/>
          <w:lang w:val="ru-RU"/>
        </w:rPr>
        <w:t>- При импорте соответствующей по ключевым полям записи компоненты со значением поля Status = 9, данная запись компонента исключается из склада микса.</w:t>
      </w:r>
    </w:p>
    <w:p w14:paraId="637556AA" w14:textId="49EDCDBB" w:rsidR="00EB3DD2" w:rsidRPr="00161B45" w:rsidRDefault="00EB3DD2" w:rsidP="00EB3DD2">
      <w:pPr>
        <w:pStyle w:val="Default"/>
        <w:ind w:left="720"/>
        <w:rPr>
          <w:color w:val="auto"/>
          <w:lang w:val="ru-RU"/>
        </w:rPr>
      </w:pPr>
      <w:r w:rsidRPr="00161B45">
        <w:rPr>
          <w:color w:val="auto"/>
          <w:lang w:val="ru-RU"/>
        </w:rPr>
        <w:t>- При импорте неактивного наполнения миксов (Status = 9 в LPRODDET.dbf) значения полей COMPQTY и Percentage игнорируются и принудительно устанавливаются в 0</w:t>
      </w:r>
      <w:r w:rsidR="00D261E1" w:rsidRPr="00161B45">
        <w:rPr>
          <w:color w:val="auto"/>
          <w:lang w:val="ru-RU"/>
        </w:rPr>
        <w:t>.</w:t>
      </w:r>
      <w:r w:rsidRPr="00161B45">
        <w:rPr>
          <w:color w:val="auto"/>
          <w:lang w:val="ru-RU"/>
        </w:rPr>
        <w:t xml:space="preserve"> Активные записи со значением 0 в поле COMPQTY пропускаются (поле Percentage допускает значение 0).</w:t>
      </w:r>
    </w:p>
    <w:p w14:paraId="5A4560C3" w14:textId="278AA3E2" w:rsidR="00EB3DD2" w:rsidRPr="00161B45" w:rsidRDefault="00EB3DD2" w:rsidP="00EB3DD2">
      <w:pPr>
        <w:pStyle w:val="Default"/>
        <w:ind w:left="720"/>
        <w:rPr>
          <w:color w:val="auto"/>
          <w:lang w:val="ru-RU"/>
        </w:rPr>
      </w:pPr>
      <w:r w:rsidRPr="00161B45">
        <w:rPr>
          <w:color w:val="auto"/>
          <w:lang w:val="ru-RU"/>
        </w:rPr>
        <w:t>- После импорта локальный микс будет весовым, если все (!) Его детали являются весовыми (IsProductWeight = 1).</w:t>
      </w:r>
    </w:p>
    <w:p w14:paraId="70215900" w14:textId="56DADA74" w:rsidR="00EB3DD2" w:rsidRPr="00161B45" w:rsidRDefault="00EB3DD2" w:rsidP="00E82E3B">
      <w:pPr>
        <w:pStyle w:val="Default"/>
        <w:numPr>
          <w:ilvl w:val="0"/>
          <w:numId w:val="85"/>
        </w:numPr>
        <w:rPr>
          <w:color w:val="auto"/>
          <w:lang w:val="ru-RU"/>
        </w:rPr>
      </w:pPr>
      <w:r w:rsidRPr="00161B45">
        <w:rPr>
          <w:color w:val="auto"/>
          <w:lang w:val="ru-RU"/>
        </w:rPr>
        <w:t>После импорта наполнение осуществляется валидация микса следующим образом:</w:t>
      </w:r>
    </w:p>
    <w:p w14:paraId="4A605940" w14:textId="60A7FA76" w:rsidR="00EB3DD2" w:rsidRPr="00161B45" w:rsidRDefault="00EB3DD2" w:rsidP="00EB3DD2">
      <w:pPr>
        <w:pStyle w:val="Default"/>
        <w:ind w:left="720"/>
        <w:rPr>
          <w:color w:val="auto"/>
          <w:lang w:val="ru-RU"/>
        </w:rPr>
      </w:pPr>
      <w:r w:rsidRPr="00161B45">
        <w:rPr>
          <w:color w:val="auto"/>
          <w:lang w:val="ru-RU"/>
        </w:rPr>
        <w:t>Если после импорта активное наполнение микса полностью привязано к активной глобальной продукции исключая продукцию конкурентов и если сумма по полю tblLocalProductDetails.Percentage активных записей наполнения равна 100%, то такой микс считается корректный и для него устанавливается соответствие (tblLocalProducts.Product_id) активном служебном записи в tblProducts. Идентификаторы служебных записей находятся в диапазоне от (1000000000 + Сust_id * 100000) до (1000000000 + Сust_id * 100000 + 99999).</w:t>
      </w:r>
    </w:p>
    <w:p w14:paraId="6875F6B9" w14:textId="6C8570AC" w:rsidR="00EB3DD2" w:rsidRPr="00161B45" w:rsidRDefault="00EB3DD2" w:rsidP="00EB3DD2">
      <w:pPr>
        <w:pStyle w:val="Default"/>
        <w:ind w:left="720"/>
        <w:rPr>
          <w:color w:val="auto"/>
          <w:lang w:val="ru-RU"/>
        </w:rPr>
      </w:pPr>
      <w:r w:rsidRPr="00161B45">
        <w:rPr>
          <w:color w:val="auto"/>
          <w:lang w:val="ru-RU"/>
        </w:rPr>
        <w:lastRenderedPageBreak/>
        <w:t>Если в результате обновления наполнения микса стало некорректным, то есть таким что не соответствует вышеприведенным условиям, то соответствующий служебный запись в tblProducts деактивируется и поле tblLocalProducts.Product_id микса устанавливается в NULL.</w:t>
      </w:r>
    </w:p>
    <w:p w14:paraId="3D69C1E0" w14:textId="3CCC978B" w:rsidR="00B47114" w:rsidRPr="00161B45" w:rsidRDefault="00B47114" w:rsidP="00E82E3B">
      <w:pPr>
        <w:pStyle w:val="Default"/>
        <w:numPr>
          <w:ilvl w:val="0"/>
          <w:numId w:val="85"/>
        </w:numPr>
        <w:rPr>
          <w:color w:val="auto"/>
          <w:lang w:val="ru-RU"/>
        </w:rPr>
      </w:pPr>
      <w:r w:rsidRPr="00161B45">
        <w:rPr>
          <w:color w:val="auto"/>
          <w:lang w:val="ru-RU"/>
        </w:rPr>
        <w:t>При изменении указанных состояний микса новые служебные записи в tblProducts создаются только один раз. Все последующие разы осуществляется поиск по соответствующе</w:t>
      </w:r>
      <w:r w:rsidR="00D261E1" w:rsidRPr="00161B45">
        <w:rPr>
          <w:color w:val="auto"/>
          <w:lang w:val="ru-RU"/>
        </w:rPr>
        <w:t>й</w:t>
      </w:r>
      <w:r w:rsidRPr="00161B45">
        <w:rPr>
          <w:color w:val="auto"/>
          <w:lang w:val="ru-RU"/>
        </w:rPr>
        <w:t xml:space="preserve"> записи микса и служебно</w:t>
      </w:r>
      <w:r w:rsidR="00D261E1" w:rsidRPr="00161B45">
        <w:rPr>
          <w:color w:val="auto"/>
          <w:lang w:val="ru-RU"/>
        </w:rPr>
        <w:t>й</w:t>
      </w:r>
      <w:r w:rsidRPr="00161B45">
        <w:rPr>
          <w:color w:val="auto"/>
          <w:lang w:val="ru-RU"/>
        </w:rPr>
        <w:t xml:space="preserve"> записи (tblLocalProducts.LocalProductCode = tblProducts.ProductCode и tblProducts.ServiceBit = 1).</w:t>
      </w:r>
    </w:p>
    <w:p w14:paraId="1D3F757C" w14:textId="5CE569DD" w:rsidR="00B47114" w:rsidRPr="00161B45" w:rsidRDefault="00B47114" w:rsidP="00E82E3B">
      <w:pPr>
        <w:pStyle w:val="Default"/>
        <w:numPr>
          <w:ilvl w:val="0"/>
          <w:numId w:val="85"/>
        </w:numPr>
        <w:rPr>
          <w:color w:val="auto"/>
          <w:lang w:val="ru-RU"/>
        </w:rPr>
      </w:pPr>
      <w:r w:rsidRPr="00161B45">
        <w:rPr>
          <w:color w:val="auto"/>
          <w:lang w:val="ru-RU"/>
        </w:rPr>
        <w:t>При создании новой служебной записи в tblProducts поля ProductCode, ProductName, ProductShortName заполняются в соответствии значениям LocalProductCode, LocalProductName, LocalProductShortName.</w:t>
      </w:r>
    </w:p>
    <w:p w14:paraId="2F8E9D00" w14:textId="771DF7A7" w:rsidR="007513E4" w:rsidRPr="00161B45" w:rsidRDefault="00B47114" w:rsidP="00E82E3B">
      <w:pPr>
        <w:pStyle w:val="Default"/>
        <w:numPr>
          <w:ilvl w:val="0"/>
          <w:numId w:val="85"/>
        </w:numPr>
        <w:rPr>
          <w:color w:val="auto"/>
          <w:lang w:val="ru-RU"/>
        </w:rPr>
      </w:pPr>
      <w:r w:rsidRPr="00161B45">
        <w:rPr>
          <w:color w:val="auto"/>
          <w:lang w:val="ru-RU"/>
        </w:rPr>
        <w:t>Одновременно с созданием служебной записи создается привязка этой записи в страну точки синхронизации (tblProductsByCountry) со Ставкой НДС этой страны по умолчанию и эта запись изменяться больше не будет.</w:t>
      </w:r>
    </w:p>
    <w:p w14:paraId="0D29DD39" w14:textId="33BD7771" w:rsidR="007513E4" w:rsidRPr="00CA6859" w:rsidRDefault="007513E4" w:rsidP="007513E4">
      <w:pPr>
        <w:pStyle w:val="Heading2"/>
        <w:rPr>
          <w:lang w:val="ru-RU"/>
        </w:rPr>
      </w:pPr>
      <w:bookmarkStart w:id="146" w:name="_Toc235273294"/>
      <w:bookmarkStart w:id="147" w:name="_Toc235273295"/>
      <w:bookmarkStart w:id="148" w:name="_Toc190500933"/>
      <w:bookmarkStart w:id="149" w:name="_Toc199737944"/>
      <w:bookmarkStart w:id="150" w:name="_Toc356571382"/>
      <w:bookmarkStart w:id="151" w:name="_Toc420948283"/>
      <w:bookmarkStart w:id="152" w:name="_Toc187666064"/>
      <w:bookmarkEnd w:id="146"/>
      <w:bookmarkEnd w:id="147"/>
      <w:r w:rsidRPr="00CA6859">
        <w:rPr>
          <w:lang w:val="ru-RU"/>
        </w:rPr>
        <w:t>Таблиц</w:t>
      </w:r>
      <w:r w:rsidR="00B47114" w:rsidRPr="00CA6859">
        <w:rPr>
          <w:lang w:val="ru-RU"/>
        </w:rPr>
        <w:t>а</w:t>
      </w:r>
      <w:r w:rsidRPr="00CA6859">
        <w:rPr>
          <w:lang w:val="ru-RU"/>
        </w:rPr>
        <w:t xml:space="preserve"> LPRODDET</w:t>
      </w:r>
      <w:bookmarkEnd w:id="148"/>
      <w:bookmarkEnd w:id="149"/>
      <w:bookmarkEnd w:id="150"/>
      <w:bookmarkEnd w:id="151"/>
    </w:p>
    <w:p w14:paraId="1A188D7B" w14:textId="58F711B7" w:rsidR="007513E4" w:rsidRPr="00CA6859" w:rsidRDefault="00B47114" w:rsidP="00A23CCA">
      <w:pPr>
        <w:spacing w:before="200" w:after="200"/>
        <w:ind w:firstLine="720"/>
        <w:rPr>
          <w:lang w:val="ru-RU"/>
        </w:rPr>
      </w:pPr>
      <w:r w:rsidRPr="00CA6859">
        <w:rPr>
          <w:lang w:val="ru-RU"/>
        </w:rPr>
        <w:t>Детали миксов локальной продукции.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B47114" w:rsidRPr="00CA6859" w14:paraId="4F4F82CD" w14:textId="77777777" w:rsidTr="00D261E1">
        <w:tc>
          <w:tcPr>
            <w:tcW w:w="1402" w:type="dxa"/>
            <w:tcBorders>
              <w:top w:val="single" w:sz="12" w:space="0" w:color="auto"/>
              <w:left w:val="single" w:sz="12" w:space="0" w:color="auto"/>
              <w:bottom w:val="single" w:sz="12" w:space="0" w:color="auto"/>
              <w:right w:val="single" w:sz="12" w:space="0" w:color="auto"/>
            </w:tcBorders>
          </w:tcPr>
          <w:p w14:paraId="3AF85CE2" w14:textId="09881588" w:rsidR="00B47114" w:rsidRPr="00CA6859" w:rsidRDefault="00B47114" w:rsidP="0030034F">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65102297" w14:textId="7F92791A" w:rsidR="00B47114" w:rsidRPr="00CA6859" w:rsidRDefault="00B47114" w:rsidP="0030034F">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370BE88D" w14:textId="0882AE20" w:rsidR="00B47114" w:rsidRPr="00CA6859" w:rsidRDefault="00B47114" w:rsidP="0030034F">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5EE54010" w14:textId="0362231D" w:rsidR="00B47114" w:rsidRPr="00CA6859" w:rsidRDefault="00B47114" w:rsidP="0030034F">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1BD793A9" w14:textId="319A73E0" w:rsidR="00B47114" w:rsidRPr="00CA6859" w:rsidRDefault="00B47114" w:rsidP="0030034F">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384878D0" w14:textId="21C07F08" w:rsidR="00B47114" w:rsidRPr="00CA6859" w:rsidRDefault="00B47114" w:rsidP="0030034F">
            <w:pPr>
              <w:jc w:val="center"/>
              <w:rPr>
                <w:b/>
                <w:lang w:val="ru-RU"/>
              </w:rPr>
            </w:pPr>
            <w:r w:rsidRPr="00CA6859">
              <w:rPr>
                <w:b/>
                <w:lang w:val="ru-RU"/>
              </w:rPr>
              <w:t>Поле обязательное</w:t>
            </w:r>
          </w:p>
        </w:tc>
      </w:tr>
      <w:tr w:rsidR="007513E4" w:rsidRPr="00CA6859" w14:paraId="08CE144F" w14:textId="77777777" w:rsidTr="00D261E1">
        <w:trPr>
          <w:trHeight w:val="268"/>
        </w:trPr>
        <w:tc>
          <w:tcPr>
            <w:tcW w:w="1402" w:type="dxa"/>
            <w:tcBorders>
              <w:top w:val="single" w:sz="12" w:space="0" w:color="auto"/>
            </w:tcBorders>
          </w:tcPr>
          <w:p w14:paraId="3859D800" w14:textId="77777777" w:rsidR="007513E4" w:rsidRPr="00CA6859" w:rsidRDefault="007513E4" w:rsidP="0030034F">
            <w:pPr>
              <w:pStyle w:val="Header"/>
              <w:tabs>
                <w:tab w:val="clear" w:pos="4320"/>
                <w:tab w:val="clear" w:pos="8640"/>
              </w:tabs>
              <w:rPr>
                <w:lang w:val="ru-RU"/>
              </w:rPr>
            </w:pPr>
            <w:r w:rsidRPr="00CA6859">
              <w:rPr>
                <w:lang w:val="ru-RU"/>
              </w:rPr>
              <w:t>PK, FK</w:t>
            </w:r>
          </w:p>
        </w:tc>
        <w:tc>
          <w:tcPr>
            <w:tcW w:w="1620" w:type="dxa"/>
            <w:tcBorders>
              <w:top w:val="single" w:sz="12" w:space="0" w:color="auto"/>
            </w:tcBorders>
          </w:tcPr>
          <w:p w14:paraId="69C0568F" w14:textId="77777777" w:rsidR="007513E4" w:rsidRPr="00CA6859" w:rsidRDefault="007513E4" w:rsidP="0030034F">
            <w:pPr>
              <w:rPr>
                <w:lang w:val="ru-RU"/>
              </w:rPr>
            </w:pPr>
            <w:r w:rsidRPr="00CA6859">
              <w:rPr>
                <w:lang w:val="ru-RU"/>
              </w:rPr>
              <w:t xml:space="preserve">LocalCode </w:t>
            </w:r>
          </w:p>
        </w:tc>
        <w:tc>
          <w:tcPr>
            <w:tcW w:w="1440" w:type="dxa"/>
            <w:tcBorders>
              <w:top w:val="single" w:sz="12" w:space="0" w:color="auto"/>
            </w:tcBorders>
          </w:tcPr>
          <w:p w14:paraId="12C58EA2" w14:textId="77777777" w:rsidR="007513E4" w:rsidRPr="00CA6859" w:rsidRDefault="007513E4" w:rsidP="0030034F">
            <w:pPr>
              <w:rPr>
                <w:lang w:val="ru-RU"/>
              </w:rPr>
            </w:pPr>
            <w:r w:rsidRPr="00CA6859">
              <w:rPr>
                <w:lang w:val="ru-RU"/>
              </w:rPr>
              <w:t>Character</w:t>
            </w:r>
          </w:p>
        </w:tc>
        <w:tc>
          <w:tcPr>
            <w:tcW w:w="1260" w:type="dxa"/>
            <w:tcBorders>
              <w:top w:val="single" w:sz="12" w:space="0" w:color="auto"/>
            </w:tcBorders>
          </w:tcPr>
          <w:p w14:paraId="3FFD98CB" w14:textId="77777777" w:rsidR="007513E4" w:rsidRPr="00CA6859" w:rsidRDefault="007513E4" w:rsidP="0030034F">
            <w:pPr>
              <w:jc w:val="center"/>
              <w:rPr>
                <w:lang w:val="ru-RU"/>
              </w:rPr>
            </w:pPr>
            <w:r w:rsidRPr="00CA6859">
              <w:rPr>
                <w:lang w:val="ru-RU"/>
              </w:rPr>
              <w:t>20</w:t>
            </w:r>
          </w:p>
        </w:tc>
        <w:tc>
          <w:tcPr>
            <w:tcW w:w="2784" w:type="dxa"/>
            <w:tcBorders>
              <w:top w:val="single" w:sz="12" w:space="0" w:color="auto"/>
            </w:tcBorders>
          </w:tcPr>
          <w:p w14:paraId="7EDB8992" w14:textId="23B799E9" w:rsidR="007513E4" w:rsidRPr="00CA6859" w:rsidRDefault="00B47114" w:rsidP="0030034F">
            <w:pPr>
              <w:rPr>
                <w:lang w:val="ru-RU"/>
              </w:rPr>
            </w:pPr>
            <w:r w:rsidRPr="00CA6859">
              <w:rPr>
                <w:lang w:val="ru-RU"/>
              </w:rPr>
              <w:t>Код локальной продукции</w:t>
            </w:r>
          </w:p>
        </w:tc>
        <w:tc>
          <w:tcPr>
            <w:tcW w:w="1716" w:type="dxa"/>
            <w:tcBorders>
              <w:top w:val="single" w:sz="12" w:space="0" w:color="auto"/>
            </w:tcBorders>
          </w:tcPr>
          <w:p w14:paraId="4739A079" w14:textId="4D8A2DD5" w:rsidR="007513E4" w:rsidRPr="00CA6859" w:rsidRDefault="00B47114" w:rsidP="0030034F">
            <w:pPr>
              <w:jc w:val="center"/>
              <w:rPr>
                <w:lang w:val="ru-RU"/>
              </w:rPr>
            </w:pPr>
            <w:r w:rsidRPr="00CA6859">
              <w:rPr>
                <w:lang w:val="ru-RU"/>
              </w:rPr>
              <w:t>Да</w:t>
            </w:r>
          </w:p>
        </w:tc>
      </w:tr>
      <w:tr w:rsidR="007513E4" w:rsidRPr="00CA6859" w14:paraId="6D4CDCD4" w14:textId="77777777" w:rsidTr="00D261E1">
        <w:tc>
          <w:tcPr>
            <w:tcW w:w="1402" w:type="dxa"/>
          </w:tcPr>
          <w:p w14:paraId="64EDBFB6" w14:textId="77777777" w:rsidR="007513E4" w:rsidRPr="00CA6859" w:rsidRDefault="007513E4" w:rsidP="0030034F">
            <w:pPr>
              <w:rPr>
                <w:lang w:val="ru-RU"/>
              </w:rPr>
            </w:pPr>
            <w:r w:rsidRPr="00CA6859">
              <w:rPr>
                <w:lang w:val="ru-RU"/>
              </w:rPr>
              <w:t>PK, FK</w:t>
            </w:r>
          </w:p>
        </w:tc>
        <w:tc>
          <w:tcPr>
            <w:tcW w:w="1620" w:type="dxa"/>
          </w:tcPr>
          <w:p w14:paraId="0FE09EFC" w14:textId="77777777" w:rsidR="007513E4" w:rsidRPr="00CA6859" w:rsidRDefault="007513E4" w:rsidP="0030034F">
            <w:pPr>
              <w:rPr>
                <w:lang w:val="ru-RU"/>
              </w:rPr>
            </w:pPr>
            <w:r w:rsidRPr="00CA6859">
              <w:rPr>
                <w:lang w:val="ru-RU"/>
              </w:rPr>
              <w:t>CompCode</w:t>
            </w:r>
          </w:p>
        </w:tc>
        <w:tc>
          <w:tcPr>
            <w:tcW w:w="1440" w:type="dxa"/>
          </w:tcPr>
          <w:p w14:paraId="373FD24F" w14:textId="77777777" w:rsidR="007513E4" w:rsidRPr="00CA6859" w:rsidRDefault="007513E4" w:rsidP="0030034F">
            <w:pPr>
              <w:rPr>
                <w:lang w:val="ru-RU"/>
              </w:rPr>
            </w:pPr>
            <w:r w:rsidRPr="00CA6859">
              <w:rPr>
                <w:lang w:val="ru-RU"/>
              </w:rPr>
              <w:t>Character</w:t>
            </w:r>
          </w:p>
        </w:tc>
        <w:tc>
          <w:tcPr>
            <w:tcW w:w="1260" w:type="dxa"/>
          </w:tcPr>
          <w:p w14:paraId="2673F359" w14:textId="77777777" w:rsidR="007513E4" w:rsidRPr="00CA6859" w:rsidRDefault="007513E4" w:rsidP="0030034F">
            <w:pPr>
              <w:jc w:val="center"/>
              <w:rPr>
                <w:lang w:val="ru-RU"/>
              </w:rPr>
            </w:pPr>
            <w:r w:rsidRPr="00CA6859">
              <w:rPr>
                <w:lang w:val="ru-RU"/>
              </w:rPr>
              <w:t>20</w:t>
            </w:r>
          </w:p>
        </w:tc>
        <w:tc>
          <w:tcPr>
            <w:tcW w:w="2784" w:type="dxa"/>
          </w:tcPr>
          <w:p w14:paraId="494B5E38" w14:textId="0432000E" w:rsidR="007513E4" w:rsidRPr="00CA6859" w:rsidRDefault="00B47114" w:rsidP="00187DA7">
            <w:pPr>
              <w:rPr>
                <w:lang w:val="ru-RU"/>
              </w:rPr>
            </w:pPr>
            <w:r w:rsidRPr="00CA6859">
              <w:rPr>
                <w:lang w:val="ru-RU"/>
              </w:rPr>
              <w:t xml:space="preserve">Код </w:t>
            </w:r>
            <w:r w:rsidR="00187DA7">
              <w:rPr>
                <w:lang w:val="ru-RU"/>
              </w:rPr>
              <w:t>локальной</w:t>
            </w:r>
            <w:r w:rsidRPr="00CA6859">
              <w:rPr>
                <w:lang w:val="ru-RU"/>
              </w:rPr>
              <w:t xml:space="preserve"> продукции</w:t>
            </w:r>
          </w:p>
        </w:tc>
        <w:tc>
          <w:tcPr>
            <w:tcW w:w="1716" w:type="dxa"/>
          </w:tcPr>
          <w:p w14:paraId="6B6A6FB8" w14:textId="43452CD0" w:rsidR="007513E4" w:rsidRPr="00CA6859" w:rsidRDefault="00B47114" w:rsidP="0030034F">
            <w:pPr>
              <w:jc w:val="center"/>
              <w:rPr>
                <w:lang w:val="ru-RU"/>
              </w:rPr>
            </w:pPr>
            <w:r w:rsidRPr="00CA6859">
              <w:rPr>
                <w:lang w:val="ru-RU"/>
              </w:rPr>
              <w:t>Да</w:t>
            </w:r>
          </w:p>
        </w:tc>
      </w:tr>
      <w:tr w:rsidR="00B47114" w:rsidRPr="00CA6859" w14:paraId="361AEDC2" w14:textId="77777777" w:rsidTr="00D261E1">
        <w:tc>
          <w:tcPr>
            <w:tcW w:w="1402" w:type="dxa"/>
          </w:tcPr>
          <w:p w14:paraId="38C09BF0" w14:textId="77777777" w:rsidR="00B47114" w:rsidRPr="00CA6859" w:rsidRDefault="00B47114" w:rsidP="0030034F">
            <w:pPr>
              <w:rPr>
                <w:lang w:val="ru-RU"/>
              </w:rPr>
            </w:pPr>
          </w:p>
        </w:tc>
        <w:tc>
          <w:tcPr>
            <w:tcW w:w="1620" w:type="dxa"/>
          </w:tcPr>
          <w:p w14:paraId="502B27D2" w14:textId="77777777" w:rsidR="00B47114" w:rsidRPr="00CA6859" w:rsidRDefault="00B47114" w:rsidP="0030034F">
            <w:pPr>
              <w:rPr>
                <w:lang w:val="ru-RU"/>
              </w:rPr>
            </w:pPr>
            <w:r w:rsidRPr="00CA6859">
              <w:rPr>
                <w:lang w:val="ru-RU"/>
              </w:rPr>
              <w:t>CompQTY</w:t>
            </w:r>
          </w:p>
        </w:tc>
        <w:tc>
          <w:tcPr>
            <w:tcW w:w="1440" w:type="dxa"/>
          </w:tcPr>
          <w:p w14:paraId="22A370C4" w14:textId="77777777" w:rsidR="00B47114" w:rsidRPr="00CA6859" w:rsidRDefault="00B47114" w:rsidP="0030034F">
            <w:pPr>
              <w:rPr>
                <w:lang w:val="ru-RU"/>
              </w:rPr>
            </w:pPr>
            <w:r w:rsidRPr="00CA6859">
              <w:rPr>
                <w:lang w:val="ru-RU"/>
              </w:rPr>
              <w:t>Numeric</w:t>
            </w:r>
          </w:p>
        </w:tc>
        <w:tc>
          <w:tcPr>
            <w:tcW w:w="1260" w:type="dxa"/>
          </w:tcPr>
          <w:p w14:paraId="7329E1FF" w14:textId="77777777" w:rsidR="00B47114" w:rsidRPr="00CA6859" w:rsidRDefault="00B47114" w:rsidP="0030034F">
            <w:pPr>
              <w:jc w:val="center"/>
              <w:rPr>
                <w:lang w:val="ru-RU"/>
              </w:rPr>
            </w:pPr>
            <w:r w:rsidRPr="00CA6859">
              <w:rPr>
                <w:lang w:val="ru-RU"/>
              </w:rPr>
              <w:t>14,3</w:t>
            </w:r>
          </w:p>
        </w:tc>
        <w:tc>
          <w:tcPr>
            <w:tcW w:w="2784" w:type="dxa"/>
          </w:tcPr>
          <w:p w14:paraId="28CFE8D4" w14:textId="5935AC3D" w:rsidR="00B47114" w:rsidRPr="00CA6859" w:rsidRDefault="00B47114" w:rsidP="0030034F">
            <w:pPr>
              <w:rPr>
                <w:lang w:val="ru-RU"/>
              </w:rPr>
            </w:pPr>
            <w:r w:rsidRPr="00CA6859">
              <w:rPr>
                <w:lang w:val="ru-RU"/>
              </w:rPr>
              <w:t>Количество компоненты в миксе</w:t>
            </w:r>
          </w:p>
        </w:tc>
        <w:tc>
          <w:tcPr>
            <w:tcW w:w="1716" w:type="dxa"/>
          </w:tcPr>
          <w:p w14:paraId="4B23C3CA" w14:textId="73C79B38" w:rsidR="00B47114" w:rsidRPr="00CA6859" w:rsidRDefault="00B47114" w:rsidP="0030034F">
            <w:pPr>
              <w:jc w:val="center"/>
              <w:rPr>
                <w:lang w:val="ru-RU"/>
              </w:rPr>
            </w:pPr>
            <w:r w:rsidRPr="00CA6859">
              <w:rPr>
                <w:lang w:val="ru-RU"/>
              </w:rPr>
              <w:t>Да</w:t>
            </w:r>
          </w:p>
        </w:tc>
      </w:tr>
      <w:tr w:rsidR="00B47114" w:rsidRPr="00CA6859" w14:paraId="37B982A4" w14:textId="77777777" w:rsidTr="00D261E1">
        <w:tc>
          <w:tcPr>
            <w:tcW w:w="1402" w:type="dxa"/>
            <w:tcBorders>
              <w:bottom w:val="single" w:sz="4" w:space="0" w:color="auto"/>
            </w:tcBorders>
          </w:tcPr>
          <w:p w14:paraId="421FE8FE" w14:textId="77777777" w:rsidR="00B47114" w:rsidRPr="00CA6859" w:rsidRDefault="00B47114" w:rsidP="0030034F">
            <w:pPr>
              <w:rPr>
                <w:lang w:val="ru-RU"/>
              </w:rPr>
            </w:pPr>
          </w:p>
        </w:tc>
        <w:tc>
          <w:tcPr>
            <w:tcW w:w="1620" w:type="dxa"/>
            <w:tcBorders>
              <w:bottom w:val="single" w:sz="4" w:space="0" w:color="auto"/>
            </w:tcBorders>
          </w:tcPr>
          <w:p w14:paraId="5D3A36FB" w14:textId="77777777" w:rsidR="00B47114" w:rsidRPr="00CA6859" w:rsidRDefault="00B47114" w:rsidP="0030034F">
            <w:pPr>
              <w:rPr>
                <w:lang w:val="ru-RU"/>
              </w:rPr>
            </w:pPr>
            <w:r w:rsidRPr="00CA6859">
              <w:rPr>
                <w:lang w:val="ru-RU"/>
              </w:rPr>
              <w:t>Percentage</w:t>
            </w:r>
          </w:p>
        </w:tc>
        <w:tc>
          <w:tcPr>
            <w:tcW w:w="1440" w:type="dxa"/>
            <w:tcBorders>
              <w:bottom w:val="single" w:sz="4" w:space="0" w:color="auto"/>
            </w:tcBorders>
          </w:tcPr>
          <w:p w14:paraId="1D5C2BCE" w14:textId="77777777" w:rsidR="00B47114" w:rsidRPr="00CA6859" w:rsidRDefault="00B47114" w:rsidP="0030034F">
            <w:pPr>
              <w:rPr>
                <w:lang w:val="ru-RU"/>
              </w:rPr>
            </w:pPr>
            <w:r w:rsidRPr="00CA6859">
              <w:rPr>
                <w:lang w:val="ru-RU"/>
              </w:rPr>
              <w:t>Numeric</w:t>
            </w:r>
          </w:p>
        </w:tc>
        <w:tc>
          <w:tcPr>
            <w:tcW w:w="1260" w:type="dxa"/>
            <w:tcBorders>
              <w:bottom w:val="single" w:sz="4" w:space="0" w:color="auto"/>
            </w:tcBorders>
          </w:tcPr>
          <w:p w14:paraId="74093189" w14:textId="77777777" w:rsidR="00B47114" w:rsidRPr="00CA6859" w:rsidRDefault="00B47114" w:rsidP="0030034F">
            <w:pPr>
              <w:jc w:val="center"/>
              <w:rPr>
                <w:lang w:val="ru-RU"/>
              </w:rPr>
            </w:pPr>
            <w:r w:rsidRPr="00CA6859">
              <w:rPr>
                <w:lang w:val="ru-RU"/>
              </w:rPr>
              <w:t>6,2</w:t>
            </w:r>
          </w:p>
        </w:tc>
        <w:tc>
          <w:tcPr>
            <w:tcW w:w="2784" w:type="dxa"/>
            <w:tcBorders>
              <w:bottom w:val="single" w:sz="4" w:space="0" w:color="auto"/>
            </w:tcBorders>
          </w:tcPr>
          <w:p w14:paraId="1FBE3B59" w14:textId="54F3BA0B" w:rsidR="00B47114" w:rsidRPr="00CA6859" w:rsidRDefault="00B47114" w:rsidP="0030034F">
            <w:pPr>
              <w:rPr>
                <w:lang w:val="ru-RU"/>
              </w:rPr>
            </w:pPr>
            <w:r w:rsidRPr="00CA6859">
              <w:rPr>
                <w:lang w:val="ru-RU"/>
              </w:rPr>
              <w:t>Доля компоненты в миксе, %</w:t>
            </w:r>
          </w:p>
        </w:tc>
        <w:tc>
          <w:tcPr>
            <w:tcW w:w="1716" w:type="dxa"/>
            <w:tcBorders>
              <w:bottom w:val="single" w:sz="4" w:space="0" w:color="auto"/>
            </w:tcBorders>
          </w:tcPr>
          <w:p w14:paraId="5FF7926E" w14:textId="0551DCCA" w:rsidR="00B47114" w:rsidRPr="00CA6859" w:rsidRDefault="00B47114" w:rsidP="0030034F">
            <w:pPr>
              <w:jc w:val="center"/>
              <w:rPr>
                <w:lang w:val="ru-RU"/>
              </w:rPr>
            </w:pPr>
            <w:r w:rsidRPr="00CA6859">
              <w:rPr>
                <w:lang w:val="ru-RU"/>
              </w:rPr>
              <w:t>Да</w:t>
            </w:r>
          </w:p>
        </w:tc>
      </w:tr>
      <w:tr w:rsidR="00B47114" w:rsidRPr="00CA6859" w14:paraId="33AE6577" w14:textId="77777777" w:rsidTr="00D261E1">
        <w:tc>
          <w:tcPr>
            <w:tcW w:w="1402" w:type="dxa"/>
          </w:tcPr>
          <w:p w14:paraId="62D5B102" w14:textId="77777777" w:rsidR="00B47114" w:rsidRPr="00CA6859" w:rsidRDefault="00B47114" w:rsidP="0030034F">
            <w:pPr>
              <w:rPr>
                <w:lang w:val="ru-RU"/>
              </w:rPr>
            </w:pPr>
          </w:p>
        </w:tc>
        <w:tc>
          <w:tcPr>
            <w:tcW w:w="1620" w:type="dxa"/>
          </w:tcPr>
          <w:p w14:paraId="3AF474FD" w14:textId="77777777" w:rsidR="00B47114" w:rsidRPr="00CA6859" w:rsidRDefault="00B47114" w:rsidP="0030034F">
            <w:pPr>
              <w:rPr>
                <w:lang w:val="ru-RU"/>
              </w:rPr>
            </w:pPr>
            <w:r w:rsidRPr="00CA6859">
              <w:rPr>
                <w:lang w:val="ru-RU"/>
              </w:rPr>
              <w:t>Status</w:t>
            </w:r>
          </w:p>
        </w:tc>
        <w:tc>
          <w:tcPr>
            <w:tcW w:w="1440" w:type="dxa"/>
          </w:tcPr>
          <w:p w14:paraId="4F38F0E4" w14:textId="77777777" w:rsidR="00B47114" w:rsidRPr="00CA6859" w:rsidRDefault="00B47114" w:rsidP="0030034F">
            <w:pPr>
              <w:rPr>
                <w:lang w:val="ru-RU"/>
              </w:rPr>
            </w:pPr>
            <w:r w:rsidRPr="00CA6859">
              <w:rPr>
                <w:lang w:val="ru-RU"/>
              </w:rPr>
              <w:t>Numeric</w:t>
            </w:r>
          </w:p>
        </w:tc>
        <w:tc>
          <w:tcPr>
            <w:tcW w:w="1260" w:type="dxa"/>
          </w:tcPr>
          <w:p w14:paraId="567E32A5" w14:textId="77777777" w:rsidR="00B47114" w:rsidRPr="00CA6859" w:rsidRDefault="00B47114" w:rsidP="0030034F">
            <w:pPr>
              <w:jc w:val="center"/>
              <w:rPr>
                <w:lang w:val="ru-RU"/>
              </w:rPr>
            </w:pPr>
            <w:r w:rsidRPr="00CA6859">
              <w:rPr>
                <w:lang w:val="ru-RU"/>
              </w:rPr>
              <w:t>11</w:t>
            </w:r>
          </w:p>
        </w:tc>
        <w:tc>
          <w:tcPr>
            <w:tcW w:w="2784" w:type="dxa"/>
          </w:tcPr>
          <w:p w14:paraId="4269B949" w14:textId="2E96BAFA" w:rsidR="00B47114" w:rsidRPr="00CA6859" w:rsidRDefault="00B47114" w:rsidP="0030034F">
            <w:pPr>
              <w:rPr>
                <w:lang w:val="ru-RU"/>
              </w:rPr>
            </w:pPr>
            <w:r w:rsidRPr="00CA6859">
              <w:rPr>
                <w:lang w:val="ru-RU"/>
              </w:rPr>
              <w:t>Статус товара (2 – ‘активный’, 9 – ‘неактивный’)</w:t>
            </w:r>
          </w:p>
        </w:tc>
        <w:tc>
          <w:tcPr>
            <w:tcW w:w="1716" w:type="dxa"/>
          </w:tcPr>
          <w:p w14:paraId="6CF5FB16" w14:textId="50635461" w:rsidR="00B47114" w:rsidRPr="00CA6859" w:rsidRDefault="00B47114" w:rsidP="0030034F">
            <w:pPr>
              <w:jc w:val="center"/>
              <w:rPr>
                <w:lang w:val="ru-RU"/>
              </w:rPr>
            </w:pPr>
            <w:r w:rsidRPr="00CA6859">
              <w:rPr>
                <w:lang w:val="ru-RU"/>
              </w:rPr>
              <w:t>Да</w:t>
            </w:r>
          </w:p>
        </w:tc>
      </w:tr>
      <w:tr w:rsidR="00B47114" w:rsidRPr="00CA6859" w14:paraId="7D9792F5" w14:textId="77777777" w:rsidTr="00D261E1">
        <w:tc>
          <w:tcPr>
            <w:tcW w:w="1402" w:type="dxa"/>
          </w:tcPr>
          <w:p w14:paraId="4477646A" w14:textId="77777777" w:rsidR="00B47114" w:rsidRPr="00CA6859" w:rsidRDefault="00B47114" w:rsidP="0030034F">
            <w:pPr>
              <w:rPr>
                <w:lang w:val="ru-RU"/>
              </w:rPr>
            </w:pPr>
          </w:p>
        </w:tc>
        <w:tc>
          <w:tcPr>
            <w:tcW w:w="1620" w:type="dxa"/>
          </w:tcPr>
          <w:p w14:paraId="33541CB6" w14:textId="77777777" w:rsidR="00B47114" w:rsidRPr="00CA6859" w:rsidRDefault="00B47114" w:rsidP="0030034F">
            <w:pPr>
              <w:rPr>
                <w:lang w:val="ru-RU"/>
              </w:rPr>
            </w:pPr>
            <w:r w:rsidRPr="00CA6859">
              <w:rPr>
                <w:lang w:val="ru-RU"/>
              </w:rPr>
              <w:t>DTLM</w:t>
            </w:r>
          </w:p>
        </w:tc>
        <w:tc>
          <w:tcPr>
            <w:tcW w:w="1440" w:type="dxa"/>
          </w:tcPr>
          <w:p w14:paraId="3CDE42AA" w14:textId="77777777" w:rsidR="00B47114" w:rsidRPr="00CA6859" w:rsidRDefault="00B47114" w:rsidP="0030034F">
            <w:pPr>
              <w:rPr>
                <w:lang w:val="ru-RU"/>
              </w:rPr>
            </w:pPr>
            <w:r w:rsidRPr="00CA6859">
              <w:rPr>
                <w:lang w:val="ru-RU"/>
              </w:rPr>
              <w:t>Character</w:t>
            </w:r>
          </w:p>
        </w:tc>
        <w:tc>
          <w:tcPr>
            <w:tcW w:w="1260" w:type="dxa"/>
          </w:tcPr>
          <w:p w14:paraId="35B057B7" w14:textId="77777777" w:rsidR="00B47114" w:rsidRPr="00CA6859" w:rsidRDefault="00B47114" w:rsidP="0030034F">
            <w:pPr>
              <w:jc w:val="center"/>
              <w:rPr>
                <w:lang w:val="ru-RU"/>
              </w:rPr>
            </w:pPr>
            <w:r w:rsidRPr="00CA6859">
              <w:rPr>
                <w:lang w:val="ru-RU"/>
              </w:rPr>
              <w:t>14</w:t>
            </w:r>
          </w:p>
        </w:tc>
        <w:tc>
          <w:tcPr>
            <w:tcW w:w="2784" w:type="dxa"/>
          </w:tcPr>
          <w:p w14:paraId="4921C6CB" w14:textId="15AC826F" w:rsidR="00B47114" w:rsidRPr="00CA6859" w:rsidRDefault="00B47114" w:rsidP="0030034F">
            <w:pPr>
              <w:rPr>
                <w:lang w:val="ru-RU"/>
              </w:rPr>
            </w:pPr>
            <w:r w:rsidRPr="00CA6859">
              <w:rPr>
                <w:lang w:val="ru-RU"/>
              </w:rPr>
              <w:t>Дата и время модификации записи в формате “YYYYMMDD HH:MM”</w:t>
            </w:r>
          </w:p>
        </w:tc>
        <w:tc>
          <w:tcPr>
            <w:tcW w:w="1716" w:type="dxa"/>
          </w:tcPr>
          <w:p w14:paraId="2FD4463E" w14:textId="24315661" w:rsidR="00B47114" w:rsidRPr="00CA6859" w:rsidRDefault="00B47114" w:rsidP="0030034F">
            <w:pPr>
              <w:jc w:val="center"/>
              <w:rPr>
                <w:lang w:val="ru-RU"/>
              </w:rPr>
            </w:pPr>
            <w:r w:rsidRPr="00CA6859">
              <w:rPr>
                <w:lang w:val="ru-RU"/>
              </w:rPr>
              <w:t>Да</w:t>
            </w:r>
          </w:p>
        </w:tc>
      </w:tr>
      <w:tr w:rsidR="00053442" w:rsidRPr="00CA6859" w14:paraId="4ABBB694" w14:textId="77777777" w:rsidTr="00D261E1">
        <w:tc>
          <w:tcPr>
            <w:tcW w:w="1402" w:type="dxa"/>
          </w:tcPr>
          <w:p w14:paraId="23826A96" w14:textId="16E63BD6" w:rsidR="00053442" w:rsidRPr="00CA6859" w:rsidRDefault="00053442" w:rsidP="00053442">
            <w:pPr>
              <w:rPr>
                <w:lang w:val="ru-RU"/>
              </w:rPr>
            </w:pPr>
            <w:r w:rsidRPr="00CA6859">
              <w:rPr>
                <w:lang w:val="ru-RU"/>
              </w:rPr>
              <w:t>FK</w:t>
            </w:r>
          </w:p>
        </w:tc>
        <w:tc>
          <w:tcPr>
            <w:tcW w:w="1620" w:type="dxa"/>
          </w:tcPr>
          <w:p w14:paraId="5D3FC16D" w14:textId="199238B7" w:rsidR="00053442" w:rsidRPr="00CA6859" w:rsidRDefault="00053442" w:rsidP="00053442">
            <w:pPr>
              <w:rPr>
                <w:lang w:val="ru-RU"/>
              </w:rPr>
            </w:pPr>
            <w:r>
              <w:rPr>
                <w:lang w:val="en-US"/>
              </w:rPr>
              <w:t>CUST_ID</w:t>
            </w:r>
          </w:p>
        </w:tc>
        <w:tc>
          <w:tcPr>
            <w:tcW w:w="1440" w:type="dxa"/>
          </w:tcPr>
          <w:p w14:paraId="71EC50A1" w14:textId="19969242" w:rsidR="00053442" w:rsidRPr="00CA6859" w:rsidRDefault="00053442" w:rsidP="00053442">
            <w:pPr>
              <w:rPr>
                <w:lang w:val="ru-RU"/>
              </w:rPr>
            </w:pPr>
            <w:r w:rsidRPr="00CA6859">
              <w:rPr>
                <w:lang w:val="ru-RU"/>
              </w:rPr>
              <w:t>Numeric</w:t>
            </w:r>
          </w:p>
        </w:tc>
        <w:tc>
          <w:tcPr>
            <w:tcW w:w="1260" w:type="dxa"/>
          </w:tcPr>
          <w:p w14:paraId="11DE2F1F" w14:textId="4075B648" w:rsidR="00053442" w:rsidRPr="00CA6859" w:rsidRDefault="00053442" w:rsidP="00053442">
            <w:pPr>
              <w:jc w:val="center"/>
              <w:rPr>
                <w:lang w:val="ru-RU"/>
              </w:rPr>
            </w:pPr>
            <w:r>
              <w:rPr>
                <w:lang w:val="en-US"/>
              </w:rPr>
              <w:t>11</w:t>
            </w:r>
          </w:p>
        </w:tc>
        <w:tc>
          <w:tcPr>
            <w:tcW w:w="2784" w:type="dxa"/>
          </w:tcPr>
          <w:p w14:paraId="13C26AD7" w14:textId="7EDECCDB" w:rsidR="00053442" w:rsidRPr="00CA6859" w:rsidRDefault="00053442" w:rsidP="00053442">
            <w:pPr>
              <w:rPr>
                <w:lang w:val="ru-RU"/>
              </w:rPr>
            </w:pPr>
            <w:r>
              <w:rPr>
                <w:lang w:val="ru-RU"/>
              </w:rPr>
              <w:t>Идентификатор точки синхронизации</w:t>
            </w:r>
          </w:p>
        </w:tc>
        <w:tc>
          <w:tcPr>
            <w:tcW w:w="1716" w:type="dxa"/>
          </w:tcPr>
          <w:p w14:paraId="248984E3" w14:textId="4465F28E" w:rsidR="00053442" w:rsidRPr="00CA6859" w:rsidRDefault="00053442" w:rsidP="00053442">
            <w:pPr>
              <w:jc w:val="center"/>
              <w:rPr>
                <w:lang w:val="ru-RU"/>
              </w:rPr>
            </w:pPr>
            <w:r w:rsidRPr="00CA6859">
              <w:rPr>
                <w:lang w:val="ru-RU"/>
              </w:rPr>
              <w:t>Да</w:t>
            </w:r>
          </w:p>
        </w:tc>
      </w:tr>
    </w:tbl>
    <w:p w14:paraId="5A308A22" w14:textId="77777777" w:rsidR="00FF684C" w:rsidRPr="00CB757D" w:rsidRDefault="00FF684C" w:rsidP="00FF684C">
      <w:pPr>
        <w:pStyle w:val="Heading2"/>
        <w:tabs>
          <w:tab w:val="clear" w:pos="1152"/>
          <w:tab w:val="num" w:pos="1708"/>
        </w:tabs>
        <w:ind w:left="1708"/>
        <w:rPr>
          <w:lang w:val="ru-RU"/>
        </w:rPr>
      </w:pPr>
      <w:bookmarkStart w:id="153" w:name="_Toc420948284"/>
      <w:bookmarkEnd w:id="135"/>
      <w:bookmarkEnd w:id="152"/>
      <w:r w:rsidRPr="00CB757D">
        <w:rPr>
          <w:lang w:val="ru-RU"/>
        </w:rPr>
        <w:t xml:space="preserve">Особенности импорта информации о </w:t>
      </w:r>
      <w:r>
        <w:rPr>
          <w:lang w:val="uk-UA"/>
        </w:rPr>
        <w:t>локальн</w:t>
      </w:r>
      <w:r w:rsidRPr="00CB757D">
        <w:rPr>
          <w:lang w:val="ru-RU"/>
        </w:rPr>
        <w:t>ых</w:t>
      </w:r>
      <w:r>
        <w:rPr>
          <w:lang w:val="uk-UA"/>
        </w:rPr>
        <w:t xml:space="preserve"> </w:t>
      </w:r>
      <w:r w:rsidRPr="00CB757D">
        <w:rPr>
          <w:lang w:val="ru-RU"/>
        </w:rPr>
        <w:t>торговых точках (</w:t>
      </w:r>
      <w:r w:rsidRPr="006A14A9">
        <w:rPr>
          <w:lang w:val="ru-RU"/>
        </w:rPr>
        <w:t>LOUTLETS.DBF</w:t>
      </w:r>
      <w:r w:rsidRPr="00CB757D">
        <w:rPr>
          <w:lang w:val="ru-RU"/>
        </w:rPr>
        <w:t>)</w:t>
      </w:r>
      <w:bookmarkEnd w:id="153"/>
    </w:p>
    <w:p w14:paraId="133023B4" w14:textId="2B5BED00" w:rsidR="00FF684C" w:rsidRPr="00FF684C" w:rsidRDefault="00FF684C" w:rsidP="00E82E3B">
      <w:pPr>
        <w:pStyle w:val="ListParagraph"/>
        <w:numPr>
          <w:ilvl w:val="0"/>
          <w:numId w:val="102"/>
        </w:numPr>
        <w:rPr>
          <w:lang w:val="ru-RU"/>
        </w:rPr>
      </w:pPr>
      <w:r w:rsidRPr="00FF684C">
        <w:rPr>
          <w:lang w:val="ru-RU"/>
        </w:rPr>
        <w:t>При импорте локальных торговых точек добавляются новые и модифицируются существующие записи в таблице tblLocalOutLets согласно поиска по ключевым значениям (в LOUTLETS.DBF ключевым полем является LOC_CODE, CUST_ID).</w:t>
      </w:r>
    </w:p>
    <w:p w14:paraId="38D672B4" w14:textId="77777777" w:rsidR="00FF684C" w:rsidRPr="00CA6859" w:rsidRDefault="00FF684C" w:rsidP="00E82E3B">
      <w:pPr>
        <w:pStyle w:val="ListParagraph"/>
        <w:numPr>
          <w:ilvl w:val="0"/>
          <w:numId w:val="102"/>
        </w:numPr>
        <w:rPr>
          <w:lang w:val="ru-RU"/>
        </w:rPr>
      </w:pPr>
      <w:r w:rsidRPr="00CA6859">
        <w:rPr>
          <w:lang w:val="ru-RU"/>
        </w:rPr>
        <w:lastRenderedPageBreak/>
        <w:t>Система проводит поиск соответствующей записи в БД по пол</w:t>
      </w:r>
      <w:r>
        <w:rPr>
          <w:lang w:val="ru-RU"/>
        </w:rPr>
        <w:t>ям</w:t>
      </w:r>
      <w:r w:rsidRPr="00CA6859">
        <w:rPr>
          <w:lang w:val="ru-RU"/>
        </w:rPr>
        <w:t xml:space="preserve"> </w:t>
      </w:r>
      <w:r w:rsidRPr="006846B3">
        <w:rPr>
          <w:lang w:val="ru-RU"/>
        </w:rPr>
        <w:t>LOC_CODE</w:t>
      </w:r>
      <w:r w:rsidRPr="00CA6859">
        <w:rPr>
          <w:lang w:val="ru-RU"/>
        </w:rPr>
        <w:t xml:space="preserve">, </w:t>
      </w:r>
      <w:r w:rsidRPr="006846B3">
        <w:rPr>
          <w:lang w:val="ru-RU"/>
        </w:rPr>
        <w:t>CUST_ID</w:t>
      </w:r>
      <w:r w:rsidRPr="00CA6859">
        <w:rPr>
          <w:lang w:val="ru-RU"/>
        </w:rPr>
        <w:t xml:space="preserve">. В случае существования соответствующей записи </w:t>
      </w:r>
      <w:r>
        <w:rPr>
          <w:lang w:val="ru-RU"/>
        </w:rPr>
        <w:t xml:space="preserve">она </w:t>
      </w:r>
      <w:r w:rsidRPr="00CA6859">
        <w:rPr>
          <w:lang w:val="ru-RU"/>
        </w:rPr>
        <w:t>модифицируется (с учетом значения поля DTLM).</w:t>
      </w:r>
    </w:p>
    <w:p w14:paraId="15FB33B7" w14:textId="77777777" w:rsidR="00FF684C" w:rsidRPr="00CA6859" w:rsidRDefault="00FF684C" w:rsidP="00E82E3B">
      <w:pPr>
        <w:pStyle w:val="ListParagraph"/>
        <w:numPr>
          <w:ilvl w:val="0"/>
          <w:numId w:val="102"/>
        </w:numPr>
        <w:rPr>
          <w:lang w:val="ru-RU"/>
        </w:rPr>
      </w:pPr>
      <w:r w:rsidRPr="00CA6859">
        <w:rPr>
          <w:lang w:val="ru-RU"/>
        </w:rPr>
        <w:t xml:space="preserve">При импорте </w:t>
      </w:r>
      <w:r>
        <w:rPr>
          <w:lang w:val="ru-RU"/>
        </w:rPr>
        <w:t xml:space="preserve">локальной </w:t>
      </w:r>
      <w:r w:rsidRPr="00CA6859">
        <w:rPr>
          <w:lang w:val="ru-RU"/>
        </w:rPr>
        <w:t xml:space="preserve">ТТ система ищет в таблице </w:t>
      </w:r>
      <w:r w:rsidRPr="002E09DD">
        <w:rPr>
          <w:lang w:val="ru-RU"/>
        </w:rPr>
        <w:t xml:space="preserve">tblKLADR </w:t>
      </w:r>
      <w:r w:rsidRPr="00CA6859">
        <w:rPr>
          <w:lang w:val="ru-RU"/>
        </w:rPr>
        <w:t xml:space="preserve">запись с соответствующим </w:t>
      </w:r>
      <w:r w:rsidRPr="002E09DD">
        <w:rPr>
          <w:lang w:val="ru-RU"/>
        </w:rPr>
        <w:t>KLADR_Code</w:t>
      </w:r>
      <w:r w:rsidRPr="00CA6859">
        <w:rPr>
          <w:lang w:val="ru-RU"/>
        </w:rPr>
        <w:t xml:space="preserve">, и прописывает значения </w:t>
      </w:r>
      <w:r w:rsidRPr="002E09DD">
        <w:rPr>
          <w:lang w:val="ru-RU"/>
        </w:rPr>
        <w:t>tblKLADR</w:t>
      </w:r>
      <w:r>
        <w:rPr>
          <w:lang w:val="ru-RU"/>
        </w:rPr>
        <w:t>.</w:t>
      </w:r>
      <w:r w:rsidRPr="002E09DD">
        <w:rPr>
          <w:lang w:val="ru-RU"/>
        </w:rPr>
        <w:t>KLADR_ID</w:t>
      </w:r>
      <w:r w:rsidRPr="00CA6859">
        <w:rPr>
          <w:lang w:val="ru-RU"/>
        </w:rPr>
        <w:t xml:space="preserve"> соответствующей записи в поле </w:t>
      </w:r>
      <w:r w:rsidRPr="00A33D39">
        <w:rPr>
          <w:lang w:val="ru-RU"/>
        </w:rPr>
        <w:t>tblLocalOutLets</w:t>
      </w:r>
      <w:r w:rsidRPr="00CA6859">
        <w:rPr>
          <w:lang w:val="ru-RU"/>
        </w:rPr>
        <w:t>.</w:t>
      </w:r>
      <w:r w:rsidRPr="002E09DD">
        <w:rPr>
          <w:lang w:val="ru-RU"/>
        </w:rPr>
        <w:t>KLADR_ID</w:t>
      </w:r>
      <w:r w:rsidRPr="00CA6859">
        <w:rPr>
          <w:lang w:val="ru-RU"/>
        </w:rPr>
        <w:t xml:space="preserve"> </w:t>
      </w:r>
      <w:r>
        <w:rPr>
          <w:lang w:val="ru-RU"/>
        </w:rPr>
        <w:t xml:space="preserve">локальной </w:t>
      </w:r>
      <w:r w:rsidRPr="00CA6859">
        <w:rPr>
          <w:lang w:val="ru-RU"/>
        </w:rPr>
        <w:t xml:space="preserve">ТТ, в случае если соответствующий </w:t>
      </w:r>
      <w:r w:rsidRPr="002E09DD">
        <w:rPr>
          <w:lang w:val="ru-RU"/>
        </w:rPr>
        <w:t>KLADR_Code</w:t>
      </w:r>
      <w:r w:rsidRPr="00CA6859">
        <w:rPr>
          <w:lang w:val="ru-RU"/>
        </w:rPr>
        <w:t xml:space="preserve"> не найден</w:t>
      </w:r>
      <w:r>
        <w:rPr>
          <w:lang w:val="ru-RU"/>
        </w:rPr>
        <w:t>,</w:t>
      </w:r>
      <w:r w:rsidRPr="00CA6859">
        <w:rPr>
          <w:lang w:val="ru-RU"/>
        </w:rPr>
        <w:t xml:space="preserve"> в поле </w:t>
      </w:r>
      <w:r w:rsidRPr="00A33D39">
        <w:rPr>
          <w:lang w:val="ru-RU"/>
        </w:rPr>
        <w:t>tblLocalOutLets</w:t>
      </w:r>
      <w:r w:rsidRPr="00CA6859">
        <w:rPr>
          <w:lang w:val="ru-RU"/>
        </w:rPr>
        <w:t>.</w:t>
      </w:r>
      <w:r w:rsidRPr="002E09DD">
        <w:rPr>
          <w:lang w:val="ru-RU"/>
        </w:rPr>
        <w:t>KLADR_ID</w:t>
      </w:r>
      <w:r w:rsidRPr="00CA6859">
        <w:rPr>
          <w:lang w:val="ru-RU"/>
        </w:rPr>
        <w:t xml:space="preserve"> прописывается значение NULL.</w:t>
      </w:r>
    </w:p>
    <w:p w14:paraId="60FBC287" w14:textId="77777777" w:rsidR="00FF684C" w:rsidRPr="00CA6859" w:rsidRDefault="00FF684C" w:rsidP="00E82E3B">
      <w:pPr>
        <w:pStyle w:val="ListParagraph"/>
        <w:numPr>
          <w:ilvl w:val="0"/>
          <w:numId w:val="102"/>
        </w:numPr>
        <w:rPr>
          <w:lang w:val="ru-RU"/>
        </w:rPr>
      </w:pPr>
      <w:r w:rsidRPr="00CA6859">
        <w:rPr>
          <w:lang w:val="ru-RU"/>
        </w:rPr>
        <w:t xml:space="preserve">Для </w:t>
      </w:r>
      <w:r w:rsidRPr="002E09DD">
        <w:rPr>
          <w:lang w:val="ru-RU"/>
        </w:rPr>
        <w:t>KLADR_Code</w:t>
      </w:r>
      <w:r w:rsidRPr="00CA6859">
        <w:rPr>
          <w:lang w:val="ru-RU"/>
        </w:rPr>
        <w:t xml:space="preserve"> проверка на статус записи в БД (</w:t>
      </w:r>
      <w:r w:rsidRPr="002E09DD">
        <w:rPr>
          <w:lang w:val="ru-RU"/>
        </w:rPr>
        <w:t>tblKLADR</w:t>
      </w:r>
      <w:r w:rsidRPr="00CA6859">
        <w:rPr>
          <w:lang w:val="ru-RU"/>
        </w:rPr>
        <w:t>) не происходит.</w:t>
      </w:r>
    </w:p>
    <w:p w14:paraId="3562A716" w14:textId="77777777" w:rsidR="00FF684C" w:rsidRDefault="00FF684C" w:rsidP="00E82E3B">
      <w:pPr>
        <w:pStyle w:val="ListParagraph"/>
        <w:numPr>
          <w:ilvl w:val="0"/>
          <w:numId w:val="102"/>
        </w:numPr>
        <w:rPr>
          <w:lang w:val="ru-RU"/>
        </w:rPr>
      </w:pPr>
      <w:r w:rsidRPr="00CA6859">
        <w:rPr>
          <w:lang w:val="ru-RU"/>
        </w:rPr>
        <w:t xml:space="preserve">При импорте </w:t>
      </w:r>
      <w:r>
        <w:rPr>
          <w:lang w:val="ru-RU"/>
        </w:rPr>
        <w:t xml:space="preserve">локальной </w:t>
      </w:r>
      <w:r w:rsidRPr="00CA6859">
        <w:rPr>
          <w:lang w:val="ru-RU"/>
        </w:rPr>
        <w:t xml:space="preserve">ТТ система ищет в таблице </w:t>
      </w:r>
      <w:r w:rsidRPr="00C96A04">
        <w:rPr>
          <w:lang w:val="ru-RU"/>
        </w:rPr>
        <w:t>tblOutLets</w:t>
      </w:r>
      <w:r>
        <w:rPr>
          <w:lang w:val="ru-RU"/>
        </w:rPr>
        <w:t xml:space="preserve"> </w:t>
      </w:r>
      <w:r w:rsidRPr="00CA6859">
        <w:rPr>
          <w:lang w:val="ru-RU"/>
        </w:rPr>
        <w:t xml:space="preserve">запись с соответствующим </w:t>
      </w:r>
      <w:r w:rsidRPr="00C96A04">
        <w:rPr>
          <w:lang w:val="ru-RU"/>
        </w:rPr>
        <w:t>Ol_id</w:t>
      </w:r>
      <w:r w:rsidRPr="00CA6859">
        <w:rPr>
          <w:lang w:val="ru-RU"/>
        </w:rPr>
        <w:t xml:space="preserve">, и прописывает значения </w:t>
      </w:r>
      <w:r w:rsidRPr="00C96A04">
        <w:rPr>
          <w:lang w:val="ru-RU"/>
        </w:rPr>
        <w:t>tblOutLets</w:t>
      </w:r>
      <w:r>
        <w:rPr>
          <w:lang w:val="ru-RU"/>
        </w:rPr>
        <w:t>.</w:t>
      </w:r>
      <w:r w:rsidRPr="00C96A04">
        <w:rPr>
          <w:lang w:val="ru-RU"/>
        </w:rPr>
        <w:t>Ol_id</w:t>
      </w:r>
      <w:r w:rsidRPr="00CA6859">
        <w:rPr>
          <w:lang w:val="ru-RU"/>
        </w:rPr>
        <w:t xml:space="preserve"> соответствующей записи в поле </w:t>
      </w:r>
      <w:r w:rsidRPr="00A33D39">
        <w:rPr>
          <w:lang w:val="ru-RU"/>
        </w:rPr>
        <w:t>tblLocalOutLets</w:t>
      </w:r>
      <w:r w:rsidRPr="00CA6859">
        <w:rPr>
          <w:lang w:val="ru-RU"/>
        </w:rPr>
        <w:t>.</w:t>
      </w:r>
      <w:r w:rsidRPr="00C96A04">
        <w:rPr>
          <w:lang w:val="ru-RU"/>
        </w:rPr>
        <w:t>Ol_id</w:t>
      </w:r>
      <w:r>
        <w:rPr>
          <w:lang w:val="ru-RU"/>
        </w:rPr>
        <w:t xml:space="preserve"> локальной </w:t>
      </w:r>
      <w:r w:rsidRPr="00CA6859">
        <w:rPr>
          <w:lang w:val="ru-RU"/>
        </w:rPr>
        <w:t xml:space="preserve">ТТ, в случае если соответствующий </w:t>
      </w:r>
      <w:r w:rsidRPr="00C96A04">
        <w:rPr>
          <w:lang w:val="ru-RU"/>
        </w:rPr>
        <w:t>Ol_id</w:t>
      </w:r>
      <w:r w:rsidRPr="00CA6859">
        <w:rPr>
          <w:lang w:val="ru-RU"/>
        </w:rPr>
        <w:t xml:space="preserve"> не найден</w:t>
      </w:r>
      <w:r>
        <w:rPr>
          <w:lang w:val="ru-RU"/>
        </w:rPr>
        <w:t>,</w:t>
      </w:r>
      <w:r w:rsidRPr="00CA6859">
        <w:rPr>
          <w:lang w:val="ru-RU"/>
        </w:rPr>
        <w:t xml:space="preserve"> в поле </w:t>
      </w:r>
      <w:r w:rsidRPr="00A33D39">
        <w:rPr>
          <w:lang w:val="ru-RU"/>
        </w:rPr>
        <w:t>tblLocalOutLets</w:t>
      </w:r>
      <w:r w:rsidRPr="00CA6859">
        <w:rPr>
          <w:lang w:val="ru-RU"/>
        </w:rPr>
        <w:t>.</w:t>
      </w:r>
      <w:r w:rsidRPr="00C96A04">
        <w:rPr>
          <w:lang w:val="ru-RU"/>
        </w:rPr>
        <w:t>Ol_id</w:t>
      </w:r>
      <w:r w:rsidRPr="00CA6859">
        <w:rPr>
          <w:lang w:val="ru-RU"/>
        </w:rPr>
        <w:t xml:space="preserve"> прописывается значение NULL.</w:t>
      </w:r>
    </w:p>
    <w:p w14:paraId="24B0BC01" w14:textId="77777777" w:rsidR="00FF684C" w:rsidRDefault="00FF684C" w:rsidP="00E82E3B">
      <w:pPr>
        <w:pStyle w:val="ListParagraph"/>
        <w:numPr>
          <w:ilvl w:val="0"/>
          <w:numId w:val="102"/>
        </w:numPr>
        <w:rPr>
          <w:lang w:val="ru-RU"/>
        </w:rPr>
      </w:pPr>
      <w:r w:rsidRPr="00CA6859">
        <w:rPr>
          <w:lang w:val="ru-RU"/>
        </w:rPr>
        <w:t xml:space="preserve">Для </w:t>
      </w:r>
      <w:r w:rsidRPr="00C96A04">
        <w:rPr>
          <w:lang w:val="ru-RU"/>
        </w:rPr>
        <w:t>Ol_id</w:t>
      </w:r>
      <w:r>
        <w:rPr>
          <w:lang w:val="ru-RU"/>
        </w:rPr>
        <w:t xml:space="preserve"> </w:t>
      </w:r>
      <w:r w:rsidRPr="00CA6859">
        <w:rPr>
          <w:lang w:val="ru-RU"/>
        </w:rPr>
        <w:t>проверка на статус записи в БД (</w:t>
      </w:r>
      <w:r w:rsidRPr="00C96A04">
        <w:rPr>
          <w:lang w:val="ru-RU"/>
        </w:rPr>
        <w:t>tblOutLets</w:t>
      </w:r>
      <w:r w:rsidRPr="00CA6859">
        <w:rPr>
          <w:lang w:val="ru-RU"/>
        </w:rPr>
        <w:t>) не происходит.</w:t>
      </w:r>
    </w:p>
    <w:p w14:paraId="2B293101" w14:textId="77777777" w:rsidR="00FF684C" w:rsidRDefault="00FF684C" w:rsidP="00E82E3B">
      <w:pPr>
        <w:pStyle w:val="ListParagraph"/>
        <w:numPr>
          <w:ilvl w:val="0"/>
          <w:numId w:val="102"/>
        </w:numPr>
        <w:rPr>
          <w:lang w:val="ru-RU"/>
        </w:rPr>
      </w:pPr>
      <w:r w:rsidRPr="006323E8">
        <w:rPr>
          <w:lang w:val="ru-RU"/>
        </w:rPr>
        <w:t xml:space="preserve">Если статус (STATUS) записи, который импортируется не соответствует одному из статусов табл. tblGlobalLookup, то запись пропускается с соответствующим </w:t>
      </w:r>
      <w:r>
        <w:rPr>
          <w:lang w:val="ru-RU"/>
        </w:rPr>
        <w:t>сообщением в протоколе.</w:t>
      </w:r>
    </w:p>
    <w:p w14:paraId="6649C781" w14:textId="77777777" w:rsidR="00FF684C" w:rsidRDefault="00FF684C" w:rsidP="00E82E3B">
      <w:pPr>
        <w:pStyle w:val="ListParagraph"/>
        <w:numPr>
          <w:ilvl w:val="0"/>
          <w:numId w:val="102"/>
        </w:numPr>
        <w:rPr>
          <w:lang w:val="ru-RU"/>
        </w:rPr>
      </w:pPr>
      <w:r w:rsidRPr="006323E8">
        <w:rPr>
          <w:lang w:val="ru-RU"/>
        </w:rPr>
        <w:t>Если значение в поле DTLM пустое (или некорректного формата), то запись импортируется в БД с DLM, что соответствует текущей дате.</w:t>
      </w:r>
    </w:p>
    <w:p w14:paraId="37779F64" w14:textId="77777777" w:rsidR="00FF684C" w:rsidRPr="00FF684C" w:rsidRDefault="00FF684C" w:rsidP="00E82E3B">
      <w:pPr>
        <w:pStyle w:val="ListParagraph"/>
        <w:numPr>
          <w:ilvl w:val="0"/>
          <w:numId w:val="102"/>
        </w:numPr>
        <w:rPr>
          <w:lang w:val="ru-RU"/>
        </w:rPr>
      </w:pPr>
      <w:r w:rsidRPr="00BD55D3">
        <w:rPr>
          <w:lang w:val="ru-RU"/>
        </w:rPr>
        <w:t>Если значение в поле DTLM</w:t>
      </w:r>
      <w:r w:rsidRPr="00FF684C">
        <w:rPr>
          <w:lang w:val="ru-RU"/>
        </w:rPr>
        <w:t xml:space="preserve"> указано, то в БД прописуєтся соответсвующее ему значение </w:t>
      </w:r>
      <w:r w:rsidRPr="00BD55D3">
        <w:rPr>
          <w:lang w:val="ru-RU"/>
        </w:rPr>
        <w:t>DLM</w:t>
      </w:r>
      <w:r w:rsidRPr="00FF684C">
        <w:rPr>
          <w:lang w:val="ru-RU"/>
        </w:rPr>
        <w:t>.</w:t>
      </w:r>
    </w:p>
    <w:p w14:paraId="032A9F04" w14:textId="77777777" w:rsidR="00FF684C" w:rsidRPr="00AA34EB" w:rsidRDefault="00FF684C" w:rsidP="00E82E3B">
      <w:pPr>
        <w:pStyle w:val="ListParagraph"/>
        <w:numPr>
          <w:ilvl w:val="0"/>
          <w:numId w:val="102"/>
        </w:numPr>
        <w:rPr>
          <w:lang w:val="ru-RU"/>
        </w:rPr>
      </w:pPr>
      <w:r w:rsidRPr="00CA6859">
        <w:rPr>
          <w:lang w:val="ru-RU"/>
        </w:rPr>
        <w:t>Если DLM меньше чем в ЦБД, то запись пропускается.</w:t>
      </w:r>
    </w:p>
    <w:p w14:paraId="15230E35" w14:textId="77777777" w:rsidR="00FF684C" w:rsidRPr="00CA6859" w:rsidRDefault="00FF684C" w:rsidP="00FF684C">
      <w:pPr>
        <w:spacing w:before="200" w:after="200"/>
        <w:ind w:left="709"/>
        <w:rPr>
          <w:b/>
          <w:lang w:val="ru-RU"/>
        </w:rPr>
      </w:pPr>
      <w:r w:rsidRPr="00CA6859">
        <w:rPr>
          <w:b/>
          <w:lang w:val="ru-RU"/>
        </w:rPr>
        <w:t>Особенности импорта в зависимости от опций</w:t>
      </w:r>
    </w:p>
    <w:p w14:paraId="7CE4D21B" w14:textId="77777777" w:rsidR="00FF684C" w:rsidRPr="00CA6859" w:rsidRDefault="00FF684C" w:rsidP="00FF684C">
      <w:pPr>
        <w:spacing w:before="200" w:after="200"/>
        <w:ind w:left="720"/>
        <w:jc w:val="both"/>
        <w:rPr>
          <w:i/>
          <w:lang w:val="ru-RU"/>
        </w:rPr>
      </w:pPr>
      <w:r>
        <w:rPr>
          <w:i/>
          <w:lang w:val="ru-RU"/>
        </w:rPr>
        <w:t>404</w:t>
      </w:r>
      <w:r w:rsidRPr="00CA6859">
        <w:rPr>
          <w:i/>
          <w:lang w:val="ru-RU"/>
        </w:rPr>
        <w:t xml:space="preserve"> - </w:t>
      </w:r>
      <w:r w:rsidRPr="00C35376">
        <w:rPr>
          <w:i/>
          <w:lang w:val="ru-RU"/>
        </w:rPr>
        <w:t>Привязка ТТ к локальным ТТ осуществляется на стороне дистрибьютора</w:t>
      </w:r>
    </w:p>
    <w:p w14:paraId="715D5842" w14:textId="77777777" w:rsidR="00FF684C" w:rsidRPr="00CA6859" w:rsidRDefault="00FF684C" w:rsidP="00FF684C">
      <w:pPr>
        <w:ind w:left="720" w:firstLine="360"/>
        <w:jc w:val="both"/>
        <w:rPr>
          <w:noProof/>
          <w:lang w:val="ru-RU"/>
        </w:rPr>
      </w:pPr>
      <w:r w:rsidRPr="00CA6859">
        <w:rPr>
          <w:noProof/>
          <w:lang w:val="ru-RU"/>
        </w:rPr>
        <w:t xml:space="preserve">Функциональность опционального включения </w:t>
      </w:r>
      <w:r>
        <w:rPr>
          <w:noProof/>
          <w:lang w:val="ru-RU"/>
        </w:rPr>
        <w:t>привязки локальн</w:t>
      </w:r>
      <w:r w:rsidRPr="00CA6859">
        <w:rPr>
          <w:lang w:val="ru-RU"/>
        </w:rPr>
        <w:t>ы</w:t>
      </w:r>
      <w:r>
        <w:rPr>
          <w:lang w:val="ru-RU"/>
        </w:rPr>
        <w:t xml:space="preserve">х ТТ с ТТ </w:t>
      </w:r>
      <w:r w:rsidRPr="00CA6859">
        <w:rPr>
          <w:noProof/>
          <w:lang w:val="ru-RU"/>
        </w:rPr>
        <w:t>в DBF файлах работает следующим образом</w:t>
      </w:r>
      <w:r>
        <w:rPr>
          <w:noProof/>
          <w:lang w:val="ru-RU"/>
        </w:rPr>
        <w:t>:</w:t>
      </w:r>
    </w:p>
    <w:p w14:paraId="250FBEF5" w14:textId="77777777" w:rsidR="00FF684C" w:rsidRPr="00CA6859" w:rsidRDefault="00FF684C" w:rsidP="00FF684C">
      <w:pPr>
        <w:pStyle w:val="ListParagraph"/>
        <w:numPr>
          <w:ilvl w:val="0"/>
          <w:numId w:val="17"/>
        </w:numPr>
        <w:jc w:val="both"/>
        <w:rPr>
          <w:lang w:val="ru-RU"/>
        </w:rPr>
      </w:pPr>
      <w:r w:rsidRPr="00CA6859">
        <w:rPr>
          <w:lang w:val="ru-RU"/>
        </w:rPr>
        <w:t xml:space="preserve">Если опция включена, то при импорте таблицы </w:t>
      </w:r>
      <w:r w:rsidRPr="004064DE">
        <w:rPr>
          <w:lang w:val="ru-RU"/>
        </w:rPr>
        <w:t>LOUTLETS.DBF</w:t>
      </w:r>
      <w:r w:rsidRPr="00CA6859">
        <w:rPr>
          <w:lang w:val="ru-RU"/>
        </w:rPr>
        <w:t xml:space="preserve">, записи в которых </w:t>
      </w:r>
      <w:r>
        <w:rPr>
          <w:lang w:val="ru-RU"/>
        </w:rPr>
        <w:t xml:space="preserve">указано значения в </w:t>
      </w:r>
      <w:r w:rsidRPr="00CA6859">
        <w:rPr>
          <w:lang w:val="ru-RU"/>
        </w:rPr>
        <w:t xml:space="preserve">поле </w:t>
      </w:r>
      <w:r w:rsidRPr="00C96A04">
        <w:rPr>
          <w:lang w:val="ru-RU"/>
        </w:rPr>
        <w:t>Ol_id</w:t>
      </w:r>
      <w:r>
        <w:rPr>
          <w:lang w:val="ru-RU"/>
        </w:rPr>
        <w:t xml:space="preserve"> модифицирует соответсвующее поле в </w:t>
      </w:r>
      <w:r w:rsidRPr="00CA6859">
        <w:rPr>
          <w:lang w:val="ru-RU"/>
        </w:rPr>
        <w:t>БД</w:t>
      </w:r>
      <w:r>
        <w:rPr>
          <w:lang w:val="ru-RU"/>
        </w:rPr>
        <w:t xml:space="preserve"> (</w:t>
      </w:r>
      <w:r w:rsidRPr="00A33D39">
        <w:rPr>
          <w:lang w:val="ru-RU"/>
        </w:rPr>
        <w:t>tblLocalOutLets</w:t>
      </w:r>
      <w:r w:rsidRPr="00CA6859">
        <w:rPr>
          <w:lang w:val="ru-RU"/>
        </w:rPr>
        <w:t>.</w:t>
      </w:r>
      <w:r w:rsidRPr="00C96A04">
        <w:rPr>
          <w:lang w:val="ru-RU"/>
        </w:rPr>
        <w:t>Ol_id</w:t>
      </w:r>
      <w:r>
        <w:rPr>
          <w:lang w:val="ru-RU"/>
        </w:rPr>
        <w:t>)</w:t>
      </w:r>
      <w:r w:rsidRPr="00CA6859">
        <w:rPr>
          <w:lang w:val="ru-RU"/>
        </w:rPr>
        <w:t>.</w:t>
      </w:r>
    </w:p>
    <w:p w14:paraId="681D94E5" w14:textId="77777777" w:rsidR="00FF684C" w:rsidRPr="004064DE" w:rsidRDefault="00FF684C" w:rsidP="00FF684C">
      <w:pPr>
        <w:pStyle w:val="ListParagraph"/>
        <w:numPr>
          <w:ilvl w:val="0"/>
          <w:numId w:val="17"/>
        </w:numPr>
        <w:jc w:val="both"/>
        <w:rPr>
          <w:lang w:val="ru-RU"/>
        </w:rPr>
      </w:pPr>
      <w:r w:rsidRPr="004064DE">
        <w:rPr>
          <w:lang w:val="ru-RU"/>
        </w:rPr>
        <w:t>Если опция выключена, то при импорте таблицы LOUTLETS.DBF</w:t>
      </w:r>
      <w:r w:rsidRPr="00CA6859">
        <w:rPr>
          <w:lang w:val="ru-RU"/>
        </w:rPr>
        <w:t xml:space="preserve">, записи в </w:t>
      </w:r>
      <w:r>
        <w:rPr>
          <w:lang w:val="ru-RU"/>
        </w:rPr>
        <w:t xml:space="preserve">БД остаются без изменений не зависимо указано или нет значения в </w:t>
      </w:r>
      <w:r w:rsidRPr="00CA6859">
        <w:rPr>
          <w:lang w:val="ru-RU"/>
        </w:rPr>
        <w:t xml:space="preserve">поле </w:t>
      </w:r>
      <w:r w:rsidRPr="00C96A04">
        <w:rPr>
          <w:lang w:val="ru-RU"/>
        </w:rPr>
        <w:t>Ol_id</w:t>
      </w:r>
      <w:r w:rsidRPr="00CA6859">
        <w:rPr>
          <w:lang w:val="ru-RU"/>
        </w:rPr>
        <w:t>.</w:t>
      </w:r>
    </w:p>
    <w:p w14:paraId="51E5F181" w14:textId="77777777" w:rsidR="00FF684C" w:rsidRPr="00CA6859" w:rsidRDefault="00FF684C" w:rsidP="00FF684C">
      <w:pPr>
        <w:pStyle w:val="Heading2"/>
        <w:tabs>
          <w:tab w:val="clear" w:pos="1152"/>
          <w:tab w:val="num" w:pos="1708"/>
        </w:tabs>
        <w:ind w:left="1708"/>
        <w:rPr>
          <w:lang w:val="ru-RU"/>
        </w:rPr>
      </w:pPr>
      <w:bookmarkStart w:id="154" w:name="_Toc420948285"/>
      <w:r w:rsidRPr="00CA6859">
        <w:rPr>
          <w:lang w:val="ru-RU"/>
        </w:rPr>
        <w:t xml:space="preserve">Таблица </w:t>
      </w:r>
      <w:r w:rsidRPr="006A14A9">
        <w:rPr>
          <w:lang w:val="ru-RU"/>
        </w:rPr>
        <w:t>LOUTLETS</w:t>
      </w:r>
      <w:bookmarkEnd w:id="154"/>
    </w:p>
    <w:p w14:paraId="7D6EB34F" w14:textId="77777777" w:rsidR="00FF684C" w:rsidRPr="00CA6859" w:rsidRDefault="00FF684C" w:rsidP="00FF684C">
      <w:pPr>
        <w:spacing w:after="200"/>
        <w:ind w:left="706"/>
        <w:rPr>
          <w:lang w:val="ru-RU" w:eastAsia="en-US"/>
        </w:rPr>
      </w:pPr>
      <w:r w:rsidRPr="00CA6859">
        <w:rPr>
          <w:lang w:val="ru-RU" w:eastAsia="en-US"/>
        </w:rPr>
        <w:t xml:space="preserve">Информация о </w:t>
      </w:r>
      <w:r>
        <w:rPr>
          <w:lang w:val="ru-RU" w:eastAsia="en-US"/>
        </w:rPr>
        <w:t>локальн</w:t>
      </w:r>
      <w:r w:rsidRPr="00CA6859">
        <w:rPr>
          <w:lang w:val="ru-RU" w:eastAsia="en-US"/>
        </w:rPr>
        <w:t>ы</w:t>
      </w:r>
      <w:r>
        <w:rPr>
          <w:lang w:val="ru-RU" w:eastAsia="en-US"/>
        </w:rPr>
        <w:t xml:space="preserve">х </w:t>
      </w:r>
      <w:r w:rsidRPr="00CA6859">
        <w:rPr>
          <w:lang w:val="ru-RU" w:eastAsia="en-US"/>
        </w:rPr>
        <w:t>торговых точках.</w:t>
      </w:r>
    </w:p>
    <w:tbl>
      <w:tblPr>
        <w:tblW w:w="100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78"/>
        <w:gridCol w:w="1182"/>
        <w:gridCol w:w="1260"/>
        <w:gridCol w:w="2642"/>
        <w:gridCol w:w="1734"/>
      </w:tblGrid>
      <w:tr w:rsidR="00FF684C" w:rsidRPr="00CA6859" w14:paraId="2629677D" w14:textId="77777777" w:rsidTr="00CB757D">
        <w:tc>
          <w:tcPr>
            <w:tcW w:w="1402" w:type="dxa"/>
            <w:tcBorders>
              <w:top w:val="single" w:sz="12" w:space="0" w:color="auto"/>
              <w:left w:val="single" w:sz="12" w:space="0" w:color="auto"/>
              <w:bottom w:val="single" w:sz="12" w:space="0" w:color="auto"/>
              <w:right w:val="single" w:sz="12" w:space="0" w:color="auto"/>
            </w:tcBorders>
          </w:tcPr>
          <w:p w14:paraId="1AE1C88D" w14:textId="77777777" w:rsidR="00FF684C" w:rsidRPr="00CA6859" w:rsidRDefault="00FF684C" w:rsidP="00CB757D">
            <w:pPr>
              <w:jc w:val="center"/>
              <w:rPr>
                <w:b/>
                <w:lang w:val="ru-RU"/>
              </w:rPr>
            </w:pPr>
            <w:r w:rsidRPr="00CA6859">
              <w:rPr>
                <w:b/>
                <w:lang w:val="ru-RU"/>
              </w:rPr>
              <w:t>Ключ</w:t>
            </w:r>
          </w:p>
        </w:tc>
        <w:tc>
          <w:tcPr>
            <w:tcW w:w="1878" w:type="dxa"/>
            <w:tcBorders>
              <w:top w:val="single" w:sz="12" w:space="0" w:color="auto"/>
              <w:left w:val="single" w:sz="12" w:space="0" w:color="auto"/>
              <w:bottom w:val="single" w:sz="12" w:space="0" w:color="auto"/>
              <w:right w:val="single" w:sz="12" w:space="0" w:color="auto"/>
            </w:tcBorders>
          </w:tcPr>
          <w:p w14:paraId="62D77D99" w14:textId="77777777" w:rsidR="00FF684C" w:rsidRPr="00CA6859" w:rsidRDefault="00FF684C" w:rsidP="00CB757D">
            <w:pPr>
              <w:jc w:val="center"/>
              <w:rPr>
                <w:b/>
                <w:lang w:val="ru-RU"/>
              </w:rPr>
            </w:pPr>
            <w:r w:rsidRPr="00CA6859">
              <w:rPr>
                <w:b/>
                <w:lang w:val="ru-RU"/>
              </w:rPr>
              <w:t>Поле</w:t>
            </w:r>
          </w:p>
        </w:tc>
        <w:tc>
          <w:tcPr>
            <w:tcW w:w="1182" w:type="dxa"/>
            <w:tcBorders>
              <w:top w:val="single" w:sz="12" w:space="0" w:color="auto"/>
              <w:left w:val="single" w:sz="12" w:space="0" w:color="auto"/>
              <w:bottom w:val="single" w:sz="12" w:space="0" w:color="auto"/>
              <w:right w:val="single" w:sz="12" w:space="0" w:color="auto"/>
            </w:tcBorders>
          </w:tcPr>
          <w:p w14:paraId="7FFA2F25" w14:textId="77777777" w:rsidR="00FF684C" w:rsidRPr="00CA6859" w:rsidRDefault="00FF684C" w:rsidP="00CB757D">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BEF931B" w14:textId="77777777" w:rsidR="00FF684C" w:rsidRPr="00CA6859" w:rsidRDefault="00FF684C" w:rsidP="00CB757D">
            <w:pPr>
              <w:jc w:val="center"/>
              <w:rPr>
                <w:b/>
                <w:lang w:val="ru-RU"/>
              </w:rPr>
            </w:pPr>
            <w:r w:rsidRPr="00CA6859">
              <w:rPr>
                <w:b/>
                <w:lang w:val="ru-RU"/>
              </w:rPr>
              <w:t>Длина</w:t>
            </w:r>
          </w:p>
        </w:tc>
        <w:tc>
          <w:tcPr>
            <w:tcW w:w="2642" w:type="dxa"/>
            <w:tcBorders>
              <w:top w:val="single" w:sz="12" w:space="0" w:color="auto"/>
              <w:left w:val="single" w:sz="12" w:space="0" w:color="auto"/>
              <w:bottom w:val="single" w:sz="12" w:space="0" w:color="auto"/>
              <w:right w:val="single" w:sz="12" w:space="0" w:color="auto"/>
            </w:tcBorders>
          </w:tcPr>
          <w:p w14:paraId="70EB459A" w14:textId="77777777" w:rsidR="00FF684C" w:rsidRPr="00CA6859" w:rsidRDefault="00FF684C" w:rsidP="00CB757D">
            <w:pPr>
              <w:jc w:val="center"/>
              <w:rPr>
                <w:b/>
                <w:lang w:val="ru-RU"/>
              </w:rPr>
            </w:pPr>
            <w:r w:rsidRPr="00CA6859">
              <w:rPr>
                <w:b/>
                <w:lang w:val="ru-RU"/>
              </w:rPr>
              <w:t>Описание</w:t>
            </w:r>
          </w:p>
        </w:tc>
        <w:tc>
          <w:tcPr>
            <w:tcW w:w="1734" w:type="dxa"/>
            <w:tcBorders>
              <w:top w:val="single" w:sz="12" w:space="0" w:color="auto"/>
              <w:left w:val="single" w:sz="12" w:space="0" w:color="auto"/>
              <w:bottom w:val="single" w:sz="12" w:space="0" w:color="auto"/>
              <w:right w:val="single" w:sz="12" w:space="0" w:color="auto"/>
            </w:tcBorders>
          </w:tcPr>
          <w:p w14:paraId="0CDA1A23" w14:textId="77777777" w:rsidR="00FF684C" w:rsidRPr="00CA6859" w:rsidRDefault="00FF684C" w:rsidP="00CB757D">
            <w:pPr>
              <w:jc w:val="center"/>
              <w:rPr>
                <w:b/>
                <w:lang w:val="ru-RU"/>
              </w:rPr>
            </w:pPr>
            <w:r w:rsidRPr="00CA6859">
              <w:rPr>
                <w:b/>
                <w:lang w:val="ru-RU"/>
              </w:rPr>
              <w:t>Поле обязательное</w:t>
            </w:r>
          </w:p>
        </w:tc>
      </w:tr>
      <w:tr w:rsidR="00FF684C" w:rsidRPr="00CA6859" w14:paraId="19723D0B" w14:textId="77777777" w:rsidTr="00CB757D">
        <w:tc>
          <w:tcPr>
            <w:tcW w:w="1402" w:type="dxa"/>
            <w:tcBorders>
              <w:top w:val="single" w:sz="12" w:space="0" w:color="auto"/>
              <w:left w:val="single" w:sz="4" w:space="0" w:color="auto"/>
              <w:bottom w:val="single" w:sz="4" w:space="0" w:color="auto"/>
              <w:right w:val="single" w:sz="4" w:space="0" w:color="auto"/>
            </w:tcBorders>
          </w:tcPr>
          <w:p w14:paraId="1D73F7C9" w14:textId="77777777" w:rsidR="00FF684C" w:rsidRPr="00CA6859" w:rsidRDefault="00FF684C" w:rsidP="00CB757D">
            <w:pPr>
              <w:rPr>
                <w:lang w:val="ru-RU"/>
              </w:rPr>
            </w:pPr>
            <w:r w:rsidRPr="00CA6859">
              <w:rPr>
                <w:lang w:val="ru-RU"/>
              </w:rPr>
              <w:t>PK</w:t>
            </w:r>
          </w:p>
        </w:tc>
        <w:tc>
          <w:tcPr>
            <w:tcW w:w="1878" w:type="dxa"/>
            <w:tcBorders>
              <w:top w:val="single" w:sz="12" w:space="0" w:color="auto"/>
              <w:left w:val="single" w:sz="4" w:space="0" w:color="auto"/>
              <w:bottom w:val="single" w:sz="4" w:space="0" w:color="auto"/>
              <w:right w:val="single" w:sz="4" w:space="0" w:color="auto"/>
            </w:tcBorders>
          </w:tcPr>
          <w:p w14:paraId="04F5978A" w14:textId="77777777" w:rsidR="00FF684C" w:rsidRPr="00CA6859" w:rsidRDefault="00FF684C" w:rsidP="00CB757D">
            <w:pPr>
              <w:rPr>
                <w:b/>
                <w:lang w:val="ru-RU"/>
              </w:rPr>
            </w:pPr>
            <w:r w:rsidRPr="006846B3">
              <w:rPr>
                <w:lang w:val="ru-RU"/>
              </w:rPr>
              <w:t>LOC_CODE</w:t>
            </w:r>
          </w:p>
        </w:tc>
        <w:tc>
          <w:tcPr>
            <w:tcW w:w="1182" w:type="dxa"/>
            <w:tcBorders>
              <w:top w:val="single" w:sz="12" w:space="0" w:color="auto"/>
              <w:left w:val="single" w:sz="4" w:space="0" w:color="auto"/>
              <w:bottom w:val="single" w:sz="4" w:space="0" w:color="auto"/>
              <w:right w:val="single" w:sz="4" w:space="0" w:color="auto"/>
            </w:tcBorders>
          </w:tcPr>
          <w:p w14:paraId="5CC3417A" w14:textId="77777777" w:rsidR="00FF684C" w:rsidRPr="00CA6859" w:rsidRDefault="00FF684C" w:rsidP="00CB757D">
            <w:pPr>
              <w:rPr>
                <w:b/>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tcPr>
          <w:p w14:paraId="49B3D5F0" w14:textId="77777777" w:rsidR="00FF684C" w:rsidRPr="00CA6859" w:rsidRDefault="00FF684C" w:rsidP="00CB757D">
            <w:pPr>
              <w:jc w:val="center"/>
              <w:rPr>
                <w:b/>
                <w:lang w:val="ru-RU"/>
              </w:rPr>
            </w:pPr>
            <w:r w:rsidRPr="00CA6859">
              <w:rPr>
                <w:lang w:val="ru-RU"/>
              </w:rPr>
              <w:t>25</w:t>
            </w:r>
          </w:p>
        </w:tc>
        <w:tc>
          <w:tcPr>
            <w:tcW w:w="2642" w:type="dxa"/>
            <w:tcBorders>
              <w:top w:val="single" w:sz="12" w:space="0" w:color="auto"/>
              <w:left w:val="single" w:sz="4" w:space="0" w:color="auto"/>
              <w:bottom w:val="single" w:sz="4" w:space="0" w:color="auto"/>
              <w:right w:val="single" w:sz="4" w:space="0" w:color="auto"/>
            </w:tcBorders>
          </w:tcPr>
          <w:p w14:paraId="13233241" w14:textId="77777777" w:rsidR="00FF684C" w:rsidRPr="00CA6859" w:rsidRDefault="00FF684C" w:rsidP="00CB757D">
            <w:pPr>
              <w:rPr>
                <w:b/>
                <w:lang w:val="ru-RU"/>
              </w:rPr>
            </w:pPr>
            <w:r w:rsidRPr="00CA6859">
              <w:rPr>
                <w:lang w:val="ru-RU"/>
              </w:rPr>
              <w:t xml:space="preserve">Внешний код </w:t>
            </w:r>
            <w:r>
              <w:rPr>
                <w:lang w:val="ru-RU"/>
              </w:rPr>
              <w:t xml:space="preserve">локальной </w:t>
            </w:r>
            <w:r w:rsidRPr="00CA6859">
              <w:rPr>
                <w:lang w:val="ru-RU"/>
              </w:rPr>
              <w:t>торговой точки</w:t>
            </w:r>
          </w:p>
        </w:tc>
        <w:tc>
          <w:tcPr>
            <w:tcW w:w="1734" w:type="dxa"/>
            <w:tcBorders>
              <w:top w:val="single" w:sz="12" w:space="0" w:color="auto"/>
              <w:left w:val="single" w:sz="4" w:space="0" w:color="auto"/>
              <w:bottom w:val="single" w:sz="4" w:space="0" w:color="auto"/>
              <w:right w:val="single" w:sz="4" w:space="0" w:color="auto"/>
            </w:tcBorders>
          </w:tcPr>
          <w:p w14:paraId="484BA7D4" w14:textId="77777777" w:rsidR="00FF684C" w:rsidRPr="00CA6859" w:rsidRDefault="00FF684C" w:rsidP="00CB757D">
            <w:pPr>
              <w:jc w:val="center"/>
              <w:rPr>
                <w:b/>
                <w:lang w:val="ru-RU"/>
              </w:rPr>
            </w:pPr>
            <w:r w:rsidRPr="00CA6859">
              <w:rPr>
                <w:lang w:val="ru-RU"/>
              </w:rPr>
              <w:t>Да</w:t>
            </w:r>
          </w:p>
        </w:tc>
      </w:tr>
      <w:tr w:rsidR="00FF684C" w:rsidRPr="00CA6859" w14:paraId="12224F86" w14:textId="77777777" w:rsidTr="00CB757D">
        <w:trPr>
          <w:trHeight w:val="268"/>
        </w:trPr>
        <w:tc>
          <w:tcPr>
            <w:tcW w:w="1402" w:type="dxa"/>
          </w:tcPr>
          <w:p w14:paraId="4E9C9E58" w14:textId="77777777" w:rsidR="00FF684C" w:rsidRPr="00CA6859" w:rsidRDefault="00FF684C" w:rsidP="00CB757D">
            <w:pPr>
              <w:rPr>
                <w:lang w:val="ru-RU"/>
              </w:rPr>
            </w:pPr>
            <w:r w:rsidRPr="00CA6859">
              <w:rPr>
                <w:lang w:val="ru-RU"/>
              </w:rPr>
              <w:t>PK</w:t>
            </w:r>
            <w:r>
              <w:rPr>
                <w:lang w:val="ru-RU"/>
              </w:rPr>
              <w:t xml:space="preserve">, </w:t>
            </w:r>
            <w:r w:rsidRPr="00CA6859">
              <w:rPr>
                <w:lang w:val="ru-RU"/>
              </w:rPr>
              <w:t>FK</w:t>
            </w:r>
          </w:p>
        </w:tc>
        <w:tc>
          <w:tcPr>
            <w:tcW w:w="1878" w:type="dxa"/>
          </w:tcPr>
          <w:p w14:paraId="69737D84" w14:textId="77777777" w:rsidR="00FF684C" w:rsidRPr="00CA6859" w:rsidRDefault="00FF684C" w:rsidP="00CB757D">
            <w:pPr>
              <w:rPr>
                <w:lang w:val="ru-RU"/>
              </w:rPr>
            </w:pPr>
            <w:r w:rsidRPr="006846B3">
              <w:rPr>
                <w:lang w:val="ru-RU"/>
              </w:rPr>
              <w:t>CUST_ID</w:t>
            </w:r>
          </w:p>
        </w:tc>
        <w:tc>
          <w:tcPr>
            <w:tcW w:w="1182" w:type="dxa"/>
          </w:tcPr>
          <w:p w14:paraId="0EA33235" w14:textId="77777777" w:rsidR="00FF684C" w:rsidRPr="00CA6859" w:rsidRDefault="00FF684C" w:rsidP="00CB757D">
            <w:pPr>
              <w:rPr>
                <w:lang w:val="ru-RU"/>
              </w:rPr>
            </w:pPr>
            <w:r w:rsidRPr="00CA6859">
              <w:rPr>
                <w:lang w:val="ru-RU"/>
              </w:rPr>
              <w:t>Numeric</w:t>
            </w:r>
          </w:p>
        </w:tc>
        <w:tc>
          <w:tcPr>
            <w:tcW w:w="1260" w:type="dxa"/>
          </w:tcPr>
          <w:p w14:paraId="25C9DB65" w14:textId="77777777" w:rsidR="00FF684C" w:rsidRPr="00CA6859" w:rsidRDefault="00FF684C" w:rsidP="00CB757D">
            <w:pPr>
              <w:jc w:val="center"/>
              <w:rPr>
                <w:lang w:val="ru-RU"/>
              </w:rPr>
            </w:pPr>
            <w:r>
              <w:rPr>
                <w:lang w:val="ru-RU"/>
              </w:rPr>
              <w:t>11</w:t>
            </w:r>
          </w:p>
        </w:tc>
        <w:tc>
          <w:tcPr>
            <w:tcW w:w="2642" w:type="dxa"/>
          </w:tcPr>
          <w:p w14:paraId="4BF277C0" w14:textId="77777777" w:rsidR="00FF684C" w:rsidRPr="00CA6859" w:rsidRDefault="00FF684C" w:rsidP="00CB757D">
            <w:pPr>
              <w:rPr>
                <w:lang w:val="ru-RU"/>
              </w:rPr>
            </w:pPr>
            <w:r w:rsidRPr="00CA6859">
              <w:rPr>
                <w:lang w:val="ru-RU"/>
              </w:rPr>
              <w:t>Идентификатор то</w:t>
            </w:r>
            <w:r>
              <w:rPr>
                <w:lang w:val="ru-RU"/>
              </w:rPr>
              <w:t>чки синхронизации</w:t>
            </w:r>
          </w:p>
        </w:tc>
        <w:tc>
          <w:tcPr>
            <w:tcW w:w="1734" w:type="dxa"/>
          </w:tcPr>
          <w:p w14:paraId="2FE8D439" w14:textId="77777777" w:rsidR="00FF684C" w:rsidRPr="00CA6859" w:rsidRDefault="00FF684C" w:rsidP="00CB757D">
            <w:pPr>
              <w:jc w:val="center"/>
              <w:rPr>
                <w:lang w:val="ru-RU"/>
              </w:rPr>
            </w:pPr>
            <w:r w:rsidRPr="00CA6859">
              <w:rPr>
                <w:lang w:val="ru-RU"/>
              </w:rPr>
              <w:t>Да</w:t>
            </w:r>
          </w:p>
        </w:tc>
      </w:tr>
      <w:tr w:rsidR="00FF684C" w:rsidRPr="00CA6859" w14:paraId="3AB987C7" w14:textId="77777777" w:rsidTr="00CB757D">
        <w:trPr>
          <w:trHeight w:val="268"/>
        </w:trPr>
        <w:tc>
          <w:tcPr>
            <w:tcW w:w="1402" w:type="dxa"/>
          </w:tcPr>
          <w:p w14:paraId="49517FBA" w14:textId="77777777" w:rsidR="00FF684C" w:rsidRPr="00CA6859" w:rsidRDefault="00FF684C" w:rsidP="00CB757D">
            <w:pPr>
              <w:rPr>
                <w:lang w:val="ru-RU"/>
              </w:rPr>
            </w:pPr>
          </w:p>
        </w:tc>
        <w:tc>
          <w:tcPr>
            <w:tcW w:w="1878" w:type="dxa"/>
          </w:tcPr>
          <w:p w14:paraId="569DD750" w14:textId="77777777" w:rsidR="00FF684C" w:rsidRPr="00CA6859" w:rsidRDefault="00FF684C" w:rsidP="00CB757D">
            <w:pPr>
              <w:rPr>
                <w:lang w:val="ru-RU"/>
              </w:rPr>
            </w:pPr>
            <w:r w:rsidRPr="006846B3">
              <w:rPr>
                <w:lang w:val="ru-RU"/>
              </w:rPr>
              <w:t>NAME</w:t>
            </w:r>
          </w:p>
        </w:tc>
        <w:tc>
          <w:tcPr>
            <w:tcW w:w="1182" w:type="dxa"/>
          </w:tcPr>
          <w:p w14:paraId="005A029D" w14:textId="77777777" w:rsidR="00FF684C" w:rsidRPr="00CA6859" w:rsidRDefault="00FF684C" w:rsidP="00CB757D">
            <w:pPr>
              <w:rPr>
                <w:lang w:val="ru-RU"/>
              </w:rPr>
            </w:pPr>
            <w:r w:rsidRPr="00CA6859">
              <w:rPr>
                <w:lang w:val="ru-RU"/>
              </w:rPr>
              <w:t>Character</w:t>
            </w:r>
          </w:p>
        </w:tc>
        <w:tc>
          <w:tcPr>
            <w:tcW w:w="1260" w:type="dxa"/>
          </w:tcPr>
          <w:p w14:paraId="1822FFC1" w14:textId="77777777" w:rsidR="00FF684C" w:rsidRPr="00CA6859" w:rsidRDefault="00FF684C" w:rsidP="00CB757D">
            <w:pPr>
              <w:jc w:val="center"/>
              <w:rPr>
                <w:lang w:val="ru-RU"/>
              </w:rPr>
            </w:pPr>
            <w:r>
              <w:rPr>
                <w:lang w:val="ru-RU"/>
              </w:rPr>
              <w:t>254</w:t>
            </w:r>
          </w:p>
        </w:tc>
        <w:tc>
          <w:tcPr>
            <w:tcW w:w="2642" w:type="dxa"/>
          </w:tcPr>
          <w:p w14:paraId="11BA43DE" w14:textId="77777777" w:rsidR="00FF684C" w:rsidRPr="00CA6859" w:rsidRDefault="00FF684C" w:rsidP="00CB757D">
            <w:pPr>
              <w:rPr>
                <w:i/>
                <w:lang w:val="ru-RU"/>
              </w:rPr>
            </w:pPr>
            <w:r w:rsidRPr="006846B3">
              <w:rPr>
                <w:lang w:val="ru-RU"/>
              </w:rPr>
              <w:t>Юридическое название</w:t>
            </w:r>
            <w:r>
              <w:rPr>
                <w:lang w:val="ru-RU"/>
              </w:rPr>
              <w:t xml:space="preserve"> локальной </w:t>
            </w:r>
            <w:r w:rsidRPr="00CA6859">
              <w:rPr>
                <w:lang w:val="ru-RU"/>
              </w:rPr>
              <w:t>торговой точки</w:t>
            </w:r>
          </w:p>
        </w:tc>
        <w:tc>
          <w:tcPr>
            <w:tcW w:w="1734" w:type="dxa"/>
          </w:tcPr>
          <w:p w14:paraId="31CA58B3" w14:textId="77777777" w:rsidR="00FF684C" w:rsidRPr="00CA6859" w:rsidRDefault="00FF684C" w:rsidP="00CB757D">
            <w:pPr>
              <w:jc w:val="center"/>
              <w:rPr>
                <w:lang w:val="ru-RU"/>
              </w:rPr>
            </w:pPr>
            <w:r w:rsidRPr="00CA6859">
              <w:rPr>
                <w:lang w:val="ru-RU"/>
              </w:rPr>
              <w:t>Да</w:t>
            </w:r>
          </w:p>
        </w:tc>
      </w:tr>
      <w:tr w:rsidR="00FF684C" w:rsidRPr="00CA6859" w14:paraId="678EF2DE" w14:textId="77777777" w:rsidTr="00CB757D">
        <w:tc>
          <w:tcPr>
            <w:tcW w:w="1402" w:type="dxa"/>
            <w:tcBorders>
              <w:bottom w:val="single" w:sz="4" w:space="0" w:color="auto"/>
            </w:tcBorders>
          </w:tcPr>
          <w:p w14:paraId="7A9AA48C" w14:textId="77777777" w:rsidR="00FF684C" w:rsidRPr="00CA6859" w:rsidRDefault="00FF684C" w:rsidP="00CB757D">
            <w:pPr>
              <w:rPr>
                <w:lang w:val="ru-RU"/>
              </w:rPr>
            </w:pPr>
          </w:p>
        </w:tc>
        <w:tc>
          <w:tcPr>
            <w:tcW w:w="1878" w:type="dxa"/>
            <w:tcBorders>
              <w:bottom w:val="single" w:sz="4" w:space="0" w:color="auto"/>
            </w:tcBorders>
          </w:tcPr>
          <w:p w14:paraId="19A78519" w14:textId="77777777" w:rsidR="00FF684C" w:rsidRPr="00CA6859" w:rsidRDefault="00FF684C" w:rsidP="00CB757D">
            <w:pPr>
              <w:rPr>
                <w:lang w:val="ru-RU"/>
              </w:rPr>
            </w:pPr>
            <w:r w:rsidRPr="006846B3">
              <w:rPr>
                <w:lang w:val="ru-RU"/>
              </w:rPr>
              <w:t>TRADE_NAME</w:t>
            </w:r>
          </w:p>
        </w:tc>
        <w:tc>
          <w:tcPr>
            <w:tcW w:w="1182" w:type="dxa"/>
            <w:tcBorders>
              <w:bottom w:val="single" w:sz="4" w:space="0" w:color="auto"/>
            </w:tcBorders>
          </w:tcPr>
          <w:p w14:paraId="4AA9DBD6" w14:textId="77777777" w:rsidR="00FF684C" w:rsidRPr="00CA6859" w:rsidRDefault="00FF684C" w:rsidP="00CB757D">
            <w:pPr>
              <w:rPr>
                <w:lang w:val="ru-RU"/>
              </w:rPr>
            </w:pPr>
            <w:r w:rsidRPr="00CA6859">
              <w:rPr>
                <w:lang w:val="ru-RU"/>
              </w:rPr>
              <w:t>Character</w:t>
            </w:r>
          </w:p>
        </w:tc>
        <w:tc>
          <w:tcPr>
            <w:tcW w:w="1260" w:type="dxa"/>
            <w:tcBorders>
              <w:bottom w:val="single" w:sz="4" w:space="0" w:color="auto"/>
            </w:tcBorders>
          </w:tcPr>
          <w:p w14:paraId="71636CB7" w14:textId="77777777" w:rsidR="00FF684C" w:rsidRPr="00CA6859" w:rsidRDefault="00FF684C" w:rsidP="00CB757D">
            <w:pPr>
              <w:jc w:val="center"/>
              <w:rPr>
                <w:lang w:val="ru-RU"/>
              </w:rPr>
            </w:pPr>
            <w:r>
              <w:rPr>
                <w:lang w:val="ru-RU"/>
              </w:rPr>
              <w:t>254</w:t>
            </w:r>
          </w:p>
        </w:tc>
        <w:tc>
          <w:tcPr>
            <w:tcW w:w="2642" w:type="dxa"/>
            <w:tcBorders>
              <w:bottom w:val="single" w:sz="4" w:space="0" w:color="auto"/>
            </w:tcBorders>
          </w:tcPr>
          <w:p w14:paraId="0E4EAFBB" w14:textId="77777777" w:rsidR="00FF684C" w:rsidRPr="00CA6859" w:rsidRDefault="00FF684C" w:rsidP="00CB757D">
            <w:pPr>
              <w:rPr>
                <w:i/>
                <w:lang w:val="ru-RU"/>
              </w:rPr>
            </w:pPr>
            <w:r w:rsidRPr="006846B3">
              <w:rPr>
                <w:lang w:val="ru-RU"/>
              </w:rPr>
              <w:t>Фактическое</w:t>
            </w:r>
            <w:r>
              <w:rPr>
                <w:lang w:val="ru-RU"/>
              </w:rPr>
              <w:t xml:space="preserve"> </w:t>
            </w:r>
            <w:r w:rsidRPr="006846B3">
              <w:rPr>
                <w:lang w:val="ru-RU"/>
              </w:rPr>
              <w:t>название</w:t>
            </w:r>
            <w:r>
              <w:rPr>
                <w:lang w:val="ru-RU"/>
              </w:rPr>
              <w:t xml:space="preserve"> локальной </w:t>
            </w:r>
            <w:r w:rsidRPr="00CA6859">
              <w:rPr>
                <w:lang w:val="ru-RU"/>
              </w:rPr>
              <w:t>торговой точки</w:t>
            </w:r>
          </w:p>
        </w:tc>
        <w:tc>
          <w:tcPr>
            <w:tcW w:w="1734" w:type="dxa"/>
            <w:tcBorders>
              <w:bottom w:val="single" w:sz="4" w:space="0" w:color="auto"/>
            </w:tcBorders>
          </w:tcPr>
          <w:p w14:paraId="7BB84729" w14:textId="77777777" w:rsidR="00FF684C" w:rsidRPr="00CA6859" w:rsidRDefault="00FF684C" w:rsidP="00CB757D">
            <w:pPr>
              <w:jc w:val="center"/>
              <w:rPr>
                <w:lang w:val="ru-RU"/>
              </w:rPr>
            </w:pPr>
            <w:r w:rsidRPr="00CA6859">
              <w:rPr>
                <w:lang w:val="ru-RU"/>
              </w:rPr>
              <w:t>Да</w:t>
            </w:r>
          </w:p>
        </w:tc>
      </w:tr>
      <w:tr w:rsidR="00FF684C" w:rsidRPr="00CA6859" w14:paraId="68C74359" w14:textId="77777777" w:rsidTr="00CB757D">
        <w:trPr>
          <w:trHeight w:val="268"/>
        </w:trPr>
        <w:tc>
          <w:tcPr>
            <w:tcW w:w="1402" w:type="dxa"/>
          </w:tcPr>
          <w:p w14:paraId="72081BF7" w14:textId="77777777" w:rsidR="00FF684C" w:rsidRPr="00CA6859" w:rsidRDefault="00FF684C" w:rsidP="00CB757D">
            <w:pPr>
              <w:rPr>
                <w:lang w:val="ru-RU"/>
              </w:rPr>
            </w:pPr>
          </w:p>
        </w:tc>
        <w:tc>
          <w:tcPr>
            <w:tcW w:w="1878" w:type="dxa"/>
          </w:tcPr>
          <w:p w14:paraId="3C25D375" w14:textId="77777777" w:rsidR="00FF684C" w:rsidRPr="00CA6859" w:rsidRDefault="00FF684C" w:rsidP="00CB757D">
            <w:pPr>
              <w:rPr>
                <w:lang w:val="ru-RU"/>
              </w:rPr>
            </w:pPr>
            <w:r w:rsidRPr="006846B3">
              <w:rPr>
                <w:lang w:val="ru-RU"/>
              </w:rPr>
              <w:t>DIRECTOR</w:t>
            </w:r>
          </w:p>
        </w:tc>
        <w:tc>
          <w:tcPr>
            <w:tcW w:w="1182" w:type="dxa"/>
          </w:tcPr>
          <w:p w14:paraId="122E0BBE" w14:textId="77777777" w:rsidR="00FF684C" w:rsidRPr="00CA6859" w:rsidRDefault="00FF684C" w:rsidP="00CB757D">
            <w:pPr>
              <w:rPr>
                <w:lang w:val="ru-RU"/>
              </w:rPr>
            </w:pPr>
            <w:r w:rsidRPr="00CA6859">
              <w:rPr>
                <w:lang w:val="ru-RU"/>
              </w:rPr>
              <w:t>Character</w:t>
            </w:r>
          </w:p>
        </w:tc>
        <w:tc>
          <w:tcPr>
            <w:tcW w:w="1260" w:type="dxa"/>
          </w:tcPr>
          <w:p w14:paraId="0B854281" w14:textId="77777777" w:rsidR="00FF684C" w:rsidRPr="00CA6859" w:rsidRDefault="00FF684C" w:rsidP="00CB757D">
            <w:pPr>
              <w:jc w:val="center"/>
              <w:rPr>
                <w:lang w:val="ru-RU"/>
              </w:rPr>
            </w:pPr>
            <w:r>
              <w:rPr>
                <w:lang w:val="ru-RU"/>
              </w:rPr>
              <w:t>50</w:t>
            </w:r>
          </w:p>
        </w:tc>
        <w:tc>
          <w:tcPr>
            <w:tcW w:w="2642" w:type="dxa"/>
          </w:tcPr>
          <w:p w14:paraId="12551779" w14:textId="77777777" w:rsidR="00FF684C" w:rsidRPr="00CA6859" w:rsidRDefault="00FF684C" w:rsidP="00CB757D">
            <w:pPr>
              <w:rPr>
                <w:lang w:val="ru-RU"/>
              </w:rPr>
            </w:pPr>
            <w:r>
              <w:rPr>
                <w:rFonts w:ascii="Tahoma" w:hAnsi="Tahoma" w:cs="Tahoma"/>
                <w:color w:val="000000"/>
                <w:sz w:val="18"/>
                <w:szCs w:val="18"/>
                <w:shd w:val="clear" w:color="auto" w:fill="FFFFFF"/>
              </w:rPr>
              <w:t>Директор</w:t>
            </w:r>
          </w:p>
        </w:tc>
        <w:tc>
          <w:tcPr>
            <w:tcW w:w="1734" w:type="dxa"/>
          </w:tcPr>
          <w:p w14:paraId="657230CE" w14:textId="77777777" w:rsidR="00FF684C" w:rsidRPr="00CA6859" w:rsidRDefault="00FF684C" w:rsidP="00CB757D">
            <w:pPr>
              <w:jc w:val="center"/>
              <w:rPr>
                <w:lang w:val="ru-RU"/>
              </w:rPr>
            </w:pPr>
            <w:r w:rsidRPr="00CA6859">
              <w:rPr>
                <w:lang w:val="ru-RU"/>
              </w:rPr>
              <w:t>Да</w:t>
            </w:r>
          </w:p>
        </w:tc>
      </w:tr>
      <w:tr w:rsidR="00FF684C" w:rsidRPr="00CA6859" w14:paraId="55205F39" w14:textId="77777777" w:rsidTr="00CB757D">
        <w:tc>
          <w:tcPr>
            <w:tcW w:w="1402" w:type="dxa"/>
          </w:tcPr>
          <w:p w14:paraId="3F6F987B" w14:textId="77777777" w:rsidR="00FF684C" w:rsidRPr="00CA6859" w:rsidRDefault="00FF684C" w:rsidP="00CB757D">
            <w:pPr>
              <w:rPr>
                <w:lang w:val="ru-RU"/>
              </w:rPr>
            </w:pPr>
          </w:p>
        </w:tc>
        <w:tc>
          <w:tcPr>
            <w:tcW w:w="1878" w:type="dxa"/>
          </w:tcPr>
          <w:p w14:paraId="373976C8" w14:textId="77777777" w:rsidR="00FF684C" w:rsidRPr="00CA6859" w:rsidRDefault="00FF684C" w:rsidP="00CB757D">
            <w:pPr>
              <w:rPr>
                <w:lang w:val="ru-RU"/>
              </w:rPr>
            </w:pPr>
            <w:r w:rsidRPr="006846B3">
              <w:rPr>
                <w:lang w:val="ru-RU"/>
              </w:rPr>
              <w:t>ADDRESS</w:t>
            </w:r>
          </w:p>
        </w:tc>
        <w:tc>
          <w:tcPr>
            <w:tcW w:w="1182" w:type="dxa"/>
          </w:tcPr>
          <w:p w14:paraId="328EB72A" w14:textId="77777777" w:rsidR="00FF684C" w:rsidRPr="00CA6859" w:rsidRDefault="00FF684C" w:rsidP="00CB757D">
            <w:pPr>
              <w:rPr>
                <w:lang w:val="ru-RU"/>
              </w:rPr>
            </w:pPr>
            <w:r w:rsidRPr="00CA6859">
              <w:rPr>
                <w:lang w:val="ru-RU"/>
              </w:rPr>
              <w:t>Character</w:t>
            </w:r>
          </w:p>
        </w:tc>
        <w:tc>
          <w:tcPr>
            <w:tcW w:w="1260" w:type="dxa"/>
          </w:tcPr>
          <w:p w14:paraId="28159E4D" w14:textId="77777777" w:rsidR="00FF684C" w:rsidRPr="00CA6859" w:rsidRDefault="00FF684C" w:rsidP="00CB757D">
            <w:pPr>
              <w:jc w:val="center"/>
              <w:rPr>
                <w:lang w:val="ru-RU"/>
              </w:rPr>
            </w:pPr>
            <w:r w:rsidRPr="00CA6859">
              <w:rPr>
                <w:lang w:val="ru-RU"/>
              </w:rPr>
              <w:t>254</w:t>
            </w:r>
          </w:p>
        </w:tc>
        <w:tc>
          <w:tcPr>
            <w:tcW w:w="2642" w:type="dxa"/>
          </w:tcPr>
          <w:p w14:paraId="6066B3DB" w14:textId="77777777" w:rsidR="00FF684C" w:rsidRPr="00CA6859" w:rsidRDefault="00FF684C" w:rsidP="00CB757D">
            <w:pPr>
              <w:rPr>
                <w:lang w:val="ru-RU"/>
              </w:rPr>
            </w:pPr>
            <w:r w:rsidRPr="00F6362B">
              <w:rPr>
                <w:lang w:val="ru-RU"/>
              </w:rPr>
              <w:t>Юридический адрес</w:t>
            </w:r>
          </w:p>
        </w:tc>
        <w:tc>
          <w:tcPr>
            <w:tcW w:w="1734" w:type="dxa"/>
          </w:tcPr>
          <w:p w14:paraId="5F0EC820" w14:textId="77777777" w:rsidR="00FF684C" w:rsidRPr="00CA6859" w:rsidRDefault="00FF684C" w:rsidP="00CB757D">
            <w:pPr>
              <w:jc w:val="center"/>
              <w:rPr>
                <w:lang w:val="ru-RU"/>
              </w:rPr>
            </w:pPr>
            <w:r w:rsidRPr="00CA6859">
              <w:rPr>
                <w:lang w:val="ru-RU"/>
              </w:rPr>
              <w:t>Да</w:t>
            </w:r>
          </w:p>
        </w:tc>
      </w:tr>
      <w:tr w:rsidR="00FF684C" w:rsidRPr="00CA6859" w14:paraId="158157F2" w14:textId="77777777" w:rsidTr="00CB757D">
        <w:trPr>
          <w:trHeight w:val="268"/>
        </w:trPr>
        <w:tc>
          <w:tcPr>
            <w:tcW w:w="1402" w:type="dxa"/>
            <w:tcBorders>
              <w:top w:val="single" w:sz="4" w:space="0" w:color="auto"/>
            </w:tcBorders>
          </w:tcPr>
          <w:p w14:paraId="55F1E140" w14:textId="77777777" w:rsidR="00FF684C" w:rsidRPr="00CA6859" w:rsidRDefault="00FF684C" w:rsidP="00CB757D">
            <w:pPr>
              <w:rPr>
                <w:lang w:val="ru-RU"/>
              </w:rPr>
            </w:pPr>
          </w:p>
        </w:tc>
        <w:tc>
          <w:tcPr>
            <w:tcW w:w="1878" w:type="dxa"/>
            <w:tcBorders>
              <w:top w:val="single" w:sz="4" w:space="0" w:color="auto"/>
            </w:tcBorders>
          </w:tcPr>
          <w:p w14:paraId="3B5B4265" w14:textId="77777777" w:rsidR="00FF684C" w:rsidRPr="00CA6859" w:rsidRDefault="00FF684C" w:rsidP="00CB757D">
            <w:pPr>
              <w:rPr>
                <w:lang w:val="ru-RU"/>
              </w:rPr>
            </w:pPr>
            <w:r w:rsidRPr="006846B3">
              <w:rPr>
                <w:lang w:val="ru-RU"/>
              </w:rPr>
              <w:t>DELIV_ADDR</w:t>
            </w:r>
          </w:p>
        </w:tc>
        <w:tc>
          <w:tcPr>
            <w:tcW w:w="1182" w:type="dxa"/>
            <w:tcBorders>
              <w:top w:val="single" w:sz="4" w:space="0" w:color="auto"/>
            </w:tcBorders>
          </w:tcPr>
          <w:p w14:paraId="370EF6FB" w14:textId="77777777" w:rsidR="00FF684C" w:rsidRPr="00CA6859" w:rsidRDefault="00FF684C" w:rsidP="00CB757D">
            <w:pPr>
              <w:rPr>
                <w:lang w:val="ru-RU"/>
              </w:rPr>
            </w:pPr>
            <w:r w:rsidRPr="00CA6859">
              <w:rPr>
                <w:lang w:val="ru-RU"/>
              </w:rPr>
              <w:t>Character</w:t>
            </w:r>
          </w:p>
        </w:tc>
        <w:tc>
          <w:tcPr>
            <w:tcW w:w="1260" w:type="dxa"/>
            <w:tcBorders>
              <w:top w:val="single" w:sz="4" w:space="0" w:color="auto"/>
            </w:tcBorders>
          </w:tcPr>
          <w:p w14:paraId="5425D04D" w14:textId="77777777" w:rsidR="00FF684C" w:rsidRPr="00CA6859" w:rsidRDefault="00FF684C" w:rsidP="00CB757D">
            <w:pPr>
              <w:jc w:val="center"/>
              <w:rPr>
                <w:lang w:val="ru-RU"/>
              </w:rPr>
            </w:pPr>
            <w:r w:rsidRPr="00CA6859">
              <w:rPr>
                <w:lang w:val="ru-RU"/>
              </w:rPr>
              <w:t>254</w:t>
            </w:r>
          </w:p>
        </w:tc>
        <w:tc>
          <w:tcPr>
            <w:tcW w:w="2642" w:type="dxa"/>
            <w:tcBorders>
              <w:top w:val="single" w:sz="4" w:space="0" w:color="auto"/>
            </w:tcBorders>
          </w:tcPr>
          <w:p w14:paraId="49B50100" w14:textId="77777777" w:rsidR="00FF684C" w:rsidRPr="00CA6859" w:rsidRDefault="00FF684C" w:rsidP="00CB757D">
            <w:pPr>
              <w:rPr>
                <w:lang w:val="ru-RU"/>
              </w:rPr>
            </w:pPr>
            <w:r w:rsidRPr="00F6362B">
              <w:rPr>
                <w:lang w:val="ru-RU"/>
              </w:rPr>
              <w:t>Фактический адрес</w:t>
            </w:r>
          </w:p>
        </w:tc>
        <w:tc>
          <w:tcPr>
            <w:tcW w:w="1734" w:type="dxa"/>
            <w:tcBorders>
              <w:top w:val="single" w:sz="4" w:space="0" w:color="auto"/>
            </w:tcBorders>
          </w:tcPr>
          <w:p w14:paraId="3FF42D79" w14:textId="77777777" w:rsidR="00FF684C" w:rsidRPr="00CA6859" w:rsidRDefault="00FF684C" w:rsidP="00CB757D">
            <w:pPr>
              <w:jc w:val="center"/>
              <w:rPr>
                <w:lang w:val="ru-RU"/>
              </w:rPr>
            </w:pPr>
            <w:r w:rsidRPr="00CA6859">
              <w:rPr>
                <w:lang w:val="ru-RU"/>
              </w:rPr>
              <w:t>Да</w:t>
            </w:r>
          </w:p>
        </w:tc>
      </w:tr>
      <w:tr w:rsidR="00FF684C" w:rsidRPr="00CA6859" w14:paraId="694974E9" w14:textId="77777777" w:rsidTr="00CB757D">
        <w:trPr>
          <w:trHeight w:val="268"/>
        </w:trPr>
        <w:tc>
          <w:tcPr>
            <w:tcW w:w="1402" w:type="dxa"/>
          </w:tcPr>
          <w:p w14:paraId="1E17A25A" w14:textId="77777777" w:rsidR="00FF684C" w:rsidRPr="00CA6859" w:rsidRDefault="00FF684C" w:rsidP="00CB757D">
            <w:pPr>
              <w:rPr>
                <w:lang w:val="ru-RU"/>
              </w:rPr>
            </w:pPr>
          </w:p>
        </w:tc>
        <w:tc>
          <w:tcPr>
            <w:tcW w:w="1878" w:type="dxa"/>
          </w:tcPr>
          <w:p w14:paraId="0BBC1C75" w14:textId="77777777" w:rsidR="00FF684C" w:rsidRPr="00CA6859" w:rsidRDefault="00FF684C" w:rsidP="00CB757D">
            <w:pPr>
              <w:rPr>
                <w:lang w:val="ru-RU"/>
              </w:rPr>
            </w:pPr>
            <w:r w:rsidRPr="006846B3">
              <w:rPr>
                <w:lang w:val="ru-RU"/>
              </w:rPr>
              <w:t>TELEPHONE</w:t>
            </w:r>
          </w:p>
        </w:tc>
        <w:tc>
          <w:tcPr>
            <w:tcW w:w="1182" w:type="dxa"/>
          </w:tcPr>
          <w:p w14:paraId="4A9C6C1A" w14:textId="77777777" w:rsidR="00FF684C" w:rsidRPr="00CA6859" w:rsidRDefault="00FF684C" w:rsidP="00CB757D">
            <w:pPr>
              <w:rPr>
                <w:lang w:val="ru-RU"/>
              </w:rPr>
            </w:pPr>
            <w:r w:rsidRPr="00CA6859">
              <w:rPr>
                <w:lang w:val="ru-RU"/>
              </w:rPr>
              <w:t>Character</w:t>
            </w:r>
          </w:p>
        </w:tc>
        <w:tc>
          <w:tcPr>
            <w:tcW w:w="1260" w:type="dxa"/>
          </w:tcPr>
          <w:p w14:paraId="6DEBF2BD" w14:textId="77777777" w:rsidR="00FF684C" w:rsidRPr="00CA6859" w:rsidRDefault="00FF684C" w:rsidP="00CB757D">
            <w:pPr>
              <w:jc w:val="center"/>
              <w:rPr>
                <w:lang w:val="ru-RU"/>
              </w:rPr>
            </w:pPr>
            <w:r>
              <w:rPr>
                <w:lang w:val="ru-RU"/>
              </w:rPr>
              <w:t>20</w:t>
            </w:r>
          </w:p>
        </w:tc>
        <w:tc>
          <w:tcPr>
            <w:tcW w:w="2642" w:type="dxa"/>
          </w:tcPr>
          <w:p w14:paraId="0FCC3FF0" w14:textId="77777777" w:rsidR="00FF684C" w:rsidRPr="00CA6859" w:rsidRDefault="00FF684C" w:rsidP="00CB757D">
            <w:pPr>
              <w:rPr>
                <w:lang w:val="ru-RU"/>
              </w:rPr>
            </w:pPr>
            <w:r w:rsidRPr="00F6362B">
              <w:rPr>
                <w:lang w:val="ru-RU"/>
              </w:rPr>
              <w:t>Телефон</w:t>
            </w:r>
          </w:p>
        </w:tc>
        <w:tc>
          <w:tcPr>
            <w:tcW w:w="1734" w:type="dxa"/>
          </w:tcPr>
          <w:p w14:paraId="29BD96A8" w14:textId="77777777" w:rsidR="00FF684C" w:rsidRPr="00CA6859" w:rsidRDefault="00FF684C" w:rsidP="00CB757D">
            <w:pPr>
              <w:jc w:val="center"/>
              <w:rPr>
                <w:lang w:val="ru-RU"/>
              </w:rPr>
            </w:pPr>
            <w:r w:rsidRPr="00CA6859">
              <w:rPr>
                <w:lang w:val="ru-RU"/>
              </w:rPr>
              <w:t>Да</w:t>
            </w:r>
          </w:p>
        </w:tc>
      </w:tr>
      <w:tr w:rsidR="00FF684C" w:rsidRPr="00CA6859" w14:paraId="5F6E0414" w14:textId="77777777" w:rsidTr="00CB757D">
        <w:tc>
          <w:tcPr>
            <w:tcW w:w="1402" w:type="dxa"/>
          </w:tcPr>
          <w:p w14:paraId="4216EC3B" w14:textId="77777777" w:rsidR="00FF684C" w:rsidRPr="00CA6859" w:rsidRDefault="00FF684C" w:rsidP="00CB757D">
            <w:pPr>
              <w:rPr>
                <w:lang w:val="ru-RU"/>
              </w:rPr>
            </w:pPr>
          </w:p>
        </w:tc>
        <w:tc>
          <w:tcPr>
            <w:tcW w:w="1878" w:type="dxa"/>
          </w:tcPr>
          <w:p w14:paraId="04716842" w14:textId="77777777" w:rsidR="00FF684C" w:rsidRPr="00CA6859" w:rsidRDefault="00FF684C" w:rsidP="00CB757D">
            <w:pPr>
              <w:rPr>
                <w:lang w:val="ru-RU"/>
              </w:rPr>
            </w:pPr>
            <w:r w:rsidRPr="00F6362B">
              <w:rPr>
                <w:lang w:val="ru-RU"/>
              </w:rPr>
              <w:t>ZKPO</w:t>
            </w:r>
          </w:p>
        </w:tc>
        <w:tc>
          <w:tcPr>
            <w:tcW w:w="1182" w:type="dxa"/>
          </w:tcPr>
          <w:p w14:paraId="0DB950C5" w14:textId="77777777" w:rsidR="00FF684C" w:rsidRPr="00CA6859" w:rsidRDefault="00FF684C" w:rsidP="00CB757D">
            <w:pPr>
              <w:rPr>
                <w:lang w:val="ru-RU"/>
              </w:rPr>
            </w:pPr>
            <w:r w:rsidRPr="00CA6859">
              <w:rPr>
                <w:lang w:val="ru-RU"/>
              </w:rPr>
              <w:t>Character</w:t>
            </w:r>
          </w:p>
        </w:tc>
        <w:tc>
          <w:tcPr>
            <w:tcW w:w="1260" w:type="dxa"/>
          </w:tcPr>
          <w:p w14:paraId="195C502A" w14:textId="77777777" w:rsidR="00FF684C" w:rsidRPr="00CA6859" w:rsidRDefault="00FF684C" w:rsidP="00CB757D">
            <w:pPr>
              <w:jc w:val="center"/>
              <w:rPr>
                <w:lang w:val="ru-RU"/>
              </w:rPr>
            </w:pPr>
            <w:r>
              <w:rPr>
                <w:lang w:val="ru-RU"/>
              </w:rPr>
              <w:t>20</w:t>
            </w:r>
          </w:p>
        </w:tc>
        <w:tc>
          <w:tcPr>
            <w:tcW w:w="2642" w:type="dxa"/>
          </w:tcPr>
          <w:p w14:paraId="057C1063" w14:textId="77777777" w:rsidR="00FF684C" w:rsidRPr="00CA6859" w:rsidRDefault="00FF684C" w:rsidP="00CB757D">
            <w:pPr>
              <w:rPr>
                <w:lang w:val="ru-RU"/>
              </w:rPr>
            </w:pPr>
            <w:r w:rsidRPr="00F6362B">
              <w:rPr>
                <w:lang w:val="ru-RU"/>
              </w:rPr>
              <w:t>Код ОКПО</w:t>
            </w:r>
          </w:p>
        </w:tc>
        <w:tc>
          <w:tcPr>
            <w:tcW w:w="1734" w:type="dxa"/>
          </w:tcPr>
          <w:p w14:paraId="038D5121" w14:textId="77777777" w:rsidR="00FF684C" w:rsidRPr="00CA6859" w:rsidRDefault="00FF684C" w:rsidP="00CB757D">
            <w:pPr>
              <w:jc w:val="center"/>
              <w:rPr>
                <w:lang w:val="ru-RU"/>
              </w:rPr>
            </w:pPr>
            <w:r w:rsidRPr="00CA6859">
              <w:rPr>
                <w:lang w:val="ru-RU"/>
              </w:rPr>
              <w:t>Да</w:t>
            </w:r>
          </w:p>
        </w:tc>
      </w:tr>
      <w:tr w:rsidR="00FF684C" w:rsidRPr="00CA6859" w14:paraId="2468B8F0" w14:textId="77777777" w:rsidTr="00CB757D">
        <w:tc>
          <w:tcPr>
            <w:tcW w:w="1402" w:type="dxa"/>
          </w:tcPr>
          <w:p w14:paraId="1A9F49BC" w14:textId="77777777" w:rsidR="00FF684C" w:rsidRPr="00CA6859" w:rsidRDefault="00FF684C" w:rsidP="00CB757D">
            <w:pPr>
              <w:rPr>
                <w:lang w:val="ru-RU"/>
              </w:rPr>
            </w:pPr>
          </w:p>
        </w:tc>
        <w:tc>
          <w:tcPr>
            <w:tcW w:w="1878" w:type="dxa"/>
          </w:tcPr>
          <w:p w14:paraId="6BDC7C4C" w14:textId="77777777" w:rsidR="00FF684C" w:rsidRPr="00CA6859" w:rsidRDefault="00FF684C" w:rsidP="00CB757D">
            <w:pPr>
              <w:rPr>
                <w:lang w:val="ru-RU"/>
              </w:rPr>
            </w:pPr>
            <w:r w:rsidRPr="00F6362B">
              <w:rPr>
                <w:lang w:val="ru-RU"/>
              </w:rPr>
              <w:t>IPN</w:t>
            </w:r>
          </w:p>
        </w:tc>
        <w:tc>
          <w:tcPr>
            <w:tcW w:w="1182" w:type="dxa"/>
          </w:tcPr>
          <w:p w14:paraId="049968FF" w14:textId="77777777" w:rsidR="00FF684C" w:rsidRPr="00CA6859" w:rsidRDefault="00FF684C" w:rsidP="00CB757D">
            <w:pPr>
              <w:rPr>
                <w:lang w:val="ru-RU"/>
              </w:rPr>
            </w:pPr>
            <w:r w:rsidRPr="00CA6859">
              <w:rPr>
                <w:lang w:val="ru-RU"/>
              </w:rPr>
              <w:t>Character</w:t>
            </w:r>
          </w:p>
        </w:tc>
        <w:tc>
          <w:tcPr>
            <w:tcW w:w="1260" w:type="dxa"/>
          </w:tcPr>
          <w:p w14:paraId="0C5DBC02" w14:textId="77777777" w:rsidR="00FF684C" w:rsidRPr="00CA6859" w:rsidRDefault="00FF684C" w:rsidP="00CB757D">
            <w:pPr>
              <w:jc w:val="center"/>
              <w:rPr>
                <w:lang w:val="ru-RU"/>
              </w:rPr>
            </w:pPr>
            <w:r>
              <w:rPr>
                <w:lang w:val="ru-RU"/>
              </w:rPr>
              <w:t>20</w:t>
            </w:r>
          </w:p>
        </w:tc>
        <w:tc>
          <w:tcPr>
            <w:tcW w:w="2642" w:type="dxa"/>
          </w:tcPr>
          <w:p w14:paraId="03024324" w14:textId="77777777" w:rsidR="00FF684C" w:rsidRPr="00CA6859" w:rsidRDefault="00FF684C" w:rsidP="00CB757D">
            <w:pPr>
              <w:rPr>
                <w:lang w:val="ru-RU"/>
              </w:rPr>
            </w:pPr>
            <w:r w:rsidRPr="00F6362B">
              <w:rPr>
                <w:lang w:val="ru-RU"/>
              </w:rPr>
              <w:t>ИНН</w:t>
            </w:r>
          </w:p>
        </w:tc>
        <w:tc>
          <w:tcPr>
            <w:tcW w:w="1734" w:type="dxa"/>
          </w:tcPr>
          <w:p w14:paraId="08D66837" w14:textId="77777777" w:rsidR="00FF684C" w:rsidRPr="00CA6859" w:rsidRDefault="00FF684C" w:rsidP="00CB757D">
            <w:pPr>
              <w:jc w:val="center"/>
              <w:rPr>
                <w:lang w:val="ru-RU"/>
              </w:rPr>
            </w:pPr>
            <w:r w:rsidRPr="00CA6859">
              <w:rPr>
                <w:lang w:val="ru-RU"/>
              </w:rPr>
              <w:t>Да</w:t>
            </w:r>
          </w:p>
        </w:tc>
      </w:tr>
      <w:tr w:rsidR="00FF684C" w:rsidRPr="00CA6859" w14:paraId="0210F8B3" w14:textId="77777777" w:rsidTr="00CB757D">
        <w:tc>
          <w:tcPr>
            <w:tcW w:w="1402" w:type="dxa"/>
            <w:tcBorders>
              <w:bottom w:val="single" w:sz="4" w:space="0" w:color="auto"/>
            </w:tcBorders>
          </w:tcPr>
          <w:p w14:paraId="608B8713" w14:textId="77777777" w:rsidR="00FF684C" w:rsidRPr="00CA6859" w:rsidRDefault="00FF684C" w:rsidP="00CB757D">
            <w:pPr>
              <w:rPr>
                <w:lang w:val="ru-RU"/>
              </w:rPr>
            </w:pPr>
          </w:p>
        </w:tc>
        <w:tc>
          <w:tcPr>
            <w:tcW w:w="1878" w:type="dxa"/>
            <w:tcBorders>
              <w:bottom w:val="single" w:sz="4" w:space="0" w:color="auto"/>
            </w:tcBorders>
          </w:tcPr>
          <w:p w14:paraId="63C9C1D3" w14:textId="77777777" w:rsidR="00FF684C" w:rsidRPr="00CA6859" w:rsidRDefault="00FF684C" w:rsidP="00CB757D">
            <w:pPr>
              <w:rPr>
                <w:lang w:val="ru-RU"/>
              </w:rPr>
            </w:pPr>
            <w:r w:rsidRPr="00F6362B">
              <w:rPr>
                <w:lang w:val="ru-RU"/>
              </w:rPr>
              <w:t>VATN</w:t>
            </w:r>
          </w:p>
        </w:tc>
        <w:tc>
          <w:tcPr>
            <w:tcW w:w="1182" w:type="dxa"/>
            <w:tcBorders>
              <w:bottom w:val="single" w:sz="4" w:space="0" w:color="auto"/>
            </w:tcBorders>
          </w:tcPr>
          <w:p w14:paraId="4E1D9C9C" w14:textId="77777777" w:rsidR="00FF684C" w:rsidRPr="00CA6859" w:rsidRDefault="00FF684C" w:rsidP="00CB757D">
            <w:pPr>
              <w:rPr>
                <w:lang w:val="ru-RU"/>
              </w:rPr>
            </w:pPr>
            <w:r w:rsidRPr="00CA6859">
              <w:rPr>
                <w:lang w:val="ru-RU"/>
              </w:rPr>
              <w:t>Character</w:t>
            </w:r>
          </w:p>
        </w:tc>
        <w:tc>
          <w:tcPr>
            <w:tcW w:w="1260" w:type="dxa"/>
            <w:tcBorders>
              <w:bottom w:val="single" w:sz="4" w:space="0" w:color="auto"/>
            </w:tcBorders>
          </w:tcPr>
          <w:p w14:paraId="610DE828" w14:textId="77777777" w:rsidR="00FF684C" w:rsidRPr="00CA6859" w:rsidRDefault="00FF684C" w:rsidP="00CB757D">
            <w:pPr>
              <w:jc w:val="center"/>
              <w:rPr>
                <w:lang w:val="ru-RU"/>
              </w:rPr>
            </w:pPr>
            <w:r w:rsidRPr="00CA6859">
              <w:rPr>
                <w:lang w:val="ru-RU"/>
              </w:rPr>
              <w:t>20</w:t>
            </w:r>
          </w:p>
        </w:tc>
        <w:tc>
          <w:tcPr>
            <w:tcW w:w="2642" w:type="dxa"/>
            <w:tcBorders>
              <w:bottom w:val="single" w:sz="4" w:space="0" w:color="auto"/>
            </w:tcBorders>
          </w:tcPr>
          <w:p w14:paraId="6D903E6A" w14:textId="77777777" w:rsidR="00FF684C" w:rsidRPr="00CA6859" w:rsidRDefault="00FF684C" w:rsidP="00CB757D">
            <w:pPr>
              <w:rPr>
                <w:lang w:val="ru-RU"/>
              </w:rPr>
            </w:pPr>
            <w:r w:rsidRPr="00F6362B">
              <w:rPr>
                <w:lang w:val="ru-RU"/>
              </w:rPr>
              <w:t>Код ПНДС</w:t>
            </w:r>
          </w:p>
        </w:tc>
        <w:tc>
          <w:tcPr>
            <w:tcW w:w="1734" w:type="dxa"/>
            <w:tcBorders>
              <w:bottom w:val="single" w:sz="4" w:space="0" w:color="auto"/>
            </w:tcBorders>
          </w:tcPr>
          <w:p w14:paraId="51B75A53" w14:textId="77777777" w:rsidR="00FF684C" w:rsidRPr="00CA6859" w:rsidRDefault="00FF684C" w:rsidP="00CB757D">
            <w:pPr>
              <w:jc w:val="center"/>
              <w:rPr>
                <w:lang w:val="ru-RU"/>
              </w:rPr>
            </w:pPr>
            <w:r w:rsidRPr="00CA6859">
              <w:rPr>
                <w:lang w:val="ru-RU"/>
              </w:rPr>
              <w:t>Да</w:t>
            </w:r>
          </w:p>
        </w:tc>
      </w:tr>
      <w:tr w:rsidR="00FF684C" w:rsidRPr="00CA6859" w14:paraId="7C48C8E7" w14:textId="77777777" w:rsidTr="00CB757D">
        <w:tc>
          <w:tcPr>
            <w:tcW w:w="1402" w:type="dxa"/>
          </w:tcPr>
          <w:p w14:paraId="602196A2" w14:textId="77777777" w:rsidR="00FF684C" w:rsidRPr="00CA6859" w:rsidRDefault="00FF684C" w:rsidP="00CB757D">
            <w:pPr>
              <w:rPr>
                <w:lang w:val="ru-RU"/>
              </w:rPr>
            </w:pPr>
          </w:p>
        </w:tc>
        <w:tc>
          <w:tcPr>
            <w:tcW w:w="1878" w:type="dxa"/>
          </w:tcPr>
          <w:p w14:paraId="039CBA1F" w14:textId="77777777" w:rsidR="00FF684C" w:rsidRPr="00CA6859" w:rsidRDefault="00FF684C" w:rsidP="00CB757D">
            <w:pPr>
              <w:rPr>
                <w:lang w:val="ru-RU"/>
              </w:rPr>
            </w:pPr>
            <w:r w:rsidRPr="00F6362B">
              <w:rPr>
                <w:lang w:val="ru-RU"/>
              </w:rPr>
              <w:t>APPARTM</w:t>
            </w:r>
          </w:p>
        </w:tc>
        <w:tc>
          <w:tcPr>
            <w:tcW w:w="1182" w:type="dxa"/>
          </w:tcPr>
          <w:p w14:paraId="2E9CE5A5" w14:textId="77777777" w:rsidR="00FF684C" w:rsidRPr="00CA6859" w:rsidRDefault="00FF684C" w:rsidP="00CB757D">
            <w:pPr>
              <w:rPr>
                <w:lang w:val="ru-RU"/>
              </w:rPr>
            </w:pPr>
            <w:r w:rsidRPr="00CA6859">
              <w:rPr>
                <w:lang w:val="ru-RU"/>
              </w:rPr>
              <w:t>Character</w:t>
            </w:r>
          </w:p>
        </w:tc>
        <w:tc>
          <w:tcPr>
            <w:tcW w:w="1260" w:type="dxa"/>
          </w:tcPr>
          <w:p w14:paraId="5422AF20" w14:textId="77777777" w:rsidR="00FF684C" w:rsidRPr="00CA6859" w:rsidRDefault="00FF684C" w:rsidP="00CB757D">
            <w:pPr>
              <w:jc w:val="center"/>
              <w:rPr>
                <w:lang w:val="ru-RU"/>
              </w:rPr>
            </w:pPr>
            <w:r w:rsidRPr="00CA6859">
              <w:rPr>
                <w:lang w:val="ru-RU"/>
              </w:rPr>
              <w:t>2</w:t>
            </w:r>
            <w:r>
              <w:rPr>
                <w:lang w:val="ru-RU"/>
              </w:rPr>
              <w:t>5</w:t>
            </w:r>
          </w:p>
        </w:tc>
        <w:tc>
          <w:tcPr>
            <w:tcW w:w="2642" w:type="dxa"/>
          </w:tcPr>
          <w:p w14:paraId="51A543B4" w14:textId="77777777" w:rsidR="00FF684C" w:rsidRPr="00CA6859" w:rsidRDefault="00FF684C" w:rsidP="00CB757D">
            <w:pPr>
              <w:rPr>
                <w:lang w:val="ru-RU"/>
              </w:rPr>
            </w:pPr>
            <w:r w:rsidRPr="00F6362B">
              <w:rPr>
                <w:lang w:val="ru-RU"/>
              </w:rPr>
              <w:t>Дом/Квартира</w:t>
            </w:r>
          </w:p>
        </w:tc>
        <w:tc>
          <w:tcPr>
            <w:tcW w:w="1734" w:type="dxa"/>
          </w:tcPr>
          <w:p w14:paraId="4C232B81" w14:textId="77777777" w:rsidR="00FF684C" w:rsidRPr="00CA6859" w:rsidRDefault="00FF684C" w:rsidP="00CB757D">
            <w:pPr>
              <w:jc w:val="center"/>
              <w:rPr>
                <w:lang w:val="ru-RU"/>
              </w:rPr>
            </w:pPr>
            <w:r>
              <w:rPr>
                <w:lang w:val="ru-RU"/>
              </w:rPr>
              <w:t>Нет</w:t>
            </w:r>
          </w:p>
        </w:tc>
      </w:tr>
      <w:tr w:rsidR="00FF684C" w:rsidRPr="00CA6859" w14:paraId="7E44E3E7" w14:textId="77777777" w:rsidTr="00CB757D">
        <w:trPr>
          <w:trHeight w:val="268"/>
        </w:trPr>
        <w:tc>
          <w:tcPr>
            <w:tcW w:w="1402" w:type="dxa"/>
            <w:tcBorders>
              <w:top w:val="single" w:sz="4" w:space="0" w:color="auto"/>
            </w:tcBorders>
          </w:tcPr>
          <w:p w14:paraId="0F504C58" w14:textId="77777777" w:rsidR="00FF684C" w:rsidRPr="00CA6859" w:rsidRDefault="00FF684C" w:rsidP="00CB757D">
            <w:pPr>
              <w:rPr>
                <w:lang w:val="ru-RU"/>
              </w:rPr>
            </w:pPr>
            <w:r w:rsidRPr="00CA6859">
              <w:rPr>
                <w:lang w:val="ru-RU"/>
              </w:rPr>
              <w:t>FK</w:t>
            </w:r>
          </w:p>
        </w:tc>
        <w:tc>
          <w:tcPr>
            <w:tcW w:w="1878" w:type="dxa"/>
            <w:tcBorders>
              <w:top w:val="single" w:sz="4" w:space="0" w:color="auto"/>
            </w:tcBorders>
          </w:tcPr>
          <w:p w14:paraId="168D7A5A" w14:textId="77777777" w:rsidR="00FF684C" w:rsidRPr="00CA6859" w:rsidRDefault="00FF684C" w:rsidP="00CB757D">
            <w:pPr>
              <w:rPr>
                <w:lang w:val="ru-RU"/>
              </w:rPr>
            </w:pPr>
            <w:r w:rsidRPr="00F6362B">
              <w:rPr>
                <w:lang w:val="ru-RU"/>
              </w:rPr>
              <w:t>KL_CODE</w:t>
            </w:r>
          </w:p>
        </w:tc>
        <w:tc>
          <w:tcPr>
            <w:tcW w:w="1182" w:type="dxa"/>
            <w:tcBorders>
              <w:top w:val="single" w:sz="4" w:space="0" w:color="auto"/>
            </w:tcBorders>
          </w:tcPr>
          <w:p w14:paraId="4C9B92E1" w14:textId="77777777" w:rsidR="00FF684C" w:rsidRPr="00CA6859" w:rsidRDefault="00FF684C" w:rsidP="00CB757D">
            <w:pPr>
              <w:rPr>
                <w:lang w:val="ru-RU"/>
              </w:rPr>
            </w:pPr>
            <w:r w:rsidRPr="00CA6859">
              <w:rPr>
                <w:lang w:val="ru-RU"/>
              </w:rPr>
              <w:t>Character</w:t>
            </w:r>
          </w:p>
        </w:tc>
        <w:tc>
          <w:tcPr>
            <w:tcW w:w="1260" w:type="dxa"/>
            <w:tcBorders>
              <w:top w:val="single" w:sz="4" w:space="0" w:color="auto"/>
            </w:tcBorders>
          </w:tcPr>
          <w:p w14:paraId="075EA6D2" w14:textId="77777777" w:rsidR="00FF684C" w:rsidRPr="00CA6859" w:rsidRDefault="00FF684C" w:rsidP="00CB757D">
            <w:pPr>
              <w:jc w:val="center"/>
              <w:rPr>
                <w:lang w:val="ru-RU"/>
              </w:rPr>
            </w:pPr>
            <w:r w:rsidRPr="00CA6859">
              <w:rPr>
                <w:lang w:val="ru-RU"/>
              </w:rPr>
              <w:t>50</w:t>
            </w:r>
          </w:p>
        </w:tc>
        <w:tc>
          <w:tcPr>
            <w:tcW w:w="2642" w:type="dxa"/>
            <w:tcBorders>
              <w:top w:val="single" w:sz="4" w:space="0" w:color="auto"/>
            </w:tcBorders>
          </w:tcPr>
          <w:p w14:paraId="55327B0A" w14:textId="77777777" w:rsidR="00FF684C" w:rsidRPr="00CA6859" w:rsidRDefault="00FF684C" w:rsidP="00CB757D">
            <w:pPr>
              <w:rPr>
                <w:lang w:val="ru-RU"/>
              </w:rPr>
            </w:pPr>
            <w:r w:rsidRPr="00EE5590">
              <w:rPr>
                <w:lang w:val="ru-RU"/>
              </w:rPr>
              <w:t>Улица</w:t>
            </w:r>
          </w:p>
        </w:tc>
        <w:tc>
          <w:tcPr>
            <w:tcW w:w="1734" w:type="dxa"/>
            <w:tcBorders>
              <w:top w:val="single" w:sz="4" w:space="0" w:color="auto"/>
            </w:tcBorders>
          </w:tcPr>
          <w:p w14:paraId="0CA703AE" w14:textId="77777777" w:rsidR="00FF684C" w:rsidRPr="00CA6859" w:rsidRDefault="00FF684C" w:rsidP="00CB757D">
            <w:pPr>
              <w:jc w:val="center"/>
              <w:rPr>
                <w:lang w:val="ru-RU"/>
              </w:rPr>
            </w:pPr>
            <w:r>
              <w:rPr>
                <w:lang w:val="ru-RU"/>
              </w:rPr>
              <w:t>Нет</w:t>
            </w:r>
          </w:p>
        </w:tc>
      </w:tr>
      <w:tr w:rsidR="00FF684C" w:rsidRPr="00CA6859" w14:paraId="1C7B005F" w14:textId="77777777" w:rsidTr="00CB757D">
        <w:trPr>
          <w:trHeight w:val="268"/>
        </w:trPr>
        <w:tc>
          <w:tcPr>
            <w:tcW w:w="1402" w:type="dxa"/>
          </w:tcPr>
          <w:p w14:paraId="33E80FE0" w14:textId="77777777" w:rsidR="00FF684C" w:rsidRPr="00CA6859" w:rsidRDefault="00FF684C" w:rsidP="00CB757D">
            <w:pPr>
              <w:rPr>
                <w:lang w:val="ru-RU"/>
              </w:rPr>
            </w:pPr>
            <w:r w:rsidRPr="00CA6859">
              <w:rPr>
                <w:lang w:val="ru-RU"/>
              </w:rPr>
              <w:t>FK</w:t>
            </w:r>
          </w:p>
        </w:tc>
        <w:tc>
          <w:tcPr>
            <w:tcW w:w="1878" w:type="dxa"/>
          </w:tcPr>
          <w:p w14:paraId="68B5E10F" w14:textId="77777777" w:rsidR="00FF684C" w:rsidRPr="00CA6859" w:rsidRDefault="00FF684C" w:rsidP="00CB757D">
            <w:pPr>
              <w:rPr>
                <w:lang w:val="ru-RU"/>
              </w:rPr>
            </w:pPr>
            <w:r w:rsidRPr="00F6362B">
              <w:rPr>
                <w:lang w:val="ru-RU"/>
              </w:rPr>
              <w:t>OL_ID</w:t>
            </w:r>
          </w:p>
        </w:tc>
        <w:tc>
          <w:tcPr>
            <w:tcW w:w="1182" w:type="dxa"/>
          </w:tcPr>
          <w:p w14:paraId="2487F0BD" w14:textId="77777777" w:rsidR="00FF684C" w:rsidRPr="00CA6859" w:rsidRDefault="00FF684C" w:rsidP="00CB757D">
            <w:pPr>
              <w:rPr>
                <w:lang w:val="ru-RU"/>
              </w:rPr>
            </w:pPr>
            <w:r w:rsidRPr="00CA6859">
              <w:rPr>
                <w:lang w:val="ru-RU"/>
              </w:rPr>
              <w:t>Numeric</w:t>
            </w:r>
          </w:p>
        </w:tc>
        <w:tc>
          <w:tcPr>
            <w:tcW w:w="1260" w:type="dxa"/>
          </w:tcPr>
          <w:p w14:paraId="0E2B58E8" w14:textId="77777777" w:rsidR="00FF684C" w:rsidRPr="00CA6859" w:rsidRDefault="00FF684C" w:rsidP="00CB757D">
            <w:pPr>
              <w:jc w:val="center"/>
              <w:rPr>
                <w:lang w:val="ru-RU"/>
              </w:rPr>
            </w:pPr>
            <w:r>
              <w:rPr>
                <w:lang w:val="ru-RU"/>
              </w:rPr>
              <w:t>2</w:t>
            </w:r>
            <w:r w:rsidRPr="00CA6859">
              <w:rPr>
                <w:lang w:val="ru-RU"/>
              </w:rPr>
              <w:t>0</w:t>
            </w:r>
          </w:p>
        </w:tc>
        <w:tc>
          <w:tcPr>
            <w:tcW w:w="2642" w:type="dxa"/>
          </w:tcPr>
          <w:p w14:paraId="2FFE7261" w14:textId="77777777" w:rsidR="00FF684C" w:rsidRPr="00CA6859" w:rsidRDefault="00FF684C" w:rsidP="00CB757D">
            <w:pPr>
              <w:rPr>
                <w:lang w:val="ru-RU"/>
              </w:rPr>
            </w:pPr>
            <w:r>
              <w:rPr>
                <w:lang w:val="ru-RU"/>
              </w:rPr>
              <w:t xml:space="preserve">Идентификатор </w:t>
            </w:r>
            <w:r w:rsidRPr="00CA6859">
              <w:rPr>
                <w:lang w:val="ru-RU"/>
              </w:rPr>
              <w:t>торговой точки</w:t>
            </w:r>
          </w:p>
        </w:tc>
        <w:tc>
          <w:tcPr>
            <w:tcW w:w="1734" w:type="dxa"/>
          </w:tcPr>
          <w:p w14:paraId="4F76D29F" w14:textId="77777777" w:rsidR="00FF684C" w:rsidRPr="00CA6859" w:rsidRDefault="00FF684C" w:rsidP="00CB757D">
            <w:pPr>
              <w:jc w:val="center"/>
              <w:rPr>
                <w:lang w:val="ru-RU"/>
              </w:rPr>
            </w:pPr>
            <w:r>
              <w:rPr>
                <w:lang w:val="ru-RU"/>
              </w:rPr>
              <w:t>Нет</w:t>
            </w:r>
          </w:p>
        </w:tc>
      </w:tr>
      <w:tr w:rsidR="00FF684C" w:rsidRPr="00CA6859" w14:paraId="67990B0A" w14:textId="77777777" w:rsidTr="00CB757D">
        <w:tc>
          <w:tcPr>
            <w:tcW w:w="1402" w:type="dxa"/>
          </w:tcPr>
          <w:p w14:paraId="35C9F17D" w14:textId="77777777" w:rsidR="00FF684C" w:rsidRPr="00CA6859" w:rsidRDefault="00FF684C" w:rsidP="00CB757D">
            <w:pPr>
              <w:rPr>
                <w:lang w:val="ru-RU"/>
              </w:rPr>
            </w:pPr>
          </w:p>
        </w:tc>
        <w:tc>
          <w:tcPr>
            <w:tcW w:w="1878" w:type="dxa"/>
          </w:tcPr>
          <w:p w14:paraId="1F420BFF" w14:textId="77777777" w:rsidR="00FF684C" w:rsidRPr="00CA6859" w:rsidRDefault="00FF684C" w:rsidP="00CB757D">
            <w:pPr>
              <w:rPr>
                <w:lang w:val="ru-RU"/>
              </w:rPr>
            </w:pPr>
            <w:r w:rsidRPr="002B0D1A">
              <w:rPr>
                <w:lang w:val="ru-RU"/>
              </w:rPr>
              <w:t>STATUS</w:t>
            </w:r>
          </w:p>
        </w:tc>
        <w:tc>
          <w:tcPr>
            <w:tcW w:w="1182" w:type="dxa"/>
          </w:tcPr>
          <w:p w14:paraId="43D30955" w14:textId="77777777" w:rsidR="00FF684C" w:rsidRPr="00CA6859" w:rsidRDefault="00FF684C" w:rsidP="00CB757D">
            <w:pPr>
              <w:rPr>
                <w:lang w:val="ru-RU"/>
              </w:rPr>
            </w:pPr>
            <w:r w:rsidRPr="00CA6859">
              <w:rPr>
                <w:lang w:val="ru-RU"/>
              </w:rPr>
              <w:t>Numeric</w:t>
            </w:r>
          </w:p>
        </w:tc>
        <w:tc>
          <w:tcPr>
            <w:tcW w:w="1260" w:type="dxa"/>
          </w:tcPr>
          <w:p w14:paraId="1219D79A" w14:textId="77777777" w:rsidR="00FF684C" w:rsidRPr="00CA6859" w:rsidRDefault="00FF684C" w:rsidP="00CB757D">
            <w:pPr>
              <w:jc w:val="center"/>
              <w:rPr>
                <w:lang w:val="ru-RU"/>
              </w:rPr>
            </w:pPr>
            <w:r>
              <w:rPr>
                <w:lang w:val="ru-RU"/>
              </w:rPr>
              <w:t>11</w:t>
            </w:r>
          </w:p>
        </w:tc>
        <w:tc>
          <w:tcPr>
            <w:tcW w:w="2642" w:type="dxa"/>
          </w:tcPr>
          <w:p w14:paraId="0470DAA2" w14:textId="77777777" w:rsidR="00FF684C" w:rsidRPr="00CA6859" w:rsidRDefault="00FF684C" w:rsidP="00CB757D">
            <w:pPr>
              <w:rPr>
                <w:lang w:val="ru-RU"/>
              </w:rPr>
            </w:pPr>
            <w:r>
              <w:rPr>
                <w:lang w:val="ru-RU"/>
              </w:rPr>
              <w:t>Статус записи</w:t>
            </w:r>
          </w:p>
        </w:tc>
        <w:tc>
          <w:tcPr>
            <w:tcW w:w="1734" w:type="dxa"/>
          </w:tcPr>
          <w:p w14:paraId="7880285A" w14:textId="77777777" w:rsidR="00FF684C" w:rsidRPr="00CA6859" w:rsidRDefault="00FF684C" w:rsidP="00CB757D">
            <w:pPr>
              <w:jc w:val="center"/>
              <w:rPr>
                <w:lang w:val="ru-RU"/>
              </w:rPr>
            </w:pPr>
            <w:r w:rsidRPr="00CA6859">
              <w:rPr>
                <w:lang w:val="ru-RU"/>
              </w:rPr>
              <w:t>Да</w:t>
            </w:r>
          </w:p>
        </w:tc>
      </w:tr>
      <w:tr w:rsidR="00FF684C" w:rsidRPr="00CA6859" w14:paraId="5830316B" w14:textId="77777777" w:rsidTr="00CB757D">
        <w:tc>
          <w:tcPr>
            <w:tcW w:w="1402" w:type="dxa"/>
          </w:tcPr>
          <w:p w14:paraId="754972B2" w14:textId="77777777" w:rsidR="00FF684C" w:rsidRPr="00CA6859" w:rsidRDefault="00FF684C" w:rsidP="00CB757D">
            <w:pPr>
              <w:rPr>
                <w:lang w:val="ru-RU"/>
              </w:rPr>
            </w:pPr>
          </w:p>
        </w:tc>
        <w:tc>
          <w:tcPr>
            <w:tcW w:w="1878" w:type="dxa"/>
          </w:tcPr>
          <w:p w14:paraId="1DC1FE5E" w14:textId="77777777" w:rsidR="00FF684C" w:rsidRPr="00CA6859" w:rsidRDefault="00FF684C" w:rsidP="00CB757D">
            <w:pPr>
              <w:rPr>
                <w:lang w:val="ru-RU"/>
              </w:rPr>
            </w:pPr>
            <w:r w:rsidRPr="002B0D1A">
              <w:rPr>
                <w:lang w:val="ru-RU"/>
              </w:rPr>
              <w:t>DTLM</w:t>
            </w:r>
          </w:p>
        </w:tc>
        <w:tc>
          <w:tcPr>
            <w:tcW w:w="1182" w:type="dxa"/>
          </w:tcPr>
          <w:p w14:paraId="36481E9C" w14:textId="77777777" w:rsidR="00FF684C" w:rsidRPr="00CA6859" w:rsidRDefault="00FF684C" w:rsidP="00CB757D">
            <w:pPr>
              <w:rPr>
                <w:lang w:val="ru-RU"/>
              </w:rPr>
            </w:pPr>
            <w:r w:rsidRPr="00CA6859">
              <w:rPr>
                <w:lang w:val="ru-RU"/>
              </w:rPr>
              <w:t>Character</w:t>
            </w:r>
          </w:p>
        </w:tc>
        <w:tc>
          <w:tcPr>
            <w:tcW w:w="1260" w:type="dxa"/>
          </w:tcPr>
          <w:p w14:paraId="07CB24EF" w14:textId="77777777" w:rsidR="00FF684C" w:rsidRPr="00CA6859" w:rsidRDefault="00FF684C" w:rsidP="00CB757D">
            <w:pPr>
              <w:jc w:val="center"/>
              <w:rPr>
                <w:lang w:val="ru-RU"/>
              </w:rPr>
            </w:pPr>
            <w:r>
              <w:rPr>
                <w:lang w:val="ru-RU"/>
              </w:rPr>
              <w:t>14</w:t>
            </w:r>
          </w:p>
        </w:tc>
        <w:tc>
          <w:tcPr>
            <w:tcW w:w="2642" w:type="dxa"/>
          </w:tcPr>
          <w:p w14:paraId="1754ABA2" w14:textId="77777777" w:rsidR="00FF684C" w:rsidRPr="00CA6859" w:rsidRDefault="00FF684C" w:rsidP="00CB757D">
            <w:pPr>
              <w:rPr>
                <w:lang w:val="ru-RU"/>
              </w:rPr>
            </w:pPr>
            <w:r w:rsidRPr="00CA6859">
              <w:rPr>
                <w:lang w:val="ru-RU"/>
              </w:rPr>
              <w:t xml:space="preserve">Дата и время модификации записи. </w:t>
            </w:r>
          </w:p>
          <w:p w14:paraId="26493248" w14:textId="77777777" w:rsidR="00FF684C" w:rsidRPr="00CA6859" w:rsidRDefault="00FF684C" w:rsidP="00CB757D">
            <w:pPr>
              <w:rPr>
                <w:lang w:val="ru-RU"/>
              </w:rPr>
            </w:pPr>
            <w:r w:rsidRPr="00CA6859">
              <w:rPr>
                <w:lang w:val="ru-RU"/>
              </w:rPr>
              <w:t>Формат: “YYYYMMDD HH:MM”</w:t>
            </w:r>
          </w:p>
        </w:tc>
        <w:tc>
          <w:tcPr>
            <w:tcW w:w="1734" w:type="dxa"/>
          </w:tcPr>
          <w:p w14:paraId="611AB21F" w14:textId="77777777" w:rsidR="00FF684C" w:rsidRPr="00CA6859" w:rsidRDefault="00FF684C" w:rsidP="00CB757D">
            <w:pPr>
              <w:jc w:val="center"/>
              <w:rPr>
                <w:lang w:val="ru-RU"/>
              </w:rPr>
            </w:pPr>
            <w:r w:rsidRPr="00CA6859">
              <w:rPr>
                <w:lang w:val="ru-RU"/>
              </w:rPr>
              <w:t>Да</w:t>
            </w:r>
          </w:p>
        </w:tc>
      </w:tr>
    </w:tbl>
    <w:p w14:paraId="4BE4ADC3" w14:textId="77777777" w:rsidR="00FF684C" w:rsidRDefault="00FF684C" w:rsidP="00FF684C"/>
    <w:p w14:paraId="1EEAEE27" w14:textId="77777777" w:rsidR="00FF684C" w:rsidRPr="00CA6859" w:rsidRDefault="00FF684C" w:rsidP="00FF684C">
      <w:pPr>
        <w:pStyle w:val="Heading2"/>
        <w:tabs>
          <w:tab w:val="clear" w:pos="1152"/>
          <w:tab w:val="num" w:pos="1708"/>
        </w:tabs>
        <w:ind w:left="1708"/>
        <w:rPr>
          <w:lang w:val="ru-RU"/>
        </w:rPr>
      </w:pPr>
      <w:bookmarkStart w:id="155" w:name="_Toc420948286"/>
      <w:r w:rsidRPr="00CA6859">
        <w:rPr>
          <w:lang w:val="ru-RU"/>
        </w:rPr>
        <w:t>Особенности и</w:t>
      </w:r>
      <w:r>
        <w:rPr>
          <w:lang w:val="ru-RU"/>
        </w:rPr>
        <w:t>мпорта информации о привязках локальн</w:t>
      </w:r>
      <w:r w:rsidRPr="00CA6859">
        <w:rPr>
          <w:lang w:val="ru-RU"/>
        </w:rPr>
        <w:t>ы</w:t>
      </w:r>
      <w:r>
        <w:rPr>
          <w:lang w:val="ru-RU"/>
        </w:rPr>
        <w:t>х торгов</w:t>
      </w:r>
      <w:r w:rsidRPr="00CA6859">
        <w:rPr>
          <w:lang w:val="ru-RU"/>
        </w:rPr>
        <w:t>ы</w:t>
      </w:r>
      <w:r>
        <w:rPr>
          <w:lang w:val="ru-RU"/>
        </w:rPr>
        <w:t>х точек</w:t>
      </w:r>
      <w:r w:rsidRPr="00CA6859">
        <w:rPr>
          <w:lang w:val="ru-RU"/>
        </w:rPr>
        <w:t xml:space="preserve"> к </w:t>
      </w:r>
      <w:r>
        <w:rPr>
          <w:lang w:val="ru-RU"/>
        </w:rPr>
        <w:t xml:space="preserve">юридическим лицам </w:t>
      </w:r>
      <w:r w:rsidRPr="00CA6859">
        <w:rPr>
          <w:lang w:val="ru-RU"/>
        </w:rPr>
        <w:t>(</w:t>
      </w:r>
      <w:r w:rsidRPr="00A911F8">
        <w:rPr>
          <w:lang w:val="ru-RU"/>
        </w:rPr>
        <w:t>LOLPCOMP.DBF</w:t>
      </w:r>
      <w:r w:rsidRPr="00CA6859">
        <w:rPr>
          <w:lang w:val="ru-RU"/>
        </w:rPr>
        <w:t>)</w:t>
      </w:r>
      <w:bookmarkEnd w:id="155"/>
    </w:p>
    <w:p w14:paraId="35BF1F9E" w14:textId="77777777" w:rsidR="00FF684C" w:rsidRDefault="00FF684C" w:rsidP="00E82E3B">
      <w:pPr>
        <w:pStyle w:val="ListParagraph"/>
        <w:numPr>
          <w:ilvl w:val="0"/>
          <w:numId w:val="100"/>
        </w:numPr>
        <w:rPr>
          <w:lang w:val="ru-RU"/>
        </w:rPr>
      </w:pPr>
      <w:r w:rsidRPr="00CA6859">
        <w:rPr>
          <w:lang w:val="ru-RU"/>
        </w:rPr>
        <w:t xml:space="preserve">Ключевыми полями является комбинация полей </w:t>
      </w:r>
      <w:r w:rsidRPr="00C267B9">
        <w:rPr>
          <w:lang w:val="ru-RU"/>
        </w:rPr>
        <w:t>LOC_CODE</w:t>
      </w:r>
      <w:r w:rsidRPr="00CA6859">
        <w:rPr>
          <w:lang w:val="ru-RU"/>
        </w:rPr>
        <w:t xml:space="preserve">, </w:t>
      </w:r>
      <w:r w:rsidRPr="00C267B9">
        <w:rPr>
          <w:lang w:val="ru-RU"/>
        </w:rPr>
        <w:t>CUST_ID</w:t>
      </w:r>
      <w:r w:rsidRPr="006015C3">
        <w:rPr>
          <w:lang w:val="ru-RU"/>
        </w:rPr>
        <w:t xml:space="preserve">, </w:t>
      </w:r>
      <w:r w:rsidRPr="00C267B9">
        <w:rPr>
          <w:lang w:val="ru-RU"/>
        </w:rPr>
        <w:t>PCOMP_CODE</w:t>
      </w:r>
      <w:r w:rsidRPr="00CA6859">
        <w:rPr>
          <w:lang w:val="ru-RU"/>
        </w:rPr>
        <w:t>.</w:t>
      </w:r>
    </w:p>
    <w:p w14:paraId="002CB4E3" w14:textId="77777777" w:rsidR="00FF684C" w:rsidRPr="00BD55D3" w:rsidRDefault="00FF684C" w:rsidP="00E82E3B">
      <w:pPr>
        <w:pStyle w:val="ListParagraph"/>
        <w:numPr>
          <w:ilvl w:val="0"/>
          <w:numId w:val="100"/>
        </w:numPr>
        <w:rPr>
          <w:lang w:val="ru-RU"/>
        </w:rPr>
      </w:pPr>
      <w:r w:rsidRPr="00BD55D3">
        <w:rPr>
          <w:lang w:val="ru-RU"/>
        </w:rPr>
        <w:t xml:space="preserve">Для </w:t>
      </w:r>
      <w:r w:rsidRPr="00C267B9">
        <w:rPr>
          <w:lang w:val="ru-RU"/>
        </w:rPr>
        <w:t>LOC_CODE</w:t>
      </w:r>
      <w:r w:rsidRPr="00BD55D3">
        <w:rPr>
          <w:lang w:val="ru-RU"/>
        </w:rPr>
        <w:t xml:space="preserve"> проверка на статус записи в БД (</w:t>
      </w:r>
      <w:r w:rsidRPr="00A33D39">
        <w:rPr>
          <w:lang w:val="ru-RU"/>
        </w:rPr>
        <w:t>tblLocalOutLets</w:t>
      </w:r>
      <w:r w:rsidRPr="00BD55D3">
        <w:rPr>
          <w:lang w:val="ru-RU"/>
        </w:rPr>
        <w:t>) не происходит.</w:t>
      </w:r>
    </w:p>
    <w:p w14:paraId="4E241CB0" w14:textId="77777777" w:rsidR="00FF684C" w:rsidRDefault="00FF684C" w:rsidP="00E82E3B">
      <w:pPr>
        <w:pStyle w:val="ListParagraph"/>
        <w:numPr>
          <w:ilvl w:val="0"/>
          <w:numId w:val="100"/>
        </w:numPr>
        <w:rPr>
          <w:lang w:val="ru-RU"/>
        </w:rPr>
      </w:pPr>
      <w:r w:rsidRPr="00BD55D3">
        <w:rPr>
          <w:lang w:val="ru-RU"/>
        </w:rPr>
        <w:t>Для PCOMP_CODE проверка на статус записи в БД (tblParentCompanies) не происходит.</w:t>
      </w:r>
    </w:p>
    <w:p w14:paraId="5A6D7CEE" w14:textId="77777777" w:rsidR="00FF684C" w:rsidRPr="00BD55D3" w:rsidRDefault="00FF684C" w:rsidP="00E82E3B">
      <w:pPr>
        <w:pStyle w:val="ListParagraph"/>
        <w:numPr>
          <w:ilvl w:val="0"/>
          <w:numId w:val="100"/>
        </w:numPr>
        <w:rPr>
          <w:lang w:val="ru-RU"/>
        </w:rPr>
      </w:pPr>
      <w:r>
        <w:rPr>
          <w:lang w:val="ru-RU"/>
        </w:rPr>
        <w:t>Условием импорта привязки локальной торговой точки и юридических лиц есть соответствие точек синхронизации (</w:t>
      </w:r>
      <w:r w:rsidRPr="005C0A6F">
        <w:rPr>
          <w:lang w:val="ru-RU"/>
        </w:rPr>
        <w:t>tblLocalOutLets</w:t>
      </w:r>
      <w:r>
        <w:rPr>
          <w:lang w:val="ru-RU"/>
        </w:rPr>
        <w:t>.</w:t>
      </w:r>
      <w:r w:rsidRPr="007F6643">
        <w:rPr>
          <w:lang w:val="ru-RU"/>
        </w:rPr>
        <w:t>Cust_Id</w:t>
      </w:r>
      <w:r>
        <w:rPr>
          <w:lang w:val="ru-RU"/>
        </w:rPr>
        <w:t xml:space="preserve"> и </w:t>
      </w:r>
      <w:r w:rsidRPr="00BD55D3">
        <w:rPr>
          <w:lang w:val="ru-RU"/>
        </w:rPr>
        <w:t>tblParentCompanies</w:t>
      </w:r>
      <w:r>
        <w:rPr>
          <w:lang w:val="ru-RU"/>
        </w:rPr>
        <w:t>.</w:t>
      </w:r>
      <w:r w:rsidRPr="007F6643">
        <w:rPr>
          <w:lang w:val="ru-RU"/>
        </w:rPr>
        <w:t>Cust_Id</w:t>
      </w:r>
      <w:r>
        <w:rPr>
          <w:lang w:val="ru-RU"/>
        </w:rPr>
        <w:t>).</w:t>
      </w:r>
    </w:p>
    <w:p w14:paraId="355E9B64" w14:textId="77777777" w:rsidR="00FF684C" w:rsidRDefault="00FF684C" w:rsidP="00E82E3B">
      <w:pPr>
        <w:pStyle w:val="ListParagraph"/>
        <w:numPr>
          <w:ilvl w:val="0"/>
          <w:numId w:val="100"/>
        </w:numPr>
        <w:rPr>
          <w:lang w:val="ru-RU"/>
        </w:rPr>
      </w:pPr>
      <w:r w:rsidRPr="00BD55D3">
        <w:rPr>
          <w:lang w:val="ru-RU"/>
        </w:rPr>
        <w:t>Если значение в поле DTLM пустое (или некорректного формата), то запись импортируется в БД с DLM, что соответствует текущей дате.</w:t>
      </w:r>
    </w:p>
    <w:p w14:paraId="097C1882" w14:textId="77777777" w:rsidR="00FF684C" w:rsidRPr="006015C3" w:rsidRDefault="00FF684C" w:rsidP="00E82E3B">
      <w:pPr>
        <w:pStyle w:val="ListParagraph"/>
        <w:numPr>
          <w:ilvl w:val="0"/>
          <w:numId w:val="100"/>
        </w:numPr>
        <w:rPr>
          <w:lang w:val="ru-RU"/>
        </w:rPr>
      </w:pPr>
      <w:r w:rsidRPr="00BD55D3">
        <w:rPr>
          <w:lang w:val="ru-RU"/>
        </w:rPr>
        <w:t>Если значение в поле DTLM</w:t>
      </w:r>
      <w:r w:rsidRPr="006015C3">
        <w:rPr>
          <w:lang w:val="ru-RU"/>
        </w:rPr>
        <w:t xml:space="preserve"> указано, то в БД прописуєтся соответсвующее ему значение </w:t>
      </w:r>
      <w:r w:rsidRPr="00BD55D3">
        <w:rPr>
          <w:lang w:val="ru-RU"/>
        </w:rPr>
        <w:t>DLM</w:t>
      </w:r>
      <w:r w:rsidRPr="006015C3">
        <w:rPr>
          <w:lang w:val="ru-RU"/>
        </w:rPr>
        <w:t>.</w:t>
      </w:r>
    </w:p>
    <w:p w14:paraId="78C4EA25" w14:textId="77777777" w:rsidR="00FF684C" w:rsidRPr="00AA34EB" w:rsidRDefault="00FF684C" w:rsidP="00E82E3B">
      <w:pPr>
        <w:pStyle w:val="ListParagraph"/>
        <w:numPr>
          <w:ilvl w:val="0"/>
          <w:numId w:val="100"/>
        </w:numPr>
        <w:rPr>
          <w:lang w:val="ru-RU"/>
        </w:rPr>
      </w:pPr>
      <w:r w:rsidRPr="00CA6859">
        <w:rPr>
          <w:lang w:val="ru-RU"/>
        </w:rPr>
        <w:t>Если DLM меньше чем в ЦБД, то запись пропускается.</w:t>
      </w:r>
    </w:p>
    <w:p w14:paraId="3557931D" w14:textId="77777777" w:rsidR="00FF684C" w:rsidRPr="00CA6859" w:rsidRDefault="00FF684C" w:rsidP="00FF684C">
      <w:pPr>
        <w:pStyle w:val="Heading2"/>
        <w:tabs>
          <w:tab w:val="clear" w:pos="1152"/>
          <w:tab w:val="num" w:pos="1708"/>
        </w:tabs>
        <w:ind w:left="1708"/>
        <w:rPr>
          <w:lang w:val="ru-RU"/>
        </w:rPr>
      </w:pPr>
      <w:bookmarkStart w:id="156" w:name="_Toc420948287"/>
      <w:r w:rsidRPr="00CA6859">
        <w:rPr>
          <w:lang w:val="ru-RU"/>
        </w:rPr>
        <w:t xml:space="preserve">Таблица </w:t>
      </w:r>
      <w:r w:rsidRPr="00A911F8">
        <w:rPr>
          <w:lang w:val="ru-RU"/>
        </w:rPr>
        <w:t>LOLPCOMP</w:t>
      </w:r>
      <w:bookmarkEnd w:id="156"/>
    </w:p>
    <w:p w14:paraId="7BB39B2B" w14:textId="77777777" w:rsidR="00FF684C" w:rsidRPr="00CA6859" w:rsidRDefault="00FF684C" w:rsidP="00FF684C">
      <w:pPr>
        <w:spacing w:before="200" w:after="200"/>
        <w:ind w:firstLine="720"/>
        <w:rPr>
          <w:lang w:val="ru-RU"/>
        </w:rPr>
      </w:pPr>
      <w:r w:rsidRPr="00CA6859">
        <w:rPr>
          <w:lang w:val="ru-RU"/>
        </w:rPr>
        <w:t xml:space="preserve">Информация о привязке </w:t>
      </w:r>
      <w:r>
        <w:rPr>
          <w:lang w:val="ru-RU"/>
        </w:rPr>
        <w:t>локальн</w:t>
      </w:r>
      <w:r w:rsidRPr="00CA6859">
        <w:rPr>
          <w:lang w:val="ru-RU"/>
        </w:rPr>
        <w:t>ы</w:t>
      </w:r>
      <w:r>
        <w:rPr>
          <w:lang w:val="ru-RU"/>
        </w:rPr>
        <w:t xml:space="preserve">х </w:t>
      </w:r>
      <w:r w:rsidRPr="00CA6859">
        <w:rPr>
          <w:lang w:val="ru-RU"/>
        </w:rPr>
        <w:t>торговых точек</w:t>
      </w:r>
      <w:r>
        <w:rPr>
          <w:lang w:val="ru-RU"/>
        </w:rPr>
        <w:t xml:space="preserve"> к юридическим лицам</w:t>
      </w:r>
      <w:r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78"/>
        <w:gridCol w:w="1182"/>
        <w:gridCol w:w="1260"/>
        <w:gridCol w:w="2642"/>
        <w:gridCol w:w="1858"/>
      </w:tblGrid>
      <w:tr w:rsidR="00FF684C" w:rsidRPr="00CA6859" w14:paraId="16451E40" w14:textId="77777777" w:rsidTr="00CB757D">
        <w:tc>
          <w:tcPr>
            <w:tcW w:w="1402" w:type="dxa"/>
            <w:tcBorders>
              <w:top w:val="single" w:sz="12" w:space="0" w:color="auto"/>
              <w:left w:val="single" w:sz="12" w:space="0" w:color="auto"/>
              <w:bottom w:val="single" w:sz="12" w:space="0" w:color="auto"/>
              <w:right w:val="single" w:sz="12" w:space="0" w:color="auto"/>
            </w:tcBorders>
          </w:tcPr>
          <w:p w14:paraId="3454C672" w14:textId="77777777" w:rsidR="00FF684C" w:rsidRPr="00CA6859" w:rsidRDefault="00FF684C" w:rsidP="00CB757D">
            <w:pPr>
              <w:jc w:val="center"/>
              <w:rPr>
                <w:b/>
                <w:lang w:val="ru-RU"/>
              </w:rPr>
            </w:pPr>
            <w:r w:rsidRPr="00CA6859">
              <w:rPr>
                <w:b/>
                <w:lang w:val="ru-RU"/>
              </w:rPr>
              <w:t>Ключ</w:t>
            </w:r>
          </w:p>
        </w:tc>
        <w:tc>
          <w:tcPr>
            <w:tcW w:w="1878" w:type="dxa"/>
            <w:tcBorders>
              <w:top w:val="single" w:sz="12" w:space="0" w:color="auto"/>
              <w:left w:val="single" w:sz="12" w:space="0" w:color="auto"/>
              <w:bottom w:val="single" w:sz="12" w:space="0" w:color="auto"/>
              <w:right w:val="single" w:sz="12" w:space="0" w:color="auto"/>
            </w:tcBorders>
          </w:tcPr>
          <w:p w14:paraId="334DC6C7" w14:textId="77777777" w:rsidR="00FF684C" w:rsidRPr="00CA6859" w:rsidRDefault="00FF684C" w:rsidP="00CB757D">
            <w:pPr>
              <w:jc w:val="center"/>
              <w:rPr>
                <w:b/>
                <w:lang w:val="ru-RU"/>
              </w:rPr>
            </w:pPr>
            <w:r w:rsidRPr="00CA6859">
              <w:rPr>
                <w:b/>
                <w:lang w:val="ru-RU"/>
              </w:rPr>
              <w:t>Поле</w:t>
            </w:r>
          </w:p>
        </w:tc>
        <w:tc>
          <w:tcPr>
            <w:tcW w:w="1182" w:type="dxa"/>
            <w:tcBorders>
              <w:top w:val="single" w:sz="12" w:space="0" w:color="auto"/>
              <w:left w:val="single" w:sz="12" w:space="0" w:color="auto"/>
              <w:bottom w:val="single" w:sz="12" w:space="0" w:color="auto"/>
              <w:right w:val="single" w:sz="12" w:space="0" w:color="auto"/>
            </w:tcBorders>
          </w:tcPr>
          <w:p w14:paraId="49CF7F15" w14:textId="77777777" w:rsidR="00FF684C" w:rsidRPr="00CA6859" w:rsidRDefault="00FF684C" w:rsidP="00CB757D">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84B2AB6" w14:textId="77777777" w:rsidR="00FF684C" w:rsidRPr="00CA6859" w:rsidRDefault="00FF684C" w:rsidP="00CB757D">
            <w:pPr>
              <w:jc w:val="center"/>
              <w:rPr>
                <w:b/>
                <w:lang w:val="ru-RU"/>
              </w:rPr>
            </w:pPr>
            <w:r w:rsidRPr="00CA6859">
              <w:rPr>
                <w:b/>
                <w:lang w:val="ru-RU"/>
              </w:rPr>
              <w:t>Длина</w:t>
            </w:r>
          </w:p>
        </w:tc>
        <w:tc>
          <w:tcPr>
            <w:tcW w:w="2642" w:type="dxa"/>
            <w:tcBorders>
              <w:top w:val="single" w:sz="12" w:space="0" w:color="auto"/>
              <w:left w:val="single" w:sz="12" w:space="0" w:color="auto"/>
              <w:bottom w:val="single" w:sz="12" w:space="0" w:color="auto"/>
              <w:right w:val="single" w:sz="12" w:space="0" w:color="auto"/>
            </w:tcBorders>
          </w:tcPr>
          <w:p w14:paraId="36B2590A" w14:textId="77777777" w:rsidR="00FF684C" w:rsidRPr="00CA6859" w:rsidRDefault="00FF684C" w:rsidP="00CB757D">
            <w:pPr>
              <w:jc w:val="center"/>
              <w:rPr>
                <w:b/>
                <w:lang w:val="ru-RU"/>
              </w:rPr>
            </w:pPr>
            <w:r w:rsidRPr="00CA6859">
              <w:rPr>
                <w:b/>
                <w:lang w:val="ru-RU"/>
              </w:rPr>
              <w:t>Описание</w:t>
            </w:r>
          </w:p>
        </w:tc>
        <w:tc>
          <w:tcPr>
            <w:tcW w:w="1858" w:type="dxa"/>
            <w:tcBorders>
              <w:top w:val="single" w:sz="12" w:space="0" w:color="auto"/>
              <w:left w:val="single" w:sz="12" w:space="0" w:color="auto"/>
              <w:bottom w:val="single" w:sz="12" w:space="0" w:color="auto"/>
              <w:right w:val="single" w:sz="12" w:space="0" w:color="auto"/>
            </w:tcBorders>
          </w:tcPr>
          <w:p w14:paraId="730EB510" w14:textId="77777777" w:rsidR="00FF684C" w:rsidRPr="00CA6859" w:rsidRDefault="00FF684C" w:rsidP="00CB757D">
            <w:pPr>
              <w:jc w:val="center"/>
              <w:rPr>
                <w:b/>
                <w:lang w:val="ru-RU"/>
              </w:rPr>
            </w:pPr>
            <w:r w:rsidRPr="00CA6859">
              <w:rPr>
                <w:b/>
                <w:lang w:val="ru-RU"/>
              </w:rPr>
              <w:t>Поле обязательное</w:t>
            </w:r>
          </w:p>
        </w:tc>
      </w:tr>
      <w:tr w:rsidR="00FF684C" w:rsidRPr="00CA6859" w14:paraId="3C74978F" w14:textId="77777777" w:rsidTr="00CB757D">
        <w:trPr>
          <w:trHeight w:val="268"/>
        </w:trPr>
        <w:tc>
          <w:tcPr>
            <w:tcW w:w="1402" w:type="dxa"/>
            <w:tcBorders>
              <w:top w:val="single" w:sz="12" w:space="0" w:color="auto"/>
            </w:tcBorders>
          </w:tcPr>
          <w:p w14:paraId="74A64567" w14:textId="77777777" w:rsidR="00FF684C" w:rsidRPr="00CA6859" w:rsidRDefault="00FF684C" w:rsidP="00CB757D">
            <w:pPr>
              <w:rPr>
                <w:lang w:val="ru-RU"/>
              </w:rPr>
            </w:pPr>
            <w:r>
              <w:rPr>
                <w:lang w:val="en-US"/>
              </w:rPr>
              <w:lastRenderedPageBreak/>
              <w:t xml:space="preserve">PK, </w:t>
            </w:r>
            <w:r w:rsidRPr="00CA6859">
              <w:rPr>
                <w:lang w:val="ru-RU"/>
              </w:rPr>
              <w:t>FK</w:t>
            </w:r>
          </w:p>
        </w:tc>
        <w:tc>
          <w:tcPr>
            <w:tcW w:w="1878" w:type="dxa"/>
            <w:tcBorders>
              <w:top w:val="single" w:sz="12" w:space="0" w:color="auto"/>
            </w:tcBorders>
          </w:tcPr>
          <w:p w14:paraId="29C17D8D" w14:textId="77777777" w:rsidR="00FF684C" w:rsidRPr="00CA6859" w:rsidRDefault="00FF684C" w:rsidP="00CB757D">
            <w:pPr>
              <w:rPr>
                <w:lang w:val="ru-RU"/>
              </w:rPr>
            </w:pPr>
            <w:r w:rsidRPr="00C267B9">
              <w:rPr>
                <w:lang w:val="ru-RU"/>
              </w:rPr>
              <w:t>LOC_CODE</w:t>
            </w:r>
          </w:p>
        </w:tc>
        <w:tc>
          <w:tcPr>
            <w:tcW w:w="1182" w:type="dxa"/>
            <w:tcBorders>
              <w:top w:val="single" w:sz="12" w:space="0" w:color="auto"/>
            </w:tcBorders>
          </w:tcPr>
          <w:p w14:paraId="7EFA4AE2" w14:textId="77777777" w:rsidR="00FF684C" w:rsidRPr="00CA6859" w:rsidRDefault="00FF684C" w:rsidP="00CB757D">
            <w:pPr>
              <w:rPr>
                <w:lang w:val="ru-RU"/>
              </w:rPr>
            </w:pPr>
            <w:r w:rsidRPr="00CA6859">
              <w:rPr>
                <w:lang w:val="ru-RU"/>
              </w:rPr>
              <w:t>Character</w:t>
            </w:r>
          </w:p>
        </w:tc>
        <w:tc>
          <w:tcPr>
            <w:tcW w:w="1260" w:type="dxa"/>
            <w:tcBorders>
              <w:top w:val="single" w:sz="12" w:space="0" w:color="auto"/>
            </w:tcBorders>
          </w:tcPr>
          <w:p w14:paraId="6317B6F0" w14:textId="77777777" w:rsidR="00FF684C" w:rsidRPr="00CA6859" w:rsidRDefault="00FF684C" w:rsidP="00CB757D">
            <w:pPr>
              <w:jc w:val="center"/>
              <w:rPr>
                <w:lang w:val="ru-RU"/>
              </w:rPr>
            </w:pPr>
            <w:r w:rsidRPr="00CA6859">
              <w:rPr>
                <w:lang w:val="ru-RU"/>
              </w:rPr>
              <w:t>25</w:t>
            </w:r>
          </w:p>
        </w:tc>
        <w:tc>
          <w:tcPr>
            <w:tcW w:w="2642" w:type="dxa"/>
            <w:tcBorders>
              <w:top w:val="single" w:sz="12" w:space="0" w:color="auto"/>
            </w:tcBorders>
          </w:tcPr>
          <w:p w14:paraId="1FD1F253" w14:textId="77777777" w:rsidR="00FF684C" w:rsidRPr="00CA6859" w:rsidRDefault="00FF684C" w:rsidP="00CB757D">
            <w:pPr>
              <w:rPr>
                <w:lang w:val="ru-RU"/>
              </w:rPr>
            </w:pPr>
            <w:r w:rsidRPr="00CA6859">
              <w:rPr>
                <w:lang w:val="ru-RU"/>
              </w:rPr>
              <w:t xml:space="preserve">Внешний код </w:t>
            </w:r>
            <w:r>
              <w:rPr>
                <w:lang w:val="ru-RU"/>
              </w:rPr>
              <w:t xml:space="preserve">локальной </w:t>
            </w:r>
            <w:r w:rsidRPr="00CA6859">
              <w:rPr>
                <w:lang w:val="ru-RU"/>
              </w:rPr>
              <w:t>торговой точки</w:t>
            </w:r>
          </w:p>
        </w:tc>
        <w:tc>
          <w:tcPr>
            <w:tcW w:w="1858" w:type="dxa"/>
            <w:tcBorders>
              <w:top w:val="single" w:sz="12" w:space="0" w:color="auto"/>
            </w:tcBorders>
          </w:tcPr>
          <w:p w14:paraId="544A2B86" w14:textId="77777777" w:rsidR="00FF684C" w:rsidRPr="00CA6859" w:rsidRDefault="00FF684C" w:rsidP="00CB757D">
            <w:pPr>
              <w:jc w:val="center"/>
              <w:rPr>
                <w:lang w:val="ru-RU"/>
              </w:rPr>
            </w:pPr>
            <w:r w:rsidRPr="00CA6859">
              <w:rPr>
                <w:lang w:val="ru-RU"/>
              </w:rPr>
              <w:t>Да</w:t>
            </w:r>
          </w:p>
        </w:tc>
      </w:tr>
      <w:tr w:rsidR="00FF684C" w:rsidRPr="00CA6859" w14:paraId="20E05804" w14:textId="77777777" w:rsidTr="00CB757D">
        <w:trPr>
          <w:trHeight w:val="268"/>
        </w:trPr>
        <w:tc>
          <w:tcPr>
            <w:tcW w:w="1402" w:type="dxa"/>
          </w:tcPr>
          <w:p w14:paraId="5FE727A8" w14:textId="77777777" w:rsidR="00FF684C" w:rsidRPr="00CA6859" w:rsidRDefault="00FF684C" w:rsidP="00CB757D">
            <w:pPr>
              <w:rPr>
                <w:lang w:val="ru-RU"/>
              </w:rPr>
            </w:pPr>
            <w:r>
              <w:rPr>
                <w:lang w:val="en-US"/>
              </w:rPr>
              <w:t xml:space="preserve">PK, </w:t>
            </w:r>
            <w:r w:rsidRPr="00CA6859">
              <w:rPr>
                <w:lang w:val="ru-RU"/>
              </w:rPr>
              <w:t>FK</w:t>
            </w:r>
          </w:p>
        </w:tc>
        <w:tc>
          <w:tcPr>
            <w:tcW w:w="1878" w:type="dxa"/>
          </w:tcPr>
          <w:p w14:paraId="41E948A6" w14:textId="77777777" w:rsidR="00FF684C" w:rsidRPr="00CA6859" w:rsidRDefault="00FF684C" w:rsidP="00CB757D">
            <w:pPr>
              <w:rPr>
                <w:lang w:val="ru-RU"/>
              </w:rPr>
            </w:pPr>
            <w:r w:rsidRPr="00C267B9">
              <w:rPr>
                <w:lang w:val="ru-RU"/>
              </w:rPr>
              <w:t>CUST_ID</w:t>
            </w:r>
          </w:p>
        </w:tc>
        <w:tc>
          <w:tcPr>
            <w:tcW w:w="1182" w:type="dxa"/>
          </w:tcPr>
          <w:p w14:paraId="2D94E25F" w14:textId="77777777" w:rsidR="00FF684C" w:rsidRPr="00CA6859" w:rsidRDefault="00FF684C" w:rsidP="00CB757D">
            <w:pPr>
              <w:rPr>
                <w:lang w:val="ru-RU"/>
              </w:rPr>
            </w:pPr>
            <w:r w:rsidRPr="00CA6859">
              <w:rPr>
                <w:lang w:val="ru-RU"/>
              </w:rPr>
              <w:t>Numeric</w:t>
            </w:r>
          </w:p>
        </w:tc>
        <w:tc>
          <w:tcPr>
            <w:tcW w:w="1260" w:type="dxa"/>
          </w:tcPr>
          <w:p w14:paraId="43BD16BA" w14:textId="77777777" w:rsidR="00FF684C" w:rsidRPr="00CA6859" w:rsidRDefault="00FF684C" w:rsidP="00CB757D">
            <w:pPr>
              <w:jc w:val="center"/>
              <w:rPr>
                <w:lang w:val="ru-RU"/>
              </w:rPr>
            </w:pPr>
            <w:r w:rsidRPr="00CA6859">
              <w:rPr>
                <w:lang w:val="ru-RU"/>
              </w:rPr>
              <w:t>11</w:t>
            </w:r>
          </w:p>
        </w:tc>
        <w:tc>
          <w:tcPr>
            <w:tcW w:w="2642" w:type="dxa"/>
          </w:tcPr>
          <w:p w14:paraId="481DAA99" w14:textId="77777777" w:rsidR="00FF684C" w:rsidRPr="00CA6859" w:rsidRDefault="00FF684C" w:rsidP="00CB757D">
            <w:pPr>
              <w:rPr>
                <w:lang w:val="ru-RU"/>
              </w:rPr>
            </w:pPr>
            <w:r w:rsidRPr="00CA6859">
              <w:rPr>
                <w:lang w:val="ru-RU"/>
              </w:rPr>
              <w:t xml:space="preserve">Идентификатор </w:t>
            </w:r>
            <w:r>
              <w:rPr>
                <w:lang w:val="ru-RU"/>
              </w:rPr>
              <w:t>точки синхронизации</w:t>
            </w:r>
          </w:p>
        </w:tc>
        <w:tc>
          <w:tcPr>
            <w:tcW w:w="1858" w:type="dxa"/>
          </w:tcPr>
          <w:p w14:paraId="35267EEF" w14:textId="77777777" w:rsidR="00FF684C" w:rsidRPr="00CA6859" w:rsidRDefault="00FF684C" w:rsidP="00CB757D">
            <w:pPr>
              <w:jc w:val="center"/>
              <w:rPr>
                <w:lang w:val="ru-RU"/>
              </w:rPr>
            </w:pPr>
            <w:r w:rsidRPr="00CA6859">
              <w:rPr>
                <w:lang w:val="ru-RU"/>
              </w:rPr>
              <w:t>Да</w:t>
            </w:r>
          </w:p>
        </w:tc>
      </w:tr>
      <w:tr w:rsidR="00FF684C" w:rsidRPr="00CA6859" w14:paraId="4F0DEEEC" w14:textId="77777777" w:rsidTr="00CB757D">
        <w:trPr>
          <w:trHeight w:val="268"/>
        </w:trPr>
        <w:tc>
          <w:tcPr>
            <w:tcW w:w="1402" w:type="dxa"/>
          </w:tcPr>
          <w:p w14:paraId="599D45FA" w14:textId="77777777" w:rsidR="00FF684C" w:rsidRPr="00CA6859" w:rsidRDefault="00FF684C" w:rsidP="00CB757D">
            <w:pPr>
              <w:rPr>
                <w:lang w:val="ru-RU"/>
              </w:rPr>
            </w:pPr>
            <w:r>
              <w:rPr>
                <w:lang w:val="en-US"/>
              </w:rPr>
              <w:t xml:space="preserve">PK, </w:t>
            </w:r>
            <w:r w:rsidRPr="00CA6859">
              <w:rPr>
                <w:lang w:val="ru-RU"/>
              </w:rPr>
              <w:t>FK</w:t>
            </w:r>
          </w:p>
        </w:tc>
        <w:tc>
          <w:tcPr>
            <w:tcW w:w="1878" w:type="dxa"/>
          </w:tcPr>
          <w:p w14:paraId="01926E54" w14:textId="77777777" w:rsidR="00FF684C" w:rsidRPr="00CA6859" w:rsidRDefault="00FF684C" w:rsidP="00CB757D">
            <w:pPr>
              <w:rPr>
                <w:lang w:val="ru-RU"/>
              </w:rPr>
            </w:pPr>
            <w:r w:rsidRPr="00C267B9">
              <w:rPr>
                <w:lang w:val="ru-RU"/>
              </w:rPr>
              <w:t>PCOMP_CODE</w:t>
            </w:r>
          </w:p>
        </w:tc>
        <w:tc>
          <w:tcPr>
            <w:tcW w:w="1182" w:type="dxa"/>
          </w:tcPr>
          <w:p w14:paraId="699F2C35" w14:textId="77777777" w:rsidR="00FF684C" w:rsidRPr="00CA6859" w:rsidRDefault="00FF684C" w:rsidP="00CB757D">
            <w:pPr>
              <w:rPr>
                <w:lang w:val="ru-RU"/>
              </w:rPr>
            </w:pPr>
            <w:r w:rsidRPr="00CA6859">
              <w:rPr>
                <w:lang w:val="ru-RU"/>
              </w:rPr>
              <w:t>Character</w:t>
            </w:r>
          </w:p>
        </w:tc>
        <w:tc>
          <w:tcPr>
            <w:tcW w:w="1260" w:type="dxa"/>
          </w:tcPr>
          <w:p w14:paraId="1A6FE717" w14:textId="17079374" w:rsidR="00FF684C" w:rsidRPr="00616BB3" w:rsidRDefault="00616BB3" w:rsidP="00CB757D">
            <w:pPr>
              <w:jc w:val="center"/>
              <w:rPr>
                <w:lang w:val="en-US"/>
              </w:rPr>
            </w:pPr>
            <w:r>
              <w:rPr>
                <w:lang w:val="en-US"/>
              </w:rPr>
              <w:t>75</w:t>
            </w:r>
          </w:p>
        </w:tc>
        <w:tc>
          <w:tcPr>
            <w:tcW w:w="2642" w:type="dxa"/>
          </w:tcPr>
          <w:p w14:paraId="520129A2" w14:textId="77777777" w:rsidR="00FF684C" w:rsidRPr="00CA6859" w:rsidRDefault="00FF684C" w:rsidP="00CB757D">
            <w:pPr>
              <w:rPr>
                <w:lang w:val="ru-RU"/>
              </w:rPr>
            </w:pPr>
            <w:r w:rsidRPr="00CA6859">
              <w:rPr>
                <w:lang w:val="ru-RU"/>
              </w:rPr>
              <w:t>Внешний код</w:t>
            </w:r>
            <w:r>
              <w:rPr>
                <w:lang w:val="ru-RU"/>
              </w:rPr>
              <w:t xml:space="preserve"> юридического лица</w:t>
            </w:r>
          </w:p>
        </w:tc>
        <w:tc>
          <w:tcPr>
            <w:tcW w:w="1858" w:type="dxa"/>
          </w:tcPr>
          <w:p w14:paraId="11A7023F" w14:textId="77777777" w:rsidR="00FF684C" w:rsidRPr="00CA6859" w:rsidRDefault="00FF684C" w:rsidP="00CB757D">
            <w:pPr>
              <w:jc w:val="center"/>
              <w:rPr>
                <w:lang w:val="ru-RU"/>
              </w:rPr>
            </w:pPr>
            <w:r w:rsidRPr="00CA6859">
              <w:rPr>
                <w:lang w:val="ru-RU"/>
              </w:rPr>
              <w:t>Да</w:t>
            </w:r>
          </w:p>
        </w:tc>
      </w:tr>
      <w:tr w:rsidR="00FF684C" w:rsidRPr="00CA6859" w14:paraId="72EF35F9" w14:textId="77777777" w:rsidTr="00CB757D">
        <w:trPr>
          <w:trHeight w:val="268"/>
        </w:trPr>
        <w:tc>
          <w:tcPr>
            <w:tcW w:w="1402" w:type="dxa"/>
          </w:tcPr>
          <w:p w14:paraId="6493AAE0" w14:textId="77777777" w:rsidR="00FF684C" w:rsidRPr="00CA6859" w:rsidRDefault="00FF684C" w:rsidP="00CB757D">
            <w:pPr>
              <w:rPr>
                <w:lang w:val="ru-RU"/>
              </w:rPr>
            </w:pPr>
          </w:p>
        </w:tc>
        <w:tc>
          <w:tcPr>
            <w:tcW w:w="1878" w:type="dxa"/>
          </w:tcPr>
          <w:p w14:paraId="100F36BC" w14:textId="77777777" w:rsidR="00FF684C" w:rsidRPr="00CA6859" w:rsidRDefault="00FF684C" w:rsidP="00CB757D">
            <w:pPr>
              <w:rPr>
                <w:lang w:val="ru-RU"/>
              </w:rPr>
            </w:pPr>
            <w:r w:rsidRPr="00CA6859">
              <w:rPr>
                <w:lang w:val="ru-RU"/>
              </w:rPr>
              <w:t>DTLM</w:t>
            </w:r>
          </w:p>
        </w:tc>
        <w:tc>
          <w:tcPr>
            <w:tcW w:w="1182" w:type="dxa"/>
          </w:tcPr>
          <w:p w14:paraId="32B3783B" w14:textId="77777777" w:rsidR="00FF684C" w:rsidRPr="00CA6859" w:rsidRDefault="00FF684C" w:rsidP="00CB757D">
            <w:pPr>
              <w:rPr>
                <w:lang w:val="ru-RU"/>
              </w:rPr>
            </w:pPr>
            <w:r w:rsidRPr="00CA6859">
              <w:rPr>
                <w:lang w:val="ru-RU"/>
              </w:rPr>
              <w:t>Character</w:t>
            </w:r>
          </w:p>
        </w:tc>
        <w:tc>
          <w:tcPr>
            <w:tcW w:w="1260" w:type="dxa"/>
          </w:tcPr>
          <w:p w14:paraId="2A18302C" w14:textId="77777777" w:rsidR="00FF684C" w:rsidRPr="00CA6859" w:rsidRDefault="00FF684C" w:rsidP="00CB757D">
            <w:pPr>
              <w:jc w:val="center"/>
              <w:rPr>
                <w:lang w:val="ru-RU"/>
              </w:rPr>
            </w:pPr>
            <w:r w:rsidRPr="00CA6859">
              <w:rPr>
                <w:lang w:val="ru-RU"/>
              </w:rPr>
              <w:t>14</w:t>
            </w:r>
          </w:p>
        </w:tc>
        <w:tc>
          <w:tcPr>
            <w:tcW w:w="2642" w:type="dxa"/>
          </w:tcPr>
          <w:p w14:paraId="7CFCDF6C" w14:textId="77777777" w:rsidR="00FF684C" w:rsidRPr="00CA6859" w:rsidRDefault="00FF684C" w:rsidP="00CB757D">
            <w:pPr>
              <w:rPr>
                <w:lang w:val="ru-RU"/>
              </w:rPr>
            </w:pPr>
            <w:r w:rsidRPr="00CA6859">
              <w:rPr>
                <w:lang w:val="ru-RU"/>
              </w:rPr>
              <w:t xml:space="preserve">Дата и время модификации записи. </w:t>
            </w:r>
          </w:p>
          <w:p w14:paraId="0C143177" w14:textId="77777777" w:rsidR="00FF684C" w:rsidRPr="00CA6859" w:rsidRDefault="00FF684C" w:rsidP="00CB757D">
            <w:pPr>
              <w:rPr>
                <w:lang w:val="ru-RU"/>
              </w:rPr>
            </w:pPr>
            <w:r w:rsidRPr="00CA6859">
              <w:rPr>
                <w:lang w:val="ru-RU"/>
              </w:rPr>
              <w:t>Формат: “YYYYMMDD HH:MM”</w:t>
            </w:r>
          </w:p>
        </w:tc>
        <w:tc>
          <w:tcPr>
            <w:tcW w:w="1858" w:type="dxa"/>
          </w:tcPr>
          <w:p w14:paraId="7DBA6630" w14:textId="77777777" w:rsidR="00FF684C" w:rsidRPr="00CA6859" w:rsidRDefault="00FF684C" w:rsidP="00CB757D">
            <w:pPr>
              <w:jc w:val="center"/>
              <w:rPr>
                <w:lang w:val="ru-RU"/>
              </w:rPr>
            </w:pPr>
            <w:r w:rsidRPr="00CA6859">
              <w:rPr>
                <w:lang w:val="ru-RU"/>
              </w:rPr>
              <w:t>Да</w:t>
            </w:r>
          </w:p>
        </w:tc>
      </w:tr>
      <w:tr w:rsidR="00FF684C" w:rsidRPr="00CA6859" w14:paraId="1DDDA212" w14:textId="77777777" w:rsidTr="00CB757D">
        <w:trPr>
          <w:trHeight w:val="268"/>
        </w:trPr>
        <w:tc>
          <w:tcPr>
            <w:tcW w:w="1402" w:type="dxa"/>
          </w:tcPr>
          <w:p w14:paraId="5DF67915" w14:textId="77777777" w:rsidR="00FF684C" w:rsidRPr="00CA6859" w:rsidRDefault="00FF684C" w:rsidP="00CB757D">
            <w:pPr>
              <w:rPr>
                <w:lang w:val="ru-RU"/>
              </w:rPr>
            </w:pPr>
          </w:p>
        </w:tc>
        <w:tc>
          <w:tcPr>
            <w:tcW w:w="1878" w:type="dxa"/>
          </w:tcPr>
          <w:p w14:paraId="538FFC8F" w14:textId="77777777" w:rsidR="00FF684C" w:rsidRPr="00CA6859" w:rsidRDefault="00FF684C" w:rsidP="00CB757D">
            <w:pPr>
              <w:rPr>
                <w:lang w:val="ru-RU"/>
              </w:rPr>
            </w:pPr>
            <w:r w:rsidRPr="00CA6859">
              <w:rPr>
                <w:lang w:val="ru-RU"/>
              </w:rPr>
              <w:t>STATUS</w:t>
            </w:r>
          </w:p>
        </w:tc>
        <w:tc>
          <w:tcPr>
            <w:tcW w:w="1182" w:type="dxa"/>
          </w:tcPr>
          <w:p w14:paraId="55D8E34C" w14:textId="77777777" w:rsidR="00FF684C" w:rsidRPr="00CA6859" w:rsidRDefault="00FF684C" w:rsidP="00CB757D">
            <w:pPr>
              <w:rPr>
                <w:lang w:val="ru-RU"/>
              </w:rPr>
            </w:pPr>
            <w:r w:rsidRPr="00CA6859">
              <w:rPr>
                <w:lang w:val="ru-RU"/>
              </w:rPr>
              <w:t>Numeric</w:t>
            </w:r>
          </w:p>
        </w:tc>
        <w:tc>
          <w:tcPr>
            <w:tcW w:w="1260" w:type="dxa"/>
          </w:tcPr>
          <w:p w14:paraId="7C94C348" w14:textId="77777777" w:rsidR="00FF684C" w:rsidRPr="00CA6859" w:rsidRDefault="00FF684C" w:rsidP="00CB757D">
            <w:pPr>
              <w:jc w:val="center"/>
              <w:rPr>
                <w:lang w:val="ru-RU"/>
              </w:rPr>
            </w:pPr>
            <w:r w:rsidRPr="00CA6859">
              <w:rPr>
                <w:lang w:val="ru-RU"/>
              </w:rPr>
              <w:t>11</w:t>
            </w:r>
          </w:p>
        </w:tc>
        <w:tc>
          <w:tcPr>
            <w:tcW w:w="2642" w:type="dxa"/>
          </w:tcPr>
          <w:p w14:paraId="721497D7" w14:textId="77777777" w:rsidR="00FF684C" w:rsidRPr="00CA6859" w:rsidRDefault="00FF684C" w:rsidP="00CB757D">
            <w:pPr>
              <w:rPr>
                <w:lang w:val="ru-RU"/>
              </w:rPr>
            </w:pPr>
            <w:r>
              <w:rPr>
                <w:lang w:val="ru-RU"/>
              </w:rPr>
              <w:t xml:space="preserve">Статус </w:t>
            </w:r>
          </w:p>
        </w:tc>
        <w:tc>
          <w:tcPr>
            <w:tcW w:w="1858" w:type="dxa"/>
          </w:tcPr>
          <w:p w14:paraId="1B120885" w14:textId="77777777" w:rsidR="00FF684C" w:rsidRPr="00CA6859" w:rsidRDefault="00FF684C" w:rsidP="00CB757D">
            <w:pPr>
              <w:jc w:val="center"/>
              <w:rPr>
                <w:lang w:val="ru-RU"/>
              </w:rPr>
            </w:pPr>
            <w:r w:rsidRPr="00CA6859">
              <w:rPr>
                <w:lang w:val="ru-RU"/>
              </w:rPr>
              <w:t>Да</w:t>
            </w:r>
          </w:p>
        </w:tc>
      </w:tr>
    </w:tbl>
    <w:p w14:paraId="5A9F5884" w14:textId="77777777" w:rsidR="00FF684C" w:rsidRDefault="00FF684C" w:rsidP="00FF684C"/>
    <w:p w14:paraId="2E13A0D6" w14:textId="77777777" w:rsidR="00FF684C" w:rsidRPr="006015C3" w:rsidRDefault="00FF684C" w:rsidP="00FF684C">
      <w:pPr>
        <w:pStyle w:val="Heading2"/>
        <w:rPr>
          <w:lang w:val="ru-RU"/>
        </w:rPr>
      </w:pPr>
      <w:bookmarkStart w:id="157" w:name="_Toc420948288"/>
      <w:r w:rsidRPr="006015C3">
        <w:rPr>
          <w:lang w:val="ru-RU"/>
        </w:rPr>
        <w:t xml:space="preserve">Особенности импорта информации о привязках локальных торговых точек к </w:t>
      </w:r>
      <w:r>
        <w:rPr>
          <w:lang w:val="ru-RU"/>
        </w:rPr>
        <w:t>формам оплат</w:t>
      </w:r>
      <w:r w:rsidRPr="006015C3">
        <w:rPr>
          <w:lang w:val="ru-RU"/>
        </w:rPr>
        <w:t>ы</w:t>
      </w:r>
      <w:r>
        <w:rPr>
          <w:lang w:val="ru-RU"/>
        </w:rPr>
        <w:t xml:space="preserve"> и </w:t>
      </w:r>
      <w:r w:rsidRPr="006015C3">
        <w:rPr>
          <w:lang w:val="ru-RU"/>
        </w:rPr>
        <w:t>юридическим лицам (LOLPFORM.DBF)</w:t>
      </w:r>
      <w:bookmarkEnd w:id="157"/>
    </w:p>
    <w:p w14:paraId="420E0643" w14:textId="77777777" w:rsidR="00FF684C" w:rsidRPr="005C0A6F" w:rsidRDefault="00FF684C" w:rsidP="00E82E3B">
      <w:pPr>
        <w:pStyle w:val="ListParagraph"/>
        <w:numPr>
          <w:ilvl w:val="0"/>
          <w:numId w:val="101"/>
        </w:numPr>
        <w:rPr>
          <w:lang w:val="ru-RU"/>
        </w:rPr>
      </w:pPr>
      <w:r w:rsidRPr="005C0A6F">
        <w:rPr>
          <w:lang w:val="ru-RU"/>
        </w:rPr>
        <w:t xml:space="preserve">Ключевыми полями является комбинация полей LOC_CODE, CUST_ID, </w:t>
      </w:r>
      <w:r w:rsidRPr="00ED4AE3">
        <w:rPr>
          <w:lang w:val="ru-RU"/>
        </w:rPr>
        <w:t>PAYFORM_ID</w:t>
      </w:r>
      <w:r>
        <w:rPr>
          <w:lang w:val="ru-RU"/>
        </w:rPr>
        <w:t>,</w:t>
      </w:r>
      <w:r w:rsidRPr="005C0A6F">
        <w:rPr>
          <w:lang w:val="ru-RU"/>
        </w:rPr>
        <w:t xml:space="preserve"> PCOMP_CODE.</w:t>
      </w:r>
    </w:p>
    <w:p w14:paraId="2F130DFC" w14:textId="77777777" w:rsidR="00FF684C" w:rsidRPr="005C0A6F" w:rsidRDefault="00FF684C" w:rsidP="00E82E3B">
      <w:pPr>
        <w:pStyle w:val="ListParagraph"/>
        <w:numPr>
          <w:ilvl w:val="0"/>
          <w:numId w:val="101"/>
        </w:numPr>
        <w:rPr>
          <w:lang w:val="ru-RU"/>
        </w:rPr>
      </w:pPr>
      <w:r w:rsidRPr="005C0A6F">
        <w:rPr>
          <w:lang w:val="ru-RU"/>
        </w:rPr>
        <w:t>Для LOC_CODE проверка на статус записи в БД (tblLocalOutLets) не происходит.</w:t>
      </w:r>
    </w:p>
    <w:p w14:paraId="090C47A1" w14:textId="77777777" w:rsidR="00FF684C" w:rsidRDefault="00FF684C" w:rsidP="00E82E3B">
      <w:pPr>
        <w:pStyle w:val="ListParagraph"/>
        <w:numPr>
          <w:ilvl w:val="0"/>
          <w:numId w:val="101"/>
        </w:numPr>
        <w:rPr>
          <w:lang w:val="ru-RU"/>
        </w:rPr>
      </w:pPr>
      <w:r w:rsidRPr="006015C3">
        <w:rPr>
          <w:lang w:val="ru-RU"/>
        </w:rPr>
        <w:t>Для PCOMP_CODE проверка на статус записи в БД (tblParentCompanies) не происходит.</w:t>
      </w:r>
    </w:p>
    <w:p w14:paraId="37249F1D" w14:textId="77777777" w:rsidR="00FF684C" w:rsidRPr="006015C3" w:rsidRDefault="00FF684C" w:rsidP="00E82E3B">
      <w:pPr>
        <w:pStyle w:val="ListParagraph"/>
        <w:numPr>
          <w:ilvl w:val="0"/>
          <w:numId w:val="101"/>
        </w:numPr>
        <w:rPr>
          <w:lang w:val="ru-RU"/>
        </w:rPr>
      </w:pPr>
      <w:r w:rsidRPr="006015C3">
        <w:rPr>
          <w:lang w:val="ru-RU"/>
        </w:rPr>
        <w:t xml:space="preserve">Для </w:t>
      </w:r>
      <w:r w:rsidRPr="00ED4AE3">
        <w:rPr>
          <w:lang w:val="ru-RU"/>
        </w:rPr>
        <w:t>PAYFORM_ID</w:t>
      </w:r>
      <w:r w:rsidRPr="006015C3">
        <w:rPr>
          <w:lang w:val="ru-RU"/>
        </w:rPr>
        <w:t xml:space="preserve"> проверка на статус записи в БД (</w:t>
      </w:r>
      <w:r w:rsidRPr="00711374">
        <w:rPr>
          <w:lang w:val="ru-RU"/>
        </w:rPr>
        <w:t>tblPayForms</w:t>
      </w:r>
      <w:r w:rsidRPr="006015C3">
        <w:rPr>
          <w:lang w:val="ru-RU"/>
        </w:rPr>
        <w:t>) не происходит.</w:t>
      </w:r>
    </w:p>
    <w:p w14:paraId="12F8FB26" w14:textId="77777777" w:rsidR="00FF684C" w:rsidRDefault="00FF684C" w:rsidP="00E82E3B">
      <w:pPr>
        <w:pStyle w:val="ListParagraph"/>
        <w:numPr>
          <w:ilvl w:val="0"/>
          <w:numId w:val="101"/>
        </w:numPr>
        <w:rPr>
          <w:lang w:val="ru-RU"/>
        </w:rPr>
      </w:pPr>
      <w:r>
        <w:rPr>
          <w:lang w:val="ru-RU"/>
        </w:rPr>
        <w:t>Условием импорта связи форм</w:t>
      </w:r>
      <w:r w:rsidRPr="005C0A6F">
        <w:rPr>
          <w:lang w:val="ru-RU"/>
        </w:rPr>
        <w:t>ы</w:t>
      </w:r>
      <w:r>
        <w:rPr>
          <w:lang w:val="ru-RU"/>
        </w:rPr>
        <w:t xml:space="preserve"> оплат</w:t>
      </w:r>
      <w:r w:rsidRPr="005C0A6F">
        <w:rPr>
          <w:lang w:val="ru-RU"/>
        </w:rPr>
        <w:t>ы</w:t>
      </w:r>
      <w:r>
        <w:rPr>
          <w:lang w:val="ru-RU"/>
        </w:rPr>
        <w:t xml:space="preserve"> к юридическому лицу есть наличие привязки </w:t>
      </w:r>
      <w:r w:rsidRPr="005C0A6F">
        <w:rPr>
          <w:lang w:val="ru-RU"/>
        </w:rPr>
        <w:t>PCOMP_CODE</w:t>
      </w:r>
      <w:r>
        <w:rPr>
          <w:lang w:val="ru-RU"/>
        </w:rPr>
        <w:t xml:space="preserve"> для соответствующей локальной торговой точки (</w:t>
      </w:r>
      <w:r w:rsidRPr="009E1FA1">
        <w:rPr>
          <w:lang w:val="ru-RU"/>
        </w:rPr>
        <w:t>tblLocalOutLetsByParentCompanies.PComp_id</w:t>
      </w:r>
      <w:r>
        <w:rPr>
          <w:lang w:val="ru-RU"/>
        </w:rPr>
        <w:t>).</w:t>
      </w:r>
    </w:p>
    <w:p w14:paraId="74C78B96" w14:textId="77777777" w:rsidR="00FF684C" w:rsidRPr="00BD55D3" w:rsidRDefault="00FF684C" w:rsidP="00E82E3B">
      <w:pPr>
        <w:pStyle w:val="ListParagraph"/>
        <w:numPr>
          <w:ilvl w:val="0"/>
          <w:numId w:val="101"/>
        </w:numPr>
        <w:rPr>
          <w:lang w:val="ru-RU"/>
        </w:rPr>
      </w:pPr>
      <w:r>
        <w:rPr>
          <w:lang w:val="ru-RU"/>
        </w:rPr>
        <w:t>Условием импорта привязки локальной торговой точки и форм</w:t>
      </w:r>
      <w:r w:rsidRPr="005C0A6F">
        <w:rPr>
          <w:lang w:val="ru-RU"/>
        </w:rPr>
        <w:t>ы</w:t>
      </w:r>
      <w:r>
        <w:rPr>
          <w:lang w:val="ru-RU"/>
        </w:rPr>
        <w:t xml:space="preserve"> оплат</w:t>
      </w:r>
      <w:r w:rsidRPr="005C0A6F">
        <w:rPr>
          <w:lang w:val="ru-RU"/>
        </w:rPr>
        <w:t>ы</w:t>
      </w:r>
      <w:r>
        <w:rPr>
          <w:lang w:val="ru-RU"/>
        </w:rPr>
        <w:t xml:space="preserve"> есть соответствие точек синхронизации (</w:t>
      </w:r>
      <w:r w:rsidRPr="005C0A6F">
        <w:rPr>
          <w:lang w:val="ru-RU"/>
        </w:rPr>
        <w:t>tblLocalOutLets</w:t>
      </w:r>
      <w:r>
        <w:rPr>
          <w:lang w:val="ru-RU"/>
        </w:rPr>
        <w:t>.</w:t>
      </w:r>
      <w:r w:rsidRPr="007F6643">
        <w:rPr>
          <w:lang w:val="ru-RU"/>
        </w:rPr>
        <w:t>Cust_Id</w:t>
      </w:r>
      <w:r>
        <w:rPr>
          <w:lang w:val="ru-RU"/>
        </w:rPr>
        <w:t xml:space="preserve"> и </w:t>
      </w:r>
      <w:r w:rsidRPr="00845D4B">
        <w:rPr>
          <w:lang w:val="ru-RU"/>
        </w:rPr>
        <w:t>tblPayForms</w:t>
      </w:r>
      <w:r>
        <w:rPr>
          <w:lang w:val="ru-RU"/>
        </w:rPr>
        <w:t>.</w:t>
      </w:r>
      <w:r w:rsidRPr="007F6643">
        <w:rPr>
          <w:lang w:val="ru-RU"/>
        </w:rPr>
        <w:t>Cust_Id</w:t>
      </w:r>
      <w:r>
        <w:rPr>
          <w:lang w:val="ru-RU"/>
        </w:rPr>
        <w:t>).</w:t>
      </w:r>
    </w:p>
    <w:p w14:paraId="2642EED5" w14:textId="77777777" w:rsidR="00FF684C" w:rsidRPr="006015C3" w:rsidRDefault="00FF684C" w:rsidP="00E82E3B">
      <w:pPr>
        <w:pStyle w:val="ListParagraph"/>
        <w:numPr>
          <w:ilvl w:val="0"/>
          <w:numId w:val="101"/>
        </w:numPr>
        <w:rPr>
          <w:lang w:val="ru-RU"/>
        </w:rPr>
      </w:pPr>
      <w:r w:rsidRPr="006015C3">
        <w:rPr>
          <w:lang w:val="ru-RU"/>
        </w:rPr>
        <w:t>Если значение в поле DTLM пустое (или некорректного формата), то запись импортируется в БД с DLM, что соответствует текущей дате.</w:t>
      </w:r>
    </w:p>
    <w:p w14:paraId="70D1263C" w14:textId="77777777" w:rsidR="00FF684C" w:rsidRPr="006015C3" w:rsidRDefault="00FF684C" w:rsidP="00E82E3B">
      <w:pPr>
        <w:pStyle w:val="ListParagraph"/>
        <w:numPr>
          <w:ilvl w:val="0"/>
          <w:numId w:val="101"/>
        </w:numPr>
        <w:rPr>
          <w:lang w:val="ru-RU"/>
        </w:rPr>
      </w:pPr>
      <w:r w:rsidRPr="00BD55D3">
        <w:rPr>
          <w:lang w:val="ru-RU"/>
        </w:rPr>
        <w:t>Если значение в поле DTLM</w:t>
      </w:r>
      <w:r w:rsidRPr="006015C3">
        <w:rPr>
          <w:lang w:val="ru-RU"/>
        </w:rPr>
        <w:t xml:space="preserve"> указано, то в БД прописуєтся соответсвующее ему значение </w:t>
      </w:r>
      <w:r w:rsidRPr="00BD55D3">
        <w:rPr>
          <w:lang w:val="ru-RU"/>
        </w:rPr>
        <w:t>DLM</w:t>
      </w:r>
      <w:r w:rsidRPr="006015C3">
        <w:rPr>
          <w:lang w:val="ru-RU"/>
        </w:rPr>
        <w:t>.</w:t>
      </w:r>
    </w:p>
    <w:p w14:paraId="22B4C93B" w14:textId="77777777" w:rsidR="00FF684C" w:rsidRPr="006015C3" w:rsidRDefault="00FF684C" w:rsidP="00E82E3B">
      <w:pPr>
        <w:pStyle w:val="ListParagraph"/>
        <w:numPr>
          <w:ilvl w:val="0"/>
          <w:numId w:val="101"/>
        </w:numPr>
        <w:rPr>
          <w:lang w:val="ru-RU"/>
        </w:rPr>
      </w:pPr>
      <w:r w:rsidRPr="006015C3">
        <w:rPr>
          <w:lang w:val="ru-RU"/>
        </w:rPr>
        <w:t>Если DLM меньше чем в ЦБД, то запись пропускается.</w:t>
      </w:r>
    </w:p>
    <w:p w14:paraId="0C98929C" w14:textId="77777777" w:rsidR="00FF684C" w:rsidRPr="00CA6859" w:rsidRDefault="00FF684C" w:rsidP="00FF684C">
      <w:pPr>
        <w:pStyle w:val="Heading2"/>
        <w:rPr>
          <w:lang w:val="ru-RU"/>
        </w:rPr>
      </w:pPr>
      <w:bookmarkStart w:id="158" w:name="_Toc420948289"/>
      <w:r w:rsidRPr="00CA6859">
        <w:rPr>
          <w:lang w:val="ru-RU"/>
        </w:rPr>
        <w:t xml:space="preserve">Таблица </w:t>
      </w:r>
      <w:r w:rsidRPr="006015C3">
        <w:rPr>
          <w:lang w:val="ru-RU"/>
        </w:rPr>
        <w:t>LOLPFORM</w:t>
      </w:r>
      <w:bookmarkEnd w:id="158"/>
    </w:p>
    <w:p w14:paraId="543D2AA9" w14:textId="77777777" w:rsidR="00FF684C" w:rsidRPr="00CA6859" w:rsidRDefault="00FF684C" w:rsidP="00FF684C">
      <w:pPr>
        <w:spacing w:before="200" w:after="200"/>
        <w:ind w:firstLine="720"/>
        <w:rPr>
          <w:lang w:val="ru-RU"/>
        </w:rPr>
      </w:pPr>
      <w:r w:rsidRPr="00CA6859">
        <w:rPr>
          <w:lang w:val="ru-RU"/>
        </w:rPr>
        <w:t xml:space="preserve">Информация о привязке </w:t>
      </w:r>
      <w:r>
        <w:rPr>
          <w:lang w:val="ru-RU"/>
        </w:rPr>
        <w:t>локальн</w:t>
      </w:r>
      <w:r w:rsidRPr="00CA6859">
        <w:rPr>
          <w:lang w:val="ru-RU"/>
        </w:rPr>
        <w:t>ы</w:t>
      </w:r>
      <w:r>
        <w:rPr>
          <w:lang w:val="ru-RU"/>
        </w:rPr>
        <w:t xml:space="preserve">х </w:t>
      </w:r>
      <w:r w:rsidRPr="00CA6859">
        <w:rPr>
          <w:lang w:val="ru-RU"/>
        </w:rPr>
        <w:t>торговых точек</w:t>
      </w:r>
      <w:r>
        <w:rPr>
          <w:lang w:val="ru-RU"/>
        </w:rPr>
        <w:t xml:space="preserve"> к формам оплат</w:t>
      </w:r>
      <w:r w:rsidRPr="00CA6859">
        <w:rPr>
          <w:lang w:val="ru-RU"/>
        </w:rPr>
        <w:t>ы</w:t>
      </w:r>
      <w:r>
        <w:rPr>
          <w:lang w:val="ru-RU"/>
        </w:rPr>
        <w:t xml:space="preserve"> и юридическим лицам</w:t>
      </w:r>
      <w:r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78"/>
        <w:gridCol w:w="1182"/>
        <w:gridCol w:w="1260"/>
        <w:gridCol w:w="2642"/>
        <w:gridCol w:w="1858"/>
      </w:tblGrid>
      <w:tr w:rsidR="00FF684C" w:rsidRPr="00CA6859" w14:paraId="42EDA6FA" w14:textId="77777777" w:rsidTr="00CB757D">
        <w:tc>
          <w:tcPr>
            <w:tcW w:w="1402" w:type="dxa"/>
            <w:tcBorders>
              <w:top w:val="single" w:sz="12" w:space="0" w:color="auto"/>
              <w:left w:val="single" w:sz="12" w:space="0" w:color="auto"/>
              <w:bottom w:val="single" w:sz="12" w:space="0" w:color="auto"/>
              <w:right w:val="single" w:sz="12" w:space="0" w:color="auto"/>
            </w:tcBorders>
          </w:tcPr>
          <w:p w14:paraId="499A73E1" w14:textId="77777777" w:rsidR="00FF684C" w:rsidRPr="00CA6859" w:rsidRDefault="00FF684C" w:rsidP="00CB757D">
            <w:pPr>
              <w:jc w:val="center"/>
              <w:rPr>
                <w:b/>
                <w:lang w:val="ru-RU"/>
              </w:rPr>
            </w:pPr>
            <w:r w:rsidRPr="00CA6859">
              <w:rPr>
                <w:b/>
                <w:lang w:val="ru-RU"/>
              </w:rPr>
              <w:t>Ключ</w:t>
            </w:r>
          </w:p>
        </w:tc>
        <w:tc>
          <w:tcPr>
            <w:tcW w:w="1878" w:type="dxa"/>
            <w:tcBorders>
              <w:top w:val="single" w:sz="12" w:space="0" w:color="auto"/>
              <w:left w:val="single" w:sz="12" w:space="0" w:color="auto"/>
              <w:bottom w:val="single" w:sz="12" w:space="0" w:color="auto"/>
              <w:right w:val="single" w:sz="12" w:space="0" w:color="auto"/>
            </w:tcBorders>
          </w:tcPr>
          <w:p w14:paraId="455C5A73" w14:textId="77777777" w:rsidR="00FF684C" w:rsidRPr="00CA6859" w:rsidRDefault="00FF684C" w:rsidP="00CB757D">
            <w:pPr>
              <w:jc w:val="center"/>
              <w:rPr>
                <w:b/>
                <w:lang w:val="ru-RU"/>
              </w:rPr>
            </w:pPr>
            <w:r w:rsidRPr="00CA6859">
              <w:rPr>
                <w:b/>
                <w:lang w:val="ru-RU"/>
              </w:rPr>
              <w:t>Поле</w:t>
            </w:r>
          </w:p>
        </w:tc>
        <w:tc>
          <w:tcPr>
            <w:tcW w:w="1182" w:type="dxa"/>
            <w:tcBorders>
              <w:top w:val="single" w:sz="12" w:space="0" w:color="auto"/>
              <w:left w:val="single" w:sz="12" w:space="0" w:color="auto"/>
              <w:bottom w:val="single" w:sz="12" w:space="0" w:color="auto"/>
              <w:right w:val="single" w:sz="12" w:space="0" w:color="auto"/>
            </w:tcBorders>
          </w:tcPr>
          <w:p w14:paraId="0306D435" w14:textId="77777777" w:rsidR="00FF684C" w:rsidRPr="00CA6859" w:rsidRDefault="00FF684C" w:rsidP="00CB757D">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807B458" w14:textId="77777777" w:rsidR="00FF684C" w:rsidRPr="00CA6859" w:rsidRDefault="00FF684C" w:rsidP="00CB757D">
            <w:pPr>
              <w:jc w:val="center"/>
              <w:rPr>
                <w:b/>
                <w:lang w:val="ru-RU"/>
              </w:rPr>
            </w:pPr>
            <w:r w:rsidRPr="00CA6859">
              <w:rPr>
                <w:b/>
                <w:lang w:val="ru-RU"/>
              </w:rPr>
              <w:t>Длина</w:t>
            </w:r>
          </w:p>
        </w:tc>
        <w:tc>
          <w:tcPr>
            <w:tcW w:w="2642" w:type="dxa"/>
            <w:tcBorders>
              <w:top w:val="single" w:sz="12" w:space="0" w:color="auto"/>
              <w:left w:val="single" w:sz="12" w:space="0" w:color="auto"/>
              <w:bottom w:val="single" w:sz="12" w:space="0" w:color="auto"/>
              <w:right w:val="single" w:sz="12" w:space="0" w:color="auto"/>
            </w:tcBorders>
          </w:tcPr>
          <w:p w14:paraId="1A9E6B91" w14:textId="77777777" w:rsidR="00FF684C" w:rsidRPr="00CA6859" w:rsidRDefault="00FF684C" w:rsidP="00CB757D">
            <w:pPr>
              <w:jc w:val="center"/>
              <w:rPr>
                <w:b/>
                <w:lang w:val="ru-RU"/>
              </w:rPr>
            </w:pPr>
            <w:r w:rsidRPr="00CA6859">
              <w:rPr>
                <w:b/>
                <w:lang w:val="ru-RU"/>
              </w:rPr>
              <w:t>Описание</w:t>
            </w:r>
          </w:p>
        </w:tc>
        <w:tc>
          <w:tcPr>
            <w:tcW w:w="1858" w:type="dxa"/>
            <w:tcBorders>
              <w:top w:val="single" w:sz="12" w:space="0" w:color="auto"/>
              <w:left w:val="single" w:sz="12" w:space="0" w:color="auto"/>
              <w:bottom w:val="single" w:sz="12" w:space="0" w:color="auto"/>
              <w:right w:val="single" w:sz="12" w:space="0" w:color="auto"/>
            </w:tcBorders>
          </w:tcPr>
          <w:p w14:paraId="4A914AC1" w14:textId="77777777" w:rsidR="00FF684C" w:rsidRPr="00CA6859" w:rsidRDefault="00FF684C" w:rsidP="00CB757D">
            <w:pPr>
              <w:jc w:val="center"/>
              <w:rPr>
                <w:b/>
                <w:lang w:val="ru-RU"/>
              </w:rPr>
            </w:pPr>
            <w:r w:rsidRPr="00CA6859">
              <w:rPr>
                <w:b/>
                <w:lang w:val="ru-RU"/>
              </w:rPr>
              <w:t>Поле обязательное</w:t>
            </w:r>
          </w:p>
        </w:tc>
      </w:tr>
      <w:tr w:rsidR="00FF684C" w:rsidRPr="00CA6859" w14:paraId="6FE9F0B7" w14:textId="77777777" w:rsidTr="00CB757D">
        <w:trPr>
          <w:trHeight w:val="268"/>
        </w:trPr>
        <w:tc>
          <w:tcPr>
            <w:tcW w:w="1402" w:type="dxa"/>
            <w:tcBorders>
              <w:top w:val="single" w:sz="12" w:space="0" w:color="auto"/>
            </w:tcBorders>
          </w:tcPr>
          <w:p w14:paraId="322BAEFF" w14:textId="77777777" w:rsidR="00FF684C" w:rsidRPr="00CA6859" w:rsidRDefault="00FF684C" w:rsidP="00CB757D">
            <w:pPr>
              <w:rPr>
                <w:lang w:val="ru-RU"/>
              </w:rPr>
            </w:pPr>
            <w:r>
              <w:rPr>
                <w:lang w:val="en-US"/>
              </w:rPr>
              <w:t xml:space="preserve">PK, </w:t>
            </w:r>
            <w:r w:rsidRPr="00CA6859">
              <w:rPr>
                <w:lang w:val="ru-RU"/>
              </w:rPr>
              <w:t>FK</w:t>
            </w:r>
          </w:p>
        </w:tc>
        <w:tc>
          <w:tcPr>
            <w:tcW w:w="1878" w:type="dxa"/>
            <w:tcBorders>
              <w:top w:val="single" w:sz="12" w:space="0" w:color="auto"/>
            </w:tcBorders>
          </w:tcPr>
          <w:p w14:paraId="50E52EDF" w14:textId="77777777" w:rsidR="00FF684C" w:rsidRPr="00CA6859" w:rsidRDefault="00FF684C" w:rsidP="00CB757D">
            <w:pPr>
              <w:rPr>
                <w:lang w:val="ru-RU"/>
              </w:rPr>
            </w:pPr>
            <w:r w:rsidRPr="00C267B9">
              <w:rPr>
                <w:lang w:val="ru-RU"/>
              </w:rPr>
              <w:t>LOC_CODE</w:t>
            </w:r>
          </w:p>
        </w:tc>
        <w:tc>
          <w:tcPr>
            <w:tcW w:w="1182" w:type="dxa"/>
            <w:tcBorders>
              <w:top w:val="single" w:sz="12" w:space="0" w:color="auto"/>
            </w:tcBorders>
          </w:tcPr>
          <w:p w14:paraId="034410BC" w14:textId="77777777" w:rsidR="00FF684C" w:rsidRPr="00CA6859" w:rsidRDefault="00FF684C" w:rsidP="00CB757D">
            <w:pPr>
              <w:rPr>
                <w:lang w:val="ru-RU"/>
              </w:rPr>
            </w:pPr>
            <w:r w:rsidRPr="00CA6859">
              <w:rPr>
                <w:lang w:val="ru-RU"/>
              </w:rPr>
              <w:t>Character</w:t>
            </w:r>
          </w:p>
        </w:tc>
        <w:tc>
          <w:tcPr>
            <w:tcW w:w="1260" w:type="dxa"/>
            <w:tcBorders>
              <w:top w:val="single" w:sz="12" w:space="0" w:color="auto"/>
            </w:tcBorders>
          </w:tcPr>
          <w:p w14:paraId="6542A91A" w14:textId="77777777" w:rsidR="00FF684C" w:rsidRPr="00CA6859" w:rsidRDefault="00FF684C" w:rsidP="00CB757D">
            <w:pPr>
              <w:jc w:val="center"/>
              <w:rPr>
                <w:lang w:val="ru-RU"/>
              </w:rPr>
            </w:pPr>
            <w:r w:rsidRPr="00CA6859">
              <w:rPr>
                <w:lang w:val="ru-RU"/>
              </w:rPr>
              <w:t>25</w:t>
            </w:r>
          </w:p>
        </w:tc>
        <w:tc>
          <w:tcPr>
            <w:tcW w:w="2642" w:type="dxa"/>
            <w:tcBorders>
              <w:top w:val="single" w:sz="12" w:space="0" w:color="auto"/>
            </w:tcBorders>
          </w:tcPr>
          <w:p w14:paraId="495E3C1D" w14:textId="77777777" w:rsidR="00FF684C" w:rsidRPr="00CA6859" w:rsidRDefault="00FF684C" w:rsidP="00CB757D">
            <w:pPr>
              <w:rPr>
                <w:lang w:val="ru-RU"/>
              </w:rPr>
            </w:pPr>
            <w:r w:rsidRPr="00CA6859">
              <w:rPr>
                <w:lang w:val="ru-RU"/>
              </w:rPr>
              <w:t xml:space="preserve">Внешний код </w:t>
            </w:r>
            <w:r>
              <w:rPr>
                <w:lang w:val="ru-RU"/>
              </w:rPr>
              <w:t xml:space="preserve">локальной </w:t>
            </w:r>
            <w:r w:rsidRPr="00CA6859">
              <w:rPr>
                <w:lang w:val="ru-RU"/>
              </w:rPr>
              <w:t>торговой точки</w:t>
            </w:r>
          </w:p>
        </w:tc>
        <w:tc>
          <w:tcPr>
            <w:tcW w:w="1858" w:type="dxa"/>
            <w:tcBorders>
              <w:top w:val="single" w:sz="12" w:space="0" w:color="auto"/>
            </w:tcBorders>
          </w:tcPr>
          <w:p w14:paraId="3F350412" w14:textId="77777777" w:rsidR="00FF684C" w:rsidRPr="00CA6859" w:rsidRDefault="00FF684C" w:rsidP="00CB757D">
            <w:pPr>
              <w:jc w:val="center"/>
              <w:rPr>
                <w:lang w:val="ru-RU"/>
              </w:rPr>
            </w:pPr>
            <w:r w:rsidRPr="00CA6859">
              <w:rPr>
                <w:lang w:val="ru-RU"/>
              </w:rPr>
              <w:t>Да</w:t>
            </w:r>
          </w:p>
        </w:tc>
      </w:tr>
      <w:tr w:rsidR="00FF684C" w:rsidRPr="00CA6859" w14:paraId="00B89DAB" w14:textId="77777777" w:rsidTr="00CB757D">
        <w:trPr>
          <w:trHeight w:val="268"/>
        </w:trPr>
        <w:tc>
          <w:tcPr>
            <w:tcW w:w="1402" w:type="dxa"/>
          </w:tcPr>
          <w:p w14:paraId="7CC495F0" w14:textId="77777777" w:rsidR="00FF684C" w:rsidRPr="00CA6859" w:rsidRDefault="00FF684C" w:rsidP="00CB757D">
            <w:pPr>
              <w:rPr>
                <w:lang w:val="ru-RU"/>
              </w:rPr>
            </w:pPr>
            <w:r>
              <w:rPr>
                <w:lang w:val="en-US"/>
              </w:rPr>
              <w:t xml:space="preserve">PK, </w:t>
            </w:r>
            <w:r w:rsidRPr="00CA6859">
              <w:rPr>
                <w:lang w:val="ru-RU"/>
              </w:rPr>
              <w:t>FK</w:t>
            </w:r>
          </w:p>
        </w:tc>
        <w:tc>
          <w:tcPr>
            <w:tcW w:w="1878" w:type="dxa"/>
          </w:tcPr>
          <w:p w14:paraId="1CB902F6" w14:textId="77777777" w:rsidR="00FF684C" w:rsidRPr="00CA6859" w:rsidRDefault="00FF684C" w:rsidP="00CB757D">
            <w:pPr>
              <w:rPr>
                <w:lang w:val="ru-RU"/>
              </w:rPr>
            </w:pPr>
            <w:r w:rsidRPr="00C267B9">
              <w:rPr>
                <w:lang w:val="ru-RU"/>
              </w:rPr>
              <w:t>PCOMP_CODE</w:t>
            </w:r>
          </w:p>
        </w:tc>
        <w:tc>
          <w:tcPr>
            <w:tcW w:w="1182" w:type="dxa"/>
          </w:tcPr>
          <w:p w14:paraId="00B36B11" w14:textId="77777777" w:rsidR="00FF684C" w:rsidRPr="00CA6859" w:rsidRDefault="00FF684C" w:rsidP="00CB757D">
            <w:pPr>
              <w:rPr>
                <w:lang w:val="ru-RU"/>
              </w:rPr>
            </w:pPr>
            <w:r w:rsidRPr="00CA6859">
              <w:rPr>
                <w:lang w:val="ru-RU"/>
              </w:rPr>
              <w:t>Character</w:t>
            </w:r>
          </w:p>
        </w:tc>
        <w:tc>
          <w:tcPr>
            <w:tcW w:w="1260" w:type="dxa"/>
          </w:tcPr>
          <w:p w14:paraId="7E1F1A87" w14:textId="520BA4F9" w:rsidR="00FF684C" w:rsidRPr="00616BB3" w:rsidRDefault="00616BB3" w:rsidP="00CB757D">
            <w:pPr>
              <w:jc w:val="center"/>
              <w:rPr>
                <w:lang w:val="en-US"/>
              </w:rPr>
            </w:pPr>
            <w:r>
              <w:rPr>
                <w:lang w:val="en-US"/>
              </w:rPr>
              <w:t>75</w:t>
            </w:r>
          </w:p>
        </w:tc>
        <w:tc>
          <w:tcPr>
            <w:tcW w:w="2642" w:type="dxa"/>
          </w:tcPr>
          <w:p w14:paraId="0A49A575" w14:textId="77777777" w:rsidR="00FF684C" w:rsidRPr="00CA6859" w:rsidRDefault="00FF684C" w:rsidP="00CB757D">
            <w:pPr>
              <w:rPr>
                <w:lang w:val="ru-RU"/>
              </w:rPr>
            </w:pPr>
            <w:r w:rsidRPr="00CA6859">
              <w:rPr>
                <w:lang w:val="ru-RU"/>
              </w:rPr>
              <w:t>Внешний код</w:t>
            </w:r>
            <w:r>
              <w:rPr>
                <w:lang w:val="ru-RU"/>
              </w:rPr>
              <w:t xml:space="preserve"> юридического лица</w:t>
            </w:r>
          </w:p>
        </w:tc>
        <w:tc>
          <w:tcPr>
            <w:tcW w:w="1858" w:type="dxa"/>
          </w:tcPr>
          <w:p w14:paraId="465D349F" w14:textId="77777777" w:rsidR="00FF684C" w:rsidRPr="00CA6859" w:rsidRDefault="00FF684C" w:rsidP="00CB757D">
            <w:pPr>
              <w:jc w:val="center"/>
              <w:rPr>
                <w:lang w:val="ru-RU"/>
              </w:rPr>
            </w:pPr>
            <w:r w:rsidRPr="00CA6859">
              <w:rPr>
                <w:lang w:val="ru-RU"/>
              </w:rPr>
              <w:t>Да</w:t>
            </w:r>
          </w:p>
        </w:tc>
      </w:tr>
      <w:tr w:rsidR="00FF684C" w:rsidRPr="00CA6859" w14:paraId="7FFF1D1C" w14:textId="77777777" w:rsidTr="00CB757D">
        <w:trPr>
          <w:trHeight w:val="268"/>
        </w:trPr>
        <w:tc>
          <w:tcPr>
            <w:tcW w:w="1402" w:type="dxa"/>
          </w:tcPr>
          <w:p w14:paraId="45855DCC" w14:textId="77777777" w:rsidR="00FF684C" w:rsidRDefault="00FF684C" w:rsidP="00CB757D">
            <w:pPr>
              <w:rPr>
                <w:lang w:val="en-US"/>
              </w:rPr>
            </w:pPr>
            <w:r>
              <w:rPr>
                <w:lang w:val="en-US"/>
              </w:rPr>
              <w:lastRenderedPageBreak/>
              <w:t xml:space="preserve">PK, </w:t>
            </w:r>
            <w:r w:rsidRPr="00CA6859">
              <w:rPr>
                <w:lang w:val="ru-RU"/>
              </w:rPr>
              <w:t>FK</w:t>
            </w:r>
          </w:p>
        </w:tc>
        <w:tc>
          <w:tcPr>
            <w:tcW w:w="1878" w:type="dxa"/>
          </w:tcPr>
          <w:p w14:paraId="286C2930" w14:textId="77777777" w:rsidR="00FF684C" w:rsidRPr="00C267B9" w:rsidRDefault="00FF684C" w:rsidP="00CB757D">
            <w:pPr>
              <w:rPr>
                <w:lang w:val="ru-RU"/>
              </w:rPr>
            </w:pPr>
            <w:r w:rsidRPr="00ED4AE3">
              <w:rPr>
                <w:lang w:val="ru-RU"/>
              </w:rPr>
              <w:t>PAYFORM_ID</w:t>
            </w:r>
          </w:p>
        </w:tc>
        <w:tc>
          <w:tcPr>
            <w:tcW w:w="1182" w:type="dxa"/>
          </w:tcPr>
          <w:p w14:paraId="5874DFB7" w14:textId="77777777" w:rsidR="00FF684C" w:rsidRPr="00CA6859" w:rsidRDefault="00FF684C" w:rsidP="00CB757D">
            <w:pPr>
              <w:rPr>
                <w:lang w:val="ru-RU"/>
              </w:rPr>
            </w:pPr>
            <w:r w:rsidRPr="00CA6859">
              <w:rPr>
                <w:lang w:val="ru-RU"/>
              </w:rPr>
              <w:t>Numeric</w:t>
            </w:r>
          </w:p>
        </w:tc>
        <w:tc>
          <w:tcPr>
            <w:tcW w:w="1260" w:type="dxa"/>
          </w:tcPr>
          <w:p w14:paraId="16B7620C" w14:textId="77777777" w:rsidR="00FF684C" w:rsidRDefault="00FF684C" w:rsidP="00CB757D">
            <w:pPr>
              <w:jc w:val="center"/>
              <w:rPr>
                <w:lang w:val="ru-RU"/>
              </w:rPr>
            </w:pPr>
            <w:r>
              <w:rPr>
                <w:lang w:val="ru-RU"/>
              </w:rPr>
              <w:t>11</w:t>
            </w:r>
          </w:p>
        </w:tc>
        <w:tc>
          <w:tcPr>
            <w:tcW w:w="2642" w:type="dxa"/>
          </w:tcPr>
          <w:p w14:paraId="143935C9" w14:textId="77777777" w:rsidR="00FF684C" w:rsidRPr="00CA6859" w:rsidRDefault="00FF684C" w:rsidP="00CB757D">
            <w:pPr>
              <w:rPr>
                <w:lang w:val="ru-RU"/>
              </w:rPr>
            </w:pPr>
            <w:r w:rsidRPr="00CA6859">
              <w:rPr>
                <w:lang w:val="ru-RU"/>
              </w:rPr>
              <w:t>Идентификатор</w:t>
            </w:r>
            <w:r>
              <w:rPr>
                <w:lang w:val="ru-RU"/>
              </w:rPr>
              <w:t xml:space="preserve"> форм оплат</w:t>
            </w:r>
            <w:r w:rsidRPr="00CA6859">
              <w:rPr>
                <w:lang w:val="ru-RU"/>
              </w:rPr>
              <w:t>ы</w:t>
            </w:r>
          </w:p>
        </w:tc>
        <w:tc>
          <w:tcPr>
            <w:tcW w:w="1858" w:type="dxa"/>
          </w:tcPr>
          <w:p w14:paraId="71D1282C" w14:textId="77777777" w:rsidR="00FF684C" w:rsidRPr="00CA6859" w:rsidRDefault="00FF684C" w:rsidP="00CB757D">
            <w:pPr>
              <w:jc w:val="center"/>
              <w:rPr>
                <w:lang w:val="ru-RU"/>
              </w:rPr>
            </w:pPr>
            <w:r w:rsidRPr="00CA6859">
              <w:rPr>
                <w:lang w:val="ru-RU"/>
              </w:rPr>
              <w:t>Да</w:t>
            </w:r>
          </w:p>
        </w:tc>
      </w:tr>
      <w:tr w:rsidR="00FF684C" w:rsidRPr="00CA6859" w14:paraId="1FC6DA49" w14:textId="77777777" w:rsidTr="00CB757D">
        <w:trPr>
          <w:trHeight w:val="268"/>
        </w:trPr>
        <w:tc>
          <w:tcPr>
            <w:tcW w:w="1402" w:type="dxa"/>
          </w:tcPr>
          <w:p w14:paraId="790CC88F" w14:textId="77777777" w:rsidR="00FF684C" w:rsidRPr="00CA6859" w:rsidRDefault="00FF684C" w:rsidP="00CB757D">
            <w:pPr>
              <w:rPr>
                <w:lang w:val="ru-RU"/>
              </w:rPr>
            </w:pPr>
            <w:r>
              <w:rPr>
                <w:lang w:val="en-US"/>
              </w:rPr>
              <w:t xml:space="preserve">PK, </w:t>
            </w:r>
            <w:r w:rsidRPr="00CA6859">
              <w:rPr>
                <w:lang w:val="ru-RU"/>
              </w:rPr>
              <w:t>FK</w:t>
            </w:r>
          </w:p>
        </w:tc>
        <w:tc>
          <w:tcPr>
            <w:tcW w:w="1878" w:type="dxa"/>
          </w:tcPr>
          <w:p w14:paraId="7A770CDB" w14:textId="77777777" w:rsidR="00FF684C" w:rsidRPr="00CA6859" w:rsidRDefault="00FF684C" w:rsidP="00CB757D">
            <w:pPr>
              <w:rPr>
                <w:lang w:val="ru-RU"/>
              </w:rPr>
            </w:pPr>
            <w:r w:rsidRPr="00C267B9">
              <w:rPr>
                <w:lang w:val="ru-RU"/>
              </w:rPr>
              <w:t>CUST_ID</w:t>
            </w:r>
          </w:p>
        </w:tc>
        <w:tc>
          <w:tcPr>
            <w:tcW w:w="1182" w:type="dxa"/>
          </w:tcPr>
          <w:p w14:paraId="443537F4" w14:textId="77777777" w:rsidR="00FF684C" w:rsidRPr="00CA6859" w:rsidRDefault="00FF684C" w:rsidP="00CB757D">
            <w:pPr>
              <w:rPr>
                <w:lang w:val="ru-RU"/>
              </w:rPr>
            </w:pPr>
            <w:r w:rsidRPr="00CA6859">
              <w:rPr>
                <w:lang w:val="ru-RU"/>
              </w:rPr>
              <w:t>Numeric</w:t>
            </w:r>
          </w:p>
        </w:tc>
        <w:tc>
          <w:tcPr>
            <w:tcW w:w="1260" w:type="dxa"/>
          </w:tcPr>
          <w:p w14:paraId="48B05200" w14:textId="77777777" w:rsidR="00FF684C" w:rsidRPr="00CA6859" w:rsidRDefault="00FF684C" w:rsidP="00CB757D">
            <w:pPr>
              <w:jc w:val="center"/>
              <w:rPr>
                <w:lang w:val="ru-RU"/>
              </w:rPr>
            </w:pPr>
            <w:r w:rsidRPr="00CA6859">
              <w:rPr>
                <w:lang w:val="ru-RU"/>
              </w:rPr>
              <w:t>11</w:t>
            </w:r>
          </w:p>
        </w:tc>
        <w:tc>
          <w:tcPr>
            <w:tcW w:w="2642" w:type="dxa"/>
          </w:tcPr>
          <w:p w14:paraId="2F4692FB" w14:textId="77777777" w:rsidR="00FF684C" w:rsidRPr="00CA6859" w:rsidRDefault="00FF684C" w:rsidP="00CB757D">
            <w:pPr>
              <w:rPr>
                <w:lang w:val="ru-RU"/>
              </w:rPr>
            </w:pPr>
            <w:r w:rsidRPr="00CA6859">
              <w:rPr>
                <w:lang w:val="ru-RU"/>
              </w:rPr>
              <w:t xml:space="preserve">Идентификатор </w:t>
            </w:r>
            <w:r>
              <w:rPr>
                <w:lang w:val="ru-RU"/>
              </w:rPr>
              <w:t>точки синхронизации</w:t>
            </w:r>
          </w:p>
        </w:tc>
        <w:tc>
          <w:tcPr>
            <w:tcW w:w="1858" w:type="dxa"/>
          </w:tcPr>
          <w:p w14:paraId="41817DE0" w14:textId="77777777" w:rsidR="00FF684C" w:rsidRPr="00CA6859" w:rsidRDefault="00FF684C" w:rsidP="00CB757D">
            <w:pPr>
              <w:jc w:val="center"/>
              <w:rPr>
                <w:lang w:val="ru-RU"/>
              </w:rPr>
            </w:pPr>
            <w:r w:rsidRPr="00CA6859">
              <w:rPr>
                <w:lang w:val="ru-RU"/>
              </w:rPr>
              <w:t>Да</w:t>
            </w:r>
          </w:p>
        </w:tc>
      </w:tr>
      <w:tr w:rsidR="00FF684C" w:rsidRPr="00CA6859" w14:paraId="40EEC287" w14:textId="77777777" w:rsidTr="00CB757D">
        <w:trPr>
          <w:trHeight w:val="268"/>
        </w:trPr>
        <w:tc>
          <w:tcPr>
            <w:tcW w:w="1402" w:type="dxa"/>
          </w:tcPr>
          <w:p w14:paraId="2AB0E92E" w14:textId="77777777" w:rsidR="00FF684C" w:rsidRPr="00CA6859" w:rsidRDefault="00FF684C" w:rsidP="00CB757D">
            <w:pPr>
              <w:rPr>
                <w:lang w:val="ru-RU"/>
              </w:rPr>
            </w:pPr>
          </w:p>
        </w:tc>
        <w:tc>
          <w:tcPr>
            <w:tcW w:w="1878" w:type="dxa"/>
          </w:tcPr>
          <w:p w14:paraId="5FEE4833" w14:textId="77777777" w:rsidR="00FF684C" w:rsidRPr="00CA6859" w:rsidRDefault="00FF684C" w:rsidP="00CB757D">
            <w:pPr>
              <w:rPr>
                <w:lang w:val="ru-RU"/>
              </w:rPr>
            </w:pPr>
            <w:r w:rsidRPr="00CA6859">
              <w:rPr>
                <w:lang w:val="ru-RU"/>
              </w:rPr>
              <w:t>DTLM</w:t>
            </w:r>
          </w:p>
        </w:tc>
        <w:tc>
          <w:tcPr>
            <w:tcW w:w="1182" w:type="dxa"/>
          </w:tcPr>
          <w:p w14:paraId="5354B919" w14:textId="77777777" w:rsidR="00FF684C" w:rsidRPr="00CA6859" w:rsidRDefault="00FF684C" w:rsidP="00CB757D">
            <w:pPr>
              <w:rPr>
                <w:lang w:val="ru-RU"/>
              </w:rPr>
            </w:pPr>
            <w:r w:rsidRPr="00CA6859">
              <w:rPr>
                <w:lang w:val="ru-RU"/>
              </w:rPr>
              <w:t>Character</w:t>
            </w:r>
          </w:p>
        </w:tc>
        <w:tc>
          <w:tcPr>
            <w:tcW w:w="1260" w:type="dxa"/>
          </w:tcPr>
          <w:p w14:paraId="744DD57C" w14:textId="77777777" w:rsidR="00FF684C" w:rsidRPr="00CA6859" w:rsidRDefault="00FF684C" w:rsidP="00CB757D">
            <w:pPr>
              <w:jc w:val="center"/>
              <w:rPr>
                <w:lang w:val="ru-RU"/>
              </w:rPr>
            </w:pPr>
            <w:r w:rsidRPr="00CA6859">
              <w:rPr>
                <w:lang w:val="ru-RU"/>
              </w:rPr>
              <w:t>14</w:t>
            </w:r>
          </w:p>
        </w:tc>
        <w:tc>
          <w:tcPr>
            <w:tcW w:w="2642" w:type="dxa"/>
          </w:tcPr>
          <w:p w14:paraId="6903FB58" w14:textId="77777777" w:rsidR="00FF684C" w:rsidRPr="00CA6859" w:rsidRDefault="00FF684C" w:rsidP="00CB757D">
            <w:pPr>
              <w:rPr>
                <w:lang w:val="ru-RU"/>
              </w:rPr>
            </w:pPr>
            <w:r w:rsidRPr="00CA6859">
              <w:rPr>
                <w:lang w:val="ru-RU"/>
              </w:rPr>
              <w:t xml:space="preserve">Дата и время модификации записи. </w:t>
            </w:r>
          </w:p>
          <w:p w14:paraId="58CE3E34" w14:textId="77777777" w:rsidR="00FF684C" w:rsidRPr="00CA6859" w:rsidRDefault="00FF684C" w:rsidP="00CB757D">
            <w:pPr>
              <w:rPr>
                <w:lang w:val="ru-RU"/>
              </w:rPr>
            </w:pPr>
            <w:r w:rsidRPr="00CA6859">
              <w:rPr>
                <w:lang w:val="ru-RU"/>
              </w:rPr>
              <w:t>Формат: “YYYYMMDD HH:MM”</w:t>
            </w:r>
          </w:p>
        </w:tc>
        <w:tc>
          <w:tcPr>
            <w:tcW w:w="1858" w:type="dxa"/>
          </w:tcPr>
          <w:p w14:paraId="7B35258E" w14:textId="77777777" w:rsidR="00FF684C" w:rsidRPr="00CA6859" w:rsidRDefault="00FF684C" w:rsidP="00CB757D">
            <w:pPr>
              <w:jc w:val="center"/>
              <w:rPr>
                <w:lang w:val="ru-RU"/>
              </w:rPr>
            </w:pPr>
            <w:r w:rsidRPr="00CA6859">
              <w:rPr>
                <w:lang w:val="ru-RU"/>
              </w:rPr>
              <w:t>Да</w:t>
            </w:r>
          </w:p>
        </w:tc>
      </w:tr>
      <w:tr w:rsidR="00FF684C" w:rsidRPr="00CA6859" w14:paraId="0D25EFDD" w14:textId="77777777" w:rsidTr="00CB757D">
        <w:trPr>
          <w:trHeight w:val="268"/>
        </w:trPr>
        <w:tc>
          <w:tcPr>
            <w:tcW w:w="1402" w:type="dxa"/>
          </w:tcPr>
          <w:p w14:paraId="22A99E52" w14:textId="77777777" w:rsidR="00FF684C" w:rsidRPr="00CA6859" w:rsidRDefault="00FF684C" w:rsidP="00CB757D">
            <w:pPr>
              <w:rPr>
                <w:lang w:val="ru-RU"/>
              </w:rPr>
            </w:pPr>
          </w:p>
        </w:tc>
        <w:tc>
          <w:tcPr>
            <w:tcW w:w="1878" w:type="dxa"/>
          </w:tcPr>
          <w:p w14:paraId="602B6B21" w14:textId="77777777" w:rsidR="00FF684C" w:rsidRPr="00CA6859" w:rsidRDefault="00FF684C" w:rsidP="00CB757D">
            <w:pPr>
              <w:rPr>
                <w:lang w:val="ru-RU"/>
              </w:rPr>
            </w:pPr>
            <w:r w:rsidRPr="00CA6859">
              <w:rPr>
                <w:lang w:val="ru-RU"/>
              </w:rPr>
              <w:t>STATUS</w:t>
            </w:r>
          </w:p>
        </w:tc>
        <w:tc>
          <w:tcPr>
            <w:tcW w:w="1182" w:type="dxa"/>
          </w:tcPr>
          <w:p w14:paraId="7CB9CBCB" w14:textId="77777777" w:rsidR="00FF684C" w:rsidRPr="00CA6859" w:rsidRDefault="00FF684C" w:rsidP="00CB757D">
            <w:pPr>
              <w:rPr>
                <w:lang w:val="ru-RU"/>
              </w:rPr>
            </w:pPr>
            <w:r w:rsidRPr="00CA6859">
              <w:rPr>
                <w:lang w:val="ru-RU"/>
              </w:rPr>
              <w:t>Numeric</w:t>
            </w:r>
          </w:p>
        </w:tc>
        <w:tc>
          <w:tcPr>
            <w:tcW w:w="1260" w:type="dxa"/>
          </w:tcPr>
          <w:p w14:paraId="7ECC1FC8" w14:textId="77777777" w:rsidR="00FF684C" w:rsidRPr="00CA6859" w:rsidRDefault="00FF684C" w:rsidP="00CB757D">
            <w:pPr>
              <w:jc w:val="center"/>
              <w:rPr>
                <w:lang w:val="ru-RU"/>
              </w:rPr>
            </w:pPr>
            <w:r w:rsidRPr="00CA6859">
              <w:rPr>
                <w:lang w:val="ru-RU"/>
              </w:rPr>
              <w:t>11</w:t>
            </w:r>
          </w:p>
        </w:tc>
        <w:tc>
          <w:tcPr>
            <w:tcW w:w="2642" w:type="dxa"/>
          </w:tcPr>
          <w:p w14:paraId="77EC315E" w14:textId="77777777" w:rsidR="00FF684C" w:rsidRPr="00CA6859" w:rsidRDefault="00FF684C" w:rsidP="00CB757D">
            <w:pPr>
              <w:rPr>
                <w:lang w:val="ru-RU"/>
              </w:rPr>
            </w:pPr>
            <w:r>
              <w:rPr>
                <w:lang w:val="ru-RU"/>
              </w:rPr>
              <w:t xml:space="preserve">Статус </w:t>
            </w:r>
          </w:p>
        </w:tc>
        <w:tc>
          <w:tcPr>
            <w:tcW w:w="1858" w:type="dxa"/>
          </w:tcPr>
          <w:p w14:paraId="3B2ECAC6" w14:textId="77777777" w:rsidR="00FF684C" w:rsidRPr="00CA6859" w:rsidRDefault="00FF684C" w:rsidP="00CB757D">
            <w:pPr>
              <w:jc w:val="center"/>
              <w:rPr>
                <w:lang w:val="ru-RU"/>
              </w:rPr>
            </w:pPr>
            <w:r w:rsidRPr="00CA6859">
              <w:rPr>
                <w:lang w:val="ru-RU"/>
              </w:rPr>
              <w:t>Да</w:t>
            </w:r>
          </w:p>
        </w:tc>
      </w:tr>
    </w:tbl>
    <w:p w14:paraId="061B3667" w14:textId="77777777" w:rsidR="003A57FD" w:rsidRDefault="003A57FD" w:rsidP="003A57FD">
      <w:pPr>
        <w:pStyle w:val="Heading2"/>
        <w:numPr>
          <w:ilvl w:val="0"/>
          <w:numId w:val="0"/>
        </w:numPr>
        <w:ind w:left="720"/>
        <w:rPr>
          <w:lang w:val="ru-RU"/>
        </w:rPr>
      </w:pPr>
    </w:p>
    <w:p w14:paraId="204F556F" w14:textId="128D164B" w:rsidR="003A57FD" w:rsidRPr="003C096A" w:rsidRDefault="003A57FD" w:rsidP="003C096A">
      <w:pPr>
        <w:pStyle w:val="Heading2"/>
        <w:rPr>
          <w:lang w:val="ru-RU"/>
        </w:rPr>
      </w:pPr>
      <w:bookmarkStart w:id="159" w:name="_Toc420948290"/>
      <w:r w:rsidRPr="003C096A">
        <w:rPr>
          <w:lang w:val="ru-RU"/>
        </w:rPr>
        <w:t xml:space="preserve">Особенности импорта информации о скидках для </w:t>
      </w:r>
      <w:r w:rsidR="003C096A" w:rsidRPr="003C096A">
        <w:rPr>
          <w:lang w:val="ru-RU"/>
        </w:rPr>
        <w:t xml:space="preserve">локальных </w:t>
      </w:r>
      <w:r w:rsidRPr="003C096A">
        <w:rPr>
          <w:lang w:val="ru-RU"/>
        </w:rPr>
        <w:t>торговых точек (</w:t>
      </w:r>
      <w:r w:rsidR="003C096A" w:rsidRPr="003C096A">
        <w:rPr>
          <w:lang w:val="ru-RU"/>
        </w:rPr>
        <w:t>LOLDISCN.DBF</w:t>
      </w:r>
      <w:r w:rsidRPr="003C096A">
        <w:rPr>
          <w:lang w:val="ru-RU"/>
        </w:rPr>
        <w:t>)</w:t>
      </w:r>
      <w:bookmarkEnd w:id="159"/>
    </w:p>
    <w:p w14:paraId="1E8D359A" w14:textId="1F6B6C33" w:rsidR="003A57FD" w:rsidRPr="003A57FD" w:rsidRDefault="003A57FD" w:rsidP="003A57FD">
      <w:pPr>
        <w:pStyle w:val="Style3"/>
        <w:numPr>
          <w:ilvl w:val="0"/>
          <w:numId w:val="106"/>
        </w:numPr>
        <w:rPr>
          <w:lang w:val="ru-RU"/>
        </w:rPr>
      </w:pPr>
      <w:r w:rsidRPr="003A57FD">
        <w:rPr>
          <w:lang w:val="ru-RU"/>
        </w:rPr>
        <w:t>Ключевое поле OL_CODE</w:t>
      </w:r>
      <w:r w:rsidR="003C096A">
        <w:rPr>
          <w:lang w:val="ru-RU"/>
        </w:rPr>
        <w:t xml:space="preserve">, </w:t>
      </w:r>
      <w:r w:rsidR="003C096A">
        <w:rPr>
          <w:lang w:val="en-US"/>
        </w:rPr>
        <w:t>PCOMP</w:t>
      </w:r>
      <w:r w:rsidR="003C096A" w:rsidRPr="003C096A">
        <w:rPr>
          <w:lang w:val="ru-RU"/>
        </w:rPr>
        <w:t>_</w:t>
      </w:r>
      <w:r w:rsidR="003C096A">
        <w:rPr>
          <w:lang w:val="en-US"/>
        </w:rPr>
        <w:t>CODE</w:t>
      </w:r>
      <w:r w:rsidRPr="003A57FD">
        <w:rPr>
          <w:lang w:val="ru-RU"/>
        </w:rPr>
        <w:t xml:space="preserve">. </w:t>
      </w:r>
    </w:p>
    <w:p w14:paraId="13B64E95" w14:textId="7505798E" w:rsidR="003A57FD" w:rsidRPr="003A57FD" w:rsidRDefault="003A57FD" w:rsidP="003A57FD">
      <w:pPr>
        <w:pStyle w:val="Style3"/>
        <w:numPr>
          <w:ilvl w:val="0"/>
          <w:numId w:val="106"/>
        </w:numPr>
        <w:rPr>
          <w:lang w:val="ru-RU"/>
        </w:rPr>
      </w:pPr>
      <w:r w:rsidRPr="003A57FD">
        <w:rPr>
          <w:lang w:val="ru-RU"/>
        </w:rPr>
        <w:t xml:space="preserve">При импорте </w:t>
      </w:r>
      <w:r w:rsidR="00AC765A">
        <w:rPr>
          <w:lang w:val="ru-RU"/>
        </w:rPr>
        <w:t>полностью заменяются</w:t>
      </w:r>
      <w:r w:rsidRPr="003A57FD">
        <w:rPr>
          <w:lang w:val="ru-RU"/>
        </w:rPr>
        <w:t xml:space="preserve"> </w:t>
      </w:r>
      <w:r w:rsidRPr="003C096A">
        <w:rPr>
          <w:lang w:val="ru-RU"/>
        </w:rPr>
        <w:t xml:space="preserve">записи </w:t>
      </w:r>
      <w:r w:rsidR="00AC765A">
        <w:rPr>
          <w:lang w:val="ru-RU"/>
        </w:rPr>
        <w:t>в</w:t>
      </w:r>
      <w:r w:rsidRPr="003C096A">
        <w:rPr>
          <w:lang w:val="ru-RU"/>
        </w:rPr>
        <w:t xml:space="preserve"> </w:t>
      </w:r>
      <w:r w:rsidR="003C096A" w:rsidRPr="003C096A">
        <w:rPr>
          <w:noProof/>
          <w:lang w:eastAsia="en-US"/>
        </w:rPr>
        <w:t>tblLocalOutletDiscounts</w:t>
      </w:r>
      <w:r w:rsidR="00AC765A">
        <w:rPr>
          <w:noProof/>
          <w:lang w:val="ru-RU" w:eastAsia="en-US"/>
        </w:rPr>
        <w:t xml:space="preserve"> данными с </w:t>
      </w:r>
      <w:r w:rsidR="00AC765A" w:rsidRPr="003A57FD">
        <w:rPr>
          <w:lang w:val="ru-RU"/>
        </w:rPr>
        <w:t xml:space="preserve">DBF </w:t>
      </w:r>
      <w:r w:rsidR="00AC765A">
        <w:rPr>
          <w:noProof/>
          <w:lang w:val="ru-RU" w:eastAsia="en-US"/>
        </w:rPr>
        <w:t>файла</w:t>
      </w:r>
      <w:r w:rsidRPr="003A57FD">
        <w:rPr>
          <w:lang w:val="ru-RU"/>
        </w:rPr>
        <w:t xml:space="preserve">. Записи пропускаются если имеют статус отличный от 2. </w:t>
      </w:r>
    </w:p>
    <w:p w14:paraId="53F1725C" w14:textId="7DC03CD8" w:rsidR="003A57FD" w:rsidRPr="003A57FD" w:rsidRDefault="003A57FD" w:rsidP="003A57FD">
      <w:pPr>
        <w:pStyle w:val="Style3"/>
        <w:numPr>
          <w:ilvl w:val="0"/>
          <w:numId w:val="106"/>
        </w:numPr>
        <w:rPr>
          <w:lang w:val="ru-RU"/>
        </w:rPr>
      </w:pPr>
      <w:r w:rsidRPr="003A57FD">
        <w:rPr>
          <w:lang w:val="ru-RU"/>
        </w:rPr>
        <w:t>Записи с продублированными OL_CODE</w:t>
      </w:r>
      <w:r w:rsidR="00AC765A">
        <w:rPr>
          <w:lang w:val="ru-RU"/>
        </w:rPr>
        <w:t xml:space="preserve">, </w:t>
      </w:r>
      <w:r w:rsidR="00AC765A">
        <w:rPr>
          <w:lang w:val="en-US"/>
        </w:rPr>
        <w:t>PCOMP</w:t>
      </w:r>
      <w:r w:rsidR="00AC765A" w:rsidRPr="003C096A">
        <w:rPr>
          <w:lang w:val="ru-RU"/>
        </w:rPr>
        <w:t>_</w:t>
      </w:r>
      <w:r w:rsidR="00AC765A">
        <w:rPr>
          <w:lang w:val="en-US"/>
        </w:rPr>
        <w:t>CODE</w:t>
      </w:r>
      <w:r w:rsidRPr="003A57FD">
        <w:rPr>
          <w:lang w:val="ru-RU"/>
        </w:rPr>
        <w:t xml:space="preserve"> пропускаются, соответствия таких данных удаляются из БД.</w:t>
      </w:r>
    </w:p>
    <w:p w14:paraId="70BD1128" w14:textId="19BD7A51" w:rsidR="003A57FD" w:rsidRPr="000A4370" w:rsidRDefault="00AC765A" w:rsidP="003A57FD">
      <w:pPr>
        <w:pStyle w:val="Style3"/>
        <w:numPr>
          <w:ilvl w:val="0"/>
          <w:numId w:val="106"/>
        </w:numPr>
        <w:rPr>
          <w:lang w:val="ru-RU"/>
        </w:rPr>
      </w:pPr>
      <w:r>
        <w:rPr>
          <w:lang w:val="ru-RU"/>
        </w:rPr>
        <w:t>Ю</w:t>
      </w:r>
      <w:r w:rsidR="003A57FD" w:rsidRPr="003A57FD">
        <w:rPr>
          <w:lang w:val="ru-RU"/>
        </w:rPr>
        <w:t>ридическое лицо (</w:t>
      </w:r>
      <w:r w:rsidR="003A57FD" w:rsidRPr="003A57FD">
        <w:rPr>
          <w:lang w:val="en-US"/>
        </w:rPr>
        <w:t>PCOMP</w:t>
      </w:r>
      <w:r w:rsidR="003A57FD" w:rsidRPr="003A57FD">
        <w:rPr>
          <w:lang w:val="ru-RU"/>
        </w:rPr>
        <w:t>_</w:t>
      </w:r>
      <w:r w:rsidR="003A57FD" w:rsidRPr="003A57FD">
        <w:rPr>
          <w:lang w:val="en-US"/>
        </w:rPr>
        <w:t>CODE</w:t>
      </w:r>
      <w:r w:rsidR="003A57FD" w:rsidRPr="003A57FD">
        <w:rPr>
          <w:lang w:val="ru-RU"/>
        </w:rPr>
        <w:t>) должно иметь при</w:t>
      </w:r>
      <w:r w:rsidR="003A57FD">
        <w:t>вяку к торговой точке (</w:t>
      </w:r>
      <w:r w:rsidR="003A57FD" w:rsidRPr="003A57FD">
        <w:rPr>
          <w:lang w:val="ru-RU"/>
        </w:rPr>
        <w:t>OL_CODE</w:t>
      </w:r>
      <w:r w:rsidR="003A57FD">
        <w:t xml:space="preserve">). Если поле </w:t>
      </w:r>
      <w:r w:rsidR="003A57FD" w:rsidRPr="003A57FD">
        <w:rPr>
          <w:lang w:val="en-US"/>
        </w:rPr>
        <w:t>PCOMP</w:t>
      </w:r>
      <w:r w:rsidR="003A57FD" w:rsidRPr="003A57FD">
        <w:rPr>
          <w:lang w:val="ru-RU"/>
        </w:rPr>
        <w:t>_</w:t>
      </w:r>
      <w:r w:rsidR="003A57FD" w:rsidRPr="003A57FD">
        <w:rPr>
          <w:lang w:val="en-US"/>
        </w:rPr>
        <w:t>CODE</w:t>
      </w:r>
      <w:r w:rsidR="003A57FD">
        <w:t xml:space="preserve"> не заполнено, заполнено не корректно или отсутствует привязка к ТТ, тогда</w:t>
      </w:r>
      <w:r>
        <w:rPr>
          <w:lang w:val="ru-RU"/>
        </w:rPr>
        <w:t xml:space="preserve"> запись пропускается во время импорта</w:t>
      </w:r>
      <w:r w:rsidR="003A57FD">
        <w:t>.</w:t>
      </w:r>
    </w:p>
    <w:p w14:paraId="79F9E031" w14:textId="2CB2D2C7" w:rsidR="003A57FD" w:rsidRPr="000A4370" w:rsidRDefault="000A4370" w:rsidP="000A4370">
      <w:pPr>
        <w:pStyle w:val="Style3"/>
        <w:numPr>
          <w:ilvl w:val="0"/>
          <w:numId w:val="106"/>
        </w:numPr>
        <w:rPr>
          <w:lang w:val="ru-RU"/>
        </w:rPr>
      </w:pPr>
      <w:r>
        <w:rPr>
          <w:lang w:val="ru-RU"/>
        </w:rPr>
        <w:t>Записи с продублированым ключем (</w:t>
      </w:r>
      <w:r w:rsidR="003A57FD" w:rsidRPr="000A4370">
        <w:rPr>
          <w:lang w:val="ru-RU"/>
        </w:rPr>
        <w:t xml:space="preserve">поля OL_CODE, </w:t>
      </w:r>
      <w:r w:rsidR="003A57FD" w:rsidRPr="000A4370">
        <w:rPr>
          <w:lang w:val="en-US"/>
        </w:rPr>
        <w:t>PCOMP</w:t>
      </w:r>
      <w:r w:rsidR="003A57FD" w:rsidRPr="000A4370">
        <w:rPr>
          <w:lang w:val="ru-RU"/>
        </w:rPr>
        <w:t>_</w:t>
      </w:r>
      <w:r w:rsidR="003A57FD" w:rsidRPr="000A4370">
        <w:rPr>
          <w:lang w:val="en-US"/>
        </w:rPr>
        <w:t>CODE</w:t>
      </w:r>
      <w:r>
        <w:rPr>
          <w:lang w:val="ru-RU"/>
        </w:rPr>
        <w:t xml:space="preserve">) </w:t>
      </w:r>
      <w:r w:rsidR="003A57FD" w:rsidRPr="000A4370">
        <w:rPr>
          <w:lang w:val="ru-RU"/>
        </w:rPr>
        <w:t>пропускаются.</w:t>
      </w:r>
    </w:p>
    <w:p w14:paraId="021AAA5F" w14:textId="77777777" w:rsidR="003A57FD" w:rsidRPr="00CA6859" w:rsidRDefault="003A57FD" w:rsidP="003A57FD">
      <w:pPr>
        <w:pStyle w:val="Style3"/>
        <w:numPr>
          <w:ilvl w:val="0"/>
          <w:numId w:val="0"/>
        </w:numPr>
        <w:ind w:left="1426"/>
        <w:rPr>
          <w:lang w:val="ru-RU"/>
        </w:rPr>
      </w:pPr>
    </w:p>
    <w:p w14:paraId="5406A7A5" w14:textId="2B7D9E66" w:rsidR="003A57FD" w:rsidRPr="00CA6859" w:rsidRDefault="003A57FD" w:rsidP="003A57FD">
      <w:pPr>
        <w:pStyle w:val="Heading2"/>
        <w:rPr>
          <w:lang w:val="ru-RU"/>
        </w:rPr>
      </w:pPr>
      <w:bookmarkStart w:id="160" w:name="_Toc420948291"/>
      <w:r w:rsidRPr="00CA6859">
        <w:rPr>
          <w:lang w:val="ru-RU"/>
        </w:rPr>
        <w:t xml:space="preserve">Таблица </w:t>
      </w:r>
      <w:r w:rsidR="003C096A" w:rsidRPr="003C096A">
        <w:rPr>
          <w:lang w:val="ru-RU"/>
        </w:rPr>
        <w:t>LOLDISCN</w:t>
      </w:r>
      <w:bookmarkEnd w:id="160"/>
    </w:p>
    <w:p w14:paraId="1E5A5A6F" w14:textId="29EC2F2A" w:rsidR="003A57FD" w:rsidRPr="00CA6859" w:rsidRDefault="003A57FD" w:rsidP="003A57FD">
      <w:pPr>
        <w:spacing w:before="200" w:after="200"/>
        <w:ind w:firstLine="720"/>
        <w:rPr>
          <w:lang w:val="ru-RU"/>
        </w:rPr>
      </w:pPr>
      <w:r w:rsidRPr="00CA6859">
        <w:rPr>
          <w:lang w:val="ru-RU"/>
        </w:rPr>
        <w:t xml:space="preserve">Скидки для </w:t>
      </w:r>
      <w:r w:rsidR="003C096A">
        <w:rPr>
          <w:lang w:val="ru-RU"/>
        </w:rPr>
        <w:t xml:space="preserve">локальных </w:t>
      </w:r>
      <w:r w:rsidRPr="00CA6859">
        <w:rPr>
          <w:lang w:val="ru-RU"/>
        </w:rPr>
        <w:t>торговых точек.</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3A57FD" w:rsidRPr="00CA6859" w14:paraId="0768CA24" w14:textId="77777777" w:rsidTr="00AC765A">
        <w:tc>
          <w:tcPr>
            <w:tcW w:w="1402" w:type="dxa"/>
            <w:tcBorders>
              <w:top w:val="single" w:sz="12" w:space="0" w:color="auto"/>
              <w:left w:val="single" w:sz="12" w:space="0" w:color="auto"/>
              <w:bottom w:val="single" w:sz="12" w:space="0" w:color="auto"/>
              <w:right w:val="single" w:sz="12" w:space="0" w:color="auto"/>
            </w:tcBorders>
          </w:tcPr>
          <w:p w14:paraId="0B4C179D" w14:textId="77777777" w:rsidR="003A57FD" w:rsidRPr="00CA6859" w:rsidRDefault="003A57FD" w:rsidP="00AC765A">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013299DC" w14:textId="77777777" w:rsidR="003A57FD" w:rsidRPr="00CA6859" w:rsidRDefault="003A57FD" w:rsidP="00AC765A">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0D454CC4" w14:textId="77777777" w:rsidR="003A57FD" w:rsidRPr="00CA6859" w:rsidRDefault="003A57FD" w:rsidP="00AC765A">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69EA564" w14:textId="77777777" w:rsidR="003A57FD" w:rsidRPr="00CA6859" w:rsidRDefault="003A57FD" w:rsidP="00AC765A">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7F3BB66B" w14:textId="77777777" w:rsidR="003A57FD" w:rsidRPr="00CA6859" w:rsidRDefault="003A57FD" w:rsidP="00AC765A">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30D21B29" w14:textId="77777777" w:rsidR="003A57FD" w:rsidRPr="00CA6859" w:rsidRDefault="003A57FD" w:rsidP="00AC765A">
            <w:pPr>
              <w:jc w:val="center"/>
              <w:rPr>
                <w:b/>
                <w:lang w:val="ru-RU"/>
              </w:rPr>
            </w:pPr>
            <w:r w:rsidRPr="00CA6859">
              <w:rPr>
                <w:b/>
                <w:lang w:val="ru-RU"/>
              </w:rPr>
              <w:t>Поле обязательное</w:t>
            </w:r>
          </w:p>
        </w:tc>
      </w:tr>
      <w:tr w:rsidR="003A57FD" w:rsidRPr="00CA6859" w14:paraId="3415A585" w14:textId="77777777" w:rsidTr="00AC765A">
        <w:trPr>
          <w:trHeight w:val="268"/>
        </w:trPr>
        <w:tc>
          <w:tcPr>
            <w:tcW w:w="1402" w:type="dxa"/>
            <w:tcBorders>
              <w:top w:val="single" w:sz="12" w:space="0" w:color="auto"/>
            </w:tcBorders>
          </w:tcPr>
          <w:p w14:paraId="5A1F7D2D" w14:textId="6792C322" w:rsidR="003A57FD" w:rsidRPr="00CA6859" w:rsidRDefault="003C096A" w:rsidP="00AC765A">
            <w:pPr>
              <w:rPr>
                <w:lang w:val="ru-RU"/>
              </w:rPr>
            </w:pPr>
            <w:r>
              <w:rPr>
                <w:lang w:val="en-US"/>
              </w:rPr>
              <w:t xml:space="preserve">PK, </w:t>
            </w:r>
            <w:r w:rsidR="003A57FD" w:rsidRPr="00CA6859">
              <w:rPr>
                <w:lang w:val="ru-RU"/>
              </w:rPr>
              <w:t>FK</w:t>
            </w:r>
          </w:p>
        </w:tc>
        <w:tc>
          <w:tcPr>
            <w:tcW w:w="1620" w:type="dxa"/>
            <w:tcBorders>
              <w:top w:val="single" w:sz="12" w:space="0" w:color="auto"/>
            </w:tcBorders>
          </w:tcPr>
          <w:p w14:paraId="051206BC" w14:textId="77777777" w:rsidR="003A57FD" w:rsidRPr="00CA6859" w:rsidRDefault="003A57FD" w:rsidP="00AC765A">
            <w:pPr>
              <w:rPr>
                <w:lang w:val="ru-RU"/>
              </w:rPr>
            </w:pPr>
            <w:r w:rsidRPr="00CA6859">
              <w:rPr>
                <w:lang w:val="ru-RU"/>
              </w:rPr>
              <w:t>OL_CODE</w:t>
            </w:r>
          </w:p>
        </w:tc>
        <w:tc>
          <w:tcPr>
            <w:tcW w:w="1440" w:type="dxa"/>
            <w:tcBorders>
              <w:top w:val="single" w:sz="12" w:space="0" w:color="auto"/>
            </w:tcBorders>
          </w:tcPr>
          <w:p w14:paraId="1F99168B" w14:textId="77777777" w:rsidR="003A57FD" w:rsidRPr="00CA6859" w:rsidRDefault="003A57FD" w:rsidP="00AC765A">
            <w:pPr>
              <w:rPr>
                <w:lang w:val="ru-RU"/>
              </w:rPr>
            </w:pPr>
            <w:r w:rsidRPr="00CA6859">
              <w:rPr>
                <w:lang w:val="ru-RU"/>
              </w:rPr>
              <w:t>Character</w:t>
            </w:r>
          </w:p>
        </w:tc>
        <w:tc>
          <w:tcPr>
            <w:tcW w:w="1260" w:type="dxa"/>
            <w:tcBorders>
              <w:top w:val="single" w:sz="12" w:space="0" w:color="auto"/>
            </w:tcBorders>
          </w:tcPr>
          <w:p w14:paraId="4F028778" w14:textId="115A1394" w:rsidR="003A57FD" w:rsidRPr="00616BB3" w:rsidRDefault="00616BB3" w:rsidP="00AC765A">
            <w:pPr>
              <w:jc w:val="center"/>
              <w:rPr>
                <w:lang w:val="en-US"/>
              </w:rPr>
            </w:pPr>
            <w:r>
              <w:rPr>
                <w:lang w:val="en-US"/>
              </w:rPr>
              <w:t>50</w:t>
            </w:r>
          </w:p>
        </w:tc>
        <w:tc>
          <w:tcPr>
            <w:tcW w:w="2784" w:type="dxa"/>
            <w:tcBorders>
              <w:top w:val="single" w:sz="12" w:space="0" w:color="auto"/>
            </w:tcBorders>
          </w:tcPr>
          <w:p w14:paraId="2F13F08B" w14:textId="77777777" w:rsidR="003A57FD" w:rsidRPr="00CA6859" w:rsidRDefault="003A57FD" w:rsidP="00AC765A">
            <w:pPr>
              <w:rPr>
                <w:lang w:val="ru-RU"/>
              </w:rPr>
            </w:pPr>
            <w:r w:rsidRPr="00CA6859">
              <w:rPr>
                <w:lang w:val="ru-RU"/>
              </w:rPr>
              <w:t>Внешний код торговой точки</w:t>
            </w:r>
          </w:p>
        </w:tc>
        <w:tc>
          <w:tcPr>
            <w:tcW w:w="1716" w:type="dxa"/>
            <w:tcBorders>
              <w:top w:val="single" w:sz="12" w:space="0" w:color="auto"/>
            </w:tcBorders>
          </w:tcPr>
          <w:p w14:paraId="2AFFD831" w14:textId="77777777" w:rsidR="003A57FD" w:rsidRPr="00CA6859" w:rsidRDefault="003A57FD" w:rsidP="00AC765A">
            <w:pPr>
              <w:jc w:val="center"/>
              <w:rPr>
                <w:lang w:val="ru-RU"/>
              </w:rPr>
            </w:pPr>
            <w:r w:rsidRPr="00CA6859">
              <w:rPr>
                <w:lang w:val="ru-RU"/>
              </w:rPr>
              <w:t>Да</w:t>
            </w:r>
          </w:p>
        </w:tc>
      </w:tr>
      <w:tr w:rsidR="003C096A" w:rsidRPr="00CA6859" w14:paraId="376FAAF4" w14:textId="77777777" w:rsidTr="00AC765A">
        <w:trPr>
          <w:trHeight w:val="268"/>
        </w:trPr>
        <w:tc>
          <w:tcPr>
            <w:tcW w:w="1402" w:type="dxa"/>
          </w:tcPr>
          <w:p w14:paraId="78646FCF" w14:textId="49A71562" w:rsidR="003C096A" w:rsidRPr="00CA6859" w:rsidRDefault="003C096A" w:rsidP="003C096A">
            <w:pPr>
              <w:rPr>
                <w:lang w:val="ru-RU"/>
              </w:rPr>
            </w:pPr>
            <w:r>
              <w:rPr>
                <w:lang w:val="en-US"/>
              </w:rPr>
              <w:t xml:space="preserve">PK, </w:t>
            </w:r>
            <w:r w:rsidRPr="00CA6859">
              <w:rPr>
                <w:lang w:val="ru-RU"/>
              </w:rPr>
              <w:t>FK</w:t>
            </w:r>
          </w:p>
        </w:tc>
        <w:tc>
          <w:tcPr>
            <w:tcW w:w="1620" w:type="dxa"/>
          </w:tcPr>
          <w:p w14:paraId="40225AA6" w14:textId="282FC3D8" w:rsidR="003C096A" w:rsidRPr="00CA6859" w:rsidRDefault="003C096A" w:rsidP="003C096A">
            <w:pPr>
              <w:rPr>
                <w:lang w:val="ru-RU"/>
              </w:rPr>
            </w:pPr>
            <w:r>
              <w:rPr>
                <w:lang w:val="en-US"/>
              </w:rPr>
              <w:t>PCOMP_CODE</w:t>
            </w:r>
          </w:p>
        </w:tc>
        <w:tc>
          <w:tcPr>
            <w:tcW w:w="1440" w:type="dxa"/>
          </w:tcPr>
          <w:p w14:paraId="00FC754A" w14:textId="4B78F24F" w:rsidR="003C096A" w:rsidRPr="00CA6859" w:rsidRDefault="003C096A" w:rsidP="003C096A">
            <w:pPr>
              <w:rPr>
                <w:lang w:val="ru-RU"/>
              </w:rPr>
            </w:pPr>
            <w:r w:rsidRPr="00CA6859">
              <w:rPr>
                <w:lang w:val="ru-RU"/>
              </w:rPr>
              <w:t>Character</w:t>
            </w:r>
          </w:p>
        </w:tc>
        <w:tc>
          <w:tcPr>
            <w:tcW w:w="1260" w:type="dxa"/>
          </w:tcPr>
          <w:p w14:paraId="702C4955" w14:textId="17079FF8" w:rsidR="003C096A" w:rsidRPr="00CA6859" w:rsidRDefault="00616BB3" w:rsidP="003C096A">
            <w:pPr>
              <w:jc w:val="center"/>
              <w:rPr>
                <w:lang w:val="ru-RU"/>
              </w:rPr>
            </w:pPr>
            <w:r>
              <w:rPr>
                <w:lang w:val="en-US"/>
              </w:rPr>
              <w:t>75</w:t>
            </w:r>
          </w:p>
        </w:tc>
        <w:tc>
          <w:tcPr>
            <w:tcW w:w="2784" w:type="dxa"/>
          </w:tcPr>
          <w:p w14:paraId="6E063D96" w14:textId="3AADD137" w:rsidR="003C096A" w:rsidRPr="00CA6859" w:rsidRDefault="003C096A" w:rsidP="003C096A">
            <w:pPr>
              <w:rPr>
                <w:lang w:val="ru-RU"/>
              </w:rPr>
            </w:pPr>
            <w:r>
              <w:rPr>
                <w:lang w:val="ru-RU"/>
              </w:rPr>
              <w:t>Код юридического лица</w:t>
            </w:r>
          </w:p>
        </w:tc>
        <w:tc>
          <w:tcPr>
            <w:tcW w:w="1716" w:type="dxa"/>
          </w:tcPr>
          <w:p w14:paraId="007584AE" w14:textId="3C268D08" w:rsidR="003C096A" w:rsidRPr="00CA6859" w:rsidRDefault="00AC765A" w:rsidP="003C096A">
            <w:pPr>
              <w:jc w:val="center"/>
              <w:rPr>
                <w:lang w:val="ru-RU"/>
              </w:rPr>
            </w:pPr>
            <w:r>
              <w:rPr>
                <w:lang w:val="ru-RU"/>
              </w:rPr>
              <w:t>Да</w:t>
            </w:r>
          </w:p>
        </w:tc>
      </w:tr>
      <w:tr w:rsidR="003C096A" w:rsidRPr="00CA6859" w14:paraId="44B28D17" w14:textId="77777777" w:rsidTr="00AC765A">
        <w:trPr>
          <w:trHeight w:val="268"/>
        </w:trPr>
        <w:tc>
          <w:tcPr>
            <w:tcW w:w="1402" w:type="dxa"/>
          </w:tcPr>
          <w:p w14:paraId="3D7BB15D" w14:textId="77777777" w:rsidR="003C096A" w:rsidRPr="00CA6859" w:rsidRDefault="003C096A" w:rsidP="003C096A">
            <w:pPr>
              <w:rPr>
                <w:lang w:val="ru-RU"/>
              </w:rPr>
            </w:pPr>
          </w:p>
        </w:tc>
        <w:tc>
          <w:tcPr>
            <w:tcW w:w="1620" w:type="dxa"/>
          </w:tcPr>
          <w:p w14:paraId="4D5012A7" w14:textId="77777777" w:rsidR="003C096A" w:rsidRPr="00CA6859" w:rsidRDefault="003C096A" w:rsidP="003C096A">
            <w:pPr>
              <w:rPr>
                <w:lang w:val="ru-RU"/>
              </w:rPr>
            </w:pPr>
            <w:r w:rsidRPr="00CA6859">
              <w:rPr>
                <w:lang w:val="ru-RU"/>
              </w:rPr>
              <w:t>DISCOUNT</w:t>
            </w:r>
          </w:p>
        </w:tc>
        <w:tc>
          <w:tcPr>
            <w:tcW w:w="1440" w:type="dxa"/>
          </w:tcPr>
          <w:p w14:paraId="13E870A7" w14:textId="77777777" w:rsidR="003C096A" w:rsidRPr="00CA6859" w:rsidRDefault="003C096A" w:rsidP="003C096A">
            <w:pPr>
              <w:rPr>
                <w:lang w:val="ru-RU"/>
              </w:rPr>
            </w:pPr>
            <w:r w:rsidRPr="00CA6859">
              <w:rPr>
                <w:lang w:val="ru-RU"/>
              </w:rPr>
              <w:t>Numeric</w:t>
            </w:r>
          </w:p>
        </w:tc>
        <w:tc>
          <w:tcPr>
            <w:tcW w:w="1260" w:type="dxa"/>
          </w:tcPr>
          <w:p w14:paraId="5736844B" w14:textId="77777777" w:rsidR="003C096A" w:rsidRPr="00CA6859" w:rsidRDefault="003C096A" w:rsidP="003C096A">
            <w:pPr>
              <w:jc w:val="center"/>
              <w:rPr>
                <w:lang w:val="ru-RU"/>
              </w:rPr>
            </w:pPr>
            <w:r w:rsidRPr="00CA6859">
              <w:rPr>
                <w:lang w:val="ru-RU"/>
              </w:rPr>
              <w:t>9,2</w:t>
            </w:r>
          </w:p>
        </w:tc>
        <w:tc>
          <w:tcPr>
            <w:tcW w:w="2784" w:type="dxa"/>
          </w:tcPr>
          <w:p w14:paraId="617E11FA" w14:textId="77777777" w:rsidR="003C096A" w:rsidRPr="00CA6859" w:rsidRDefault="003C096A" w:rsidP="003C096A">
            <w:pPr>
              <w:rPr>
                <w:lang w:val="ru-RU"/>
              </w:rPr>
            </w:pPr>
            <w:r w:rsidRPr="00CA6859">
              <w:rPr>
                <w:lang w:val="ru-RU"/>
              </w:rPr>
              <w:t>Размер скидки для ТТ</w:t>
            </w:r>
          </w:p>
        </w:tc>
        <w:tc>
          <w:tcPr>
            <w:tcW w:w="1716" w:type="dxa"/>
          </w:tcPr>
          <w:p w14:paraId="3C8490C4" w14:textId="77777777" w:rsidR="003C096A" w:rsidRPr="00CA6859" w:rsidRDefault="003C096A" w:rsidP="003C096A">
            <w:pPr>
              <w:jc w:val="center"/>
              <w:rPr>
                <w:lang w:val="ru-RU"/>
              </w:rPr>
            </w:pPr>
            <w:r w:rsidRPr="00CA6859">
              <w:rPr>
                <w:lang w:val="ru-RU"/>
              </w:rPr>
              <w:t>Да</w:t>
            </w:r>
          </w:p>
        </w:tc>
      </w:tr>
      <w:tr w:rsidR="003C096A" w:rsidRPr="00CA6859" w14:paraId="635FB56C" w14:textId="77777777" w:rsidTr="00AC765A">
        <w:trPr>
          <w:trHeight w:val="268"/>
        </w:trPr>
        <w:tc>
          <w:tcPr>
            <w:tcW w:w="1402" w:type="dxa"/>
          </w:tcPr>
          <w:p w14:paraId="10DB75B0" w14:textId="77777777" w:rsidR="003C096A" w:rsidRPr="00CA6859" w:rsidRDefault="003C096A" w:rsidP="003C096A">
            <w:pPr>
              <w:rPr>
                <w:lang w:val="ru-RU"/>
              </w:rPr>
            </w:pPr>
          </w:p>
        </w:tc>
        <w:tc>
          <w:tcPr>
            <w:tcW w:w="1620" w:type="dxa"/>
          </w:tcPr>
          <w:p w14:paraId="4E3E9B9B" w14:textId="77777777" w:rsidR="003C096A" w:rsidRPr="00CA6859" w:rsidRDefault="003C096A" w:rsidP="003C096A">
            <w:pPr>
              <w:rPr>
                <w:lang w:val="ru-RU"/>
              </w:rPr>
            </w:pPr>
            <w:r w:rsidRPr="00CA6859">
              <w:rPr>
                <w:lang w:val="ru-RU"/>
              </w:rPr>
              <w:t>DTLM</w:t>
            </w:r>
          </w:p>
        </w:tc>
        <w:tc>
          <w:tcPr>
            <w:tcW w:w="1440" w:type="dxa"/>
          </w:tcPr>
          <w:p w14:paraId="52E46BC3" w14:textId="77777777" w:rsidR="003C096A" w:rsidRPr="00CA6859" w:rsidRDefault="003C096A" w:rsidP="003C096A">
            <w:pPr>
              <w:rPr>
                <w:lang w:val="ru-RU"/>
              </w:rPr>
            </w:pPr>
            <w:r w:rsidRPr="00CA6859">
              <w:rPr>
                <w:lang w:val="ru-RU"/>
              </w:rPr>
              <w:t>Character</w:t>
            </w:r>
          </w:p>
        </w:tc>
        <w:tc>
          <w:tcPr>
            <w:tcW w:w="1260" w:type="dxa"/>
          </w:tcPr>
          <w:p w14:paraId="20070B9B" w14:textId="77777777" w:rsidR="003C096A" w:rsidRPr="00CA6859" w:rsidRDefault="003C096A" w:rsidP="003C096A">
            <w:pPr>
              <w:jc w:val="center"/>
              <w:rPr>
                <w:lang w:val="ru-RU"/>
              </w:rPr>
            </w:pPr>
            <w:r w:rsidRPr="00CA6859">
              <w:rPr>
                <w:lang w:val="ru-RU"/>
              </w:rPr>
              <w:t>14</w:t>
            </w:r>
          </w:p>
        </w:tc>
        <w:tc>
          <w:tcPr>
            <w:tcW w:w="2784" w:type="dxa"/>
          </w:tcPr>
          <w:p w14:paraId="49550523" w14:textId="77777777" w:rsidR="003C096A" w:rsidRPr="00CA6859" w:rsidRDefault="003C096A" w:rsidP="003C096A">
            <w:pPr>
              <w:rPr>
                <w:lang w:val="ru-RU"/>
              </w:rPr>
            </w:pPr>
            <w:r w:rsidRPr="00CA6859">
              <w:rPr>
                <w:lang w:val="ru-RU"/>
              </w:rPr>
              <w:t xml:space="preserve">Дата и время модификации записи. </w:t>
            </w:r>
          </w:p>
          <w:p w14:paraId="5DB2E2A9" w14:textId="77777777" w:rsidR="003C096A" w:rsidRPr="00CA6859" w:rsidRDefault="003C096A" w:rsidP="003C096A">
            <w:pPr>
              <w:rPr>
                <w:lang w:val="ru-RU"/>
              </w:rPr>
            </w:pPr>
            <w:r w:rsidRPr="00CA6859">
              <w:rPr>
                <w:lang w:val="ru-RU"/>
              </w:rPr>
              <w:t>Формат: “YYYYMMDD HH:MM”</w:t>
            </w:r>
          </w:p>
        </w:tc>
        <w:tc>
          <w:tcPr>
            <w:tcW w:w="1716" w:type="dxa"/>
          </w:tcPr>
          <w:p w14:paraId="32AE4A28" w14:textId="77777777" w:rsidR="003C096A" w:rsidRPr="00CA6859" w:rsidRDefault="003C096A" w:rsidP="003C096A">
            <w:pPr>
              <w:jc w:val="center"/>
              <w:rPr>
                <w:lang w:val="ru-RU"/>
              </w:rPr>
            </w:pPr>
            <w:r w:rsidRPr="00CA6859">
              <w:rPr>
                <w:lang w:val="ru-RU"/>
              </w:rPr>
              <w:t>Да</w:t>
            </w:r>
          </w:p>
        </w:tc>
      </w:tr>
      <w:tr w:rsidR="003C096A" w:rsidRPr="00CA6859" w14:paraId="32635BEA" w14:textId="77777777" w:rsidTr="00AC765A">
        <w:trPr>
          <w:trHeight w:val="268"/>
        </w:trPr>
        <w:tc>
          <w:tcPr>
            <w:tcW w:w="1402" w:type="dxa"/>
          </w:tcPr>
          <w:p w14:paraId="69BFE8B8" w14:textId="77777777" w:rsidR="003C096A" w:rsidRPr="00CA6859" w:rsidRDefault="003C096A" w:rsidP="003C096A">
            <w:pPr>
              <w:rPr>
                <w:lang w:val="ru-RU"/>
              </w:rPr>
            </w:pPr>
          </w:p>
        </w:tc>
        <w:tc>
          <w:tcPr>
            <w:tcW w:w="1620" w:type="dxa"/>
          </w:tcPr>
          <w:p w14:paraId="024FB7AF" w14:textId="77777777" w:rsidR="003C096A" w:rsidRPr="00CA6859" w:rsidRDefault="003C096A" w:rsidP="003C096A">
            <w:pPr>
              <w:rPr>
                <w:lang w:val="ru-RU"/>
              </w:rPr>
            </w:pPr>
            <w:r w:rsidRPr="00CA6859">
              <w:rPr>
                <w:lang w:val="ru-RU"/>
              </w:rPr>
              <w:t>Status</w:t>
            </w:r>
          </w:p>
        </w:tc>
        <w:tc>
          <w:tcPr>
            <w:tcW w:w="1440" w:type="dxa"/>
          </w:tcPr>
          <w:p w14:paraId="47466A13" w14:textId="77777777" w:rsidR="003C096A" w:rsidRPr="00CA6859" w:rsidRDefault="003C096A" w:rsidP="003C096A">
            <w:pPr>
              <w:rPr>
                <w:lang w:val="ru-RU"/>
              </w:rPr>
            </w:pPr>
            <w:r w:rsidRPr="00CA6859">
              <w:rPr>
                <w:lang w:val="ru-RU"/>
              </w:rPr>
              <w:t>Numeric</w:t>
            </w:r>
          </w:p>
        </w:tc>
        <w:tc>
          <w:tcPr>
            <w:tcW w:w="1260" w:type="dxa"/>
          </w:tcPr>
          <w:p w14:paraId="736028E7" w14:textId="77777777" w:rsidR="003C096A" w:rsidRPr="00CA6859" w:rsidRDefault="003C096A" w:rsidP="003C096A">
            <w:pPr>
              <w:jc w:val="center"/>
              <w:rPr>
                <w:lang w:val="ru-RU"/>
              </w:rPr>
            </w:pPr>
            <w:r w:rsidRPr="00CA6859">
              <w:rPr>
                <w:lang w:val="ru-RU"/>
              </w:rPr>
              <w:t>11</w:t>
            </w:r>
          </w:p>
        </w:tc>
        <w:tc>
          <w:tcPr>
            <w:tcW w:w="2784" w:type="dxa"/>
          </w:tcPr>
          <w:p w14:paraId="4B0E1A22" w14:textId="77777777" w:rsidR="003C096A" w:rsidRPr="00CA6859" w:rsidRDefault="003C096A" w:rsidP="003C096A">
            <w:pPr>
              <w:rPr>
                <w:lang w:val="ru-RU"/>
              </w:rPr>
            </w:pPr>
            <w:r w:rsidRPr="00CA6859">
              <w:rPr>
                <w:lang w:val="ru-RU"/>
              </w:rPr>
              <w:t xml:space="preserve">Статус </w:t>
            </w:r>
          </w:p>
          <w:p w14:paraId="770D59B3" w14:textId="77777777" w:rsidR="003C096A" w:rsidRPr="00CA6859" w:rsidRDefault="003C096A" w:rsidP="003C096A">
            <w:pPr>
              <w:rPr>
                <w:lang w:val="ru-RU"/>
              </w:rPr>
            </w:pPr>
            <w:r w:rsidRPr="00CA6859">
              <w:rPr>
                <w:lang w:val="ru-RU"/>
              </w:rPr>
              <w:t xml:space="preserve">(2 - Активный, </w:t>
            </w:r>
          </w:p>
          <w:p w14:paraId="56370F94" w14:textId="77777777" w:rsidR="003C096A" w:rsidRPr="00CA6859" w:rsidRDefault="003C096A" w:rsidP="003C096A">
            <w:pPr>
              <w:rPr>
                <w:lang w:val="ru-RU"/>
              </w:rPr>
            </w:pPr>
            <w:r w:rsidRPr="00CA6859">
              <w:rPr>
                <w:lang w:val="ru-RU"/>
              </w:rPr>
              <w:t>9 - Неактивный)</w:t>
            </w:r>
          </w:p>
        </w:tc>
        <w:tc>
          <w:tcPr>
            <w:tcW w:w="1716" w:type="dxa"/>
          </w:tcPr>
          <w:p w14:paraId="195D7BCE" w14:textId="77777777" w:rsidR="003C096A" w:rsidRPr="00CA6859" w:rsidRDefault="003C096A" w:rsidP="003C096A">
            <w:pPr>
              <w:jc w:val="center"/>
              <w:rPr>
                <w:lang w:val="ru-RU"/>
              </w:rPr>
            </w:pPr>
            <w:r w:rsidRPr="00CA6859">
              <w:rPr>
                <w:lang w:val="ru-RU"/>
              </w:rPr>
              <w:t>Да</w:t>
            </w:r>
          </w:p>
        </w:tc>
      </w:tr>
      <w:tr w:rsidR="003C096A" w:rsidRPr="00CA6859" w14:paraId="2BF904AC" w14:textId="77777777" w:rsidTr="00AC765A">
        <w:trPr>
          <w:trHeight w:val="268"/>
        </w:trPr>
        <w:tc>
          <w:tcPr>
            <w:tcW w:w="1402" w:type="dxa"/>
          </w:tcPr>
          <w:p w14:paraId="28C9DDD3" w14:textId="77777777" w:rsidR="003C096A" w:rsidRPr="00CA6859" w:rsidRDefault="003C096A" w:rsidP="003C096A">
            <w:pPr>
              <w:rPr>
                <w:lang w:val="ru-RU"/>
              </w:rPr>
            </w:pPr>
            <w:r w:rsidRPr="00CA6859">
              <w:rPr>
                <w:lang w:val="ru-RU"/>
              </w:rPr>
              <w:t>FK</w:t>
            </w:r>
          </w:p>
        </w:tc>
        <w:tc>
          <w:tcPr>
            <w:tcW w:w="1620" w:type="dxa"/>
          </w:tcPr>
          <w:p w14:paraId="634FBBDF" w14:textId="77777777" w:rsidR="003C096A" w:rsidRPr="00CA6859" w:rsidRDefault="003C096A" w:rsidP="003C096A">
            <w:pPr>
              <w:rPr>
                <w:lang w:val="ru-RU"/>
              </w:rPr>
            </w:pPr>
            <w:r>
              <w:rPr>
                <w:lang w:val="en-US"/>
              </w:rPr>
              <w:t>CUST_ID</w:t>
            </w:r>
          </w:p>
        </w:tc>
        <w:tc>
          <w:tcPr>
            <w:tcW w:w="1440" w:type="dxa"/>
          </w:tcPr>
          <w:p w14:paraId="04E73A26" w14:textId="77777777" w:rsidR="003C096A" w:rsidRPr="00CA6859" w:rsidRDefault="003C096A" w:rsidP="003C096A">
            <w:pPr>
              <w:rPr>
                <w:lang w:val="ru-RU"/>
              </w:rPr>
            </w:pPr>
            <w:r w:rsidRPr="00CA6859">
              <w:rPr>
                <w:lang w:val="ru-RU"/>
              </w:rPr>
              <w:t>Numeric</w:t>
            </w:r>
          </w:p>
        </w:tc>
        <w:tc>
          <w:tcPr>
            <w:tcW w:w="1260" w:type="dxa"/>
          </w:tcPr>
          <w:p w14:paraId="35AE7901" w14:textId="77777777" w:rsidR="003C096A" w:rsidRPr="00CA6859" w:rsidRDefault="003C096A" w:rsidP="003C096A">
            <w:pPr>
              <w:jc w:val="center"/>
              <w:rPr>
                <w:lang w:val="ru-RU"/>
              </w:rPr>
            </w:pPr>
            <w:r>
              <w:rPr>
                <w:lang w:val="en-US"/>
              </w:rPr>
              <w:t>11</w:t>
            </w:r>
          </w:p>
        </w:tc>
        <w:tc>
          <w:tcPr>
            <w:tcW w:w="2784" w:type="dxa"/>
          </w:tcPr>
          <w:p w14:paraId="0164F3DC" w14:textId="77777777" w:rsidR="003C096A" w:rsidRPr="00CA6859" w:rsidRDefault="003C096A" w:rsidP="003C096A">
            <w:pPr>
              <w:rPr>
                <w:lang w:val="ru-RU"/>
              </w:rPr>
            </w:pPr>
            <w:r>
              <w:rPr>
                <w:lang w:val="ru-RU"/>
              </w:rPr>
              <w:t>Идентификатор точки синхронизации</w:t>
            </w:r>
          </w:p>
        </w:tc>
        <w:tc>
          <w:tcPr>
            <w:tcW w:w="1716" w:type="dxa"/>
          </w:tcPr>
          <w:p w14:paraId="18EBDFE5" w14:textId="77777777" w:rsidR="003C096A" w:rsidRPr="00CA6859" w:rsidRDefault="003C096A" w:rsidP="003C096A">
            <w:pPr>
              <w:jc w:val="center"/>
              <w:rPr>
                <w:lang w:val="ru-RU"/>
              </w:rPr>
            </w:pPr>
            <w:r w:rsidRPr="00CA6859">
              <w:rPr>
                <w:lang w:val="ru-RU"/>
              </w:rPr>
              <w:t>Да</w:t>
            </w:r>
          </w:p>
        </w:tc>
      </w:tr>
    </w:tbl>
    <w:p w14:paraId="6087FE4F" w14:textId="77777777" w:rsidR="003A57FD" w:rsidRDefault="003A57FD" w:rsidP="003A57FD">
      <w:pPr>
        <w:rPr>
          <w:lang w:val="ru-RU" w:eastAsia="en-US"/>
        </w:rPr>
      </w:pPr>
    </w:p>
    <w:p w14:paraId="4D004204" w14:textId="77777777" w:rsidR="000A4370" w:rsidRPr="00CA6859" w:rsidRDefault="000A4370" w:rsidP="000A4370">
      <w:pPr>
        <w:pStyle w:val="Style3"/>
        <w:numPr>
          <w:ilvl w:val="0"/>
          <w:numId w:val="0"/>
        </w:numPr>
        <w:rPr>
          <w:lang w:val="ru-RU"/>
        </w:rPr>
      </w:pPr>
    </w:p>
    <w:p w14:paraId="1DF16BCC" w14:textId="799D0538" w:rsidR="000A4370" w:rsidRPr="000A4370" w:rsidRDefault="000A4370" w:rsidP="000A4370">
      <w:pPr>
        <w:pStyle w:val="Heading2"/>
        <w:rPr>
          <w:lang w:val="ru-RU"/>
        </w:rPr>
      </w:pPr>
      <w:bookmarkStart w:id="161" w:name="_Toc420948292"/>
      <w:r w:rsidRPr="000A4370">
        <w:rPr>
          <w:lang w:val="ru-RU"/>
        </w:rPr>
        <w:t>Особенности импорта информации о скидках на продукцию по локальных торговых точках (LOLPRDSC.DBF)</w:t>
      </w:r>
      <w:bookmarkEnd w:id="161"/>
    </w:p>
    <w:p w14:paraId="51C12A81" w14:textId="7DB5435E" w:rsidR="000A4370" w:rsidRPr="003A57FD" w:rsidRDefault="000A4370" w:rsidP="000A4370">
      <w:pPr>
        <w:pStyle w:val="Style3"/>
        <w:numPr>
          <w:ilvl w:val="0"/>
          <w:numId w:val="108"/>
        </w:numPr>
        <w:rPr>
          <w:lang w:val="ru-RU"/>
        </w:rPr>
      </w:pPr>
      <w:r w:rsidRPr="003A57FD">
        <w:rPr>
          <w:lang w:val="ru-RU"/>
        </w:rPr>
        <w:t>Ключевые поля OL_CODE,</w:t>
      </w:r>
      <w:r>
        <w:rPr>
          <w:lang w:val="ru-RU"/>
        </w:rPr>
        <w:t xml:space="preserve"> </w:t>
      </w:r>
      <w:r>
        <w:rPr>
          <w:lang w:val="en-US"/>
        </w:rPr>
        <w:t>PCOMP</w:t>
      </w:r>
      <w:r w:rsidRPr="000A4370">
        <w:rPr>
          <w:lang w:val="ru-RU"/>
        </w:rPr>
        <w:t>_</w:t>
      </w:r>
      <w:r>
        <w:rPr>
          <w:lang w:val="en-US"/>
        </w:rPr>
        <w:t>CODE</w:t>
      </w:r>
      <w:r>
        <w:rPr>
          <w:lang w:val="ru-RU"/>
        </w:rPr>
        <w:t>,</w:t>
      </w:r>
      <w:r w:rsidRPr="003A57FD">
        <w:rPr>
          <w:lang w:val="ru-RU"/>
        </w:rPr>
        <w:t xml:space="preserve"> CODE или OL_CODE,</w:t>
      </w:r>
      <w:r>
        <w:rPr>
          <w:lang w:val="ru-RU"/>
        </w:rPr>
        <w:t xml:space="preserve"> </w:t>
      </w:r>
      <w:r>
        <w:rPr>
          <w:lang w:val="en-US"/>
        </w:rPr>
        <w:t>PCOMP</w:t>
      </w:r>
      <w:r w:rsidRPr="000A4370">
        <w:rPr>
          <w:lang w:val="ru-RU"/>
        </w:rPr>
        <w:t>_</w:t>
      </w:r>
      <w:r>
        <w:rPr>
          <w:lang w:val="en-US"/>
        </w:rPr>
        <w:t>CODE</w:t>
      </w:r>
      <w:r>
        <w:rPr>
          <w:lang w:val="ru-RU"/>
        </w:rPr>
        <w:t>,</w:t>
      </w:r>
      <w:r w:rsidRPr="003A57FD">
        <w:rPr>
          <w:lang w:val="ru-RU"/>
        </w:rPr>
        <w:t xml:space="preserve"> LocalCode в зависимости от значения опции глобальная / локальная продукция (опция 52).</w:t>
      </w:r>
    </w:p>
    <w:p w14:paraId="6021B202" w14:textId="17D666A8" w:rsidR="000A4370" w:rsidRPr="003A57FD" w:rsidRDefault="000A4370" w:rsidP="000A4370">
      <w:pPr>
        <w:pStyle w:val="Style3"/>
        <w:numPr>
          <w:ilvl w:val="0"/>
          <w:numId w:val="108"/>
        </w:numPr>
        <w:rPr>
          <w:lang w:val="ru-RU"/>
        </w:rPr>
      </w:pPr>
      <w:r w:rsidRPr="003A57FD">
        <w:rPr>
          <w:lang w:val="ru-RU"/>
        </w:rPr>
        <w:t xml:space="preserve">При импорте изымаются записи с </w:t>
      </w:r>
      <w:r w:rsidRPr="000A4370">
        <w:rPr>
          <w:noProof/>
          <w:lang w:eastAsia="en-US"/>
        </w:rPr>
        <w:t>tblLocalOutletDiscountsByProducts</w:t>
      </w:r>
      <w:r w:rsidRPr="000A4370">
        <w:rPr>
          <w:lang w:val="ru-RU"/>
        </w:rPr>
        <w:t>,</w:t>
      </w:r>
      <w:r w:rsidRPr="003A57FD">
        <w:rPr>
          <w:lang w:val="ru-RU"/>
        </w:rPr>
        <w:t xml:space="preserve"> которые отсутствуют в DBF файлах (или имеют статус 9). В случае, если данные пропускаются по определенной причине, аналоги таких данных изымаются из БД.</w:t>
      </w:r>
    </w:p>
    <w:p w14:paraId="07B6E28D" w14:textId="77777777" w:rsidR="000A4370" w:rsidRPr="003A57FD" w:rsidRDefault="000A4370" w:rsidP="000A4370">
      <w:pPr>
        <w:pStyle w:val="Style3"/>
        <w:numPr>
          <w:ilvl w:val="0"/>
          <w:numId w:val="108"/>
        </w:numPr>
        <w:rPr>
          <w:lang w:val="ru-RU"/>
        </w:rPr>
      </w:pPr>
      <w:r w:rsidRPr="003A57FD">
        <w:rPr>
          <w:lang w:val="ru-RU"/>
        </w:rPr>
        <w:t>Если в опциях Кодирование продукции выбрано Локальная продукция, тогда в таблицу tblOutletDiscountByProduct в поле Product_id будет записываться значение поля Product_id таблицы tblLocalProducts где ProductCode = LOCALCODE. Если выбрана Глобальная продукция, то в поле Product_id будет записываться значение поля Product_id таблицы tblProducts где ProductCode = CODE.</w:t>
      </w:r>
    </w:p>
    <w:p w14:paraId="0E1DFD50" w14:textId="77777777" w:rsidR="000A4370" w:rsidRPr="003A57FD" w:rsidRDefault="000A4370" w:rsidP="000A4370">
      <w:pPr>
        <w:pStyle w:val="Style3"/>
        <w:numPr>
          <w:ilvl w:val="0"/>
          <w:numId w:val="108"/>
        </w:numPr>
        <w:rPr>
          <w:lang w:val="ru-RU"/>
        </w:rPr>
      </w:pPr>
      <w:r w:rsidRPr="003A57FD">
        <w:rPr>
          <w:lang w:val="ru-RU"/>
        </w:rPr>
        <w:t>Скидки по локальной продукции не импортируются, если tblLocalProducts поле Product_id = NULL.</w:t>
      </w:r>
    </w:p>
    <w:p w14:paraId="2F8BA17B" w14:textId="77777777" w:rsidR="000A4370" w:rsidRPr="003A57FD" w:rsidRDefault="000A4370" w:rsidP="000A4370">
      <w:pPr>
        <w:pStyle w:val="Style3"/>
        <w:numPr>
          <w:ilvl w:val="0"/>
          <w:numId w:val="108"/>
        </w:numPr>
        <w:rPr>
          <w:lang w:val="ru-RU"/>
        </w:rPr>
      </w:pPr>
      <w:r w:rsidRPr="003A57FD">
        <w:rPr>
          <w:lang w:val="ru-RU"/>
        </w:rPr>
        <w:t>Проверка на дубликаты отвергает продублированы данные по ключевым полям.</w:t>
      </w:r>
    </w:p>
    <w:p w14:paraId="1ABEC719" w14:textId="77777777" w:rsidR="000A4370" w:rsidRPr="003A57FD" w:rsidRDefault="000A4370" w:rsidP="000A4370">
      <w:pPr>
        <w:pStyle w:val="Style3"/>
        <w:numPr>
          <w:ilvl w:val="0"/>
          <w:numId w:val="108"/>
        </w:numPr>
        <w:rPr>
          <w:lang w:val="ru-RU"/>
        </w:rPr>
      </w:pPr>
      <w:r w:rsidRPr="003A57FD">
        <w:rPr>
          <w:lang w:val="ru-RU"/>
        </w:rPr>
        <w:t>DLM не учитывается при импорте данных.</w:t>
      </w:r>
    </w:p>
    <w:p w14:paraId="23E8D4A3" w14:textId="074A1A7D" w:rsidR="000A4370" w:rsidRPr="003A57FD" w:rsidRDefault="000A4370" w:rsidP="000A4370">
      <w:pPr>
        <w:pStyle w:val="Style3"/>
        <w:numPr>
          <w:ilvl w:val="0"/>
          <w:numId w:val="108"/>
        </w:numPr>
        <w:rPr>
          <w:lang w:val="ru-RU"/>
        </w:rPr>
      </w:pPr>
      <w:r>
        <w:rPr>
          <w:lang w:val="ru-RU"/>
        </w:rPr>
        <w:t>Ю</w:t>
      </w:r>
      <w:r w:rsidRPr="003A57FD">
        <w:rPr>
          <w:lang w:val="ru-RU"/>
        </w:rPr>
        <w:t>ридическое лицо (</w:t>
      </w:r>
      <w:r w:rsidRPr="003A57FD">
        <w:rPr>
          <w:lang w:val="en-US"/>
        </w:rPr>
        <w:t>PCOMP</w:t>
      </w:r>
      <w:r w:rsidRPr="003A57FD">
        <w:rPr>
          <w:lang w:val="ru-RU"/>
        </w:rPr>
        <w:t>_</w:t>
      </w:r>
      <w:r w:rsidRPr="003A57FD">
        <w:rPr>
          <w:lang w:val="en-US"/>
        </w:rPr>
        <w:t>CODE</w:t>
      </w:r>
      <w:r w:rsidRPr="003A57FD">
        <w:rPr>
          <w:lang w:val="ru-RU"/>
        </w:rPr>
        <w:t>) должно иметь при</w:t>
      </w:r>
      <w:r>
        <w:t>вяку к торговой точке (</w:t>
      </w:r>
      <w:r w:rsidRPr="003A57FD">
        <w:rPr>
          <w:lang w:val="ru-RU"/>
        </w:rPr>
        <w:t>OL_CODE</w:t>
      </w:r>
      <w:r>
        <w:t xml:space="preserve">). Если поле </w:t>
      </w:r>
      <w:r w:rsidRPr="003A57FD">
        <w:rPr>
          <w:lang w:val="en-US"/>
        </w:rPr>
        <w:t>PCOMP</w:t>
      </w:r>
      <w:r w:rsidRPr="003A57FD">
        <w:rPr>
          <w:lang w:val="ru-RU"/>
        </w:rPr>
        <w:t>_</w:t>
      </w:r>
      <w:r w:rsidRPr="003A57FD">
        <w:rPr>
          <w:lang w:val="en-US"/>
        </w:rPr>
        <w:t>CODE</w:t>
      </w:r>
      <w:r>
        <w:t xml:space="preserve"> не заполнено, заполнено не корректно или отсутствует привязка к ТТ, тогда запись пропускается во время импорта.</w:t>
      </w:r>
    </w:p>
    <w:p w14:paraId="467E25D8" w14:textId="77777777" w:rsidR="000A4370" w:rsidRPr="00CA6859" w:rsidRDefault="000A4370" w:rsidP="000A4370">
      <w:pPr>
        <w:pStyle w:val="Style3"/>
        <w:numPr>
          <w:ilvl w:val="0"/>
          <w:numId w:val="0"/>
        </w:numPr>
        <w:ind w:left="1066"/>
        <w:rPr>
          <w:lang w:val="ru-RU"/>
        </w:rPr>
      </w:pPr>
    </w:p>
    <w:p w14:paraId="707EB718" w14:textId="29A1B9BE" w:rsidR="000A4370" w:rsidRPr="00CA6859" w:rsidRDefault="000A4370" w:rsidP="000A4370">
      <w:pPr>
        <w:pStyle w:val="Heading2"/>
        <w:rPr>
          <w:lang w:val="ru-RU"/>
        </w:rPr>
      </w:pPr>
      <w:bookmarkStart w:id="162" w:name="_Toc420948293"/>
      <w:r w:rsidRPr="00CA6859">
        <w:rPr>
          <w:lang w:val="ru-RU"/>
        </w:rPr>
        <w:t xml:space="preserve">Таблица </w:t>
      </w:r>
      <w:r>
        <w:rPr>
          <w:lang w:val="ru-RU"/>
        </w:rPr>
        <w:t>LOLPRDSC</w:t>
      </w:r>
      <w:bookmarkEnd w:id="162"/>
    </w:p>
    <w:p w14:paraId="4842F593" w14:textId="77777777" w:rsidR="000A4370" w:rsidRPr="00CA6859" w:rsidRDefault="000A4370" w:rsidP="000A4370">
      <w:pPr>
        <w:spacing w:before="200" w:after="200"/>
        <w:ind w:firstLine="720"/>
        <w:rPr>
          <w:lang w:val="ru-RU"/>
        </w:rPr>
      </w:pPr>
      <w:r w:rsidRPr="00CA6859">
        <w:rPr>
          <w:lang w:val="ru-RU"/>
        </w:rPr>
        <w:t>Скидки на продукцию.</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0A4370" w:rsidRPr="00CA6859" w14:paraId="72F3925D" w14:textId="77777777" w:rsidTr="00F75A57">
        <w:tc>
          <w:tcPr>
            <w:tcW w:w="1402" w:type="dxa"/>
            <w:tcBorders>
              <w:top w:val="single" w:sz="12" w:space="0" w:color="auto"/>
              <w:left w:val="single" w:sz="12" w:space="0" w:color="auto"/>
              <w:bottom w:val="single" w:sz="12" w:space="0" w:color="auto"/>
              <w:right w:val="single" w:sz="12" w:space="0" w:color="auto"/>
            </w:tcBorders>
          </w:tcPr>
          <w:p w14:paraId="4BD3EAEF" w14:textId="77777777" w:rsidR="000A4370" w:rsidRPr="00CA6859" w:rsidRDefault="000A4370" w:rsidP="00F75A57">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1BE8A732" w14:textId="77777777" w:rsidR="000A4370" w:rsidRPr="00CA6859" w:rsidRDefault="000A4370" w:rsidP="00F75A57">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4762F0DF" w14:textId="77777777" w:rsidR="000A4370" w:rsidRPr="00CA6859" w:rsidRDefault="000A4370" w:rsidP="00F75A57">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9BF6E55" w14:textId="77777777" w:rsidR="000A4370" w:rsidRPr="00CA6859" w:rsidRDefault="000A4370" w:rsidP="00F75A57">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7FF88C1D" w14:textId="77777777" w:rsidR="000A4370" w:rsidRPr="00CA6859" w:rsidRDefault="000A4370" w:rsidP="00F75A57">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7D24418C" w14:textId="77777777" w:rsidR="000A4370" w:rsidRPr="00CA6859" w:rsidRDefault="000A4370" w:rsidP="00F75A57">
            <w:pPr>
              <w:jc w:val="center"/>
              <w:rPr>
                <w:b/>
                <w:lang w:val="ru-RU"/>
              </w:rPr>
            </w:pPr>
            <w:r w:rsidRPr="00CA6859">
              <w:rPr>
                <w:b/>
                <w:lang w:val="ru-RU"/>
              </w:rPr>
              <w:t>Поле обязательное</w:t>
            </w:r>
          </w:p>
        </w:tc>
      </w:tr>
      <w:tr w:rsidR="000A4370" w:rsidRPr="00CA6859" w14:paraId="72CD1ADC" w14:textId="77777777" w:rsidTr="00F75A57">
        <w:trPr>
          <w:trHeight w:val="268"/>
        </w:trPr>
        <w:tc>
          <w:tcPr>
            <w:tcW w:w="1402" w:type="dxa"/>
            <w:tcBorders>
              <w:top w:val="single" w:sz="12" w:space="0" w:color="auto"/>
            </w:tcBorders>
          </w:tcPr>
          <w:p w14:paraId="29A38754" w14:textId="41C069F2" w:rsidR="000A4370" w:rsidRPr="009951F8" w:rsidRDefault="009951F8" w:rsidP="00F75A57">
            <w:pPr>
              <w:rPr>
                <w:lang w:val="en-US"/>
              </w:rPr>
            </w:pPr>
            <w:r w:rsidRPr="00CA6859">
              <w:rPr>
                <w:lang w:val="ru-RU"/>
              </w:rPr>
              <w:t>FK</w:t>
            </w:r>
            <w:r>
              <w:rPr>
                <w:lang w:val="ru-RU"/>
              </w:rPr>
              <w:t xml:space="preserve">, </w:t>
            </w:r>
            <w:r>
              <w:rPr>
                <w:lang w:val="en-US"/>
              </w:rPr>
              <w:t>PK</w:t>
            </w:r>
          </w:p>
        </w:tc>
        <w:tc>
          <w:tcPr>
            <w:tcW w:w="1620" w:type="dxa"/>
            <w:tcBorders>
              <w:top w:val="single" w:sz="12" w:space="0" w:color="auto"/>
            </w:tcBorders>
          </w:tcPr>
          <w:p w14:paraId="018B6CE6" w14:textId="418C519F" w:rsidR="000A4370" w:rsidRPr="000A4370" w:rsidRDefault="000A4370" w:rsidP="00F75A57">
            <w:pPr>
              <w:rPr>
                <w:lang w:val="en-US"/>
              </w:rPr>
            </w:pPr>
            <w:r>
              <w:rPr>
                <w:lang w:val="en-US"/>
              </w:rPr>
              <w:t>LOC_CODE</w:t>
            </w:r>
          </w:p>
        </w:tc>
        <w:tc>
          <w:tcPr>
            <w:tcW w:w="1440" w:type="dxa"/>
            <w:tcBorders>
              <w:top w:val="single" w:sz="12" w:space="0" w:color="auto"/>
            </w:tcBorders>
          </w:tcPr>
          <w:p w14:paraId="5CDD73B1" w14:textId="12B9DBEC" w:rsidR="000A4370" w:rsidRPr="00CA6859" w:rsidRDefault="000A4370" w:rsidP="00F75A57">
            <w:pPr>
              <w:rPr>
                <w:lang w:val="ru-RU"/>
              </w:rPr>
            </w:pPr>
            <w:r w:rsidRPr="00CA6859">
              <w:rPr>
                <w:lang w:val="ru-RU"/>
              </w:rPr>
              <w:t>Character</w:t>
            </w:r>
          </w:p>
        </w:tc>
        <w:tc>
          <w:tcPr>
            <w:tcW w:w="1260" w:type="dxa"/>
            <w:tcBorders>
              <w:top w:val="single" w:sz="12" w:space="0" w:color="auto"/>
            </w:tcBorders>
          </w:tcPr>
          <w:p w14:paraId="36AC39B9" w14:textId="7F36B928" w:rsidR="000A4370" w:rsidRPr="000A4370" w:rsidRDefault="000A4370" w:rsidP="00F75A57">
            <w:pPr>
              <w:jc w:val="center"/>
              <w:rPr>
                <w:lang w:val="en-US"/>
              </w:rPr>
            </w:pPr>
            <w:r>
              <w:rPr>
                <w:lang w:val="en-US"/>
              </w:rPr>
              <w:t>25</w:t>
            </w:r>
          </w:p>
        </w:tc>
        <w:tc>
          <w:tcPr>
            <w:tcW w:w="2784" w:type="dxa"/>
            <w:tcBorders>
              <w:top w:val="single" w:sz="12" w:space="0" w:color="auto"/>
            </w:tcBorders>
          </w:tcPr>
          <w:p w14:paraId="082F4D25" w14:textId="716A3E39" w:rsidR="000A4370" w:rsidRPr="00CA6859" w:rsidRDefault="000A4370" w:rsidP="00F75A57">
            <w:pPr>
              <w:rPr>
                <w:lang w:val="ru-RU"/>
              </w:rPr>
            </w:pPr>
            <w:r>
              <w:rPr>
                <w:lang w:val="ru-RU"/>
              </w:rPr>
              <w:t>Кодо локальной торговой точки</w:t>
            </w:r>
          </w:p>
        </w:tc>
        <w:tc>
          <w:tcPr>
            <w:tcW w:w="1716" w:type="dxa"/>
            <w:tcBorders>
              <w:top w:val="single" w:sz="12" w:space="0" w:color="auto"/>
            </w:tcBorders>
          </w:tcPr>
          <w:p w14:paraId="19AF3D3D" w14:textId="77777777" w:rsidR="000A4370" w:rsidRPr="00CA6859" w:rsidRDefault="000A4370" w:rsidP="00F75A57">
            <w:pPr>
              <w:jc w:val="center"/>
              <w:rPr>
                <w:lang w:val="ru-RU"/>
              </w:rPr>
            </w:pPr>
          </w:p>
        </w:tc>
      </w:tr>
      <w:tr w:rsidR="000A4370" w:rsidRPr="00CA6859" w14:paraId="7B8E2DC9" w14:textId="77777777" w:rsidTr="00F75A57">
        <w:trPr>
          <w:trHeight w:val="268"/>
        </w:trPr>
        <w:tc>
          <w:tcPr>
            <w:tcW w:w="1402" w:type="dxa"/>
            <w:tcBorders>
              <w:top w:val="single" w:sz="12" w:space="0" w:color="auto"/>
            </w:tcBorders>
          </w:tcPr>
          <w:p w14:paraId="0542F964" w14:textId="15DF9A78" w:rsidR="000A4370" w:rsidRPr="00CA6859" w:rsidRDefault="000A4370" w:rsidP="000A4370">
            <w:pPr>
              <w:rPr>
                <w:lang w:val="ru-RU"/>
              </w:rPr>
            </w:pPr>
            <w:r w:rsidRPr="00CA6859">
              <w:rPr>
                <w:lang w:val="ru-RU"/>
              </w:rPr>
              <w:t>FK</w:t>
            </w:r>
            <w:r w:rsidR="009951F8">
              <w:rPr>
                <w:lang w:val="ru-RU"/>
              </w:rPr>
              <w:t xml:space="preserve">, </w:t>
            </w:r>
            <w:r w:rsidR="009951F8">
              <w:rPr>
                <w:lang w:val="en-US"/>
              </w:rPr>
              <w:t>PK</w:t>
            </w:r>
          </w:p>
        </w:tc>
        <w:tc>
          <w:tcPr>
            <w:tcW w:w="1620" w:type="dxa"/>
            <w:tcBorders>
              <w:top w:val="single" w:sz="12" w:space="0" w:color="auto"/>
            </w:tcBorders>
          </w:tcPr>
          <w:p w14:paraId="756631B0" w14:textId="0984CCEC" w:rsidR="000A4370" w:rsidRPr="00CA6859" w:rsidRDefault="000A4370" w:rsidP="000A4370">
            <w:pPr>
              <w:rPr>
                <w:lang w:val="ru-RU"/>
              </w:rPr>
            </w:pPr>
            <w:r w:rsidRPr="00CA6859">
              <w:rPr>
                <w:lang w:val="ru-RU"/>
              </w:rPr>
              <w:t>CODE</w:t>
            </w:r>
          </w:p>
        </w:tc>
        <w:tc>
          <w:tcPr>
            <w:tcW w:w="1440" w:type="dxa"/>
            <w:tcBorders>
              <w:top w:val="single" w:sz="12" w:space="0" w:color="auto"/>
            </w:tcBorders>
          </w:tcPr>
          <w:p w14:paraId="6C8D2E43" w14:textId="46B6420A" w:rsidR="000A4370" w:rsidRPr="00CA6859" w:rsidRDefault="000A4370" w:rsidP="000A4370">
            <w:pPr>
              <w:rPr>
                <w:lang w:val="ru-RU"/>
              </w:rPr>
            </w:pPr>
            <w:r w:rsidRPr="00CA6859">
              <w:rPr>
                <w:lang w:val="ru-RU"/>
              </w:rPr>
              <w:t>Сharacter</w:t>
            </w:r>
          </w:p>
        </w:tc>
        <w:tc>
          <w:tcPr>
            <w:tcW w:w="1260" w:type="dxa"/>
            <w:tcBorders>
              <w:top w:val="single" w:sz="12" w:space="0" w:color="auto"/>
            </w:tcBorders>
          </w:tcPr>
          <w:p w14:paraId="7F34ADF5" w14:textId="59105E56" w:rsidR="000A4370" w:rsidRPr="00CA6859" w:rsidRDefault="000A4370" w:rsidP="000A4370">
            <w:pPr>
              <w:jc w:val="center"/>
              <w:rPr>
                <w:lang w:val="ru-RU"/>
              </w:rPr>
            </w:pPr>
            <w:r w:rsidRPr="00CA6859">
              <w:rPr>
                <w:lang w:val="ru-RU"/>
              </w:rPr>
              <w:t>20</w:t>
            </w:r>
          </w:p>
        </w:tc>
        <w:tc>
          <w:tcPr>
            <w:tcW w:w="2784" w:type="dxa"/>
            <w:tcBorders>
              <w:top w:val="single" w:sz="12" w:space="0" w:color="auto"/>
            </w:tcBorders>
          </w:tcPr>
          <w:p w14:paraId="23028651" w14:textId="63FFE7E0" w:rsidR="000A4370" w:rsidRPr="00CA6859" w:rsidRDefault="000A4370" w:rsidP="000A4370">
            <w:pPr>
              <w:rPr>
                <w:lang w:val="ru-RU"/>
              </w:rPr>
            </w:pPr>
            <w:r w:rsidRPr="00CA6859">
              <w:rPr>
                <w:lang w:val="ru-RU"/>
              </w:rPr>
              <w:t>Внешний код продукции</w:t>
            </w:r>
          </w:p>
        </w:tc>
        <w:tc>
          <w:tcPr>
            <w:tcW w:w="1716" w:type="dxa"/>
            <w:tcBorders>
              <w:top w:val="single" w:sz="12" w:space="0" w:color="auto"/>
            </w:tcBorders>
          </w:tcPr>
          <w:p w14:paraId="32E7A413" w14:textId="6B6F6606" w:rsidR="000A4370" w:rsidRPr="00CA6859" w:rsidRDefault="000A4370" w:rsidP="000A4370">
            <w:pPr>
              <w:jc w:val="center"/>
              <w:rPr>
                <w:lang w:val="ru-RU"/>
              </w:rPr>
            </w:pPr>
            <w:r w:rsidRPr="00CA6859">
              <w:rPr>
                <w:lang w:val="ru-RU"/>
              </w:rPr>
              <w:t>Да</w:t>
            </w:r>
          </w:p>
        </w:tc>
      </w:tr>
      <w:tr w:rsidR="000A4370" w:rsidRPr="00CA6859" w14:paraId="44B27FC7" w14:textId="77777777" w:rsidTr="00F75A57">
        <w:trPr>
          <w:trHeight w:val="268"/>
        </w:trPr>
        <w:tc>
          <w:tcPr>
            <w:tcW w:w="1402" w:type="dxa"/>
            <w:tcBorders>
              <w:top w:val="single" w:sz="4" w:space="0" w:color="auto"/>
            </w:tcBorders>
          </w:tcPr>
          <w:p w14:paraId="162C10D4" w14:textId="609527FD" w:rsidR="000A4370" w:rsidRPr="00CA6859" w:rsidRDefault="000A4370" w:rsidP="000A4370">
            <w:pPr>
              <w:rPr>
                <w:lang w:val="ru-RU"/>
              </w:rPr>
            </w:pPr>
            <w:r w:rsidRPr="00CA6859">
              <w:rPr>
                <w:lang w:val="ru-RU"/>
              </w:rPr>
              <w:t>FK</w:t>
            </w:r>
            <w:r w:rsidR="009951F8">
              <w:rPr>
                <w:lang w:val="ru-RU"/>
              </w:rPr>
              <w:t xml:space="preserve">, </w:t>
            </w:r>
            <w:r w:rsidR="009951F8">
              <w:rPr>
                <w:lang w:val="en-US"/>
              </w:rPr>
              <w:t>PK</w:t>
            </w:r>
          </w:p>
        </w:tc>
        <w:tc>
          <w:tcPr>
            <w:tcW w:w="1620" w:type="dxa"/>
            <w:tcBorders>
              <w:top w:val="single" w:sz="4" w:space="0" w:color="auto"/>
            </w:tcBorders>
          </w:tcPr>
          <w:p w14:paraId="338E5D06" w14:textId="5302C21B" w:rsidR="000A4370" w:rsidRPr="00CA6859" w:rsidRDefault="000A4370" w:rsidP="000A4370">
            <w:pPr>
              <w:rPr>
                <w:lang w:val="ru-RU"/>
              </w:rPr>
            </w:pPr>
            <w:r w:rsidRPr="00CA6859">
              <w:rPr>
                <w:lang w:val="ru-RU"/>
              </w:rPr>
              <w:t>LocalCode</w:t>
            </w:r>
          </w:p>
        </w:tc>
        <w:tc>
          <w:tcPr>
            <w:tcW w:w="1440" w:type="dxa"/>
            <w:tcBorders>
              <w:top w:val="single" w:sz="4" w:space="0" w:color="auto"/>
            </w:tcBorders>
          </w:tcPr>
          <w:p w14:paraId="77937802" w14:textId="2BDD6FAF" w:rsidR="000A4370" w:rsidRPr="00CA6859" w:rsidRDefault="000A4370" w:rsidP="000A4370">
            <w:pPr>
              <w:rPr>
                <w:lang w:val="ru-RU"/>
              </w:rPr>
            </w:pPr>
            <w:r w:rsidRPr="00CA6859">
              <w:rPr>
                <w:lang w:val="ru-RU"/>
              </w:rPr>
              <w:t>Сharacter</w:t>
            </w:r>
          </w:p>
        </w:tc>
        <w:tc>
          <w:tcPr>
            <w:tcW w:w="1260" w:type="dxa"/>
            <w:tcBorders>
              <w:top w:val="single" w:sz="4" w:space="0" w:color="auto"/>
            </w:tcBorders>
          </w:tcPr>
          <w:p w14:paraId="6F6FD3D8" w14:textId="6912594C" w:rsidR="000A4370" w:rsidRPr="00CA6859" w:rsidRDefault="000A4370" w:rsidP="000A4370">
            <w:pPr>
              <w:jc w:val="center"/>
              <w:rPr>
                <w:lang w:val="ru-RU"/>
              </w:rPr>
            </w:pPr>
            <w:r w:rsidRPr="00CA6859">
              <w:rPr>
                <w:lang w:val="ru-RU"/>
              </w:rPr>
              <w:t>20</w:t>
            </w:r>
          </w:p>
        </w:tc>
        <w:tc>
          <w:tcPr>
            <w:tcW w:w="2784" w:type="dxa"/>
            <w:tcBorders>
              <w:top w:val="single" w:sz="4" w:space="0" w:color="auto"/>
            </w:tcBorders>
          </w:tcPr>
          <w:p w14:paraId="301EEDB2" w14:textId="7FF8B8CF" w:rsidR="000A4370" w:rsidRPr="00CA6859" w:rsidRDefault="000A4370" w:rsidP="000A4370">
            <w:pPr>
              <w:rPr>
                <w:lang w:val="ru-RU"/>
              </w:rPr>
            </w:pPr>
            <w:r w:rsidRPr="00CA6859">
              <w:rPr>
                <w:lang w:val="ru-RU"/>
              </w:rPr>
              <w:t>Код локальной продукции</w:t>
            </w:r>
          </w:p>
        </w:tc>
        <w:tc>
          <w:tcPr>
            <w:tcW w:w="1716" w:type="dxa"/>
            <w:tcBorders>
              <w:top w:val="single" w:sz="4" w:space="0" w:color="auto"/>
            </w:tcBorders>
          </w:tcPr>
          <w:p w14:paraId="2D91929E" w14:textId="03D6D53D" w:rsidR="000A4370" w:rsidRPr="00CA6859" w:rsidRDefault="000A4370" w:rsidP="000A4370">
            <w:pPr>
              <w:jc w:val="center"/>
              <w:rPr>
                <w:lang w:val="ru-RU"/>
              </w:rPr>
            </w:pPr>
            <w:r w:rsidRPr="00CA6859">
              <w:rPr>
                <w:lang w:val="ru-RU"/>
              </w:rPr>
              <w:t>Да</w:t>
            </w:r>
          </w:p>
        </w:tc>
      </w:tr>
      <w:tr w:rsidR="000A4370" w:rsidRPr="00CA6859" w14:paraId="5672F081" w14:textId="77777777" w:rsidTr="00F75A57">
        <w:trPr>
          <w:trHeight w:val="268"/>
        </w:trPr>
        <w:tc>
          <w:tcPr>
            <w:tcW w:w="1402" w:type="dxa"/>
            <w:tcBorders>
              <w:top w:val="single" w:sz="4" w:space="0" w:color="auto"/>
            </w:tcBorders>
          </w:tcPr>
          <w:p w14:paraId="187F83C3" w14:textId="71342AED" w:rsidR="000A4370" w:rsidRPr="00CA6859" w:rsidRDefault="000A4370" w:rsidP="000A4370">
            <w:pPr>
              <w:rPr>
                <w:lang w:val="ru-RU"/>
              </w:rPr>
            </w:pPr>
          </w:p>
        </w:tc>
        <w:tc>
          <w:tcPr>
            <w:tcW w:w="1620" w:type="dxa"/>
            <w:tcBorders>
              <w:top w:val="single" w:sz="4" w:space="0" w:color="auto"/>
            </w:tcBorders>
          </w:tcPr>
          <w:p w14:paraId="6EEEA089" w14:textId="1FBBF0D6" w:rsidR="000A4370" w:rsidRPr="00CA6859" w:rsidRDefault="000A4370" w:rsidP="000A4370">
            <w:pPr>
              <w:rPr>
                <w:lang w:val="ru-RU"/>
              </w:rPr>
            </w:pPr>
            <w:r w:rsidRPr="00CA6859">
              <w:rPr>
                <w:lang w:val="ru-RU"/>
              </w:rPr>
              <w:t>DISCOUNT</w:t>
            </w:r>
          </w:p>
        </w:tc>
        <w:tc>
          <w:tcPr>
            <w:tcW w:w="1440" w:type="dxa"/>
            <w:tcBorders>
              <w:top w:val="single" w:sz="4" w:space="0" w:color="auto"/>
            </w:tcBorders>
          </w:tcPr>
          <w:p w14:paraId="539199A9" w14:textId="0813076E" w:rsidR="000A4370" w:rsidRPr="00CA6859" w:rsidRDefault="000A4370" w:rsidP="000A4370">
            <w:pPr>
              <w:rPr>
                <w:lang w:val="ru-RU"/>
              </w:rPr>
            </w:pPr>
            <w:r w:rsidRPr="00CA6859">
              <w:rPr>
                <w:lang w:val="ru-RU"/>
              </w:rPr>
              <w:t>Numeric</w:t>
            </w:r>
          </w:p>
        </w:tc>
        <w:tc>
          <w:tcPr>
            <w:tcW w:w="1260" w:type="dxa"/>
            <w:tcBorders>
              <w:top w:val="single" w:sz="4" w:space="0" w:color="auto"/>
            </w:tcBorders>
          </w:tcPr>
          <w:p w14:paraId="13C0C5D5" w14:textId="5D10B797" w:rsidR="000A4370" w:rsidRPr="00CA6859" w:rsidRDefault="000A4370" w:rsidP="000A4370">
            <w:pPr>
              <w:jc w:val="center"/>
              <w:rPr>
                <w:lang w:val="ru-RU"/>
              </w:rPr>
            </w:pPr>
            <w:r w:rsidRPr="00CA6859">
              <w:rPr>
                <w:lang w:val="ru-RU"/>
              </w:rPr>
              <w:t>9,2</w:t>
            </w:r>
          </w:p>
        </w:tc>
        <w:tc>
          <w:tcPr>
            <w:tcW w:w="2784" w:type="dxa"/>
            <w:tcBorders>
              <w:top w:val="single" w:sz="4" w:space="0" w:color="auto"/>
            </w:tcBorders>
          </w:tcPr>
          <w:p w14:paraId="65724342" w14:textId="655FF146" w:rsidR="000A4370" w:rsidRPr="00CA6859" w:rsidRDefault="000A4370" w:rsidP="000A4370">
            <w:pPr>
              <w:rPr>
                <w:lang w:val="ru-RU"/>
              </w:rPr>
            </w:pPr>
            <w:r w:rsidRPr="00CA6859">
              <w:rPr>
                <w:lang w:val="ru-RU"/>
              </w:rPr>
              <w:t>Размер скидки для ТТ</w:t>
            </w:r>
          </w:p>
        </w:tc>
        <w:tc>
          <w:tcPr>
            <w:tcW w:w="1716" w:type="dxa"/>
            <w:tcBorders>
              <w:top w:val="single" w:sz="4" w:space="0" w:color="auto"/>
            </w:tcBorders>
          </w:tcPr>
          <w:p w14:paraId="6B8B34BC" w14:textId="2CB7E6F8" w:rsidR="000A4370" w:rsidRPr="00CA6859" w:rsidRDefault="000A4370" w:rsidP="000A4370">
            <w:pPr>
              <w:jc w:val="center"/>
              <w:rPr>
                <w:lang w:val="ru-RU"/>
              </w:rPr>
            </w:pPr>
            <w:r w:rsidRPr="00CA6859">
              <w:rPr>
                <w:lang w:val="ru-RU"/>
              </w:rPr>
              <w:t>Да</w:t>
            </w:r>
          </w:p>
        </w:tc>
      </w:tr>
      <w:tr w:rsidR="000A4370" w:rsidRPr="00CA6859" w14:paraId="005299BF" w14:textId="77777777" w:rsidTr="00F75A57">
        <w:trPr>
          <w:trHeight w:val="268"/>
        </w:trPr>
        <w:tc>
          <w:tcPr>
            <w:tcW w:w="1402" w:type="dxa"/>
          </w:tcPr>
          <w:p w14:paraId="12816766" w14:textId="552C0C45" w:rsidR="000A4370" w:rsidRPr="00CA6859" w:rsidRDefault="000A4370" w:rsidP="000A4370">
            <w:pPr>
              <w:rPr>
                <w:lang w:val="ru-RU"/>
              </w:rPr>
            </w:pPr>
            <w:r w:rsidRPr="00CA6859">
              <w:rPr>
                <w:lang w:val="ru-RU"/>
              </w:rPr>
              <w:t>FK</w:t>
            </w:r>
            <w:r w:rsidR="009951F8">
              <w:rPr>
                <w:lang w:val="ru-RU"/>
              </w:rPr>
              <w:t xml:space="preserve">, </w:t>
            </w:r>
            <w:r w:rsidR="009951F8">
              <w:rPr>
                <w:lang w:val="en-US"/>
              </w:rPr>
              <w:t>PK</w:t>
            </w:r>
          </w:p>
        </w:tc>
        <w:tc>
          <w:tcPr>
            <w:tcW w:w="1620" w:type="dxa"/>
          </w:tcPr>
          <w:p w14:paraId="09686210" w14:textId="5E7557B3" w:rsidR="000A4370" w:rsidRPr="00CA6859" w:rsidRDefault="000A4370" w:rsidP="000A4370">
            <w:pPr>
              <w:rPr>
                <w:lang w:val="ru-RU"/>
              </w:rPr>
            </w:pPr>
            <w:r>
              <w:rPr>
                <w:lang w:val="en-US"/>
              </w:rPr>
              <w:t>PCOMP_CODE</w:t>
            </w:r>
          </w:p>
        </w:tc>
        <w:tc>
          <w:tcPr>
            <w:tcW w:w="1440" w:type="dxa"/>
          </w:tcPr>
          <w:p w14:paraId="0486C786" w14:textId="56B24F35" w:rsidR="000A4370" w:rsidRPr="00CA6859" w:rsidRDefault="000A4370" w:rsidP="000A4370">
            <w:pPr>
              <w:rPr>
                <w:lang w:val="ru-RU"/>
              </w:rPr>
            </w:pPr>
            <w:r w:rsidRPr="00CA6859">
              <w:rPr>
                <w:lang w:val="ru-RU"/>
              </w:rPr>
              <w:t>Character</w:t>
            </w:r>
          </w:p>
        </w:tc>
        <w:tc>
          <w:tcPr>
            <w:tcW w:w="1260" w:type="dxa"/>
          </w:tcPr>
          <w:p w14:paraId="41A10CA3" w14:textId="61E3246A" w:rsidR="000A4370" w:rsidRPr="00CA6859" w:rsidRDefault="00616BB3" w:rsidP="000A4370">
            <w:pPr>
              <w:jc w:val="center"/>
              <w:rPr>
                <w:lang w:val="ru-RU"/>
              </w:rPr>
            </w:pPr>
            <w:r>
              <w:rPr>
                <w:lang w:val="en-US"/>
              </w:rPr>
              <w:t>75</w:t>
            </w:r>
          </w:p>
        </w:tc>
        <w:tc>
          <w:tcPr>
            <w:tcW w:w="2784" w:type="dxa"/>
          </w:tcPr>
          <w:p w14:paraId="5A6EA274" w14:textId="32746977" w:rsidR="000A4370" w:rsidRPr="00CA6859" w:rsidRDefault="000A4370" w:rsidP="000A4370">
            <w:pPr>
              <w:rPr>
                <w:lang w:val="ru-RU"/>
              </w:rPr>
            </w:pPr>
            <w:r>
              <w:rPr>
                <w:lang w:val="ru-RU"/>
              </w:rPr>
              <w:t>Код юридического лица</w:t>
            </w:r>
          </w:p>
        </w:tc>
        <w:tc>
          <w:tcPr>
            <w:tcW w:w="1716" w:type="dxa"/>
          </w:tcPr>
          <w:p w14:paraId="615B22CA" w14:textId="6E3FF5E4" w:rsidR="000A4370" w:rsidRPr="00CA6859" w:rsidRDefault="009951F8" w:rsidP="000A4370">
            <w:pPr>
              <w:jc w:val="center"/>
              <w:rPr>
                <w:lang w:val="ru-RU"/>
              </w:rPr>
            </w:pPr>
            <w:r w:rsidRPr="00CA6859">
              <w:rPr>
                <w:lang w:val="ru-RU"/>
              </w:rPr>
              <w:t>Да</w:t>
            </w:r>
          </w:p>
        </w:tc>
      </w:tr>
      <w:tr w:rsidR="000A4370" w:rsidRPr="00CA6859" w14:paraId="1ECE8FCF" w14:textId="77777777" w:rsidTr="00F75A57">
        <w:trPr>
          <w:trHeight w:val="268"/>
        </w:trPr>
        <w:tc>
          <w:tcPr>
            <w:tcW w:w="1402" w:type="dxa"/>
          </w:tcPr>
          <w:p w14:paraId="7BE0D940" w14:textId="77777777" w:rsidR="000A4370" w:rsidRPr="00CA6859" w:rsidRDefault="000A4370" w:rsidP="000A4370">
            <w:pPr>
              <w:rPr>
                <w:lang w:val="ru-RU"/>
              </w:rPr>
            </w:pPr>
          </w:p>
        </w:tc>
        <w:tc>
          <w:tcPr>
            <w:tcW w:w="1620" w:type="dxa"/>
          </w:tcPr>
          <w:p w14:paraId="7BFB542C" w14:textId="77777777" w:rsidR="000A4370" w:rsidRPr="00CA6859" w:rsidRDefault="000A4370" w:rsidP="000A4370">
            <w:pPr>
              <w:rPr>
                <w:lang w:val="ru-RU"/>
              </w:rPr>
            </w:pPr>
            <w:r w:rsidRPr="00CA6859">
              <w:rPr>
                <w:lang w:val="ru-RU"/>
              </w:rPr>
              <w:t>DTLM</w:t>
            </w:r>
          </w:p>
        </w:tc>
        <w:tc>
          <w:tcPr>
            <w:tcW w:w="1440" w:type="dxa"/>
          </w:tcPr>
          <w:p w14:paraId="73D9282C" w14:textId="77777777" w:rsidR="000A4370" w:rsidRPr="00CA6859" w:rsidRDefault="000A4370" w:rsidP="000A4370">
            <w:pPr>
              <w:rPr>
                <w:lang w:val="ru-RU"/>
              </w:rPr>
            </w:pPr>
            <w:r w:rsidRPr="00CA6859">
              <w:rPr>
                <w:lang w:val="ru-RU"/>
              </w:rPr>
              <w:t>Character</w:t>
            </w:r>
          </w:p>
        </w:tc>
        <w:tc>
          <w:tcPr>
            <w:tcW w:w="1260" w:type="dxa"/>
          </w:tcPr>
          <w:p w14:paraId="6CE71A7D" w14:textId="77777777" w:rsidR="000A4370" w:rsidRPr="00CA6859" w:rsidRDefault="000A4370" w:rsidP="000A4370">
            <w:pPr>
              <w:jc w:val="center"/>
              <w:rPr>
                <w:lang w:val="ru-RU"/>
              </w:rPr>
            </w:pPr>
            <w:r w:rsidRPr="00CA6859">
              <w:rPr>
                <w:lang w:val="ru-RU"/>
              </w:rPr>
              <w:t>14</w:t>
            </w:r>
          </w:p>
        </w:tc>
        <w:tc>
          <w:tcPr>
            <w:tcW w:w="2784" w:type="dxa"/>
          </w:tcPr>
          <w:p w14:paraId="78F02D03" w14:textId="77777777" w:rsidR="000A4370" w:rsidRPr="00CA6859" w:rsidRDefault="000A4370" w:rsidP="000A4370">
            <w:pPr>
              <w:rPr>
                <w:lang w:val="ru-RU"/>
              </w:rPr>
            </w:pPr>
            <w:r w:rsidRPr="00CA6859">
              <w:rPr>
                <w:lang w:val="ru-RU"/>
              </w:rPr>
              <w:t xml:space="preserve">Дата и время модификации записи. </w:t>
            </w:r>
          </w:p>
          <w:p w14:paraId="30FBB2D1" w14:textId="77777777" w:rsidR="000A4370" w:rsidRPr="00CA6859" w:rsidRDefault="000A4370" w:rsidP="000A4370">
            <w:pPr>
              <w:rPr>
                <w:lang w:val="ru-RU"/>
              </w:rPr>
            </w:pPr>
            <w:r w:rsidRPr="00CA6859">
              <w:rPr>
                <w:lang w:val="ru-RU"/>
              </w:rPr>
              <w:t>Формат: “YYYYMMDD HH:MM”</w:t>
            </w:r>
          </w:p>
        </w:tc>
        <w:tc>
          <w:tcPr>
            <w:tcW w:w="1716" w:type="dxa"/>
          </w:tcPr>
          <w:p w14:paraId="4307D6F7" w14:textId="77777777" w:rsidR="000A4370" w:rsidRPr="00CA6859" w:rsidRDefault="000A4370" w:rsidP="000A4370">
            <w:pPr>
              <w:jc w:val="center"/>
              <w:rPr>
                <w:lang w:val="ru-RU"/>
              </w:rPr>
            </w:pPr>
            <w:r w:rsidRPr="00CA6859">
              <w:rPr>
                <w:lang w:val="ru-RU"/>
              </w:rPr>
              <w:t>Да</w:t>
            </w:r>
          </w:p>
        </w:tc>
      </w:tr>
      <w:tr w:rsidR="000A4370" w:rsidRPr="00CA6859" w14:paraId="481E5E74" w14:textId="77777777" w:rsidTr="00F75A57">
        <w:trPr>
          <w:trHeight w:val="268"/>
        </w:trPr>
        <w:tc>
          <w:tcPr>
            <w:tcW w:w="1402" w:type="dxa"/>
          </w:tcPr>
          <w:p w14:paraId="7406DCFC" w14:textId="77777777" w:rsidR="000A4370" w:rsidRPr="00CA6859" w:rsidRDefault="000A4370" w:rsidP="000A4370">
            <w:pPr>
              <w:rPr>
                <w:lang w:val="ru-RU"/>
              </w:rPr>
            </w:pPr>
          </w:p>
        </w:tc>
        <w:tc>
          <w:tcPr>
            <w:tcW w:w="1620" w:type="dxa"/>
          </w:tcPr>
          <w:p w14:paraId="46589453" w14:textId="77777777" w:rsidR="000A4370" w:rsidRPr="00CA6859" w:rsidRDefault="000A4370" w:rsidP="000A4370">
            <w:pPr>
              <w:rPr>
                <w:lang w:val="ru-RU"/>
              </w:rPr>
            </w:pPr>
            <w:r w:rsidRPr="00CA6859">
              <w:rPr>
                <w:lang w:val="ru-RU"/>
              </w:rPr>
              <w:t>Status</w:t>
            </w:r>
          </w:p>
        </w:tc>
        <w:tc>
          <w:tcPr>
            <w:tcW w:w="1440" w:type="dxa"/>
          </w:tcPr>
          <w:p w14:paraId="4F3F19D4" w14:textId="77777777" w:rsidR="000A4370" w:rsidRPr="00CA6859" w:rsidRDefault="000A4370" w:rsidP="000A4370">
            <w:pPr>
              <w:rPr>
                <w:lang w:val="ru-RU"/>
              </w:rPr>
            </w:pPr>
            <w:r w:rsidRPr="00CA6859">
              <w:rPr>
                <w:lang w:val="ru-RU"/>
              </w:rPr>
              <w:t>Numeric</w:t>
            </w:r>
          </w:p>
        </w:tc>
        <w:tc>
          <w:tcPr>
            <w:tcW w:w="1260" w:type="dxa"/>
          </w:tcPr>
          <w:p w14:paraId="42CEC683" w14:textId="77777777" w:rsidR="000A4370" w:rsidRPr="00CA6859" w:rsidRDefault="000A4370" w:rsidP="000A4370">
            <w:pPr>
              <w:jc w:val="center"/>
              <w:rPr>
                <w:lang w:val="ru-RU"/>
              </w:rPr>
            </w:pPr>
            <w:r w:rsidRPr="00CA6859">
              <w:rPr>
                <w:lang w:val="ru-RU"/>
              </w:rPr>
              <w:t>11</w:t>
            </w:r>
          </w:p>
        </w:tc>
        <w:tc>
          <w:tcPr>
            <w:tcW w:w="2784" w:type="dxa"/>
          </w:tcPr>
          <w:p w14:paraId="11A26A08" w14:textId="77777777" w:rsidR="000A4370" w:rsidRPr="00CA6859" w:rsidRDefault="000A4370" w:rsidP="000A4370">
            <w:pPr>
              <w:rPr>
                <w:lang w:val="ru-RU"/>
              </w:rPr>
            </w:pPr>
            <w:r w:rsidRPr="00CA6859">
              <w:rPr>
                <w:lang w:val="ru-RU"/>
              </w:rPr>
              <w:t xml:space="preserve">Статус </w:t>
            </w:r>
          </w:p>
          <w:p w14:paraId="1ECA719A" w14:textId="77777777" w:rsidR="000A4370" w:rsidRPr="00CA6859" w:rsidRDefault="000A4370" w:rsidP="000A4370">
            <w:pPr>
              <w:rPr>
                <w:lang w:val="ru-RU"/>
              </w:rPr>
            </w:pPr>
            <w:r w:rsidRPr="00CA6859">
              <w:rPr>
                <w:lang w:val="ru-RU"/>
              </w:rPr>
              <w:t xml:space="preserve">(2 - Активный, </w:t>
            </w:r>
          </w:p>
          <w:p w14:paraId="5774D95D" w14:textId="77777777" w:rsidR="000A4370" w:rsidRPr="00CA6859" w:rsidRDefault="000A4370" w:rsidP="000A4370">
            <w:pPr>
              <w:rPr>
                <w:lang w:val="ru-RU"/>
              </w:rPr>
            </w:pPr>
            <w:r w:rsidRPr="00CA6859">
              <w:rPr>
                <w:lang w:val="ru-RU"/>
              </w:rPr>
              <w:t>9 - Неактивный)</w:t>
            </w:r>
          </w:p>
        </w:tc>
        <w:tc>
          <w:tcPr>
            <w:tcW w:w="1716" w:type="dxa"/>
          </w:tcPr>
          <w:p w14:paraId="38C3BC5F" w14:textId="77777777" w:rsidR="000A4370" w:rsidRPr="00CA6859" w:rsidRDefault="000A4370" w:rsidP="000A4370">
            <w:pPr>
              <w:jc w:val="center"/>
              <w:rPr>
                <w:lang w:val="ru-RU"/>
              </w:rPr>
            </w:pPr>
            <w:r w:rsidRPr="00CA6859">
              <w:rPr>
                <w:lang w:val="ru-RU"/>
              </w:rPr>
              <w:t>Да</w:t>
            </w:r>
          </w:p>
        </w:tc>
      </w:tr>
      <w:tr w:rsidR="000A4370" w:rsidRPr="00CA6859" w14:paraId="7C98E4DC" w14:textId="77777777" w:rsidTr="00F75A57">
        <w:trPr>
          <w:trHeight w:val="268"/>
        </w:trPr>
        <w:tc>
          <w:tcPr>
            <w:tcW w:w="1402" w:type="dxa"/>
          </w:tcPr>
          <w:p w14:paraId="501A6F17" w14:textId="77777777" w:rsidR="000A4370" w:rsidRPr="00CA6859" w:rsidRDefault="000A4370" w:rsidP="000A4370">
            <w:pPr>
              <w:rPr>
                <w:lang w:val="ru-RU"/>
              </w:rPr>
            </w:pPr>
            <w:r w:rsidRPr="00CA6859">
              <w:rPr>
                <w:lang w:val="ru-RU"/>
              </w:rPr>
              <w:lastRenderedPageBreak/>
              <w:t>FK</w:t>
            </w:r>
          </w:p>
        </w:tc>
        <w:tc>
          <w:tcPr>
            <w:tcW w:w="1620" w:type="dxa"/>
          </w:tcPr>
          <w:p w14:paraId="2124B53A" w14:textId="77777777" w:rsidR="000A4370" w:rsidRPr="00CA6859" w:rsidRDefault="000A4370" w:rsidP="000A4370">
            <w:pPr>
              <w:rPr>
                <w:lang w:val="ru-RU"/>
              </w:rPr>
            </w:pPr>
            <w:r>
              <w:rPr>
                <w:lang w:val="en-US"/>
              </w:rPr>
              <w:t>CUST_ID</w:t>
            </w:r>
          </w:p>
        </w:tc>
        <w:tc>
          <w:tcPr>
            <w:tcW w:w="1440" w:type="dxa"/>
          </w:tcPr>
          <w:p w14:paraId="18492CD1" w14:textId="77777777" w:rsidR="000A4370" w:rsidRPr="00CA6859" w:rsidRDefault="000A4370" w:rsidP="000A4370">
            <w:pPr>
              <w:rPr>
                <w:lang w:val="ru-RU"/>
              </w:rPr>
            </w:pPr>
            <w:r w:rsidRPr="00CA6859">
              <w:rPr>
                <w:lang w:val="ru-RU"/>
              </w:rPr>
              <w:t>Numeric</w:t>
            </w:r>
          </w:p>
        </w:tc>
        <w:tc>
          <w:tcPr>
            <w:tcW w:w="1260" w:type="dxa"/>
          </w:tcPr>
          <w:p w14:paraId="4A4910FC" w14:textId="77777777" w:rsidR="000A4370" w:rsidRPr="00CA6859" w:rsidRDefault="000A4370" w:rsidP="000A4370">
            <w:pPr>
              <w:jc w:val="center"/>
              <w:rPr>
                <w:lang w:val="ru-RU"/>
              </w:rPr>
            </w:pPr>
            <w:r>
              <w:rPr>
                <w:lang w:val="en-US"/>
              </w:rPr>
              <w:t>11</w:t>
            </w:r>
          </w:p>
        </w:tc>
        <w:tc>
          <w:tcPr>
            <w:tcW w:w="2784" w:type="dxa"/>
          </w:tcPr>
          <w:p w14:paraId="701D8330" w14:textId="77777777" w:rsidR="000A4370" w:rsidRPr="00CA6859" w:rsidRDefault="000A4370" w:rsidP="000A4370">
            <w:pPr>
              <w:rPr>
                <w:lang w:val="ru-RU"/>
              </w:rPr>
            </w:pPr>
            <w:r>
              <w:rPr>
                <w:lang w:val="ru-RU"/>
              </w:rPr>
              <w:t>Идентификатор точки синхронизации</w:t>
            </w:r>
          </w:p>
        </w:tc>
        <w:tc>
          <w:tcPr>
            <w:tcW w:w="1716" w:type="dxa"/>
          </w:tcPr>
          <w:p w14:paraId="373EBB01" w14:textId="77777777" w:rsidR="000A4370" w:rsidRPr="00CA6859" w:rsidRDefault="000A4370" w:rsidP="000A4370">
            <w:pPr>
              <w:jc w:val="center"/>
              <w:rPr>
                <w:lang w:val="ru-RU"/>
              </w:rPr>
            </w:pPr>
            <w:r w:rsidRPr="00CA6859">
              <w:rPr>
                <w:lang w:val="ru-RU"/>
              </w:rPr>
              <w:t>Да</w:t>
            </w:r>
          </w:p>
        </w:tc>
      </w:tr>
    </w:tbl>
    <w:p w14:paraId="5D02B0A2" w14:textId="77777777" w:rsidR="003A57FD" w:rsidRDefault="003A57FD" w:rsidP="003A57FD">
      <w:pPr>
        <w:pStyle w:val="Heading2"/>
        <w:numPr>
          <w:ilvl w:val="0"/>
          <w:numId w:val="0"/>
        </w:numPr>
        <w:ind w:left="720"/>
        <w:rPr>
          <w:lang w:val="ru-RU"/>
        </w:rPr>
      </w:pPr>
    </w:p>
    <w:p w14:paraId="6C8F7DFA" w14:textId="05759247" w:rsidR="00FD3C33" w:rsidRDefault="00AE6F9D" w:rsidP="00FD3C33">
      <w:pPr>
        <w:pStyle w:val="Heading2"/>
        <w:rPr>
          <w:lang w:val="ru-RU"/>
        </w:rPr>
      </w:pPr>
      <w:r w:rsidRPr="008A41E3">
        <w:rPr>
          <w:lang w:val="ru-RU"/>
        </w:rPr>
        <w:t xml:space="preserve"> </w:t>
      </w:r>
      <w:bookmarkStart w:id="163" w:name="_Toc420948294"/>
      <w:r w:rsidR="008A41E3" w:rsidRPr="008A41E3">
        <w:rPr>
          <w:lang w:val="ru-RU"/>
        </w:rPr>
        <w:t>Особенности импорта информации о Фактических выплатах по статьям инвестиций (</w:t>
      </w:r>
      <w:r w:rsidR="008A41E3" w:rsidRPr="008A41E3">
        <w:t>ACINVPAY</w:t>
      </w:r>
      <w:r w:rsidR="008A41E3" w:rsidRPr="008A41E3">
        <w:rPr>
          <w:lang w:val="ru-RU"/>
        </w:rPr>
        <w:t>.</w:t>
      </w:r>
      <w:r w:rsidR="008A41E3" w:rsidRPr="008A41E3">
        <w:t>DBF</w:t>
      </w:r>
      <w:r w:rsidR="008A41E3" w:rsidRPr="008A41E3">
        <w:rPr>
          <w:lang w:val="ru-RU"/>
        </w:rPr>
        <w:t>)</w:t>
      </w:r>
      <w:bookmarkEnd w:id="163"/>
    </w:p>
    <w:p w14:paraId="2866C49D" w14:textId="234AAEDC" w:rsidR="00FD3C33" w:rsidRPr="00FD3C33" w:rsidRDefault="00FD3C33" w:rsidP="00FD3C33">
      <w:pPr>
        <w:pStyle w:val="ListParagraph"/>
        <w:numPr>
          <w:ilvl w:val="0"/>
          <w:numId w:val="105"/>
        </w:numPr>
        <w:rPr>
          <w:lang w:val="ru-RU"/>
        </w:rPr>
      </w:pPr>
      <w:r w:rsidRPr="00FD3C33">
        <w:rPr>
          <w:lang w:val="ru-RU"/>
        </w:rPr>
        <w:t>Ключевыми полями является комбинация полей CUST_ID,</w:t>
      </w:r>
      <w:r>
        <w:rPr>
          <w:lang w:val="ru-RU"/>
        </w:rPr>
        <w:t xml:space="preserve"> </w:t>
      </w:r>
      <w:r w:rsidRPr="00FD3C33">
        <w:rPr>
          <w:lang w:val="ru-RU"/>
        </w:rPr>
        <w:t>OL_CODE</w:t>
      </w:r>
      <w:r>
        <w:rPr>
          <w:lang w:val="ru-RU"/>
        </w:rPr>
        <w:t xml:space="preserve">, </w:t>
      </w:r>
      <w:r>
        <w:rPr>
          <w:lang w:val="en-US"/>
        </w:rPr>
        <w:t>INV</w:t>
      </w:r>
      <w:r w:rsidRPr="00FD3C33">
        <w:rPr>
          <w:lang w:val="ru-RU"/>
        </w:rPr>
        <w:t>_</w:t>
      </w:r>
      <w:r>
        <w:rPr>
          <w:lang w:val="en-US"/>
        </w:rPr>
        <w:t>CODE</w:t>
      </w:r>
      <w:r>
        <w:rPr>
          <w:lang w:val="ru-RU"/>
        </w:rPr>
        <w:t xml:space="preserve">, </w:t>
      </w:r>
      <w:r>
        <w:rPr>
          <w:lang w:val="en-US"/>
        </w:rPr>
        <w:t>PAYTYPE</w:t>
      </w:r>
    </w:p>
    <w:p w14:paraId="62D02E99" w14:textId="58B22417" w:rsidR="00FD3C33" w:rsidRPr="00FD3C33" w:rsidRDefault="00FD3C33" w:rsidP="00CA5C32">
      <w:pPr>
        <w:pStyle w:val="ListParagraph"/>
        <w:numPr>
          <w:ilvl w:val="0"/>
          <w:numId w:val="105"/>
        </w:numPr>
        <w:rPr>
          <w:lang w:val="ru-RU"/>
        </w:rPr>
      </w:pPr>
      <w:r w:rsidRPr="00FD3C33">
        <w:rPr>
          <w:lang w:val="ru-RU"/>
        </w:rPr>
        <w:t xml:space="preserve"> Для </w:t>
      </w:r>
      <w:r w:rsidR="00CA5C32" w:rsidRPr="00CA6859">
        <w:rPr>
          <w:lang w:val="ru-RU"/>
        </w:rPr>
        <w:t>OL_CODE</w:t>
      </w:r>
      <w:r w:rsidRPr="00FD3C33">
        <w:rPr>
          <w:lang w:val="ru-RU"/>
        </w:rPr>
        <w:t xml:space="preserve"> проверка на статус записи в БД (</w:t>
      </w:r>
      <w:r w:rsidR="00CA5C32" w:rsidRPr="00CA5C32">
        <w:rPr>
          <w:lang w:val="ru-RU"/>
        </w:rPr>
        <w:t>tblOutLets</w:t>
      </w:r>
      <w:r w:rsidRPr="00FD3C33">
        <w:rPr>
          <w:lang w:val="ru-RU"/>
        </w:rPr>
        <w:t>) не происходит.</w:t>
      </w:r>
    </w:p>
    <w:p w14:paraId="6EE0511D" w14:textId="0BFE8016" w:rsidR="005F1F7C" w:rsidRDefault="00CA5C32" w:rsidP="00CA5C32">
      <w:pPr>
        <w:pStyle w:val="ListParagraph"/>
        <w:numPr>
          <w:ilvl w:val="0"/>
          <w:numId w:val="105"/>
        </w:numPr>
        <w:rPr>
          <w:lang w:val="ru-RU"/>
        </w:rPr>
      </w:pPr>
      <w:r>
        <w:rPr>
          <w:lang w:val="ru-RU"/>
        </w:rPr>
        <w:t xml:space="preserve">Для </w:t>
      </w:r>
      <w:r w:rsidR="00FD3C33" w:rsidRPr="00FD3C33">
        <w:rPr>
          <w:lang w:val="ru-RU"/>
        </w:rPr>
        <w:t xml:space="preserve"> </w:t>
      </w:r>
      <w:r>
        <w:rPr>
          <w:lang w:val="en-US"/>
        </w:rPr>
        <w:t>INV</w:t>
      </w:r>
      <w:r w:rsidRPr="00CA5C32">
        <w:rPr>
          <w:lang w:val="ru-RU"/>
        </w:rPr>
        <w:t>_</w:t>
      </w:r>
      <w:r>
        <w:rPr>
          <w:lang w:val="en-US"/>
        </w:rPr>
        <w:t>CODE</w:t>
      </w:r>
      <w:r w:rsidRPr="00FD3C33">
        <w:rPr>
          <w:lang w:val="ru-RU"/>
        </w:rPr>
        <w:t xml:space="preserve"> </w:t>
      </w:r>
      <w:r>
        <w:rPr>
          <w:lang w:val="ru-RU"/>
        </w:rPr>
        <w:t xml:space="preserve"> </w:t>
      </w:r>
      <w:r w:rsidR="00FD3C33" w:rsidRPr="00FD3C33">
        <w:rPr>
          <w:lang w:val="ru-RU"/>
        </w:rPr>
        <w:t>пр</w:t>
      </w:r>
      <w:r>
        <w:rPr>
          <w:lang w:val="ru-RU"/>
        </w:rPr>
        <w:t>оверка на статус записи в БД (</w:t>
      </w:r>
      <w:r w:rsidRPr="00CA5C32">
        <w:rPr>
          <w:lang w:val="ru-RU"/>
        </w:rPr>
        <w:t>tblInvestments</w:t>
      </w:r>
      <w:r w:rsidR="00FD3C33" w:rsidRPr="00FD3C33">
        <w:rPr>
          <w:lang w:val="ru-RU"/>
        </w:rPr>
        <w:t>) не происходит</w:t>
      </w:r>
      <w:r w:rsidR="005F1F7C">
        <w:rPr>
          <w:lang w:val="ru-RU"/>
        </w:rPr>
        <w:t>.</w:t>
      </w:r>
    </w:p>
    <w:p w14:paraId="6798A19C" w14:textId="3B35F533" w:rsidR="00FD3C33" w:rsidRDefault="005F1F7C" w:rsidP="005F1F7C">
      <w:pPr>
        <w:pStyle w:val="ListParagraph"/>
        <w:numPr>
          <w:ilvl w:val="0"/>
          <w:numId w:val="105"/>
        </w:numPr>
        <w:rPr>
          <w:lang w:val="ru-RU"/>
        </w:rPr>
      </w:pPr>
      <w:r>
        <w:rPr>
          <w:lang w:val="ru-RU"/>
        </w:rPr>
        <w:t xml:space="preserve">Для </w:t>
      </w:r>
      <w:r w:rsidRPr="00FD3C33">
        <w:rPr>
          <w:lang w:val="ru-RU"/>
        </w:rPr>
        <w:t xml:space="preserve"> </w:t>
      </w:r>
      <w:r>
        <w:rPr>
          <w:lang w:val="en-US"/>
        </w:rPr>
        <w:t>PAYTYPE</w:t>
      </w:r>
      <w:r w:rsidRPr="00FD3C33">
        <w:rPr>
          <w:lang w:val="ru-RU"/>
        </w:rPr>
        <w:t xml:space="preserve"> пр</w:t>
      </w:r>
      <w:r>
        <w:rPr>
          <w:lang w:val="ru-RU"/>
        </w:rPr>
        <w:t>оверка на статус записи в БД (</w:t>
      </w:r>
      <w:r w:rsidRPr="005F1F7C">
        <w:rPr>
          <w:lang w:val="ru-RU"/>
        </w:rPr>
        <w:t>tblPaymentTypes</w:t>
      </w:r>
      <w:r w:rsidRPr="00FD3C33">
        <w:rPr>
          <w:lang w:val="ru-RU"/>
        </w:rPr>
        <w:t>) не происходит</w:t>
      </w:r>
      <w:r w:rsidR="00FD3C33" w:rsidRPr="00FD3C33">
        <w:rPr>
          <w:lang w:val="ru-RU"/>
        </w:rPr>
        <w:t>.</w:t>
      </w:r>
    </w:p>
    <w:p w14:paraId="64CCF2E3" w14:textId="77777777" w:rsidR="005F1F7C" w:rsidRPr="006015C3" w:rsidRDefault="005F1F7C" w:rsidP="005F1F7C">
      <w:pPr>
        <w:pStyle w:val="ListParagraph"/>
        <w:numPr>
          <w:ilvl w:val="0"/>
          <w:numId w:val="105"/>
        </w:numPr>
        <w:rPr>
          <w:lang w:val="ru-RU"/>
        </w:rPr>
      </w:pPr>
      <w:r w:rsidRPr="006015C3">
        <w:rPr>
          <w:lang w:val="ru-RU"/>
        </w:rPr>
        <w:t>Если значение в поле DTLM пустое (или некорректного формата), то запись импортируется в БД с DLM, что соответствует текущей дате.</w:t>
      </w:r>
    </w:p>
    <w:p w14:paraId="258ECB74" w14:textId="77777777" w:rsidR="005F1F7C" w:rsidRPr="006015C3" w:rsidRDefault="005F1F7C" w:rsidP="005F1F7C">
      <w:pPr>
        <w:pStyle w:val="ListParagraph"/>
        <w:numPr>
          <w:ilvl w:val="0"/>
          <w:numId w:val="105"/>
        </w:numPr>
        <w:rPr>
          <w:lang w:val="ru-RU"/>
        </w:rPr>
      </w:pPr>
      <w:r w:rsidRPr="00BD55D3">
        <w:rPr>
          <w:lang w:val="ru-RU"/>
        </w:rPr>
        <w:t>Если значение в поле DTLM</w:t>
      </w:r>
      <w:r w:rsidRPr="006015C3">
        <w:rPr>
          <w:lang w:val="ru-RU"/>
        </w:rPr>
        <w:t xml:space="preserve"> указано, то в БД прописуєтся соответсвующее ему значение </w:t>
      </w:r>
      <w:r w:rsidRPr="00BD55D3">
        <w:rPr>
          <w:lang w:val="ru-RU"/>
        </w:rPr>
        <w:t>DLM</w:t>
      </w:r>
      <w:r w:rsidRPr="006015C3">
        <w:rPr>
          <w:lang w:val="ru-RU"/>
        </w:rPr>
        <w:t>.</w:t>
      </w:r>
    </w:p>
    <w:p w14:paraId="721FE493" w14:textId="77777777" w:rsidR="005F1F7C" w:rsidRPr="006015C3" w:rsidRDefault="005F1F7C" w:rsidP="005F1F7C">
      <w:pPr>
        <w:pStyle w:val="ListParagraph"/>
        <w:numPr>
          <w:ilvl w:val="0"/>
          <w:numId w:val="105"/>
        </w:numPr>
        <w:rPr>
          <w:lang w:val="ru-RU"/>
        </w:rPr>
      </w:pPr>
      <w:r w:rsidRPr="006015C3">
        <w:rPr>
          <w:lang w:val="ru-RU"/>
        </w:rPr>
        <w:t>Если DLM меньше чем в ЦБД, то запись пропускается.</w:t>
      </w:r>
    </w:p>
    <w:p w14:paraId="0FC07173" w14:textId="3681A38B" w:rsidR="005F1F7C" w:rsidRDefault="005F1F7C" w:rsidP="005F1F7C">
      <w:pPr>
        <w:pStyle w:val="ListParagraph"/>
        <w:numPr>
          <w:ilvl w:val="0"/>
          <w:numId w:val="105"/>
        </w:numPr>
        <w:rPr>
          <w:lang w:val="ru-RU"/>
        </w:rPr>
      </w:pPr>
      <w:r>
        <w:rPr>
          <w:lang w:val="ru-RU"/>
        </w:rPr>
        <w:t>Е</w:t>
      </w:r>
      <w:r w:rsidRPr="005F1F7C">
        <w:rPr>
          <w:lang w:val="ru-RU"/>
        </w:rPr>
        <w:t xml:space="preserve">сли </w:t>
      </w:r>
      <w:r>
        <w:rPr>
          <w:lang w:val="en-US"/>
        </w:rPr>
        <w:t>DOCNUMBER</w:t>
      </w:r>
      <w:r w:rsidRPr="005F1F7C">
        <w:rPr>
          <w:lang w:val="ru-RU"/>
        </w:rPr>
        <w:t xml:space="preserve"> не является уникальным или не заполнен, то такая запись пропускается с записью сообщению в протоколе</w:t>
      </w:r>
    </w:p>
    <w:p w14:paraId="266BDF91" w14:textId="74FFBD86" w:rsidR="005F1F7C" w:rsidRDefault="005F1F7C" w:rsidP="005F1F7C">
      <w:pPr>
        <w:pStyle w:val="ListParagraph"/>
        <w:numPr>
          <w:ilvl w:val="0"/>
          <w:numId w:val="105"/>
        </w:numPr>
        <w:rPr>
          <w:lang w:val="ru-RU"/>
        </w:rPr>
      </w:pPr>
      <w:r>
        <w:rPr>
          <w:lang w:val="ru-RU"/>
        </w:rPr>
        <w:t xml:space="preserve">Формат поля </w:t>
      </w:r>
      <w:r>
        <w:rPr>
          <w:lang w:val="en-US"/>
        </w:rPr>
        <w:t>DOCNUMBER</w:t>
      </w:r>
      <w:r w:rsidRPr="005F1F7C">
        <w:rPr>
          <w:lang w:val="ru-RU"/>
        </w:rPr>
        <w:t xml:space="preserve"> - ггггмм (201505)</w:t>
      </w:r>
    </w:p>
    <w:p w14:paraId="7802D6DB" w14:textId="195BBA14" w:rsidR="001E750B" w:rsidRPr="00FD3C33" w:rsidRDefault="001E750B" w:rsidP="001E750B">
      <w:pPr>
        <w:pStyle w:val="ListParagraph"/>
        <w:numPr>
          <w:ilvl w:val="0"/>
          <w:numId w:val="105"/>
        </w:numPr>
        <w:rPr>
          <w:lang w:val="ru-RU"/>
        </w:rPr>
      </w:pPr>
      <w:r w:rsidRPr="00C267B9">
        <w:rPr>
          <w:lang w:val="ru-RU"/>
        </w:rPr>
        <w:t>CUST_ID</w:t>
      </w:r>
      <w:r w:rsidRPr="001E750B">
        <w:rPr>
          <w:lang w:val="ru-RU"/>
        </w:rPr>
        <w:t xml:space="preserve"> торговой точки (</w:t>
      </w:r>
      <w:r w:rsidRPr="00CA6859">
        <w:rPr>
          <w:lang w:val="ru-RU"/>
        </w:rPr>
        <w:t>OL_CODE</w:t>
      </w:r>
      <w:r w:rsidRPr="001E750B">
        <w:rPr>
          <w:lang w:val="ru-RU"/>
        </w:rPr>
        <w:t xml:space="preserve">) должно совпадать с </w:t>
      </w:r>
      <w:r w:rsidRPr="00C267B9">
        <w:rPr>
          <w:lang w:val="ru-RU"/>
        </w:rPr>
        <w:t>CUST_ID</w:t>
      </w:r>
      <w:r w:rsidRPr="001E750B">
        <w:rPr>
          <w:lang w:val="ru-RU"/>
        </w:rPr>
        <w:t xml:space="preserve"> указанном в пакете импорта.</w:t>
      </w:r>
    </w:p>
    <w:p w14:paraId="33A41C28" w14:textId="28176ECE" w:rsidR="00AE6F9D" w:rsidRDefault="003377A8" w:rsidP="003377A8">
      <w:pPr>
        <w:pStyle w:val="Heading2"/>
      </w:pPr>
      <w:bookmarkStart w:id="164" w:name="_Toc420948295"/>
      <w:r w:rsidRPr="00CA6859">
        <w:rPr>
          <w:lang w:val="ru-RU"/>
        </w:rPr>
        <w:t xml:space="preserve">Таблица </w:t>
      </w:r>
      <w:r>
        <w:t xml:space="preserve"> </w:t>
      </w:r>
      <w:r w:rsidRPr="003377A8">
        <w:t>ACINVPAY</w:t>
      </w:r>
      <w:bookmarkEnd w:id="164"/>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78"/>
        <w:gridCol w:w="1182"/>
        <w:gridCol w:w="1260"/>
        <w:gridCol w:w="2642"/>
        <w:gridCol w:w="1858"/>
      </w:tblGrid>
      <w:tr w:rsidR="003377A8" w:rsidRPr="00CA6859" w14:paraId="3E39899C" w14:textId="77777777" w:rsidTr="00B8538D">
        <w:tc>
          <w:tcPr>
            <w:tcW w:w="1402" w:type="dxa"/>
            <w:tcBorders>
              <w:top w:val="single" w:sz="12" w:space="0" w:color="auto"/>
              <w:left w:val="single" w:sz="12" w:space="0" w:color="auto"/>
              <w:bottom w:val="single" w:sz="12" w:space="0" w:color="auto"/>
              <w:right w:val="single" w:sz="12" w:space="0" w:color="auto"/>
            </w:tcBorders>
          </w:tcPr>
          <w:p w14:paraId="2DEA8361" w14:textId="77777777" w:rsidR="003377A8" w:rsidRPr="00CA6859" w:rsidRDefault="003377A8" w:rsidP="00B8538D">
            <w:pPr>
              <w:jc w:val="center"/>
              <w:rPr>
                <w:b/>
                <w:lang w:val="ru-RU"/>
              </w:rPr>
            </w:pPr>
            <w:r w:rsidRPr="00CA6859">
              <w:rPr>
                <w:b/>
                <w:lang w:val="ru-RU"/>
              </w:rPr>
              <w:t>Ключ</w:t>
            </w:r>
          </w:p>
        </w:tc>
        <w:tc>
          <w:tcPr>
            <w:tcW w:w="1878" w:type="dxa"/>
            <w:tcBorders>
              <w:top w:val="single" w:sz="12" w:space="0" w:color="auto"/>
              <w:left w:val="single" w:sz="12" w:space="0" w:color="auto"/>
              <w:bottom w:val="single" w:sz="12" w:space="0" w:color="auto"/>
              <w:right w:val="single" w:sz="12" w:space="0" w:color="auto"/>
            </w:tcBorders>
          </w:tcPr>
          <w:p w14:paraId="18BEF79B" w14:textId="77777777" w:rsidR="003377A8" w:rsidRPr="00CA6859" w:rsidRDefault="003377A8" w:rsidP="00B8538D">
            <w:pPr>
              <w:jc w:val="center"/>
              <w:rPr>
                <w:b/>
                <w:lang w:val="ru-RU"/>
              </w:rPr>
            </w:pPr>
            <w:r w:rsidRPr="00CA6859">
              <w:rPr>
                <w:b/>
                <w:lang w:val="ru-RU"/>
              </w:rPr>
              <w:t>Поле</w:t>
            </w:r>
          </w:p>
        </w:tc>
        <w:tc>
          <w:tcPr>
            <w:tcW w:w="1182" w:type="dxa"/>
            <w:tcBorders>
              <w:top w:val="single" w:sz="12" w:space="0" w:color="auto"/>
              <w:left w:val="single" w:sz="12" w:space="0" w:color="auto"/>
              <w:bottom w:val="single" w:sz="12" w:space="0" w:color="auto"/>
              <w:right w:val="single" w:sz="12" w:space="0" w:color="auto"/>
            </w:tcBorders>
          </w:tcPr>
          <w:p w14:paraId="712DC734" w14:textId="77777777" w:rsidR="003377A8" w:rsidRPr="00CA6859" w:rsidRDefault="003377A8" w:rsidP="00B8538D">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04400430" w14:textId="77777777" w:rsidR="003377A8" w:rsidRPr="00CA6859" w:rsidRDefault="003377A8" w:rsidP="00B8538D">
            <w:pPr>
              <w:jc w:val="center"/>
              <w:rPr>
                <w:b/>
                <w:lang w:val="ru-RU"/>
              </w:rPr>
            </w:pPr>
            <w:r w:rsidRPr="00CA6859">
              <w:rPr>
                <w:b/>
                <w:lang w:val="ru-RU"/>
              </w:rPr>
              <w:t>Длина</w:t>
            </w:r>
          </w:p>
        </w:tc>
        <w:tc>
          <w:tcPr>
            <w:tcW w:w="2642" w:type="dxa"/>
            <w:tcBorders>
              <w:top w:val="single" w:sz="12" w:space="0" w:color="auto"/>
              <w:left w:val="single" w:sz="12" w:space="0" w:color="auto"/>
              <w:bottom w:val="single" w:sz="12" w:space="0" w:color="auto"/>
              <w:right w:val="single" w:sz="12" w:space="0" w:color="auto"/>
            </w:tcBorders>
          </w:tcPr>
          <w:p w14:paraId="26ED674D" w14:textId="77777777" w:rsidR="003377A8" w:rsidRPr="00CA6859" w:rsidRDefault="003377A8" w:rsidP="00B8538D">
            <w:pPr>
              <w:jc w:val="center"/>
              <w:rPr>
                <w:b/>
                <w:lang w:val="ru-RU"/>
              </w:rPr>
            </w:pPr>
            <w:r w:rsidRPr="00CA6859">
              <w:rPr>
                <w:b/>
                <w:lang w:val="ru-RU"/>
              </w:rPr>
              <w:t>Описание</w:t>
            </w:r>
          </w:p>
        </w:tc>
        <w:tc>
          <w:tcPr>
            <w:tcW w:w="1858" w:type="dxa"/>
            <w:tcBorders>
              <w:top w:val="single" w:sz="12" w:space="0" w:color="auto"/>
              <w:left w:val="single" w:sz="12" w:space="0" w:color="auto"/>
              <w:bottom w:val="single" w:sz="12" w:space="0" w:color="auto"/>
              <w:right w:val="single" w:sz="12" w:space="0" w:color="auto"/>
            </w:tcBorders>
          </w:tcPr>
          <w:p w14:paraId="7CA0C1D9" w14:textId="77777777" w:rsidR="003377A8" w:rsidRPr="00CA6859" w:rsidRDefault="003377A8" w:rsidP="00B8538D">
            <w:pPr>
              <w:jc w:val="center"/>
              <w:rPr>
                <w:b/>
                <w:lang w:val="ru-RU"/>
              </w:rPr>
            </w:pPr>
            <w:r w:rsidRPr="00CA6859">
              <w:rPr>
                <w:b/>
                <w:lang w:val="ru-RU"/>
              </w:rPr>
              <w:t>Поле обязательное</w:t>
            </w:r>
          </w:p>
        </w:tc>
      </w:tr>
      <w:tr w:rsidR="00156770" w:rsidRPr="00CA6859" w14:paraId="69A79EEB" w14:textId="77777777" w:rsidTr="00B8538D">
        <w:trPr>
          <w:trHeight w:val="268"/>
        </w:trPr>
        <w:tc>
          <w:tcPr>
            <w:tcW w:w="1402" w:type="dxa"/>
          </w:tcPr>
          <w:p w14:paraId="1D1E5DDA" w14:textId="059CBD80" w:rsidR="00156770" w:rsidRDefault="00156770" w:rsidP="00156770">
            <w:pPr>
              <w:rPr>
                <w:lang w:val="en-US"/>
              </w:rPr>
            </w:pPr>
          </w:p>
        </w:tc>
        <w:tc>
          <w:tcPr>
            <w:tcW w:w="1878" w:type="dxa"/>
          </w:tcPr>
          <w:p w14:paraId="310330BD" w14:textId="66C18121" w:rsidR="00156770" w:rsidRPr="00C267B9" w:rsidRDefault="00156770" w:rsidP="00156770">
            <w:pPr>
              <w:rPr>
                <w:lang w:val="ru-RU"/>
              </w:rPr>
            </w:pPr>
            <w:r>
              <w:rPr>
                <w:lang w:val="en-US"/>
              </w:rPr>
              <w:t>DOCNUMBER</w:t>
            </w:r>
          </w:p>
        </w:tc>
        <w:tc>
          <w:tcPr>
            <w:tcW w:w="1182" w:type="dxa"/>
          </w:tcPr>
          <w:p w14:paraId="62719382" w14:textId="2ABDFBEE" w:rsidR="00156770" w:rsidRPr="00CA6859" w:rsidRDefault="00156770" w:rsidP="00156770">
            <w:pPr>
              <w:rPr>
                <w:lang w:val="ru-RU"/>
              </w:rPr>
            </w:pPr>
            <w:r w:rsidRPr="00CA6859">
              <w:rPr>
                <w:lang w:val="ru-RU"/>
              </w:rPr>
              <w:t>Character</w:t>
            </w:r>
          </w:p>
        </w:tc>
        <w:tc>
          <w:tcPr>
            <w:tcW w:w="1260" w:type="dxa"/>
          </w:tcPr>
          <w:p w14:paraId="3A34BBB1" w14:textId="1BA26DE2" w:rsidR="00156770" w:rsidRPr="00E3755F" w:rsidRDefault="00156770" w:rsidP="00156770">
            <w:pPr>
              <w:jc w:val="center"/>
              <w:rPr>
                <w:lang w:val="en-US"/>
              </w:rPr>
            </w:pPr>
            <w:r>
              <w:rPr>
                <w:lang w:val="en-US"/>
              </w:rPr>
              <w:t>50</w:t>
            </w:r>
          </w:p>
        </w:tc>
        <w:tc>
          <w:tcPr>
            <w:tcW w:w="2642" w:type="dxa"/>
          </w:tcPr>
          <w:p w14:paraId="14114A7F" w14:textId="20E21092" w:rsidR="00156770" w:rsidRPr="00CA6859" w:rsidRDefault="00156770" w:rsidP="00156770">
            <w:pPr>
              <w:rPr>
                <w:lang w:val="ru-RU"/>
              </w:rPr>
            </w:pPr>
            <w:r w:rsidRPr="00156770">
              <w:rPr>
                <w:lang w:val="ru-RU"/>
              </w:rPr>
              <w:t>Номер документа</w:t>
            </w:r>
          </w:p>
        </w:tc>
        <w:tc>
          <w:tcPr>
            <w:tcW w:w="1858" w:type="dxa"/>
          </w:tcPr>
          <w:p w14:paraId="7663B1C4" w14:textId="55769D6B" w:rsidR="00156770" w:rsidRPr="00CA6859" w:rsidRDefault="00156770" w:rsidP="00156770">
            <w:pPr>
              <w:jc w:val="center"/>
              <w:rPr>
                <w:lang w:val="ru-RU"/>
              </w:rPr>
            </w:pPr>
            <w:r>
              <w:rPr>
                <w:lang w:val="ru-RU"/>
              </w:rPr>
              <w:t>Да</w:t>
            </w:r>
          </w:p>
        </w:tc>
      </w:tr>
      <w:tr w:rsidR="00156770" w:rsidRPr="00CA6859" w14:paraId="39717BD6" w14:textId="77777777" w:rsidTr="00B8538D">
        <w:trPr>
          <w:trHeight w:val="268"/>
        </w:trPr>
        <w:tc>
          <w:tcPr>
            <w:tcW w:w="1402" w:type="dxa"/>
          </w:tcPr>
          <w:p w14:paraId="2CB51886" w14:textId="039335C3" w:rsidR="00156770" w:rsidRDefault="00156770" w:rsidP="00156770">
            <w:pPr>
              <w:rPr>
                <w:lang w:val="en-US"/>
              </w:rPr>
            </w:pPr>
            <w:r w:rsidRPr="00CA6859">
              <w:rPr>
                <w:lang w:val="ru-RU"/>
              </w:rPr>
              <w:t>FK</w:t>
            </w:r>
          </w:p>
        </w:tc>
        <w:tc>
          <w:tcPr>
            <w:tcW w:w="1878" w:type="dxa"/>
          </w:tcPr>
          <w:p w14:paraId="3A7A9F8D" w14:textId="6D24A911" w:rsidR="00156770" w:rsidRDefault="00156770" w:rsidP="00156770">
            <w:pPr>
              <w:rPr>
                <w:lang w:val="en-US"/>
              </w:rPr>
            </w:pPr>
            <w:r w:rsidRPr="00C267B9">
              <w:rPr>
                <w:lang w:val="ru-RU"/>
              </w:rPr>
              <w:t>CUST_ID</w:t>
            </w:r>
          </w:p>
        </w:tc>
        <w:tc>
          <w:tcPr>
            <w:tcW w:w="1182" w:type="dxa"/>
          </w:tcPr>
          <w:p w14:paraId="0D47BA05" w14:textId="3276D49B" w:rsidR="00156770" w:rsidRPr="00CA6859" w:rsidRDefault="00156770" w:rsidP="00156770">
            <w:pPr>
              <w:rPr>
                <w:lang w:val="ru-RU"/>
              </w:rPr>
            </w:pPr>
            <w:r w:rsidRPr="00CA6859">
              <w:rPr>
                <w:lang w:val="ru-RU"/>
              </w:rPr>
              <w:t>Numeric</w:t>
            </w:r>
          </w:p>
        </w:tc>
        <w:tc>
          <w:tcPr>
            <w:tcW w:w="1260" w:type="dxa"/>
          </w:tcPr>
          <w:p w14:paraId="13B80479" w14:textId="13C719A6" w:rsidR="00156770" w:rsidRDefault="00156770" w:rsidP="00156770">
            <w:pPr>
              <w:jc w:val="center"/>
              <w:rPr>
                <w:lang w:val="en-US"/>
              </w:rPr>
            </w:pPr>
            <w:r w:rsidRPr="00CA6859">
              <w:rPr>
                <w:lang w:val="ru-RU"/>
              </w:rPr>
              <w:t>11</w:t>
            </w:r>
          </w:p>
        </w:tc>
        <w:tc>
          <w:tcPr>
            <w:tcW w:w="2642" w:type="dxa"/>
          </w:tcPr>
          <w:p w14:paraId="15904158" w14:textId="582FB8E4" w:rsidR="00156770" w:rsidRPr="00156770" w:rsidRDefault="00156770" w:rsidP="00156770">
            <w:pPr>
              <w:rPr>
                <w:lang w:val="ru-RU"/>
              </w:rPr>
            </w:pPr>
            <w:r w:rsidRPr="00CA6859">
              <w:rPr>
                <w:lang w:val="ru-RU"/>
              </w:rPr>
              <w:t xml:space="preserve">Идентификатор </w:t>
            </w:r>
            <w:r>
              <w:rPr>
                <w:lang w:val="ru-RU"/>
              </w:rPr>
              <w:t>точки синхронизации</w:t>
            </w:r>
          </w:p>
        </w:tc>
        <w:tc>
          <w:tcPr>
            <w:tcW w:w="1858" w:type="dxa"/>
          </w:tcPr>
          <w:p w14:paraId="5A2786F6" w14:textId="39D4D686" w:rsidR="00156770" w:rsidRDefault="00156770" w:rsidP="00156770">
            <w:pPr>
              <w:jc w:val="center"/>
              <w:rPr>
                <w:lang w:val="ru-RU"/>
              </w:rPr>
            </w:pPr>
            <w:r w:rsidRPr="00CA6859">
              <w:rPr>
                <w:lang w:val="ru-RU"/>
              </w:rPr>
              <w:t>Да</w:t>
            </w:r>
          </w:p>
        </w:tc>
      </w:tr>
      <w:tr w:rsidR="00156770" w:rsidRPr="00CA6859" w14:paraId="5634E64C" w14:textId="77777777" w:rsidTr="00B8538D">
        <w:trPr>
          <w:trHeight w:val="268"/>
        </w:trPr>
        <w:tc>
          <w:tcPr>
            <w:tcW w:w="1402" w:type="dxa"/>
          </w:tcPr>
          <w:p w14:paraId="2CA3DC03" w14:textId="60E49CAC" w:rsidR="00156770" w:rsidRDefault="00156770" w:rsidP="00156770">
            <w:pPr>
              <w:rPr>
                <w:lang w:val="en-US"/>
              </w:rPr>
            </w:pPr>
            <w:r w:rsidRPr="00CA6859">
              <w:rPr>
                <w:lang w:val="ru-RU"/>
              </w:rPr>
              <w:t>FK</w:t>
            </w:r>
          </w:p>
        </w:tc>
        <w:tc>
          <w:tcPr>
            <w:tcW w:w="1878" w:type="dxa"/>
          </w:tcPr>
          <w:p w14:paraId="253C2826" w14:textId="0461ADD1" w:rsidR="00156770" w:rsidRPr="00C267B9" w:rsidRDefault="00156770" w:rsidP="00156770">
            <w:pPr>
              <w:rPr>
                <w:lang w:val="ru-RU"/>
              </w:rPr>
            </w:pPr>
            <w:r w:rsidRPr="00CA6859">
              <w:rPr>
                <w:lang w:val="ru-RU"/>
              </w:rPr>
              <w:t>OL_CODE</w:t>
            </w:r>
          </w:p>
        </w:tc>
        <w:tc>
          <w:tcPr>
            <w:tcW w:w="1182" w:type="dxa"/>
          </w:tcPr>
          <w:p w14:paraId="0FDCF11B" w14:textId="69F1BDDE" w:rsidR="00156770" w:rsidRPr="00CA6859" w:rsidRDefault="00156770" w:rsidP="00156770">
            <w:pPr>
              <w:rPr>
                <w:lang w:val="ru-RU"/>
              </w:rPr>
            </w:pPr>
            <w:r w:rsidRPr="00CA6859">
              <w:rPr>
                <w:lang w:val="ru-RU"/>
              </w:rPr>
              <w:t>Character</w:t>
            </w:r>
          </w:p>
        </w:tc>
        <w:tc>
          <w:tcPr>
            <w:tcW w:w="1260" w:type="dxa"/>
          </w:tcPr>
          <w:p w14:paraId="2A1A4E3C" w14:textId="3B0756F2" w:rsidR="00156770" w:rsidRPr="00616BB3" w:rsidRDefault="00616BB3" w:rsidP="00156770">
            <w:pPr>
              <w:jc w:val="center"/>
              <w:rPr>
                <w:lang w:val="en-US"/>
              </w:rPr>
            </w:pPr>
            <w:r>
              <w:rPr>
                <w:lang w:val="en-US"/>
              </w:rPr>
              <w:t>50</w:t>
            </w:r>
          </w:p>
        </w:tc>
        <w:tc>
          <w:tcPr>
            <w:tcW w:w="2642" w:type="dxa"/>
          </w:tcPr>
          <w:p w14:paraId="4E381AD4" w14:textId="00095CCC" w:rsidR="00156770" w:rsidRPr="00CA6859" w:rsidRDefault="00156770" w:rsidP="00156770">
            <w:pPr>
              <w:rPr>
                <w:lang w:val="ru-RU"/>
              </w:rPr>
            </w:pPr>
            <w:r w:rsidRPr="00CA6859">
              <w:rPr>
                <w:lang w:val="ru-RU"/>
              </w:rPr>
              <w:t xml:space="preserve">Внешний код торговой точки </w:t>
            </w:r>
          </w:p>
        </w:tc>
        <w:tc>
          <w:tcPr>
            <w:tcW w:w="1858" w:type="dxa"/>
          </w:tcPr>
          <w:p w14:paraId="596A1859" w14:textId="0239BE07" w:rsidR="00156770" w:rsidRPr="00CA6859" w:rsidRDefault="00156770" w:rsidP="00156770">
            <w:pPr>
              <w:jc w:val="center"/>
              <w:rPr>
                <w:lang w:val="ru-RU"/>
              </w:rPr>
            </w:pPr>
            <w:r w:rsidRPr="00CA6859">
              <w:rPr>
                <w:lang w:val="ru-RU"/>
              </w:rPr>
              <w:t>Да</w:t>
            </w:r>
          </w:p>
        </w:tc>
      </w:tr>
      <w:tr w:rsidR="00156770" w:rsidRPr="00CA6859" w14:paraId="015DF868" w14:textId="77777777" w:rsidTr="00B8538D">
        <w:trPr>
          <w:trHeight w:val="268"/>
        </w:trPr>
        <w:tc>
          <w:tcPr>
            <w:tcW w:w="1402" w:type="dxa"/>
          </w:tcPr>
          <w:p w14:paraId="57072818" w14:textId="402CFF7E" w:rsidR="00156770" w:rsidRPr="00156770" w:rsidRDefault="00156770" w:rsidP="00156770">
            <w:pPr>
              <w:rPr>
                <w:lang w:val="en-US"/>
              </w:rPr>
            </w:pPr>
          </w:p>
        </w:tc>
        <w:tc>
          <w:tcPr>
            <w:tcW w:w="1878" w:type="dxa"/>
          </w:tcPr>
          <w:p w14:paraId="4899F28A" w14:textId="257DED5B" w:rsidR="00156770" w:rsidRPr="00CA6859" w:rsidRDefault="00156770" w:rsidP="00156770">
            <w:pPr>
              <w:rPr>
                <w:lang w:val="ru-RU"/>
              </w:rPr>
            </w:pPr>
            <w:r>
              <w:rPr>
                <w:lang w:val="en-US"/>
              </w:rPr>
              <w:t>DOCDATE</w:t>
            </w:r>
          </w:p>
        </w:tc>
        <w:tc>
          <w:tcPr>
            <w:tcW w:w="1182" w:type="dxa"/>
          </w:tcPr>
          <w:p w14:paraId="54FA7F75" w14:textId="6B0786FC" w:rsidR="00156770" w:rsidRPr="00156770" w:rsidRDefault="00156770" w:rsidP="00156770">
            <w:pPr>
              <w:rPr>
                <w:lang w:val="en-US"/>
              </w:rPr>
            </w:pPr>
            <w:r>
              <w:rPr>
                <w:lang w:val="en-US"/>
              </w:rPr>
              <w:t>Date</w:t>
            </w:r>
          </w:p>
        </w:tc>
        <w:tc>
          <w:tcPr>
            <w:tcW w:w="1260" w:type="dxa"/>
          </w:tcPr>
          <w:p w14:paraId="28F897DA" w14:textId="1AD263F7" w:rsidR="00156770" w:rsidRPr="00156770" w:rsidRDefault="00156770" w:rsidP="00156770">
            <w:pPr>
              <w:jc w:val="center"/>
              <w:rPr>
                <w:lang w:val="en-US"/>
              </w:rPr>
            </w:pPr>
            <w:r>
              <w:rPr>
                <w:lang w:val="en-US"/>
              </w:rPr>
              <w:t>8</w:t>
            </w:r>
          </w:p>
        </w:tc>
        <w:tc>
          <w:tcPr>
            <w:tcW w:w="2642" w:type="dxa"/>
          </w:tcPr>
          <w:p w14:paraId="63E652B2" w14:textId="0998F0C2" w:rsidR="00156770" w:rsidRPr="00CA6859" w:rsidRDefault="00156770" w:rsidP="00156770">
            <w:pPr>
              <w:rPr>
                <w:lang w:val="ru-RU"/>
              </w:rPr>
            </w:pPr>
            <w:r>
              <w:rPr>
                <w:lang w:val="ru-RU"/>
              </w:rPr>
              <w:t xml:space="preserve">Дата </w:t>
            </w:r>
            <w:r w:rsidRPr="00156770">
              <w:rPr>
                <w:lang w:val="ru-RU"/>
              </w:rPr>
              <w:t>выплаты</w:t>
            </w:r>
          </w:p>
        </w:tc>
        <w:tc>
          <w:tcPr>
            <w:tcW w:w="1858" w:type="dxa"/>
          </w:tcPr>
          <w:p w14:paraId="15FF61F7" w14:textId="4B590457" w:rsidR="00156770" w:rsidRPr="00CA6859" w:rsidRDefault="00156770" w:rsidP="00156770">
            <w:pPr>
              <w:jc w:val="center"/>
              <w:rPr>
                <w:lang w:val="ru-RU"/>
              </w:rPr>
            </w:pPr>
            <w:r>
              <w:rPr>
                <w:lang w:val="ru-RU"/>
              </w:rPr>
              <w:t>Да</w:t>
            </w:r>
          </w:p>
        </w:tc>
      </w:tr>
      <w:tr w:rsidR="00156770" w:rsidRPr="00CA6859" w14:paraId="639BA1A3" w14:textId="77777777" w:rsidTr="00B8538D">
        <w:trPr>
          <w:trHeight w:val="268"/>
        </w:trPr>
        <w:tc>
          <w:tcPr>
            <w:tcW w:w="1402" w:type="dxa"/>
          </w:tcPr>
          <w:p w14:paraId="442ACF2F" w14:textId="2FBA55CC" w:rsidR="00156770" w:rsidRPr="00156770" w:rsidRDefault="00156770" w:rsidP="00156770">
            <w:pPr>
              <w:rPr>
                <w:lang w:val="en-US"/>
              </w:rPr>
            </w:pPr>
            <w:r>
              <w:rPr>
                <w:lang w:val="en-US"/>
              </w:rPr>
              <w:t>FK</w:t>
            </w:r>
          </w:p>
        </w:tc>
        <w:tc>
          <w:tcPr>
            <w:tcW w:w="1878" w:type="dxa"/>
          </w:tcPr>
          <w:p w14:paraId="395B24BA" w14:textId="6494E3F9" w:rsidR="00156770" w:rsidRDefault="00156770" w:rsidP="00156770">
            <w:pPr>
              <w:rPr>
                <w:lang w:val="en-US"/>
              </w:rPr>
            </w:pPr>
            <w:r>
              <w:rPr>
                <w:lang w:val="en-US"/>
              </w:rPr>
              <w:t>INV_CODE</w:t>
            </w:r>
          </w:p>
        </w:tc>
        <w:tc>
          <w:tcPr>
            <w:tcW w:w="1182" w:type="dxa"/>
          </w:tcPr>
          <w:p w14:paraId="789CC790" w14:textId="42C77641" w:rsidR="00156770" w:rsidRDefault="00156770" w:rsidP="00156770">
            <w:pPr>
              <w:rPr>
                <w:lang w:val="en-US"/>
              </w:rPr>
            </w:pPr>
            <w:r w:rsidRPr="00CA6859">
              <w:rPr>
                <w:lang w:val="ru-RU"/>
              </w:rPr>
              <w:t>Character</w:t>
            </w:r>
          </w:p>
        </w:tc>
        <w:tc>
          <w:tcPr>
            <w:tcW w:w="1260" w:type="dxa"/>
          </w:tcPr>
          <w:p w14:paraId="31A0D0E8" w14:textId="31734F6A" w:rsidR="00156770" w:rsidRDefault="00156770" w:rsidP="00156770">
            <w:pPr>
              <w:jc w:val="center"/>
              <w:rPr>
                <w:lang w:val="en-US"/>
              </w:rPr>
            </w:pPr>
            <w:r>
              <w:rPr>
                <w:lang w:val="en-US"/>
              </w:rPr>
              <w:t>50</w:t>
            </w:r>
          </w:p>
        </w:tc>
        <w:tc>
          <w:tcPr>
            <w:tcW w:w="2642" w:type="dxa"/>
          </w:tcPr>
          <w:p w14:paraId="017B15D9" w14:textId="694F4D6D" w:rsidR="00156770" w:rsidRDefault="00156770" w:rsidP="00156770">
            <w:pPr>
              <w:rPr>
                <w:lang w:val="ru-RU"/>
              </w:rPr>
            </w:pPr>
            <w:r w:rsidRPr="00156770">
              <w:rPr>
                <w:lang w:val="ru-RU"/>
              </w:rPr>
              <w:t>Статья инвестиции</w:t>
            </w:r>
          </w:p>
        </w:tc>
        <w:tc>
          <w:tcPr>
            <w:tcW w:w="1858" w:type="dxa"/>
          </w:tcPr>
          <w:p w14:paraId="6A01D6D5" w14:textId="225A42BD" w:rsidR="00156770" w:rsidRDefault="00156770" w:rsidP="00156770">
            <w:pPr>
              <w:jc w:val="center"/>
              <w:rPr>
                <w:lang w:val="ru-RU"/>
              </w:rPr>
            </w:pPr>
            <w:r>
              <w:rPr>
                <w:lang w:val="ru-RU"/>
              </w:rPr>
              <w:t>Да</w:t>
            </w:r>
          </w:p>
        </w:tc>
      </w:tr>
      <w:tr w:rsidR="00156770" w:rsidRPr="00CA6859" w14:paraId="1C6DE8D3" w14:textId="77777777" w:rsidTr="00B8538D">
        <w:trPr>
          <w:trHeight w:val="268"/>
        </w:trPr>
        <w:tc>
          <w:tcPr>
            <w:tcW w:w="1402" w:type="dxa"/>
          </w:tcPr>
          <w:p w14:paraId="139A76CF" w14:textId="77777777" w:rsidR="00156770" w:rsidRDefault="00156770" w:rsidP="00156770">
            <w:pPr>
              <w:rPr>
                <w:lang w:val="en-US"/>
              </w:rPr>
            </w:pPr>
          </w:p>
        </w:tc>
        <w:tc>
          <w:tcPr>
            <w:tcW w:w="1878" w:type="dxa"/>
          </w:tcPr>
          <w:p w14:paraId="27CC9D45" w14:textId="3F89ACEF" w:rsidR="00156770" w:rsidRDefault="00156770" w:rsidP="00156770">
            <w:pPr>
              <w:rPr>
                <w:lang w:val="en-US"/>
              </w:rPr>
            </w:pPr>
            <w:r>
              <w:rPr>
                <w:lang w:val="en-US"/>
              </w:rPr>
              <w:t>PAYPERIOD</w:t>
            </w:r>
          </w:p>
        </w:tc>
        <w:tc>
          <w:tcPr>
            <w:tcW w:w="1182" w:type="dxa"/>
          </w:tcPr>
          <w:p w14:paraId="6FBA3123" w14:textId="654CA923" w:rsidR="00156770" w:rsidRPr="00CA6859" w:rsidRDefault="00156770" w:rsidP="00156770">
            <w:pPr>
              <w:rPr>
                <w:lang w:val="ru-RU"/>
              </w:rPr>
            </w:pPr>
            <w:r w:rsidRPr="00CA6859">
              <w:rPr>
                <w:lang w:val="ru-RU"/>
              </w:rPr>
              <w:t>Character</w:t>
            </w:r>
          </w:p>
        </w:tc>
        <w:tc>
          <w:tcPr>
            <w:tcW w:w="1260" w:type="dxa"/>
          </w:tcPr>
          <w:p w14:paraId="54FBFA15" w14:textId="49019442" w:rsidR="00156770" w:rsidRDefault="00156770" w:rsidP="00156770">
            <w:pPr>
              <w:jc w:val="center"/>
              <w:rPr>
                <w:lang w:val="en-US"/>
              </w:rPr>
            </w:pPr>
            <w:r>
              <w:rPr>
                <w:lang w:val="en-US"/>
              </w:rPr>
              <w:t>6</w:t>
            </w:r>
          </w:p>
        </w:tc>
        <w:tc>
          <w:tcPr>
            <w:tcW w:w="2642" w:type="dxa"/>
          </w:tcPr>
          <w:p w14:paraId="61B5E6E5" w14:textId="78A88CCF" w:rsidR="00156770" w:rsidRPr="00156770" w:rsidRDefault="00156770" w:rsidP="00156770">
            <w:pPr>
              <w:rPr>
                <w:lang w:val="ru-RU"/>
              </w:rPr>
            </w:pPr>
            <w:r w:rsidRPr="00156770">
              <w:rPr>
                <w:lang w:val="ru-RU"/>
              </w:rPr>
              <w:t>Период выплаты</w:t>
            </w:r>
          </w:p>
        </w:tc>
        <w:tc>
          <w:tcPr>
            <w:tcW w:w="1858" w:type="dxa"/>
          </w:tcPr>
          <w:p w14:paraId="1A67D548" w14:textId="752EDA6E" w:rsidR="00156770" w:rsidRDefault="00156770" w:rsidP="00156770">
            <w:pPr>
              <w:jc w:val="center"/>
              <w:rPr>
                <w:lang w:val="ru-RU"/>
              </w:rPr>
            </w:pPr>
            <w:r>
              <w:rPr>
                <w:lang w:val="ru-RU"/>
              </w:rPr>
              <w:t>Да</w:t>
            </w:r>
          </w:p>
        </w:tc>
      </w:tr>
      <w:tr w:rsidR="008A41E3" w:rsidRPr="00CA6859" w14:paraId="66BD3733" w14:textId="77777777" w:rsidTr="00B8538D">
        <w:trPr>
          <w:trHeight w:val="268"/>
        </w:trPr>
        <w:tc>
          <w:tcPr>
            <w:tcW w:w="1402" w:type="dxa"/>
          </w:tcPr>
          <w:p w14:paraId="350CED68" w14:textId="7A988D7F" w:rsidR="008A41E3" w:rsidRDefault="008A41E3" w:rsidP="00156770">
            <w:pPr>
              <w:rPr>
                <w:lang w:val="en-US"/>
              </w:rPr>
            </w:pPr>
            <w:r>
              <w:rPr>
                <w:lang w:val="en-US"/>
              </w:rPr>
              <w:t>FK</w:t>
            </w:r>
          </w:p>
        </w:tc>
        <w:tc>
          <w:tcPr>
            <w:tcW w:w="1878" w:type="dxa"/>
          </w:tcPr>
          <w:p w14:paraId="4BFC8A58" w14:textId="425B1E2D" w:rsidR="008A41E3" w:rsidRDefault="008A41E3" w:rsidP="00156770">
            <w:pPr>
              <w:rPr>
                <w:lang w:val="en-US"/>
              </w:rPr>
            </w:pPr>
            <w:r>
              <w:rPr>
                <w:lang w:val="en-US"/>
              </w:rPr>
              <w:t>PAYTYPE</w:t>
            </w:r>
          </w:p>
        </w:tc>
        <w:tc>
          <w:tcPr>
            <w:tcW w:w="1182" w:type="dxa"/>
          </w:tcPr>
          <w:p w14:paraId="32542A76" w14:textId="1733FDF1" w:rsidR="008A41E3" w:rsidRPr="00CA6859" w:rsidRDefault="008A41E3" w:rsidP="00156770">
            <w:pPr>
              <w:rPr>
                <w:lang w:val="ru-RU"/>
              </w:rPr>
            </w:pPr>
            <w:r w:rsidRPr="00CA6859">
              <w:rPr>
                <w:lang w:val="ru-RU"/>
              </w:rPr>
              <w:t>Character</w:t>
            </w:r>
          </w:p>
        </w:tc>
        <w:tc>
          <w:tcPr>
            <w:tcW w:w="1260" w:type="dxa"/>
          </w:tcPr>
          <w:p w14:paraId="61EDB832" w14:textId="40A1B768" w:rsidR="008A41E3" w:rsidRDefault="008A41E3" w:rsidP="00156770">
            <w:pPr>
              <w:jc w:val="center"/>
              <w:rPr>
                <w:lang w:val="en-US"/>
              </w:rPr>
            </w:pPr>
            <w:r>
              <w:rPr>
                <w:lang w:val="en-US"/>
              </w:rPr>
              <w:t>50</w:t>
            </w:r>
          </w:p>
        </w:tc>
        <w:tc>
          <w:tcPr>
            <w:tcW w:w="2642" w:type="dxa"/>
          </w:tcPr>
          <w:p w14:paraId="77C0535E" w14:textId="27015EA4" w:rsidR="008A41E3" w:rsidRPr="00156770" w:rsidRDefault="008A41E3" w:rsidP="00156770">
            <w:pPr>
              <w:rPr>
                <w:lang w:val="ru-RU"/>
              </w:rPr>
            </w:pPr>
            <w:r w:rsidRPr="008A41E3">
              <w:rPr>
                <w:lang w:val="ru-RU"/>
              </w:rPr>
              <w:t>Тип выплаты</w:t>
            </w:r>
          </w:p>
        </w:tc>
        <w:tc>
          <w:tcPr>
            <w:tcW w:w="1858" w:type="dxa"/>
          </w:tcPr>
          <w:p w14:paraId="284B2AFF" w14:textId="6EFAD48A" w:rsidR="008A41E3" w:rsidRDefault="008A41E3" w:rsidP="00156770">
            <w:pPr>
              <w:jc w:val="center"/>
              <w:rPr>
                <w:lang w:val="ru-RU"/>
              </w:rPr>
            </w:pPr>
            <w:r>
              <w:rPr>
                <w:lang w:val="ru-RU"/>
              </w:rPr>
              <w:t>Да</w:t>
            </w:r>
          </w:p>
        </w:tc>
      </w:tr>
      <w:tr w:rsidR="008A41E3" w:rsidRPr="00CA6859" w14:paraId="2A7373C0" w14:textId="77777777" w:rsidTr="00B8538D">
        <w:trPr>
          <w:trHeight w:val="268"/>
        </w:trPr>
        <w:tc>
          <w:tcPr>
            <w:tcW w:w="1402" w:type="dxa"/>
          </w:tcPr>
          <w:p w14:paraId="490B7C3D" w14:textId="77777777" w:rsidR="008A41E3" w:rsidRDefault="008A41E3" w:rsidP="00156770">
            <w:pPr>
              <w:rPr>
                <w:lang w:val="en-US"/>
              </w:rPr>
            </w:pPr>
          </w:p>
        </w:tc>
        <w:tc>
          <w:tcPr>
            <w:tcW w:w="1878" w:type="dxa"/>
          </w:tcPr>
          <w:p w14:paraId="58AA13D0" w14:textId="2A2C567B" w:rsidR="008A41E3" w:rsidRDefault="008A41E3" w:rsidP="00156770">
            <w:pPr>
              <w:rPr>
                <w:lang w:val="en-US"/>
              </w:rPr>
            </w:pPr>
            <w:r>
              <w:rPr>
                <w:lang w:val="en-US"/>
              </w:rPr>
              <w:t>PAYSUM</w:t>
            </w:r>
          </w:p>
        </w:tc>
        <w:tc>
          <w:tcPr>
            <w:tcW w:w="1182" w:type="dxa"/>
          </w:tcPr>
          <w:p w14:paraId="0FC702BC" w14:textId="368ED8F5" w:rsidR="008A41E3" w:rsidRPr="00CA6859" w:rsidRDefault="008A41E3" w:rsidP="00156770">
            <w:pPr>
              <w:rPr>
                <w:lang w:val="ru-RU"/>
              </w:rPr>
            </w:pPr>
            <w:r w:rsidRPr="00CA6859">
              <w:rPr>
                <w:lang w:val="ru-RU"/>
              </w:rPr>
              <w:t>Numeric</w:t>
            </w:r>
          </w:p>
        </w:tc>
        <w:tc>
          <w:tcPr>
            <w:tcW w:w="1260" w:type="dxa"/>
          </w:tcPr>
          <w:p w14:paraId="60C0968D" w14:textId="5DFA5837" w:rsidR="008A41E3" w:rsidRDefault="008A41E3" w:rsidP="00156770">
            <w:pPr>
              <w:jc w:val="center"/>
              <w:rPr>
                <w:lang w:val="en-US"/>
              </w:rPr>
            </w:pPr>
            <w:r>
              <w:rPr>
                <w:lang w:val="en-US"/>
              </w:rPr>
              <w:t>20,5</w:t>
            </w:r>
          </w:p>
        </w:tc>
        <w:tc>
          <w:tcPr>
            <w:tcW w:w="2642" w:type="dxa"/>
          </w:tcPr>
          <w:p w14:paraId="575C7829" w14:textId="507C9678" w:rsidR="008A41E3" w:rsidRPr="008A41E3" w:rsidRDefault="008A41E3" w:rsidP="00156770">
            <w:pPr>
              <w:rPr>
                <w:lang w:val="ru-RU"/>
              </w:rPr>
            </w:pPr>
            <w:r w:rsidRPr="008A41E3">
              <w:rPr>
                <w:lang w:val="ru-RU"/>
              </w:rPr>
              <w:t>Сумма выплаты</w:t>
            </w:r>
          </w:p>
        </w:tc>
        <w:tc>
          <w:tcPr>
            <w:tcW w:w="1858" w:type="dxa"/>
          </w:tcPr>
          <w:p w14:paraId="117AAE0A" w14:textId="56A562DE" w:rsidR="008A41E3" w:rsidRDefault="008A41E3" w:rsidP="00156770">
            <w:pPr>
              <w:jc w:val="center"/>
              <w:rPr>
                <w:lang w:val="ru-RU"/>
              </w:rPr>
            </w:pPr>
            <w:r>
              <w:rPr>
                <w:lang w:val="ru-RU"/>
              </w:rPr>
              <w:t>Да</w:t>
            </w:r>
          </w:p>
        </w:tc>
      </w:tr>
      <w:tr w:rsidR="008A41E3" w:rsidRPr="00CA6859" w14:paraId="592373D3" w14:textId="77777777" w:rsidTr="00B8538D">
        <w:trPr>
          <w:trHeight w:val="268"/>
        </w:trPr>
        <w:tc>
          <w:tcPr>
            <w:tcW w:w="1402" w:type="dxa"/>
          </w:tcPr>
          <w:p w14:paraId="5F5C6CAB" w14:textId="77777777" w:rsidR="008A41E3" w:rsidRDefault="008A41E3" w:rsidP="00156770">
            <w:pPr>
              <w:rPr>
                <w:lang w:val="en-US"/>
              </w:rPr>
            </w:pPr>
          </w:p>
        </w:tc>
        <w:tc>
          <w:tcPr>
            <w:tcW w:w="1878" w:type="dxa"/>
          </w:tcPr>
          <w:p w14:paraId="77C1CF95" w14:textId="2D608FF5" w:rsidR="008A41E3" w:rsidRPr="008A41E3" w:rsidRDefault="008A41E3" w:rsidP="008A41E3">
            <w:pPr>
              <w:rPr>
                <w:lang w:val="ru-RU"/>
              </w:rPr>
            </w:pPr>
            <w:r>
              <w:rPr>
                <w:lang w:val="ru-RU"/>
              </w:rPr>
              <w:t>INVOICE_NO</w:t>
            </w:r>
          </w:p>
        </w:tc>
        <w:tc>
          <w:tcPr>
            <w:tcW w:w="1182" w:type="dxa"/>
          </w:tcPr>
          <w:p w14:paraId="614583CF" w14:textId="0FAE20CE" w:rsidR="008A41E3" w:rsidRPr="00CA6859" w:rsidRDefault="008A41E3" w:rsidP="00156770">
            <w:pPr>
              <w:rPr>
                <w:lang w:val="ru-RU"/>
              </w:rPr>
            </w:pPr>
            <w:r w:rsidRPr="00CA6859">
              <w:rPr>
                <w:lang w:val="ru-RU"/>
              </w:rPr>
              <w:t>Character</w:t>
            </w:r>
          </w:p>
        </w:tc>
        <w:tc>
          <w:tcPr>
            <w:tcW w:w="1260" w:type="dxa"/>
          </w:tcPr>
          <w:p w14:paraId="42DE7FA1" w14:textId="262D3C34" w:rsidR="008A41E3" w:rsidRDefault="008A41E3" w:rsidP="00156770">
            <w:pPr>
              <w:jc w:val="center"/>
              <w:rPr>
                <w:lang w:val="en-US"/>
              </w:rPr>
            </w:pPr>
            <w:r>
              <w:rPr>
                <w:lang w:val="en-US"/>
              </w:rPr>
              <w:t>58</w:t>
            </w:r>
          </w:p>
        </w:tc>
        <w:tc>
          <w:tcPr>
            <w:tcW w:w="2642" w:type="dxa"/>
          </w:tcPr>
          <w:p w14:paraId="6CD31EC0" w14:textId="607F697B" w:rsidR="008A41E3" w:rsidRPr="008A41E3" w:rsidRDefault="008A41E3" w:rsidP="00156770">
            <w:pPr>
              <w:rPr>
                <w:lang w:val="ru-RU"/>
              </w:rPr>
            </w:pPr>
            <w:r w:rsidRPr="008A41E3">
              <w:rPr>
                <w:lang w:val="ru-RU"/>
              </w:rPr>
              <w:t>Номер документа фактической продажи</w:t>
            </w:r>
          </w:p>
        </w:tc>
        <w:tc>
          <w:tcPr>
            <w:tcW w:w="1858" w:type="dxa"/>
          </w:tcPr>
          <w:p w14:paraId="7A4F8EBA" w14:textId="79610671" w:rsidR="008A41E3" w:rsidRPr="008A41E3" w:rsidRDefault="008A41E3" w:rsidP="00156770">
            <w:pPr>
              <w:jc w:val="center"/>
              <w:rPr>
                <w:lang w:val="ru-RU"/>
              </w:rPr>
            </w:pPr>
            <w:r>
              <w:rPr>
                <w:lang w:val="ru-RU"/>
              </w:rPr>
              <w:t>Нет</w:t>
            </w:r>
          </w:p>
        </w:tc>
      </w:tr>
      <w:tr w:rsidR="00156770" w:rsidRPr="00CA6859" w14:paraId="3BB003F3" w14:textId="77777777" w:rsidTr="00B8538D">
        <w:trPr>
          <w:trHeight w:val="268"/>
        </w:trPr>
        <w:tc>
          <w:tcPr>
            <w:tcW w:w="1402" w:type="dxa"/>
          </w:tcPr>
          <w:p w14:paraId="1D2E8356" w14:textId="77777777" w:rsidR="00156770" w:rsidRPr="00CA6859" w:rsidRDefault="00156770" w:rsidP="00156770">
            <w:pPr>
              <w:rPr>
                <w:lang w:val="ru-RU"/>
              </w:rPr>
            </w:pPr>
          </w:p>
        </w:tc>
        <w:tc>
          <w:tcPr>
            <w:tcW w:w="1878" w:type="dxa"/>
          </w:tcPr>
          <w:p w14:paraId="1C714F10" w14:textId="77777777" w:rsidR="00156770" w:rsidRPr="00CA6859" w:rsidRDefault="00156770" w:rsidP="00156770">
            <w:pPr>
              <w:rPr>
                <w:lang w:val="ru-RU"/>
              </w:rPr>
            </w:pPr>
            <w:r w:rsidRPr="00CA6859">
              <w:rPr>
                <w:lang w:val="ru-RU"/>
              </w:rPr>
              <w:t>DTLM</w:t>
            </w:r>
          </w:p>
        </w:tc>
        <w:tc>
          <w:tcPr>
            <w:tcW w:w="1182" w:type="dxa"/>
          </w:tcPr>
          <w:p w14:paraId="41F2E3F7" w14:textId="77777777" w:rsidR="00156770" w:rsidRPr="00CA6859" w:rsidRDefault="00156770" w:rsidP="00156770">
            <w:pPr>
              <w:rPr>
                <w:lang w:val="ru-RU"/>
              </w:rPr>
            </w:pPr>
            <w:r w:rsidRPr="00CA6859">
              <w:rPr>
                <w:lang w:val="ru-RU"/>
              </w:rPr>
              <w:t>Character</w:t>
            </w:r>
          </w:p>
        </w:tc>
        <w:tc>
          <w:tcPr>
            <w:tcW w:w="1260" w:type="dxa"/>
          </w:tcPr>
          <w:p w14:paraId="1E205BB1" w14:textId="77777777" w:rsidR="00156770" w:rsidRPr="00CA6859" w:rsidRDefault="00156770" w:rsidP="00156770">
            <w:pPr>
              <w:jc w:val="center"/>
              <w:rPr>
                <w:lang w:val="ru-RU"/>
              </w:rPr>
            </w:pPr>
            <w:r w:rsidRPr="00CA6859">
              <w:rPr>
                <w:lang w:val="ru-RU"/>
              </w:rPr>
              <w:t>14</w:t>
            </w:r>
          </w:p>
        </w:tc>
        <w:tc>
          <w:tcPr>
            <w:tcW w:w="2642" w:type="dxa"/>
          </w:tcPr>
          <w:p w14:paraId="5A6A4A6C" w14:textId="77777777" w:rsidR="00156770" w:rsidRPr="00CA6859" w:rsidRDefault="00156770" w:rsidP="00156770">
            <w:pPr>
              <w:rPr>
                <w:lang w:val="ru-RU"/>
              </w:rPr>
            </w:pPr>
            <w:r w:rsidRPr="00CA6859">
              <w:rPr>
                <w:lang w:val="ru-RU"/>
              </w:rPr>
              <w:t xml:space="preserve">Дата и время модификации записи. </w:t>
            </w:r>
          </w:p>
          <w:p w14:paraId="3AB6091F" w14:textId="77777777" w:rsidR="00156770" w:rsidRPr="00CA6859" w:rsidRDefault="00156770" w:rsidP="00156770">
            <w:pPr>
              <w:rPr>
                <w:lang w:val="ru-RU"/>
              </w:rPr>
            </w:pPr>
            <w:r w:rsidRPr="00CA6859">
              <w:rPr>
                <w:lang w:val="ru-RU"/>
              </w:rPr>
              <w:t>Формат: “YYYYMMDD HH:MM”</w:t>
            </w:r>
          </w:p>
        </w:tc>
        <w:tc>
          <w:tcPr>
            <w:tcW w:w="1858" w:type="dxa"/>
          </w:tcPr>
          <w:p w14:paraId="7488B5B6" w14:textId="77777777" w:rsidR="00156770" w:rsidRPr="00CA6859" w:rsidRDefault="00156770" w:rsidP="00156770">
            <w:pPr>
              <w:jc w:val="center"/>
              <w:rPr>
                <w:lang w:val="ru-RU"/>
              </w:rPr>
            </w:pPr>
            <w:r w:rsidRPr="00CA6859">
              <w:rPr>
                <w:lang w:val="ru-RU"/>
              </w:rPr>
              <w:t>Да</w:t>
            </w:r>
          </w:p>
        </w:tc>
      </w:tr>
      <w:tr w:rsidR="00156770" w:rsidRPr="00CA6859" w14:paraId="210B2FE7" w14:textId="77777777" w:rsidTr="00B8538D">
        <w:trPr>
          <w:trHeight w:val="268"/>
        </w:trPr>
        <w:tc>
          <w:tcPr>
            <w:tcW w:w="1402" w:type="dxa"/>
          </w:tcPr>
          <w:p w14:paraId="6A944C6E" w14:textId="77777777" w:rsidR="00156770" w:rsidRPr="00CA6859" w:rsidRDefault="00156770" w:rsidP="00156770">
            <w:pPr>
              <w:rPr>
                <w:lang w:val="ru-RU"/>
              </w:rPr>
            </w:pPr>
          </w:p>
        </w:tc>
        <w:tc>
          <w:tcPr>
            <w:tcW w:w="1878" w:type="dxa"/>
          </w:tcPr>
          <w:p w14:paraId="5644F8EB" w14:textId="77777777" w:rsidR="00156770" w:rsidRPr="00CA6859" w:rsidRDefault="00156770" w:rsidP="00156770">
            <w:pPr>
              <w:rPr>
                <w:lang w:val="ru-RU"/>
              </w:rPr>
            </w:pPr>
            <w:r w:rsidRPr="00CA6859">
              <w:rPr>
                <w:lang w:val="ru-RU"/>
              </w:rPr>
              <w:t>STATUS</w:t>
            </w:r>
          </w:p>
        </w:tc>
        <w:tc>
          <w:tcPr>
            <w:tcW w:w="1182" w:type="dxa"/>
          </w:tcPr>
          <w:p w14:paraId="2F0E2ADC" w14:textId="77777777" w:rsidR="00156770" w:rsidRPr="00CA6859" w:rsidRDefault="00156770" w:rsidP="00156770">
            <w:pPr>
              <w:rPr>
                <w:lang w:val="ru-RU"/>
              </w:rPr>
            </w:pPr>
            <w:r w:rsidRPr="00CA6859">
              <w:rPr>
                <w:lang w:val="ru-RU"/>
              </w:rPr>
              <w:t>Numeric</w:t>
            </w:r>
          </w:p>
        </w:tc>
        <w:tc>
          <w:tcPr>
            <w:tcW w:w="1260" w:type="dxa"/>
          </w:tcPr>
          <w:p w14:paraId="4D8F0B71" w14:textId="77777777" w:rsidR="00156770" w:rsidRPr="00CA6859" w:rsidRDefault="00156770" w:rsidP="00156770">
            <w:pPr>
              <w:jc w:val="center"/>
              <w:rPr>
                <w:lang w:val="ru-RU"/>
              </w:rPr>
            </w:pPr>
            <w:r w:rsidRPr="00CA6859">
              <w:rPr>
                <w:lang w:val="ru-RU"/>
              </w:rPr>
              <w:t>11</w:t>
            </w:r>
          </w:p>
        </w:tc>
        <w:tc>
          <w:tcPr>
            <w:tcW w:w="2642" w:type="dxa"/>
          </w:tcPr>
          <w:p w14:paraId="03B6DFDF" w14:textId="77777777" w:rsidR="00156770" w:rsidRPr="00CA6859" w:rsidRDefault="00156770" w:rsidP="00156770">
            <w:pPr>
              <w:rPr>
                <w:lang w:val="ru-RU"/>
              </w:rPr>
            </w:pPr>
            <w:r>
              <w:rPr>
                <w:lang w:val="ru-RU"/>
              </w:rPr>
              <w:t xml:space="preserve">Статус </w:t>
            </w:r>
          </w:p>
        </w:tc>
        <w:tc>
          <w:tcPr>
            <w:tcW w:w="1858" w:type="dxa"/>
          </w:tcPr>
          <w:p w14:paraId="19B71E1E" w14:textId="77777777" w:rsidR="00156770" w:rsidRPr="00CA6859" w:rsidRDefault="00156770" w:rsidP="00156770">
            <w:pPr>
              <w:jc w:val="center"/>
              <w:rPr>
                <w:lang w:val="ru-RU"/>
              </w:rPr>
            </w:pPr>
            <w:r w:rsidRPr="00CA6859">
              <w:rPr>
                <w:lang w:val="ru-RU"/>
              </w:rPr>
              <w:t>Да</w:t>
            </w:r>
          </w:p>
        </w:tc>
      </w:tr>
    </w:tbl>
    <w:p w14:paraId="1A3CEA05" w14:textId="77777777" w:rsidR="003377A8" w:rsidRPr="003377A8" w:rsidRDefault="003377A8" w:rsidP="003377A8">
      <w:pPr>
        <w:rPr>
          <w:lang w:val="en-US" w:eastAsia="en-US"/>
        </w:rPr>
      </w:pPr>
    </w:p>
    <w:p w14:paraId="38188C62" w14:textId="77975489" w:rsidR="004741D0" w:rsidRPr="00CA6859" w:rsidRDefault="00EE2686" w:rsidP="00B47114">
      <w:pPr>
        <w:pStyle w:val="Heading1"/>
        <w:rPr>
          <w:lang w:val="ru-RU"/>
        </w:rPr>
      </w:pPr>
      <w:bookmarkStart w:id="165" w:name="_Toc420948296"/>
      <w:r w:rsidRPr="00CA6859">
        <w:rPr>
          <w:lang w:val="ru-RU"/>
        </w:rPr>
        <w:lastRenderedPageBreak/>
        <w:t xml:space="preserve">Общий список опций, который используется при </w:t>
      </w:r>
      <w:r w:rsidR="00B47114" w:rsidRPr="00CA6859">
        <w:rPr>
          <w:lang w:val="ru-RU"/>
        </w:rPr>
        <w:t>импорте</w:t>
      </w:r>
      <w:bookmarkEnd w:id="165"/>
    </w:p>
    <w:tbl>
      <w:tblPr>
        <w:tblW w:w="5000" w:type="pct"/>
        <w:tblLayout w:type="fixed"/>
        <w:tblLook w:val="04A0" w:firstRow="1" w:lastRow="0" w:firstColumn="1" w:lastColumn="0" w:noHBand="0" w:noVBand="1"/>
      </w:tblPr>
      <w:tblGrid>
        <w:gridCol w:w="937"/>
        <w:gridCol w:w="4158"/>
        <w:gridCol w:w="4795"/>
      </w:tblGrid>
      <w:tr w:rsidR="00D279EF" w:rsidRPr="00CA6859" w14:paraId="3175D7EA" w14:textId="77777777" w:rsidTr="000F2D8B">
        <w:trPr>
          <w:trHeight w:val="315"/>
        </w:trPr>
        <w:tc>
          <w:tcPr>
            <w:tcW w:w="474" w:type="pct"/>
            <w:tcBorders>
              <w:top w:val="single" w:sz="4" w:space="0" w:color="auto"/>
              <w:left w:val="single" w:sz="4" w:space="0" w:color="auto"/>
              <w:bottom w:val="single" w:sz="4" w:space="0" w:color="auto"/>
              <w:right w:val="single" w:sz="4" w:space="0" w:color="auto"/>
            </w:tcBorders>
            <w:shd w:val="pct5" w:color="auto" w:fill="auto"/>
            <w:noWrap/>
            <w:vAlign w:val="bottom"/>
            <w:hideMark/>
          </w:tcPr>
          <w:p w14:paraId="20CE62E5" w14:textId="77777777" w:rsidR="004741D0" w:rsidRPr="00CA6859" w:rsidRDefault="004741D0" w:rsidP="000F2D8B">
            <w:pPr>
              <w:jc w:val="center"/>
              <w:rPr>
                <w:b/>
                <w:bCs/>
                <w:lang w:val="ru-RU"/>
              </w:rPr>
            </w:pPr>
            <w:r w:rsidRPr="00CA6859">
              <w:rPr>
                <w:b/>
                <w:bCs/>
                <w:lang w:val="ru-RU"/>
              </w:rPr>
              <w:t>Номер</w:t>
            </w:r>
          </w:p>
        </w:tc>
        <w:tc>
          <w:tcPr>
            <w:tcW w:w="2102" w:type="pct"/>
            <w:tcBorders>
              <w:top w:val="single" w:sz="4" w:space="0" w:color="auto"/>
              <w:left w:val="nil"/>
              <w:bottom w:val="single" w:sz="4" w:space="0" w:color="auto"/>
              <w:right w:val="single" w:sz="4" w:space="0" w:color="auto"/>
            </w:tcBorders>
            <w:shd w:val="pct5" w:color="auto" w:fill="auto"/>
            <w:noWrap/>
            <w:vAlign w:val="bottom"/>
            <w:hideMark/>
          </w:tcPr>
          <w:p w14:paraId="28B4B61F" w14:textId="4B297DFD" w:rsidR="004741D0" w:rsidRPr="00CA6859" w:rsidRDefault="00B47114" w:rsidP="00B47114">
            <w:pPr>
              <w:jc w:val="center"/>
              <w:rPr>
                <w:b/>
                <w:bCs/>
                <w:lang w:val="ru-RU"/>
              </w:rPr>
            </w:pPr>
            <w:r w:rsidRPr="00CA6859">
              <w:rPr>
                <w:b/>
                <w:bCs/>
                <w:lang w:val="ru-RU"/>
              </w:rPr>
              <w:t xml:space="preserve">Название </w:t>
            </w:r>
          </w:p>
        </w:tc>
        <w:tc>
          <w:tcPr>
            <w:tcW w:w="2424" w:type="pct"/>
            <w:tcBorders>
              <w:top w:val="single" w:sz="4" w:space="0" w:color="auto"/>
              <w:left w:val="nil"/>
              <w:bottom w:val="single" w:sz="4" w:space="0" w:color="auto"/>
              <w:right w:val="single" w:sz="4" w:space="0" w:color="auto"/>
            </w:tcBorders>
            <w:shd w:val="pct5" w:color="auto" w:fill="auto"/>
            <w:noWrap/>
            <w:vAlign w:val="bottom"/>
            <w:hideMark/>
          </w:tcPr>
          <w:p w14:paraId="37BB8F51" w14:textId="0DC4B326" w:rsidR="004741D0" w:rsidRPr="00CA6859" w:rsidRDefault="00B47114" w:rsidP="000F2D8B">
            <w:pPr>
              <w:jc w:val="center"/>
              <w:rPr>
                <w:b/>
                <w:bCs/>
                <w:lang w:val="ru-RU"/>
              </w:rPr>
            </w:pPr>
            <w:r w:rsidRPr="00CA6859">
              <w:rPr>
                <w:b/>
                <w:bCs/>
                <w:lang w:val="ru-RU"/>
              </w:rPr>
              <w:t>Комментарий</w:t>
            </w:r>
          </w:p>
        </w:tc>
      </w:tr>
      <w:tr w:rsidR="00B47114" w:rsidRPr="00CA6859" w14:paraId="1597674B"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10E8FC69" w14:textId="77777777" w:rsidR="00B47114" w:rsidRPr="00CA6859" w:rsidRDefault="00B47114" w:rsidP="000F2D8B">
            <w:pPr>
              <w:jc w:val="right"/>
              <w:rPr>
                <w:i/>
                <w:iCs/>
                <w:lang w:val="ru-RU"/>
              </w:rPr>
            </w:pPr>
            <w:r w:rsidRPr="00CA6859">
              <w:rPr>
                <w:i/>
                <w:iCs/>
                <w:lang w:val="ru-RU"/>
              </w:rPr>
              <w:t>52</w:t>
            </w:r>
          </w:p>
        </w:tc>
        <w:tc>
          <w:tcPr>
            <w:tcW w:w="2102" w:type="pct"/>
            <w:tcBorders>
              <w:top w:val="nil"/>
              <w:left w:val="nil"/>
              <w:bottom w:val="single" w:sz="4" w:space="0" w:color="auto"/>
              <w:right w:val="single" w:sz="4" w:space="0" w:color="auto"/>
            </w:tcBorders>
            <w:shd w:val="clear" w:color="auto" w:fill="auto"/>
            <w:noWrap/>
            <w:vAlign w:val="bottom"/>
            <w:hideMark/>
          </w:tcPr>
          <w:p w14:paraId="5527F7CC" w14:textId="548DD06C" w:rsidR="00B47114" w:rsidRPr="00CA6859" w:rsidRDefault="00B47114" w:rsidP="000F2D8B">
            <w:pPr>
              <w:rPr>
                <w:i/>
                <w:iCs/>
                <w:lang w:val="ru-RU"/>
              </w:rPr>
            </w:pPr>
            <w:r w:rsidRPr="00CA6859">
              <w:rPr>
                <w:i/>
                <w:iCs/>
                <w:lang w:val="ru-RU"/>
              </w:rPr>
              <w:t>Кодирование продукции</w:t>
            </w:r>
          </w:p>
        </w:tc>
        <w:tc>
          <w:tcPr>
            <w:tcW w:w="2424" w:type="pct"/>
            <w:tcBorders>
              <w:top w:val="nil"/>
              <w:left w:val="nil"/>
              <w:bottom w:val="single" w:sz="4" w:space="0" w:color="auto"/>
              <w:right w:val="single" w:sz="4" w:space="0" w:color="auto"/>
            </w:tcBorders>
            <w:shd w:val="clear" w:color="auto" w:fill="auto"/>
            <w:noWrap/>
            <w:hideMark/>
          </w:tcPr>
          <w:p w14:paraId="795A3B07" w14:textId="12F46831" w:rsidR="00B47114" w:rsidRPr="00CA6859" w:rsidRDefault="00B47114" w:rsidP="000F2D8B">
            <w:pPr>
              <w:rPr>
                <w:lang w:val="ru-RU"/>
              </w:rPr>
            </w:pPr>
            <w:r w:rsidRPr="00CA6859">
              <w:rPr>
                <w:lang w:val="ru-RU"/>
              </w:rPr>
              <w:t xml:space="preserve">0 - глобальное кодирование; 1 - локальное кодирование </w:t>
            </w:r>
          </w:p>
        </w:tc>
      </w:tr>
      <w:tr w:rsidR="00B47114" w:rsidRPr="00CA6859" w14:paraId="6842E30A"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6C626383" w14:textId="77777777" w:rsidR="00B47114" w:rsidRPr="00CA6859" w:rsidRDefault="00B47114" w:rsidP="000F2D8B">
            <w:pPr>
              <w:jc w:val="right"/>
              <w:rPr>
                <w:i/>
                <w:iCs/>
                <w:lang w:val="ru-RU"/>
              </w:rPr>
            </w:pPr>
            <w:r w:rsidRPr="00CA6859">
              <w:rPr>
                <w:i/>
                <w:iCs/>
                <w:lang w:val="ru-RU"/>
              </w:rPr>
              <w:t>245</w:t>
            </w:r>
          </w:p>
        </w:tc>
        <w:tc>
          <w:tcPr>
            <w:tcW w:w="2102" w:type="pct"/>
            <w:tcBorders>
              <w:top w:val="nil"/>
              <w:left w:val="nil"/>
              <w:bottom w:val="single" w:sz="4" w:space="0" w:color="auto"/>
              <w:right w:val="single" w:sz="4" w:space="0" w:color="auto"/>
            </w:tcBorders>
            <w:shd w:val="clear" w:color="auto" w:fill="auto"/>
            <w:noWrap/>
            <w:vAlign w:val="bottom"/>
            <w:hideMark/>
          </w:tcPr>
          <w:p w14:paraId="15908C6F" w14:textId="3FA85B97" w:rsidR="00B47114" w:rsidRPr="00CA6859" w:rsidRDefault="00B47114" w:rsidP="000F2D8B">
            <w:pPr>
              <w:rPr>
                <w:i/>
                <w:iCs/>
                <w:lang w:val="ru-RU"/>
              </w:rPr>
            </w:pPr>
            <w:r w:rsidRPr="00CA6859">
              <w:rPr>
                <w:i/>
                <w:iCs/>
                <w:lang w:val="ru-RU"/>
              </w:rPr>
              <w:t>Точность цен фактических продаж</w:t>
            </w:r>
          </w:p>
        </w:tc>
        <w:tc>
          <w:tcPr>
            <w:tcW w:w="2424" w:type="pct"/>
            <w:tcBorders>
              <w:top w:val="nil"/>
              <w:left w:val="nil"/>
              <w:bottom w:val="single" w:sz="4" w:space="0" w:color="auto"/>
              <w:right w:val="single" w:sz="4" w:space="0" w:color="auto"/>
            </w:tcBorders>
            <w:shd w:val="clear" w:color="auto" w:fill="auto"/>
            <w:noWrap/>
            <w:hideMark/>
          </w:tcPr>
          <w:p w14:paraId="65682AE8" w14:textId="54700AD2" w:rsidR="00B47114" w:rsidRPr="00CA6859" w:rsidRDefault="00B47114" w:rsidP="000F2D8B">
            <w:pPr>
              <w:rPr>
                <w:lang w:val="ru-RU"/>
              </w:rPr>
            </w:pPr>
            <w:r w:rsidRPr="00CA6859">
              <w:rPr>
                <w:lang w:val="ru-RU"/>
              </w:rPr>
              <w:t>используется при импорте транзитных документов учета продукции (поле цена)</w:t>
            </w:r>
          </w:p>
        </w:tc>
      </w:tr>
      <w:tr w:rsidR="00B47114" w:rsidRPr="00CA6859" w14:paraId="4F21E209"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3B82670E" w14:textId="77777777" w:rsidR="00B47114" w:rsidRPr="00CA6859" w:rsidRDefault="00B47114" w:rsidP="000F2D8B">
            <w:pPr>
              <w:jc w:val="right"/>
              <w:rPr>
                <w:i/>
                <w:iCs/>
                <w:lang w:val="ru-RU"/>
              </w:rPr>
            </w:pPr>
            <w:r w:rsidRPr="00CA6859">
              <w:rPr>
                <w:i/>
                <w:iCs/>
                <w:lang w:val="ru-RU"/>
              </w:rPr>
              <w:t>347</w:t>
            </w:r>
          </w:p>
        </w:tc>
        <w:tc>
          <w:tcPr>
            <w:tcW w:w="2102" w:type="pct"/>
            <w:tcBorders>
              <w:top w:val="nil"/>
              <w:left w:val="nil"/>
              <w:bottom w:val="single" w:sz="4" w:space="0" w:color="auto"/>
              <w:right w:val="single" w:sz="4" w:space="0" w:color="auto"/>
            </w:tcBorders>
            <w:shd w:val="clear" w:color="auto" w:fill="auto"/>
            <w:noWrap/>
            <w:hideMark/>
          </w:tcPr>
          <w:p w14:paraId="14B8614D" w14:textId="5D2E1F8F" w:rsidR="00B47114" w:rsidRPr="00CA6859" w:rsidRDefault="00B47114" w:rsidP="000F2D8B">
            <w:pPr>
              <w:rPr>
                <w:i/>
                <w:iCs/>
                <w:lang w:val="ru-RU"/>
              </w:rPr>
            </w:pPr>
            <w:r w:rsidRPr="00CA6859">
              <w:rPr>
                <w:i/>
                <w:lang w:val="ru-RU"/>
              </w:rPr>
              <w:t xml:space="preserve">Очищать архивные долги за загружаемые дать </w:t>
            </w:r>
          </w:p>
        </w:tc>
        <w:tc>
          <w:tcPr>
            <w:tcW w:w="2424" w:type="pct"/>
            <w:tcBorders>
              <w:top w:val="nil"/>
              <w:left w:val="nil"/>
              <w:bottom w:val="single" w:sz="4" w:space="0" w:color="auto"/>
              <w:right w:val="single" w:sz="4" w:space="0" w:color="auto"/>
            </w:tcBorders>
            <w:shd w:val="clear" w:color="auto" w:fill="auto"/>
            <w:noWrap/>
            <w:vAlign w:val="bottom"/>
            <w:hideMark/>
          </w:tcPr>
          <w:p w14:paraId="007978F4" w14:textId="77777777" w:rsidR="00B47114" w:rsidRPr="00CA6859" w:rsidRDefault="00B47114" w:rsidP="000F2D8B">
            <w:pPr>
              <w:rPr>
                <w:lang w:val="ru-RU"/>
              </w:rPr>
            </w:pPr>
            <w:r w:rsidRPr="00CA6859">
              <w:rPr>
                <w:lang w:val="ru-RU"/>
              </w:rPr>
              <w:t> </w:t>
            </w:r>
          </w:p>
        </w:tc>
      </w:tr>
      <w:tr w:rsidR="00B47114" w:rsidRPr="00CA6859" w14:paraId="7B9176A7"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1355121F" w14:textId="77777777" w:rsidR="00B47114" w:rsidRPr="00CA6859" w:rsidRDefault="00B47114" w:rsidP="000F2D8B">
            <w:pPr>
              <w:jc w:val="right"/>
              <w:rPr>
                <w:i/>
                <w:iCs/>
                <w:lang w:val="ru-RU"/>
              </w:rPr>
            </w:pPr>
            <w:r w:rsidRPr="00CA6859">
              <w:rPr>
                <w:i/>
                <w:iCs/>
                <w:lang w:val="ru-RU"/>
              </w:rPr>
              <w:t>10031</w:t>
            </w:r>
          </w:p>
        </w:tc>
        <w:tc>
          <w:tcPr>
            <w:tcW w:w="2102" w:type="pct"/>
            <w:tcBorders>
              <w:top w:val="nil"/>
              <w:left w:val="nil"/>
              <w:bottom w:val="single" w:sz="4" w:space="0" w:color="auto"/>
              <w:right w:val="single" w:sz="4" w:space="0" w:color="auto"/>
            </w:tcBorders>
            <w:shd w:val="clear" w:color="auto" w:fill="auto"/>
            <w:noWrap/>
            <w:hideMark/>
          </w:tcPr>
          <w:p w14:paraId="41A4DBB2" w14:textId="663F0229" w:rsidR="00B47114" w:rsidRPr="00CA6859" w:rsidRDefault="00B47114" w:rsidP="000F2D8B">
            <w:pPr>
              <w:rPr>
                <w:i/>
                <w:iCs/>
                <w:lang w:val="ru-RU"/>
              </w:rPr>
            </w:pPr>
            <w:r w:rsidRPr="00CA6859">
              <w:rPr>
                <w:i/>
                <w:lang w:val="ru-RU"/>
              </w:rPr>
              <w:t xml:space="preserve">Режим импорта фактических продаж </w:t>
            </w:r>
          </w:p>
        </w:tc>
        <w:tc>
          <w:tcPr>
            <w:tcW w:w="2424" w:type="pct"/>
            <w:tcBorders>
              <w:top w:val="nil"/>
              <w:left w:val="nil"/>
              <w:bottom w:val="single" w:sz="4" w:space="0" w:color="auto"/>
              <w:right w:val="single" w:sz="4" w:space="0" w:color="auto"/>
            </w:tcBorders>
            <w:shd w:val="clear" w:color="auto" w:fill="auto"/>
            <w:noWrap/>
            <w:hideMark/>
          </w:tcPr>
          <w:p w14:paraId="6C8D15FD" w14:textId="2C82AB56" w:rsidR="00B47114" w:rsidRPr="00CA6859" w:rsidRDefault="00B47114" w:rsidP="000F2D8B">
            <w:pPr>
              <w:rPr>
                <w:i/>
                <w:iCs/>
                <w:lang w:val="ru-RU"/>
              </w:rPr>
            </w:pPr>
            <w:r w:rsidRPr="00CA6859">
              <w:rPr>
                <w:lang w:val="ru-RU"/>
              </w:rPr>
              <w:t xml:space="preserve">Пропускать существующие документы / Перезаписывать существующие документы </w:t>
            </w:r>
          </w:p>
        </w:tc>
      </w:tr>
      <w:tr w:rsidR="00B47114" w:rsidRPr="00CA6859" w14:paraId="17D8ACB5"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71368795" w14:textId="77777777" w:rsidR="00B47114" w:rsidRPr="00CA6859" w:rsidRDefault="00B47114" w:rsidP="000F2D8B">
            <w:pPr>
              <w:jc w:val="right"/>
              <w:rPr>
                <w:i/>
                <w:iCs/>
                <w:lang w:val="ru-RU"/>
              </w:rPr>
            </w:pPr>
            <w:r w:rsidRPr="00CA6859">
              <w:rPr>
                <w:i/>
                <w:iCs/>
                <w:lang w:val="ru-RU"/>
              </w:rPr>
              <w:t>10053</w:t>
            </w:r>
          </w:p>
        </w:tc>
        <w:tc>
          <w:tcPr>
            <w:tcW w:w="2102" w:type="pct"/>
            <w:tcBorders>
              <w:top w:val="nil"/>
              <w:left w:val="nil"/>
              <w:bottom w:val="single" w:sz="4" w:space="0" w:color="auto"/>
              <w:right w:val="single" w:sz="4" w:space="0" w:color="auto"/>
            </w:tcBorders>
            <w:shd w:val="clear" w:color="auto" w:fill="auto"/>
            <w:noWrap/>
            <w:hideMark/>
          </w:tcPr>
          <w:p w14:paraId="53FC63FA" w14:textId="34828BF3" w:rsidR="00B47114" w:rsidRPr="00CA6859" w:rsidRDefault="00B47114" w:rsidP="000F2D8B">
            <w:pPr>
              <w:rPr>
                <w:i/>
                <w:iCs/>
                <w:lang w:val="ru-RU"/>
              </w:rPr>
            </w:pPr>
            <w:r w:rsidRPr="00CA6859">
              <w:rPr>
                <w:i/>
                <w:lang w:val="ru-RU"/>
              </w:rPr>
              <w:t xml:space="preserve">Предварительная очистка данных при импорте </w:t>
            </w:r>
          </w:p>
        </w:tc>
        <w:tc>
          <w:tcPr>
            <w:tcW w:w="2424" w:type="pct"/>
            <w:tcBorders>
              <w:top w:val="nil"/>
              <w:left w:val="nil"/>
              <w:bottom w:val="single" w:sz="4" w:space="0" w:color="auto"/>
              <w:right w:val="single" w:sz="4" w:space="0" w:color="auto"/>
            </w:tcBorders>
            <w:shd w:val="clear" w:color="auto" w:fill="auto"/>
            <w:noWrap/>
            <w:hideMark/>
          </w:tcPr>
          <w:p w14:paraId="1494499C" w14:textId="459C7FCF" w:rsidR="00B47114" w:rsidRPr="00CA6859" w:rsidRDefault="00B47114" w:rsidP="000F2D8B">
            <w:pPr>
              <w:rPr>
                <w:lang w:val="ru-RU"/>
              </w:rPr>
            </w:pPr>
            <w:r w:rsidRPr="00CA6859">
              <w:rPr>
                <w:lang w:val="ru-RU"/>
              </w:rPr>
              <w:t xml:space="preserve">используется при импорте транзитных документов учета продукции </w:t>
            </w:r>
          </w:p>
        </w:tc>
      </w:tr>
      <w:tr w:rsidR="00B47114" w:rsidRPr="00CA6859" w14:paraId="6E33F45E"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6BFCAF8B" w14:textId="77777777" w:rsidR="00B47114" w:rsidRPr="00CA6859" w:rsidRDefault="00B47114" w:rsidP="000F2D8B">
            <w:pPr>
              <w:jc w:val="right"/>
              <w:rPr>
                <w:i/>
                <w:iCs/>
                <w:lang w:val="ru-RU"/>
              </w:rPr>
            </w:pPr>
            <w:r w:rsidRPr="00CA6859">
              <w:rPr>
                <w:i/>
                <w:iCs/>
                <w:lang w:val="ru-RU"/>
              </w:rPr>
              <w:t>10055</w:t>
            </w:r>
          </w:p>
        </w:tc>
        <w:tc>
          <w:tcPr>
            <w:tcW w:w="2102" w:type="pct"/>
            <w:tcBorders>
              <w:top w:val="nil"/>
              <w:left w:val="nil"/>
              <w:bottom w:val="single" w:sz="4" w:space="0" w:color="auto"/>
              <w:right w:val="single" w:sz="4" w:space="0" w:color="auto"/>
            </w:tcBorders>
            <w:shd w:val="clear" w:color="auto" w:fill="auto"/>
            <w:noWrap/>
            <w:hideMark/>
          </w:tcPr>
          <w:p w14:paraId="57E765AD" w14:textId="1A613C44" w:rsidR="00B47114" w:rsidRPr="00CA6859" w:rsidRDefault="00B47114" w:rsidP="000F2D8B">
            <w:pPr>
              <w:rPr>
                <w:i/>
                <w:iCs/>
                <w:lang w:val="ru-RU"/>
              </w:rPr>
            </w:pPr>
            <w:r w:rsidRPr="00CA6859">
              <w:rPr>
                <w:i/>
                <w:lang w:val="ru-RU"/>
              </w:rPr>
              <w:t xml:space="preserve">Не проверять код продукции при импорте документов </w:t>
            </w:r>
          </w:p>
        </w:tc>
        <w:tc>
          <w:tcPr>
            <w:tcW w:w="2424" w:type="pct"/>
            <w:tcBorders>
              <w:top w:val="nil"/>
              <w:left w:val="nil"/>
              <w:bottom w:val="single" w:sz="4" w:space="0" w:color="auto"/>
              <w:right w:val="single" w:sz="4" w:space="0" w:color="auto"/>
            </w:tcBorders>
            <w:shd w:val="clear" w:color="auto" w:fill="auto"/>
            <w:noWrap/>
            <w:hideMark/>
          </w:tcPr>
          <w:p w14:paraId="63347330" w14:textId="703C657B" w:rsidR="00B47114" w:rsidRPr="00CA6859" w:rsidRDefault="00B47114" w:rsidP="000F2D8B">
            <w:pPr>
              <w:rPr>
                <w:lang w:val="ru-RU"/>
              </w:rPr>
            </w:pPr>
            <w:r w:rsidRPr="00CA6859">
              <w:rPr>
                <w:lang w:val="ru-RU"/>
              </w:rPr>
              <w:t>используется при импорте транзитных документов учета продукции</w:t>
            </w:r>
          </w:p>
        </w:tc>
      </w:tr>
      <w:tr w:rsidR="00B47114" w:rsidRPr="00CA6859" w14:paraId="2FF8254F"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tcPr>
          <w:p w14:paraId="39175597" w14:textId="61CDA693" w:rsidR="00B47114" w:rsidRPr="00CA6859" w:rsidRDefault="00B47114" w:rsidP="00B20539">
            <w:pPr>
              <w:jc w:val="right"/>
              <w:rPr>
                <w:i/>
                <w:iCs/>
                <w:lang w:val="ru-RU"/>
              </w:rPr>
            </w:pPr>
            <w:r w:rsidRPr="00CA6859">
              <w:rPr>
                <w:i/>
                <w:iCs/>
                <w:lang w:val="ru-RU"/>
              </w:rPr>
              <w:t>10013</w:t>
            </w:r>
          </w:p>
        </w:tc>
        <w:tc>
          <w:tcPr>
            <w:tcW w:w="2102" w:type="pct"/>
            <w:tcBorders>
              <w:top w:val="nil"/>
              <w:left w:val="nil"/>
              <w:bottom w:val="single" w:sz="4" w:space="0" w:color="auto"/>
              <w:right w:val="single" w:sz="4" w:space="0" w:color="auto"/>
            </w:tcBorders>
            <w:shd w:val="clear" w:color="auto" w:fill="auto"/>
            <w:noWrap/>
          </w:tcPr>
          <w:p w14:paraId="4F3B6582" w14:textId="6AF56E7F" w:rsidR="00B47114" w:rsidRPr="008E5AEE" w:rsidRDefault="008E5AEE" w:rsidP="00B20539">
            <w:pPr>
              <w:rPr>
                <w:i/>
                <w:iCs/>
                <w:lang w:val="ru-RU"/>
              </w:rPr>
            </w:pPr>
            <w:r>
              <w:rPr>
                <w:i/>
                <w:lang w:val="ru-RU"/>
              </w:rPr>
              <w:t xml:space="preserve">Импортировать Outlets.DBF, </w:t>
            </w:r>
            <w:proofErr w:type="spellStart"/>
            <w:r>
              <w:rPr>
                <w:i/>
                <w:lang w:val="en-US"/>
              </w:rPr>
              <w:t>Olpcomp</w:t>
            </w:r>
            <w:proofErr w:type="spellEnd"/>
            <w:r w:rsidRPr="008E5AEE">
              <w:rPr>
                <w:i/>
                <w:lang w:val="ru-RU"/>
              </w:rPr>
              <w:t>.</w:t>
            </w:r>
            <w:r>
              <w:rPr>
                <w:i/>
                <w:lang w:val="en-US"/>
              </w:rPr>
              <w:t>DBF</w:t>
            </w:r>
          </w:p>
        </w:tc>
        <w:tc>
          <w:tcPr>
            <w:tcW w:w="2424" w:type="pct"/>
            <w:tcBorders>
              <w:top w:val="nil"/>
              <w:left w:val="nil"/>
              <w:bottom w:val="single" w:sz="4" w:space="0" w:color="auto"/>
              <w:right w:val="single" w:sz="4" w:space="0" w:color="auto"/>
            </w:tcBorders>
            <w:shd w:val="clear" w:color="auto" w:fill="auto"/>
            <w:noWrap/>
            <w:vAlign w:val="bottom"/>
            <w:hideMark/>
          </w:tcPr>
          <w:p w14:paraId="34B21C65" w14:textId="77777777" w:rsidR="00B47114" w:rsidRPr="00CA6859" w:rsidRDefault="00B47114" w:rsidP="00B20539">
            <w:pPr>
              <w:rPr>
                <w:lang w:val="ru-RU"/>
              </w:rPr>
            </w:pPr>
            <w:r w:rsidRPr="00CA6859">
              <w:rPr>
                <w:lang w:val="ru-RU"/>
              </w:rPr>
              <w:t> </w:t>
            </w:r>
          </w:p>
        </w:tc>
      </w:tr>
      <w:tr w:rsidR="00B47114" w:rsidRPr="00CA6859" w14:paraId="73022863"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tcPr>
          <w:p w14:paraId="6F201DEE" w14:textId="06C2729A" w:rsidR="00B47114" w:rsidRPr="00CA6859" w:rsidRDefault="00B47114" w:rsidP="00B20539">
            <w:pPr>
              <w:jc w:val="right"/>
              <w:rPr>
                <w:i/>
                <w:iCs/>
                <w:lang w:val="ru-RU"/>
              </w:rPr>
            </w:pPr>
            <w:r w:rsidRPr="00CA6859">
              <w:rPr>
                <w:i/>
                <w:iCs/>
                <w:lang w:val="ru-RU"/>
              </w:rPr>
              <w:t>10028</w:t>
            </w:r>
          </w:p>
        </w:tc>
        <w:tc>
          <w:tcPr>
            <w:tcW w:w="2102" w:type="pct"/>
            <w:tcBorders>
              <w:top w:val="nil"/>
              <w:left w:val="nil"/>
              <w:bottom w:val="single" w:sz="4" w:space="0" w:color="auto"/>
              <w:right w:val="single" w:sz="4" w:space="0" w:color="auto"/>
            </w:tcBorders>
            <w:shd w:val="clear" w:color="auto" w:fill="auto"/>
            <w:noWrap/>
          </w:tcPr>
          <w:p w14:paraId="3E2936E3" w14:textId="185ADE17" w:rsidR="00B47114" w:rsidRPr="00CA6859" w:rsidRDefault="00B47114" w:rsidP="00B20539">
            <w:pPr>
              <w:jc w:val="both"/>
              <w:rPr>
                <w:i/>
                <w:iCs/>
                <w:lang w:val="ru-RU"/>
              </w:rPr>
            </w:pPr>
            <w:r w:rsidRPr="00CA6859">
              <w:rPr>
                <w:i/>
                <w:lang w:val="ru-RU"/>
              </w:rPr>
              <w:t xml:space="preserve">Импортировать ParentCompanies.DBF </w:t>
            </w:r>
          </w:p>
        </w:tc>
        <w:tc>
          <w:tcPr>
            <w:tcW w:w="2424" w:type="pct"/>
            <w:tcBorders>
              <w:top w:val="nil"/>
              <w:left w:val="nil"/>
              <w:bottom w:val="single" w:sz="4" w:space="0" w:color="auto"/>
              <w:right w:val="single" w:sz="4" w:space="0" w:color="auto"/>
            </w:tcBorders>
            <w:shd w:val="clear" w:color="auto" w:fill="auto"/>
            <w:noWrap/>
            <w:vAlign w:val="bottom"/>
            <w:hideMark/>
          </w:tcPr>
          <w:p w14:paraId="4E2B6D05" w14:textId="77777777" w:rsidR="00B47114" w:rsidRPr="00CA6859" w:rsidRDefault="00B47114" w:rsidP="00B20539">
            <w:pPr>
              <w:rPr>
                <w:lang w:val="ru-RU"/>
              </w:rPr>
            </w:pPr>
            <w:r w:rsidRPr="00CA6859">
              <w:rPr>
                <w:lang w:val="ru-RU"/>
              </w:rPr>
              <w:t> </w:t>
            </w:r>
          </w:p>
        </w:tc>
      </w:tr>
      <w:tr w:rsidR="00B47114" w:rsidRPr="00CA6859" w14:paraId="355457F5"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B4C451" w14:textId="12FC3A1E" w:rsidR="00B47114" w:rsidRPr="00CA6859" w:rsidRDefault="00B47114" w:rsidP="000F2D8B">
            <w:pPr>
              <w:jc w:val="right"/>
              <w:rPr>
                <w:i/>
                <w:iCs/>
                <w:lang w:val="ru-RU"/>
              </w:rPr>
            </w:pPr>
            <w:r w:rsidRPr="00CA6859">
              <w:rPr>
                <w:i/>
                <w:iCs/>
                <w:lang w:val="ru-RU"/>
              </w:rPr>
              <w:t xml:space="preserve">10015 </w:t>
            </w:r>
          </w:p>
        </w:tc>
        <w:tc>
          <w:tcPr>
            <w:tcW w:w="2102" w:type="pct"/>
            <w:tcBorders>
              <w:top w:val="single" w:sz="4" w:space="0" w:color="auto"/>
              <w:left w:val="nil"/>
              <w:bottom w:val="single" w:sz="4" w:space="0" w:color="auto"/>
              <w:right w:val="single" w:sz="4" w:space="0" w:color="auto"/>
            </w:tcBorders>
            <w:shd w:val="clear" w:color="auto" w:fill="auto"/>
            <w:noWrap/>
          </w:tcPr>
          <w:p w14:paraId="4EDC3BC1" w14:textId="2CFD3099" w:rsidR="00B47114" w:rsidRPr="00CA6859" w:rsidRDefault="00B47114" w:rsidP="000F2D8B">
            <w:pPr>
              <w:rPr>
                <w:i/>
                <w:iCs/>
                <w:lang w:val="ru-RU"/>
              </w:rPr>
            </w:pPr>
            <w:r w:rsidRPr="00CA6859">
              <w:rPr>
                <w:i/>
                <w:lang w:val="ru-RU"/>
              </w:rPr>
              <w:t xml:space="preserve">Импортировать Routes.DBF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71ED3D44" w14:textId="77777777" w:rsidR="00B47114" w:rsidRPr="00CA6859" w:rsidRDefault="00B47114" w:rsidP="000F2D8B">
            <w:pPr>
              <w:rPr>
                <w:lang w:val="ru-RU"/>
              </w:rPr>
            </w:pPr>
          </w:p>
        </w:tc>
      </w:tr>
      <w:tr w:rsidR="00B47114" w:rsidRPr="00CA6859" w14:paraId="26AC1C48"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451209" w14:textId="27BEC2CF" w:rsidR="00B47114" w:rsidRPr="00CA6859" w:rsidRDefault="00B47114" w:rsidP="000F2D8B">
            <w:pPr>
              <w:jc w:val="right"/>
              <w:rPr>
                <w:i/>
                <w:iCs/>
                <w:lang w:val="ru-RU"/>
              </w:rPr>
            </w:pPr>
            <w:r w:rsidRPr="00CA6859">
              <w:rPr>
                <w:i/>
                <w:iCs/>
                <w:lang w:val="ru-RU"/>
              </w:rPr>
              <w:t>10032</w:t>
            </w:r>
          </w:p>
        </w:tc>
        <w:tc>
          <w:tcPr>
            <w:tcW w:w="2102" w:type="pct"/>
            <w:tcBorders>
              <w:top w:val="single" w:sz="4" w:space="0" w:color="auto"/>
              <w:left w:val="nil"/>
              <w:bottom w:val="single" w:sz="4" w:space="0" w:color="auto"/>
              <w:right w:val="single" w:sz="4" w:space="0" w:color="auto"/>
            </w:tcBorders>
            <w:shd w:val="clear" w:color="auto" w:fill="auto"/>
            <w:noWrap/>
          </w:tcPr>
          <w:p w14:paraId="30D1CBB9" w14:textId="54378F0C" w:rsidR="00B47114" w:rsidRPr="00CA6859" w:rsidRDefault="00B47114" w:rsidP="000F2D8B">
            <w:pPr>
              <w:rPr>
                <w:i/>
                <w:iCs/>
                <w:lang w:val="ru-RU"/>
              </w:rPr>
            </w:pPr>
            <w:r w:rsidRPr="00CA6859">
              <w:rPr>
                <w:i/>
                <w:lang w:val="ru-RU"/>
              </w:rPr>
              <w:t xml:space="preserve">Импортировать операции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7B8133C6" w14:textId="77777777" w:rsidR="00B47114" w:rsidRPr="00CA6859" w:rsidRDefault="00B47114" w:rsidP="000F2D8B">
            <w:pPr>
              <w:rPr>
                <w:lang w:val="ru-RU"/>
              </w:rPr>
            </w:pPr>
          </w:p>
        </w:tc>
      </w:tr>
      <w:tr w:rsidR="00B47114" w:rsidRPr="00CA6859" w14:paraId="502BDFB9"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DAE98C" w14:textId="77787EDC" w:rsidR="00B47114" w:rsidRPr="00CA6859" w:rsidRDefault="00B47114" w:rsidP="000F2D8B">
            <w:pPr>
              <w:jc w:val="right"/>
              <w:rPr>
                <w:i/>
                <w:iCs/>
                <w:lang w:val="ru-RU"/>
              </w:rPr>
            </w:pPr>
            <w:r w:rsidRPr="00CA6859">
              <w:rPr>
                <w:i/>
                <w:iCs/>
                <w:lang w:val="ru-RU"/>
              </w:rPr>
              <w:t>10019</w:t>
            </w:r>
          </w:p>
        </w:tc>
        <w:tc>
          <w:tcPr>
            <w:tcW w:w="2102" w:type="pct"/>
            <w:tcBorders>
              <w:top w:val="single" w:sz="4" w:space="0" w:color="auto"/>
              <w:left w:val="nil"/>
              <w:bottom w:val="single" w:sz="4" w:space="0" w:color="auto"/>
              <w:right w:val="single" w:sz="4" w:space="0" w:color="auto"/>
            </w:tcBorders>
            <w:shd w:val="clear" w:color="auto" w:fill="auto"/>
            <w:noWrap/>
          </w:tcPr>
          <w:p w14:paraId="4E3E6A6A" w14:textId="709652B3" w:rsidR="00B47114" w:rsidRPr="00CA6859" w:rsidRDefault="00B47114" w:rsidP="000F2D8B">
            <w:pPr>
              <w:rPr>
                <w:i/>
                <w:iCs/>
                <w:lang w:val="ru-RU"/>
              </w:rPr>
            </w:pPr>
            <w:r w:rsidRPr="00CA6859">
              <w:rPr>
                <w:i/>
                <w:lang w:val="ru-RU"/>
              </w:rPr>
              <w:t xml:space="preserve">Импортировать PrList.DBF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4B853415" w14:textId="77777777" w:rsidR="00B47114" w:rsidRPr="00CA6859" w:rsidRDefault="00B47114" w:rsidP="000F2D8B">
            <w:pPr>
              <w:rPr>
                <w:lang w:val="ru-RU"/>
              </w:rPr>
            </w:pPr>
          </w:p>
        </w:tc>
      </w:tr>
      <w:tr w:rsidR="00B47114" w:rsidRPr="00CA6859" w14:paraId="05C3AD06"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0749B2" w14:textId="5C019C62" w:rsidR="00B47114" w:rsidRPr="00CA6859" w:rsidRDefault="00B47114" w:rsidP="000F2D8B">
            <w:pPr>
              <w:jc w:val="right"/>
              <w:rPr>
                <w:i/>
                <w:iCs/>
                <w:lang w:val="ru-RU"/>
              </w:rPr>
            </w:pPr>
            <w:r w:rsidRPr="00CA6859">
              <w:rPr>
                <w:i/>
                <w:iCs/>
                <w:lang w:val="ru-RU"/>
              </w:rPr>
              <w:t>10038</w:t>
            </w:r>
          </w:p>
        </w:tc>
        <w:tc>
          <w:tcPr>
            <w:tcW w:w="2102" w:type="pct"/>
            <w:tcBorders>
              <w:top w:val="single" w:sz="4" w:space="0" w:color="auto"/>
              <w:left w:val="nil"/>
              <w:bottom w:val="single" w:sz="4" w:space="0" w:color="auto"/>
              <w:right w:val="single" w:sz="4" w:space="0" w:color="auto"/>
            </w:tcBorders>
            <w:shd w:val="clear" w:color="auto" w:fill="auto"/>
            <w:noWrap/>
          </w:tcPr>
          <w:p w14:paraId="02A2EE23" w14:textId="6BF1E5E9" w:rsidR="00B47114" w:rsidRPr="00CA6859" w:rsidRDefault="00B47114" w:rsidP="000F2D8B">
            <w:pPr>
              <w:rPr>
                <w:i/>
                <w:iCs/>
                <w:lang w:val="ru-RU"/>
              </w:rPr>
            </w:pPr>
            <w:r w:rsidRPr="00CA6859">
              <w:rPr>
                <w:i/>
                <w:lang w:val="ru-RU"/>
              </w:rPr>
              <w:t xml:space="preserve">импортировать LOCLPROD.DBF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3F96583B" w14:textId="77777777" w:rsidR="00B47114" w:rsidRPr="00CA6859" w:rsidRDefault="00B47114" w:rsidP="000F2D8B">
            <w:pPr>
              <w:rPr>
                <w:lang w:val="ru-RU"/>
              </w:rPr>
            </w:pPr>
          </w:p>
        </w:tc>
      </w:tr>
      <w:tr w:rsidR="00B47114" w:rsidRPr="00CA6859" w14:paraId="2083D7BE"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2257F9" w14:textId="6A38C2EA" w:rsidR="00B47114" w:rsidRPr="00CA6859" w:rsidRDefault="00B47114" w:rsidP="000F2D8B">
            <w:pPr>
              <w:jc w:val="right"/>
              <w:rPr>
                <w:i/>
                <w:iCs/>
                <w:lang w:val="ru-RU"/>
              </w:rPr>
            </w:pPr>
            <w:r w:rsidRPr="00CA6859">
              <w:rPr>
                <w:i/>
                <w:iCs/>
                <w:lang w:val="ru-RU"/>
              </w:rPr>
              <w:t>340</w:t>
            </w:r>
          </w:p>
        </w:tc>
        <w:tc>
          <w:tcPr>
            <w:tcW w:w="2102" w:type="pct"/>
            <w:tcBorders>
              <w:top w:val="single" w:sz="4" w:space="0" w:color="auto"/>
              <w:left w:val="nil"/>
              <w:bottom w:val="single" w:sz="4" w:space="0" w:color="auto"/>
              <w:right w:val="single" w:sz="4" w:space="0" w:color="auto"/>
            </w:tcBorders>
            <w:shd w:val="clear" w:color="auto" w:fill="auto"/>
            <w:noWrap/>
          </w:tcPr>
          <w:p w14:paraId="3695DC60" w14:textId="6B0AE0CB" w:rsidR="00B47114" w:rsidRPr="00CA6859" w:rsidRDefault="00B47114" w:rsidP="005D3E3B">
            <w:pPr>
              <w:rPr>
                <w:i/>
                <w:iCs/>
                <w:lang w:val="ru-RU"/>
              </w:rPr>
            </w:pPr>
            <w:r w:rsidRPr="00CA6859">
              <w:rPr>
                <w:i/>
                <w:lang w:val="ru-RU"/>
              </w:rPr>
              <w:t xml:space="preserve">Привязки локальной продукции изменяются только в ЦБД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2E341E86" w14:textId="77777777" w:rsidR="00B47114" w:rsidRPr="00CA6859" w:rsidRDefault="00B47114" w:rsidP="000F2D8B">
            <w:pPr>
              <w:rPr>
                <w:lang w:val="ru-RU"/>
              </w:rPr>
            </w:pPr>
          </w:p>
        </w:tc>
      </w:tr>
      <w:tr w:rsidR="00B47114" w:rsidRPr="00CA6859" w14:paraId="60E27FD5"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7CE1E0" w14:textId="6C237CA9" w:rsidR="00B47114" w:rsidRPr="00CA6859" w:rsidRDefault="00B47114" w:rsidP="000F2D8B">
            <w:pPr>
              <w:jc w:val="right"/>
              <w:rPr>
                <w:i/>
                <w:iCs/>
                <w:lang w:val="ru-RU"/>
              </w:rPr>
            </w:pPr>
            <w:r w:rsidRPr="00CA6859">
              <w:rPr>
                <w:i/>
                <w:iCs/>
                <w:lang w:val="ru-RU"/>
              </w:rPr>
              <w:t>256</w:t>
            </w:r>
          </w:p>
        </w:tc>
        <w:tc>
          <w:tcPr>
            <w:tcW w:w="2102" w:type="pct"/>
            <w:tcBorders>
              <w:top w:val="single" w:sz="4" w:space="0" w:color="auto"/>
              <w:left w:val="nil"/>
              <w:bottom w:val="single" w:sz="4" w:space="0" w:color="auto"/>
              <w:right w:val="single" w:sz="4" w:space="0" w:color="auto"/>
            </w:tcBorders>
            <w:shd w:val="clear" w:color="auto" w:fill="auto"/>
            <w:noWrap/>
          </w:tcPr>
          <w:p w14:paraId="39F202AD" w14:textId="1E0B034E" w:rsidR="00B47114" w:rsidRPr="00CA6859" w:rsidRDefault="00B47114" w:rsidP="000F2D8B">
            <w:pPr>
              <w:rPr>
                <w:i/>
                <w:iCs/>
                <w:lang w:val="ru-RU"/>
              </w:rPr>
            </w:pPr>
            <w:r w:rsidRPr="00CA6859">
              <w:rPr>
                <w:i/>
                <w:lang w:val="ru-RU"/>
              </w:rPr>
              <w:t xml:space="preserve">Статус локальной продукции изменяется только в ЦБД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145D7873" w14:textId="77777777" w:rsidR="00B47114" w:rsidRPr="00CA6859" w:rsidRDefault="00B47114" w:rsidP="000F2D8B">
            <w:pPr>
              <w:rPr>
                <w:lang w:val="ru-RU"/>
              </w:rPr>
            </w:pPr>
          </w:p>
        </w:tc>
      </w:tr>
      <w:tr w:rsidR="00B47114" w:rsidRPr="00CA6859" w14:paraId="4A4060D3"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6FC2F7" w14:textId="6BD299B3" w:rsidR="00B47114" w:rsidRPr="00CA6859" w:rsidRDefault="00B47114" w:rsidP="000F2D8B">
            <w:pPr>
              <w:jc w:val="right"/>
              <w:rPr>
                <w:i/>
                <w:iCs/>
                <w:lang w:val="ru-RU"/>
              </w:rPr>
            </w:pPr>
            <w:r w:rsidRPr="00CA6859">
              <w:rPr>
                <w:i/>
                <w:iCs/>
                <w:lang w:val="ru-RU"/>
              </w:rPr>
              <w:t>10030</w:t>
            </w:r>
          </w:p>
        </w:tc>
        <w:tc>
          <w:tcPr>
            <w:tcW w:w="2102" w:type="pct"/>
            <w:tcBorders>
              <w:top w:val="single" w:sz="4" w:space="0" w:color="auto"/>
              <w:left w:val="nil"/>
              <w:bottom w:val="single" w:sz="4" w:space="0" w:color="auto"/>
              <w:right w:val="single" w:sz="4" w:space="0" w:color="auto"/>
            </w:tcBorders>
            <w:shd w:val="clear" w:color="auto" w:fill="auto"/>
            <w:noWrap/>
          </w:tcPr>
          <w:p w14:paraId="4E972345" w14:textId="06D86C43" w:rsidR="00B47114" w:rsidRPr="00CA6859" w:rsidRDefault="00B47114" w:rsidP="00673EA1">
            <w:pPr>
              <w:rPr>
                <w:i/>
                <w:iCs/>
                <w:lang w:val="ru-RU"/>
              </w:rPr>
            </w:pPr>
            <w:r w:rsidRPr="00CA6859">
              <w:rPr>
                <w:i/>
                <w:lang w:val="ru-RU"/>
              </w:rPr>
              <w:t xml:space="preserve">Импортировать заранее заданные скидки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1730E7FC" w14:textId="77777777" w:rsidR="00B47114" w:rsidRPr="00CA6859" w:rsidRDefault="00B47114" w:rsidP="000F2D8B">
            <w:pPr>
              <w:rPr>
                <w:lang w:val="ru-RU"/>
              </w:rPr>
            </w:pPr>
          </w:p>
        </w:tc>
      </w:tr>
      <w:tr w:rsidR="00B47114" w:rsidRPr="00CA6859" w14:paraId="1FD27082"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A4FF84" w14:textId="65C950ED" w:rsidR="00B47114" w:rsidRPr="00CA6859" w:rsidRDefault="00B47114" w:rsidP="000F2D8B">
            <w:pPr>
              <w:jc w:val="right"/>
              <w:rPr>
                <w:i/>
                <w:iCs/>
                <w:lang w:val="ru-RU"/>
              </w:rPr>
            </w:pPr>
            <w:r w:rsidRPr="00CA6859">
              <w:rPr>
                <w:i/>
                <w:iCs/>
                <w:lang w:val="ru-RU"/>
              </w:rPr>
              <w:t>10046</w:t>
            </w:r>
          </w:p>
        </w:tc>
        <w:tc>
          <w:tcPr>
            <w:tcW w:w="2102" w:type="pct"/>
            <w:tcBorders>
              <w:top w:val="single" w:sz="4" w:space="0" w:color="auto"/>
              <w:left w:val="nil"/>
              <w:bottom w:val="single" w:sz="4" w:space="0" w:color="auto"/>
              <w:right w:val="single" w:sz="4" w:space="0" w:color="auto"/>
            </w:tcBorders>
            <w:shd w:val="clear" w:color="auto" w:fill="auto"/>
            <w:noWrap/>
          </w:tcPr>
          <w:p w14:paraId="7BEB429E" w14:textId="4A9DD9A5" w:rsidR="00B47114" w:rsidRPr="00CA6859" w:rsidRDefault="00B47114" w:rsidP="000F2D8B">
            <w:pPr>
              <w:rPr>
                <w:i/>
                <w:iCs/>
                <w:lang w:val="ru-RU"/>
              </w:rPr>
            </w:pPr>
            <w:r w:rsidRPr="00CA6859">
              <w:rPr>
                <w:i/>
                <w:lang w:val="ru-RU"/>
              </w:rPr>
              <w:t xml:space="preserve">Импортировать OLLICENS.DBF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0B67952C" w14:textId="77777777" w:rsidR="00B47114" w:rsidRPr="00CA6859" w:rsidRDefault="00B47114" w:rsidP="000F2D8B">
            <w:pPr>
              <w:rPr>
                <w:lang w:val="ru-RU"/>
              </w:rPr>
            </w:pPr>
          </w:p>
        </w:tc>
      </w:tr>
      <w:tr w:rsidR="00B47114" w:rsidRPr="00CA6859" w14:paraId="4C524F0A"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C10C81" w14:textId="47570488" w:rsidR="00B47114" w:rsidRPr="00CA6859" w:rsidRDefault="00B47114" w:rsidP="000F2D8B">
            <w:pPr>
              <w:jc w:val="right"/>
              <w:rPr>
                <w:i/>
                <w:iCs/>
                <w:lang w:val="ru-RU"/>
              </w:rPr>
            </w:pPr>
            <w:r w:rsidRPr="00CA6859">
              <w:rPr>
                <w:i/>
                <w:iCs/>
                <w:lang w:val="ru-RU"/>
              </w:rPr>
              <w:t>10020</w:t>
            </w:r>
          </w:p>
        </w:tc>
        <w:tc>
          <w:tcPr>
            <w:tcW w:w="2102" w:type="pct"/>
            <w:tcBorders>
              <w:top w:val="single" w:sz="4" w:space="0" w:color="auto"/>
              <w:left w:val="nil"/>
              <w:bottom w:val="single" w:sz="4" w:space="0" w:color="auto"/>
              <w:right w:val="single" w:sz="4" w:space="0" w:color="auto"/>
            </w:tcBorders>
            <w:shd w:val="clear" w:color="auto" w:fill="auto"/>
            <w:noWrap/>
          </w:tcPr>
          <w:p w14:paraId="78098B99" w14:textId="12E9E545" w:rsidR="00B47114" w:rsidRPr="00CA6859" w:rsidRDefault="00B47114" w:rsidP="000F2D8B">
            <w:pPr>
              <w:rPr>
                <w:i/>
                <w:iCs/>
                <w:lang w:val="ru-RU"/>
              </w:rPr>
            </w:pPr>
            <w:r w:rsidRPr="00CA6859">
              <w:rPr>
                <w:i/>
                <w:lang w:val="ru-RU"/>
              </w:rPr>
              <w:t xml:space="preserve">Импортировать OlPform.DBF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213D6B83" w14:textId="77777777" w:rsidR="00B47114" w:rsidRPr="00CA6859" w:rsidRDefault="00B47114" w:rsidP="000F2D8B">
            <w:pPr>
              <w:rPr>
                <w:lang w:val="ru-RU"/>
              </w:rPr>
            </w:pPr>
          </w:p>
        </w:tc>
      </w:tr>
      <w:tr w:rsidR="00B47114" w:rsidRPr="00CA6859" w14:paraId="37F3C0C3"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60026A94" w14:textId="77777777" w:rsidR="00B47114" w:rsidRPr="00CA6859" w:rsidRDefault="00B47114" w:rsidP="00B20539">
            <w:pPr>
              <w:jc w:val="right"/>
              <w:rPr>
                <w:i/>
                <w:iCs/>
                <w:lang w:val="ru-RU"/>
              </w:rPr>
            </w:pPr>
            <w:r w:rsidRPr="00CA6859">
              <w:rPr>
                <w:i/>
                <w:iCs/>
                <w:lang w:val="ru-RU"/>
              </w:rPr>
              <w:t>10054</w:t>
            </w:r>
          </w:p>
        </w:tc>
        <w:tc>
          <w:tcPr>
            <w:tcW w:w="2102" w:type="pct"/>
            <w:tcBorders>
              <w:top w:val="nil"/>
              <w:left w:val="nil"/>
              <w:bottom w:val="single" w:sz="4" w:space="0" w:color="auto"/>
              <w:right w:val="single" w:sz="4" w:space="0" w:color="auto"/>
            </w:tcBorders>
            <w:shd w:val="clear" w:color="auto" w:fill="auto"/>
            <w:noWrap/>
            <w:hideMark/>
          </w:tcPr>
          <w:p w14:paraId="57BF881B" w14:textId="29374033" w:rsidR="00B47114" w:rsidRPr="00CA6859" w:rsidRDefault="00B47114" w:rsidP="00B20539">
            <w:pPr>
              <w:rPr>
                <w:i/>
                <w:iCs/>
                <w:lang w:val="ru-RU"/>
              </w:rPr>
            </w:pPr>
            <w:r w:rsidRPr="00CA6859">
              <w:rPr>
                <w:i/>
                <w:lang w:val="ru-RU"/>
              </w:rPr>
              <w:t xml:space="preserve">Без удаления данных из БД </w:t>
            </w:r>
          </w:p>
        </w:tc>
        <w:tc>
          <w:tcPr>
            <w:tcW w:w="2424" w:type="pct"/>
            <w:tcBorders>
              <w:top w:val="nil"/>
              <w:left w:val="nil"/>
              <w:bottom w:val="single" w:sz="4" w:space="0" w:color="auto"/>
              <w:right w:val="single" w:sz="4" w:space="0" w:color="auto"/>
            </w:tcBorders>
            <w:shd w:val="clear" w:color="auto" w:fill="auto"/>
            <w:noWrap/>
            <w:hideMark/>
          </w:tcPr>
          <w:p w14:paraId="69D55391" w14:textId="75E6F7C6" w:rsidR="00B47114" w:rsidRPr="00CA6859" w:rsidRDefault="00B47114" w:rsidP="00B20539">
            <w:pPr>
              <w:rPr>
                <w:lang w:val="ru-RU"/>
              </w:rPr>
            </w:pPr>
            <w:r w:rsidRPr="00CA6859">
              <w:rPr>
                <w:lang w:val="ru-RU"/>
              </w:rPr>
              <w:t xml:space="preserve">используется при импорте привязки ТТ к форме оплаты </w:t>
            </w:r>
          </w:p>
        </w:tc>
      </w:tr>
      <w:tr w:rsidR="00B47114" w:rsidRPr="00CA6859" w14:paraId="43BDA6A0"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D1F384" w14:textId="03E50B94" w:rsidR="00B47114" w:rsidRPr="00CA6859" w:rsidRDefault="00B47114" w:rsidP="000F2D8B">
            <w:pPr>
              <w:jc w:val="right"/>
              <w:rPr>
                <w:i/>
                <w:iCs/>
                <w:lang w:val="ru-RU"/>
              </w:rPr>
            </w:pPr>
            <w:r w:rsidRPr="00CA6859">
              <w:rPr>
                <w:i/>
                <w:iCs/>
                <w:lang w:val="ru-RU"/>
              </w:rPr>
              <w:t>10024</w:t>
            </w:r>
          </w:p>
        </w:tc>
        <w:tc>
          <w:tcPr>
            <w:tcW w:w="2102" w:type="pct"/>
            <w:tcBorders>
              <w:top w:val="single" w:sz="4" w:space="0" w:color="auto"/>
              <w:left w:val="nil"/>
              <w:bottom w:val="single" w:sz="4" w:space="0" w:color="auto"/>
              <w:right w:val="single" w:sz="4" w:space="0" w:color="auto"/>
            </w:tcBorders>
            <w:shd w:val="clear" w:color="auto" w:fill="auto"/>
            <w:noWrap/>
          </w:tcPr>
          <w:p w14:paraId="0577B685" w14:textId="37AECB32" w:rsidR="00B47114" w:rsidRPr="00CA6859" w:rsidRDefault="00B47114" w:rsidP="000F2D8B">
            <w:pPr>
              <w:rPr>
                <w:i/>
                <w:iCs/>
                <w:lang w:val="ru-RU"/>
              </w:rPr>
            </w:pPr>
            <w:r w:rsidRPr="00CA6859">
              <w:rPr>
                <w:i/>
                <w:lang w:val="ru-RU"/>
              </w:rPr>
              <w:t xml:space="preserve">Импортировать ReqStock.DBF </w:t>
            </w:r>
          </w:p>
        </w:tc>
        <w:tc>
          <w:tcPr>
            <w:tcW w:w="2424" w:type="pct"/>
            <w:tcBorders>
              <w:top w:val="single" w:sz="4" w:space="0" w:color="auto"/>
              <w:left w:val="nil"/>
              <w:bottom w:val="single" w:sz="4" w:space="0" w:color="auto"/>
              <w:right w:val="single" w:sz="4" w:space="0" w:color="auto"/>
            </w:tcBorders>
            <w:shd w:val="clear" w:color="auto" w:fill="auto"/>
            <w:noWrap/>
          </w:tcPr>
          <w:p w14:paraId="5CA1BC32" w14:textId="77777777" w:rsidR="00B47114" w:rsidRPr="00CA6859" w:rsidRDefault="00B47114" w:rsidP="000F2D8B">
            <w:pPr>
              <w:rPr>
                <w:lang w:val="ru-RU"/>
              </w:rPr>
            </w:pPr>
          </w:p>
        </w:tc>
      </w:tr>
      <w:tr w:rsidR="00B47114" w:rsidRPr="00CA6859" w14:paraId="1E223891"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6B63C9BB" w14:textId="77777777" w:rsidR="00B47114" w:rsidRPr="00CA6859" w:rsidRDefault="00B47114" w:rsidP="00B20539">
            <w:pPr>
              <w:jc w:val="right"/>
              <w:rPr>
                <w:i/>
                <w:iCs/>
                <w:lang w:val="ru-RU"/>
              </w:rPr>
            </w:pPr>
            <w:r w:rsidRPr="00CA6859">
              <w:rPr>
                <w:i/>
                <w:iCs/>
                <w:lang w:val="ru-RU"/>
              </w:rPr>
              <w:t>10049</w:t>
            </w:r>
          </w:p>
        </w:tc>
        <w:tc>
          <w:tcPr>
            <w:tcW w:w="2102" w:type="pct"/>
            <w:tcBorders>
              <w:top w:val="nil"/>
              <w:left w:val="nil"/>
              <w:bottom w:val="single" w:sz="4" w:space="0" w:color="auto"/>
              <w:right w:val="single" w:sz="4" w:space="0" w:color="auto"/>
            </w:tcBorders>
            <w:shd w:val="clear" w:color="auto" w:fill="auto"/>
            <w:noWrap/>
            <w:hideMark/>
          </w:tcPr>
          <w:p w14:paraId="6E3F02D1" w14:textId="1E3FB1E8" w:rsidR="00B47114" w:rsidRPr="00CA6859" w:rsidRDefault="00B47114" w:rsidP="00B20539">
            <w:pPr>
              <w:rPr>
                <w:i/>
                <w:iCs/>
                <w:lang w:val="ru-RU"/>
              </w:rPr>
            </w:pPr>
            <w:r w:rsidRPr="00CA6859">
              <w:rPr>
                <w:i/>
                <w:lang w:val="ru-RU"/>
              </w:rPr>
              <w:t xml:space="preserve">Генерация архивных остатков </w:t>
            </w:r>
          </w:p>
        </w:tc>
        <w:tc>
          <w:tcPr>
            <w:tcW w:w="2424" w:type="pct"/>
            <w:tcBorders>
              <w:top w:val="nil"/>
              <w:left w:val="nil"/>
              <w:bottom w:val="single" w:sz="4" w:space="0" w:color="auto"/>
              <w:right w:val="single" w:sz="4" w:space="0" w:color="auto"/>
            </w:tcBorders>
            <w:shd w:val="clear" w:color="auto" w:fill="auto"/>
            <w:noWrap/>
            <w:hideMark/>
          </w:tcPr>
          <w:p w14:paraId="025BFDBF" w14:textId="013EE73C" w:rsidR="00B47114" w:rsidRPr="00CA6859" w:rsidRDefault="00B47114" w:rsidP="00B20539">
            <w:pPr>
              <w:rPr>
                <w:lang w:val="ru-RU"/>
              </w:rPr>
            </w:pPr>
            <w:r w:rsidRPr="00CA6859">
              <w:rPr>
                <w:lang w:val="ru-RU"/>
              </w:rPr>
              <w:t>использует</w:t>
            </w:r>
            <w:r w:rsidR="00D261E1">
              <w:rPr>
                <w:lang w:val="ru-RU"/>
              </w:rPr>
              <w:t>ся при импорте инициализационных</w:t>
            </w:r>
            <w:r w:rsidRPr="00CA6859">
              <w:rPr>
                <w:lang w:val="ru-RU"/>
              </w:rPr>
              <w:t xml:space="preserve"> остатков продукции</w:t>
            </w:r>
          </w:p>
        </w:tc>
      </w:tr>
      <w:tr w:rsidR="00B47114" w:rsidRPr="00CA6859" w14:paraId="6F9F3D75"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1BABCC" w14:textId="2C48F396" w:rsidR="00B47114" w:rsidRPr="00CA6859" w:rsidRDefault="00B47114" w:rsidP="000F2D8B">
            <w:pPr>
              <w:jc w:val="right"/>
              <w:rPr>
                <w:i/>
                <w:iCs/>
                <w:lang w:val="ru-RU"/>
              </w:rPr>
            </w:pPr>
            <w:r w:rsidRPr="00CA6859">
              <w:rPr>
                <w:i/>
                <w:iCs/>
                <w:lang w:val="ru-RU"/>
              </w:rPr>
              <w:t>10003</w:t>
            </w:r>
          </w:p>
        </w:tc>
        <w:tc>
          <w:tcPr>
            <w:tcW w:w="2102" w:type="pct"/>
            <w:tcBorders>
              <w:top w:val="single" w:sz="4" w:space="0" w:color="auto"/>
              <w:left w:val="nil"/>
              <w:bottom w:val="single" w:sz="4" w:space="0" w:color="auto"/>
              <w:right w:val="single" w:sz="4" w:space="0" w:color="auto"/>
            </w:tcBorders>
            <w:shd w:val="clear" w:color="auto" w:fill="auto"/>
            <w:noWrap/>
          </w:tcPr>
          <w:p w14:paraId="219AA314" w14:textId="2FF94EE6" w:rsidR="00B47114" w:rsidRPr="00CA6859" w:rsidRDefault="00B47114" w:rsidP="000F2D8B">
            <w:pPr>
              <w:rPr>
                <w:i/>
                <w:iCs/>
                <w:lang w:val="ru-RU"/>
              </w:rPr>
            </w:pPr>
            <w:r w:rsidRPr="00CA6859">
              <w:rPr>
                <w:i/>
                <w:lang w:val="ru-RU"/>
              </w:rPr>
              <w:t xml:space="preserve">Импортировать OLDebts.DBF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446EF44E" w14:textId="77777777" w:rsidR="00B47114" w:rsidRPr="00CA6859" w:rsidRDefault="00B47114" w:rsidP="000F2D8B">
            <w:pPr>
              <w:rPr>
                <w:lang w:val="ru-RU"/>
              </w:rPr>
            </w:pPr>
          </w:p>
        </w:tc>
      </w:tr>
      <w:tr w:rsidR="00B47114" w:rsidRPr="00CA6859" w14:paraId="234E0680"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75F7B8" w14:textId="7E37E37A" w:rsidR="00B47114" w:rsidRPr="00CA6859" w:rsidRDefault="00B47114" w:rsidP="000F2D8B">
            <w:pPr>
              <w:jc w:val="right"/>
              <w:rPr>
                <w:i/>
                <w:iCs/>
                <w:lang w:val="ru-RU"/>
              </w:rPr>
            </w:pPr>
            <w:r w:rsidRPr="00CA6859">
              <w:rPr>
                <w:i/>
                <w:iCs/>
                <w:lang w:val="ru-RU"/>
              </w:rPr>
              <w:t>10029</w:t>
            </w:r>
          </w:p>
        </w:tc>
        <w:tc>
          <w:tcPr>
            <w:tcW w:w="2102" w:type="pct"/>
            <w:tcBorders>
              <w:top w:val="single" w:sz="4" w:space="0" w:color="auto"/>
              <w:left w:val="nil"/>
              <w:bottom w:val="single" w:sz="4" w:space="0" w:color="auto"/>
              <w:right w:val="single" w:sz="4" w:space="0" w:color="auto"/>
            </w:tcBorders>
            <w:shd w:val="clear" w:color="auto" w:fill="auto"/>
            <w:noWrap/>
          </w:tcPr>
          <w:p w14:paraId="12AD3120" w14:textId="6A117D1B" w:rsidR="00B47114" w:rsidRPr="00CA6859" w:rsidRDefault="00B47114" w:rsidP="000F2D8B">
            <w:pPr>
              <w:rPr>
                <w:i/>
                <w:iCs/>
                <w:lang w:val="ru-RU"/>
              </w:rPr>
            </w:pPr>
            <w:r w:rsidRPr="00CA6859">
              <w:rPr>
                <w:i/>
                <w:lang w:val="ru-RU"/>
              </w:rPr>
              <w:t xml:space="preserve">Импортировать OlDebDet.DBF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194265F4" w14:textId="77777777" w:rsidR="00B47114" w:rsidRPr="00CA6859" w:rsidRDefault="00B47114" w:rsidP="000F2D8B">
            <w:pPr>
              <w:rPr>
                <w:lang w:val="ru-RU"/>
              </w:rPr>
            </w:pPr>
          </w:p>
        </w:tc>
      </w:tr>
      <w:tr w:rsidR="00B47114" w:rsidRPr="00CA6859" w14:paraId="0F1872C7"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D45B7E" w14:textId="088783E2" w:rsidR="00B47114" w:rsidRPr="00CA6859" w:rsidRDefault="00B47114" w:rsidP="000F2D8B">
            <w:pPr>
              <w:jc w:val="right"/>
              <w:rPr>
                <w:i/>
                <w:iCs/>
                <w:lang w:val="ru-RU"/>
              </w:rPr>
            </w:pPr>
            <w:r w:rsidRPr="00CA6859">
              <w:rPr>
                <w:i/>
                <w:iCs/>
                <w:lang w:val="ru-RU"/>
              </w:rPr>
              <w:t>10057</w:t>
            </w:r>
          </w:p>
        </w:tc>
        <w:tc>
          <w:tcPr>
            <w:tcW w:w="2102" w:type="pct"/>
            <w:tcBorders>
              <w:top w:val="single" w:sz="4" w:space="0" w:color="auto"/>
              <w:left w:val="nil"/>
              <w:bottom w:val="single" w:sz="4" w:space="0" w:color="auto"/>
              <w:right w:val="single" w:sz="4" w:space="0" w:color="auto"/>
            </w:tcBorders>
            <w:shd w:val="clear" w:color="auto" w:fill="auto"/>
            <w:noWrap/>
          </w:tcPr>
          <w:p w14:paraId="0AC6B64F" w14:textId="6A4A59EF" w:rsidR="00B47114" w:rsidRPr="00CA6859" w:rsidRDefault="00B47114" w:rsidP="000F2D8B">
            <w:pPr>
              <w:rPr>
                <w:i/>
                <w:iCs/>
                <w:lang w:val="ru-RU"/>
              </w:rPr>
            </w:pPr>
            <w:r w:rsidRPr="00CA6859">
              <w:rPr>
                <w:i/>
                <w:lang w:val="ru-RU"/>
              </w:rPr>
              <w:t xml:space="preserve">Импортировать ARDEBTS.DBF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044CBDC2" w14:textId="77777777" w:rsidR="00B47114" w:rsidRPr="00CA6859" w:rsidRDefault="00B47114" w:rsidP="000F2D8B">
            <w:pPr>
              <w:rPr>
                <w:lang w:val="ru-RU"/>
              </w:rPr>
            </w:pPr>
          </w:p>
        </w:tc>
      </w:tr>
      <w:tr w:rsidR="00B47114" w:rsidRPr="00CA6859" w14:paraId="64FDDEC9"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6AF2AC" w14:textId="53D15564" w:rsidR="00B47114" w:rsidRPr="00CA6859" w:rsidRDefault="00B47114" w:rsidP="000F2D8B">
            <w:pPr>
              <w:jc w:val="right"/>
              <w:rPr>
                <w:i/>
                <w:iCs/>
                <w:lang w:val="ru-RU"/>
              </w:rPr>
            </w:pPr>
            <w:r w:rsidRPr="00CA6859">
              <w:rPr>
                <w:i/>
                <w:iCs/>
                <w:lang w:val="ru-RU"/>
              </w:rPr>
              <w:t>10058</w:t>
            </w:r>
          </w:p>
        </w:tc>
        <w:tc>
          <w:tcPr>
            <w:tcW w:w="2102" w:type="pct"/>
            <w:tcBorders>
              <w:top w:val="single" w:sz="4" w:space="0" w:color="auto"/>
              <w:left w:val="nil"/>
              <w:bottom w:val="single" w:sz="4" w:space="0" w:color="auto"/>
              <w:right w:val="single" w:sz="4" w:space="0" w:color="auto"/>
            </w:tcBorders>
            <w:shd w:val="clear" w:color="auto" w:fill="auto"/>
            <w:noWrap/>
          </w:tcPr>
          <w:p w14:paraId="28EC7F89" w14:textId="786EFD06" w:rsidR="00B47114" w:rsidRPr="00CA6859" w:rsidRDefault="00B47114" w:rsidP="000F2D8B">
            <w:pPr>
              <w:rPr>
                <w:i/>
                <w:iCs/>
                <w:lang w:val="ru-RU"/>
              </w:rPr>
            </w:pPr>
            <w:r w:rsidRPr="00CA6859">
              <w:rPr>
                <w:i/>
                <w:lang w:val="ru-RU"/>
              </w:rPr>
              <w:t xml:space="preserve">Импортировать ARDEBDET.DBF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13E57673" w14:textId="77777777" w:rsidR="00B47114" w:rsidRPr="00CA6859" w:rsidRDefault="00B47114" w:rsidP="000F2D8B">
            <w:pPr>
              <w:rPr>
                <w:lang w:val="ru-RU"/>
              </w:rPr>
            </w:pPr>
          </w:p>
        </w:tc>
      </w:tr>
      <w:tr w:rsidR="00B47114" w:rsidRPr="00CA6859" w14:paraId="2A366E01"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588310" w14:textId="2D72CCD1" w:rsidR="00B47114" w:rsidRPr="00CA6859" w:rsidRDefault="00B47114" w:rsidP="000F2D8B">
            <w:pPr>
              <w:jc w:val="right"/>
              <w:rPr>
                <w:i/>
                <w:iCs/>
                <w:lang w:val="ru-RU"/>
              </w:rPr>
            </w:pPr>
            <w:r w:rsidRPr="00CA6859">
              <w:rPr>
                <w:i/>
                <w:iCs/>
                <w:lang w:val="ru-RU"/>
              </w:rPr>
              <w:t>10005</w:t>
            </w:r>
          </w:p>
        </w:tc>
        <w:tc>
          <w:tcPr>
            <w:tcW w:w="2102" w:type="pct"/>
            <w:tcBorders>
              <w:top w:val="single" w:sz="4" w:space="0" w:color="auto"/>
              <w:left w:val="nil"/>
              <w:bottom w:val="single" w:sz="4" w:space="0" w:color="auto"/>
              <w:right w:val="single" w:sz="4" w:space="0" w:color="auto"/>
            </w:tcBorders>
            <w:shd w:val="clear" w:color="auto" w:fill="auto"/>
            <w:noWrap/>
          </w:tcPr>
          <w:p w14:paraId="7EA8AE43" w14:textId="49FCFBE0" w:rsidR="00B47114" w:rsidRPr="00CA6859" w:rsidRDefault="00B47114" w:rsidP="008847E4">
            <w:pPr>
              <w:rPr>
                <w:i/>
                <w:iCs/>
                <w:lang w:val="ru-RU"/>
              </w:rPr>
            </w:pPr>
            <w:r w:rsidRPr="00CA6859">
              <w:rPr>
                <w:i/>
                <w:lang w:val="ru-RU"/>
              </w:rPr>
              <w:t xml:space="preserve">Импортировать фактические продажи </w:t>
            </w:r>
            <w:r w:rsidR="00343D51" w:rsidRPr="00343D51">
              <w:rPr>
                <w:i/>
                <w:lang w:val="ru-RU"/>
              </w:rPr>
              <w:t>SALOUTH.DBF</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28323C0C" w14:textId="77777777" w:rsidR="00B47114" w:rsidRPr="00CA6859" w:rsidRDefault="00B47114" w:rsidP="000F2D8B">
            <w:pPr>
              <w:rPr>
                <w:lang w:val="ru-RU"/>
              </w:rPr>
            </w:pPr>
          </w:p>
        </w:tc>
      </w:tr>
      <w:tr w:rsidR="00B47114" w:rsidRPr="00CA6859" w14:paraId="40D4D2CD"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372A5AF8" w14:textId="77777777" w:rsidR="00B47114" w:rsidRPr="00CA6859" w:rsidRDefault="00B47114" w:rsidP="00B20539">
            <w:pPr>
              <w:jc w:val="right"/>
              <w:rPr>
                <w:i/>
                <w:iCs/>
                <w:lang w:val="ru-RU"/>
              </w:rPr>
            </w:pPr>
            <w:r w:rsidRPr="00CA6859">
              <w:rPr>
                <w:i/>
                <w:iCs/>
                <w:lang w:val="ru-RU"/>
              </w:rPr>
              <w:lastRenderedPageBreak/>
              <w:t>10050</w:t>
            </w:r>
          </w:p>
        </w:tc>
        <w:tc>
          <w:tcPr>
            <w:tcW w:w="2102" w:type="pct"/>
            <w:tcBorders>
              <w:top w:val="nil"/>
              <w:left w:val="nil"/>
              <w:bottom w:val="single" w:sz="4" w:space="0" w:color="auto"/>
              <w:right w:val="single" w:sz="4" w:space="0" w:color="auto"/>
            </w:tcBorders>
            <w:shd w:val="clear" w:color="auto" w:fill="auto"/>
            <w:noWrap/>
            <w:hideMark/>
          </w:tcPr>
          <w:p w14:paraId="6EF0B050" w14:textId="6A7EE3FD" w:rsidR="00B47114" w:rsidRPr="00CA6859" w:rsidRDefault="00B47114" w:rsidP="00B20539">
            <w:pPr>
              <w:rPr>
                <w:i/>
                <w:iCs/>
                <w:lang w:val="ru-RU"/>
              </w:rPr>
            </w:pPr>
            <w:r w:rsidRPr="00CA6859">
              <w:rPr>
                <w:i/>
                <w:lang w:val="ru-RU"/>
              </w:rPr>
              <w:t xml:space="preserve">Склад - обязательный параметр в приходных и расходных документах </w:t>
            </w:r>
          </w:p>
        </w:tc>
        <w:tc>
          <w:tcPr>
            <w:tcW w:w="2424" w:type="pct"/>
            <w:tcBorders>
              <w:top w:val="nil"/>
              <w:left w:val="nil"/>
              <w:bottom w:val="single" w:sz="4" w:space="0" w:color="auto"/>
              <w:right w:val="single" w:sz="4" w:space="0" w:color="auto"/>
            </w:tcBorders>
            <w:shd w:val="clear" w:color="auto" w:fill="auto"/>
            <w:noWrap/>
            <w:vAlign w:val="bottom"/>
            <w:hideMark/>
          </w:tcPr>
          <w:p w14:paraId="22A8CD33" w14:textId="77777777" w:rsidR="00B47114" w:rsidRPr="00CA6859" w:rsidRDefault="00B47114" w:rsidP="00B20539">
            <w:pPr>
              <w:rPr>
                <w:lang w:val="ru-RU"/>
              </w:rPr>
            </w:pPr>
            <w:r w:rsidRPr="00CA6859">
              <w:rPr>
                <w:lang w:val="ru-RU"/>
              </w:rPr>
              <w:t> </w:t>
            </w:r>
          </w:p>
        </w:tc>
      </w:tr>
      <w:tr w:rsidR="00B47114" w:rsidRPr="00CA6859" w14:paraId="47D506C7"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12B33D" w14:textId="1319DED2" w:rsidR="00B47114" w:rsidRPr="00CA6859" w:rsidRDefault="00B47114" w:rsidP="000F2D8B">
            <w:pPr>
              <w:jc w:val="right"/>
              <w:rPr>
                <w:i/>
                <w:iCs/>
                <w:lang w:val="ru-RU"/>
              </w:rPr>
            </w:pPr>
            <w:r w:rsidRPr="00CA6859">
              <w:rPr>
                <w:i/>
                <w:iCs/>
                <w:lang w:val="ru-RU"/>
              </w:rPr>
              <w:t>10040</w:t>
            </w:r>
          </w:p>
        </w:tc>
        <w:tc>
          <w:tcPr>
            <w:tcW w:w="2102" w:type="pct"/>
            <w:tcBorders>
              <w:top w:val="single" w:sz="4" w:space="0" w:color="auto"/>
              <w:left w:val="nil"/>
              <w:bottom w:val="single" w:sz="4" w:space="0" w:color="auto"/>
              <w:right w:val="single" w:sz="4" w:space="0" w:color="auto"/>
            </w:tcBorders>
            <w:shd w:val="clear" w:color="auto" w:fill="auto"/>
            <w:noWrap/>
          </w:tcPr>
          <w:p w14:paraId="4E72E4DB" w14:textId="7293A5ED" w:rsidR="00B47114" w:rsidRPr="00CA6859" w:rsidRDefault="00B47114" w:rsidP="000F2D8B">
            <w:pPr>
              <w:rPr>
                <w:i/>
                <w:iCs/>
                <w:lang w:val="ru-RU"/>
              </w:rPr>
            </w:pPr>
            <w:r w:rsidRPr="00CA6859">
              <w:rPr>
                <w:i/>
                <w:lang w:val="ru-RU"/>
              </w:rPr>
              <w:t xml:space="preserve">Импортировать SALINH.DBF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28C27A28" w14:textId="77777777" w:rsidR="00B47114" w:rsidRPr="00CA6859" w:rsidRDefault="00B47114" w:rsidP="000F2D8B">
            <w:pPr>
              <w:rPr>
                <w:lang w:val="ru-RU"/>
              </w:rPr>
            </w:pPr>
          </w:p>
        </w:tc>
      </w:tr>
      <w:tr w:rsidR="00B47114" w:rsidRPr="00CA6859" w14:paraId="1C6353B9"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27951A" w14:textId="1191D3DB" w:rsidR="00B47114" w:rsidRPr="00CA6859" w:rsidRDefault="00B47114" w:rsidP="000F2D8B">
            <w:pPr>
              <w:jc w:val="right"/>
              <w:rPr>
                <w:i/>
                <w:iCs/>
                <w:lang w:val="ru-RU"/>
              </w:rPr>
            </w:pPr>
            <w:r w:rsidRPr="00CA6859">
              <w:rPr>
                <w:i/>
                <w:iCs/>
                <w:lang w:val="ru-RU"/>
              </w:rPr>
              <w:t>10051</w:t>
            </w:r>
          </w:p>
        </w:tc>
        <w:tc>
          <w:tcPr>
            <w:tcW w:w="2102" w:type="pct"/>
            <w:tcBorders>
              <w:top w:val="single" w:sz="4" w:space="0" w:color="auto"/>
              <w:left w:val="nil"/>
              <w:bottom w:val="single" w:sz="4" w:space="0" w:color="auto"/>
              <w:right w:val="single" w:sz="4" w:space="0" w:color="auto"/>
            </w:tcBorders>
            <w:shd w:val="clear" w:color="auto" w:fill="auto"/>
            <w:noWrap/>
          </w:tcPr>
          <w:p w14:paraId="72900BBD" w14:textId="49AB3197" w:rsidR="00B47114" w:rsidRPr="00CA6859" w:rsidRDefault="00B47114" w:rsidP="000F2D8B">
            <w:pPr>
              <w:rPr>
                <w:i/>
                <w:iCs/>
                <w:lang w:val="ru-RU"/>
              </w:rPr>
            </w:pPr>
            <w:r w:rsidRPr="00CA6859">
              <w:rPr>
                <w:i/>
                <w:lang w:val="ru-RU"/>
              </w:rPr>
              <w:t xml:space="preserve">Импортировать причины отказов для заказов SalesWorks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1B1F5743" w14:textId="77777777" w:rsidR="00B47114" w:rsidRPr="00CA6859" w:rsidRDefault="00B47114" w:rsidP="000F2D8B">
            <w:pPr>
              <w:rPr>
                <w:lang w:val="ru-RU"/>
              </w:rPr>
            </w:pPr>
          </w:p>
        </w:tc>
      </w:tr>
      <w:tr w:rsidR="00B47114" w:rsidRPr="00CA6859" w14:paraId="40AF86EF"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A0AA07" w14:textId="28329AFE" w:rsidR="00B47114" w:rsidRPr="00CA6859" w:rsidRDefault="00B47114" w:rsidP="000F2D8B">
            <w:pPr>
              <w:jc w:val="right"/>
              <w:rPr>
                <w:i/>
                <w:iCs/>
                <w:lang w:val="ru-RU"/>
              </w:rPr>
            </w:pPr>
            <w:r w:rsidRPr="00CA6859">
              <w:rPr>
                <w:i/>
                <w:iCs/>
                <w:lang w:val="ru-RU"/>
              </w:rPr>
              <w:t>10043</w:t>
            </w:r>
          </w:p>
        </w:tc>
        <w:tc>
          <w:tcPr>
            <w:tcW w:w="2102" w:type="pct"/>
            <w:tcBorders>
              <w:top w:val="single" w:sz="4" w:space="0" w:color="auto"/>
              <w:left w:val="nil"/>
              <w:bottom w:val="single" w:sz="4" w:space="0" w:color="auto"/>
              <w:right w:val="single" w:sz="4" w:space="0" w:color="auto"/>
            </w:tcBorders>
            <w:shd w:val="clear" w:color="auto" w:fill="auto"/>
            <w:noWrap/>
          </w:tcPr>
          <w:p w14:paraId="21A795CD" w14:textId="406A042B" w:rsidR="00B47114" w:rsidRPr="00CA6859" w:rsidRDefault="00B47114" w:rsidP="000F2D8B">
            <w:pPr>
              <w:rPr>
                <w:i/>
                <w:iCs/>
                <w:lang w:val="ru-RU"/>
              </w:rPr>
            </w:pPr>
            <w:r w:rsidRPr="00CA6859">
              <w:rPr>
                <w:i/>
                <w:lang w:val="ru-RU"/>
              </w:rPr>
              <w:t xml:space="preserve">Импортировать ARSTOCK.DBF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352AA959" w14:textId="77777777" w:rsidR="00B47114" w:rsidRPr="00CA6859" w:rsidRDefault="00B47114" w:rsidP="000F2D8B">
            <w:pPr>
              <w:rPr>
                <w:lang w:val="ru-RU"/>
              </w:rPr>
            </w:pPr>
          </w:p>
        </w:tc>
      </w:tr>
      <w:tr w:rsidR="00B47114" w:rsidRPr="00CA6859" w14:paraId="39EBDAA2"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0A27FCF2" w14:textId="77777777" w:rsidR="00B47114" w:rsidRPr="00CA6859" w:rsidRDefault="00B47114" w:rsidP="00B20539">
            <w:pPr>
              <w:jc w:val="right"/>
              <w:rPr>
                <w:i/>
                <w:iCs/>
                <w:lang w:val="ru-RU"/>
              </w:rPr>
            </w:pPr>
            <w:r w:rsidRPr="00CA6859">
              <w:rPr>
                <w:i/>
                <w:iCs/>
                <w:lang w:val="ru-RU"/>
              </w:rPr>
              <w:t>343</w:t>
            </w:r>
          </w:p>
        </w:tc>
        <w:tc>
          <w:tcPr>
            <w:tcW w:w="2102" w:type="pct"/>
            <w:tcBorders>
              <w:top w:val="nil"/>
              <w:left w:val="nil"/>
              <w:bottom w:val="single" w:sz="4" w:space="0" w:color="auto"/>
              <w:right w:val="single" w:sz="4" w:space="0" w:color="auto"/>
            </w:tcBorders>
            <w:shd w:val="clear" w:color="auto" w:fill="auto"/>
            <w:noWrap/>
            <w:hideMark/>
          </w:tcPr>
          <w:p w14:paraId="3B1F924D" w14:textId="67EAF5FB" w:rsidR="00B47114" w:rsidRPr="00CA6859" w:rsidRDefault="00D261E1" w:rsidP="00B20539">
            <w:pPr>
              <w:rPr>
                <w:i/>
                <w:iCs/>
                <w:lang w:val="ru-RU"/>
              </w:rPr>
            </w:pPr>
            <w:r>
              <w:rPr>
                <w:i/>
                <w:lang w:val="ru-RU"/>
              </w:rPr>
              <w:t xml:space="preserve">Импортировать остатки </w:t>
            </w:r>
            <w:r w:rsidR="00B47114" w:rsidRPr="00CA6859">
              <w:rPr>
                <w:i/>
                <w:lang w:val="ru-RU"/>
              </w:rPr>
              <w:t xml:space="preserve">неактивной продукции </w:t>
            </w:r>
          </w:p>
        </w:tc>
        <w:tc>
          <w:tcPr>
            <w:tcW w:w="2424" w:type="pct"/>
            <w:tcBorders>
              <w:top w:val="nil"/>
              <w:left w:val="nil"/>
              <w:bottom w:val="single" w:sz="4" w:space="0" w:color="auto"/>
              <w:right w:val="single" w:sz="4" w:space="0" w:color="auto"/>
            </w:tcBorders>
            <w:shd w:val="clear" w:color="auto" w:fill="auto"/>
            <w:noWrap/>
            <w:vAlign w:val="bottom"/>
            <w:hideMark/>
          </w:tcPr>
          <w:p w14:paraId="453C6B44" w14:textId="77777777" w:rsidR="00B47114" w:rsidRPr="00CA6859" w:rsidRDefault="00B47114" w:rsidP="00B20539">
            <w:pPr>
              <w:rPr>
                <w:lang w:val="ru-RU"/>
              </w:rPr>
            </w:pPr>
            <w:r w:rsidRPr="00CA6859">
              <w:rPr>
                <w:lang w:val="ru-RU"/>
              </w:rPr>
              <w:t> </w:t>
            </w:r>
          </w:p>
        </w:tc>
      </w:tr>
      <w:tr w:rsidR="00B47114" w:rsidRPr="00CA6859" w14:paraId="7E980AE3"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13C4E" w14:textId="77777777" w:rsidR="00B47114" w:rsidRPr="00CA6859" w:rsidRDefault="00B47114" w:rsidP="00B20539">
            <w:pPr>
              <w:jc w:val="right"/>
              <w:rPr>
                <w:i/>
                <w:iCs/>
                <w:lang w:val="ru-RU"/>
              </w:rPr>
            </w:pPr>
            <w:r w:rsidRPr="00CA6859">
              <w:rPr>
                <w:i/>
                <w:iCs/>
                <w:lang w:val="ru-RU"/>
              </w:rPr>
              <w:t>10063</w:t>
            </w:r>
          </w:p>
        </w:tc>
        <w:tc>
          <w:tcPr>
            <w:tcW w:w="2102" w:type="pct"/>
            <w:tcBorders>
              <w:top w:val="single" w:sz="4" w:space="0" w:color="auto"/>
              <w:left w:val="nil"/>
              <w:bottom w:val="single" w:sz="4" w:space="0" w:color="auto"/>
              <w:right w:val="single" w:sz="4" w:space="0" w:color="auto"/>
            </w:tcBorders>
            <w:shd w:val="clear" w:color="auto" w:fill="auto"/>
            <w:noWrap/>
            <w:hideMark/>
          </w:tcPr>
          <w:p w14:paraId="6DB36815" w14:textId="5BBAC917" w:rsidR="00B47114" w:rsidRPr="00CA6859" w:rsidRDefault="00B47114" w:rsidP="00B20539">
            <w:pPr>
              <w:rPr>
                <w:i/>
                <w:iCs/>
                <w:lang w:val="ru-RU"/>
              </w:rPr>
            </w:pPr>
            <w:r w:rsidRPr="00CA6859">
              <w:rPr>
                <w:i/>
                <w:lang w:val="ru-RU"/>
              </w:rPr>
              <w:t xml:space="preserve">Предварительная очистка данных по всем складам </w:t>
            </w:r>
          </w:p>
        </w:tc>
        <w:tc>
          <w:tcPr>
            <w:tcW w:w="2424" w:type="pct"/>
            <w:tcBorders>
              <w:top w:val="single" w:sz="4" w:space="0" w:color="auto"/>
              <w:left w:val="nil"/>
              <w:bottom w:val="single" w:sz="4" w:space="0" w:color="auto"/>
              <w:right w:val="single" w:sz="4" w:space="0" w:color="auto"/>
            </w:tcBorders>
            <w:shd w:val="clear" w:color="auto" w:fill="auto"/>
            <w:noWrap/>
            <w:vAlign w:val="bottom"/>
            <w:hideMark/>
          </w:tcPr>
          <w:p w14:paraId="16ACCF43" w14:textId="78250BF5" w:rsidR="00B47114" w:rsidRPr="00CA6859" w:rsidRDefault="00B47114" w:rsidP="00B20539">
            <w:pPr>
              <w:rPr>
                <w:lang w:val="ru-RU"/>
              </w:rPr>
            </w:pPr>
            <w:r w:rsidRPr="00CA6859">
              <w:rPr>
                <w:lang w:val="ru-RU"/>
              </w:rPr>
              <w:t>используется при импорте архивных остатков</w:t>
            </w:r>
          </w:p>
        </w:tc>
      </w:tr>
      <w:tr w:rsidR="00B47114" w:rsidRPr="00CA6859" w14:paraId="1CA564F7"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ABD206" w14:textId="5D3D576C" w:rsidR="00B47114" w:rsidRPr="00CA6859" w:rsidRDefault="00B47114" w:rsidP="000F2D8B">
            <w:pPr>
              <w:jc w:val="right"/>
              <w:rPr>
                <w:i/>
                <w:iCs/>
                <w:lang w:val="ru-RU"/>
              </w:rPr>
            </w:pPr>
            <w:r w:rsidRPr="00CA6859">
              <w:rPr>
                <w:i/>
                <w:iCs/>
                <w:lang w:val="ru-RU"/>
              </w:rPr>
              <w:t>10045</w:t>
            </w:r>
          </w:p>
        </w:tc>
        <w:tc>
          <w:tcPr>
            <w:tcW w:w="2102" w:type="pct"/>
            <w:tcBorders>
              <w:top w:val="single" w:sz="4" w:space="0" w:color="auto"/>
              <w:left w:val="nil"/>
              <w:bottom w:val="single" w:sz="4" w:space="0" w:color="auto"/>
              <w:right w:val="single" w:sz="4" w:space="0" w:color="auto"/>
            </w:tcBorders>
            <w:shd w:val="clear" w:color="auto" w:fill="auto"/>
            <w:noWrap/>
          </w:tcPr>
          <w:p w14:paraId="21A53674" w14:textId="157D2844" w:rsidR="00B47114" w:rsidRPr="00CA6859" w:rsidRDefault="00B47114" w:rsidP="000F2D8B">
            <w:pPr>
              <w:rPr>
                <w:i/>
                <w:iCs/>
                <w:lang w:val="ru-RU"/>
              </w:rPr>
            </w:pPr>
            <w:r w:rsidRPr="00CA6859">
              <w:rPr>
                <w:i/>
                <w:lang w:val="ru-RU"/>
              </w:rPr>
              <w:t xml:space="preserve">Импортировать заказ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5A26C6CC" w14:textId="77777777" w:rsidR="00B47114" w:rsidRPr="00CA6859" w:rsidRDefault="00B47114" w:rsidP="000F2D8B">
            <w:pPr>
              <w:rPr>
                <w:lang w:val="ru-RU"/>
              </w:rPr>
            </w:pPr>
          </w:p>
        </w:tc>
      </w:tr>
      <w:tr w:rsidR="00B47114" w:rsidRPr="00CA6859" w14:paraId="2CB83A03"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08EF6906" w14:textId="77777777" w:rsidR="00B47114" w:rsidRPr="00CA6859" w:rsidRDefault="00B47114" w:rsidP="00B20539">
            <w:pPr>
              <w:jc w:val="right"/>
              <w:rPr>
                <w:i/>
                <w:iCs/>
                <w:lang w:val="ru-RU"/>
              </w:rPr>
            </w:pPr>
            <w:r w:rsidRPr="00CA6859">
              <w:rPr>
                <w:i/>
                <w:iCs/>
                <w:lang w:val="ru-RU"/>
              </w:rPr>
              <w:t>10047</w:t>
            </w:r>
          </w:p>
        </w:tc>
        <w:tc>
          <w:tcPr>
            <w:tcW w:w="2102" w:type="pct"/>
            <w:tcBorders>
              <w:top w:val="nil"/>
              <w:left w:val="nil"/>
              <w:bottom w:val="single" w:sz="4" w:space="0" w:color="auto"/>
              <w:right w:val="single" w:sz="4" w:space="0" w:color="auto"/>
            </w:tcBorders>
            <w:shd w:val="clear" w:color="auto" w:fill="auto"/>
            <w:noWrap/>
            <w:hideMark/>
          </w:tcPr>
          <w:p w14:paraId="639CB596" w14:textId="5D399B33" w:rsidR="00B47114" w:rsidRPr="00CA6859" w:rsidRDefault="00B47114" w:rsidP="00B20539">
            <w:pPr>
              <w:rPr>
                <w:i/>
                <w:iCs/>
                <w:lang w:val="ru-RU"/>
              </w:rPr>
            </w:pPr>
            <w:r w:rsidRPr="00CA6859">
              <w:rPr>
                <w:i/>
                <w:lang w:val="ru-RU"/>
              </w:rPr>
              <w:t xml:space="preserve">Пропускать документы SalesWorks </w:t>
            </w:r>
          </w:p>
        </w:tc>
        <w:tc>
          <w:tcPr>
            <w:tcW w:w="2424" w:type="pct"/>
            <w:tcBorders>
              <w:top w:val="nil"/>
              <w:left w:val="nil"/>
              <w:bottom w:val="single" w:sz="4" w:space="0" w:color="auto"/>
              <w:right w:val="single" w:sz="4" w:space="0" w:color="auto"/>
            </w:tcBorders>
            <w:shd w:val="clear" w:color="auto" w:fill="auto"/>
            <w:noWrap/>
            <w:vAlign w:val="bottom"/>
            <w:hideMark/>
          </w:tcPr>
          <w:p w14:paraId="0DEF345B" w14:textId="77777777" w:rsidR="00B47114" w:rsidRPr="00CA6859" w:rsidRDefault="00B47114" w:rsidP="00B20539">
            <w:pPr>
              <w:rPr>
                <w:lang w:val="ru-RU"/>
              </w:rPr>
            </w:pPr>
            <w:r w:rsidRPr="00CA6859">
              <w:rPr>
                <w:lang w:val="ru-RU"/>
              </w:rPr>
              <w:t> </w:t>
            </w:r>
          </w:p>
        </w:tc>
      </w:tr>
      <w:tr w:rsidR="00B47114" w:rsidRPr="00CA6859" w14:paraId="797C8E63"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07E11A" w14:textId="607813EA" w:rsidR="00B47114" w:rsidRPr="00CA6859" w:rsidRDefault="00B47114" w:rsidP="000F2D8B">
            <w:pPr>
              <w:jc w:val="right"/>
              <w:rPr>
                <w:i/>
                <w:iCs/>
                <w:lang w:val="ru-RU"/>
              </w:rPr>
            </w:pPr>
            <w:r w:rsidRPr="00CA6859">
              <w:rPr>
                <w:i/>
                <w:iCs/>
                <w:lang w:val="ru-RU"/>
              </w:rPr>
              <w:t>10052</w:t>
            </w:r>
          </w:p>
        </w:tc>
        <w:tc>
          <w:tcPr>
            <w:tcW w:w="2102" w:type="pct"/>
            <w:tcBorders>
              <w:top w:val="single" w:sz="4" w:space="0" w:color="auto"/>
              <w:left w:val="nil"/>
              <w:bottom w:val="single" w:sz="4" w:space="0" w:color="auto"/>
              <w:right w:val="single" w:sz="4" w:space="0" w:color="auto"/>
            </w:tcBorders>
            <w:shd w:val="clear" w:color="auto" w:fill="auto"/>
            <w:noWrap/>
          </w:tcPr>
          <w:p w14:paraId="7E536700" w14:textId="5CEFC98A" w:rsidR="00B47114" w:rsidRPr="00CA6859" w:rsidRDefault="00B47114" w:rsidP="000F2D8B">
            <w:pPr>
              <w:rPr>
                <w:i/>
                <w:iCs/>
                <w:lang w:val="ru-RU"/>
              </w:rPr>
            </w:pPr>
            <w:r w:rsidRPr="00CA6859">
              <w:rPr>
                <w:i/>
                <w:lang w:val="ru-RU"/>
              </w:rPr>
              <w:t xml:space="preserve">Импортировать причины отказов для заказов учетной системы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60A372EB" w14:textId="77777777" w:rsidR="00B47114" w:rsidRPr="00CA6859" w:rsidRDefault="00B47114" w:rsidP="000F2D8B">
            <w:pPr>
              <w:rPr>
                <w:lang w:val="ru-RU"/>
              </w:rPr>
            </w:pPr>
          </w:p>
        </w:tc>
      </w:tr>
      <w:tr w:rsidR="00B47114" w:rsidRPr="00CA6859" w14:paraId="01F35CC0"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00BC0D" w14:textId="0B0B4D96" w:rsidR="00B47114" w:rsidRPr="00CA6859" w:rsidRDefault="00B47114" w:rsidP="000F2D8B">
            <w:pPr>
              <w:jc w:val="right"/>
              <w:rPr>
                <w:i/>
                <w:iCs/>
                <w:lang w:val="ru-RU"/>
              </w:rPr>
            </w:pPr>
            <w:r w:rsidRPr="00CA6859">
              <w:rPr>
                <w:i/>
                <w:iCs/>
                <w:lang w:val="ru-RU"/>
              </w:rPr>
              <w:t>10033</w:t>
            </w:r>
          </w:p>
        </w:tc>
        <w:tc>
          <w:tcPr>
            <w:tcW w:w="2102" w:type="pct"/>
            <w:tcBorders>
              <w:top w:val="single" w:sz="4" w:space="0" w:color="auto"/>
              <w:left w:val="nil"/>
              <w:bottom w:val="single" w:sz="4" w:space="0" w:color="auto"/>
              <w:right w:val="single" w:sz="4" w:space="0" w:color="auto"/>
            </w:tcBorders>
            <w:shd w:val="clear" w:color="auto" w:fill="auto"/>
            <w:noWrap/>
          </w:tcPr>
          <w:p w14:paraId="083AF460" w14:textId="76EC082A" w:rsidR="00B47114" w:rsidRPr="00CA6859" w:rsidRDefault="00B47114" w:rsidP="000F2D8B">
            <w:pPr>
              <w:rPr>
                <w:i/>
                <w:iCs/>
                <w:lang w:val="ru-RU"/>
              </w:rPr>
            </w:pPr>
            <w:r w:rsidRPr="00CA6859">
              <w:rPr>
                <w:i/>
                <w:lang w:val="ru-RU"/>
              </w:rPr>
              <w:t xml:space="preserve">Импортировать LocalPOS.DBF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58BDBC73" w14:textId="77777777" w:rsidR="00B47114" w:rsidRPr="00CA6859" w:rsidRDefault="00B47114" w:rsidP="000F2D8B">
            <w:pPr>
              <w:rPr>
                <w:lang w:val="ru-RU"/>
              </w:rPr>
            </w:pPr>
          </w:p>
        </w:tc>
      </w:tr>
      <w:tr w:rsidR="00B47114" w:rsidRPr="00CA6859" w14:paraId="7CF4134F"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30906079" w14:textId="77777777" w:rsidR="00B47114" w:rsidRPr="00CA6859" w:rsidRDefault="00B47114" w:rsidP="00B20539">
            <w:pPr>
              <w:jc w:val="right"/>
              <w:rPr>
                <w:i/>
                <w:iCs/>
                <w:lang w:val="ru-RU"/>
              </w:rPr>
            </w:pPr>
            <w:r w:rsidRPr="00CA6859">
              <w:rPr>
                <w:i/>
                <w:iCs/>
                <w:lang w:val="ru-RU"/>
              </w:rPr>
              <w:t>10056</w:t>
            </w:r>
          </w:p>
        </w:tc>
        <w:tc>
          <w:tcPr>
            <w:tcW w:w="2102" w:type="pct"/>
            <w:tcBorders>
              <w:top w:val="nil"/>
              <w:left w:val="nil"/>
              <w:bottom w:val="single" w:sz="4" w:space="0" w:color="auto"/>
              <w:right w:val="single" w:sz="4" w:space="0" w:color="auto"/>
            </w:tcBorders>
            <w:shd w:val="clear" w:color="auto" w:fill="auto"/>
            <w:noWrap/>
            <w:hideMark/>
          </w:tcPr>
          <w:p w14:paraId="2DD1DDAC" w14:textId="79C1B449" w:rsidR="00B47114" w:rsidRPr="00CA6859" w:rsidRDefault="00B47114" w:rsidP="00B20539">
            <w:pPr>
              <w:rPr>
                <w:i/>
                <w:iCs/>
                <w:lang w:val="ru-RU"/>
              </w:rPr>
            </w:pPr>
            <w:r w:rsidRPr="00CA6859">
              <w:rPr>
                <w:i/>
                <w:lang w:val="ru-RU"/>
              </w:rPr>
              <w:t xml:space="preserve">Привязки к типам ведутся в учетной системе дистрибьютора </w:t>
            </w:r>
          </w:p>
        </w:tc>
        <w:tc>
          <w:tcPr>
            <w:tcW w:w="2424" w:type="pct"/>
            <w:tcBorders>
              <w:top w:val="nil"/>
              <w:left w:val="nil"/>
              <w:bottom w:val="single" w:sz="4" w:space="0" w:color="auto"/>
              <w:right w:val="single" w:sz="4" w:space="0" w:color="auto"/>
            </w:tcBorders>
            <w:shd w:val="clear" w:color="auto" w:fill="auto"/>
            <w:noWrap/>
            <w:vAlign w:val="bottom"/>
            <w:hideMark/>
          </w:tcPr>
          <w:p w14:paraId="6731CF8C" w14:textId="77777777" w:rsidR="00B47114" w:rsidRPr="00CA6859" w:rsidRDefault="00B47114" w:rsidP="00B20539">
            <w:pPr>
              <w:rPr>
                <w:lang w:val="ru-RU"/>
              </w:rPr>
            </w:pPr>
            <w:r w:rsidRPr="00CA6859">
              <w:rPr>
                <w:lang w:val="ru-RU"/>
              </w:rPr>
              <w:t> </w:t>
            </w:r>
          </w:p>
        </w:tc>
      </w:tr>
      <w:tr w:rsidR="00B47114" w:rsidRPr="00CA6859" w14:paraId="5C306CEB"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3A95BBA8" w14:textId="77777777" w:rsidR="00B47114" w:rsidRPr="00CA6859" w:rsidRDefault="00B47114" w:rsidP="00B20539">
            <w:pPr>
              <w:jc w:val="right"/>
              <w:rPr>
                <w:i/>
                <w:iCs/>
                <w:lang w:val="ru-RU"/>
              </w:rPr>
            </w:pPr>
            <w:r w:rsidRPr="00CA6859">
              <w:rPr>
                <w:i/>
                <w:iCs/>
                <w:lang w:val="ru-RU"/>
              </w:rPr>
              <w:t>10059</w:t>
            </w:r>
          </w:p>
        </w:tc>
        <w:tc>
          <w:tcPr>
            <w:tcW w:w="2102" w:type="pct"/>
            <w:tcBorders>
              <w:top w:val="nil"/>
              <w:left w:val="nil"/>
              <w:bottom w:val="single" w:sz="4" w:space="0" w:color="auto"/>
              <w:right w:val="single" w:sz="4" w:space="0" w:color="auto"/>
            </w:tcBorders>
            <w:shd w:val="clear" w:color="auto" w:fill="auto"/>
            <w:noWrap/>
            <w:hideMark/>
          </w:tcPr>
          <w:p w14:paraId="1D4CDC8C" w14:textId="669D7894" w:rsidR="00B47114" w:rsidRPr="00CA6859" w:rsidRDefault="00B47114" w:rsidP="00B20539">
            <w:pPr>
              <w:rPr>
                <w:i/>
                <w:iCs/>
                <w:lang w:val="ru-RU"/>
              </w:rPr>
            </w:pPr>
            <w:r w:rsidRPr="00CA6859">
              <w:rPr>
                <w:i/>
                <w:lang w:val="ru-RU"/>
              </w:rPr>
              <w:t xml:space="preserve">Привязки к брендам ведутся в учетной системе дистрибьютора </w:t>
            </w:r>
          </w:p>
        </w:tc>
        <w:tc>
          <w:tcPr>
            <w:tcW w:w="2424" w:type="pct"/>
            <w:tcBorders>
              <w:top w:val="nil"/>
              <w:left w:val="nil"/>
              <w:bottom w:val="single" w:sz="4" w:space="0" w:color="auto"/>
              <w:right w:val="single" w:sz="4" w:space="0" w:color="auto"/>
            </w:tcBorders>
            <w:shd w:val="clear" w:color="auto" w:fill="auto"/>
            <w:noWrap/>
            <w:vAlign w:val="bottom"/>
            <w:hideMark/>
          </w:tcPr>
          <w:p w14:paraId="28B5A966" w14:textId="77777777" w:rsidR="00B47114" w:rsidRPr="00CA6859" w:rsidRDefault="00B47114" w:rsidP="00B20539">
            <w:pPr>
              <w:rPr>
                <w:lang w:val="ru-RU"/>
              </w:rPr>
            </w:pPr>
            <w:r w:rsidRPr="00CA6859">
              <w:rPr>
                <w:lang w:val="ru-RU"/>
              </w:rPr>
              <w:t> </w:t>
            </w:r>
          </w:p>
        </w:tc>
      </w:tr>
      <w:tr w:rsidR="00B47114" w:rsidRPr="00CA6859" w14:paraId="23800A78"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7EF304F" w14:textId="7CC35666" w:rsidR="00B47114" w:rsidRPr="00CA6859" w:rsidRDefault="00B47114" w:rsidP="000F2D8B">
            <w:pPr>
              <w:jc w:val="right"/>
              <w:rPr>
                <w:i/>
                <w:iCs/>
                <w:lang w:val="ru-RU"/>
              </w:rPr>
            </w:pPr>
            <w:r w:rsidRPr="00CA6859">
              <w:rPr>
                <w:i/>
                <w:iCs/>
                <w:lang w:val="ru-RU"/>
              </w:rPr>
              <w:t>10036</w:t>
            </w:r>
          </w:p>
        </w:tc>
        <w:tc>
          <w:tcPr>
            <w:tcW w:w="2102" w:type="pct"/>
            <w:tcBorders>
              <w:top w:val="single" w:sz="4" w:space="0" w:color="auto"/>
              <w:left w:val="nil"/>
              <w:bottom w:val="single" w:sz="4" w:space="0" w:color="auto"/>
              <w:right w:val="single" w:sz="4" w:space="0" w:color="auto"/>
            </w:tcBorders>
            <w:shd w:val="clear" w:color="auto" w:fill="auto"/>
            <w:noWrap/>
          </w:tcPr>
          <w:p w14:paraId="6E1D14C6" w14:textId="2DB715BB" w:rsidR="00B47114" w:rsidRPr="00CA6859" w:rsidRDefault="00B47114" w:rsidP="000F2D8B">
            <w:pPr>
              <w:rPr>
                <w:i/>
                <w:iCs/>
                <w:lang w:val="ru-RU"/>
              </w:rPr>
            </w:pPr>
            <w:r w:rsidRPr="00CA6859">
              <w:rPr>
                <w:i/>
                <w:lang w:val="ru-RU"/>
              </w:rPr>
              <w:t xml:space="preserve">Импортировать LPOSTRANSH.DBF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6CB2D41B" w14:textId="77777777" w:rsidR="00B47114" w:rsidRPr="00CA6859" w:rsidRDefault="00B47114" w:rsidP="000F2D8B">
            <w:pPr>
              <w:rPr>
                <w:lang w:val="ru-RU"/>
              </w:rPr>
            </w:pPr>
          </w:p>
        </w:tc>
      </w:tr>
      <w:tr w:rsidR="00B47114" w:rsidRPr="00CA6859" w14:paraId="325313F7"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5B98BCD3" w14:textId="77777777" w:rsidR="00B47114" w:rsidRPr="00CA6859" w:rsidRDefault="00B47114" w:rsidP="00B20539">
            <w:pPr>
              <w:jc w:val="right"/>
              <w:rPr>
                <w:i/>
                <w:iCs/>
                <w:lang w:val="ru-RU"/>
              </w:rPr>
            </w:pPr>
            <w:r w:rsidRPr="00CA6859">
              <w:rPr>
                <w:i/>
                <w:iCs/>
                <w:lang w:val="ru-RU"/>
              </w:rPr>
              <w:t>10062</w:t>
            </w:r>
          </w:p>
        </w:tc>
        <w:tc>
          <w:tcPr>
            <w:tcW w:w="2102" w:type="pct"/>
            <w:tcBorders>
              <w:top w:val="nil"/>
              <w:left w:val="nil"/>
              <w:bottom w:val="single" w:sz="4" w:space="0" w:color="auto"/>
              <w:right w:val="single" w:sz="4" w:space="0" w:color="auto"/>
            </w:tcBorders>
            <w:shd w:val="clear" w:color="auto" w:fill="auto"/>
            <w:noWrap/>
            <w:hideMark/>
          </w:tcPr>
          <w:p w14:paraId="0D90CB3D" w14:textId="3240A64B" w:rsidR="00B47114" w:rsidRPr="00CA6859" w:rsidRDefault="00B47114" w:rsidP="00B20539">
            <w:pPr>
              <w:rPr>
                <w:i/>
                <w:iCs/>
                <w:lang w:val="ru-RU"/>
              </w:rPr>
            </w:pPr>
            <w:r w:rsidRPr="00CA6859">
              <w:rPr>
                <w:i/>
                <w:lang w:val="ru-RU"/>
              </w:rPr>
              <w:t xml:space="preserve">Предварительная очистка данных </w:t>
            </w:r>
          </w:p>
        </w:tc>
        <w:tc>
          <w:tcPr>
            <w:tcW w:w="2424" w:type="pct"/>
            <w:tcBorders>
              <w:top w:val="nil"/>
              <w:left w:val="nil"/>
              <w:bottom w:val="single" w:sz="4" w:space="0" w:color="auto"/>
              <w:right w:val="single" w:sz="4" w:space="0" w:color="auto"/>
            </w:tcBorders>
            <w:shd w:val="clear" w:color="auto" w:fill="auto"/>
            <w:noWrap/>
            <w:vAlign w:val="bottom"/>
            <w:hideMark/>
          </w:tcPr>
          <w:p w14:paraId="06D19BCF" w14:textId="0287FBB4" w:rsidR="00B47114" w:rsidRPr="00CA6859" w:rsidRDefault="00B47114" w:rsidP="00B20539">
            <w:pPr>
              <w:rPr>
                <w:lang w:val="ru-RU"/>
              </w:rPr>
            </w:pPr>
            <w:r w:rsidRPr="00CA6859">
              <w:rPr>
                <w:lang w:val="ru-RU"/>
              </w:rPr>
              <w:t>используется при импорте документов передачи POS-оборудования</w:t>
            </w:r>
          </w:p>
        </w:tc>
      </w:tr>
      <w:tr w:rsidR="00B47114" w:rsidRPr="00CA6859" w14:paraId="6B6E1A04"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654718" w14:textId="66CBED20" w:rsidR="00B47114" w:rsidRPr="00CA6859" w:rsidRDefault="00B47114" w:rsidP="000F2D8B">
            <w:pPr>
              <w:jc w:val="right"/>
              <w:rPr>
                <w:i/>
                <w:iCs/>
                <w:lang w:val="ru-RU"/>
              </w:rPr>
            </w:pPr>
            <w:r w:rsidRPr="00CA6859">
              <w:rPr>
                <w:i/>
                <w:iCs/>
                <w:lang w:val="ru-RU"/>
              </w:rPr>
              <w:t>10037</w:t>
            </w:r>
          </w:p>
        </w:tc>
        <w:tc>
          <w:tcPr>
            <w:tcW w:w="2102" w:type="pct"/>
            <w:tcBorders>
              <w:top w:val="single" w:sz="4" w:space="0" w:color="auto"/>
              <w:left w:val="nil"/>
              <w:bottom w:val="single" w:sz="4" w:space="0" w:color="auto"/>
              <w:right w:val="single" w:sz="4" w:space="0" w:color="auto"/>
            </w:tcBorders>
            <w:shd w:val="clear" w:color="auto" w:fill="auto"/>
            <w:noWrap/>
          </w:tcPr>
          <w:p w14:paraId="32655F0D" w14:textId="6AEC6B59" w:rsidR="00B47114" w:rsidRPr="00CA6859" w:rsidRDefault="00B47114" w:rsidP="000F2D8B">
            <w:pPr>
              <w:rPr>
                <w:i/>
                <w:iCs/>
                <w:lang w:val="ru-RU"/>
              </w:rPr>
            </w:pPr>
            <w:r w:rsidRPr="00CA6859">
              <w:rPr>
                <w:i/>
                <w:lang w:val="ru-RU"/>
              </w:rPr>
              <w:t xml:space="preserve">Импортировать LPOSARCH.DBF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75FC4EF6" w14:textId="77777777" w:rsidR="00B47114" w:rsidRPr="00CA6859" w:rsidRDefault="00B47114" w:rsidP="000F2D8B">
            <w:pPr>
              <w:rPr>
                <w:lang w:val="ru-RU"/>
              </w:rPr>
            </w:pPr>
          </w:p>
        </w:tc>
      </w:tr>
      <w:tr w:rsidR="00B47114" w:rsidRPr="00CA6859" w14:paraId="1E140784" w14:textId="77777777" w:rsidTr="00E3261E">
        <w:trPr>
          <w:trHeight w:val="315"/>
        </w:trPr>
        <w:tc>
          <w:tcPr>
            <w:tcW w:w="474" w:type="pct"/>
            <w:tcBorders>
              <w:top w:val="nil"/>
              <w:left w:val="single" w:sz="4" w:space="0" w:color="auto"/>
              <w:bottom w:val="single" w:sz="4" w:space="0" w:color="auto"/>
              <w:right w:val="single" w:sz="4" w:space="0" w:color="auto"/>
            </w:tcBorders>
            <w:shd w:val="clear" w:color="auto" w:fill="auto"/>
            <w:noWrap/>
            <w:vAlign w:val="bottom"/>
            <w:hideMark/>
          </w:tcPr>
          <w:p w14:paraId="0F7C3402" w14:textId="77777777" w:rsidR="00B47114" w:rsidRPr="00CA6859" w:rsidRDefault="00B47114" w:rsidP="00B20539">
            <w:pPr>
              <w:jc w:val="right"/>
              <w:rPr>
                <w:i/>
                <w:iCs/>
                <w:lang w:val="ru-RU"/>
              </w:rPr>
            </w:pPr>
            <w:r w:rsidRPr="00CA6859">
              <w:rPr>
                <w:i/>
                <w:iCs/>
                <w:lang w:val="ru-RU"/>
              </w:rPr>
              <w:t>353</w:t>
            </w:r>
          </w:p>
        </w:tc>
        <w:tc>
          <w:tcPr>
            <w:tcW w:w="2102" w:type="pct"/>
            <w:tcBorders>
              <w:top w:val="nil"/>
              <w:left w:val="nil"/>
              <w:bottom w:val="single" w:sz="4" w:space="0" w:color="auto"/>
              <w:right w:val="single" w:sz="4" w:space="0" w:color="auto"/>
            </w:tcBorders>
            <w:shd w:val="clear" w:color="auto" w:fill="auto"/>
            <w:noWrap/>
            <w:hideMark/>
          </w:tcPr>
          <w:p w14:paraId="2AE3FD01" w14:textId="58E310BD" w:rsidR="00B47114" w:rsidRPr="00CA6859" w:rsidRDefault="00B47114" w:rsidP="00D261E1">
            <w:pPr>
              <w:rPr>
                <w:i/>
                <w:iCs/>
                <w:lang w:val="ru-RU"/>
              </w:rPr>
            </w:pPr>
            <w:r w:rsidRPr="00CA6859">
              <w:rPr>
                <w:i/>
                <w:lang w:val="ru-RU"/>
              </w:rPr>
              <w:t>Очистка архивных остатков локального POS-оборудовани</w:t>
            </w:r>
            <w:r w:rsidR="00D261E1">
              <w:rPr>
                <w:i/>
                <w:lang w:val="ru-RU"/>
              </w:rPr>
              <w:t>я</w:t>
            </w:r>
            <w:r w:rsidRPr="00CA6859">
              <w:rPr>
                <w:i/>
                <w:lang w:val="ru-RU"/>
              </w:rPr>
              <w:t xml:space="preserve"> </w:t>
            </w:r>
          </w:p>
        </w:tc>
        <w:tc>
          <w:tcPr>
            <w:tcW w:w="2424" w:type="pct"/>
            <w:tcBorders>
              <w:top w:val="nil"/>
              <w:left w:val="nil"/>
              <w:bottom w:val="single" w:sz="4" w:space="0" w:color="auto"/>
              <w:right w:val="single" w:sz="4" w:space="0" w:color="auto"/>
            </w:tcBorders>
            <w:shd w:val="clear" w:color="auto" w:fill="auto"/>
            <w:noWrap/>
            <w:vAlign w:val="bottom"/>
            <w:hideMark/>
          </w:tcPr>
          <w:p w14:paraId="076DE5C2" w14:textId="77777777" w:rsidR="00B47114" w:rsidRPr="00CA6859" w:rsidRDefault="00B47114" w:rsidP="00B20539">
            <w:pPr>
              <w:rPr>
                <w:i/>
                <w:iCs/>
                <w:lang w:val="ru-RU"/>
              </w:rPr>
            </w:pPr>
            <w:r w:rsidRPr="00CA6859">
              <w:rPr>
                <w:i/>
                <w:iCs/>
                <w:lang w:val="ru-RU"/>
              </w:rPr>
              <w:t> </w:t>
            </w:r>
          </w:p>
        </w:tc>
      </w:tr>
      <w:tr w:rsidR="00B47114" w:rsidRPr="00CA6859" w14:paraId="34347884"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20D227" w14:textId="2216CBCE" w:rsidR="00B47114" w:rsidRPr="00CA6859" w:rsidRDefault="00B47114" w:rsidP="000F2D8B">
            <w:pPr>
              <w:jc w:val="right"/>
              <w:rPr>
                <w:i/>
                <w:iCs/>
                <w:lang w:val="ru-RU"/>
              </w:rPr>
            </w:pPr>
            <w:r w:rsidRPr="00CA6859">
              <w:rPr>
                <w:i/>
                <w:iCs/>
                <w:lang w:val="ru-RU"/>
              </w:rPr>
              <w:t>10035</w:t>
            </w:r>
          </w:p>
        </w:tc>
        <w:tc>
          <w:tcPr>
            <w:tcW w:w="2102" w:type="pct"/>
            <w:tcBorders>
              <w:top w:val="single" w:sz="4" w:space="0" w:color="auto"/>
              <w:left w:val="nil"/>
              <w:bottom w:val="single" w:sz="4" w:space="0" w:color="auto"/>
              <w:right w:val="single" w:sz="4" w:space="0" w:color="auto"/>
            </w:tcBorders>
            <w:shd w:val="clear" w:color="auto" w:fill="auto"/>
            <w:noWrap/>
          </w:tcPr>
          <w:p w14:paraId="122B2AC5" w14:textId="6ED3BCDD" w:rsidR="00B47114" w:rsidRPr="00CA6859" w:rsidRDefault="00B47114" w:rsidP="008847E4">
            <w:pPr>
              <w:rPr>
                <w:i/>
                <w:iCs/>
                <w:lang w:val="ru-RU"/>
              </w:rPr>
            </w:pPr>
            <w:r w:rsidRPr="00CA6859">
              <w:rPr>
                <w:i/>
                <w:lang w:val="ru-RU"/>
              </w:rPr>
              <w:t xml:space="preserve">Импортировать LPOSSINH.DBF </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1D1470B4" w14:textId="77777777" w:rsidR="00B47114" w:rsidRPr="00CA6859" w:rsidRDefault="00B47114" w:rsidP="000F2D8B">
            <w:pPr>
              <w:rPr>
                <w:lang w:val="ru-RU"/>
              </w:rPr>
            </w:pPr>
          </w:p>
        </w:tc>
      </w:tr>
      <w:tr w:rsidR="00B47114" w:rsidRPr="00CA6859" w14:paraId="4DECF273"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8570FEA" w14:textId="19D84B92" w:rsidR="00B47114" w:rsidRPr="00CA6859" w:rsidRDefault="00B47114" w:rsidP="000F2D8B">
            <w:pPr>
              <w:jc w:val="right"/>
              <w:rPr>
                <w:i/>
                <w:iCs/>
                <w:lang w:val="ru-RU"/>
              </w:rPr>
            </w:pPr>
            <w:r w:rsidRPr="00CA6859">
              <w:rPr>
                <w:i/>
                <w:iCs/>
                <w:lang w:val="ru-RU"/>
              </w:rPr>
              <w:t>354</w:t>
            </w:r>
          </w:p>
        </w:tc>
        <w:tc>
          <w:tcPr>
            <w:tcW w:w="2102" w:type="pct"/>
            <w:tcBorders>
              <w:top w:val="single" w:sz="4" w:space="0" w:color="auto"/>
              <w:left w:val="nil"/>
              <w:bottom w:val="single" w:sz="4" w:space="0" w:color="auto"/>
              <w:right w:val="single" w:sz="4" w:space="0" w:color="auto"/>
            </w:tcBorders>
            <w:shd w:val="clear" w:color="auto" w:fill="auto"/>
            <w:noWrap/>
          </w:tcPr>
          <w:p w14:paraId="2F0A536F" w14:textId="75F626AA" w:rsidR="00B47114" w:rsidRPr="00CA6859" w:rsidRDefault="00B47114" w:rsidP="0045615D">
            <w:pPr>
              <w:rPr>
                <w:i/>
                <w:iCs/>
                <w:lang w:val="ru-RU"/>
              </w:rPr>
            </w:pPr>
            <w:r w:rsidRPr="00CA6859">
              <w:rPr>
                <w:i/>
                <w:lang w:val="ru-RU"/>
              </w:rPr>
              <w:t>Очистка приходов локального POS-оборудовани</w:t>
            </w:r>
            <w:r w:rsidR="00D261E1">
              <w:rPr>
                <w:i/>
                <w:lang w:val="ru-RU"/>
              </w:rPr>
              <w:t>я</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3A2F917B" w14:textId="77777777" w:rsidR="00B47114" w:rsidRPr="00CA6859" w:rsidRDefault="00B47114" w:rsidP="000F2D8B">
            <w:pPr>
              <w:rPr>
                <w:lang w:val="ru-RU"/>
              </w:rPr>
            </w:pPr>
          </w:p>
        </w:tc>
      </w:tr>
      <w:tr w:rsidR="00FF684C" w:rsidRPr="00FF684C" w14:paraId="4C05B3E8"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152E0B" w14:textId="64D1DC2B" w:rsidR="00F23B36" w:rsidRPr="00FF684C" w:rsidRDefault="00F23B36" w:rsidP="000F2D8B">
            <w:pPr>
              <w:jc w:val="right"/>
              <w:rPr>
                <w:i/>
                <w:iCs/>
                <w:lang w:val="ru-RU"/>
              </w:rPr>
            </w:pPr>
            <w:r w:rsidRPr="00FF684C">
              <w:rPr>
                <w:i/>
                <w:iCs/>
                <w:lang w:val="ru-RU"/>
              </w:rPr>
              <w:t>10084</w:t>
            </w:r>
          </w:p>
        </w:tc>
        <w:tc>
          <w:tcPr>
            <w:tcW w:w="2102" w:type="pct"/>
            <w:tcBorders>
              <w:top w:val="single" w:sz="4" w:space="0" w:color="auto"/>
              <w:left w:val="nil"/>
              <w:bottom w:val="single" w:sz="4" w:space="0" w:color="auto"/>
              <w:right w:val="single" w:sz="4" w:space="0" w:color="auto"/>
            </w:tcBorders>
            <w:shd w:val="clear" w:color="auto" w:fill="auto"/>
            <w:noWrap/>
          </w:tcPr>
          <w:p w14:paraId="3F944904" w14:textId="77B0C877" w:rsidR="00F23B36" w:rsidRPr="00FF684C" w:rsidRDefault="00F23B36" w:rsidP="0045615D">
            <w:pPr>
              <w:rPr>
                <w:i/>
                <w:lang w:val="ru-RU"/>
              </w:rPr>
            </w:pPr>
            <w:r w:rsidRPr="00FF684C">
              <w:rPr>
                <w:i/>
                <w:lang w:val="ru-RU"/>
              </w:rPr>
              <w:t>Импортировать Локальные торговые точки</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36C2034F" w14:textId="730905D3" w:rsidR="00F23B36" w:rsidRPr="00FF684C" w:rsidRDefault="00F23B36" w:rsidP="000F2D8B">
            <w:pPr>
              <w:rPr>
                <w:lang w:val="ru-RU"/>
              </w:rPr>
            </w:pPr>
            <w:r w:rsidRPr="00FF684C">
              <w:rPr>
                <w:lang w:val="ru-RU"/>
              </w:rPr>
              <w:t>влияет на импорт файлов LOUTLETS.DBF, LOLPCOMP.DBF, LOLPFORM.DBF, LOLPRDSC.DBF, LOLDISCN.DBF</w:t>
            </w:r>
          </w:p>
        </w:tc>
      </w:tr>
      <w:tr w:rsidR="005E0929" w:rsidRPr="00FF684C" w14:paraId="76A60ABD"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B07B18" w14:textId="3E637A41" w:rsidR="005E0929" w:rsidRPr="005E0929" w:rsidRDefault="005E0929" w:rsidP="000F2D8B">
            <w:pPr>
              <w:jc w:val="right"/>
              <w:rPr>
                <w:i/>
                <w:iCs/>
                <w:lang w:val="en-US"/>
              </w:rPr>
            </w:pPr>
            <w:r>
              <w:rPr>
                <w:i/>
                <w:iCs/>
                <w:lang w:val="en-US"/>
              </w:rPr>
              <w:t>403</w:t>
            </w:r>
          </w:p>
        </w:tc>
        <w:tc>
          <w:tcPr>
            <w:tcW w:w="2102" w:type="pct"/>
            <w:tcBorders>
              <w:top w:val="single" w:sz="4" w:space="0" w:color="auto"/>
              <w:left w:val="nil"/>
              <w:bottom w:val="single" w:sz="4" w:space="0" w:color="auto"/>
              <w:right w:val="single" w:sz="4" w:space="0" w:color="auto"/>
            </w:tcBorders>
            <w:shd w:val="clear" w:color="auto" w:fill="auto"/>
            <w:noWrap/>
          </w:tcPr>
          <w:p w14:paraId="456EF8B9" w14:textId="01D226EA" w:rsidR="005E0929" w:rsidRPr="00FF684C" w:rsidRDefault="005E0929" w:rsidP="0045615D">
            <w:pPr>
              <w:rPr>
                <w:i/>
                <w:lang w:val="ru-RU"/>
              </w:rPr>
            </w:pPr>
            <w:r w:rsidRPr="005E0929">
              <w:rPr>
                <w:i/>
                <w:lang w:val="ru-RU"/>
              </w:rPr>
              <w:t>Использовать учет юридических лиц и локальных ТТ</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4D48A31A" w14:textId="77777777" w:rsidR="005E0929" w:rsidRPr="00FF684C" w:rsidRDefault="005E0929" w:rsidP="000F2D8B">
            <w:pPr>
              <w:rPr>
                <w:lang w:val="ru-RU"/>
              </w:rPr>
            </w:pPr>
          </w:p>
        </w:tc>
      </w:tr>
      <w:tr w:rsidR="00FF684C" w:rsidRPr="00FF684C" w14:paraId="11FCF347"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1EA49DC" w14:textId="3DFB735A" w:rsidR="00F23B36" w:rsidRPr="00FF684C" w:rsidRDefault="00F23B36" w:rsidP="000F2D8B">
            <w:pPr>
              <w:jc w:val="right"/>
              <w:rPr>
                <w:i/>
                <w:iCs/>
                <w:lang w:val="ru-RU"/>
              </w:rPr>
            </w:pPr>
            <w:r w:rsidRPr="00FF684C">
              <w:rPr>
                <w:i/>
                <w:iCs/>
                <w:lang w:val="ru-RU"/>
              </w:rPr>
              <w:t>404</w:t>
            </w:r>
          </w:p>
        </w:tc>
        <w:tc>
          <w:tcPr>
            <w:tcW w:w="2102" w:type="pct"/>
            <w:tcBorders>
              <w:top w:val="single" w:sz="4" w:space="0" w:color="auto"/>
              <w:left w:val="nil"/>
              <w:bottom w:val="single" w:sz="4" w:space="0" w:color="auto"/>
              <w:right w:val="single" w:sz="4" w:space="0" w:color="auto"/>
            </w:tcBorders>
            <w:shd w:val="clear" w:color="auto" w:fill="auto"/>
            <w:noWrap/>
          </w:tcPr>
          <w:p w14:paraId="24205530" w14:textId="5B5A9CD4" w:rsidR="00F23B36" w:rsidRPr="00FF684C" w:rsidRDefault="00F23B36" w:rsidP="0045615D">
            <w:pPr>
              <w:rPr>
                <w:i/>
                <w:lang w:val="ru-RU"/>
              </w:rPr>
            </w:pPr>
            <w:r w:rsidRPr="00FF684C">
              <w:rPr>
                <w:i/>
                <w:lang w:val="ru-RU"/>
              </w:rPr>
              <w:t>Привязка ТТ к локальным ТТ осуществляется на стороне дистрибьютора</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0770EB3B" w14:textId="77777777" w:rsidR="00F23B36" w:rsidRPr="00FF684C" w:rsidRDefault="00F23B36" w:rsidP="000F2D8B">
            <w:pPr>
              <w:rPr>
                <w:lang w:val="ru-RU"/>
              </w:rPr>
            </w:pPr>
          </w:p>
        </w:tc>
      </w:tr>
      <w:tr w:rsidR="00F23B36" w:rsidRPr="00CA6859" w14:paraId="0EFB1BDB" w14:textId="77777777" w:rsidTr="00E3261E">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A85907" w14:textId="23A2C9FB" w:rsidR="00F23B36" w:rsidRPr="00BF52EC" w:rsidRDefault="00BF52EC" w:rsidP="000F2D8B">
            <w:pPr>
              <w:jc w:val="right"/>
              <w:rPr>
                <w:i/>
                <w:iCs/>
                <w:lang w:val="en-US"/>
              </w:rPr>
            </w:pPr>
            <w:r>
              <w:rPr>
                <w:i/>
                <w:iCs/>
                <w:lang w:val="en-US"/>
              </w:rPr>
              <w:t xml:space="preserve">10085 </w:t>
            </w:r>
          </w:p>
        </w:tc>
        <w:tc>
          <w:tcPr>
            <w:tcW w:w="2102" w:type="pct"/>
            <w:tcBorders>
              <w:top w:val="single" w:sz="4" w:space="0" w:color="auto"/>
              <w:left w:val="nil"/>
              <w:bottom w:val="single" w:sz="4" w:space="0" w:color="auto"/>
              <w:right w:val="single" w:sz="4" w:space="0" w:color="auto"/>
            </w:tcBorders>
            <w:shd w:val="clear" w:color="auto" w:fill="auto"/>
            <w:noWrap/>
          </w:tcPr>
          <w:p w14:paraId="706C4DF6" w14:textId="1756657B" w:rsidR="00F23B36" w:rsidRPr="00CA6859" w:rsidRDefault="00BF52EC" w:rsidP="0045615D">
            <w:pPr>
              <w:rPr>
                <w:i/>
                <w:lang w:val="ru-RU"/>
              </w:rPr>
            </w:pPr>
            <w:r w:rsidRPr="00BF52EC">
              <w:rPr>
                <w:i/>
                <w:lang w:val="ru-RU"/>
              </w:rPr>
              <w:t>Импортировать фактические выплаты по статьям инвестиций</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05F7D034" w14:textId="1057BD70" w:rsidR="00F23B36" w:rsidRPr="00BF52EC" w:rsidRDefault="00BF52EC" w:rsidP="00BF52EC">
            <w:pPr>
              <w:rPr>
                <w:lang w:val="ru-RU"/>
              </w:rPr>
            </w:pPr>
            <w:r w:rsidRPr="00FF684C">
              <w:rPr>
                <w:lang w:val="ru-RU"/>
              </w:rPr>
              <w:t>влияет на импорт файл</w:t>
            </w:r>
            <w:r>
              <w:rPr>
                <w:lang w:val="ru-RU"/>
              </w:rPr>
              <w:t>а</w:t>
            </w:r>
            <w:r w:rsidRPr="00BF52EC">
              <w:rPr>
                <w:lang w:val="ru-RU"/>
              </w:rPr>
              <w:t xml:space="preserve"> </w:t>
            </w:r>
            <w:r w:rsidRPr="00BF52EC">
              <w:rPr>
                <w:lang w:val="en-US"/>
              </w:rPr>
              <w:t>ACINVPAY</w:t>
            </w:r>
            <w:r w:rsidRPr="00D24579">
              <w:rPr>
                <w:lang w:val="ru-RU"/>
              </w:rPr>
              <w:t>.</w:t>
            </w:r>
            <w:r>
              <w:rPr>
                <w:lang w:val="en-US"/>
              </w:rPr>
              <w:t>DBF</w:t>
            </w:r>
          </w:p>
        </w:tc>
      </w:tr>
    </w:tbl>
    <w:p w14:paraId="7763E764" w14:textId="5DBCF792" w:rsidR="001E20A5" w:rsidRPr="00CA6859" w:rsidRDefault="00762D42" w:rsidP="00762D42">
      <w:pPr>
        <w:pStyle w:val="Heading1"/>
        <w:rPr>
          <w:lang w:val="ru-RU"/>
        </w:rPr>
      </w:pPr>
      <w:bookmarkStart w:id="166" w:name="_Toc420948297"/>
      <w:r w:rsidRPr="00CA6859">
        <w:rPr>
          <w:lang w:val="ru-RU"/>
        </w:rPr>
        <w:t>Экспорт</w:t>
      </w:r>
      <w:bookmarkEnd w:id="166"/>
    </w:p>
    <w:p w14:paraId="1855F83A" w14:textId="37F1E3F9" w:rsidR="000319C4" w:rsidRPr="00CA6859" w:rsidRDefault="00762D42" w:rsidP="00762D42">
      <w:pPr>
        <w:pStyle w:val="Heading2"/>
        <w:rPr>
          <w:lang w:val="ru-RU"/>
        </w:rPr>
      </w:pPr>
      <w:bookmarkStart w:id="167" w:name="_Toc420948298"/>
      <w:r w:rsidRPr="00CA6859">
        <w:rPr>
          <w:lang w:val="ru-RU"/>
        </w:rPr>
        <w:t xml:space="preserve">Особенности экспорта информации о типах задолженности </w:t>
      </w:r>
      <w:r w:rsidR="000319C4" w:rsidRPr="00CA6859">
        <w:rPr>
          <w:lang w:val="ru-RU"/>
        </w:rPr>
        <w:t>(DEBTYPES.DBF)</w:t>
      </w:r>
      <w:bookmarkEnd w:id="167"/>
    </w:p>
    <w:p w14:paraId="2BCD2445" w14:textId="59A883C2" w:rsidR="00DF2DC5" w:rsidRPr="00CA6859" w:rsidRDefault="00762D42" w:rsidP="008257E3">
      <w:pPr>
        <w:pStyle w:val="ListParagraph"/>
        <w:numPr>
          <w:ilvl w:val="0"/>
          <w:numId w:val="72"/>
        </w:numPr>
        <w:jc w:val="both"/>
        <w:rPr>
          <w:lang w:val="ru-RU"/>
        </w:rPr>
      </w:pPr>
      <w:r w:rsidRPr="00CA6859">
        <w:rPr>
          <w:lang w:val="ru-RU"/>
        </w:rPr>
        <w:t>Экспортируются только активные данные (табл. TblDebtTypes).</w:t>
      </w:r>
    </w:p>
    <w:p w14:paraId="3E9B2763" w14:textId="40330BA3" w:rsidR="000319C4" w:rsidRPr="00CA6859" w:rsidRDefault="000319C4" w:rsidP="000319C4">
      <w:pPr>
        <w:pStyle w:val="Heading2"/>
        <w:rPr>
          <w:lang w:val="ru-RU"/>
        </w:rPr>
      </w:pPr>
      <w:bookmarkStart w:id="168" w:name="_Toc125528492"/>
      <w:bookmarkStart w:id="169" w:name="_Toc151455610"/>
      <w:bookmarkStart w:id="170" w:name="_Toc356571357"/>
      <w:bookmarkStart w:id="171" w:name="_Toc420948299"/>
      <w:r w:rsidRPr="00CA6859">
        <w:rPr>
          <w:lang w:val="ru-RU"/>
        </w:rPr>
        <w:lastRenderedPageBreak/>
        <w:t>Таблиц</w:t>
      </w:r>
      <w:r w:rsidR="00762D42" w:rsidRPr="00CA6859">
        <w:rPr>
          <w:lang w:val="ru-RU"/>
        </w:rPr>
        <w:t>а</w:t>
      </w:r>
      <w:r w:rsidRPr="00CA6859">
        <w:rPr>
          <w:lang w:val="ru-RU"/>
        </w:rPr>
        <w:t xml:space="preserve"> debtypes</w:t>
      </w:r>
      <w:bookmarkEnd w:id="168"/>
      <w:bookmarkEnd w:id="169"/>
      <w:bookmarkEnd w:id="170"/>
      <w:bookmarkEnd w:id="171"/>
    </w:p>
    <w:p w14:paraId="6142E13F" w14:textId="3F51DE23" w:rsidR="000319C4" w:rsidRPr="00CA6859" w:rsidRDefault="00762D42" w:rsidP="00334D2D">
      <w:pPr>
        <w:spacing w:before="200" w:after="200"/>
        <w:ind w:left="706"/>
        <w:rPr>
          <w:lang w:val="ru-RU"/>
        </w:rPr>
      </w:pPr>
      <w:r w:rsidRPr="00CA6859">
        <w:rPr>
          <w:lang w:val="ru-RU"/>
        </w:rPr>
        <w:t>Информация о типах задолженности.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762D42" w:rsidRPr="00CA6859" w14:paraId="34876298" w14:textId="77777777" w:rsidTr="00D261E1">
        <w:tc>
          <w:tcPr>
            <w:tcW w:w="1402" w:type="dxa"/>
            <w:tcBorders>
              <w:top w:val="single" w:sz="12" w:space="0" w:color="auto"/>
              <w:left w:val="single" w:sz="12" w:space="0" w:color="auto"/>
              <w:bottom w:val="single" w:sz="12" w:space="0" w:color="auto"/>
              <w:right w:val="single" w:sz="12" w:space="0" w:color="auto"/>
            </w:tcBorders>
          </w:tcPr>
          <w:p w14:paraId="60360136" w14:textId="52335BE9" w:rsidR="00762D42" w:rsidRPr="00CA6859" w:rsidRDefault="00762D42"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12D96311" w14:textId="6BF92EE1" w:rsidR="00762D42" w:rsidRPr="00CA6859" w:rsidRDefault="00762D42"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38BA2C9D" w14:textId="79AC6B32" w:rsidR="00762D42" w:rsidRPr="00CA6859" w:rsidRDefault="00762D42"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594E47AB" w14:textId="218374CC" w:rsidR="00762D42" w:rsidRPr="00CA6859" w:rsidRDefault="00762D42"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2B2053A6" w14:textId="4F918A0D" w:rsidR="00762D42" w:rsidRPr="00CA6859" w:rsidRDefault="00762D42"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1235C9B2" w14:textId="0467B6B0" w:rsidR="00762D42" w:rsidRPr="00CA6859" w:rsidRDefault="00762D42" w:rsidP="000F2D8B">
            <w:pPr>
              <w:jc w:val="center"/>
              <w:rPr>
                <w:b/>
                <w:lang w:val="ru-RU"/>
              </w:rPr>
            </w:pPr>
            <w:r w:rsidRPr="00CA6859">
              <w:rPr>
                <w:b/>
                <w:lang w:val="ru-RU"/>
              </w:rPr>
              <w:t>Поле обязательное</w:t>
            </w:r>
          </w:p>
        </w:tc>
      </w:tr>
      <w:tr w:rsidR="00B513E8" w:rsidRPr="00CA6859" w14:paraId="4F2C9DF9" w14:textId="77777777" w:rsidTr="00D261E1">
        <w:tc>
          <w:tcPr>
            <w:tcW w:w="1402" w:type="dxa"/>
            <w:tcBorders>
              <w:top w:val="single" w:sz="12" w:space="0" w:color="auto"/>
              <w:left w:val="single" w:sz="4" w:space="0" w:color="auto"/>
              <w:bottom w:val="single" w:sz="4" w:space="0" w:color="auto"/>
              <w:right w:val="single" w:sz="4" w:space="0" w:color="auto"/>
            </w:tcBorders>
          </w:tcPr>
          <w:p w14:paraId="48DE2C26" w14:textId="77777777" w:rsidR="000319C4" w:rsidRPr="00CA6859" w:rsidRDefault="000319C4" w:rsidP="000F2D8B">
            <w:pPr>
              <w:rPr>
                <w:lang w:val="ru-RU"/>
              </w:rPr>
            </w:pPr>
          </w:p>
        </w:tc>
        <w:tc>
          <w:tcPr>
            <w:tcW w:w="1800" w:type="dxa"/>
            <w:tcBorders>
              <w:top w:val="single" w:sz="12" w:space="0" w:color="auto"/>
              <w:left w:val="single" w:sz="4" w:space="0" w:color="auto"/>
              <w:bottom w:val="single" w:sz="4" w:space="0" w:color="auto"/>
              <w:right w:val="single" w:sz="4" w:space="0" w:color="auto"/>
            </w:tcBorders>
            <w:vAlign w:val="bottom"/>
          </w:tcPr>
          <w:p w14:paraId="0E5079DC" w14:textId="77777777" w:rsidR="000319C4" w:rsidRPr="00CA6859" w:rsidRDefault="000319C4" w:rsidP="000F2D8B">
            <w:pPr>
              <w:rPr>
                <w:lang w:val="ru-RU"/>
              </w:rPr>
            </w:pPr>
            <w:r w:rsidRPr="00CA6859">
              <w:rPr>
                <w:lang w:val="ru-RU"/>
              </w:rPr>
              <w:t>DebTypCode</w:t>
            </w:r>
          </w:p>
        </w:tc>
        <w:tc>
          <w:tcPr>
            <w:tcW w:w="1260" w:type="dxa"/>
            <w:tcBorders>
              <w:top w:val="single" w:sz="12" w:space="0" w:color="auto"/>
              <w:left w:val="single" w:sz="4" w:space="0" w:color="auto"/>
              <w:bottom w:val="single" w:sz="4" w:space="0" w:color="auto"/>
              <w:right w:val="single" w:sz="4" w:space="0" w:color="auto"/>
            </w:tcBorders>
            <w:vAlign w:val="bottom"/>
          </w:tcPr>
          <w:p w14:paraId="405FAE69" w14:textId="77777777" w:rsidR="000319C4" w:rsidRPr="00CA6859" w:rsidRDefault="000319C4" w:rsidP="000F2D8B">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vAlign w:val="bottom"/>
          </w:tcPr>
          <w:p w14:paraId="31B2C28B" w14:textId="77777777" w:rsidR="000319C4" w:rsidRPr="00CA6859" w:rsidRDefault="000319C4" w:rsidP="000F2D8B">
            <w:pPr>
              <w:jc w:val="center"/>
              <w:rPr>
                <w:lang w:val="ru-RU"/>
              </w:rPr>
            </w:pPr>
            <w:r w:rsidRPr="00CA6859">
              <w:rPr>
                <w:lang w:val="ru-RU"/>
              </w:rPr>
              <w:t>20</w:t>
            </w:r>
          </w:p>
        </w:tc>
        <w:tc>
          <w:tcPr>
            <w:tcW w:w="2784" w:type="dxa"/>
            <w:tcBorders>
              <w:top w:val="single" w:sz="12" w:space="0" w:color="auto"/>
              <w:left w:val="single" w:sz="4" w:space="0" w:color="auto"/>
              <w:bottom w:val="single" w:sz="4" w:space="0" w:color="auto"/>
              <w:right w:val="single" w:sz="4" w:space="0" w:color="auto"/>
            </w:tcBorders>
            <w:vAlign w:val="bottom"/>
          </w:tcPr>
          <w:p w14:paraId="31DE2484" w14:textId="566CA98C" w:rsidR="000319C4" w:rsidRPr="00CA6859" w:rsidRDefault="00E3261E" w:rsidP="000F2D8B">
            <w:pPr>
              <w:rPr>
                <w:lang w:val="ru-RU"/>
              </w:rPr>
            </w:pPr>
            <w:r w:rsidRPr="00CA6859">
              <w:rPr>
                <w:lang w:val="ru-RU"/>
              </w:rPr>
              <w:t>Внешний код типа задолженности</w:t>
            </w:r>
          </w:p>
        </w:tc>
        <w:tc>
          <w:tcPr>
            <w:tcW w:w="1716" w:type="dxa"/>
            <w:tcBorders>
              <w:top w:val="single" w:sz="12" w:space="0" w:color="auto"/>
              <w:left w:val="single" w:sz="4" w:space="0" w:color="auto"/>
              <w:bottom w:val="single" w:sz="4" w:space="0" w:color="auto"/>
              <w:right w:val="single" w:sz="4" w:space="0" w:color="auto"/>
            </w:tcBorders>
          </w:tcPr>
          <w:p w14:paraId="322BA383" w14:textId="4486E472" w:rsidR="000319C4" w:rsidRPr="00CA6859" w:rsidRDefault="00E3261E" w:rsidP="000F2D8B">
            <w:pPr>
              <w:jc w:val="center"/>
              <w:rPr>
                <w:lang w:val="ru-RU"/>
              </w:rPr>
            </w:pPr>
            <w:r w:rsidRPr="00CA6859">
              <w:rPr>
                <w:lang w:val="ru-RU"/>
              </w:rPr>
              <w:t>Да</w:t>
            </w:r>
          </w:p>
        </w:tc>
      </w:tr>
      <w:tr w:rsidR="00B513E8" w:rsidRPr="00CA6859" w14:paraId="7065A4C9" w14:textId="77777777" w:rsidTr="00D261E1">
        <w:trPr>
          <w:trHeight w:val="268"/>
        </w:trPr>
        <w:tc>
          <w:tcPr>
            <w:tcW w:w="1402" w:type="dxa"/>
          </w:tcPr>
          <w:p w14:paraId="7DB53AEF" w14:textId="77777777" w:rsidR="000319C4" w:rsidRPr="00CA6859" w:rsidRDefault="000319C4" w:rsidP="000F2D8B">
            <w:pPr>
              <w:rPr>
                <w:lang w:val="ru-RU"/>
              </w:rPr>
            </w:pPr>
          </w:p>
        </w:tc>
        <w:tc>
          <w:tcPr>
            <w:tcW w:w="1800" w:type="dxa"/>
            <w:vAlign w:val="bottom"/>
          </w:tcPr>
          <w:p w14:paraId="2CA2EF17" w14:textId="77777777" w:rsidR="000319C4" w:rsidRPr="00CA6859" w:rsidRDefault="000319C4" w:rsidP="000F2D8B">
            <w:pPr>
              <w:rPr>
                <w:lang w:val="ru-RU"/>
              </w:rPr>
            </w:pPr>
            <w:r w:rsidRPr="00CA6859">
              <w:rPr>
                <w:lang w:val="ru-RU"/>
              </w:rPr>
              <w:t>DebTypName</w:t>
            </w:r>
          </w:p>
        </w:tc>
        <w:tc>
          <w:tcPr>
            <w:tcW w:w="1260" w:type="dxa"/>
            <w:vAlign w:val="bottom"/>
          </w:tcPr>
          <w:p w14:paraId="01BB2066" w14:textId="77777777" w:rsidR="000319C4" w:rsidRPr="00CA6859" w:rsidRDefault="000319C4" w:rsidP="000F2D8B">
            <w:pPr>
              <w:rPr>
                <w:lang w:val="ru-RU"/>
              </w:rPr>
            </w:pPr>
            <w:r w:rsidRPr="00CA6859">
              <w:rPr>
                <w:lang w:val="ru-RU"/>
              </w:rPr>
              <w:t>Character</w:t>
            </w:r>
          </w:p>
        </w:tc>
        <w:tc>
          <w:tcPr>
            <w:tcW w:w="1260" w:type="dxa"/>
            <w:vAlign w:val="bottom"/>
          </w:tcPr>
          <w:p w14:paraId="02D690C5" w14:textId="77777777" w:rsidR="000319C4" w:rsidRPr="00CA6859" w:rsidRDefault="000319C4" w:rsidP="000F2D8B">
            <w:pPr>
              <w:jc w:val="center"/>
              <w:rPr>
                <w:lang w:val="ru-RU"/>
              </w:rPr>
            </w:pPr>
            <w:r w:rsidRPr="00CA6859">
              <w:rPr>
                <w:lang w:val="ru-RU"/>
              </w:rPr>
              <w:t>50</w:t>
            </w:r>
          </w:p>
        </w:tc>
        <w:tc>
          <w:tcPr>
            <w:tcW w:w="2784" w:type="dxa"/>
            <w:vAlign w:val="bottom"/>
          </w:tcPr>
          <w:p w14:paraId="7C7C9362" w14:textId="75C71BDF" w:rsidR="000319C4" w:rsidRPr="00CA6859" w:rsidRDefault="00E3261E" w:rsidP="000F2D8B">
            <w:pPr>
              <w:rPr>
                <w:lang w:val="ru-RU"/>
              </w:rPr>
            </w:pPr>
            <w:r w:rsidRPr="00CA6859">
              <w:rPr>
                <w:lang w:val="ru-RU"/>
              </w:rPr>
              <w:t>Тип задолженности</w:t>
            </w:r>
          </w:p>
        </w:tc>
        <w:tc>
          <w:tcPr>
            <w:tcW w:w="1716" w:type="dxa"/>
          </w:tcPr>
          <w:p w14:paraId="522F01D2" w14:textId="5B62915B" w:rsidR="000319C4" w:rsidRPr="00CA6859" w:rsidRDefault="00E3261E" w:rsidP="000F2D8B">
            <w:pPr>
              <w:jc w:val="center"/>
              <w:rPr>
                <w:lang w:val="ru-RU"/>
              </w:rPr>
            </w:pPr>
            <w:r w:rsidRPr="00CA6859">
              <w:rPr>
                <w:lang w:val="ru-RU"/>
              </w:rPr>
              <w:t>Да</w:t>
            </w:r>
          </w:p>
        </w:tc>
      </w:tr>
      <w:tr w:rsidR="00E3261E" w:rsidRPr="00CA6859" w14:paraId="565F82CC" w14:textId="77777777" w:rsidTr="00D261E1">
        <w:trPr>
          <w:trHeight w:val="268"/>
        </w:trPr>
        <w:tc>
          <w:tcPr>
            <w:tcW w:w="1402" w:type="dxa"/>
          </w:tcPr>
          <w:p w14:paraId="066FA883" w14:textId="77777777" w:rsidR="00E3261E" w:rsidRPr="00CA6859" w:rsidRDefault="00E3261E" w:rsidP="000F2D8B">
            <w:pPr>
              <w:rPr>
                <w:lang w:val="ru-RU"/>
              </w:rPr>
            </w:pPr>
          </w:p>
        </w:tc>
        <w:tc>
          <w:tcPr>
            <w:tcW w:w="1800" w:type="dxa"/>
            <w:vAlign w:val="bottom"/>
          </w:tcPr>
          <w:p w14:paraId="04A055E0" w14:textId="77777777" w:rsidR="00E3261E" w:rsidRPr="00CA6859" w:rsidRDefault="00E3261E" w:rsidP="000F2D8B">
            <w:pPr>
              <w:rPr>
                <w:lang w:val="ru-RU"/>
              </w:rPr>
            </w:pPr>
            <w:r w:rsidRPr="00CA6859">
              <w:rPr>
                <w:lang w:val="ru-RU"/>
              </w:rPr>
              <w:t>PDTypCode</w:t>
            </w:r>
          </w:p>
        </w:tc>
        <w:tc>
          <w:tcPr>
            <w:tcW w:w="1260" w:type="dxa"/>
            <w:vAlign w:val="bottom"/>
          </w:tcPr>
          <w:p w14:paraId="160B3344" w14:textId="77777777" w:rsidR="00E3261E" w:rsidRPr="00CA6859" w:rsidRDefault="00E3261E" w:rsidP="000F2D8B">
            <w:pPr>
              <w:rPr>
                <w:lang w:val="ru-RU"/>
              </w:rPr>
            </w:pPr>
            <w:r w:rsidRPr="00CA6859">
              <w:rPr>
                <w:lang w:val="ru-RU"/>
              </w:rPr>
              <w:t>Character</w:t>
            </w:r>
          </w:p>
        </w:tc>
        <w:tc>
          <w:tcPr>
            <w:tcW w:w="1260" w:type="dxa"/>
            <w:vAlign w:val="bottom"/>
          </w:tcPr>
          <w:p w14:paraId="46BA76B8" w14:textId="77777777" w:rsidR="00E3261E" w:rsidRPr="00CA6859" w:rsidRDefault="00E3261E" w:rsidP="000F2D8B">
            <w:pPr>
              <w:jc w:val="center"/>
              <w:rPr>
                <w:lang w:val="ru-RU"/>
              </w:rPr>
            </w:pPr>
            <w:r w:rsidRPr="00CA6859">
              <w:rPr>
                <w:lang w:val="ru-RU"/>
              </w:rPr>
              <w:t>20</w:t>
            </w:r>
          </w:p>
        </w:tc>
        <w:tc>
          <w:tcPr>
            <w:tcW w:w="2784" w:type="dxa"/>
            <w:vAlign w:val="bottom"/>
          </w:tcPr>
          <w:p w14:paraId="7A694177" w14:textId="0CBE8EB5" w:rsidR="00E3261E" w:rsidRPr="00CA6859" w:rsidRDefault="00E3261E" w:rsidP="000F2D8B">
            <w:pPr>
              <w:rPr>
                <w:lang w:val="ru-RU"/>
              </w:rPr>
            </w:pPr>
            <w:r w:rsidRPr="00CA6859">
              <w:rPr>
                <w:lang w:val="ru-RU"/>
              </w:rPr>
              <w:t>Внешний код родительского типа задолженности</w:t>
            </w:r>
          </w:p>
        </w:tc>
        <w:tc>
          <w:tcPr>
            <w:tcW w:w="1716" w:type="dxa"/>
          </w:tcPr>
          <w:p w14:paraId="33015D27" w14:textId="1508A9F2" w:rsidR="00E3261E" w:rsidRPr="00CA6859" w:rsidRDefault="00E3261E" w:rsidP="000F2D8B">
            <w:pPr>
              <w:jc w:val="center"/>
              <w:rPr>
                <w:lang w:val="ru-RU"/>
              </w:rPr>
            </w:pPr>
            <w:r w:rsidRPr="00CA6859">
              <w:rPr>
                <w:lang w:val="ru-RU"/>
              </w:rPr>
              <w:t>Да</w:t>
            </w:r>
          </w:p>
        </w:tc>
      </w:tr>
      <w:tr w:rsidR="00E3261E" w:rsidRPr="00CA6859" w14:paraId="3AA23B9A" w14:textId="77777777" w:rsidTr="00D261E1">
        <w:trPr>
          <w:trHeight w:val="268"/>
        </w:trPr>
        <w:tc>
          <w:tcPr>
            <w:tcW w:w="1402" w:type="dxa"/>
          </w:tcPr>
          <w:p w14:paraId="2929BFF3" w14:textId="77777777" w:rsidR="00E3261E" w:rsidRPr="00CA6859" w:rsidRDefault="00E3261E" w:rsidP="000F2D8B">
            <w:pPr>
              <w:rPr>
                <w:lang w:val="ru-RU"/>
              </w:rPr>
            </w:pPr>
          </w:p>
        </w:tc>
        <w:tc>
          <w:tcPr>
            <w:tcW w:w="1800" w:type="dxa"/>
            <w:vAlign w:val="center"/>
          </w:tcPr>
          <w:p w14:paraId="41B5A013" w14:textId="77777777" w:rsidR="00E3261E" w:rsidRPr="00CA6859" w:rsidRDefault="00E3261E" w:rsidP="000F2D8B">
            <w:pPr>
              <w:rPr>
                <w:lang w:val="ru-RU"/>
              </w:rPr>
            </w:pPr>
            <w:r w:rsidRPr="00CA6859">
              <w:rPr>
                <w:lang w:val="ru-RU"/>
              </w:rPr>
              <w:t>DTLM</w:t>
            </w:r>
          </w:p>
        </w:tc>
        <w:tc>
          <w:tcPr>
            <w:tcW w:w="1260" w:type="dxa"/>
          </w:tcPr>
          <w:p w14:paraId="6FCAC7B9" w14:textId="77777777" w:rsidR="00E3261E" w:rsidRPr="00CA6859" w:rsidRDefault="00E3261E" w:rsidP="000F2D8B">
            <w:pPr>
              <w:rPr>
                <w:lang w:val="ru-RU"/>
              </w:rPr>
            </w:pPr>
            <w:r w:rsidRPr="00CA6859">
              <w:rPr>
                <w:lang w:val="ru-RU"/>
              </w:rPr>
              <w:t>Character</w:t>
            </w:r>
          </w:p>
        </w:tc>
        <w:tc>
          <w:tcPr>
            <w:tcW w:w="1260" w:type="dxa"/>
            <w:vAlign w:val="center"/>
          </w:tcPr>
          <w:p w14:paraId="515D07B5" w14:textId="77777777" w:rsidR="00E3261E" w:rsidRPr="00CA6859" w:rsidRDefault="00E3261E" w:rsidP="000F2D8B">
            <w:pPr>
              <w:jc w:val="center"/>
              <w:rPr>
                <w:lang w:val="ru-RU"/>
              </w:rPr>
            </w:pPr>
            <w:r w:rsidRPr="00CA6859">
              <w:rPr>
                <w:lang w:val="ru-RU"/>
              </w:rPr>
              <w:t>14</w:t>
            </w:r>
          </w:p>
        </w:tc>
        <w:tc>
          <w:tcPr>
            <w:tcW w:w="2784" w:type="dxa"/>
            <w:vAlign w:val="bottom"/>
          </w:tcPr>
          <w:p w14:paraId="7B034ED8" w14:textId="77777777" w:rsidR="00E3261E" w:rsidRPr="00CA6859" w:rsidRDefault="00E3261E" w:rsidP="00E3261E">
            <w:pPr>
              <w:rPr>
                <w:lang w:val="ru-RU"/>
              </w:rPr>
            </w:pPr>
            <w:r w:rsidRPr="00CA6859">
              <w:rPr>
                <w:lang w:val="ru-RU"/>
              </w:rPr>
              <w:t xml:space="preserve">Дата и время модификации записи. </w:t>
            </w:r>
          </w:p>
          <w:p w14:paraId="2F929B60" w14:textId="6C851618" w:rsidR="00E3261E" w:rsidRPr="00CA6859" w:rsidRDefault="00E3261E" w:rsidP="00E3261E">
            <w:pPr>
              <w:rPr>
                <w:lang w:val="ru-RU"/>
              </w:rPr>
            </w:pPr>
            <w:r w:rsidRPr="00CA6859">
              <w:rPr>
                <w:lang w:val="ru-RU"/>
              </w:rPr>
              <w:t>Формат: “YYYYMMDD HH:MM”</w:t>
            </w:r>
          </w:p>
        </w:tc>
        <w:tc>
          <w:tcPr>
            <w:tcW w:w="1716" w:type="dxa"/>
          </w:tcPr>
          <w:p w14:paraId="265F8C9D" w14:textId="3EB70A4C" w:rsidR="00E3261E" w:rsidRPr="00CA6859" w:rsidRDefault="00E3261E" w:rsidP="000F2D8B">
            <w:pPr>
              <w:jc w:val="center"/>
              <w:rPr>
                <w:lang w:val="ru-RU"/>
              </w:rPr>
            </w:pPr>
            <w:r w:rsidRPr="00CA6859">
              <w:rPr>
                <w:lang w:val="ru-RU"/>
              </w:rPr>
              <w:t>Да</w:t>
            </w:r>
          </w:p>
        </w:tc>
      </w:tr>
      <w:tr w:rsidR="0092292F" w:rsidRPr="00CA6859" w14:paraId="5F9C1C5D" w14:textId="77777777" w:rsidTr="00D261E1">
        <w:trPr>
          <w:trHeight w:val="268"/>
        </w:trPr>
        <w:tc>
          <w:tcPr>
            <w:tcW w:w="1402" w:type="dxa"/>
          </w:tcPr>
          <w:p w14:paraId="520063C9" w14:textId="02F91480" w:rsidR="0092292F" w:rsidRPr="00CA6859" w:rsidRDefault="0092292F" w:rsidP="000F2D8B">
            <w:pPr>
              <w:rPr>
                <w:lang w:val="ru-RU"/>
              </w:rPr>
            </w:pPr>
            <w:r w:rsidRPr="00CA6859">
              <w:rPr>
                <w:lang w:val="ru-RU"/>
              </w:rPr>
              <w:t>FK</w:t>
            </w:r>
          </w:p>
        </w:tc>
        <w:tc>
          <w:tcPr>
            <w:tcW w:w="1800" w:type="dxa"/>
            <w:vAlign w:val="center"/>
          </w:tcPr>
          <w:p w14:paraId="7400FC72" w14:textId="28941784" w:rsidR="0092292F" w:rsidRPr="0092292F" w:rsidRDefault="0092292F" w:rsidP="000F2D8B">
            <w:pPr>
              <w:rPr>
                <w:lang w:val="en-US"/>
              </w:rPr>
            </w:pPr>
            <w:r>
              <w:rPr>
                <w:lang w:val="en-US"/>
              </w:rPr>
              <w:t>CUST_ID</w:t>
            </w:r>
          </w:p>
        </w:tc>
        <w:tc>
          <w:tcPr>
            <w:tcW w:w="1260" w:type="dxa"/>
          </w:tcPr>
          <w:p w14:paraId="64E186DD" w14:textId="5456F274" w:rsidR="0092292F" w:rsidRPr="0092292F" w:rsidRDefault="0092292F" w:rsidP="000F2D8B">
            <w:pPr>
              <w:rPr>
                <w:lang w:val="en-US"/>
              </w:rPr>
            </w:pPr>
            <w:r>
              <w:rPr>
                <w:lang w:val="en-US"/>
              </w:rPr>
              <w:t>NUMERIC</w:t>
            </w:r>
          </w:p>
        </w:tc>
        <w:tc>
          <w:tcPr>
            <w:tcW w:w="1260" w:type="dxa"/>
            <w:vAlign w:val="center"/>
          </w:tcPr>
          <w:p w14:paraId="3AFFCA64" w14:textId="26A03245" w:rsidR="0092292F" w:rsidRPr="0092292F" w:rsidRDefault="0092292F" w:rsidP="000F2D8B">
            <w:pPr>
              <w:jc w:val="center"/>
              <w:rPr>
                <w:lang w:val="en-US"/>
              </w:rPr>
            </w:pPr>
            <w:r>
              <w:rPr>
                <w:lang w:val="en-US"/>
              </w:rPr>
              <w:t>11</w:t>
            </w:r>
          </w:p>
        </w:tc>
        <w:tc>
          <w:tcPr>
            <w:tcW w:w="2784" w:type="dxa"/>
            <w:vAlign w:val="bottom"/>
          </w:tcPr>
          <w:p w14:paraId="02042CB5" w14:textId="37568763" w:rsidR="0092292F" w:rsidRPr="00CA6859" w:rsidRDefault="00BD1C45" w:rsidP="00E3261E">
            <w:pPr>
              <w:rPr>
                <w:lang w:val="ru-RU"/>
              </w:rPr>
            </w:pPr>
            <w:r>
              <w:rPr>
                <w:lang w:val="ru-RU"/>
              </w:rPr>
              <w:t>Идентификатор точки синхронизации</w:t>
            </w:r>
          </w:p>
        </w:tc>
        <w:tc>
          <w:tcPr>
            <w:tcW w:w="1716" w:type="dxa"/>
          </w:tcPr>
          <w:p w14:paraId="7533CF14" w14:textId="4F4D24CB" w:rsidR="0092292F" w:rsidRPr="00CA6859" w:rsidRDefault="00BD1C45" w:rsidP="000F2D8B">
            <w:pPr>
              <w:jc w:val="center"/>
              <w:rPr>
                <w:lang w:val="ru-RU"/>
              </w:rPr>
            </w:pPr>
            <w:r w:rsidRPr="00CA6859">
              <w:rPr>
                <w:lang w:val="ru-RU"/>
              </w:rPr>
              <w:t>Да</w:t>
            </w:r>
          </w:p>
        </w:tc>
      </w:tr>
    </w:tbl>
    <w:p w14:paraId="66A71985" w14:textId="3F9F814C" w:rsidR="001B5163" w:rsidRPr="00CA6859" w:rsidRDefault="00E3261E" w:rsidP="00E3261E">
      <w:pPr>
        <w:pStyle w:val="Heading2"/>
        <w:rPr>
          <w:lang w:val="ru-RU"/>
        </w:rPr>
      </w:pPr>
      <w:bookmarkStart w:id="172" w:name="_Toc420948300"/>
      <w:r w:rsidRPr="00CA6859">
        <w:rPr>
          <w:lang w:val="ru-RU"/>
        </w:rPr>
        <w:t xml:space="preserve">Особенности экспорта информации о координатах визитов </w:t>
      </w:r>
      <w:r w:rsidR="001B5163" w:rsidRPr="00CA6859">
        <w:rPr>
          <w:lang w:val="ru-RU"/>
        </w:rPr>
        <w:t>(GPSCOORD.DBF)</w:t>
      </w:r>
      <w:bookmarkEnd w:id="172"/>
    </w:p>
    <w:p w14:paraId="15407360" w14:textId="77777777" w:rsidR="00E3261E" w:rsidRPr="00CA6859" w:rsidRDefault="00E3261E" w:rsidP="008257E3">
      <w:pPr>
        <w:pStyle w:val="ListParagraph"/>
        <w:numPr>
          <w:ilvl w:val="0"/>
          <w:numId w:val="71"/>
        </w:numPr>
        <w:jc w:val="both"/>
        <w:rPr>
          <w:lang w:val="ru-RU"/>
        </w:rPr>
      </w:pPr>
      <w:r w:rsidRPr="00CA6859">
        <w:rPr>
          <w:lang w:val="ru-RU"/>
        </w:rPr>
        <w:t xml:space="preserve">Экспортируются данные табл. tblOutletCardGPS. </w:t>
      </w:r>
    </w:p>
    <w:p w14:paraId="75D6A536" w14:textId="63069D34" w:rsidR="001B5163" w:rsidRPr="00CA6859" w:rsidRDefault="00E3261E" w:rsidP="008257E3">
      <w:pPr>
        <w:pStyle w:val="ListParagraph"/>
        <w:numPr>
          <w:ilvl w:val="0"/>
          <w:numId w:val="71"/>
        </w:numPr>
        <w:jc w:val="both"/>
        <w:rPr>
          <w:lang w:val="ru-RU"/>
        </w:rPr>
      </w:pPr>
      <w:r w:rsidRPr="00CA6859">
        <w:rPr>
          <w:lang w:val="ru-RU"/>
        </w:rPr>
        <w:t>Экспортируются координаты визитов при условии</w:t>
      </w:r>
      <w:r w:rsidR="001B5163" w:rsidRPr="00CA6859">
        <w:rPr>
          <w:lang w:val="ru-RU"/>
        </w:rPr>
        <w:t>:</w:t>
      </w:r>
    </w:p>
    <w:p w14:paraId="76978F97" w14:textId="0F5079D6" w:rsidR="00E3261E" w:rsidRPr="00CA6859" w:rsidRDefault="00E3261E" w:rsidP="00E3261E">
      <w:pPr>
        <w:pStyle w:val="ListParagraph"/>
        <w:numPr>
          <w:ilvl w:val="0"/>
          <w:numId w:val="51"/>
        </w:numPr>
        <w:jc w:val="both"/>
        <w:rPr>
          <w:lang w:val="ru-RU"/>
        </w:rPr>
      </w:pPr>
      <w:r w:rsidRPr="00CA6859">
        <w:rPr>
          <w:lang w:val="ru-RU"/>
        </w:rPr>
        <w:t xml:space="preserve">tblOutLetCardH.SyncWithDBF = 0 </w:t>
      </w:r>
    </w:p>
    <w:p w14:paraId="2F6C8393" w14:textId="57D7C420" w:rsidR="00E3261E" w:rsidRPr="00CA6859" w:rsidRDefault="00E3261E" w:rsidP="00E3261E">
      <w:pPr>
        <w:pStyle w:val="ListParagraph"/>
        <w:numPr>
          <w:ilvl w:val="0"/>
          <w:numId w:val="51"/>
        </w:numPr>
        <w:jc w:val="both"/>
        <w:rPr>
          <w:lang w:val="ru-RU"/>
        </w:rPr>
      </w:pPr>
      <w:r w:rsidRPr="00CA6859">
        <w:rPr>
          <w:lang w:val="ru-RU"/>
        </w:rPr>
        <w:t xml:space="preserve">tblOutletOrderH.IsConfirm = 1 </w:t>
      </w:r>
    </w:p>
    <w:p w14:paraId="710071A5" w14:textId="11739B3B" w:rsidR="00E3261E" w:rsidRPr="00CA6859" w:rsidRDefault="00E3261E" w:rsidP="00E3261E">
      <w:pPr>
        <w:pStyle w:val="ListParagraph"/>
        <w:numPr>
          <w:ilvl w:val="0"/>
          <w:numId w:val="51"/>
        </w:numPr>
        <w:jc w:val="both"/>
        <w:rPr>
          <w:lang w:val="ru-RU"/>
        </w:rPr>
      </w:pPr>
      <w:r w:rsidRPr="00CA6859">
        <w:rPr>
          <w:lang w:val="ru-RU"/>
        </w:rPr>
        <w:t xml:space="preserve">tblOutletCardGPS.Latitude имеет значение от 0 до 180 </w:t>
      </w:r>
    </w:p>
    <w:p w14:paraId="275F8D51" w14:textId="1E1A36C7" w:rsidR="001B5163" w:rsidRPr="00CA6859" w:rsidRDefault="00E3261E" w:rsidP="00E3261E">
      <w:pPr>
        <w:pStyle w:val="ListParagraph"/>
        <w:numPr>
          <w:ilvl w:val="0"/>
          <w:numId w:val="51"/>
        </w:numPr>
        <w:jc w:val="both"/>
        <w:rPr>
          <w:lang w:val="ru-RU"/>
        </w:rPr>
      </w:pPr>
      <w:r w:rsidRPr="00CA6859">
        <w:rPr>
          <w:lang w:val="ru-RU"/>
        </w:rPr>
        <w:t>tblOutletCardGPS.Longitude имеет значение от 0 до 360</w:t>
      </w:r>
    </w:p>
    <w:p w14:paraId="17BD2F86" w14:textId="315A2F8D" w:rsidR="001B5163" w:rsidRPr="00CA6859" w:rsidRDefault="00E3261E" w:rsidP="00DF2DC5">
      <w:pPr>
        <w:pStyle w:val="ListParagraph"/>
        <w:ind w:left="1080"/>
        <w:jc w:val="both"/>
        <w:rPr>
          <w:lang w:val="ru-RU"/>
        </w:rPr>
      </w:pPr>
      <w:r w:rsidRPr="00CA6859">
        <w:rPr>
          <w:lang w:val="ru-RU"/>
        </w:rPr>
        <w:t>и соответствуют Cust_id соответствующего tblOutLetCardH.</w:t>
      </w:r>
    </w:p>
    <w:p w14:paraId="4FD4EC03" w14:textId="37614700" w:rsidR="001B5163" w:rsidRPr="00CA6859" w:rsidRDefault="00E3261E" w:rsidP="008257E3">
      <w:pPr>
        <w:pStyle w:val="ListParagraph"/>
        <w:numPr>
          <w:ilvl w:val="0"/>
          <w:numId w:val="71"/>
        </w:numPr>
        <w:jc w:val="both"/>
        <w:rPr>
          <w:lang w:val="ru-RU"/>
        </w:rPr>
      </w:pPr>
      <w:r w:rsidRPr="00CA6859">
        <w:rPr>
          <w:lang w:val="ru-RU"/>
        </w:rPr>
        <w:t>Данные экспортируются с учетом tblOutLetCardH.Cust_id соответствующих координат визита tblOutletCardGPS.OLCard_id.</w:t>
      </w:r>
    </w:p>
    <w:p w14:paraId="366F221B" w14:textId="77777777" w:rsidR="001B5163" w:rsidRPr="00CA6859" w:rsidRDefault="001B5163" w:rsidP="001B5163">
      <w:pPr>
        <w:ind w:left="720"/>
        <w:rPr>
          <w:b/>
          <w:lang w:val="ru-RU"/>
        </w:rPr>
      </w:pPr>
    </w:p>
    <w:p w14:paraId="607C38AD" w14:textId="58AB4CBA" w:rsidR="001B5163" w:rsidRPr="00CA6859" w:rsidRDefault="00E3261E" w:rsidP="001B5163">
      <w:pPr>
        <w:ind w:left="720"/>
        <w:rPr>
          <w:b/>
          <w:lang w:val="ru-RU"/>
        </w:rPr>
      </w:pPr>
      <w:r w:rsidRPr="00CA6859">
        <w:rPr>
          <w:b/>
          <w:lang w:val="ru-RU"/>
        </w:rPr>
        <w:t xml:space="preserve">Особенности </w:t>
      </w:r>
      <w:r w:rsidR="00370BBB" w:rsidRPr="00370BBB">
        <w:rPr>
          <w:b/>
          <w:lang w:val="ru-RU"/>
        </w:rPr>
        <w:t>экспорта</w:t>
      </w:r>
      <w:r w:rsidR="00370BBB" w:rsidRPr="00370BBB">
        <w:rPr>
          <w:lang w:val="ru-RU"/>
        </w:rPr>
        <w:t xml:space="preserve"> </w:t>
      </w:r>
      <w:r w:rsidRPr="00CA6859">
        <w:rPr>
          <w:b/>
          <w:lang w:val="ru-RU"/>
        </w:rPr>
        <w:t>в зависимости от опций</w:t>
      </w:r>
    </w:p>
    <w:p w14:paraId="18974102" w14:textId="77777777" w:rsidR="001B5163" w:rsidRPr="00CA6859" w:rsidRDefault="001B5163" w:rsidP="001B5163">
      <w:pPr>
        <w:ind w:left="720"/>
        <w:rPr>
          <w:b/>
          <w:lang w:val="ru-RU"/>
        </w:rPr>
      </w:pPr>
    </w:p>
    <w:p w14:paraId="7DA59C60" w14:textId="55CD15A8" w:rsidR="001B5163" w:rsidRPr="00CA6859" w:rsidRDefault="001B5163" w:rsidP="001B5163">
      <w:pPr>
        <w:pStyle w:val="BodyTextIndent"/>
        <w:ind w:left="1080"/>
        <w:rPr>
          <w:rStyle w:val="unknown1"/>
          <w:i/>
          <w:color w:val="auto"/>
          <w:lang w:val="ru-RU"/>
        </w:rPr>
      </w:pPr>
      <w:r w:rsidRPr="00CA6859">
        <w:rPr>
          <w:rStyle w:val="unknown1"/>
          <w:i/>
          <w:color w:val="auto"/>
          <w:lang w:val="ru-RU"/>
        </w:rPr>
        <w:t xml:space="preserve">219 - </w:t>
      </w:r>
      <w:r w:rsidR="00E3261E" w:rsidRPr="00CA6859">
        <w:rPr>
          <w:rStyle w:val="unknown1"/>
          <w:i/>
          <w:color w:val="auto"/>
          <w:lang w:val="ru-RU"/>
        </w:rPr>
        <w:t>Изымать данные из DBF-файл</w:t>
      </w:r>
      <w:r w:rsidR="0008578E" w:rsidRPr="00CA6859">
        <w:rPr>
          <w:rStyle w:val="unknown1"/>
          <w:i/>
          <w:color w:val="auto"/>
          <w:lang w:val="ru-RU"/>
        </w:rPr>
        <w:t>а</w:t>
      </w:r>
      <w:r w:rsidR="00E3261E" w:rsidRPr="00CA6859">
        <w:rPr>
          <w:rStyle w:val="unknown1"/>
          <w:i/>
          <w:color w:val="auto"/>
          <w:lang w:val="ru-RU"/>
        </w:rPr>
        <w:t xml:space="preserve"> при автоматическом экспорте </w:t>
      </w:r>
    </w:p>
    <w:p w14:paraId="556D06FC" w14:textId="77777777" w:rsidR="001B5163" w:rsidRPr="00CA6859" w:rsidRDefault="001B5163" w:rsidP="001B5163">
      <w:pPr>
        <w:pStyle w:val="BodyTextIndent"/>
        <w:ind w:left="1080"/>
        <w:rPr>
          <w:rStyle w:val="unknown1"/>
          <w:i/>
          <w:color w:val="auto"/>
          <w:lang w:val="ru-RU"/>
        </w:rPr>
      </w:pPr>
    </w:p>
    <w:p w14:paraId="587346C3" w14:textId="77777777" w:rsidR="00E3261E" w:rsidRPr="00CA6859" w:rsidRDefault="00E3261E" w:rsidP="00E3261E">
      <w:pPr>
        <w:pStyle w:val="NoSpacing"/>
        <w:numPr>
          <w:ilvl w:val="0"/>
          <w:numId w:val="52"/>
        </w:numPr>
        <w:rPr>
          <w:lang w:val="ru-RU"/>
        </w:rPr>
      </w:pPr>
      <w:r w:rsidRPr="00CA6859">
        <w:rPr>
          <w:lang w:val="ru-RU"/>
        </w:rPr>
        <w:t xml:space="preserve">Если опция = 0, то при экспорте в таблице exp.tblOutletCardGPS, данные предварительно не изымаются, а накапливаются. </w:t>
      </w:r>
    </w:p>
    <w:p w14:paraId="0AD15B42" w14:textId="2C6D0F6D" w:rsidR="001B5163" w:rsidRPr="00CA6859" w:rsidRDefault="00E3261E" w:rsidP="00E3261E">
      <w:pPr>
        <w:pStyle w:val="NoSpacing"/>
        <w:numPr>
          <w:ilvl w:val="0"/>
          <w:numId w:val="52"/>
        </w:numPr>
        <w:rPr>
          <w:lang w:val="ru-RU"/>
        </w:rPr>
      </w:pPr>
      <w:r w:rsidRPr="00CA6859">
        <w:rPr>
          <w:lang w:val="ru-RU"/>
        </w:rPr>
        <w:t>Если опция = 1, то при экспорте в таблице exp.tblOutletCardGPS, данные предварительно изымаются, и экспортируются новые.</w:t>
      </w:r>
    </w:p>
    <w:p w14:paraId="1CA6BAFC" w14:textId="5DF2D08D" w:rsidR="001B5163" w:rsidRPr="00CA6859" w:rsidRDefault="001B5163" w:rsidP="001B5163">
      <w:pPr>
        <w:pStyle w:val="Heading2"/>
        <w:rPr>
          <w:lang w:val="ru-RU"/>
        </w:rPr>
      </w:pPr>
      <w:bookmarkStart w:id="173" w:name="_Toc194309126"/>
      <w:bookmarkStart w:id="174" w:name="_Toc356571362"/>
      <w:bookmarkStart w:id="175" w:name="_Toc420948301"/>
      <w:r w:rsidRPr="00CA6859">
        <w:rPr>
          <w:lang w:val="ru-RU"/>
        </w:rPr>
        <w:t>Таблиц</w:t>
      </w:r>
      <w:r w:rsidR="00E3261E" w:rsidRPr="00CA6859">
        <w:rPr>
          <w:lang w:val="ru-RU"/>
        </w:rPr>
        <w:t>а</w:t>
      </w:r>
      <w:r w:rsidRPr="00CA6859">
        <w:rPr>
          <w:lang w:val="ru-RU"/>
        </w:rPr>
        <w:t xml:space="preserve"> GPSCOORD</w:t>
      </w:r>
      <w:bookmarkEnd w:id="173"/>
      <w:bookmarkEnd w:id="174"/>
      <w:bookmarkEnd w:id="175"/>
    </w:p>
    <w:p w14:paraId="43601E61" w14:textId="7DDDCF5A" w:rsidR="001B5163" w:rsidRDefault="00E3261E" w:rsidP="00334D2D">
      <w:pPr>
        <w:spacing w:before="200" w:after="200"/>
        <w:ind w:left="706"/>
        <w:rPr>
          <w:lang w:val="ru-RU"/>
        </w:rPr>
      </w:pPr>
      <w:r w:rsidRPr="00CA6859">
        <w:rPr>
          <w:lang w:val="ru-RU"/>
        </w:rPr>
        <w:t>Информация о координатах визитов.</w:t>
      </w:r>
    </w:p>
    <w:tbl>
      <w:tblPr>
        <w:tblStyle w:val="TableGrid"/>
        <w:tblW w:w="0" w:type="auto"/>
        <w:tblInd w:w="706" w:type="dxa"/>
        <w:tblLook w:val="04A0" w:firstRow="1" w:lastRow="0" w:firstColumn="1" w:lastColumn="0" w:noHBand="0" w:noVBand="1"/>
      </w:tblPr>
      <w:tblGrid>
        <w:gridCol w:w="1396"/>
        <w:gridCol w:w="1470"/>
        <w:gridCol w:w="1424"/>
        <w:gridCol w:w="1408"/>
        <w:gridCol w:w="1832"/>
        <w:gridCol w:w="1654"/>
      </w:tblGrid>
      <w:tr w:rsidR="00603BFB" w14:paraId="5206C9E9" w14:textId="77777777" w:rsidTr="00603BFB">
        <w:tc>
          <w:tcPr>
            <w:tcW w:w="1396" w:type="dxa"/>
          </w:tcPr>
          <w:p w14:paraId="340574EA" w14:textId="34EEB219" w:rsidR="00603BFB" w:rsidRDefault="00603BFB" w:rsidP="00603BFB">
            <w:pPr>
              <w:spacing w:before="200" w:after="200"/>
              <w:rPr>
                <w:lang w:val="ru-RU"/>
              </w:rPr>
            </w:pPr>
            <w:r w:rsidRPr="00CA6859">
              <w:rPr>
                <w:b/>
                <w:lang w:val="ru-RU"/>
              </w:rPr>
              <w:lastRenderedPageBreak/>
              <w:t>Ключ</w:t>
            </w:r>
          </w:p>
        </w:tc>
        <w:tc>
          <w:tcPr>
            <w:tcW w:w="1470" w:type="dxa"/>
          </w:tcPr>
          <w:p w14:paraId="506313A4" w14:textId="44333EBA" w:rsidR="00603BFB" w:rsidRDefault="00603BFB" w:rsidP="00603BFB">
            <w:pPr>
              <w:spacing w:before="200" w:after="200"/>
              <w:rPr>
                <w:lang w:val="ru-RU"/>
              </w:rPr>
            </w:pPr>
            <w:r w:rsidRPr="00CA6859">
              <w:rPr>
                <w:b/>
                <w:lang w:val="ru-RU"/>
              </w:rPr>
              <w:t>Поле</w:t>
            </w:r>
          </w:p>
        </w:tc>
        <w:tc>
          <w:tcPr>
            <w:tcW w:w="1424" w:type="dxa"/>
          </w:tcPr>
          <w:p w14:paraId="03F5643B" w14:textId="7CFA30A5" w:rsidR="00603BFB" w:rsidRDefault="00603BFB" w:rsidP="00603BFB">
            <w:pPr>
              <w:spacing w:before="200" w:after="200"/>
              <w:rPr>
                <w:lang w:val="ru-RU"/>
              </w:rPr>
            </w:pPr>
            <w:r w:rsidRPr="00CA6859">
              <w:rPr>
                <w:b/>
                <w:lang w:val="ru-RU"/>
              </w:rPr>
              <w:t>Тип</w:t>
            </w:r>
          </w:p>
        </w:tc>
        <w:tc>
          <w:tcPr>
            <w:tcW w:w="1408" w:type="dxa"/>
          </w:tcPr>
          <w:p w14:paraId="7812E341" w14:textId="25292A4C" w:rsidR="00603BFB" w:rsidRDefault="00603BFB" w:rsidP="00603BFB">
            <w:pPr>
              <w:spacing w:before="200" w:after="200"/>
              <w:rPr>
                <w:lang w:val="ru-RU"/>
              </w:rPr>
            </w:pPr>
            <w:r w:rsidRPr="00CA6859">
              <w:rPr>
                <w:b/>
                <w:lang w:val="ru-RU"/>
              </w:rPr>
              <w:t>Длина</w:t>
            </w:r>
          </w:p>
        </w:tc>
        <w:tc>
          <w:tcPr>
            <w:tcW w:w="1832" w:type="dxa"/>
          </w:tcPr>
          <w:p w14:paraId="07A51AD2" w14:textId="37485EEE" w:rsidR="00603BFB" w:rsidRDefault="00603BFB" w:rsidP="00603BFB">
            <w:pPr>
              <w:spacing w:before="200" w:after="200"/>
              <w:rPr>
                <w:lang w:val="ru-RU"/>
              </w:rPr>
            </w:pPr>
            <w:r w:rsidRPr="00CA6859">
              <w:rPr>
                <w:b/>
                <w:lang w:val="ru-RU"/>
              </w:rPr>
              <w:t>Описание</w:t>
            </w:r>
          </w:p>
        </w:tc>
        <w:tc>
          <w:tcPr>
            <w:tcW w:w="1654" w:type="dxa"/>
          </w:tcPr>
          <w:p w14:paraId="64029479" w14:textId="6E6EA893" w:rsidR="00603BFB" w:rsidRDefault="00603BFB" w:rsidP="00603BFB">
            <w:pPr>
              <w:spacing w:before="200" w:after="200"/>
              <w:rPr>
                <w:lang w:val="ru-RU"/>
              </w:rPr>
            </w:pPr>
            <w:r w:rsidRPr="00CA6859">
              <w:rPr>
                <w:b/>
                <w:lang w:val="ru-RU"/>
              </w:rPr>
              <w:t>Поле обязательное</w:t>
            </w:r>
          </w:p>
        </w:tc>
      </w:tr>
      <w:tr w:rsidR="00603BFB" w14:paraId="543E5DF6" w14:textId="77777777" w:rsidTr="00603BFB">
        <w:tc>
          <w:tcPr>
            <w:tcW w:w="1396" w:type="dxa"/>
          </w:tcPr>
          <w:p w14:paraId="697CD552" w14:textId="7CEFCCC8" w:rsidR="00603BFB" w:rsidRDefault="00603BFB" w:rsidP="00603BFB">
            <w:pPr>
              <w:spacing w:before="200" w:after="200"/>
              <w:rPr>
                <w:lang w:val="ru-RU"/>
              </w:rPr>
            </w:pPr>
            <w:r w:rsidRPr="00CA6859">
              <w:rPr>
                <w:lang w:val="ru-RU"/>
              </w:rPr>
              <w:t>PK, FK</w:t>
            </w:r>
          </w:p>
        </w:tc>
        <w:tc>
          <w:tcPr>
            <w:tcW w:w="1470" w:type="dxa"/>
            <w:vAlign w:val="bottom"/>
          </w:tcPr>
          <w:p w14:paraId="75109748" w14:textId="16900739" w:rsidR="00603BFB" w:rsidRDefault="00603BFB" w:rsidP="00603BFB">
            <w:pPr>
              <w:spacing w:before="200" w:after="200"/>
              <w:rPr>
                <w:lang w:val="ru-RU"/>
              </w:rPr>
            </w:pPr>
            <w:r w:rsidRPr="00CA6859">
              <w:rPr>
                <w:lang w:val="ru-RU"/>
              </w:rPr>
              <w:t>OLCard_id</w:t>
            </w:r>
          </w:p>
        </w:tc>
        <w:tc>
          <w:tcPr>
            <w:tcW w:w="1424" w:type="dxa"/>
          </w:tcPr>
          <w:p w14:paraId="1888A5F6" w14:textId="2E71E535" w:rsidR="00603BFB" w:rsidRDefault="00603BFB" w:rsidP="00603BFB">
            <w:pPr>
              <w:spacing w:before="200" w:after="200"/>
              <w:rPr>
                <w:lang w:val="ru-RU"/>
              </w:rPr>
            </w:pPr>
            <w:r w:rsidRPr="00CA6859">
              <w:rPr>
                <w:lang w:val="ru-RU"/>
              </w:rPr>
              <w:t>Numeric</w:t>
            </w:r>
          </w:p>
        </w:tc>
        <w:tc>
          <w:tcPr>
            <w:tcW w:w="1408" w:type="dxa"/>
            <w:vAlign w:val="bottom"/>
          </w:tcPr>
          <w:p w14:paraId="4D538B22" w14:textId="6272F160" w:rsidR="00603BFB" w:rsidRDefault="00603BFB" w:rsidP="00603BFB">
            <w:pPr>
              <w:spacing w:before="200" w:after="200"/>
              <w:rPr>
                <w:lang w:val="ru-RU"/>
              </w:rPr>
            </w:pPr>
            <w:r w:rsidRPr="00CA6859">
              <w:rPr>
                <w:lang w:val="ru-RU"/>
              </w:rPr>
              <w:t>20</w:t>
            </w:r>
          </w:p>
        </w:tc>
        <w:tc>
          <w:tcPr>
            <w:tcW w:w="1832" w:type="dxa"/>
          </w:tcPr>
          <w:p w14:paraId="190D7D1B" w14:textId="6EA2E8E2" w:rsidR="00603BFB" w:rsidRDefault="00603BFB" w:rsidP="00603BFB">
            <w:pPr>
              <w:spacing w:before="200" w:after="200"/>
              <w:rPr>
                <w:lang w:val="ru-RU"/>
              </w:rPr>
            </w:pPr>
            <w:r w:rsidRPr="00CA6859">
              <w:rPr>
                <w:lang w:val="ru-RU"/>
              </w:rPr>
              <w:t xml:space="preserve">Идентификатор визита </w:t>
            </w:r>
          </w:p>
        </w:tc>
        <w:tc>
          <w:tcPr>
            <w:tcW w:w="1654" w:type="dxa"/>
          </w:tcPr>
          <w:p w14:paraId="358541E9" w14:textId="7ACD0D59" w:rsidR="00603BFB" w:rsidRDefault="00603BFB" w:rsidP="00603BFB">
            <w:pPr>
              <w:spacing w:before="200" w:after="200"/>
              <w:rPr>
                <w:lang w:val="ru-RU"/>
              </w:rPr>
            </w:pPr>
            <w:r w:rsidRPr="00CA6859">
              <w:rPr>
                <w:lang w:val="ru-RU"/>
              </w:rPr>
              <w:t>Да</w:t>
            </w:r>
          </w:p>
        </w:tc>
      </w:tr>
      <w:tr w:rsidR="00603BFB" w14:paraId="65D0B035" w14:textId="77777777" w:rsidTr="00603BFB">
        <w:tc>
          <w:tcPr>
            <w:tcW w:w="1396" w:type="dxa"/>
          </w:tcPr>
          <w:p w14:paraId="77A789CB" w14:textId="77777777" w:rsidR="00603BFB" w:rsidRDefault="00603BFB" w:rsidP="00603BFB">
            <w:pPr>
              <w:spacing w:before="200" w:after="200"/>
              <w:rPr>
                <w:lang w:val="ru-RU"/>
              </w:rPr>
            </w:pPr>
          </w:p>
        </w:tc>
        <w:tc>
          <w:tcPr>
            <w:tcW w:w="1470" w:type="dxa"/>
            <w:vAlign w:val="bottom"/>
          </w:tcPr>
          <w:p w14:paraId="715E325F" w14:textId="11A6AE50" w:rsidR="00603BFB" w:rsidRDefault="00603BFB" w:rsidP="00603BFB">
            <w:pPr>
              <w:spacing w:before="200" w:after="200"/>
              <w:rPr>
                <w:lang w:val="ru-RU"/>
              </w:rPr>
            </w:pPr>
            <w:r w:rsidRPr="00CA6859">
              <w:rPr>
                <w:lang w:val="ru-RU"/>
              </w:rPr>
              <w:t>Latitude</w:t>
            </w:r>
          </w:p>
        </w:tc>
        <w:tc>
          <w:tcPr>
            <w:tcW w:w="1424" w:type="dxa"/>
          </w:tcPr>
          <w:p w14:paraId="45BF49A4" w14:textId="4279E62A" w:rsidR="00603BFB" w:rsidRDefault="00603BFB" w:rsidP="00603BFB">
            <w:pPr>
              <w:spacing w:before="200" w:after="200"/>
              <w:rPr>
                <w:lang w:val="ru-RU"/>
              </w:rPr>
            </w:pPr>
            <w:r w:rsidRPr="00CA6859">
              <w:rPr>
                <w:lang w:val="ru-RU"/>
              </w:rPr>
              <w:t>Numeric</w:t>
            </w:r>
          </w:p>
        </w:tc>
        <w:tc>
          <w:tcPr>
            <w:tcW w:w="1408" w:type="dxa"/>
            <w:vAlign w:val="bottom"/>
          </w:tcPr>
          <w:p w14:paraId="5678FE68" w14:textId="597FAE73" w:rsidR="00603BFB" w:rsidRDefault="00603BFB" w:rsidP="00603BFB">
            <w:pPr>
              <w:spacing w:before="200" w:after="200"/>
              <w:rPr>
                <w:lang w:val="ru-RU"/>
              </w:rPr>
            </w:pPr>
            <w:r w:rsidRPr="00CA6859">
              <w:rPr>
                <w:lang w:val="ru-RU"/>
              </w:rPr>
              <w:t>16,13</w:t>
            </w:r>
          </w:p>
        </w:tc>
        <w:tc>
          <w:tcPr>
            <w:tcW w:w="1832" w:type="dxa"/>
          </w:tcPr>
          <w:p w14:paraId="7AC4AFD9" w14:textId="12545FC6" w:rsidR="00603BFB" w:rsidRDefault="00603BFB" w:rsidP="00603BFB">
            <w:pPr>
              <w:spacing w:before="200" w:after="200"/>
              <w:rPr>
                <w:lang w:val="ru-RU"/>
              </w:rPr>
            </w:pPr>
            <w:r w:rsidRPr="00CA6859">
              <w:rPr>
                <w:lang w:val="ru-RU"/>
              </w:rPr>
              <w:t xml:space="preserve">Широта </w:t>
            </w:r>
          </w:p>
        </w:tc>
        <w:tc>
          <w:tcPr>
            <w:tcW w:w="1654" w:type="dxa"/>
          </w:tcPr>
          <w:p w14:paraId="669B1064" w14:textId="49EAFB48" w:rsidR="00603BFB" w:rsidRDefault="00603BFB" w:rsidP="00603BFB">
            <w:pPr>
              <w:spacing w:before="200" w:after="200"/>
              <w:rPr>
                <w:lang w:val="ru-RU"/>
              </w:rPr>
            </w:pPr>
            <w:r w:rsidRPr="00CA6859">
              <w:rPr>
                <w:lang w:val="ru-RU"/>
              </w:rPr>
              <w:t>Да</w:t>
            </w:r>
          </w:p>
        </w:tc>
      </w:tr>
      <w:tr w:rsidR="00603BFB" w14:paraId="05D104FD" w14:textId="77777777" w:rsidTr="00603BFB">
        <w:tc>
          <w:tcPr>
            <w:tcW w:w="1396" w:type="dxa"/>
          </w:tcPr>
          <w:p w14:paraId="75E3308C" w14:textId="77777777" w:rsidR="00603BFB" w:rsidRDefault="00603BFB" w:rsidP="00603BFB">
            <w:pPr>
              <w:spacing w:before="200" w:after="200"/>
              <w:rPr>
                <w:lang w:val="ru-RU"/>
              </w:rPr>
            </w:pPr>
          </w:p>
        </w:tc>
        <w:tc>
          <w:tcPr>
            <w:tcW w:w="1470" w:type="dxa"/>
            <w:vAlign w:val="bottom"/>
          </w:tcPr>
          <w:p w14:paraId="27CA5C4D" w14:textId="7D80AFC1" w:rsidR="00603BFB" w:rsidRPr="00CA6859" w:rsidRDefault="00603BFB" w:rsidP="00603BFB">
            <w:pPr>
              <w:spacing w:before="200" w:after="200"/>
              <w:rPr>
                <w:lang w:val="ru-RU"/>
              </w:rPr>
            </w:pPr>
            <w:r w:rsidRPr="00CA6859">
              <w:rPr>
                <w:lang w:val="ru-RU"/>
              </w:rPr>
              <w:t>Longitude</w:t>
            </w:r>
          </w:p>
        </w:tc>
        <w:tc>
          <w:tcPr>
            <w:tcW w:w="1424" w:type="dxa"/>
          </w:tcPr>
          <w:p w14:paraId="1943D01D" w14:textId="4CE38456" w:rsidR="00603BFB" w:rsidRPr="00CA6859" w:rsidRDefault="00603BFB" w:rsidP="00603BFB">
            <w:pPr>
              <w:spacing w:before="200" w:after="200"/>
              <w:rPr>
                <w:lang w:val="ru-RU"/>
              </w:rPr>
            </w:pPr>
            <w:r w:rsidRPr="00CA6859">
              <w:rPr>
                <w:lang w:val="ru-RU"/>
              </w:rPr>
              <w:t>Numeric</w:t>
            </w:r>
          </w:p>
        </w:tc>
        <w:tc>
          <w:tcPr>
            <w:tcW w:w="1408" w:type="dxa"/>
            <w:vAlign w:val="bottom"/>
          </w:tcPr>
          <w:p w14:paraId="5993AFB7" w14:textId="4F58AF95" w:rsidR="00603BFB" w:rsidRPr="00CA6859" w:rsidRDefault="00603BFB" w:rsidP="00603BFB">
            <w:pPr>
              <w:spacing w:before="200" w:after="200"/>
              <w:rPr>
                <w:lang w:val="ru-RU"/>
              </w:rPr>
            </w:pPr>
            <w:r w:rsidRPr="00CA6859">
              <w:rPr>
                <w:lang w:val="ru-RU"/>
              </w:rPr>
              <w:t>16,13</w:t>
            </w:r>
          </w:p>
        </w:tc>
        <w:tc>
          <w:tcPr>
            <w:tcW w:w="1832" w:type="dxa"/>
          </w:tcPr>
          <w:p w14:paraId="11C8EEC1" w14:textId="1854C6E4" w:rsidR="00603BFB" w:rsidRPr="00CA6859" w:rsidRDefault="00603BFB" w:rsidP="00603BFB">
            <w:pPr>
              <w:spacing w:before="200" w:after="200"/>
              <w:rPr>
                <w:lang w:val="ru-RU"/>
              </w:rPr>
            </w:pPr>
            <w:r w:rsidRPr="00CA6859">
              <w:rPr>
                <w:lang w:val="ru-RU"/>
              </w:rPr>
              <w:t>Долгота</w:t>
            </w:r>
          </w:p>
        </w:tc>
        <w:tc>
          <w:tcPr>
            <w:tcW w:w="1654" w:type="dxa"/>
          </w:tcPr>
          <w:p w14:paraId="647C0B79" w14:textId="075ED18D" w:rsidR="00603BFB" w:rsidRPr="00CA6859" w:rsidRDefault="00603BFB" w:rsidP="00603BFB">
            <w:pPr>
              <w:spacing w:before="200" w:after="200"/>
              <w:rPr>
                <w:lang w:val="ru-RU"/>
              </w:rPr>
            </w:pPr>
            <w:r w:rsidRPr="00CA6859">
              <w:rPr>
                <w:lang w:val="ru-RU"/>
              </w:rPr>
              <w:t>Да</w:t>
            </w:r>
          </w:p>
        </w:tc>
      </w:tr>
      <w:tr w:rsidR="00603BFB" w14:paraId="5A0997A1" w14:textId="77777777" w:rsidTr="00DB09B8">
        <w:tc>
          <w:tcPr>
            <w:tcW w:w="1396" w:type="dxa"/>
          </w:tcPr>
          <w:p w14:paraId="1204BFF7" w14:textId="2F3450C9" w:rsidR="00603BFB" w:rsidRDefault="00603BFB" w:rsidP="00603BFB">
            <w:pPr>
              <w:spacing w:before="200" w:after="200"/>
              <w:rPr>
                <w:lang w:val="ru-RU"/>
              </w:rPr>
            </w:pPr>
            <w:r w:rsidRPr="00CA6859">
              <w:rPr>
                <w:lang w:val="ru-RU"/>
              </w:rPr>
              <w:t>FK</w:t>
            </w:r>
          </w:p>
        </w:tc>
        <w:tc>
          <w:tcPr>
            <w:tcW w:w="1470" w:type="dxa"/>
            <w:vAlign w:val="center"/>
          </w:tcPr>
          <w:p w14:paraId="5B4530FC" w14:textId="050BF395" w:rsidR="00603BFB" w:rsidRDefault="00603BFB" w:rsidP="00603BFB">
            <w:pPr>
              <w:spacing w:before="200" w:after="200"/>
              <w:rPr>
                <w:lang w:val="ru-RU"/>
              </w:rPr>
            </w:pPr>
            <w:r>
              <w:rPr>
                <w:lang w:val="en-US"/>
              </w:rPr>
              <w:t>CUST_ID</w:t>
            </w:r>
          </w:p>
        </w:tc>
        <w:tc>
          <w:tcPr>
            <w:tcW w:w="1424" w:type="dxa"/>
          </w:tcPr>
          <w:p w14:paraId="08750D9D" w14:textId="368C5653" w:rsidR="00603BFB" w:rsidRDefault="00603BFB" w:rsidP="00603BFB">
            <w:pPr>
              <w:spacing w:before="200" w:after="200"/>
              <w:rPr>
                <w:lang w:val="ru-RU"/>
              </w:rPr>
            </w:pPr>
            <w:r>
              <w:rPr>
                <w:lang w:val="en-US"/>
              </w:rPr>
              <w:t>NUMERIC</w:t>
            </w:r>
          </w:p>
        </w:tc>
        <w:tc>
          <w:tcPr>
            <w:tcW w:w="1408" w:type="dxa"/>
            <w:vAlign w:val="center"/>
          </w:tcPr>
          <w:p w14:paraId="0D980041" w14:textId="40D874A9" w:rsidR="00603BFB" w:rsidRDefault="00603BFB" w:rsidP="00603BFB">
            <w:pPr>
              <w:spacing w:before="200" w:after="200"/>
              <w:rPr>
                <w:lang w:val="ru-RU"/>
              </w:rPr>
            </w:pPr>
            <w:r>
              <w:rPr>
                <w:lang w:val="en-US"/>
              </w:rPr>
              <w:t>11</w:t>
            </w:r>
          </w:p>
        </w:tc>
        <w:tc>
          <w:tcPr>
            <w:tcW w:w="1832" w:type="dxa"/>
            <w:vAlign w:val="bottom"/>
          </w:tcPr>
          <w:p w14:paraId="1B4E6447" w14:textId="4B004E50" w:rsidR="00603BFB" w:rsidRDefault="00603BFB" w:rsidP="00603BFB">
            <w:pPr>
              <w:spacing w:before="200" w:after="200"/>
              <w:rPr>
                <w:lang w:val="ru-RU"/>
              </w:rPr>
            </w:pPr>
            <w:r>
              <w:rPr>
                <w:lang w:val="ru-RU"/>
              </w:rPr>
              <w:t>Идентификатор точки синхронизации</w:t>
            </w:r>
          </w:p>
        </w:tc>
        <w:tc>
          <w:tcPr>
            <w:tcW w:w="1654" w:type="dxa"/>
          </w:tcPr>
          <w:p w14:paraId="2969C725" w14:textId="65C92183" w:rsidR="00603BFB" w:rsidRDefault="00603BFB" w:rsidP="00603BFB">
            <w:pPr>
              <w:spacing w:before="200" w:after="200"/>
              <w:rPr>
                <w:lang w:val="ru-RU"/>
              </w:rPr>
            </w:pPr>
            <w:r w:rsidRPr="00CA6859">
              <w:rPr>
                <w:lang w:val="ru-RU"/>
              </w:rPr>
              <w:t>Да</w:t>
            </w:r>
          </w:p>
        </w:tc>
      </w:tr>
    </w:tbl>
    <w:p w14:paraId="48D740A8" w14:textId="77777777" w:rsidR="00603BFB" w:rsidRPr="00CA6859" w:rsidRDefault="00603BFB" w:rsidP="00334D2D">
      <w:pPr>
        <w:spacing w:before="200" w:after="200"/>
        <w:ind w:left="706"/>
        <w:rPr>
          <w:lang w:val="ru-RU"/>
        </w:rPr>
      </w:pPr>
    </w:p>
    <w:p w14:paraId="7B204AC0" w14:textId="6C45E5DA" w:rsidR="007324EF" w:rsidRPr="00CA6859" w:rsidRDefault="00E3261E" w:rsidP="00E3261E">
      <w:pPr>
        <w:pStyle w:val="Heading2"/>
        <w:rPr>
          <w:lang w:val="ru-RU"/>
        </w:rPr>
      </w:pPr>
      <w:bookmarkStart w:id="176" w:name="_Toc420948302"/>
      <w:bookmarkStart w:id="177" w:name="_Toc151455597"/>
      <w:bookmarkStart w:id="178" w:name="_Toc356571344"/>
      <w:r w:rsidRPr="00CA6859">
        <w:rPr>
          <w:lang w:val="ru-RU"/>
        </w:rPr>
        <w:t xml:space="preserve">Особенности экспорта информации о локальной продукции </w:t>
      </w:r>
      <w:r w:rsidR="007324EF" w:rsidRPr="00CA6859">
        <w:rPr>
          <w:lang w:val="ru-RU"/>
        </w:rPr>
        <w:t>(LOCLPROD.DBF)</w:t>
      </w:r>
      <w:bookmarkEnd w:id="176"/>
    </w:p>
    <w:p w14:paraId="20E09BE4" w14:textId="04D23150" w:rsidR="007324EF" w:rsidRPr="00CA6859" w:rsidRDefault="00E3261E" w:rsidP="00E3261E">
      <w:pPr>
        <w:pStyle w:val="ListParagraph"/>
        <w:numPr>
          <w:ilvl w:val="0"/>
          <w:numId w:val="53"/>
        </w:numPr>
        <w:jc w:val="both"/>
        <w:rPr>
          <w:lang w:val="ru-RU"/>
        </w:rPr>
      </w:pPr>
      <w:r w:rsidRPr="00CA6859">
        <w:rPr>
          <w:sz w:val="23"/>
          <w:szCs w:val="23"/>
          <w:lang w:val="ru-RU"/>
        </w:rPr>
        <w:t xml:space="preserve">Экспорт локальной продукции доступен, когда значение опции </w:t>
      </w:r>
      <w:r w:rsidRPr="00161B45">
        <w:rPr>
          <w:i/>
          <w:sz w:val="23"/>
          <w:szCs w:val="23"/>
          <w:lang w:val="ru-RU"/>
        </w:rPr>
        <w:t>№52 «Кодирование продуции»</w:t>
      </w:r>
      <w:r w:rsidRPr="00CA6859">
        <w:rPr>
          <w:sz w:val="23"/>
          <w:szCs w:val="23"/>
          <w:lang w:val="ru-RU"/>
        </w:rPr>
        <w:t xml:space="preserve"> = локальное. Все поля таблицы LOCLCODE.DBF экспортируются с tblLocalProducts настольной БД.</w:t>
      </w:r>
    </w:p>
    <w:p w14:paraId="3B00B6CC" w14:textId="24747D0A" w:rsidR="007324EF" w:rsidRPr="00CA6859" w:rsidRDefault="007324EF" w:rsidP="00DF2DC5">
      <w:pPr>
        <w:pStyle w:val="Heading2"/>
        <w:rPr>
          <w:lang w:val="ru-RU"/>
        </w:rPr>
      </w:pPr>
      <w:bookmarkStart w:id="179" w:name="_Toc420948303"/>
      <w:r w:rsidRPr="00CA6859">
        <w:rPr>
          <w:lang w:val="ru-RU"/>
        </w:rPr>
        <w:t>Таблиц</w:t>
      </w:r>
      <w:r w:rsidR="00E3261E" w:rsidRPr="00CA6859">
        <w:rPr>
          <w:lang w:val="ru-RU"/>
        </w:rPr>
        <w:t>а</w:t>
      </w:r>
      <w:r w:rsidRPr="00CA6859">
        <w:rPr>
          <w:lang w:val="ru-RU"/>
        </w:rPr>
        <w:t xml:space="preserve"> </w:t>
      </w:r>
      <w:bookmarkEnd w:id="177"/>
      <w:bookmarkEnd w:id="178"/>
      <w:r w:rsidRPr="00CA6859">
        <w:rPr>
          <w:lang w:val="ru-RU"/>
        </w:rPr>
        <w:t>LOCLPROD</w:t>
      </w:r>
      <w:bookmarkEnd w:id="179"/>
    </w:p>
    <w:p w14:paraId="25718681" w14:textId="22E8C72E" w:rsidR="007324EF" w:rsidRPr="00CA6859" w:rsidRDefault="00E3261E" w:rsidP="00334D2D">
      <w:pPr>
        <w:spacing w:before="200" w:after="200"/>
        <w:ind w:left="567"/>
        <w:rPr>
          <w:lang w:val="ru-RU"/>
        </w:rPr>
      </w:pPr>
      <w:r w:rsidRPr="00CA6859">
        <w:rPr>
          <w:lang w:val="ru-RU"/>
        </w:rPr>
        <w:t>Локальная продукция</w:t>
      </w:r>
      <w:r w:rsidR="007324EF"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E3261E" w:rsidRPr="00CA6859" w14:paraId="48A1438C" w14:textId="77777777" w:rsidTr="00D261E1">
        <w:tc>
          <w:tcPr>
            <w:tcW w:w="1402" w:type="dxa"/>
            <w:tcBorders>
              <w:top w:val="single" w:sz="12" w:space="0" w:color="auto"/>
              <w:left w:val="single" w:sz="12" w:space="0" w:color="auto"/>
              <w:bottom w:val="single" w:sz="12" w:space="0" w:color="auto"/>
              <w:right w:val="single" w:sz="12" w:space="0" w:color="auto"/>
            </w:tcBorders>
          </w:tcPr>
          <w:p w14:paraId="69783CB2" w14:textId="3AFAEA51" w:rsidR="00E3261E" w:rsidRPr="00CA6859" w:rsidRDefault="00E3261E" w:rsidP="000F2D8B">
            <w:pP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44BD5C05" w14:textId="4B771125" w:rsidR="00E3261E" w:rsidRPr="00CA6859" w:rsidRDefault="00E3261E"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2F80001D" w14:textId="0171D57B" w:rsidR="00E3261E" w:rsidRPr="00CA6859" w:rsidRDefault="00E3261E"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5C911946" w14:textId="2BFB6E79" w:rsidR="00E3261E" w:rsidRPr="00CA6859" w:rsidRDefault="00E3261E"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458369DF" w14:textId="4988DE21" w:rsidR="00E3261E" w:rsidRPr="00CA6859" w:rsidRDefault="00E3261E"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5D8168E0" w14:textId="00C830AE" w:rsidR="00E3261E" w:rsidRPr="00CA6859" w:rsidRDefault="00E3261E" w:rsidP="000F2D8B">
            <w:pPr>
              <w:jc w:val="center"/>
              <w:rPr>
                <w:b/>
                <w:lang w:val="ru-RU"/>
              </w:rPr>
            </w:pPr>
            <w:r w:rsidRPr="00CA6859">
              <w:rPr>
                <w:b/>
                <w:lang w:val="ru-RU"/>
              </w:rPr>
              <w:t>Поле обязательное</w:t>
            </w:r>
          </w:p>
        </w:tc>
      </w:tr>
      <w:tr w:rsidR="00E3261E" w:rsidRPr="00CA6859" w14:paraId="6A717285" w14:textId="77777777" w:rsidTr="00D261E1">
        <w:trPr>
          <w:trHeight w:val="268"/>
        </w:trPr>
        <w:tc>
          <w:tcPr>
            <w:tcW w:w="1402" w:type="dxa"/>
            <w:tcBorders>
              <w:top w:val="single" w:sz="12" w:space="0" w:color="auto"/>
            </w:tcBorders>
          </w:tcPr>
          <w:p w14:paraId="6DA93A75" w14:textId="77777777" w:rsidR="00E3261E" w:rsidRPr="00CA6859" w:rsidRDefault="00E3261E" w:rsidP="000F2D8B">
            <w:pPr>
              <w:pStyle w:val="Header"/>
              <w:tabs>
                <w:tab w:val="clear" w:pos="4320"/>
                <w:tab w:val="clear" w:pos="8640"/>
              </w:tabs>
              <w:rPr>
                <w:lang w:val="ru-RU"/>
              </w:rPr>
            </w:pPr>
            <w:r w:rsidRPr="00CA6859">
              <w:rPr>
                <w:lang w:val="ru-RU"/>
              </w:rPr>
              <w:t>PK</w:t>
            </w:r>
          </w:p>
        </w:tc>
        <w:tc>
          <w:tcPr>
            <w:tcW w:w="1800" w:type="dxa"/>
            <w:tcBorders>
              <w:top w:val="single" w:sz="12" w:space="0" w:color="auto"/>
            </w:tcBorders>
          </w:tcPr>
          <w:p w14:paraId="10348A3A" w14:textId="77777777" w:rsidR="00E3261E" w:rsidRPr="00CA6859" w:rsidRDefault="00E3261E" w:rsidP="000F2D8B">
            <w:pPr>
              <w:rPr>
                <w:lang w:val="ru-RU"/>
              </w:rPr>
            </w:pPr>
            <w:r w:rsidRPr="00CA6859">
              <w:rPr>
                <w:lang w:val="ru-RU"/>
              </w:rPr>
              <w:t xml:space="preserve">LocalCode </w:t>
            </w:r>
          </w:p>
        </w:tc>
        <w:tc>
          <w:tcPr>
            <w:tcW w:w="1260" w:type="dxa"/>
            <w:tcBorders>
              <w:top w:val="single" w:sz="12" w:space="0" w:color="auto"/>
            </w:tcBorders>
          </w:tcPr>
          <w:p w14:paraId="4AA77FF4" w14:textId="77777777" w:rsidR="00E3261E" w:rsidRPr="00CA6859" w:rsidRDefault="00E3261E" w:rsidP="000F2D8B">
            <w:pPr>
              <w:rPr>
                <w:lang w:val="ru-RU"/>
              </w:rPr>
            </w:pPr>
            <w:r w:rsidRPr="00CA6859">
              <w:rPr>
                <w:lang w:val="ru-RU"/>
              </w:rPr>
              <w:t>Character</w:t>
            </w:r>
          </w:p>
        </w:tc>
        <w:tc>
          <w:tcPr>
            <w:tcW w:w="1260" w:type="dxa"/>
            <w:tcBorders>
              <w:top w:val="single" w:sz="12" w:space="0" w:color="auto"/>
            </w:tcBorders>
          </w:tcPr>
          <w:p w14:paraId="16E485EA" w14:textId="77777777" w:rsidR="00E3261E" w:rsidRPr="00CA6859" w:rsidRDefault="00E3261E" w:rsidP="000F2D8B">
            <w:pPr>
              <w:jc w:val="center"/>
              <w:rPr>
                <w:lang w:val="ru-RU"/>
              </w:rPr>
            </w:pPr>
            <w:r w:rsidRPr="00CA6859">
              <w:rPr>
                <w:lang w:val="ru-RU"/>
              </w:rPr>
              <w:t>20</w:t>
            </w:r>
          </w:p>
        </w:tc>
        <w:tc>
          <w:tcPr>
            <w:tcW w:w="2784" w:type="dxa"/>
            <w:tcBorders>
              <w:top w:val="single" w:sz="12" w:space="0" w:color="auto"/>
            </w:tcBorders>
          </w:tcPr>
          <w:p w14:paraId="57F2266B" w14:textId="4044BDF5" w:rsidR="00E3261E" w:rsidRPr="00CA6859" w:rsidRDefault="00E3261E" w:rsidP="000F2D8B">
            <w:pPr>
              <w:rPr>
                <w:lang w:val="ru-RU"/>
              </w:rPr>
            </w:pPr>
            <w:r w:rsidRPr="00CA6859">
              <w:rPr>
                <w:lang w:val="ru-RU"/>
              </w:rPr>
              <w:t xml:space="preserve">Код локальной продукции </w:t>
            </w:r>
          </w:p>
        </w:tc>
        <w:tc>
          <w:tcPr>
            <w:tcW w:w="1716" w:type="dxa"/>
            <w:tcBorders>
              <w:top w:val="single" w:sz="12" w:space="0" w:color="auto"/>
            </w:tcBorders>
          </w:tcPr>
          <w:p w14:paraId="7FB8AA7D" w14:textId="142095E9" w:rsidR="00E3261E" w:rsidRPr="00CA6859" w:rsidRDefault="00E3261E" w:rsidP="000F2D8B">
            <w:pPr>
              <w:jc w:val="center"/>
              <w:rPr>
                <w:lang w:val="ru-RU"/>
              </w:rPr>
            </w:pPr>
            <w:r w:rsidRPr="00CA6859">
              <w:rPr>
                <w:lang w:val="ru-RU"/>
              </w:rPr>
              <w:t>Да</w:t>
            </w:r>
          </w:p>
        </w:tc>
      </w:tr>
      <w:tr w:rsidR="00E3261E" w:rsidRPr="00CA6859" w14:paraId="2487B5D2" w14:textId="77777777" w:rsidTr="00D261E1">
        <w:tc>
          <w:tcPr>
            <w:tcW w:w="1402" w:type="dxa"/>
          </w:tcPr>
          <w:p w14:paraId="1D4354ED" w14:textId="77777777" w:rsidR="00E3261E" w:rsidRPr="00CA6859" w:rsidRDefault="00E3261E" w:rsidP="000F2D8B">
            <w:pPr>
              <w:rPr>
                <w:lang w:val="ru-RU"/>
              </w:rPr>
            </w:pPr>
            <w:r w:rsidRPr="00CA6859">
              <w:rPr>
                <w:lang w:val="ru-RU"/>
              </w:rPr>
              <w:t>FK</w:t>
            </w:r>
          </w:p>
        </w:tc>
        <w:tc>
          <w:tcPr>
            <w:tcW w:w="1800" w:type="dxa"/>
          </w:tcPr>
          <w:p w14:paraId="3B1DBE32" w14:textId="77777777" w:rsidR="00E3261E" w:rsidRPr="00CA6859" w:rsidRDefault="00E3261E" w:rsidP="000F2D8B">
            <w:pPr>
              <w:rPr>
                <w:lang w:val="ru-RU"/>
              </w:rPr>
            </w:pPr>
            <w:r w:rsidRPr="00CA6859">
              <w:rPr>
                <w:lang w:val="ru-RU"/>
              </w:rPr>
              <w:t>Code</w:t>
            </w:r>
          </w:p>
        </w:tc>
        <w:tc>
          <w:tcPr>
            <w:tcW w:w="1260" w:type="dxa"/>
          </w:tcPr>
          <w:p w14:paraId="7F16638B" w14:textId="77777777" w:rsidR="00E3261E" w:rsidRPr="00CA6859" w:rsidRDefault="00E3261E" w:rsidP="000F2D8B">
            <w:pPr>
              <w:rPr>
                <w:lang w:val="ru-RU"/>
              </w:rPr>
            </w:pPr>
            <w:r w:rsidRPr="00CA6859">
              <w:rPr>
                <w:lang w:val="ru-RU"/>
              </w:rPr>
              <w:t>Character</w:t>
            </w:r>
          </w:p>
        </w:tc>
        <w:tc>
          <w:tcPr>
            <w:tcW w:w="1260" w:type="dxa"/>
          </w:tcPr>
          <w:p w14:paraId="18F5D478" w14:textId="77777777" w:rsidR="00E3261E" w:rsidRPr="00CA6859" w:rsidRDefault="00E3261E" w:rsidP="000F2D8B">
            <w:pPr>
              <w:jc w:val="center"/>
              <w:rPr>
                <w:lang w:val="ru-RU"/>
              </w:rPr>
            </w:pPr>
            <w:r w:rsidRPr="00CA6859">
              <w:rPr>
                <w:lang w:val="ru-RU"/>
              </w:rPr>
              <w:t>20</w:t>
            </w:r>
          </w:p>
        </w:tc>
        <w:tc>
          <w:tcPr>
            <w:tcW w:w="2784" w:type="dxa"/>
          </w:tcPr>
          <w:p w14:paraId="29E4B492" w14:textId="11A812C8" w:rsidR="00E3261E" w:rsidRPr="00CA6859" w:rsidRDefault="00E3261E" w:rsidP="000F2D8B">
            <w:pPr>
              <w:rPr>
                <w:lang w:val="ru-RU"/>
              </w:rPr>
            </w:pPr>
            <w:r w:rsidRPr="00CA6859">
              <w:rPr>
                <w:lang w:val="ru-RU"/>
              </w:rPr>
              <w:t xml:space="preserve">Код глобальной продукции </w:t>
            </w:r>
          </w:p>
        </w:tc>
        <w:tc>
          <w:tcPr>
            <w:tcW w:w="1716" w:type="dxa"/>
          </w:tcPr>
          <w:p w14:paraId="45F008A0" w14:textId="16F710F1" w:rsidR="00E3261E" w:rsidRPr="00CA6859" w:rsidRDefault="00E3261E" w:rsidP="000F2D8B">
            <w:pPr>
              <w:jc w:val="center"/>
              <w:rPr>
                <w:lang w:val="ru-RU"/>
              </w:rPr>
            </w:pPr>
            <w:r w:rsidRPr="00CA6859">
              <w:rPr>
                <w:lang w:val="ru-RU"/>
              </w:rPr>
              <w:t>Нет</w:t>
            </w:r>
          </w:p>
        </w:tc>
      </w:tr>
      <w:tr w:rsidR="00E3261E" w:rsidRPr="00CA6859" w14:paraId="42270E61" w14:textId="77777777" w:rsidTr="00D261E1">
        <w:tc>
          <w:tcPr>
            <w:tcW w:w="1402" w:type="dxa"/>
          </w:tcPr>
          <w:p w14:paraId="05570F03" w14:textId="77777777" w:rsidR="00E3261E" w:rsidRPr="00CA6859" w:rsidRDefault="00E3261E" w:rsidP="000F2D8B">
            <w:pPr>
              <w:rPr>
                <w:lang w:val="ru-RU"/>
              </w:rPr>
            </w:pPr>
          </w:p>
        </w:tc>
        <w:tc>
          <w:tcPr>
            <w:tcW w:w="1800" w:type="dxa"/>
          </w:tcPr>
          <w:p w14:paraId="77E791C5" w14:textId="77777777" w:rsidR="00E3261E" w:rsidRPr="00CA6859" w:rsidRDefault="00E3261E" w:rsidP="000F2D8B">
            <w:pPr>
              <w:rPr>
                <w:lang w:val="ru-RU"/>
              </w:rPr>
            </w:pPr>
            <w:r w:rsidRPr="00CA6859">
              <w:rPr>
                <w:lang w:val="ru-RU"/>
              </w:rPr>
              <w:t>Name</w:t>
            </w:r>
          </w:p>
        </w:tc>
        <w:tc>
          <w:tcPr>
            <w:tcW w:w="1260" w:type="dxa"/>
          </w:tcPr>
          <w:p w14:paraId="09D02ECD" w14:textId="77777777" w:rsidR="00E3261E" w:rsidRPr="00CA6859" w:rsidRDefault="00E3261E" w:rsidP="000F2D8B">
            <w:pPr>
              <w:rPr>
                <w:lang w:val="ru-RU"/>
              </w:rPr>
            </w:pPr>
            <w:r w:rsidRPr="00CA6859">
              <w:rPr>
                <w:lang w:val="ru-RU"/>
              </w:rPr>
              <w:t>Character</w:t>
            </w:r>
          </w:p>
        </w:tc>
        <w:tc>
          <w:tcPr>
            <w:tcW w:w="1260" w:type="dxa"/>
          </w:tcPr>
          <w:p w14:paraId="12A0283F" w14:textId="77777777" w:rsidR="00E3261E" w:rsidRPr="00CA6859" w:rsidRDefault="00E3261E" w:rsidP="000F2D8B">
            <w:pPr>
              <w:jc w:val="center"/>
              <w:rPr>
                <w:lang w:val="ru-RU"/>
              </w:rPr>
            </w:pPr>
            <w:r w:rsidRPr="00CA6859">
              <w:rPr>
                <w:lang w:val="ru-RU"/>
              </w:rPr>
              <w:t>50</w:t>
            </w:r>
          </w:p>
        </w:tc>
        <w:tc>
          <w:tcPr>
            <w:tcW w:w="2784" w:type="dxa"/>
          </w:tcPr>
          <w:p w14:paraId="2534AE16" w14:textId="2DD3999D" w:rsidR="00E3261E" w:rsidRPr="00CA6859" w:rsidRDefault="00E3261E" w:rsidP="000F2D8B">
            <w:pPr>
              <w:rPr>
                <w:lang w:val="ru-RU"/>
              </w:rPr>
            </w:pPr>
            <w:r w:rsidRPr="00CA6859">
              <w:rPr>
                <w:lang w:val="ru-RU"/>
              </w:rPr>
              <w:t xml:space="preserve">Название локальной продукции </w:t>
            </w:r>
          </w:p>
        </w:tc>
        <w:tc>
          <w:tcPr>
            <w:tcW w:w="1716" w:type="dxa"/>
          </w:tcPr>
          <w:p w14:paraId="71075A7B" w14:textId="32C28C93" w:rsidR="00E3261E" w:rsidRPr="00CA6859" w:rsidRDefault="00E3261E" w:rsidP="000F2D8B">
            <w:pPr>
              <w:jc w:val="center"/>
              <w:rPr>
                <w:lang w:val="ru-RU"/>
              </w:rPr>
            </w:pPr>
            <w:r w:rsidRPr="00CA6859">
              <w:rPr>
                <w:lang w:val="ru-RU"/>
              </w:rPr>
              <w:t>Да</w:t>
            </w:r>
          </w:p>
        </w:tc>
      </w:tr>
      <w:tr w:rsidR="007260C2" w:rsidRPr="00CA6859" w14:paraId="47EDC3C2" w14:textId="77777777" w:rsidTr="00D261E1">
        <w:tc>
          <w:tcPr>
            <w:tcW w:w="1402" w:type="dxa"/>
            <w:tcBorders>
              <w:bottom w:val="single" w:sz="4" w:space="0" w:color="auto"/>
            </w:tcBorders>
          </w:tcPr>
          <w:p w14:paraId="6F5F7614" w14:textId="0A500E4F" w:rsidR="007260C2" w:rsidRPr="00CA6859" w:rsidRDefault="007260C2" w:rsidP="007260C2">
            <w:pPr>
              <w:rPr>
                <w:lang w:val="ru-RU"/>
              </w:rPr>
            </w:pPr>
          </w:p>
        </w:tc>
        <w:tc>
          <w:tcPr>
            <w:tcW w:w="1800" w:type="dxa"/>
            <w:tcBorders>
              <w:bottom w:val="single" w:sz="4" w:space="0" w:color="auto"/>
            </w:tcBorders>
          </w:tcPr>
          <w:p w14:paraId="3C41CB1C" w14:textId="3EAA5900" w:rsidR="007260C2" w:rsidRPr="00CA6859" w:rsidRDefault="007260C2" w:rsidP="007260C2">
            <w:pPr>
              <w:rPr>
                <w:lang w:val="ru-RU"/>
              </w:rPr>
            </w:pPr>
            <w:r w:rsidRPr="00CA6859">
              <w:rPr>
                <w:lang w:val="ru-RU"/>
              </w:rPr>
              <w:t>ShortName</w:t>
            </w:r>
          </w:p>
        </w:tc>
        <w:tc>
          <w:tcPr>
            <w:tcW w:w="1260" w:type="dxa"/>
            <w:tcBorders>
              <w:bottom w:val="single" w:sz="4" w:space="0" w:color="auto"/>
            </w:tcBorders>
          </w:tcPr>
          <w:p w14:paraId="4319D61A" w14:textId="34BF4893" w:rsidR="007260C2" w:rsidRPr="00CA6859" w:rsidRDefault="007260C2" w:rsidP="007260C2">
            <w:pPr>
              <w:rPr>
                <w:lang w:val="ru-RU"/>
              </w:rPr>
            </w:pPr>
            <w:r w:rsidRPr="00CA6859">
              <w:rPr>
                <w:lang w:val="ru-RU"/>
              </w:rPr>
              <w:t>Character</w:t>
            </w:r>
          </w:p>
        </w:tc>
        <w:tc>
          <w:tcPr>
            <w:tcW w:w="1260" w:type="dxa"/>
            <w:tcBorders>
              <w:bottom w:val="single" w:sz="4" w:space="0" w:color="auto"/>
            </w:tcBorders>
          </w:tcPr>
          <w:p w14:paraId="5137709F" w14:textId="7A6ED002" w:rsidR="007260C2" w:rsidRPr="00CA6859" w:rsidRDefault="007260C2" w:rsidP="007260C2">
            <w:pPr>
              <w:jc w:val="center"/>
              <w:rPr>
                <w:lang w:val="ru-RU"/>
              </w:rPr>
            </w:pPr>
            <w:r w:rsidRPr="00CA6859">
              <w:rPr>
                <w:lang w:val="ru-RU"/>
              </w:rPr>
              <w:t>50</w:t>
            </w:r>
          </w:p>
        </w:tc>
        <w:tc>
          <w:tcPr>
            <w:tcW w:w="2784" w:type="dxa"/>
            <w:tcBorders>
              <w:bottom w:val="single" w:sz="4" w:space="0" w:color="auto"/>
            </w:tcBorders>
          </w:tcPr>
          <w:p w14:paraId="56E8610C" w14:textId="0826707D" w:rsidR="007260C2" w:rsidRPr="00CA6859" w:rsidRDefault="007260C2" w:rsidP="007260C2">
            <w:pPr>
              <w:rPr>
                <w:lang w:val="ru-RU"/>
              </w:rPr>
            </w:pPr>
            <w:r w:rsidRPr="00CA6859">
              <w:rPr>
                <w:lang w:val="ru-RU"/>
              </w:rPr>
              <w:t>Сокращенное название продукции</w:t>
            </w:r>
          </w:p>
        </w:tc>
        <w:tc>
          <w:tcPr>
            <w:tcW w:w="1716" w:type="dxa"/>
            <w:tcBorders>
              <w:bottom w:val="single" w:sz="4" w:space="0" w:color="auto"/>
            </w:tcBorders>
          </w:tcPr>
          <w:p w14:paraId="2BDFE8AB" w14:textId="770DD929" w:rsidR="007260C2" w:rsidRPr="00CA6859" w:rsidRDefault="007260C2" w:rsidP="007260C2">
            <w:pPr>
              <w:jc w:val="center"/>
              <w:rPr>
                <w:lang w:val="ru-RU"/>
              </w:rPr>
            </w:pPr>
            <w:r w:rsidRPr="00CA6859">
              <w:rPr>
                <w:lang w:val="ru-RU"/>
              </w:rPr>
              <w:t>Да</w:t>
            </w:r>
          </w:p>
        </w:tc>
      </w:tr>
      <w:tr w:rsidR="00E3261E" w:rsidRPr="00CA6859" w14:paraId="09C9F67C" w14:textId="77777777" w:rsidTr="00D261E1">
        <w:trPr>
          <w:trHeight w:val="268"/>
        </w:trPr>
        <w:tc>
          <w:tcPr>
            <w:tcW w:w="1402" w:type="dxa"/>
            <w:tcBorders>
              <w:top w:val="single" w:sz="4" w:space="0" w:color="auto"/>
            </w:tcBorders>
          </w:tcPr>
          <w:p w14:paraId="077BC8F0" w14:textId="77777777" w:rsidR="00E3261E" w:rsidRPr="00CA6859" w:rsidRDefault="00E3261E" w:rsidP="000F2D8B">
            <w:pPr>
              <w:rPr>
                <w:lang w:val="ru-RU"/>
              </w:rPr>
            </w:pPr>
          </w:p>
        </w:tc>
        <w:tc>
          <w:tcPr>
            <w:tcW w:w="1800" w:type="dxa"/>
            <w:tcBorders>
              <w:top w:val="single" w:sz="4" w:space="0" w:color="auto"/>
            </w:tcBorders>
          </w:tcPr>
          <w:p w14:paraId="32D86266" w14:textId="77777777" w:rsidR="00E3261E" w:rsidRPr="00CA6859" w:rsidRDefault="00E3261E" w:rsidP="000F2D8B">
            <w:pPr>
              <w:rPr>
                <w:lang w:val="ru-RU"/>
              </w:rPr>
            </w:pPr>
            <w:r w:rsidRPr="00CA6859">
              <w:rPr>
                <w:lang w:val="ru-RU"/>
              </w:rPr>
              <w:t>Weight</w:t>
            </w:r>
          </w:p>
        </w:tc>
        <w:tc>
          <w:tcPr>
            <w:tcW w:w="1260" w:type="dxa"/>
            <w:tcBorders>
              <w:top w:val="single" w:sz="4" w:space="0" w:color="auto"/>
            </w:tcBorders>
          </w:tcPr>
          <w:p w14:paraId="3243BA46" w14:textId="77777777" w:rsidR="00E3261E" w:rsidRPr="00CA6859" w:rsidRDefault="00E3261E" w:rsidP="000F2D8B">
            <w:pPr>
              <w:rPr>
                <w:lang w:val="ru-RU"/>
              </w:rPr>
            </w:pPr>
            <w:r w:rsidRPr="00CA6859">
              <w:rPr>
                <w:lang w:val="ru-RU"/>
              </w:rPr>
              <w:t>Numeric</w:t>
            </w:r>
          </w:p>
        </w:tc>
        <w:tc>
          <w:tcPr>
            <w:tcW w:w="1260" w:type="dxa"/>
            <w:tcBorders>
              <w:top w:val="single" w:sz="4" w:space="0" w:color="auto"/>
            </w:tcBorders>
          </w:tcPr>
          <w:p w14:paraId="6B4DD363" w14:textId="77777777" w:rsidR="00E3261E" w:rsidRPr="00CA6859" w:rsidRDefault="00E3261E" w:rsidP="00161B45">
            <w:pPr>
              <w:jc w:val="center"/>
              <w:rPr>
                <w:lang w:val="ru-RU"/>
              </w:rPr>
            </w:pPr>
            <w:r w:rsidRPr="00CA6859">
              <w:rPr>
                <w:lang w:val="ru-RU"/>
              </w:rPr>
              <w:t>11,5</w:t>
            </w:r>
          </w:p>
        </w:tc>
        <w:tc>
          <w:tcPr>
            <w:tcW w:w="2784" w:type="dxa"/>
            <w:tcBorders>
              <w:top w:val="single" w:sz="4" w:space="0" w:color="auto"/>
            </w:tcBorders>
          </w:tcPr>
          <w:p w14:paraId="23B37381" w14:textId="2DB11F9D" w:rsidR="00E3261E" w:rsidRPr="00CA6859" w:rsidRDefault="00E3261E" w:rsidP="000F2D8B">
            <w:pPr>
              <w:rPr>
                <w:lang w:val="ru-RU"/>
              </w:rPr>
            </w:pPr>
            <w:r w:rsidRPr="00CA6859">
              <w:rPr>
                <w:lang w:val="ru-RU"/>
              </w:rPr>
              <w:t xml:space="preserve">Вес единицы продукции </w:t>
            </w:r>
          </w:p>
        </w:tc>
        <w:tc>
          <w:tcPr>
            <w:tcW w:w="1716" w:type="dxa"/>
            <w:tcBorders>
              <w:top w:val="single" w:sz="4" w:space="0" w:color="auto"/>
            </w:tcBorders>
          </w:tcPr>
          <w:p w14:paraId="3662DD20" w14:textId="50DBBB69" w:rsidR="00E3261E" w:rsidRPr="00CA6859" w:rsidRDefault="00E3261E" w:rsidP="000F2D8B">
            <w:pPr>
              <w:jc w:val="center"/>
              <w:rPr>
                <w:lang w:val="ru-RU"/>
              </w:rPr>
            </w:pPr>
            <w:r w:rsidRPr="00CA6859">
              <w:rPr>
                <w:lang w:val="ru-RU"/>
              </w:rPr>
              <w:t>Да</w:t>
            </w:r>
          </w:p>
        </w:tc>
      </w:tr>
      <w:tr w:rsidR="00E3261E" w:rsidRPr="00CA6859" w14:paraId="25710D25" w14:textId="77777777" w:rsidTr="00D261E1">
        <w:trPr>
          <w:trHeight w:val="268"/>
        </w:trPr>
        <w:tc>
          <w:tcPr>
            <w:tcW w:w="1402" w:type="dxa"/>
          </w:tcPr>
          <w:p w14:paraId="2401AF11" w14:textId="77777777" w:rsidR="00E3261E" w:rsidRPr="00CA6859" w:rsidRDefault="00E3261E" w:rsidP="000F2D8B">
            <w:pPr>
              <w:rPr>
                <w:lang w:val="ru-RU"/>
              </w:rPr>
            </w:pPr>
          </w:p>
        </w:tc>
        <w:tc>
          <w:tcPr>
            <w:tcW w:w="1800" w:type="dxa"/>
          </w:tcPr>
          <w:p w14:paraId="6FA5E59B" w14:textId="77777777" w:rsidR="00E3261E" w:rsidRPr="00CA6859" w:rsidRDefault="00E3261E" w:rsidP="000F2D8B">
            <w:pPr>
              <w:rPr>
                <w:lang w:val="ru-RU"/>
              </w:rPr>
            </w:pPr>
            <w:r w:rsidRPr="00CA6859">
              <w:rPr>
                <w:lang w:val="ru-RU"/>
              </w:rPr>
              <w:t>Pack_Qty</w:t>
            </w:r>
          </w:p>
        </w:tc>
        <w:tc>
          <w:tcPr>
            <w:tcW w:w="1260" w:type="dxa"/>
          </w:tcPr>
          <w:p w14:paraId="4A66619F" w14:textId="77777777" w:rsidR="00E3261E" w:rsidRPr="00CA6859" w:rsidRDefault="00E3261E" w:rsidP="000F2D8B">
            <w:pPr>
              <w:rPr>
                <w:lang w:val="ru-RU"/>
              </w:rPr>
            </w:pPr>
            <w:r w:rsidRPr="00CA6859">
              <w:rPr>
                <w:lang w:val="ru-RU"/>
              </w:rPr>
              <w:t>Numeric</w:t>
            </w:r>
          </w:p>
        </w:tc>
        <w:tc>
          <w:tcPr>
            <w:tcW w:w="1260" w:type="dxa"/>
          </w:tcPr>
          <w:p w14:paraId="54BBE368" w14:textId="77777777" w:rsidR="00E3261E" w:rsidRPr="00CA6859" w:rsidRDefault="00E3261E" w:rsidP="000F2D8B">
            <w:pPr>
              <w:jc w:val="center"/>
              <w:rPr>
                <w:lang w:val="ru-RU"/>
              </w:rPr>
            </w:pPr>
            <w:r w:rsidRPr="00CA6859">
              <w:rPr>
                <w:lang w:val="ru-RU"/>
              </w:rPr>
              <w:t>14,3</w:t>
            </w:r>
          </w:p>
        </w:tc>
        <w:tc>
          <w:tcPr>
            <w:tcW w:w="2784" w:type="dxa"/>
          </w:tcPr>
          <w:p w14:paraId="470FF408" w14:textId="1EEAC478" w:rsidR="00E3261E" w:rsidRPr="00CA6859" w:rsidRDefault="00E3261E" w:rsidP="000F2D8B">
            <w:pPr>
              <w:rPr>
                <w:lang w:val="ru-RU"/>
              </w:rPr>
            </w:pPr>
            <w:r w:rsidRPr="00CA6859">
              <w:rPr>
                <w:lang w:val="ru-RU"/>
              </w:rPr>
              <w:t xml:space="preserve">Количество единиц продукции в коробке </w:t>
            </w:r>
          </w:p>
        </w:tc>
        <w:tc>
          <w:tcPr>
            <w:tcW w:w="1716" w:type="dxa"/>
          </w:tcPr>
          <w:p w14:paraId="4A11BC49" w14:textId="6FEDEAB2" w:rsidR="00E3261E" w:rsidRPr="00CA6859" w:rsidRDefault="00E3261E" w:rsidP="000F2D8B">
            <w:pPr>
              <w:jc w:val="center"/>
              <w:rPr>
                <w:lang w:val="ru-RU"/>
              </w:rPr>
            </w:pPr>
            <w:r w:rsidRPr="00CA6859">
              <w:rPr>
                <w:lang w:val="ru-RU"/>
              </w:rPr>
              <w:t>Да</w:t>
            </w:r>
          </w:p>
        </w:tc>
      </w:tr>
      <w:tr w:rsidR="00E3261E" w:rsidRPr="00CA6859" w14:paraId="38D70026" w14:textId="77777777" w:rsidTr="00D261E1">
        <w:trPr>
          <w:trHeight w:val="268"/>
        </w:trPr>
        <w:tc>
          <w:tcPr>
            <w:tcW w:w="1402" w:type="dxa"/>
          </w:tcPr>
          <w:p w14:paraId="7D1208FF" w14:textId="77777777" w:rsidR="00E3261E" w:rsidRPr="00CA6859" w:rsidRDefault="00E3261E" w:rsidP="000F2D8B">
            <w:pPr>
              <w:rPr>
                <w:lang w:val="ru-RU"/>
              </w:rPr>
            </w:pPr>
          </w:p>
        </w:tc>
        <w:tc>
          <w:tcPr>
            <w:tcW w:w="1800" w:type="dxa"/>
          </w:tcPr>
          <w:p w14:paraId="37F0268F" w14:textId="77777777" w:rsidR="00E3261E" w:rsidRPr="00CA6859" w:rsidRDefault="00E3261E" w:rsidP="000F2D8B">
            <w:pPr>
              <w:rPr>
                <w:lang w:val="ru-RU"/>
              </w:rPr>
            </w:pPr>
            <w:r w:rsidRPr="00CA6859">
              <w:rPr>
                <w:lang w:val="ru-RU"/>
              </w:rPr>
              <w:t>IsMix</w:t>
            </w:r>
          </w:p>
        </w:tc>
        <w:tc>
          <w:tcPr>
            <w:tcW w:w="1260" w:type="dxa"/>
          </w:tcPr>
          <w:p w14:paraId="1304029C" w14:textId="77777777" w:rsidR="00E3261E" w:rsidRPr="00CA6859" w:rsidRDefault="00E3261E" w:rsidP="000F2D8B">
            <w:pPr>
              <w:rPr>
                <w:lang w:val="ru-RU"/>
              </w:rPr>
            </w:pPr>
            <w:r w:rsidRPr="00CA6859">
              <w:rPr>
                <w:lang w:val="ru-RU"/>
              </w:rPr>
              <w:t>Logical</w:t>
            </w:r>
          </w:p>
        </w:tc>
        <w:tc>
          <w:tcPr>
            <w:tcW w:w="1260" w:type="dxa"/>
          </w:tcPr>
          <w:p w14:paraId="1BE4D92A" w14:textId="77777777" w:rsidR="00E3261E" w:rsidRPr="00CA6859" w:rsidRDefault="00E3261E" w:rsidP="000F2D8B">
            <w:pPr>
              <w:jc w:val="center"/>
              <w:rPr>
                <w:lang w:val="ru-RU"/>
              </w:rPr>
            </w:pPr>
            <w:r w:rsidRPr="00CA6859">
              <w:rPr>
                <w:lang w:val="ru-RU"/>
              </w:rPr>
              <w:t>1</w:t>
            </w:r>
          </w:p>
        </w:tc>
        <w:tc>
          <w:tcPr>
            <w:tcW w:w="2784" w:type="dxa"/>
          </w:tcPr>
          <w:p w14:paraId="356BE677" w14:textId="59846C35" w:rsidR="00E3261E" w:rsidRPr="00CA6859" w:rsidRDefault="00E3261E" w:rsidP="000F2D8B">
            <w:pPr>
              <w:rPr>
                <w:lang w:val="ru-RU"/>
              </w:rPr>
            </w:pPr>
            <w:r w:rsidRPr="00CA6859">
              <w:rPr>
                <w:lang w:val="ru-RU"/>
              </w:rPr>
              <w:t xml:space="preserve">Флажок, указывающий, является ли продукт миксом </w:t>
            </w:r>
          </w:p>
        </w:tc>
        <w:tc>
          <w:tcPr>
            <w:tcW w:w="1716" w:type="dxa"/>
          </w:tcPr>
          <w:p w14:paraId="077544A4" w14:textId="7797A472" w:rsidR="00E3261E" w:rsidRPr="00CA6859" w:rsidRDefault="00E3261E" w:rsidP="000F2D8B">
            <w:pPr>
              <w:jc w:val="center"/>
              <w:rPr>
                <w:lang w:val="ru-RU"/>
              </w:rPr>
            </w:pPr>
            <w:r w:rsidRPr="00CA6859">
              <w:rPr>
                <w:lang w:val="ru-RU"/>
              </w:rPr>
              <w:t>Да</w:t>
            </w:r>
          </w:p>
        </w:tc>
      </w:tr>
      <w:tr w:rsidR="00E3261E" w:rsidRPr="00CA6859" w14:paraId="10361D55" w14:textId="77777777" w:rsidTr="00D261E1">
        <w:tc>
          <w:tcPr>
            <w:tcW w:w="1402" w:type="dxa"/>
          </w:tcPr>
          <w:p w14:paraId="2B2D90F7" w14:textId="77777777" w:rsidR="00E3261E" w:rsidRPr="00CA6859" w:rsidRDefault="00E3261E" w:rsidP="000F2D8B">
            <w:pPr>
              <w:rPr>
                <w:lang w:val="ru-RU"/>
              </w:rPr>
            </w:pPr>
          </w:p>
        </w:tc>
        <w:tc>
          <w:tcPr>
            <w:tcW w:w="1800" w:type="dxa"/>
          </w:tcPr>
          <w:p w14:paraId="0E1F216F" w14:textId="77777777" w:rsidR="00E3261E" w:rsidRPr="00CA6859" w:rsidRDefault="00E3261E" w:rsidP="000F2D8B">
            <w:pPr>
              <w:rPr>
                <w:lang w:val="ru-RU"/>
              </w:rPr>
            </w:pPr>
            <w:r w:rsidRPr="00CA6859">
              <w:rPr>
                <w:lang w:val="ru-RU"/>
              </w:rPr>
              <w:t>Status</w:t>
            </w:r>
          </w:p>
        </w:tc>
        <w:tc>
          <w:tcPr>
            <w:tcW w:w="1260" w:type="dxa"/>
          </w:tcPr>
          <w:p w14:paraId="5B5260A9" w14:textId="77777777" w:rsidR="00E3261E" w:rsidRPr="00CA6859" w:rsidRDefault="00E3261E" w:rsidP="000F2D8B">
            <w:pPr>
              <w:rPr>
                <w:lang w:val="ru-RU"/>
              </w:rPr>
            </w:pPr>
            <w:r w:rsidRPr="00CA6859">
              <w:rPr>
                <w:lang w:val="ru-RU"/>
              </w:rPr>
              <w:t>Numeric</w:t>
            </w:r>
          </w:p>
        </w:tc>
        <w:tc>
          <w:tcPr>
            <w:tcW w:w="1260" w:type="dxa"/>
          </w:tcPr>
          <w:p w14:paraId="02531C39" w14:textId="77777777" w:rsidR="00E3261E" w:rsidRPr="00CA6859" w:rsidRDefault="00E3261E" w:rsidP="000F2D8B">
            <w:pPr>
              <w:jc w:val="center"/>
              <w:rPr>
                <w:lang w:val="ru-RU"/>
              </w:rPr>
            </w:pPr>
            <w:r w:rsidRPr="00CA6859">
              <w:rPr>
                <w:lang w:val="ru-RU"/>
              </w:rPr>
              <w:t>11</w:t>
            </w:r>
          </w:p>
        </w:tc>
        <w:tc>
          <w:tcPr>
            <w:tcW w:w="2784" w:type="dxa"/>
          </w:tcPr>
          <w:p w14:paraId="496E6E9A" w14:textId="24A076C8" w:rsidR="00E3261E" w:rsidRPr="00CA6859" w:rsidRDefault="00E3261E" w:rsidP="000F2D8B">
            <w:pPr>
              <w:rPr>
                <w:lang w:val="ru-RU"/>
              </w:rPr>
            </w:pPr>
            <w:r w:rsidRPr="00CA6859">
              <w:rPr>
                <w:lang w:val="ru-RU"/>
              </w:rPr>
              <w:t>Статус товара (2 - 'активный', 9 - "неактивный")</w:t>
            </w:r>
          </w:p>
        </w:tc>
        <w:tc>
          <w:tcPr>
            <w:tcW w:w="1716" w:type="dxa"/>
          </w:tcPr>
          <w:p w14:paraId="2C95F71F" w14:textId="23313A1D" w:rsidR="00E3261E" w:rsidRPr="00CA6859" w:rsidRDefault="00E3261E" w:rsidP="000F2D8B">
            <w:pPr>
              <w:jc w:val="center"/>
              <w:rPr>
                <w:lang w:val="ru-RU"/>
              </w:rPr>
            </w:pPr>
            <w:r w:rsidRPr="00CA6859">
              <w:rPr>
                <w:lang w:val="ru-RU"/>
              </w:rPr>
              <w:t>Да</w:t>
            </w:r>
          </w:p>
        </w:tc>
      </w:tr>
      <w:tr w:rsidR="00E3261E" w:rsidRPr="00CA6859" w14:paraId="09D354D0" w14:textId="77777777" w:rsidTr="00D261E1">
        <w:tc>
          <w:tcPr>
            <w:tcW w:w="1402" w:type="dxa"/>
          </w:tcPr>
          <w:p w14:paraId="070FFAC8" w14:textId="77777777" w:rsidR="00E3261E" w:rsidRPr="00CA6859" w:rsidRDefault="00E3261E" w:rsidP="000F2D8B">
            <w:pPr>
              <w:rPr>
                <w:lang w:val="ru-RU"/>
              </w:rPr>
            </w:pPr>
          </w:p>
        </w:tc>
        <w:tc>
          <w:tcPr>
            <w:tcW w:w="1800" w:type="dxa"/>
          </w:tcPr>
          <w:p w14:paraId="0B148747" w14:textId="77777777" w:rsidR="00E3261E" w:rsidRPr="00CA6859" w:rsidRDefault="00E3261E" w:rsidP="000F2D8B">
            <w:pPr>
              <w:rPr>
                <w:lang w:val="ru-RU"/>
              </w:rPr>
            </w:pPr>
            <w:r w:rsidRPr="00CA6859">
              <w:rPr>
                <w:lang w:val="ru-RU"/>
              </w:rPr>
              <w:t>DTLM</w:t>
            </w:r>
          </w:p>
        </w:tc>
        <w:tc>
          <w:tcPr>
            <w:tcW w:w="1260" w:type="dxa"/>
          </w:tcPr>
          <w:p w14:paraId="2D96603F" w14:textId="77777777" w:rsidR="00E3261E" w:rsidRPr="00CA6859" w:rsidRDefault="00E3261E" w:rsidP="000F2D8B">
            <w:pPr>
              <w:rPr>
                <w:lang w:val="ru-RU"/>
              </w:rPr>
            </w:pPr>
            <w:r w:rsidRPr="00CA6859">
              <w:rPr>
                <w:lang w:val="ru-RU"/>
              </w:rPr>
              <w:t>Character</w:t>
            </w:r>
          </w:p>
        </w:tc>
        <w:tc>
          <w:tcPr>
            <w:tcW w:w="1260" w:type="dxa"/>
          </w:tcPr>
          <w:p w14:paraId="7CF7263A" w14:textId="77777777" w:rsidR="00E3261E" w:rsidRPr="00CA6859" w:rsidRDefault="00E3261E" w:rsidP="000F2D8B">
            <w:pPr>
              <w:jc w:val="center"/>
              <w:rPr>
                <w:lang w:val="ru-RU"/>
              </w:rPr>
            </w:pPr>
            <w:r w:rsidRPr="00CA6859">
              <w:rPr>
                <w:lang w:val="ru-RU"/>
              </w:rPr>
              <w:t>14</w:t>
            </w:r>
          </w:p>
        </w:tc>
        <w:tc>
          <w:tcPr>
            <w:tcW w:w="2784" w:type="dxa"/>
          </w:tcPr>
          <w:p w14:paraId="30827B01" w14:textId="7814B5D0" w:rsidR="00E3261E" w:rsidRPr="00CA6859" w:rsidRDefault="00E3261E" w:rsidP="000F2D8B">
            <w:pPr>
              <w:rPr>
                <w:lang w:val="ru-RU"/>
              </w:rPr>
            </w:pPr>
            <w:r w:rsidRPr="00CA6859">
              <w:rPr>
                <w:lang w:val="ru-RU"/>
              </w:rPr>
              <w:t>Дата и время модификации записи в формате "YYYYMMDD HH: MM"</w:t>
            </w:r>
          </w:p>
        </w:tc>
        <w:tc>
          <w:tcPr>
            <w:tcW w:w="1716" w:type="dxa"/>
          </w:tcPr>
          <w:p w14:paraId="18B599A0" w14:textId="3B9E1B4D" w:rsidR="00E3261E" w:rsidRPr="00CA6859" w:rsidRDefault="00E3261E" w:rsidP="000F2D8B">
            <w:pPr>
              <w:jc w:val="center"/>
              <w:rPr>
                <w:lang w:val="ru-RU"/>
              </w:rPr>
            </w:pPr>
            <w:r w:rsidRPr="00CA6859">
              <w:rPr>
                <w:lang w:val="ru-RU"/>
              </w:rPr>
              <w:t>Да</w:t>
            </w:r>
          </w:p>
        </w:tc>
      </w:tr>
      <w:tr w:rsidR="005232DB" w:rsidRPr="00CA6859" w14:paraId="21CD4F70" w14:textId="77777777" w:rsidTr="00DB09B8">
        <w:tc>
          <w:tcPr>
            <w:tcW w:w="1402" w:type="dxa"/>
          </w:tcPr>
          <w:p w14:paraId="0DF9C078" w14:textId="306AEB14" w:rsidR="005232DB" w:rsidRPr="00CA6859" w:rsidRDefault="005232DB" w:rsidP="005232DB">
            <w:pPr>
              <w:rPr>
                <w:lang w:val="ru-RU"/>
              </w:rPr>
            </w:pPr>
            <w:r w:rsidRPr="00CA6859">
              <w:rPr>
                <w:lang w:val="ru-RU"/>
              </w:rPr>
              <w:t>FK</w:t>
            </w:r>
          </w:p>
        </w:tc>
        <w:tc>
          <w:tcPr>
            <w:tcW w:w="1800" w:type="dxa"/>
            <w:vAlign w:val="center"/>
          </w:tcPr>
          <w:p w14:paraId="415968DA" w14:textId="10C93C87" w:rsidR="005232DB" w:rsidRPr="00CA6859" w:rsidRDefault="005232DB" w:rsidP="005232DB">
            <w:pPr>
              <w:rPr>
                <w:lang w:val="ru-RU"/>
              </w:rPr>
            </w:pPr>
            <w:r>
              <w:rPr>
                <w:lang w:val="en-US"/>
              </w:rPr>
              <w:t>CUST_ID</w:t>
            </w:r>
          </w:p>
        </w:tc>
        <w:tc>
          <w:tcPr>
            <w:tcW w:w="1260" w:type="dxa"/>
          </w:tcPr>
          <w:p w14:paraId="1E1841F3" w14:textId="1323CDDA" w:rsidR="005232DB" w:rsidRPr="00CA6859" w:rsidRDefault="005232DB" w:rsidP="005232DB">
            <w:pPr>
              <w:rPr>
                <w:lang w:val="ru-RU"/>
              </w:rPr>
            </w:pPr>
            <w:r>
              <w:rPr>
                <w:lang w:val="en-US"/>
              </w:rPr>
              <w:t>NUMERIC</w:t>
            </w:r>
          </w:p>
        </w:tc>
        <w:tc>
          <w:tcPr>
            <w:tcW w:w="1260" w:type="dxa"/>
            <w:vAlign w:val="center"/>
          </w:tcPr>
          <w:p w14:paraId="23A6B715" w14:textId="5F9CF09F" w:rsidR="005232DB" w:rsidRPr="00CA6859" w:rsidRDefault="005232DB" w:rsidP="005232DB">
            <w:pPr>
              <w:jc w:val="center"/>
              <w:rPr>
                <w:lang w:val="ru-RU"/>
              </w:rPr>
            </w:pPr>
            <w:r>
              <w:rPr>
                <w:lang w:val="en-US"/>
              </w:rPr>
              <w:t>11</w:t>
            </w:r>
          </w:p>
        </w:tc>
        <w:tc>
          <w:tcPr>
            <w:tcW w:w="2784" w:type="dxa"/>
            <w:vAlign w:val="bottom"/>
          </w:tcPr>
          <w:p w14:paraId="4DCA761F" w14:textId="22C7E818" w:rsidR="005232DB" w:rsidRPr="00CA6859" w:rsidRDefault="005232DB" w:rsidP="005232DB">
            <w:pPr>
              <w:rPr>
                <w:lang w:val="ru-RU"/>
              </w:rPr>
            </w:pPr>
            <w:r>
              <w:rPr>
                <w:lang w:val="ru-RU"/>
              </w:rPr>
              <w:t>Идентификатор точки синхронизации</w:t>
            </w:r>
          </w:p>
        </w:tc>
        <w:tc>
          <w:tcPr>
            <w:tcW w:w="1716" w:type="dxa"/>
          </w:tcPr>
          <w:p w14:paraId="6B2266C4" w14:textId="6A1F9C82" w:rsidR="005232DB" w:rsidRPr="00CA6859" w:rsidRDefault="005232DB" w:rsidP="005232DB">
            <w:pPr>
              <w:jc w:val="center"/>
              <w:rPr>
                <w:lang w:val="ru-RU"/>
              </w:rPr>
            </w:pPr>
            <w:r w:rsidRPr="00CA6859">
              <w:rPr>
                <w:lang w:val="ru-RU"/>
              </w:rPr>
              <w:t>Да</w:t>
            </w:r>
          </w:p>
        </w:tc>
      </w:tr>
    </w:tbl>
    <w:p w14:paraId="5D76C757" w14:textId="41E9776E" w:rsidR="005E21FC" w:rsidRPr="00CA6859" w:rsidRDefault="00E3261E" w:rsidP="00E3261E">
      <w:pPr>
        <w:pStyle w:val="Heading2"/>
        <w:rPr>
          <w:lang w:val="ru-RU"/>
        </w:rPr>
      </w:pPr>
      <w:bookmarkStart w:id="180" w:name="_Toc420948304"/>
      <w:r w:rsidRPr="00CA6859">
        <w:rPr>
          <w:lang w:val="ru-RU"/>
        </w:rPr>
        <w:t>Особенности экспорта информации о торговых представителей</w:t>
      </w:r>
      <w:r w:rsidR="005E21FC" w:rsidRPr="00CA6859">
        <w:rPr>
          <w:lang w:val="ru-RU"/>
        </w:rPr>
        <w:t xml:space="preserve"> (MERCHAND.DBF)</w:t>
      </w:r>
      <w:bookmarkEnd w:id="180"/>
    </w:p>
    <w:p w14:paraId="12D58907" w14:textId="5D612F11" w:rsidR="004D7146" w:rsidRDefault="004D7146" w:rsidP="008257E3">
      <w:pPr>
        <w:pStyle w:val="ListParagraph"/>
        <w:numPr>
          <w:ilvl w:val="0"/>
          <w:numId w:val="70"/>
        </w:numPr>
        <w:jc w:val="both"/>
        <w:rPr>
          <w:lang w:val="ru-RU"/>
        </w:rPr>
      </w:pPr>
      <w:r w:rsidRPr="00CA6859">
        <w:rPr>
          <w:lang w:val="ru-RU"/>
        </w:rPr>
        <w:t>Экспортируются активные записи ко</w:t>
      </w:r>
      <w:r w:rsidR="005D0064">
        <w:rPr>
          <w:lang w:val="ru-RU"/>
        </w:rPr>
        <w:t xml:space="preserve">торые указанны в визите для данной ТС (табл. </w:t>
      </w:r>
      <w:r w:rsidR="005D0064">
        <w:rPr>
          <w:lang w:val="en-US"/>
        </w:rPr>
        <w:t>t</w:t>
      </w:r>
      <w:r w:rsidRPr="00CA6859">
        <w:rPr>
          <w:lang w:val="ru-RU"/>
        </w:rPr>
        <w:t xml:space="preserve">blOrganizationalStructure). </w:t>
      </w:r>
    </w:p>
    <w:p w14:paraId="5E6236BD" w14:textId="1015F989" w:rsidR="005D0064" w:rsidRDefault="005D0064" w:rsidP="008257E3">
      <w:pPr>
        <w:pStyle w:val="ListParagraph"/>
        <w:numPr>
          <w:ilvl w:val="0"/>
          <w:numId w:val="70"/>
        </w:numPr>
        <w:jc w:val="both"/>
        <w:rPr>
          <w:lang w:val="ru-RU"/>
        </w:rPr>
      </w:pPr>
      <w:r w:rsidRPr="00CA6859">
        <w:rPr>
          <w:lang w:val="ru-RU"/>
        </w:rPr>
        <w:t>Экспортируются активные записи ко</w:t>
      </w:r>
      <w:r>
        <w:rPr>
          <w:lang w:val="ru-RU"/>
        </w:rPr>
        <w:t>торые указанны в маршруте данной ТС, как ответственное лицо.</w:t>
      </w:r>
    </w:p>
    <w:p w14:paraId="0A5228F7" w14:textId="762133E4" w:rsidR="005D0064" w:rsidRPr="00CA6859" w:rsidRDefault="005D0064" w:rsidP="005D0064">
      <w:pPr>
        <w:pStyle w:val="ListParagraph"/>
        <w:numPr>
          <w:ilvl w:val="0"/>
          <w:numId w:val="70"/>
        </w:numPr>
        <w:jc w:val="both"/>
        <w:rPr>
          <w:lang w:val="ru-RU"/>
        </w:rPr>
      </w:pPr>
      <w:r w:rsidRPr="00CA6859">
        <w:rPr>
          <w:lang w:val="ru-RU"/>
        </w:rPr>
        <w:t>Экспортируются активные записи ко</w:t>
      </w:r>
      <w:r>
        <w:rPr>
          <w:lang w:val="ru-RU"/>
        </w:rPr>
        <w:t>торые указанны в ТТ данной ТС, как ответственное лицо.</w:t>
      </w:r>
    </w:p>
    <w:p w14:paraId="57DA77C8" w14:textId="2B13E30A" w:rsidR="005E21FC" w:rsidRPr="00CA6859" w:rsidRDefault="004D7146" w:rsidP="008257E3">
      <w:pPr>
        <w:pStyle w:val="ListParagraph"/>
        <w:numPr>
          <w:ilvl w:val="0"/>
          <w:numId w:val="70"/>
        </w:numPr>
        <w:jc w:val="both"/>
        <w:rPr>
          <w:lang w:val="ru-RU"/>
        </w:rPr>
      </w:pPr>
      <w:r w:rsidRPr="00CA6859">
        <w:rPr>
          <w:lang w:val="ru-RU"/>
        </w:rPr>
        <w:t>В случае если для записи оргструктуры не было создано пользователя КПК то в DBF в поле Devser_no будет "-".</w:t>
      </w:r>
    </w:p>
    <w:p w14:paraId="733223E5" w14:textId="5C33FA0E" w:rsidR="005E21FC" w:rsidRPr="00CA6859" w:rsidRDefault="005E21FC" w:rsidP="00D5598B">
      <w:pPr>
        <w:pStyle w:val="Heading2"/>
        <w:rPr>
          <w:lang w:val="ru-RU"/>
        </w:rPr>
      </w:pPr>
      <w:r w:rsidRPr="00CA6859">
        <w:rPr>
          <w:lang w:val="ru-RU"/>
        </w:rPr>
        <w:t xml:space="preserve"> </w:t>
      </w:r>
      <w:bookmarkStart w:id="181" w:name="_Toc420948305"/>
      <w:r w:rsidRPr="00CA6859">
        <w:rPr>
          <w:lang w:val="ru-RU"/>
        </w:rPr>
        <w:t>Таблиц</w:t>
      </w:r>
      <w:r w:rsidR="004D7146" w:rsidRPr="00CA6859">
        <w:rPr>
          <w:lang w:val="ru-RU"/>
        </w:rPr>
        <w:t>а</w:t>
      </w:r>
      <w:r w:rsidRPr="00CA6859">
        <w:rPr>
          <w:lang w:val="ru-RU"/>
        </w:rPr>
        <w:t xml:space="preserve"> Merchand</w:t>
      </w:r>
      <w:bookmarkEnd w:id="181"/>
    </w:p>
    <w:p w14:paraId="65980C23" w14:textId="67E5FA0D" w:rsidR="005E21FC" w:rsidRPr="00CA6859" w:rsidRDefault="005E21FC" w:rsidP="00334D2D">
      <w:pPr>
        <w:spacing w:before="200" w:after="200"/>
        <w:ind w:left="567"/>
        <w:rPr>
          <w:lang w:val="ru-RU"/>
        </w:rPr>
      </w:pPr>
      <w:r w:rsidRPr="00CA6859">
        <w:rPr>
          <w:lang w:val="ru-RU"/>
        </w:rPr>
        <w:tab/>
      </w:r>
      <w:r w:rsidR="004D7146" w:rsidRPr="00CA6859">
        <w:rPr>
          <w:lang w:val="ru-RU"/>
        </w:rPr>
        <w:t>Информация о торговых представителях.</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260"/>
        <w:gridCol w:w="1260"/>
        <w:gridCol w:w="2964"/>
        <w:gridCol w:w="1716"/>
      </w:tblGrid>
      <w:tr w:rsidR="004D7146" w:rsidRPr="00CA6859" w14:paraId="1DA48F01" w14:textId="77777777" w:rsidTr="00161B45">
        <w:tc>
          <w:tcPr>
            <w:tcW w:w="1402" w:type="dxa"/>
            <w:tcBorders>
              <w:top w:val="single" w:sz="12" w:space="0" w:color="auto"/>
              <w:left w:val="single" w:sz="12" w:space="0" w:color="auto"/>
              <w:bottom w:val="single" w:sz="12" w:space="0" w:color="auto"/>
              <w:right w:val="single" w:sz="12" w:space="0" w:color="auto"/>
            </w:tcBorders>
          </w:tcPr>
          <w:p w14:paraId="151695FA" w14:textId="63EBD21C" w:rsidR="004D7146" w:rsidRPr="00CA6859" w:rsidRDefault="004D7146" w:rsidP="000F2D8B">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1E844395" w14:textId="34FED9D7" w:rsidR="004D7146" w:rsidRPr="00CA6859" w:rsidRDefault="004D7146"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5321619A" w14:textId="51F3DFA6" w:rsidR="004D7146" w:rsidRPr="00CA6859" w:rsidRDefault="004D7146"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2AA2CCF" w14:textId="5837D253" w:rsidR="004D7146" w:rsidRPr="00CA6859" w:rsidRDefault="004D7146" w:rsidP="000F2D8B">
            <w:pPr>
              <w:jc w:val="center"/>
              <w:rPr>
                <w:b/>
                <w:lang w:val="ru-RU"/>
              </w:rPr>
            </w:pPr>
            <w:r w:rsidRPr="00CA6859">
              <w:rPr>
                <w:b/>
                <w:lang w:val="ru-RU"/>
              </w:rPr>
              <w:t>Длина</w:t>
            </w:r>
          </w:p>
        </w:tc>
        <w:tc>
          <w:tcPr>
            <w:tcW w:w="2964" w:type="dxa"/>
            <w:tcBorders>
              <w:top w:val="single" w:sz="12" w:space="0" w:color="auto"/>
              <w:left w:val="single" w:sz="12" w:space="0" w:color="auto"/>
              <w:bottom w:val="single" w:sz="12" w:space="0" w:color="auto"/>
              <w:right w:val="single" w:sz="12" w:space="0" w:color="auto"/>
            </w:tcBorders>
          </w:tcPr>
          <w:p w14:paraId="1585CF34" w14:textId="5F43C458" w:rsidR="004D7146" w:rsidRPr="00CA6859" w:rsidRDefault="004D7146"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496AB4BD" w14:textId="644418D0" w:rsidR="004D7146" w:rsidRPr="00CA6859" w:rsidRDefault="004D7146" w:rsidP="000F2D8B">
            <w:pPr>
              <w:jc w:val="center"/>
              <w:rPr>
                <w:b/>
                <w:lang w:val="ru-RU"/>
              </w:rPr>
            </w:pPr>
            <w:r w:rsidRPr="00CA6859">
              <w:rPr>
                <w:b/>
                <w:lang w:val="ru-RU"/>
              </w:rPr>
              <w:t>Поле обязательное</w:t>
            </w:r>
          </w:p>
        </w:tc>
      </w:tr>
      <w:tr w:rsidR="004D7146" w:rsidRPr="00CA6859" w14:paraId="73CE0571" w14:textId="77777777" w:rsidTr="00161B45">
        <w:trPr>
          <w:trHeight w:val="268"/>
        </w:trPr>
        <w:tc>
          <w:tcPr>
            <w:tcW w:w="1402" w:type="dxa"/>
            <w:tcBorders>
              <w:top w:val="single" w:sz="12" w:space="0" w:color="auto"/>
            </w:tcBorders>
          </w:tcPr>
          <w:p w14:paraId="4D0ED2C2" w14:textId="77777777" w:rsidR="004D7146" w:rsidRPr="00CA6859" w:rsidRDefault="004D7146" w:rsidP="000F2D8B">
            <w:pPr>
              <w:rPr>
                <w:lang w:val="ru-RU"/>
              </w:rPr>
            </w:pPr>
            <w:r w:rsidRPr="00CA6859">
              <w:rPr>
                <w:lang w:val="ru-RU"/>
              </w:rPr>
              <w:t>PK</w:t>
            </w:r>
          </w:p>
        </w:tc>
        <w:tc>
          <w:tcPr>
            <w:tcW w:w="1620" w:type="dxa"/>
            <w:tcBorders>
              <w:top w:val="single" w:sz="12" w:space="0" w:color="auto"/>
            </w:tcBorders>
          </w:tcPr>
          <w:p w14:paraId="4CB83B8F" w14:textId="77777777" w:rsidR="004D7146" w:rsidRPr="00CA6859" w:rsidRDefault="004D7146" w:rsidP="000F2D8B">
            <w:pPr>
              <w:rPr>
                <w:lang w:val="ru-RU"/>
              </w:rPr>
            </w:pPr>
            <w:r w:rsidRPr="00CA6859">
              <w:rPr>
                <w:lang w:val="ru-RU"/>
              </w:rPr>
              <w:t>Merch_ID</w:t>
            </w:r>
          </w:p>
        </w:tc>
        <w:tc>
          <w:tcPr>
            <w:tcW w:w="1260" w:type="dxa"/>
            <w:tcBorders>
              <w:top w:val="single" w:sz="12" w:space="0" w:color="auto"/>
            </w:tcBorders>
          </w:tcPr>
          <w:p w14:paraId="52D1CA0B" w14:textId="77777777" w:rsidR="004D7146" w:rsidRPr="00CA6859" w:rsidRDefault="004D7146" w:rsidP="000F2D8B">
            <w:pPr>
              <w:rPr>
                <w:lang w:val="ru-RU"/>
              </w:rPr>
            </w:pPr>
            <w:r w:rsidRPr="00CA6859">
              <w:rPr>
                <w:lang w:val="ru-RU"/>
              </w:rPr>
              <w:t>Numeric</w:t>
            </w:r>
          </w:p>
        </w:tc>
        <w:tc>
          <w:tcPr>
            <w:tcW w:w="1260" w:type="dxa"/>
            <w:tcBorders>
              <w:top w:val="single" w:sz="12" w:space="0" w:color="auto"/>
            </w:tcBorders>
          </w:tcPr>
          <w:p w14:paraId="5540F3D1" w14:textId="77777777" w:rsidR="004D7146" w:rsidRPr="00CA6859" w:rsidRDefault="004D7146" w:rsidP="000F2D8B">
            <w:pPr>
              <w:jc w:val="center"/>
              <w:rPr>
                <w:lang w:val="ru-RU"/>
              </w:rPr>
            </w:pPr>
            <w:r w:rsidRPr="00CA6859">
              <w:rPr>
                <w:lang w:val="ru-RU"/>
              </w:rPr>
              <w:t>11</w:t>
            </w:r>
          </w:p>
        </w:tc>
        <w:tc>
          <w:tcPr>
            <w:tcW w:w="2964" w:type="dxa"/>
            <w:tcBorders>
              <w:top w:val="single" w:sz="12" w:space="0" w:color="auto"/>
            </w:tcBorders>
          </w:tcPr>
          <w:p w14:paraId="37D68160" w14:textId="452BBF53" w:rsidR="004D7146" w:rsidRPr="00CA6859" w:rsidRDefault="004D7146" w:rsidP="000F2D8B">
            <w:pPr>
              <w:rPr>
                <w:lang w:val="ru-RU"/>
              </w:rPr>
            </w:pPr>
            <w:r w:rsidRPr="00CA6859">
              <w:rPr>
                <w:lang w:val="ru-RU"/>
              </w:rPr>
              <w:t xml:space="preserve">Идентификатор Объекта оргструктуры </w:t>
            </w:r>
          </w:p>
        </w:tc>
        <w:tc>
          <w:tcPr>
            <w:tcW w:w="1716" w:type="dxa"/>
            <w:tcBorders>
              <w:top w:val="single" w:sz="12" w:space="0" w:color="auto"/>
            </w:tcBorders>
          </w:tcPr>
          <w:p w14:paraId="3B2E21A8" w14:textId="7178CF2E" w:rsidR="004D7146" w:rsidRPr="00CA6859" w:rsidRDefault="004D7146" w:rsidP="000F2D8B">
            <w:pPr>
              <w:jc w:val="center"/>
              <w:rPr>
                <w:lang w:val="ru-RU"/>
              </w:rPr>
            </w:pPr>
            <w:r w:rsidRPr="00CA6859">
              <w:rPr>
                <w:lang w:val="ru-RU"/>
              </w:rPr>
              <w:t>Да</w:t>
            </w:r>
          </w:p>
        </w:tc>
      </w:tr>
      <w:tr w:rsidR="004D7146" w:rsidRPr="00CA6859" w14:paraId="727E2BE1" w14:textId="77777777" w:rsidTr="00161B45">
        <w:trPr>
          <w:trHeight w:val="268"/>
        </w:trPr>
        <w:tc>
          <w:tcPr>
            <w:tcW w:w="1402" w:type="dxa"/>
          </w:tcPr>
          <w:p w14:paraId="41B3B0F8" w14:textId="77777777" w:rsidR="004D7146" w:rsidRPr="00CA6859" w:rsidRDefault="004D7146" w:rsidP="000F2D8B">
            <w:pPr>
              <w:rPr>
                <w:lang w:val="ru-RU"/>
              </w:rPr>
            </w:pPr>
          </w:p>
        </w:tc>
        <w:tc>
          <w:tcPr>
            <w:tcW w:w="1620" w:type="dxa"/>
          </w:tcPr>
          <w:p w14:paraId="2598E9BF" w14:textId="77777777" w:rsidR="004D7146" w:rsidRPr="00CA6859" w:rsidRDefault="004D7146" w:rsidP="000F2D8B">
            <w:pPr>
              <w:rPr>
                <w:lang w:val="ru-RU"/>
              </w:rPr>
            </w:pPr>
            <w:r w:rsidRPr="00CA6859">
              <w:rPr>
                <w:lang w:val="ru-RU"/>
              </w:rPr>
              <w:t>Merch_Name</w:t>
            </w:r>
          </w:p>
        </w:tc>
        <w:tc>
          <w:tcPr>
            <w:tcW w:w="1260" w:type="dxa"/>
          </w:tcPr>
          <w:p w14:paraId="764BFB15" w14:textId="77777777" w:rsidR="004D7146" w:rsidRPr="00CA6859" w:rsidRDefault="004D7146" w:rsidP="000F2D8B">
            <w:pPr>
              <w:rPr>
                <w:lang w:val="ru-RU"/>
              </w:rPr>
            </w:pPr>
            <w:r w:rsidRPr="00CA6859">
              <w:rPr>
                <w:lang w:val="ru-RU"/>
              </w:rPr>
              <w:t>Character</w:t>
            </w:r>
          </w:p>
        </w:tc>
        <w:tc>
          <w:tcPr>
            <w:tcW w:w="1260" w:type="dxa"/>
          </w:tcPr>
          <w:p w14:paraId="5BEC4565" w14:textId="77777777" w:rsidR="004D7146" w:rsidRPr="00CA6859" w:rsidRDefault="004D7146" w:rsidP="000F2D8B">
            <w:pPr>
              <w:jc w:val="center"/>
              <w:rPr>
                <w:lang w:val="ru-RU"/>
              </w:rPr>
            </w:pPr>
            <w:r w:rsidRPr="00CA6859">
              <w:rPr>
                <w:lang w:val="ru-RU"/>
              </w:rPr>
              <w:t>50</w:t>
            </w:r>
          </w:p>
        </w:tc>
        <w:tc>
          <w:tcPr>
            <w:tcW w:w="2964" w:type="dxa"/>
          </w:tcPr>
          <w:p w14:paraId="122F1BC5" w14:textId="7A11CDCF" w:rsidR="004D7146" w:rsidRPr="00CA6859" w:rsidRDefault="004D7146" w:rsidP="000F2D8B">
            <w:pPr>
              <w:rPr>
                <w:lang w:val="ru-RU"/>
              </w:rPr>
            </w:pPr>
            <w:r w:rsidRPr="00CA6859">
              <w:rPr>
                <w:lang w:val="ru-RU"/>
              </w:rPr>
              <w:t xml:space="preserve">Объект оргструктуры </w:t>
            </w:r>
          </w:p>
        </w:tc>
        <w:tc>
          <w:tcPr>
            <w:tcW w:w="1716" w:type="dxa"/>
          </w:tcPr>
          <w:p w14:paraId="34491382" w14:textId="392A33C7" w:rsidR="004D7146" w:rsidRPr="00CA6859" w:rsidRDefault="004D7146" w:rsidP="000F2D8B">
            <w:pPr>
              <w:jc w:val="center"/>
              <w:rPr>
                <w:lang w:val="ru-RU"/>
              </w:rPr>
            </w:pPr>
            <w:r w:rsidRPr="00CA6859">
              <w:rPr>
                <w:lang w:val="ru-RU"/>
              </w:rPr>
              <w:t>Да</w:t>
            </w:r>
          </w:p>
        </w:tc>
      </w:tr>
      <w:tr w:rsidR="004D7146" w:rsidRPr="00CA6859" w14:paraId="3687CF98" w14:textId="77777777" w:rsidTr="00161B45">
        <w:tc>
          <w:tcPr>
            <w:tcW w:w="1402" w:type="dxa"/>
          </w:tcPr>
          <w:p w14:paraId="6D6645C8" w14:textId="77777777" w:rsidR="004D7146" w:rsidRPr="00CA6859" w:rsidRDefault="004D7146" w:rsidP="000F2D8B">
            <w:pPr>
              <w:rPr>
                <w:lang w:val="ru-RU"/>
              </w:rPr>
            </w:pPr>
          </w:p>
        </w:tc>
        <w:tc>
          <w:tcPr>
            <w:tcW w:w="1620" w:type="dxa"/>
          </w:tcPr>
          <w:p w14:paraId="078FEAFE" w14:textId="77777777" w:rsidR="004D7146" w:rsidRPr="00CA6859" w:rsidRDefault="004D7146" w:rsidP="000F2D8B">
            <w:pPr>
              <w:rPr>
                <w:lang w:val="ru-RU"/>
              </w:rPr>
            </w:pPr>
            <w:r w:rsidRPr="00CA6859">
              <w:rPr>
                <w:lang w:val="ru-RU"/>
              </w:rPr>
              <w:t>DevSer_No</w:t>
            </w:r>
          </w:p>
        </w:tc>
        <w:tc>
          <w:tcPr>
            <w:tcW w:w="1260" w:type="dxa"/>
          </w:tcPr>
          <w:p w14:paraId="3736C3F4" w14:textId="77777777" w:rsidR="004D7146" w:rsidRPr="00CA6859" w:rsidRDefault="004D7146" w:rsidP="000F2D8B">
            <w:pPr>
              <w:rPr>
                <w:lang w:val="ru-RU"/>
              </w:rPr>
            </w:pPr>
            <w:r w:rsidRPr="00CA6859">
              <w:rPr>
                <w:lang w:val="ru-RU"/>
              </w:rPr>
              <w:t>Character</w:t>
            </w:r>
          </w:p>
        </w:tc>
        <w:tc>
          <w:tcPr>
            <w:tcW w:w="1260" w:type="dxa"/>
          </w:tcPr>
          <w:p w14:paraId="4B082B86" w14:textId="77777777" w:rsidR="004D7146" w:rsidRPr="00CA6859" w:rsidRDefault="004D7146" w:rsidP="000F2D8B">
            <w:pPr>
              <w:jc w:val="center"/>
              <w:rPr>
                <w:lang w:val="ru-RU"/>
              </w:rPr>
            </w:pPr>
            <w:r w:rsidRPr="00CA6859">
              <w:rPr>
                <w:lang w:val="ru-RU"/>
              </w:rPr>
              <w:t>254</w:t>
            </w:r>
          </w:p>
        </w:tc>
        <w:tc>
          <w:tcPr>
            <w:tcW w:w="2964" w:type="dxa"/>
          </w:tcPr>
          <w:p w14:paraId="137AA340" w14:textId="1D5B5564" w:rsidR="004D7146" w:rsidRPr="00CA6859" w:rsidRDefault="004D7146" w:rsidP="000F2D8B">
            <w:pPr>
              <w:rPr>
                <w:lang w:val="ru-RU"/>
              </w:rPr>
            </w:pPr>
            <w:r w:rsidRPr="00CA6859">
              <w:rPr>
                <w:lang w:val="ru-RU"/>
              </w:rPr>
              <w:t xml:space="preserve">Номер КПК </w:t>
            </w:r>
          </w:p>
        </w:tc>
        <w:tc>
          <w:tcPr>
            <w:tcW w:w="1716" w:type="dxa"/>
          </w:tcPr>
          <w:p w14:paraId="62D5937B" w14:textId="17B06E99" w:rsidR="004D7146" w:rsidRPr="00CA6859" w:rsidRDefault="004D7146" w:rsidP="000F2D8B">
            <w:pPr>
              <w:jc w:val="center"/>
              <w:rPr>
                <w:lang w:val="ru-RU"/>
              </w:rPr>
            </w:pPr>
            <w:r w:rsidRPr="00CA6859">
              <w:rPr>
                <w:lang w:val="ru-RU"/>
              </w:rPr>
              <w:t>Да</w:t>
            </w:r>
          </w:p>
        </w:tc>
      </w:tr>
      <w:tr w:rsidR="004D7146" w:rsidRPr="00CA6859" w14:paraId="57527494" w14:textId="77777777" w:rsidTr="00161B45">
        <w:tc>
          <w:tcPr>
            <w:tcW w:w="1402" w:type="dxa"/>
          </w:tcPr>
          <w:p w14:paraId="1333C201" w14:textId="77777777" w:rsidR="004D7146" w:rsidRPr="00CA6859" w:rsidRDefault="004D7146" w:rsidP="000F2D8B">
            <w:pPr>
              <w:rPr>
                <w:lang w:val="ru-RU"/>
              </w:rPr>
            </w:pPr>
          </w:p>
        </w:tc>
        <w:tc>
          <w:tcPr>
            <w:tcW w:w="1620" w:type="dxa"/>
          </w:tcPr>
          <w:p w14:paraId="43A6544A" w14:textId="77777777" w:rsidR="004D7146" w:rsidRPr="00CA6859" w:rsidRDefault="004D7146" w:rsidP="000F2D8B">
            <w:pPr>
              <w:rPr>
                <w:lang w:val="ru-RU"/>
              </w:rPr>
            </w:pPr>
            <w:r w:rsidRPr="00CA6859">
              <w:rPr>
                <w:lang w:val="ru-RU"/>
              </w:rPr>
              <w:t>Status</w:t>
            </w:r>
          </w:p>
        </w:tc>
        <w:tc>
          <w:tcPr>
            <w:tcW w:w="1260" w:type="dxa"/>
          </w:tcPr>
          <w:p w14:paraId="5EFC7000" w14:textId="77777777" w:rsidR="004D7146" w:rsidRPr="00CA6859" w:rsidRDefault="004D7146" w:rsidP="000F2D8B">
            <w:pPr>
              <w:rPr>
                <w:lang w:val="ru-RU"/>
              </w:rPr>
            </w:pPr>
            <w:r w:rsidRPr="00CA6859">
              <w:rPr>
                <w:lang w:val="ru-RU"/>
              </w:rPr>
              <w:t>Numeric</w:t>
            </w:r>
          </w:p>
        </w:tc>
        <w:tc>
          <w:tcPr>
            <w:tcW w:w="1260" w:type="dxa"/>
          </w:tcPr>
          <w:p w14:paraId="15619708" w14:textId="77777777" w:rsidR="004D7146" w:rsidRPr="00CA6859" w:rsidRDefault="004D7146" w:rsidP="000F2D8B">
            <w:pPr>
              <w:jc w:val="center"/>
              <w:rPr>
                <w:lang w:val="ru-RU"/>
              </w:rPr>
            </w:pPr>
            <w:r w:rsidRPr="00CA6859">
              <w:rPr>
                <w:lang w:val="ru-RU"/>
              </w:rPr>
              <w:t>11</w:t>
            </w:r>
          </w:p>
        </w:tc>
        <w:tc>
          <w:tcPr>
            <w:tcW w:w="2964" w:type="dxa"/>
          </w:tcPr>
          <w:p w14:paraId="03B812F8" w14:textId="2DCBB2A2" w:rsidR="004D7146" w:rsidRPr="00CA6859" w:rsidRDefault="004D7146" w:rsidP="004D7146">
            <w:pPr>
              <w:rPr>
                <w:lang w:val="ru-RU"/>
              </w:rPr>
            </w:pPr>
            <w:r w:rsidRPr="00CA6859">
              <w:rPr>
                <w:lang w:val="ru-RU"/>
              </w:rPr>
              <w:t xml:space="preserve">Статус </w:t>
            </w:r>
          </w:p>
          <w:p w14:paraId="47BC5C2E" w14:textId="77777777" w:rsidR="004D7146" w:rsidRPr="00CA6859" w:rsidRDefault="004D7146" w:rsidP="004D7146">
            <w:pPr>
              <w:rPr>
                <w:lang w:val="ru-RU"/>
              </w:rPr>
            </w:pPr>
            <w:r w:rsidRPr="00CA6859">
              <w:rPr>
                <w:lang w:val="ru-RU"/>
              </w:rPr>
              <w:t xml:space="preserve">(2 - Активный, </w:t>
            </w:r>
          </w:p>
          <w:p w14:paraId="6971087C" w14:textId="2029315F" w:rsidR="004D7146" w:rsidRPr="00CA6859" w:rsidRDefault="004D7146" w:rsidP="004D7146">
            <w:pPr>
              <w:rPr>
                <w:lang w:val="ru-RU"/>
              </w:rPr>
            </w:pPr>
            <w:r w:rsidRPr="00CA6859">
              <w:rPr>
                <w:lang w:val="ru-RU"/>
              </w:rPr>
              <w:t>9 - Неактивный)</w:t>
            </w:r>
          </w:p>
        </w:tc>
        <w:tc>
          <w:tcPr>
            <w:tcW w:w="1716" w:type="dxa"/>
          </w:tcPr>
          <w:p w14:paraId="305F692B" w14:textId="2D8ECD07" w:rsidR="004D7146" w:rsidRPr="00CA6859" w:rsidRDefault="004D7146" w:rsidP="000F2D8B">
            <w:pPr>
              <w:jc w:val="center"/>
              <w:rPr>
                <w:lang w:val="ru-RU"/>
              </w:rPr>
            </w:pPr>
            <w:r w:rsidRPr="00CA6859">
              <w:rPr>
                <w:lang w:val="ru-RU"/>
              </w:rPr>
              <w:t>Да</w:t>
            </w:r>
          </w:p>
        </w:tc>
      </w:tr>
      <w:tr w:rsidR="00BF654F" w:rsidRPr="00CA6859" w14:paraId="53EB11C0" w14:textId="77777777" w:rsidTr="00DB09B8">
        <w:tc>
          <w:tcPr>
            <w:tcW w:w="1402" w:type="dxa"/>
          </w:tcPr>
          <w:p w14:paraId="5DE076E0" w14:textId="03BD57BF" w:rsidR="00BF654F" w:rsidRPr="00CA6859" w:rsidRDefault="00BF654F" w:rsidP="00BF654F">
            <w:pPr>
              <w:rPr>
                <w:lang w:val="ru-RU"/>
              </w:rPr>
            </w:pPr>
            <w:r w:rsidRPr="00CA6859">
              <w:rPr>
                <w:lang w:val="ru-RU"/>
              </w:rPr>
              <w:t>FK</w:t>
            </w:r>
          </w:p>
        </w:tc>
        <w:tc>
          <w:tcPr>
            <w:tcW w:w="1620" w:type="dxa"/>
            <w:vAlign w:val="center"/>
          </w:tcPr>
          <w:p w14:paraId="073D5AFA" w14:textId="11DBE5B3" w:rsidR="00BF654F" w:rsidRPr="00CA6859" w:rsidRDefault="00BF654F" w:rsidP="00BF654F">
            <w:pPr>
              <w:rPr>
                <w:lang w:val="ru-RU"/>
              </w:rPr>
            </w:pPr>
            <w:r>
              <w:rPr>
                <w:lang w:val="en-US"/>
              </w:rPr>
              <w:t>CUST_ID</w:t>
            </w:r>
          </w:p>
        </w:tc>
        <w:tc>
          <w:tcPr>
            <w:tcW w:w="1260" w:type="dxa"/>
          </w:tcPr>
          <w:p w14:paraId="57D7D600" w14:textId="3C07B70E" w:rsidR="00BF654F" w:rsidRPr="00CA6859" w:rsidRDefault="00BF654F" w:rsidP="00BF654F">
            <w:pPr>
              <w:rPr>
                <w:lang w:val="ru-RU"/>
              </w:rPr>
            </w:pPr>
            <w:r>
              <w:rPr>
                <w:lang w:val="en-US"/>
              </w:rPr>
              <w:t>NUMERIC</w:t>
            </w:r>
          </w:p>
        </w:tc>
        <w:tc>
          <w:tcPr>
            <w:tcW w:w="1260" w:type="dxa"/>
            <w:vAlign w:val="center"/>
          </w:tcPr>
          <w:p w14:paraId="0E39AC26" w14:textId="0F066250" w:rsidR="00BF654F" w:rsidRPr="00CA6859" w:rsidRDefault="00BF654F" w:rsidP="00BF654F">
            <w:pPr>
              <w:jc w:val="center"/>
              <w:rPr>
                <w:lang w:val="ru-RU"/>
              </w:rPr>
            </w:pPr>
            <w:r>
              <w:rPr>
                <w:lang w:val="en-US"/>
              </w:rPr>
              <w:t>11</w:t>
            </w:r>
          </w:p>
        </w:tc>
        <w:tc>
          <w:tcPr>
            <w:tcW w:w="2964" w:type="dxa"/>
            <w:vAlign w:val="bottom"/>
          </w:tcPr>
          <w:p w14:paraId="558DE1BB" w14:textId="02F662D2" w:rsidR="00BF654F" w:rsidRPr="00CA6859" w:rsidRDefault="00BF654F" w:rsidP="00BF654F">
            <w:pPr>
              <w:rPr>
                <w:lang w:val="ru-RU"/>
              </w:rPr>
            </w:pPr>
            <w:r>
              <w:rPr>
                <w:lang w:val="ru-RU"/>
              </w:rPr>
              <w:t>Идентификатор точки синхронизации</w:t>
            </w:r>
          </w:p>
        </w:tc>
        <w:tc>
          <w:tcPr>
            <w:tcW w:w="1716" w:type="dxa"/>
          </w:tcPr>
          <w:p w14:paraId="3F19980D" w14:textId="4139B7E7" w:rsidR="00BF654F" w:rsidRPr="00CA6859" w:rsidRDefault="00BF654F" w:rsidP="00BF654F">
            <w:pPr>
              <w:jc w:val="center"/>
              <w:rPr>
                <w:lang w:val="ru-RU"/>
              </w:rPr>
            </w:pPr>
            <w:r w:rsidRPr="00CA6859">
              <w:rPr>
                <w:lang w:val="ru-RU"/>
              </w:rPr>
              <w:t>Да</w:t>
            </w:r>
          </w:p>
        </w:tc>
      </w:tr>
    </w:tbl>
    <w:p w14:paraId="111B45D8" w14:textId="6BCEB7A0" w:rsidR="0077083C" w:rsidRPr="00CA6859" w:rsidRDefault="004D7146" w:rsidP="004D7146">
      <w:pPr>
        <w:pStyle w:val="Heading2"/>
        <w:rPr>
          <w:lang w:val="ru-RU"/>
        </w:rPr>
      </w:pPr>
      <w:bookmarkStart w:id="182" w:name="_Toc420948306"/>
      <w:r w:rsidRPr="00CA6859">
        <w:rPr>
          <w:lang w:val="ru-RU"/>
        </w:rPr>
        <w:t>Особенности экспорта информации о координатах торговых представителей</w:t>
      </w:r>
      <w:r w:rsidR="0077083C" w:rsidRPr="00CA6859">
        <w:rPr>
          <w:lang w:val="ru-RU"/>
        </w:rPr>
        <w:t xml:space="preserve"> (MERCOORD.DBF)</w:t>
      </w:r>
      <w:bookmarkEnd w:id="182"/>
    </w:p>
    <w:p w14:paraId="40AF8740" w14:textId="04A5836D" w:rsidR="00E82E3B" w:rsidRPr="00E82E3B" w:rsidRDefault="00E82E3B" w:rsidP="00E82E3B">
      <w:pPr>
        <w:pStyle w:val="ListParagraph"/>
        <w:numPr>
          <w:ilvl w:val="0"/>
          <w:numId w:val="103"/>
        </w:numPr>
        <w:rPr>
          <w:lang w:val="ru-RU"/>
        </w:rPr>
      </w:pPr>
      <w:r w:rsidRPr="00E82E3B">
        <w:rPr>
          <w:lang w:val="ru-RU"/>
        </w:rPr>
        <w:t xml:space="preserve">Экспортируются </w:t>
      </w:r>
      <w:r>
        <w:t xml:space="preserve">записи </w:t>
      </w:r>
      <w:r w:rsidRPr="00E82E3B">
        <w:rPr>
          <w:lang w:val="ru-RU"/>
        </w:rPr>
        <w:t>tblMMUserCoordinates для которы</w:t>
      </w:r>
      <w:r>
        <w:rPr>
          <w:lang w:val="ru-RU"/>
        </w:rPr>
        <w:t xml:space="preserve">х существуют </w:t>
      </w:r>
      <w:r w:rsidRPr="00E82E3B">
        <w:rPr>
          <w:lang w:val="ru-RU"/>
        </w:rPr>
        <w:t xml:space="preserve">активные записи которые указанны в визите для данной ТС (табл. </w:t>
      </w:r>
      <w:r w:rsidRPr="00E82E3B">
        <w:rPr>
          <w:lang w:val="en-US"/>
        </w:rPr>
        <w:t>t</w:t>
      </w:r>
      <w:r w:rsidRPr="00E82E3B">
        <w:rPr>
          <w:lang w:val="ru-RU"/>
        </w:rPr>
        <w:t xml:space="preserve">blOrganizationalStructure). </w:t>
      </w:r>
    </w:p>
    <w:p w14:paraId="28E46ED4" w14:textId="6871DB76" w:rsidR="00E82E3B" w:rsidRDefault="00E82E3B" w:rsidP="00E82E3B">
      <w:pPr>
        <w:pStyle w:val="ListParagraph"/>
        <w:numPr>
          <w:ilvl w:val="0"/>
          <w:numId w:val="103"/>
        </w:numPr>
        <w:rPr>
          <w:lang w:val="ru-RU"/>
        </w:rPr>
      </w:pPr>
      <w:r w:rsidRPr="00CA6859">
        <w:rPr>
          <w:lang w:val="ru-RU"/>
        </w:rPr>
        <w:t xml:space="preserve">Экспортируются </w:t>
      </w:r>
      <w:r>
        <w:t xml:space="preserve">записи </w:t>
      </w:r>
      <w:r w:rsidRPr="00E82E3B">
        <w:rPr>
          <w:lang w:val="ru-RU"/>
        </w:rPr>
        <w:t>для которы</w:t>
      </w:r>
      <w:r>
        <w:rPr>
          <w:lang w:val="ru-RU"/>
        </w:rPr>
        <w:t xml:space="preserve">х существуют </w:t>
      </w:r>
      <w:r w:rsidRPr="00CA6859">
        <w:rPr>
          <w:lang w:val="ru-RU"/>
        </w:rPr>
        <w:t>активные записи ко</w:t>
      </w:r>
      <w:r>
        <w:rPr>
          <w:lang w:val="ru-RU"/>
        </w:rPr>
        <w:t>торые указанны в маршруте данной ТС, как ответственное лицо.</w:t>
      </w:r>
    </w:p>
    <w:p w14:paraId="5E7C86EB" w14:textId="72FD1FA5" w:rsidR="00E82E3B" w:rsidRDefault="00E82E3B" w:rsidP="00E82E3B">
      <w:pPr>
        <w:pStyle w:val="ListParagraph"/>
        <w:numPr>
          <w:ilvl w:val="0"/>
          <w:numId w:val="103"/>
        </w:numPr>
        <w:rPr>
          <w:lang w:val="ru-RU"/>
        </w:rPr>
      </w:pPr>
      <w:r w:rsidRPr="00CA6859">
        <w:rPr>
          <w:lang w:val="ru-RU"/>
        </w:rPr>
        <w:t xml:space="preserve">Экспортируются </w:t>
      </w:r>
      <w:r>
        <w:t xml:space="preserve">записи </w:t>
      </w:r>
      <w:r w:rsidRPr="00E82E3B">
        <w:rPr>
          <w:lang w:val="ru-RU"/>
        </w:rPr>
        <w:t>для которы</w:t>
      </w:r>
      <w:r>
        <w:rPr>
          <w:lang w:val="ru-RU"/>
        </w:rPr>
        <w:t xml:space="preserve">х существуют </w:t>
      </w:r>
      <w:r w:rsidRPr="00CA6859">
        <w:rPr>
          <w:lang w:val="ru-RU"/>
        </w:rPr>
        <w:t>активные записи ко</w:t>
      </w:r>
      <w:r>
        <w:rPr>
          <w:lang w:val="ru-RU"/>
        </w:rPr>
        <w:t>торые указанны в ТТ данной ТС, как ответственное лицо.</w:t>
      </w:r>
    </w:p>
    <w:p w14:paraId="4CB719CD" w14:textId="5F72392B" w:rsidR="003A36A6" w:rsidRDefault="003A36A6" w:rsidP="00E82E3B">
      <w:pPr>
        <w:pStyle w:val="ListParagraph"/>
        <w:numPr>
          <w:ilvl w:val="0"/>
          <w:numId w:val="103"/>
        </w:numPr>
        <w:rPr>
          <w:lang w:val="ru-RU"/>
        </w:rPr>
      </w:pPr>
      <w:r w:rsidRPr="00CA6859">
        <w:rPr>
          <w:lang w:val="ru-RU"/>
        </w:rPr>
        <w:lastRenderedPageBreak/>
        <w:t xml:space="preserve">Экспортируются </w:t>
      </w:r>
      <w:r w:rsidRPr="003A36A6">
        <w:rPr>
          <w:lang w:val="ru-RU"/>
        </w:rPr>
        <w:t>записи дата котор</w:t>
      </w:r>
      <w:r>
        <w:rPr>
          <w:lang w:val="ru-RU"/>
        </w:rPr>
        <w:t xml:space="preserve">ых не старше </w:t>
      </w:r>
      <w:r w:rsidRPr="003A36A6">
        <w:rPr>
          <w:lang w:val="ru-RU"/>
        </w:rPr>
        <w:t>значения опции 10065 (если 0  - тогда 3 дня).</w:t>
      </w:r>
    </w:p>
    <w:p w14:paraId="58B410FD" w14:textId="77777777" w:rsidR="00370BBB" w:rsidRDefault="00370BBB" w:rsidP="00370BBB">
      <w:pPr>
        <w:pStyle w:val="ListParagraph"/>
        <w:rPr>
          <w:b/>
          <w:lang w:val="ru-RU"/>
        </w:rPr>
      </w:pPr>
    </w:p>
    <w:p w14:paraId="391B62B0" w14:textId="29377725" w:rsidR="00370BBB" w:rsidRDefault="00370BBB" w:rsidP="00370BBB">
      <w:pPr>
        <w:pStyle w:val="ListParagraph"/>
        <w:rPr>
          <w:b/>
          <w:lang w:val="ru-RU"/>
        </w:rPr>
      </w:pPr>
      <w:r w:rsidRPr="00370BBB">
        <w:rPr>
          <w:b/>
          <w:lang w:val="ru-RU"/>
        </w:rPr>
        <w:t>Особенности экспорта</w:t>
      </w:r>
      <w:r w:rsidRPr="00370BBB">
        <w:rPr>
          <w:lang w:val="ru-RU"/>
        </w:rPr>
        <w:t xml:space="preserve"> </w:t>
      </w:r>
      <w:r w:rsidRPr="00370BBB">
        <w:rPr>
          <w:b/>
          <w:lang w:val="ru-RU"/>
        </w:rPr>
        <w:t>в зависимости от опций</w:t>
      </w:r>
    </w:p>
    <w:p w14:paraId="4FE28887" w14:textId="77777777" w:rsidR="00370BBB" w:rsidRPr="00370BBB" w:rsidRDefault="00370BBB" w:rsidP="00370BBB">
      <w:pPr>
        <w:pStyle w:val="ListParagraph"/>
        <w:rPr>
          <w:b/>
          <w:lang w:val="ru-RU"/>
        </w:rPr>
      </w:pPr>
    </w:p>
    <w:p w14:paraId="6F89F23A" w14:textId="77777777" w:rsidR="00370BBB" w:rsidRPr="00CA6859" w:rsidRDefault="00370BBB" w:rsidP="00370BBB">
      <w:pPr>
        <w:pStyle w:val="BodyTextIndent"/>
        <w:ind w:left="1080"/>
        <w:rPr>
          <w:rStyle w:val="unknown1"/>
          <w:i/>
          <w:color w:val="auto"/>
          <w:lang w:val="ru-RU"/>
        </w:rPr>
      </w:pPr>
      <w:r>
        <w:rPr>
          <w:rStyle w:val="unknown1"/>
          <w:i/>
          <w:color w:val="auto"/>
          <w:lang w:val="ru-RU"/>
        </w:rPr>
        <w:t>100</w:t>
      </w:r>
      <w:r w:rsidRPr="0043667E">
        <w:rPr>
          <w:rStyle w:val="unknown1"/>
          <w:i/>
          <w:color w:val="auto"/>
          <w:lang w:val="ru-RU"/>
        </w:rPr>
        <w:t>65</w:t>
      </w:r>
      <w:r w:rsidRPr="00CA6859">
        <w:rPr>
          <w:rStyle w:val="unknown1"/>
          <w:i/>
          <w:color w:val="auto"/>
          <w:lang w:val="ru-RU"/>
        </w:rPr>
        <w:t xml:space="preserve"> </w:t>
      </w:r>
      <w:r>
        <w:rPr>
          <w:rStyle w:val="unknown1"/>
          <w:i/>
          <w:color w:val="auto"/>
          <w:lang w:val="ru-RU"/>
        </w:rPr>
        <w:t>–</w:t>
      </w:r>
      <w:r w:rsidRPr="00CA6859">
        <w:rPr>
          <w:rStyle w:val="unknown1"/>
          <w:i/>
          <w:color w:val="auto"/>
          <w:lang w:val="ru-RU"/>
        </w:rPr>
        <w:t xml:space="preserve"> </w:t>
      </w:r>
      <w:r w:rsidRPr="005C4F05">
        <w:rPr>
          <w:rStyle w:val="unknown1"/>
          <w:i/>
          <w:color w:val="auto"/>
          <w:lang w:val="ru-RU"/>
        </w:rPr>
        <w:t>Глубина выгрузки документов при экспорте</w:t>
      </w:r>
    </w:p>
    <w:p w14:paraId="1A1E913C" w14:textId="77777777" w:rsidR="00370BBB" w:rsidRPr="00CA6859" w:rsidRDefault="00370BBB" w:rsidP="00370BBB">
      <w:pPr>
        <w:pStyle w:val="BodyTextIndent"/>
        <w:ind w:left="1080"/>
        <w:rPr>
          <w:rStyle w:val="unknown1"/>
          <w:i/>
          <w:color w:val="auto"/>
          <w:lang w:val="ru-RU"/>
        </w:rPr>
      </w:pPr>
    </w:p>
    <w:p w14:paraId="21B66F82" w14:textId="73C40751" w:rsidR="00370BBB" w:rsidRPr="00CA6859" w:rsidRDefault="00370BBB" w:rsidP="00370BBB">
      <w:pPr>
        <w:pStyle w:val="NoSpacing"/>
        <w:numPr>
          <w:ilvl w:val="0"/>
          <w:numId w:val="56"/>
        </w:numPr>
        <w:rPr>
          <w:lang w:val="ru-RU"/>
        </w:rPr>
      </w:pPr>
      <w:r w:rsidRPr="00CA6859">
        <w:rPr>
          <w:lang w:val="ru-RU"/>
        </w:rPr>
        <w:t>Если опция = 0,</w:t>
      </w:r>
      <w:r>
        <w:rPr>
          <w:lang w:val="ru-RU"/>
        </w:rPr>
        <w:t xml:space="preserve"> </w:t>
      </w:r>
      <w:r w:rsidR="00134D76">
        <w:rPr>
          <w:lang w:val="ru-RU"/>
        </w:rPr>
        <w:t>э</w:t>
      </w:r>
      <w:r w:rsidR="00134D76" w:rsidRPr="00CA6859">
        <w:rPr>
          <w:lang w:val="ru-RU"/>
        </w:rPr>
        <w:t xml:space="preserve">кспортируются </w:t>
      </w:r>
      <w:r w:rsidR="00134D76" w:rsidRPr="003A36A6">
        <w:rPr>
          <w:lang w:val="ru-RU"/>
        </w:rPr>
        <w:t>записи дата котор</w:t>
      </w:r>
      <w:r w:rsidR="00134D76">
        <w:rPr>
          <w:lang w:val="ru-RU"/>
        </w:rPr>
        <w:t>ых не старше</w:t>
      </w:r>
      <w:r w:rsidR="00134D76">
        <w:t xml:space="preserve"> 3 дней</w:t>
      </w:r>
      <w:r w:rsidR="00134D76" w:rsidRPr="003F49E1">
        <w:rPr>
          <w:lang w:val="ru-RU"/>
        </w:rPr>
        <w:t>.</w:t>
      </w:r>
    </w:p>
    <w:p w14:paraId="60B46A1C" w14:textId="3661E738" w:rsidR="00370BBB" w:rsidRPr="00370BBB" w:rsidRDefault="00370BBB" w:rsidP="00370BBB">
      <w:pPr>
        <w:pStyle w:val="NoSpacing"/>
        <w:numPr>
          <w:ilvl w:val="0"/>
          <w:numId w:val="56"/>
        </w:numPr>
        <w:rPr>
          <w:lang w:val="ru-RU"/>
        </w:rPr>
      </w:pPr>
      <w:r>
        <w:rPr>
          <w:lang w:val="ru-RU"/>
        </w:rPr>
        <w:t>Если опция &gt;</w:t>
      </w:r>
      <w:r w:rsidRPr="00CA6859">
        <w:rPr>
          <w:lang w:val="ru-RU"/>
        </w:rPr>
        <w:t xml:space="preserve"> </w:t>
      </w:r>
      <w:r w:rsidRPr="008A5662">
        <w:rPr>
          <w:lang w:val="ru-RU"/>
        </w:rPr>
        <w:t>0</w:t>
      </w:r>
      <w:r>
        <w:rPr>
          <w:lang w:val="ru-RU"/>
        </w:rPr>
        <w:t xml:space="preserve">, </w:t>
      </w:r>
      <w:r w:rsidR="00134D76">
        <w:rPr>
          <w:lang w:val="ru-RU"/>
        </w:rPr>
        <w:t>э</w:t>
      </w:r>
      <w:r w:rsidR="00134D76" w:rsidRPr="00CA6859">
        <w:rPr>
          <w:lang w:val="ru-RU"/>
        </w:rPr>
        <w:t xml:space="preserve">кспортируются </w:t>
      </w:r>
      <w:r w:rsidR="00134D76" w:rsidRPr="003A36A6">
        <w:rPr>
          <w:lang w:val="ru-RU"/>
        </w:rPr>
        <w:t>записи дата котор</w:t>
      </w:r>
      <w:r w:rsidR="00134D76">
        <w:rPr>
          <w:lang w:val="ru-RU"/>
        </w:rPr>
        <w:t>ых не старше</w:t>
      </w:r>
      <w:r w:rsidR="00134D76">
        <w:t xml:space="preserve"> указанного</w:t>
      </w:r>
      <w:r w:rsidR="00134D76" w:rsidRPr="003F49E1">
        <w:rPr>
          <w:lang w:val="ru-RU"/>
        </w:rPr>
        <w:t xml:space="preserve"> </w:t>
      </w:r>
      <w:r w:rsidR="00134D76">
        <w:t>значения</w:t>
      </w:r>
      <w:r w:rsidR="00134D76" w:rsidRPr="003F49E1">
        <w:rPr>
          <w:lang w:val="ru-RU"/>
        </w:rPr>
        <w:t>.</w:t>
      </w:r>
    </w:p>
    <w:p w14:paraId="35E955AA" w14:textId="51586890" w:rsidR="0077083C" w:rsidRPr="00CA6859" w:rsidRDefault="0077083C" w:rsidP="00D5598B">
      <w:pPr>
        <w:pStyle w:val="Heading2"/>
        <w:rPr>
          <w:lang w:val="ru-RU"/>
        </w:rPr>
      </w:pPr>
      <w:bookmarkStart w:id="183" w:name="_Toc420948307"/>
      <w:r w:rsidRPr="00CA6859">
        <w:rPr>
          <w:lang w:val="ru-RU"/>
        </w:rPr>
        <w:t>Таблиц</w:t>
      </w:r>
      <w:r w:rsidR="004D7146" w:rsidRPr="00CA6859">
        <w:rPr>
          <w:lang w:val="ru-RU"/>
        </w:rPr>
        <w:t>а</w:t>
      </w:r>
      <w:r w:rsidRPr="00CA6859">
        <w:rPr>
          <w:lang w:val="ru-RU"/>
        </w:rPr>
        <w:t xml:space="preserve"> MERCOORD</w:t>
      </w:r>
      <w:bookmarkEnd w:id="183"/>
    </w:p>
    <w:p w14:paraId="53883605" w14:textId="1BCA746D" w:rsidR="0077083C" w:rsidRPr="00CA6859" w:rsidRDefault="004D7146" w:rsidP="00334D2D">
      <w:pPr>
        <w:spacing w:before="200" w:after="200"/>
        <w:ind w:left="706"/>
        <w:rPr>
          <w:lang w:val="ru-RU"/>
        </w:rPr>
      </w:pPr>
      <w:r w:rsidRPr="00CA6859">
        <w:rPr>
          <w:lang w:val="ru-RU"/>
        </w:rPr>
        <w:t>Информация о координатах перемещения торгового представителя</w:t>
      </w:r>
      <w:r w:rsidR="0077083C" w:rsidRPr="00CA6859">
        <w:rPr>
          <w:lang w:val="ru-RU"/>
        </w:rPr>
        <w:t>.</w:t>
      </w:r>
    </w:p>
    <w:tbl>
      <w:tblPr>
        <w:tblW w:w="10222" w:type="dxa"/>
        <w:tblInd w:w="-34" w:type="dxa"/>
        <w:tblLayout w:type="fixed"/>
        <w:tblLook w:val="0000" w:firstRow="0" w:lastRow="0" w:firstColumn="0" w:lastColumn="0" w:noHBand="0" w:noVBand="0"/>
      </w:tblPr>
      <w:tblGrid>
        <w:gridCol w:w="1402"/>
        <w:gridCol w:w="1800"/>
        <w:gridCol w:w="1260"/>
        <w:gridCol w:w="1260"/>
        <w:gridCol w:w="2784"/>
        <w:gridCol w:w="1716"/>
      </w:tblGrid>
      <w:tr w:rsidR="004D7146" w:rsidRPr="00CA6859" w14:paraId="1C018A80" w14:textId="77777777" w:rsidTr="00161B45">
        <w:trPr>
          <w:cantSplit/>
        </w:trPr>
        <w:tc>
          <w:tcPr>
            <w:tcW w:w="1402" w:type="dxa"/>
            <w:tcBorders>
              <w:top w:val="single" w:sz="12" w:space="0" w:color="auto"/>
              <w:left w:val="single" w:sz="12" w:space="0" w:color="auto"/>
              <w:bottom w:val="single" w:sz="12" w:space="0" w:color="auto"/>
              <w:right w:val="single" w:sz="12" w:space="0" w:color="auto"/>
            </w:tcBorders>
          </w:tcPr>
          <w:p w14:paraId="2B8D40CC" w14:textId="3E2CE5D5" w:rsidR="004D7146" w:rsidRPr="00CA6859" w:rsidRDefault="004D7146"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64FBA9EC" w14:textId="71B3AAD5" w:rsidR="004D7146" w:rsidRPr="00CA6859" w:rsidRDefault="004D7146"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25B2BE71" w14:textId="623D0917" w:rsidR="004D7146" w:rsidRPr="00CA6859" w:rsidRDefault="004D7146"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5540CA9E" w14:textId="44829535" w:rsidR="004D7146" w:rsidRPr="00CA6859" w:rsidRDefault="004D7146"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31A9F9DF" w14:textId="63459D8A" w:rsidR="004D7146" w:rsidRPr="00CA6859" w:rsidRDefault="004D7146"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 w:space="0" w:color="000000"/>
              <w:right w:val="single" w:sz="12" w:space="0" w:color="auto"/>
            </w:tcBorders>
          </w:tcPr>
          <w:p w14:paraId="60E3BE1F" w14:textId="6B3A83C5" w:rsidR="004D7146" w:rsidRPr="00CA6859" w:rsidRDefault="004D7146" w:rsidP="000F2D8B">
            <w:pPr>
              <w:jc w:val="center"/>
              <w:rPr>
                <w:b/>
                <w:lang w:val="ru-RU"/>
              </w:rPr>
            </w:pPr>
            <w:r w:rsidRPr="00CA6859">
              <w:rPr>
                <w:b/>
                <w:lang w:val="ru-RU"/>
              </w:rPr>
              <w:t>Поле обязательное</w:t>
            </w:r>
          </w:p>
        </w:tc>
      </w:tr>
      <w:tr w:rsidR="004D7146" w:rsidRPr="00CA6859" w14:paraId="429CC308" w14:textId="77777777" w:rsidTr="00161B45">
        <w:trPr>
          <w:cantSplit/>
        </w:trPr>
        <w:tc>
          <w:tcPr>
            <w:tcW w:w="1402" w:type="dxa"/>
            <w:tcBorders>
              <w:top w:val="single" w:sz="12" w:space="0" w:color="auto"/>
              <w:left w:val="single" w:sz="1" w:space="0" w:color="000000"/>
              <w:bottom w:val="single" w:sz="1" w:space="0" w:color="000000"/>
            </w:tcBorders>
          </w:tcPr>
          <w:p w14:paraId="022AFECF" w14:textId="77777777" w:rsidR="004D7146" w:rsidRPr="00CA6859" w:rsidRDefault="004D7146" w:rsidP="000F2D8B">
            <w:pPr>
              <w:rPr>
                <w:lang w:val="ru-RU"/>
              </w:rPr>
            </w:pPr>
            <w:r w:rsidRPr="00CA6859">
              <w:rPr>
                <w:lang w:val="ru-RU"/>
              </w:rPr>
              <w:t>PK, FK</w:t>
            </w:r>
          </w:p>
        </w:tc>
        <w:tc>
          <w:tcPr>
            <w:tcW w:w="1800" w:type="dxa"/>
            <w:tcBorders>
              <w:top w:val="single" w:sz="12" w:space="0" w:color="auto"/>
              <w:left w:val="single" w:sz="8" w:space="0" w:color="000000"/>
              <w:bottom w:val="single" w:sz="1" w:space="0" w:color="000000"/>
            </w:tcBorders>
          </w:tcPr>
          <w:p w14:paraId="467E086A" w14:textId="77777777" w:rsidR="004D7146" w:rsidRPr="00CA6859" w:rsidRDefault="004D7146" w:rsidP="000F2D8B">
            <w:pPr>
              <w:rPr>
                <w:lang w:val="ru-RU"/>
              </w:rPr>
            </w:pPr>
            <w:r w:rsidRPr="00CA6859">
              <w:rPr>
                <w:lang w:val="ru-RU"/>
              </w:rPr>
              <w:t>Merch_id</w:t>
            </w:r>
          </w:p>
        </w:tc>
        <w:tc>
          <w:tcPr>
            <w:tcW w:w="1260" w:type="dxa"/>
            <w:tcBorders>
              <w:top w:val="single" w:sz="12" w:space="0" w:color="auto"/>
              <w:left w:val="single" w:sz="8" w:space="0" w:color="000000"/>
              <w:bottom w:val="single" w:sz="1" w:space="0" w:color="000000"/>
            </w:tcBorders>
          </w:tcPr>
          <w:p w14:paraId="6C15B3B5" w14:textId="77777777" w:rsidR="004D7146" w:rsidRPr="00CA6859" w:rsidRDefault="004D7146" w:rsidP="000F2D8B">
            <w:pPr>
              <w:rPr>
                <w:lang w:val="ru-RU"/>
              </w:rPr>
            </w:pPr>
            <w:r w:rsidRPr="00CA6859">
              <w:rPr>
                <w:lang w:val="ru-RU"/>
              </w:rPr>
              <w:t>Numeric</w:t>
            </w:r>
          </w:p>
        </w:tc>
        <w:tc>
          <w:tcPr>
            <w:tcW w:w="1260" w:type="dxa"/>
            <w:tcBorders>
              <w:top w:val="single" w:sz="12" w:space="0" w:color="auto"/>
              <w:left w:val="single" w:sz="8" w:space="0" w:color="000000"/>
              <w:bottom w:val="single" w:sz="1" w:space="0" w:color="000000"/>
            </w:tcBorders>
          </w:tcPr>
          <w:p w14:paraId="179C187F" w14:textId="77777777" w:rsidR="004D7146" w:rsidRPr="00CA6859" w:rsidRDefault="004D7146" w:rsidP="000F2D8B">
            <w:pPr>
              <w:jc w:val="center"/>
              <w:rPr>
                <w:lang w:val="ru-RU"/>
              </w:rPr>
            </w:pPr>
            <w:r w:rsidRPr="00CA6859">
              <w:rPr>
                <w:lang w:val="ru-RU"/>
              </w:rPr>
              <w:t>11</w:t>
            </w:r>
          </w:p>
        </w:tc>
        <w:tc>
          <w:tcPr>
            <w:tcW w:w="2784" w:type="dxa"/>
            <w:tcBorders>
              <w:top w:val="single" w:sz="12" w:space="0" w:color="auto"/>
              <w:left w:val="single" w:sz="8" w:space="0" w:color="000000"/>
              <w:bottom w:val="single" w:sz="1" w:space="0" w:color="000000"/>
            </w:tcBorders>
          </w:tcPr>
          <w:p w14:paraId="5A648FC9" w14:textId="1F315AEB" w:rsidR="004D7146" w:rsidRPr="00CA6859" w:rsidRDefault="004D7146" w:rsidP="000F2D8B">
            <w:pPr>
              <w:rPr>
                <w:lang w:val="ru-RU"/>
              </w:rPr>
            </w:pPr>
            <w:r w:rsidRPr="00CA6859">
              <w:rPr>
                <w:lang w:val="ru-RU"/>
              </w:rPr>
              <w:t xml:space="preserve">Идентификатор торгового представителя </w:t>
            </w:r>
          </w:p>
        </w:tc>
        <w:tc>
          <w:tcPr>
            <w:tcW w:w="1716" w:type="dxa"/>
            <w:tcBorders>
              <w:top w:val="single" w:sz="12" w:space="0" w:color="auto"/>
              <w:left w:val="single" w:sz="8" w:space="0" w:color="000000"/>
              <w:bottom w:val="single" w:sz="1" w:space="0" w:color="000000"/>
              <w:right w:val="single" w:sz="1" w:space="0" w:color="000000"/>
            </w:tcBorders>
          </w:tcPr>
          <w:p w14:paraId="5EECEF14" w14:textId="724B93DA" w:rsidR="004D7146" w:rsidRPr="00CA6859" w:rsidRDefault="004D7146" w:rsidP="000F2D8B">
            <w:pPr>
              <w:jc w:val="center"/>
              <w:rPr>
                <w:lang w:val="ru-RU"/>
              </w:rPr>
            </w:pPr>
            <w:r w:rsidRPr="00CA6859">
              <w:rPr>
                <w:lang w:val="ru-RU"/>
              </w:rPr>
              <w:t>Да</w:t>
            </w:r>
          </w:p>
        </w:tc>
      </w:tr>
      <w:tr w:rsidR="004D7146" w:rsidRPr="00CA6859" w14:paraId="4323532A" w14:textId="77777777" w:rsidTr="00161B45">
        <w:trPr>
          <w:cantSplit/>
          <w:trHeight w:val="268"/>
        </w:trPr>
        <w:tc>
          <w:tcPr>
            <w:tcW w:w="1402" w:type="dxa"/>
            <w:tcBorders>
              <w:left w:val="single" w:sz="1" w:space="0" w:color="000000"/>
              <w:bottom w:val="single" w:sz="1" w:space="0" w:color="000000"/>
            </w:tcBorders>
          </w:tcPr>
          <w:p w14:paraId="12F2F1E9" w14:textId="77777777" w:rsidR="004D7146" w:rsidRPr="00CA6859" w:rsidRDefault="004D7146" w:rsidP="000F2D8B">
            <w:pPr>
              <w:rPr>
                <w:lang w:val="ru-RU"/>
              </w:rPr>
            </w:pPr>
          </w:p>
        </w:tc>
        <w:tc>
          <w:tcPr>
            <w:tcW w:w="1800" w:type="dxa"/>
            <w:tcBorders>
              <w:left w:val="single" w:sz="1" w:space="0" w:color="000000"/>
              <w:bottom w:val="single" w:sz="1" w:space="0" w:color="000000"/>
            </w:tcBorders>
            <w:vAlign w:val="bottom"/>
          </w:tcPr>
          <w:p w14:paraId="0D372F9F" w14:textId="77777777" w:rsidR="004D7146" w:rsidRPr="00CA6859" w:rsidRDefault="004D7146" w:rsidP="000F2D8B">
            <w:pPr>
              <w:rPr>
                <w:lang w:val="ru-RU"/>
              </w:rPr>
            </w:pPr>
            <w:r w:rsidRPr="00CA6859">
              <w:rPr>
                <w:lang w:val="ru-RU"/>
              </w:rPr>
              <w:t>Latitude</w:t>
            </w:r>
          </w:p>
        </w:tc>
        <w:tc>
          <w:tcPr>
            <w:tcW w:w="1260" w:type="dxa"/>
            <w:tcBorders>
              <w:left w:val="single" w:sz="1" w:space="0" w:color="000000"/>
              <w:bottom w:val="single" w:sz="1" w:space="0" w:color="000000"/>
            </w:tcBorders>
          </w:tcPr>
          <w:p w14:paraId="192A8E2D" w14:textId="77777777" w:rsidR="004D7146" w:rsidRPr="00CA6859" w:rsidRDefault="004D7146" w:rsidP="000F2D8B">
            <w:pPr>
              <w:rPr>
                <w:lang w:val="ru-RU"/>
              </w:rPr>
            </w:pPr>
            <w:r w:rsidRPr="00CA6859">
              <w:rPr>
                <w:lang w:val="ru-RU"/>
              </w:rPr>
              <w:t>Numeric</w:t>
            </w:r>
          </w:p>
        </w:tc>
        <w:tc>
          <w:tcPr>
            <w:tcW w:w="1260" w:type="dxa"/>
            <w:tcBorders>
              <w:left w:val="single" w:sz="1" w:space="0" w:color="000000"/>
              <w:bottom w:val="single" w:sz="1" w:space="0" w:color="000000"/>
            </w:tcBorders>
            <w:vAlign w:val="bottom"/>
          </w:tcPr>
          <w:p w14:paraId="109D1CA8" w14:textId="77777777" w:rsidR="004D7146" w:rsidRPr="00CA6859" w:rsidRDefault="004D7146" w:rsidP="000F2D8B">
            <w:pPr>
              <w:jc w:val="center"/>
              <w:rPr>
                <w:lang w:val="ru-RU"/>
              </w:rPr>
            </w:pPr>
            <w:r w:rsidRPr="00CA6859">
              <w:rPr>
                <w:lang w:val="ru-RU"/>
              </w:rPr>
              <w:t>16,13</w:t>
            </w:r>
          </w:p>
        </w:tc>
        <w:tc>
          <w:tcPr>
            <w:tcW w:w="2784" w:type="dxa"/>
            <w:tcBorders>
              <w:left w:val="single" w:sz="1" w:space="0" w:color="000000"/>
              <w:bottom w:val="single" w:sz="1" w:space="0" w:color="000000"/>
            </w:tcBorders>
          </w:tcPr>
          <w:p w14:paraId="7661175E" w14:textId="42030C1B" w:rsidR="004D7146" w:rsidRPr="00CA6859" w:rsidRDefault="004D7146" w:rsidP="000F2D8B">
            <w:pPr>
              <w:rPr>
                <w:lang w:val="ru-RU"/>
              </w:rPr>
            </w:pPr>
            <w:r w:rsidRPr="00CA6859">
              <w:rPr>
                <w:lang w:val="ru-RU"/>
              </w:rPr>
              <w:t xml:space="preserve">Широта </w:t>
            </w:r>
          </w:p>
        </w:tc>
        <w:tc>
          <w:tcPr>
            <w:tcW w:w="1716" w:type="dxa"/>
            <w:tcBorders>
              <w:left w:val="single" w:sz="1" w:space="0" w:color="000000"/>
              <w:bottom w:val="single" w:sz="1" w:space="0" w:color="000000"/>
              <w:right w:val="single" w:sz="1" w:space="0" w:color="000000"/>
            </w:tcBorders>
          </w:tcPr>
          <w:p w14:paraId="05CA7626" w14:textId="58EBC08A" w:rsidR="004D7146" w:rsidRPr="00CA6859" w:rsidRDefault="004D7146" w:rsidP="000F2D8B">
            <w:pPr>
              <w:jc w:val="center"/>
              <w:rPr>
                <w:lang w:val="ru-RU"/>
              </w:rPr>
            </w:pPr>
            <w:r w:rsidRPr="00CA6859">
              <w:rPr>
                <w:lang w:val="ru-RU"/>
              </w:rPr>
              <w:t>Да</w:t>
            </w:r>
          </w:p>
        </w:tc>
      </w:tr>
      <w:tr w:rsidR="004D7146" w:rsidRPr="00CA6859" w14:paraId="51041A71" w14:textId="77777777" w:rsidTr="00161B45">
        <w:trPr>
          <w:cantSplit/>
          <w:trHeight w:val="268"/>
        </w:trPr>
        <w:tc>
          <w:tcPr>
            <w:tcW w:w="1402" w:type="dxa"/>
            <w:tcBorders>
              <w:left w:val="single" w:sz="1" w:space="0" w:color="000000"/>
              <w:bottom w:val="single" w:sz="4" w:space="0" w:color="auto"/>
            </w:tcBorders>
          </w:tcPr>
          <w:p w14:paraId="3D3A5769" w14:textId="77777777" w:rsidR="004D7146" w:rsidRPr="00CA6859" w:rsidRDefault="004D7146" w:rsidP="000F2D8B">
            <w:pPr>
              <w:rPr>
                <w:lang w:val="ru-RU"/>
              </w:rPr>
            </w:pPr>
          </w:p>
        </w:tc>
        <w:tc>
          <w:tcPr>
            <w:tcW w:w="1800" w:type="dxa"/>
            <w:tcBorders>
              <w:left w:val="single" w:sz="1" w:space="0" w:color="000000"/>
              <w:bottom w:val="single" w:sz="4" w:space="0" w:color="auto"/>
            </w:tcBorders>
            <w:vAlign w:val="bottom"/>
          </w:tcPr>
          <w:p w14:paraId="0238393B" w14:textId="77777777" w:rsidR="004D7146" w:rsidRPr="00CA6859" w:rsidRDefault="004D7146" w:rsidP="000F2D8B">
            <w:pPr>
              <w:rPr>
                <w:lang w:val="ru-RU"/>
              </w:rPr>
            </w:pPr>
            <w:r w:rsidRPr="00CA6859">
              <w:rPr>
                <w:lang w:val="ru-RU"/>
              </w:rPr>
              <w:t>Longitude</w:t>
            </w:r>
          </w:p>
        </w:tc>
        <w:tc>
          <w:tcPr>
            <w:tcW w:w="1260" w:type="dxa"/>
            <w:tcBorders>
              <w:left w:val="single" w:sz="1" w:space="0" w:color="000000"/>
              <w:bottom w:val="single" w:sz="4" w:space="0" w:color="auto"/>
            </w:tcBorders>
          </w:tcPr>
          <w:p w14:paraId="41F836FE" w14:textId="77777777" w:rsidR="004D7146" w:rsidRPr="00CA6859" w:rsidRDefault="004D7146" w:rsidP="000F2D8B">
            <w:pPr>
              <w:rPr>
                <w:lang w:val="ru-RU"/>
              </w:rPr>
            </w:pPr>
            <w:r w:rsidRPr="00CA6859">
              <w:rPr>
                <w:lang w:val="ru-RU"/>
              </w:rPr>
              <w:t>Numeric</w:t>
            </w:r>
          </w:p>
        </w:tc>
        <w:tc>
          <w:tcPr>
            <w:tcW w:w="1260" w:type="dxa"/>
            <w:tcBorders>
              <w:left w:val="single" w:sz="1" w:space="0" w:color="000000"/>
              <w:bottom w:val="single" w:sz="4" w:space="0" w:color="auto"/>
            </w:tcBorders>
            <w:vAlign w:val="bottom"/>
          </w:tcPr>
          <w:p w14:paraId="6A628EB5" w14:textId="77777777" w:rsidR="004D7146" w:rsidRPr="00CA6859" w:rsidRDefault="004D7146" w:rsidP="000F2D8B">
            <w:pPr>
              <w:jc w:val="center"/>
              <w:rPr>
                <w:lang w:val="ru-RU"/>
              </w:rPr>
            </w:pPr>
            <w:r w:rsidRPr="00CA6859">
              <w:rPr>
                <w:lang w:val="ru-RU"/>
              </w:rPr>
              <w:t>16,13</w:t>
            </w:r>
          </w:p>
        </w:tc>
        <w:tc>
          <w:tcPr>
            <w:tcW w:w="2784" w:type="dxa"/>
            <w:tcBorders>
              <w:left w:val="single" w:sz="1" w:space="0" w:color="000000"/>
              <w:bottom w:val="single" w:sz="4" w:space="0" w:color="auto"/>
            </w:tcBorders>
          </w:tcPr>
          <w:p w14:paraId="62099DD4" w14:textId="7893257A" w:rsidR="004D7146" w:rsidRPr="00CA6859" w:rsidRDefault="004D7146" w:rsidP="000F2D8B">
            <w:pPr>
              <w:rPr>
                <w:lang w:val="ru-RU"/>
              </w:rPr>
            </w:pPr>
            <w:r w:rsidRPr="00CA6859">
              <w:rPr>
                <w:lang w:val="ru-RU"/>
              </w:rPr>
              <w:t xml:space="preserve">Долгота </w:t>
            </w:r>
          </w:p>
        </w:tc>
        <w:tc>
          <w:tcPr>
            <w:tcW w:w="1716" w:type="dxa"/>
            <w:tcBorders>
              <w:left w:val="single" w:sz="1" w:space="0" w:color="000000"/>
              <w:bottom w:val="single" w:sz="4" w:space="0" w:color="auto"/>
              <w:right w:val="single" w:sz="1" w:space="0" w:color="000000"/>
            </w:tcBorders>
          </w:tcPr>
          <w:p w14:paraId="25F8B352" w14:textId="232820FA" w:rsidR="004D7146" w:rsidRPr="00CA6859" w:rsidRDefault="004D7146" w:rsidP="000F2D8B">
            <w:pPr>
              <w:jc w:val="center"/>
              <w:rPr>
                <w:lang w:val="ru-RU"/>
              </w:rPr>
            </w:pPr>
            <w:r w:rsidRPr="00CA6859">
              <w:rPr>
                <w:lang w:val="ru-RU"/>
              </w:rPr>
              <w:t>Да</w:t>
            </w:r>
          </w:p>
        </w:tc>
      </w:tr>
      <w:tr w:rsidR="004D7146" w:rsidRPr="00CA6859" w14:paraId="0CB5743A" w14:textId="77777777" w:rsidTr="00E86ADD">
        <w:trPr>
          <w:cantSplit/>
          <w:trHeight w:val="268"/>
        </w:trPr>
        <w:tc>
          <w:tcPr>
            <w:tcW w:w="1402" w:type="dxa"/>
            <w:tcBorders>
              <w:top w:val="single" w:sz="4" w:space="0" w:color="auto"/>
              <w:left w:val="single" w:sz="1" w:space="0" w:color="000000"/>
              <w:bottom w:val="single" w:sz="4" w:space="0" w:color="auto"/>
            </w:tcBorders>
          </w:tcPr>
          <w:p w14:paraId="25775019" w14:textId="77777777" w:rsidR="004D7146" w:rsidRPr="00CA6859" w:rsidRDefault="004D7146" w:rsidP="000F2D8B">
            <w:pPr>
              <w:rPr>
                <w:lang w:val="ru-RU"/>
              </w:rPr>
            </w:pPr>
            <w:r w:rsidRPr="00CA6859">
              <w:rPr>
                <w:lang w:val="ru-RU"/>
              </w:rPr>
              <w:t>PK</w:t>
            </w:r>
          </w:p>
        </w:tc>
        <w:tc>
          <w:tcPr>
            <w:tcW w:w="1800" w:type="dxa"/>
            <w:tcBorders>
              <w:top w:val="single" w:sz="4" w:space="0" w:color="auto"/>
              <w:left w:val="single" w:sz="1" w:space="0" w:color="000000"/>
              <w:bottom w:val="single" w:sz="4" w:space="0" w:color="auto"/>
            </w:tcBorders>
            <w:vAlign w:val="bottom"/>
          </w:tcPr>
          <w:p w14:paraId="6D4889E6" w14:textId="77777777" w:rsidR="004D7146" w:rsidRPr="00CA6859" w:rsidRDefault="004D7146" w:rsidP="000F2D8B">
            <w:pPr>
              <w:rPr>
                <w:lang w:val="ru-RU"/>
              </w:rPr>
            </w:pPr>
            <w:r w:rsidRPr="00CA6859">
              <w:rPr>
                <w:lang w:val="ru-RU"/>
              </w:rPr>
              <w:t>LPD</w:t>
            </w:r>
          </w:p>
        </w:tc>
        <w:tc>
          <w:tcPr>
            <w:tcW w:w="1260" w:type="dxa"/>
            <w:tcBorders>
              <w:top w:val="single" w:sz="4" w:space="0" w:color="auto"/>
              <w:left w:val="single" w:sz="1" w:space="0" w:color="000000"/>
              <w:bottom w:val="single" w:sz="4" w:space="0" w:color="auto"/>
            </w:tcBorders>
          </w:tcPr>
          <w:p w14:paraId="12DF2CF3" w14:textId="77777777" w:rsidR="004D7146" w:rsidRPr="00CA6859" w:rsidRDefault="004D7146" w:rsidP="000F2D8B">
            <w:pPr>
              <w:rPr>
                <w:lang w:val="ru-RU"/>
              </w:rPr>
            </w:pPr>
            <w:r w:rsidRPr="00CA6859">
              <w:rPr>
                <w:lang w:val="ru-RU"/>
              </w:rPr>
              <w:t>Character</w:t>
            </w:r>
          </w:p>
        </w:tc>
        <w:tc>
          <w:tcPr>
            <w:tcW w:w="1260" w:type="dxa"/>
            <w:tcBorders>
              <w:top w:val="single" w:sz="4" w:space="0" w:color="auto"/>
              <w:left w:val="single" w:sz="1" w:space="0" w:color="000000"/>
              <w:bottom w:val="single" w:sz="4" w:space="0" w:color="auto"/>
            </w:tcBorders>
            <w:vAlign w:val="bottom"/>
          </w:tcPr>
          <w:p w14:paraId="16CC2B70" w14:textId="77777777" w:rsidR="004D7146" w:rsidRPr="00CA6859" w:rsidRDefault="004D7146" w:rsidP="000F2D8B">
            <w:pPr>
              <w:jc w:val="center"/>
              <w:rPr>
                <w:lang w:val="ru-RU"/>
              </w:rPr>
            </w:pPr>
            <w:r w:rsidRPr="00CA6859">
              <w:rPr>
                <w:lang w:val="ru-RU"/>
              </w:rPr>
              <w:t>14</w:t>
            </w:r>
          </w:p>
        </w:tc>
        <w:tc>
          <w:tcPr>
            <w:tcW w:w="2784" w:type="dxa"/>
            <w:tcBorders>
              <w:top w:val="single" w:sz="4" w:space="0" w:color="auto"/>
              <w:left w:val="single" w:sz="1" w:space="0" w:color="000000"/>
              <w:bottom w:val="single" w:sz="4" w:space="0" w:color="auto"/>
            </w:tcBorders>
          </w:tcPr>
          <w:p w14:paraId="31AB3444" w14:textId="012FB0A4" w:rsidR="004D7146" w:rsidRPr="00CA6859" w:rsidRDefault="004D7146" w:rsidP="000F2D8B">
            <w:pPr>
              <w:rPr>
                <w:lang w:val="ru-RU"/>
              </w:rPr>
            </w:pPr>
            <w:r w:rsidRPr="00CA6859">
              <w:rPr>
                <w:lang w:val="ru-RU"/>
              </w:rPr>
              <w:t>Время</w:t>
            </w:r>
          </w:p>
        </w:tc>
        <w:tc>
          <w:tcPr>
            <w:tcW w:w="1716" w:type="dxa"/>
            <w:tcBorders>
              <w:top w:val="single" w:sz="4" w:space="0" w:color="auto"/>
              <w:left w:val="single" w:sz="1" w:space="0" w:color="000000"/>
              <w:bottom w:val="single" w:sz="4" w:space="0" w:color="auto"/>
              <w:right w:val="single" w:sz="1" w:space="0" w:color="000000"/>
            </w:tcBorders>
          </w:tcPr>
          <w:p w14:paraId="1000E09C" w14:textId="43751535" w:rsidR="004D7146" w:rsidRPr="00CA6859" w:rsidRDefault="004D7146" w:rsidP="000F2D8B">
            <w:pPr>
              <w:jc w:val="center"/>
              <w:rPr>
                <w:lang w:val="ru-RU"/>
              </w:rPr>
            </w:pPr>
            <w:r w:rsidRPr="00CA6859">
              <w:rPr>
                <w:lang w:val="ru-RU"/>
              </w:rPr>
              <w:t>Да</w:t>
            </w:r>
          </w:p>
        </w:tc>
      </w:tr>
      <w:tr w:rsidR="00E86ADD" w:rsidRPr="00CA6859" w14:paraId="24C8D9B9" w14:textId="77777777" w:rsidTr="00DB09B8">
        <w:trPr>
          <w:cantSplit/>
          <w:trHeight w:val="268"/>
        </w:trPr>
        <w:tc>
          <w:tcPr>
            <w:tcW w:w="1402" w:type="dxa"/>
            <w:tcBorders>
              <w:top w:val="single" w:sz="4" w:space="0" w:color="auto"/>
              <w:left w:val="single" w:sz="1" w:space="0" w:color="000000"/>
              <w:bottom w:val="single" w:sz="1" w:space="0" w:color="000000"/>
            </w:tcBorders>
          </w:tcPr>
          <w:p w14:paraId="5C2ACBD9" w14:textId="6DEEB1CB" w:rsidR="00E86ADD" w:rsidRPr="00CA6859" w:rsidRDefault="00E86ADD" w:rsidP="00E86ADD">
            <w:pPr>
              <w:rPr>
                <w:lang w:val="ru-RU"/>
              </w:rPr>
            </w:pPr>
            <w:r w:rsidRPr="00CA6859">
              <w:rPr>
                <w:lang w:val="ru-RU"/>
              </w:rPr>
              <w:t>FK</w:t>
            </w:r>
          </w:p>
        </w:tc>
        <w:tc>
          <w:tcPr>
            <w:tcW w:w="1800" w:type="dxa"/>
            <w:tcBorders>
              <w:top w:val="single" w:sz="4" w:space="0" w:color="auto"/>
              <w:left w:val="single" w:sz="1" w:space="0" w:color="000000"/>
              <w:bottom w:val="single" w:sz="1" w:space="0" w:color="000000"/>
            </w:tcBorders>
            <w:vAlign w:val="center"/>
          </w:tcPr>
          <w:p w14:paraId="70DB2EE7" w14:textId="7927B041" w:rsidR="00E86ADD" w:rsidRPr="00CA6859" w:rsidRDefault="00E86ADD" w:rsidP="00E86ADD">
            <w:pPr>
              <w:rPr>
                <w:lang w:val="ru-RU"/>
              </w:rPr>
            </w:pPr>
            <w:r>
              <w:rPr>
                <w:lang w:val="en-US"/>
              </w:rPr>
              <w:t>CUST_ID</w:t>
            </w:r>
          </w:p>
        </w:tc>
        <w:tc>
          <w:tcPr>
            <w:tcW w:w="1260" w:type="dxa"/>
            <w:tcBorders>
              <w:top w:val="single" w:sz="4" w:space="0" w:color="auto"/>
              <w:left w:val="single" w:sz="1" w:space="0" w:color="000000"/>
              <w:bottom w:val="single" w:sz="1" w:space="0" w:color="000000"/>
            </w:tcBorders>
          </w:tcPr>
          <w:p w14:paraId="23A3436A" w14:textId="02A1A308" w:rsidR="00E86ADD" w:rsidRPr="00CA6859" w:rsidRDefault="00E86ADD" w:rsidP="00E86ADD">
            <w:pPr>
              <w:rPr>
                <w:lang w:val="ru-RU"/>
              </w:rPr>
            </w:pPr>
            <w:r>
              <w:rPr>
                <w:lang w:val="en-US"/>
              </w:rPr>
              <w:t>NUMERIC</w:t>
            </w:r>
          </w:p>
        </w:tc>
        <w:tc>
          <w:tcPr>
            <w:tcW w:w="1260" w:type="dxa"/>
            <w:tcBorders>
              <w:top w:val="single" w:sz="4" w:space="0" w:color="auto"/>
              <w:left w:val="single" w:sz="1" w:space="0" w:color="000000"/>
              <w:bottom w:val="single" w:sz="1" w:space="0" w:color="000000"/>
            </w:tcBorders>
            <w:vAlign w:val="center"/>
          </w:tcPr>
          <w:p w14:paraId="495DF7C6" w14:textId="0DF80F4D" w:rsidR="00E86ADD" w:rsidRPr="00CA6859" w:rsidRDefault="00E86ADD" w:rsidP="00E86ADD">
            <w:pPr>
              <w:jc w:val="center"/>
              <w:rPr>
                <w:lang w:val="ru-RU"/>
              </w:rPr>
            </w:pPr>
            <w:r>
              <w:rPr>
                <w:lang w:val="en-US"/>
              </w:rPr>
              <w:t>11</w:t>
            </w:r>
          </w:p>
        </w:tc>
        <w:tc>
          <w:tcPr>
            <w:tcW w:w="2784" w:type="dxa"/>
            <w:tcBorders>
              <w:top w:val="single" w:sz="4" w:space="0" w:color="auto"/>
              <w:left w:val="single" w:sz="1" w:space="0" w:color="000000"/>
              <w:bottom w:val="single" w:sz="1" w:space="0" w:color="000000"/>
            </w:tcBorders>
            <w:vAlign w:val="bottom"/>
          </w:tcPr>
          <w:p w14:paraId="34F73E99" w14:textId="006FA298" w:rsidR="00E86ADD" w:rsidRPr="00CA6859" w:rsidRDefault="00E86ADD" w:rsidP="00E86ADD">
            <w:pPr>
              <w:rPr>
                <w:lang w:val="ru-RU"/>
              </w:rPr>
            </w:pPr>
            <w:r>
              <w:rPr>
                <w:lang w:val="ru-RU"/>
              </w:rPr>
              <w:t>Идентификатор точки синхронизации</w:t>
            </w:r>
          </w:p>
        </w:tc>
        <w:tc>
          <w:tcPr>
            <w:tcW w:w="1716" w:type="dxa"/>
            <w:tcBorders>
              <w:top w:val="single" w:sz="4" w:space="0" w:color="auto"/>
              <w:left w:val="single" w:sz="1" w:space="0" w:color="000000"/>
              <w:bottom w:val="single" w:sz="1" w:space="0" w:color="000000"/>
              <w:right w:val="single" w:sz="1" w:space="0" w:color="000000"/>
            </w:tcBorders>
          </w:tcPr>
          <w:p w14:paraId="0C293AFE" w14:textId="55BD4C60" w:rsidR="00E86ADD" w:rsidRPr="00CA6859" w:rsidRDefault="00E86ADD" w:rsidP="00E86ADD">
            <w:pPr>
              <w:jc w:val="center"/>
              <w:rPr>
                <w:lang w:val="ru-RU"/>
              </w:rPr>
            </w:pPr>
            <w:r w:rsidRPr="00CA6859">
              <w:rPr>
                <w:lang w:val="ru-RU"/>
              </w:rPr>
              <w:t>Да</w:t>
            </w:r>
          </w:p>
        </w:tc>
      </w:tr>
    </w:tbl>
    <w:p w14:paraId="4FDB4003" w14:textId="2F28E88B" w:rsidR="00236FEB" w:rsidRPr="00CA6859" w:rsidRDefault="004D7146" w:rsidP="004D7146">
      <w:pPr>
        <w:pStyle w:val="Heading2"/>
        <w:rPr>
          <w:lang w:val="ru-RU"/>
        </w:rPr>
      </w:pPr>
      <w:bookmarkStart w:id="184" w:name="_Toc420948308"/>
      <w:r w:rsidRPr="00CA6859">
        <w:rPr>
          <w:lang w:val="ru-RU"/>
        </w:rPr>
        <w:t xml:space="preserve">Особенности экспорта информации о визитах </w:t>
      </w:r>
      <w:r w:rsidR="00236FEB" w:rsidRPr="00CA6859">
        <w:rPr>
          <w:lang w:val="ru-RU"/>
        </w:rPr>
        <w:t>(OLCARDH.DBF)</w:t>
      </w:r>
      <w:bookmarkEnd w:id="184"/>
    </w:p>
    <w:p w14:paraId="3F4FF9C8" w14:textId="77777777" w:rsidR="004D7146" w:rsidRPr="00CA6859" w:rsidRDefault="004D7146" w:rsidP="008257E3">
      <w:pPr>
        <w:pStyle w:val="ListParagraph"/>
        <w:numPr>
          <w:ilvl w:val="0"/>
          <w:numId w:val="69"/>
        </w:numPr>
        <w:jc w:val="both"/>
        <w:rPr>
          <w:lang w:val="ru-RU"/>
        </w:rPr>
      </w:pPr>
      <w:r w:rsidRPr="00CA6859">
        <w:rPr>
          <w:lang w:val="ru-RU"/>
        </w:rPr>
        <w:t xml:space="preserve">Экспортируются данные табл. tblOutLetCardH. </w:t>
      </w:r>
    </w:p>
    <w:p w14:paraId="7A2E48FE" w14:textId="384AE57A" w:rsidR="004D7146" w:rsidRPr="00CA6859" w:rsidRDefault="004D7146" w:rsidP="008257E3">
      <w:pPr>
        <w:pStyle w:val="ListParagraph"/>
        <w:numPr>
          <w:ilvl w:val="0"/>
          <w:numId w:val="69"/>
        </w:numPr>
        <w:jc w:val="both"/>
        <w:rPr>
          <w:lang w:val="ru-RU"/>
        </w:rPr>
      </w:pPr>
      <w:r w:rsidRPr="00CA6859">
        <w:rPr>
          <w:lang w:val="ru-RU"/>
        </w:rPr>
        <w:t xml:space="preserve">Экспортируются визиты, которые еще ​​не принимали участия в процессе экспорта (OlCardH.SyncMainWithDBF = 0). </w:t>
      </w:r>
    </w:p>
    <w:p w14:paraId="0FBFB30B" w14:textId="775E6D8A" w:rsidR="00236FEB" w:rsidRPr="00CA6859" w:rsidRDefault="004D7146" w:rsidP="008257E3">
      <w:pPr>
        <w:pStyle w:val="ListParagraph"/>
        <w:numPr>
          <w:ilvl w:val="0"/>
          <w:numId w:val="69"/>
        </w:numPr>
        <w:jc w:val="both"/>
        <w:rPr>
          <w:lang w:val="ru-RU"/>
        </w:rPr>
      </w:pPr>
      <w:r w:rsidRPr="00CA6859">
        <w:rPr>
          <w:lang w:val="ru-RU"/>
        </w:rPr>
        <w:t>После экспорта флажок OlCardH.SyncMainWithDBF устанавливается в1.</w:t>
      </w:r>
    </w:p>
    <w:p w14:paraId="484464F8" w14:textId="77777777" w:rsidR="00236FEB" w:rsidRPr="00CA6859" w:rsidRDefault="00236FEB" w:rsidP="00236FEB">
      <w:pPr>
        <w:ind w:left="720"/>
        <w:rPr>
          <w:b/>
          <w:lang w:val="ru-RU"/>
        </w:rPr>
      </w:pPr>
    </w:p>
    <w:p w14:paraId="02E24BE0" w14:textId="522E5E52" w:rsidR="00236FEB" w:rsidRPr="00CA6859" w:rsidRDefault="004D7146" w:rsidP="00236FEB">
      <w:pPr>
        <w:ind w:left="720"/>
        <w:rPr>
          <w:b/>
          <w:lang w:val="ru-RU"/>
        </w:rPr>
      </w:pPr>
      <w:r w:rsidRPr="00CA6859">
        <w:rPr>
          <w:b/>
          <w:lang w:val="ru-RU"/>
        </w:rPr>
        <w:t xml:space="preserve">Особенности </w:t>
      </w:r>
      <w:r w:rsidR="00370BBB" w:rsidRPr="00370BBB">
        <w:rPr>
          <w:b/>
          <w:lang w:val="ru-RU"/>
        </w:rPr>
        <w:t>экспорта</w:t>
      </w:r>
      <w:r w:rsidR="00370BBB" w:rsidRPr="00370BBB">
        <w:rPr>
          <w:lang w:val="ru-RU"/>
        </w:rPr>
        <w:t xml:space="preserve"> </w:t>
      </w:r>
      <w:r w:rsidRPr="00CA6859">
        <w:rPr>
          <w:b/>
          <w:lang w:val="ru-RU"/>
        </w:rPr>
        <w:t>в зависимости от опций</w:t>
      </w:r>
    </w:p>
    <w:p w14:paraId="3E857251" w14:textId="77777777" w:rsidR="00236FEB" w:rsidRPr="00CA6859" w:rsidRDefault="00236FEB" w:rsidP="00236FEB">
      <w:pPr>
        <w:ind w:left="720"/>
        <w:rPr>
          <w:b/>
          <w:lang w:val="ru-RU"/>
        </w:rPr>
      </w:pPr>
    </w:p>
    <w:p w14:paraId="207F7222" w14:textId="102393C5" w:rsidR="00236FEB" w:rsidRPr="00CA6859" w:rsidRDefault="00236FEB" w:rsidP="00236FEB">
      <w:pPr>
        <w:pStyle w:val="BodyTextIndent"/>
        <w:ind w:left="1080"/>
        <w:rPr>
          <w:rStyle w:val="unknown1"/>
          <w:i/>
          <w:color w:val="auto"/>
          <w:lang w:val="ru-RU"/>
        </w:rPr>
      </w:pPr>
      <w:r w:rsidRPr="00CA6859">
        <w:rPr>
          <w:rStyle w:val="unknown1"/>
          <w:i/>
          <w:color w:val="auto"/>
          <w:lang w:val="ru-RU"/>
        </w:rPr>
        <w:t xml:space="preserve">219 - </w:t>
      </w:r>
      <w:r w:rsidR="004D7146" w:rsidRPr="00CA6859">
        <w:rPr>
          <w:rStyle w:val="unknown1"/>
          <w:i/>
          <w:color w:val="auto"/>
          <w:lang w:val="ru-RU"/>
        </w:rPr>
        <w:t>Изымать данные из DBF-файл</w:t>
      </w:r>
      <w:r w:rsidR="0008578E" w:rsidRPr="00CA6859">
        <w:rPr>
          <w:rStyle w:val="unknown1"/>
          <w:i/>
          <w:color w:val="auto"/>
          <w:lang w:val="ru-RU"/>
        </w:rPr>
        <w:t>а</w:t>
      </w:r>
      <w:r w:rsidR="004D7146" w:rsidRPr="00CA6859">
        <w:rPr>
          <w:rStyle w:val="unknown1"/>
          <w:i/>
          <w:color w:val="auto"/>
          <w:lang w:val="ru-RU"/>
        </w:rPr>
        <w:t xml:space="preserve"> при автоматическом экспорте </w:t>
      </w:r>
    </w:p>
    <w:p w14:paraId="544A51A0" w14:textId="77777777" w:rsidR="00236FEB" w:rsidRPr="00CA6859" w:rsidRDefault="00236FEB" w:rsidP="00236FEB">
      <w:pPr>
        <w:pStyle w:val="BodyTextIndent"/>
        <w:ind w:left="1080"/>
        <w:rPr>
          <w:rStyle w:val="unknown1"/>
          <w:i/>
          <w:color w:val="auto"/>
          <w:lang w:val="ru-RU"/>
        </w:rPr>
      </w:pPr>
    </w:p>
    <w:p w14:paraId="79D4C203" w14:textId="7F4D887A" w:rsidR="004D7146" w:rsidRPr="00CA6859" w:rsidRDefault="004D7146" w:rsidP="004D7146">
      <w:pPr>
        <w:pStyle w:val="NoSpacing"/>
        <w:numPr>
          <w:ilvl w:val="0"/>
          <w:numId w:val="54"/>
        </w:numPr>
        <w:rPr>
          <w:lang w:val="ru-RU"/>
        </w:rPr>
      </w:pPr>
      <w:r w:rsidRPr="00CA6859">
        <w:rPr>
          <w:lang w:val="ru-RU"/>
        </w:rPr>
        <w:t xml:space="preserve">Если опция = 0, то при экспорте в таблице exp.tblOutLetCardH, данные предварительно не изымаются, а накапливаются. </w:t>
      </w:r>
    </w:p>
    <w:p w14:paraId="6B0DC9C3" w14:textId="45757F68" w:rsidR="00236FEB" w:rsidRPr="00CA6859" w:rsidRDefault="004D7146" w:rsidP="004D7146">
      <w:pPr>
        <w:pStyle w:val="NoSpacing"/>
        <w:numPr>
          <w:ilvl w:val="0"/>
          <w:numId w:val="54"/>
        </w:numPr>
        <w:rPr>
          <w:lang w:val="ru-RU"/>
        </w:rPr>
      </w:pPr>
      <w:r w:rsidRPr="00CA6859">
        <w:rPr>
          <w:lang w:val="ru-RU"/>
        </w:rPr>
        <w:t>Если опция = 1, то при экспорте в таблице exp.tblOutLetCardH, данные предварительно изымаются, и экспортируются новые.</w:t>
      </w:r>
    </w:p>
    <w:p w14:paraId="0B0223F8" w14:textId="189565FC" w:rsidR="00236FEB" w:rsidRPr="00CA6859" w:rsidRDefault="004D7146" w:rsidP="00236FEB">
      <w:pPr>
        <w:pStyle w:val="Heading2"/>
        <w:rPr>
          <w:lang w:val="ru-RU"/>
        </w:rPr>
      </w:pPr>
      <w:bookmarkStart w:id="185" w:name="_Toc356571364"/>
      <w:bookmarkStart w:id="186" w:name="_Toc420948309"/>
      <w:r w:rsidRPr="00CA6859">
        <w:rPr>
          <w:lang w:val="ru-RU"/>
        </w:rPr>
        <w:t>Таблица</w:t>
      </w:r>
      <w:r w:rsidR="00236FEB" w:rsidRPr="00CA6859">
        <w:rPr>
          <w:lang w:val="ru-RU"/>
        </w:rPr>
        <w:t xml:space="preserve"> OLCARDH</w:t>
      </w:r>
      <w:bookmarkEnd w:id="185"/>
      <w:bookmarkEnd w:id="186"/>
    </w:p>
    <w:p w14:paraId="6C2AAABF" w14:textId="3A81FD42" w:rsidR="00236FEB" w:rsidRPr="00CA6859" w:rsidRDefault="00236FEB" w:rsidP="00334D2D">
      <w:pPr>
        <w:spacing w:before="200" w:after="200"/>
        <w:ind w:left="567"/>
        <w:rPr>
          <w:lang w:val="ru-RU"/>
        </w:rPr>
      </w:pPr>
      <w:r w:rsidRPr="00CA6859">
        <w:rPr>
          <w:lang w:val="ru-RU"/>
        </w:rPr>
        <w:tab/>
      </w:r>
      <w:r w:rsidR="004D7146" w:rsidRPr="00CA6859">
        <w:rPr>
          <w:lang w:val="ru-RU"/>
        </w:rPr>
        <w:t>Информация о визитах</w:t>
      </w:r>
      <w:r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440"/>
        <w:gridCol w:w="1260"/>
        <w:gridCol w:w="1260"/>
        <w:gridCol w:w="3144"/>
        <w:gridCol w:w="1716"/>
      </w:tblGrid>
      <w:tr w:rsidR="004D7146" w:rsidRPr="00CA6859" w14:paraId="6333E26F" w14:textId="77777777" w:rsidTr="00161B45">
        <w:tc>
          <w:tcPr>
            <w:tcW w:w="1402" w:type="dxa"/>
            <w:tcBorders>
              <w:top w:val="single" w:sz="12" w:space="0" w:color="auto"/>
              <w:left w:val="single" w:sz="12" w:space="0" w:color="auto"/>
              <w:bottom w:val="single" w:sz="12" w:space="0" w:color="auto"/>
              <w:right w:val="single" w:sz="12" w:space="0" w:color="auto"/>
            </w:tcBorders>
          </w:tcPr>
          <w:p w14:paraId="3BE5506E" w14:textId="7CF13255" w:rsidR="004D7146" w:rsidRPr="00CA6859" w:rsidRDefault="004D7146" w:rsidP="000F2D8B">
            <w:pPr>
              <w:jc w:val="center"/>
              <w:rPr>
                <w:b/>
                <w:lang w:val="ru-RU"/>
              </w:rPr>
            </w:pPr>
            <w:r w:rsidRPr="00CA6859">
              <w:rPr>
                <w:b/>
                <w:lang w:val="ru-RU"/>
              </w:rPr>
              <w:lastRenderedPageBreak/>
              <w:t>Ключ</w:t>
            </w:r>
          </w:p>
        </w:tc>
        <w:tc>
          <w:tcPr>
            <w:tcW w:w="1440" w:type="dxa"/>
            <w:tcBorders>
              <w:top w:val="single" w:sz="12" w:space="0" w:color="auto"/>
              <w:left w:val="single" w:sz="12" w:space="0" w:color="auto"/>
              <w:bottom w:val="single" w:sz="12" w:space="0" w:color="auto"/>
              <w:right w:val="single" w:sz="12" w:space="0" w:color="auto"/>
            </w:tcBorders>
          </w:tcPr>
          <w:p w14:paraId="674B6D4A" w14:textId="3F1DDE3D" w:rsidR="004D7146" w:rsidRPr="00CA6859" w:rsidRDefault="004D7146"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53ACAE36" w14:textId="718D9763" w:rsidR="004D7146" w:rsidRPr="00CA6859" w:rsidRDefault="004D7146"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22A430E6" w14:textId="6DEB63C4" w:rsidR="004D7146" w:rsidRPr="00CA6859" w:rsidRDefault="004D7146" w:rsidP="000F2D8B">
            <w:pPr>
              <w:jc w:val="center"/>
              <w:rPr>
                <w:b/>
                <w:lang w:val="ru-RU"/>
              </w:rPr>
            </w:pPr>
            <w:r w:rsidRPr="00CA6859">
              <w:rPr>
                <w:b/>
                <w:lang w:val="ru-RU"/>
              </w:rPr>
              <w:t>Длина</w:t>
            </w:r>
          </w:p>
        </w:tc>
        <w:tc>
          <w:tcPr>
            <w:tcW w:w="3144" w:type="dxa"/>
            <w:tcBorders>
              <w:top w:val="single" w:sz="12" w:space="0" w:color="auto"/>
              <w:left w:val="single" w:sz="12" w:space="0" w:color="auto"/>
              <w:bottom w:val="single" w:sz="12" w:space="0" w:color="auto"/>
              <w:right w:val="single" w:sz="12" w:space="0" w:color="auto"/>
            </w:tcBorders>
          </w:tcPr>
          <w:p w14:paraId="0FF4B4E2" w14:textId="3263B4EB" w:rsidR="004D7146" w:rsidRPr="00CA6859" w:rsidRDefault="004D7146"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39CC06F6" w14:textId="12DF1117" w:rsidR="004D7146" w:rsidRPr="00CA6859" w:rsidRDefault="004D7146" w:rsidP="000F2D8B">
            <w:pPr>
              <w:jc w:val="center"/>
              <w:rPr>
                <w:b/>
                <w:lang w:val="ru-RU"/>
              </w:rPr>
            </w:pPr>
            <w:r w:rsidRPr="00CA6859">
              <w:rPr>
                <w:b/>
                <w:lang w:val="ru-RU"/>
              </w:rPr>
              <w:t>Поле обязательное</w:t>
            </w:r>
          </w:p>
        </w:tc>
      </w:tr>
      <w:tr w:rsidR="004D7146" w:rsidRPr="00CA6859" w14:paraId="3F295799" w14:textId="77777777" w:rsidTr="00161B45">
        <w:trPr>
          <w:trHeight w:val="268"/>
        </w:trPr>
        <w:tc>
          <w:tcPr>
            <w:tcW w:w="1402" w:type="dxa"/>
            <w:tcBorders>
              <w:top w:val="single" w:sz="12" w:space="0" w:color="auto"/>
            </w:tcBorders>
          </w:tcPr>
          <w:p w14:paraId="588298B6" w14:textId="77777777" w:rsidR="004D7146" w:rsidRPr="00CA6859" w:rsidRDefault="004D7146" w:rsidP="000F2D8B">
            <w:pPr>
              <w:rPr>
                <w:lang w:val="ru-RU"/>
              </w:rPr>
            </w:pPr>
            <w:r w:rsidRPr="00CA6859">
              <w:rPr>
                <w:lang w:val="ru-RU"/>
              </w:rPr>
              <w:t>PK</w:t>
            </w:r>
          </w:p>
        </w:tc>
        <w:tc>
          <w:tcPr>
            <w:tcW w:w="1440" w:type="dxa"/>
            <w:tcBorders>
              <w:top w:val="single" w:sz="12" w:space="0" w:color="auto"/>
            </w:tcBorders>
          </w:tcPr>
          <w:p w14:paraId="25295689" w14:textId="77777777" w:rsidR="004D7146" w:rsidRPr="00CA6859" w:rsidRDefault="004D7146" w:rsidP="000F2D8B">
            <w:pPr>
              <w:rPr>
                <w:lang w:val="ru-RU"/>
              </w:rPr>
            </w:pPr>
            <w:r w:rsidRPr="00CA6859">
              <w:rPr>
                <w:lang w:val="ru-RU"/>
              </w:rPr>
              <w:t>OLCard_id</w:t>
            </w:r>
          </w:p>
        </w:tc>
        <w:tc>
          <w:tcPr>
            <w:tcW w:w="1260" w:type="dxa"/>
            <w:tcBorders>
              <w:top w:val="single" w:sz="12" w:space="0" w:color="auto"/>
            </w:tcBorders>
          </w:tcPr>
          <w:p w14:paraId="3DE98622" w14:textId="77777777" w:rsidR="004D7146" w:rsidRPr="00CA6859" w:rsidRDefault="004D7146" w:rsidP="000F2D8B">
            <w:pPr>
              <w:rPr>
                <w:lang w:val="ru-RU"/>
              </w:rPr>
            </w:pPr>
            <w:r w:rsidRPr="00CA6859">
              <w:rPr>
                <w:lang w:val="ru-RU"/>
              </w:rPr>
              <w:t>Numeric</w:t>
            </w:r>
          </w:p>
        </w:tc>
        <w:tc>
          <w:tcPr>
            <w:tcW w:w="1260" w:type="dxa"/>
            <w:tcBorders>
              <w:top w:val="single" w:sz="12" w:space="0" w:color="auto"/>
            </w:tcBorders>
          </w:tcPr>
          <w:p w14:paraId="42CBA151" w14:textId="77777777" w:rsidR="004D7146" w:rsidRPr="00CA6859" w:rsidRDefault="004D7146" w:rsidP="000F2D8B">
            <w:pPr>
              <w:ind w:right="72"/>
              <w:jc w:val="center"/>
              <w:rPr>
                <w:lang w:val="ru-RU"/>
              </w:rPr>
            </w:pPr>
            <w:r w:rsidRPr="00CA6859">
              <w:rPr>
                <w:lang w:val="ru-RU"/>
              </w:rPr>
              <w:t>20</w:t>
            </w:r>
          </w:p>
        </w:tc>
        <w:tc>
          <w:tcPr>
            <w:tcW w:w="3144" w:type="dxa"/>
            <w:tcBorders>
              <w:top w:val="single" w:sz="12" w:space="0" w:color="auto"/>
            </w:tcBorders>
          </w:tcPr>
          <w:p w14:paraId="18F86789" w14:textId="22A0F152" w:rsidR="004D7146" w:rsidRPr="00CA6859" w:rsidRDefault="004D7146" w:rsidP="000F2D8B">
            <w:pPr>
              <w:rPr>
                <w:lang w:val="ru-RU"/>
              </w:rPr>
            </w:pPr>
            <w:r w:rsidRPr="00CA6859">
              <w:rPr>
                <w:lang w:val="ru-RU"/>
              </w:rPr>
              <w:t xml:space="preserve">Идентификатор визита </w:t>
            </w:r>
          </w:p>
        </w:tc>
        <w:tc>
          <w:tcPr>
            <w:tcW w:w="1716" w:type="dxa"/>
            <w:tcBorders>
              <w:top w:val="single" w:sz="12" w:space="0" w:color="auto"/>
            </w:tcBorders>
          </w:tcPr>
          <w:p w14:paraId="0CA8B4B6" w14:textId="181EBA10" w:rsidR="004D7146" w:rsidRPr="00CA6859" w:rsidRDefault="004D7146" w:rsidP="000F2D8B">
            <w:pPr>
              <w:jc w:val="center"/>
              <w:rPr>
                <w:lang w:val="ru-RU"/>
              </w:rPr>
            </w:pPr>
            <w:r w:rsidRPr="00CA6859">
              <w:rPr>
                <w:lang w:val="ru-RU"/>
              </w:rPr>
              <w:t>Да</w:t>
            </w:r>
          </w:p>
        </w:tc>
      </w:tr>
      <w:tr w:rsidR="004D7146" w:rsidRPr="00CA6859" w14:paraId="7B50D007" w14:textId="77777777" w:rsidTr="00161B45">
        <w:tc>
          <w:tcPr>
            <w:tcW w:w="1402" w:type="dxa"/>
          </w:tcPr>
          <w:p w14:paraId="30126C3D" w14:textId="77777777" w:rsidR="004D7146" w:rsidRPr="00CA6859" w:rsidRDefault="004D7146" w:rsidP="000F2D8B">
            <w:pPr>
              <w:rPr>
                <w:lang w:val="ru-RU"/>
              </w:rPr>
            </w:pPr>
            <w:r w:rsidRPr="00CA6859">
              <w:rPr>
                <w:lang w:val="ru-RU"/>
              </w:rPr>
              <w:t>FK</w:t>
            </w:r>
          </w:p>
        </w:tc>
        <w:tc>
          <w:tcPr>
            <w:tcW w:w="1440" w:type="dxa"/>
          </w:tcPr>
          <w:p w14:paraId="4DCF29F7" w14:textId="77777777" w:rsidR="004D7146" w:rsidRPr="00CA6859" w:rsidRDefault="004D7146" w:rsidP="000F2D8B">
            <w:pPr>
              <w:rPr>
                <w:lang w:val="ru-RU"/>
              </w:rPr>
            </w:pPr>
            <w:r w:rsidRPr="00CA6859">
              <w:rPr>
                <w:lang w:val="ru-RU"/>
              </w:rPr>
              <w:t>OL_id</w:t>
            </w:r>
          </w:p>
        </w:tc>
        <w:tc>
          <w:tcPr>
            <w:tcW w:w="1260" w:type="dxa"/>
          </w:tcPr>
          <w:p w14:paraId="1F89BF5A" w14:textId="77777777" w:rsidR="004D7146" w:rsidRPr="00CA6859" w:rsidRDefault="004D7146" w:rsidP="000F2D8B">
            <w:pPr>
              <w:rPr>
                <w:lang w:val="ru-RU"/>
              </w:rPr>
            </w:pPr>
            <w:r w:rsidRPr="00CA6859">
              <w:rPr>
                <w:lang w:val="ru-RU"/>
              </w:rPr>
              <w:t>Numeric</w:t>
            </w:r>
          </w:p>
        </w:tc>
        <w:tc>
          <w:tcPr>
            <w:tcW w:w="1260" w:type="dxa"/>
          </w:tcPr>
          <w:p w14:paraId="027E9247" w14:textId="77777777" w:rsidR="004D7146" w:rsidRPr="00CA6859" w:rsidRDefault="004D7146" w:rsidP="000F2D8B">
            <w:pPr>
              <w:ind w:right="115"/>
              <w:jc w:val="center"/>
              <w:rPr>
                <w:lang w:val="ru-RU"/>
              </w:rPr>
            </w:pPr>
            <w:r w:rsidRPr="00CA6859">
              <w:rPr>
                <w:lang w:val="ru-RU"/>
              </w:rPr>
              <w:t>20</w:t>
            </w:r>
          </w:p>
        </w:tc>
        <w:tc>
          <w:tcPr>
            <w:tcW w:w="3144" w:type="dxa"/>
          </w:tcPr>
          <w:p w14:paraId="4CBE5235" w14:textId="0E931674" w:rsidR="004D7146" w:rsidRPr="00CA6859" w:rsidRDefault="004D7146" w:rsidP="000F2D8B">
            <w:pPr>
              <w:rPr>
                <w:lang w:val="ru-RU"/>
              </w:rPr>
            </w:pPr>
            <w:r w:rsidRPr="00CA6859">
              <w:rPr>
                <w:lang w:val="ru-RU"/>
              </w:rPr>
              <w:t xml:space="preserve">Идентификатор торговой точки </w:t>
            </w:r>
          </w:p>
        </w:tc>
        <w:tc>
          <w:tcPr>
            <w:tcW w:w="1716" w:type="dxa"/>
          </w:tcPr>
          <w:p w14:paraId="3C649FBC" w14:textId="7C25517B" w:rsidR="004D7146" w:rsidRPr="00CA6859" w:rsidRDefault="004D7146" w:rsidP="000F2D8B">
            <w:pPr>
              <w:jc w:val="center"/>
              <w:rPr>
                <w:lang w:val="ru-RU"/>
              </w:rPr>
            </w:pPr>
            <w:r w:rsidRPr="00CA6859">
              <w:rPr>
                <w:lang w:val="ru-RU"/>
              </w:rPr>
              <w:t>Да</w:t>
            </w:r>
          </w:p>
        </w:tc>
      </w:tr>
      <w:tr w:rsidR="004D7146" w:rsidRPr="00CA6859" w14:paraId="0AD78EE9" w14:textId="77777777" w:rsidTr="00161B45">
        <w:tc>
          <w:tcPr>
            <w:tcW w:w="1402" w:type="dxa"/>
          </w:tcPr>
          <w:p w14:paraId="6649897D" w14:textId="77777777" w:rsidR="004D7146" w:rsidRPr="00CA6859" w:rsidRDefault="004D7146" w:rsidP="000F2D8B">
            <w:pPr>
              <w:rPr>
                <w:lang w:val="ru-RU"/>
              </w:rPr>
            </w:pPr>
            <w:r w:rsidRPr="00CA6859">
              <w:rPr>
                <w:lang w:val="ru-RU"/>
              </w:rPr>
              <w:t>FK</w:t>
            </w:r>
          </w:p>
        </w:tc>
        <w:tc>
          <w:tcPr>
            <w:tcW w:w="1440" w:type="dxa"/>
          </w:tcPr>
          <w:p w14:paraId="2E2C5E72" w14:textId="77777777" w:rsidR="004D7146" w:rsidRPr="00CA6859" w:rsidRDefault="004D7146" w:rsidP="000F2D8B">
            <w:pPr>
              <w:rPr>
                <w:lang w:val="ru-RU"/>
              </w:rPr>
            </w:pPr>
            <w:r w:rsidRPr="00CA6859">
              <w:rPr>
                <w:lang w:val="ru-RU"/>
              </w:rPr>
              <w:t>OL_Code</w:t>
            </w:r>
          </w:p>
        </w:tc>
        <w:tc>
          <w:tcPr>
            <w:tcW w:w="1260" w:type="dxa"/>
          </w:tcPr>
          <w:p w14:paraId="773013AD" w14:textId="77777777" w:rsidR="004D7146" w:rsidRPr="00CA6859" w:rsidRDefault="004D7146" w:rsidP="000F2D8B">
            <w:pPr>
              <w:rPr>
                <w:lang w:val="ru-RU"/>
              </w:rPr>
            </w:pPr>
            <w:r w:rsidRPr="00CA6859">
              <w:rPr>
                <w:lang w:val="ru-RU"/>
              </w:rPr>
              <w:t>Character</w:t>
            </w:r>
          </w:p>
        </w:tc>
        <w:tc>
          <w:tcPr>
            <w:tcW w:w="1260" w:type="dxa"/>
          </w:tcPr>
          <w:p w14:paraId="0A6FD301" w14:textId="7B7BCABE" w:rsidR="004D7146" w:rsidRPr="00616BB3" w:rsidRDefault="00616BB3" w:rsidP="000F2D8B">
            <w:pPr>
              <w:jc w:val="center"/>
              <w:rPr>
                <w:lang w:val="en-US"/>
              </w:rPr>
            </w:pPr>
            <w:r>
              <w:rPr>
                <w:lang w:val="en-US"/>
              </w:rPr>
              <w:t>50</w:t>
            </w:r>
          </w:p>
        </w:tc>
        <w:tc>
          <w:tcPr>
            <w:tcW w:w="3144" w:type="dxa"/>
          </w:tcPr>
          <w:p w14:paraId="7EFE8A47" w14:textId="5E3B0DF5" w:rsidR="004D7146" w:rsidRPr="00CA6859" w:rsidRDefault="004D7146" w:rsidP="000F2D8B">
            <w:pPr>
              <w:rPr>
                <w:lang w:val="ru-RU"/>
              </w:rPr>
            </w:pPr>
            <w:r w:rsidRPr="00CA6859">
              <w:rPr>
                <w:lang w:val="ru-RU"/>
              </w:rPr>
              <w:t xml:space="preserve">Внешний код торговой точки </w:t>
            </w:r>
          </w:p>
        </w:tc>
        <w:tc>
          <w:tcPr>
            <w:tcW w:w="1716" w:type="dxa"/>
          </w:tcPr>
          <w:p w14:paraId="060BB97C" w14:textId="23D49DF8" w:rsidR="004D7146" w:rsidRPr="00CA6859" w:rsidRDefault="004D7146" w:rsidP="000F2D8B">
            <w:pPr>
              <w:jc w:val="center"/>
              <w:rPr>
                <w:lang w:val="ru-RU"/>
              </w:rPr>
            </w:pPr>
            <w:r w:rsidRPr="00CA6859">
              <w:rPr>
                <w:lang w:val="ru-RU"/>
              </w:rPr>
              <w:t>Да</w:t>
            </w:r>
          </w:p>
        </w:tc>
      </w:tr>
      <w:tr w:rsidR="00B513E8" w:rsidRPr="00CA6859" w14:paraId="034006CC" w14:textId="77777777" w:rsidTr="00161B45">
        <w:tc>
          <w:tcPr>
            <w:tcW w:w="1402" w:type="dxa"/>
          </w:tcPr>
          <w:p w14:paraId="0A92315A" w14:textId="77777777" w:rsidR="00236FEB" w:rsidRPr="00CA6859" w:rsidRDefault="00236FEB" w:rsidP="000F2D8B">
            <w:pPr>
              <w:rPr>
                <w:lang w:val="ru-RU"/>
              </w:rPr>
            </w:pPr>
            <w:r w:rsidRPr="00CA6859">
              <w:rPr>
                <w:lang w:val="ru-RU"/>
              </w:rPr>
              <w:t>FK</w:t>
            </w:r>
          </w:p>
        </w:tc>
        <w:tc>
          <w:tcPr>
            <w:tcW w:w="1440" w:type="dxa"/>
          </w:tcPr>
          <w:p w14:paraId="257BFFB8" w14:textId="77777777" w:rsidR="00236FEB" w:rsidRPr="00CA6859" w:rsidRDefault="00236FEB" w:rsidP="000F2D8B">
            <w:pPr>
              <w:rPr>
                <w:lang w:val="ru-RU"/>
              </w:rPr>
            </w:pPr>
            <w:r w:rsidRPr="00CA6859">
              <w:rPr>
                <w:lang w:val="ru-RU"/>
              </w:rPr>
              <w:t>Merch_id</w:t>
            </w:r>
          </w:p>
        </w:tc>
        <w:tc>
          <w:tcPr>
            <w:tcW w:w="1260" w:type="dxa"/>
          </w:tcPr>
          <w:p w14:paraId="210E0E43" w14:textId="77777777" w:rsidR="00236FEB" w:rsidRPr="00CA6859" w:rsidRDefault="00236FEB" w:rsidP="000F2D8B">
            <w:pPr>
              <w:rPr>
                <w:lang w:val="ru-RU"/>
              </w:rPr>
            </w:pPr>
            <w:r w:rsidRPr="00CA6859">
              <w:rPr>
                <w:lang w:val="ru-RU"/>
              </w:rPr>
              <w:t>Numeric</w:t>
            </w:r>
          </w:p>
        </w:tc>
        <w:tc>
          <w:tcPr>
            <w:tcW w:w="1260" w:type="dxa"/>
          </w:tcPr>
          <w:p w14:paraId="3345E0B4" w14:textId="77777777" w:rsidR="00236FEB" w:rsidRPr="00CA6859" w:rsidRDefault="00236FEB" w:rsidP="000F2D8B">
            <w:pPr>
              <w:jc w:val="center"/>
              <w:rPr>
                <w:lang w:val="ru-RU"/>
              </w:rPr>
            </w:pPr>
            <w:r w:rsidRPr="00CA6859">
              <w:rPr>
                <w:lang w:val="ru-RU"/>
              </w:rPr>
              <w:t>11</w:t>
            </w:r>
          </w:p>
        </w:tc>
        <w:tc>
          <w:tcPr>
            <w:tcW w:w="3144" w:type="dxa"/>
          </w:tcPr>
          <w:p w14:paraId="5F56E4F0" w14:textId="77777777" w:rsidR="004D7146" w:rsidRPr="00CA6859" w:rsidRDefault="004D7146" w:rsidP="004D7146">
            <w:pPr>
              <w:rPr>
                <w:lang w:val="ru-RU"/>
              </w:rPr>
            </w:pPr>
            <w:r w:rsidRPr="00CA6859">
              <w:rPr>
                <w:lang w:val="ru-RU"/>
              </w:rPr>
              <w:t xml:space="preserve">Идентификатор объекта оргструктуры </w:t>
            </w:r>
          </w:p>
          <w:p w14:paraId="5A474E2A" w14:textId="2399B643" w:rsidR="00236FEB" w:rsidRPr="00CA6859" w:rsidRDefault="004D7146" w:rsidP="004D7146">
            <w:pPr>
              <w:rPr>
                <w:lang w:val="ru-RU"/>
              </w:rPr>
            </w:pPr>
            <w:r w:rsidRPr="00CA6859">
              <w:rPr>
                <w:lang w:val="ru-RU"/>
              </w:rPr>
              <w:t>(уровень торгового представителя)</w:t>
            </w:r>
          </w:p>
        </w:tc>
        <w:tc>
          <w:tcPr>
            <w:tcW w:w="1716" w:type="dxa"/>
          </w:tcPr>
          <w:p w14:paraId="7C8E898E" w14:textId="60FA0CB7" w:rsidR="00236FEB" w:rsidRPr="00CA6859" w:rsidRDefault="004D7146" w:rsidP="000F2D8B">
            <w:pPr>
              <w:jc w:val="center"/>
              <w:rPr>
                <w:lang w:val="ru-RU"/>
              </w:rPr>
            </w:pPr>
            <w:r w:rsidRPr="00CA6859">
              <w:rPr>
                <w:lang w:val="ru-RU"/>
              </w:rPr>
              <w:t>Да</w:t>
            </w:r>
          </w:p>
        </w:tc>
      </w:tr>
      <w:tr w:rsidR="004D7146" w:rsidRPr="00CA6859" w14:paraId="1A3A4C4F" w14:textId="77777777" w:rsidTr="00161B45">
        <w:tc>
          <w:tcPr>
            <w:tcW w:w="1402" w:type="dxa"/>
          </w:tcPr>
          <w:p w14:paraId="4A517D7A" w14:textId="77777777" w:rsidR="004D7146" w:rsidRPr="00CA6859" w:rsidRDefault="004D7146" w:rsidP="000F2D8B">
            <w:pPr>
              <w:rPr>
                <w:lang w:val="ru-RU"/>
              </w:rPr>
            </w:pPr>
          </w:p>
        </w:tc>
        <w:tc>
          <w:tcPr>
            <w:tcW w:w="1440" w:type="dxa"/>
          </w:tcPr>
          <w:p w14:paraId="33478219" w14:textId="77777777" w:rsidR="004D7146" w:rsidRPr="00CA6859" w:rsidRDefault="004D7146" w:rsidP="000F2D8B">
            <w:pPr>
              <w:rPr>
                <w:lang w:val="ru-RU"/>
              </w:rPr>
            </w:pPr>
            <w:r w:rsidRPr="00CA6859">
              <w:rPr>
                <w:lang w:val="ru-RU"/>
              </w:rPr>
              <w:t>CardDate</w:t>
            </w:r>
          </w:p>
        </w:tc>
        <w:tc>
          <w:tcPr>
            <w:tcW w:w="1260" w:type="dxa"/>
          </w:tcPr>
          <w:p w14:paraId="5956BC37" w14:textId="77777777" w:rsidR="004D7146" w:rsidRPr="00CA6859" w:rsidRDefault="004D7146" w:rsidP="000F2D8B">
            <w:pPr>
              <w:rPr>
                <w:lang w:val="ru-RU"/>
              </w:rPr>
            </w:pPr>
            <w:r w:rsidRPr="00CA6859">
              <w:rPr>
                <w:lang w:val="ru-RU"/>
              </w:rPr>
              <w:t>Date</w:t>
            </w:r>
          </w:p>
        </w:tc>
        <w:tc>
          <w:tcPr>
            <w:tcW w:w="1260" w:type="dxa"/>
          </w:tcPr>
          <w:p w14:paraId="6F7F8097" w14:textId="77777777" w:rsidR="004D7146" w:rsidRPr="00CA6859" w:rsidRDefault="004D7146" w:rsidP="000F2D8B">
            <w:pPr>
              <w:jc w:val="center"/>
              <w:rPr>
                <w:lang w:val="ru-RU"/>
              </w:rPr>
            </w:pPr>
            <w:r w:rsidRPr="00CA6859">
              <w:rPr>
                <w:lang w:val="ru-RU"/>
              </w:rPr>
              <w:t>8</w:t>
            </w:r>
          </w:p>
        </w:tc>
        <w:tc>
          <w:tcPr>
            <w:tcW w:w="3144" w:type="dxa"/>
          </w:tcPr>
          <w:p w14:paraId="09750F4E" w14:textId="06BDF099" w:rsidR="004D7146" w:rsidRPr="00CA6859" w:rsidRDefault="004D7146" w:rsidP="000F2D8B">
            <w:pPr>
              <w:rPr>
                <w:lang w:val="ru-RU"/>
              </w:rPr>
            </w:pPr>
            <w:r w:rsidRPr="00CA6859">
              <w:rPr>
                <w:lang w:val="ru-RU"/>
              </w:rPr>
              <w:t xml:space="preserve">Дата визита </w:t>
            </w:r>
          </w:p>
        </w:tc>
        <w:tc>
          <w:tcPr>
            <w:tcW w:w="1716" w:type="dxa"/>
          </w:tcPr>
          <w:p w14:paraId="6AD8CCEB" w14:textId="65F30688" w:rsidR="004D7146" w:rsidRPr="00CA6859" w:rsidRDefault="004D7146" w:rsidP="000F2D8B">
            <w:pPr>
              <w:jc w:val="center"/>
              <w:rPr>
                <w:lang w:val="ru-RU"/>
              </w:rPr>
            </w:pPr>
            <w:r w:rsidRPr="00CA6859">
              <w:rPr>
                <w:lang w:val="ru-RU"/>
              </w:rPr>
              <w:t>Да</w:t>
            </w:r>
          </w:p>
        </w:tc>
      </w:tr>
      <w:tr w:rsidR="004D7146" w:rsidRPr="00CA6859" w14:paraId="5D88B06F" w14:textId="77777777" w:rsidTr="00161B45">
        <w:tc>
          <w:tcPr>
            <w:tcW w:w="1402" w:type="dxa"/>
          </w:tcPr>
          <w:p w14:paraId="498E2CC5" w14:textId="77777777" w:rsidR="004D7146" w:rsidRPr="00CA6859" w:rsidRDefault="004D7146" w:rsidP="000F2D8B">
            <w:pPr>
              <w:rPr>
                <w:lang w:val="ru-RU"/>
              </w:rPr>
            </w:pPr>
          </w:p>
        </w:tc>
        <w:tc>
          <w:tcPr>
            <w:tcW w:w="1440" w:type="dxa"/>
          </w:tcPr>
          <w:p w14:paraId="6E5852A3" w14:textId="77777777" w:rsidR="004D7146" w:rsidRPr="00CA6859" w:rsidRDefault="004D7146" w:rsidP="000F2D8B">
            <w:pPr>
              <w:rPr>
                <w:lang w:val="ru-RU"/>
              </w:rPr>
            </w:pPr>
            <w:r w:rsidRPr="00CA6859">
              <w:rPr>
                <w:lang w:val="ru-RU"/>
              </w:rPr>
              <w:t>B_TIME_H</w:t>
            </w:r>
          </w:p>
        </w:tc>
        <w:tc>
          <w:tcPr>
            <w:tcW w:w="1260" w:type="dxa"/>
          </w:tcPr>
          <w:p w14:paraId="4D672595" w14:textId="77777777" w:rsidR="004D7146" w:rsidRPr="00CA6859" w:rsidRDefault="004D7146" w:rsidP="000F2D8B">
            <w:pPr>
              <w:rPr>
                <w:lang w:val="ru-RU"/>
              </w:rPr>
            </w:pPr>
            <w:r w:rsidRPr="00CA6859">
              <w:rPr>
                <w:lang w:val="ru-RU"/>
              </w:rPr>
              <w:t>Numeric</w:t>
            </w:r>
          </w:p>
        </w:tc>
        <w:tc>
          <w:tcPr>
            <w:tcW w:w="1260" w:type="dxa"/>
          </w:tcPr>
          <w:p w14:paraId="0919B467" w14:textId="77777777" w:rsidR="004D7146" w:rsidRPr="00CA6859" w:rsidRDefault="004D7146" w:rsidP="000F2D8B">
            <w:pPr>
              <w:jc w:val="center"/>
              <w:rPr>
                <w:lang w:val="ru-RU"/>
              </w:rPr>
            </w:pPr>
            <w:r w:rsidRPr="00CA6859">
              <w:rPr>
                <w:lang w:val="ru-RU"/>
              </w:rPr>
              <w:t>2</w:t>
            </w:r>
          </w:p>
        </w:tc>
        <w:tc>
          <w:tcPr>
            <w:tcW w:w="3144" w:type="dxa"/>
          </w:tcPr>
          <w:p w14:paraId="3A2A7CC7" w14:textId="57F869F2" w:rsidR="004D7146" w:rsidRPr="00CA6859" w:rsidRDefault="004D7146" w:rsidP="000F2D8B">
            <w:pPr>
              <w:rPr>
                <w:lang w:val="ru-RU"/>
              </w:rPr>
            </w:pPr>
            <w:r w:rsidRPr="00CA6859">
              <w:rPr>
                <w:lang w:val="ru-RU"/>
              </w:rPr>
              <w:t xml:space="preserve">Время начала визита - час </w:t>
            </w:r>
          </w:p>
        </w:tc>
        <w:tc>
          <w:tcPr>
            <w:tcW w:w="1716" w:type="dxa"/>
          </w:tcPr>
          <w:p w14:paraId="0B01C253" w14:textId="092E567C" w:rsidR="004D7146" w:rsidRPr="00CA6859" w:rsidRDefault="004D7146" w:rsidP="000F2D8B">
            <w:pPr>
              <w:jc w:val="center"/>
              <w:rPr>
                <w:lang w:val="ru-RU"/>
              </w:rPr>
            </w:pPr>
            <w:r w:rsidRPr="00CA6859">
              <w:rPr>
                <w:lang w:val="ru-RU"/>
              </w:rPr>
              <w:t>Да</w:t>
            </w:r>
          </w:p>
        </w:tc>
      </w:tr>
      <w:tr w:rsidR="004D7146" w:rsidRPr="00CA6859" w14:paraId="7FE0D47D" w14:textId="77777777" w:rsidTr="00161B45">
        <w:tc>
          <w:tcPr>
            <w:tcW w:w="1402" w:type="dxa"/>
          </w:tcPr>
          <w:p w14:paraId="5FE57AB3" w14:textId="77777777" w:rsidR="004D7146" w:rsidRPr="00CA6859" w:rsidRDefault="004D7146" w:rsidP="000F2D8B">
            <w:pPr>
              <w:rPr>
                <w:lang w:val="ru-RU"/>
              </w:rPr>
            </w:pPr>
          </w:p>
        </w:tc>
        <w:tc>
          <w:tcPr>
            <w:tcW w:w="1440" w:type="dxa"/>
          </w:tcPr>
          <w:p w14:paraId="01A0FFD8" w14:textId="77777777" w:rsidR="004D7146" w:rsidRPr="00CA6859" w:rsidRDefault="004D7146" w:rsidP="000F2D8B">
            <w:pPr>
              <w:rPr>
                <w:lang w:val="ru-RU"/>
              </w:rPr>
            </w:pPr>
            <w:r w:rsidRPr="00CA6859">
              <w:rPr>
                <w:lang w:val="ru-RU"/>
              </w:rPr>
              <w:t>B_TIME_M</w:t>
            </w:r>
          </w:p>
        </w:tc>
        <w:tc>
          <w:tcPr>
            <w:tcW w:w="1260" w:type="dxa"/>
          </w:tcPr>
          <w:p w14:paraId="1883BAA4" w14:textId="77777777" w:rsidR="004D7146" w:rsidRPr="00CA6859" w:rsidRDefault="004D7146" w:rsidP="000F2D8B">
            <w:pPr>
              <w:rPr>
                <w:lang w:val="ru-RU"/>
              </w:rPr>
            </w:pPr>
            <w:r w:rsidRPr="00CA6859">
              <w:rPr>
                <w:lang w:val="ru-RU"/>
              </w:rPr>
              <w:t>Numeric</w:t>
            </w:r>
          </w:p>
        </w:tc>
        <w:tc>
          <w:tcPr>
            <w:tcW w:w="1260" w:type="dxa"/>
          </w:tcPr>
          <w:p w14:paraId="109BEFC3" w14:textId="77777777" w:rsidR="004D7146" w:rsidRPr="00CA6859" w:rsidRDefault="004D7146" w:rsidP="000F2D8B">
            <w:pPr>
              <w:jc w:val="center"/>
              <w:rPr>
                <w:lang w:val="ru-RU"/>
              </w:rPr>
            </w:pPr>
            <w:r w:rsidRPr="00CA6859">
              <w:rPr>
                <w:lang w:val="ru-RU"/>
              </w:rPr>
              <w:t>2</w:t>
            </w:r>
          </w:p>
        </w:tc>
        <w:tc>
          <w:tcPr>
            <w:tcW w:w="3144" w:type="dxa"/>
          </w:tcPr>
          <w:p w14:paraId="4949C413" w14:textId="1631E887" w:rsidR="004D7146" w:rsidRPr="00CA6859" w:rsidRDefault="004D7146" w:rsidP="000F2D8B">
            <w:pPr>
              <w:rPr>
                <w:lang w:val="ru-RU"/>
              </w:rPr>
            </w:pPr>
            <w:r w:rsidRPr="00CA6859">
              <w:rPr>
                <w:lang w:val="ru-RU"/>
              </w:rPr>
              <w:t xml:space="preserve">Время начала визита - минуты </w:t>
            </w:r>
          </w:p>
        </w:tc>
        <w:tc>
          <w:tcPr>
            <w:tcW w:w="1716" w:type="dxa"/>
          </w:tcPr>
          <w:p w14:paraId="2DF3DFE3" w14:textId="60F1C97C" w:rsidR="004D7146" w:rsidRPr="00CA6859" w:rsidRDefault="004D7146" w:rsidP="000F2D8B">
            <w:pPr>
              <w:jc w:val="center"/>
              <w:rPr>
                <w:lang w:val="ru-RU"/>
              </w:rPr>
            </w:pPr>
            <w:r w:rsidRPr="00CA6859">
              <w:rPr>
                <w:lang w:val="ru-RU"/>
              </w:rPr>
              <w:t>Да</w:t>
            </w:r>
          </w:p>
        </w:tc>
      </w:tr>
      <w:tr w:rsidR="004D7146" w:rsidRPr="00CA6859" w14:paraId="0D78533C" w14:textId="77777777" w:rsidTr="00161B45">
        <w:tc>
          <w:tcPr>
            <w:tcW w:w="1402" w:type="dxa"/>
          </w:tcPr>
          <w:p w14:paraId="6F44B51F" w14:textId="77777777" w:rsidR="004D7146" w:rsidRPr="00CA6859" w:rsidRDefault="004D7146" w:rsidP="000F2D8B">
            <w:pPr>
              <w:rPr>
                <w:lang w:val="ru-RU"/>
              </w:rPr>
            </w:pPr>
          </w:p>
        </w:tc>
        <w:tc>
          <w:tcPr>
            <w:tcW w:w="1440" w:type="dxa"/>
          </w:tcPr>
          <w:p w14:paraId="39E54DE3" w14:textId="77777777" w:rsidR="004D7146" w:rsidRPr="00CA6859" w:rsidRDefault="004D7146" w:rsidP="000F2D8B">
            <w:pPr>
              <w:rPr>
                <w:lang w:val="ru-RU"/>
              </w:rPr>
            </w:pPr>
            <w:r w:rsidRPr="00CA6859">
              <w:rPr>
                <w:lang w:val="ru-RU"/>
              </w:rPr>
              <w:t>E_TIME_H</w:t>
            </w:r>
          </w:p>
        </w:tc>
        <w:tc>
          <w:tcPr>
            <w:tcW w:w="1260" w:type="dxa"/>
          </w:tcPr>
          <w:p w14:paraId="2CE9DF66" w14:textId="77777777" w:rsidR="004D7146" w:rsidRPr="00CA6859" w:rsidRDefault="004D7146" w:rsidP="000F2D8B">
            <w:pPr>
              <w:rPr>
                <w:lang w:val="ru-RU"/>
              </w:rPr>
            </w:pPr>
            <w:r w:rsidRPr="00CA6859">
              <w:rPr>
                <w:lang w:val="ru-RU"/>
              </w:rPr>
              <w:t>Numeric</w:t>
            </w:r>
          </w:p>
        </w:tc>
        <w:tc>
          <w:tcPr>
            <w:tcW w:w="1260" w:type="dxa"/>
          </w:tcPr>
          <w:p w14:paraId="232C0F0B" w14:textId="77777777" w:rsidR="004D7146" w:rsidRPr="00CA6859" w:rsidRDefault="004D7146" w:rsidP="000F2D8B">
            <w:pPr>
              <w:jc w:val="center"/>
              <w:rPr>
                <w:lang w:val="ru-RU"/>
              </w:rPr>
            </w:pPr>
            <w:r w:rsidRPr="00CA6859">
              <w:rPr>
                <w:lang w:val="ru-RU"/>
              </w:rPr>
              <w:t>2</w:t>
            </w:r>
          </w:p>
        </w:tc>
        <w:tc>
          <w:tcPr>
            <w:tcW w:w="3144" w:type="dxa"/>
          </w:tcPr>
          <w:p w14:paraId="6C49DB4E" w14:textId="38AE494C" w:rsidR="004D7146" w:rsidRPr="00CA6859" w:rsidRDefault="004D7146" w:rsidP="000F2D8B">
            <w:pPr>
              <w:rPr>
                <w:szCs w:val="20"/>
                <w:lang w:val="ru-RU"/>
              </w:rPr>
            </w:pPr>
            <w:r w:rsidRPr="00CA6859">
              <w:rPr>
                <w:lang w:val="ru-RU"/>
              </w:rPr>
              <w:t xml:space="preserve">Время конца визита - час </w:t>
            </w:r>
          </w:p>
        </w:tc>
        <w:tc>
          <w:tcPr>
            <w:tcW w:w="1716" w:type="dxa"/>
          </w:tcPr>
          <w:p w14:paraId="686F3605" w14:textId="0EBBE281" w:rsidR="004D7146" w:rsidRPr="00CA6859" w:rsidRDefault="004D7146" w:rsidP="000F2D8B">
            <w:pPr>
              <w:jc w:val="center"/>
              <w:rPr>
                <w:lang w:val="ru-RU"/>
              </w:rPr>
            </w:pPr>
            <w:r w:rsidRPr="00CA6859">
              <w:rPr>
                <w:lang w:val="ru-RU"/>
              </w:rPr>
              <w:t>Да</w:t>
            </w:r>
          </w:p>
        </w:tc>
      </w:tr>
      <w:tr w:rsidR="004D7146" w:rsidRPr="00CA6859" w14:paraId="33F4A230" w14:textId="77777777" w:rsidTr="00161B45">
        <w:tc>
          <w:tcPr>
            <w:tcW w:w="1402" w:type="dxa"/>
          </w:tcPr>
          <w:p w14:paraId="5C1DCA1C" w14:textId="77777777" w:rsidR="004D7146" w:rsidRPr="00CA6859" w:rsidRDefault="004D7146" w:rsidP="000F2D8B">
            <w:pPr>
              <w:rPr>
                <w:lang w:val="ru-RU"/>
              </w:rPr>
            </w:pPr>
          </w:p>
        </w:tc>
        <w:tc>
          <w:tcPr>
            <w:tcW w:w="1440" w:type="dxa"/>
          </w:tcPr>
          <w:p w14:paraId="7DDF7F8A" w14:textId="77777777" w:rsidR="004D7146" w:rsidRPr="00CA6859" w:rsidRDefault="004D7146" w:rsidP="000F2D8B">
            <w:pPr>
              <w:rPr>
                <w:lang w:val="ru-RU"/>
              </w:rPr>
            </w:pPr>
            <w:r w:rsidRPr="00CA6859">
              <w:rPr>
                <w:lang w:val="ru-RU"/>
              </w:rPr>
              <w:t>E_TIME_M</w:t>
            </w:r>
          </w:p>
        </w:tc>
        <w:tc>
          <w:tcPr>
            <w:tcW w:w="1260" w:type="dxa"/>
          </w:tcPr>
          <w:p w14:paraId="022CDC81" w14:textId="77777777" w:rsidR="004D7146" w:rsidRPr="00CA6859" w:rsidRDefault="004D7146" w:rsidP="000F2D8B">
            <w:pPr>
              <w:rPr>
                <w:lang w:val="ru-RU"/>
              </w:rPr>
            </w:pPr>
            <w:r w:rsidRPr="00CA6859">
              <w:rPr>
                <w:lang w:val="ru-RU"/>
              </w:rPr>
              <w:t>Numeric</w:t>
            </w:r>
          </w:p>
        </w:tc>
        <w:tc>
          <w:tcPr>
            <w:tcW w:w="1260" w:type="dxa"/>
          </w:tcPr>
          <w:p w14:paraId="0E13EEA6" w14:textId="77777777" w:rsidR="004D7146" w:rsidRPr="00CA6859" w:rsidRDefault="004D7146" w:rsidP="000F2D8B">
            <w:pPr>
              <w:jc w:val="center"/>
              <w:rPr>
                <w:lang w:val="ru-RU"/>
              </w:rPr>
            </w:pPr>
            <w:r w:rsidRPr="00CA6859">
              <w:rPr>
                <w:lang w:val="ru-RU"/>
              </w:rPr>
              <w:t>2</w:t>
            </w:r>
          </w:p>
        </w:tc>
        <w:tc>
          <w:tcPr>
            <w:tcW w:w="3144" w:type="dxa"/>
          </w:tcPr>
          <w:p w14:paraId="2DB7091C" w14:textId="2E9154A4" w:rsidR="004D7146" w:rsidRPr="00CA6859" w:rsidRDefault="004D7146" w:rsidP="000F2D8B">
            <w:pPr>
              <w:rPr>
                <w:szCs w:val="20"/>
                <w:lang w:val="ru-RU"/>
              </w:rPr>
            </w:pPr>
            <w:r w:rsidRPr="00CA6859">
              <w:rPr>
                <w:lang w:val="ru-RU"/>
              </w:rPr>
              <w:t xml:space="preserve">Время конца визита - минуты </w:t>
            </w:r>
          </w:p>
        </w:tc>
        <w:tc>
          <w:tcPr>
            <w:tcW w:w="1716" w:type="dxa"/>
          </w:tcPr>
          <w:p w14:paraId="61E5477E" w14:textId="6B595CE4" w:rsidR="004D7146" w:rsidRPr="00CA6859" w:rsidRDefault="004D7146" w:rsidP="000F2D8B">
            <w:pPr>
              <w:jc w:val="center"/>
              <w:rPr>
                <w:lang w:val="ru-RU"/>
              </w:rPr>
            </w:pPr>
            <w:r w:rsidRPr="00CA6859">
              <w:rPr>
                <w:lang w:val="ru-RU"/>
              </w:rPr>
              <w:t>Да</w:t>
            </w:r>
          </w:p>
        </w:tc>
      </w:tr>
      <w:tr w:rsidR="004D7146" w:rsidRPr="00CA6859" w14:paraId="5AD8A907" w14:textId="77777777" w:rsidTr="00161B45">
        <w:tc>
          <w:tcPr>
            <w:tcW w:w="1402" w:type="dxa"/>
          </w:tcPr>
          <w:p w14:paraId="4AFED71D" w14:textId="77777777" w:rsidR="004D7146" w:rsidRPr="00CA6859" w:rsidRDefault="004D7146" w:rsidP="000F2D8B">
            <w:pPr>
              <w:rPr>
                <w:lang w:val="ru-RU"/>
              </w:rPr>
            </w:pPr>
          </w:p>
        </w:tc>
        <w:tc>
          <w:tcPr>
            <w:tcW w:w="1440" w:type="dxa"/>
          </w:tcPr>
          <w:p w14:paraId="2D8F5EE9" w14:textId="77777777" w:rsidR="004D7146" w:rsidRPr="00CA6859" w:rsidRDefault="004D7146" w:rsidP="000F2D8B">
            <w:pPr>
              <w:rPr>
                <w:lang w:val="ru-RU"/>
              </w:rPr>
            </w:pPr>
            <w:r w:rsidRPr="00CA6859">
              <w:rPr>
                <w:lang w:val="ru-RU"/>
              </w:rPr>
              <w:t>Reason</w:t>
            </w:r>
          </w:p>
        </w:tc>
        <w:tc>
          <w:tcPr>
            <w:tcW w:w="1260" w:type="dxa"/>
          </w:tcPr>
          <w:p w14:paraId="7038CF48" w14:textId="77777777" w:rsidR="004D7146" w:rsidRPr="00CA6859" w:rsidRDefault="004D7146" w:rsidP="000F2D8B">
            <w:pPr>
              <w:rPr>
                <w:lang w:val="ru-RU"/>
              </w:rPr>
            </w:pPr>
            <w:r w:rsidRPr="00CA6859">
              <w:rPr>
                <w:lang w:val="ru-RU"/>
              </w:rPr>
              <w:t>Character</w:t>
            </w:r>
          </w:p>
        </w:tc>
        <w:tc>
          <w:tcPr>
            <w:tcW w:w="1260" w:type="dxa"/>
          </w:tcPr>
          <w:p w14:paraId="4E74F7AA" w14:textId="77777777" w:rsidR="004D7146" w:rsidRPr="00CA6859" w:rsidRDefault="004D7146" w:rsidP="000F2D8B">
            <w:pPr>
              <w:jc w:val="center"/>
              <w:rPr>
                <w:lang w:val="ru-RU"/>
              </w:rPr>
            </w:pPr>
            <w:r w:rsidRPr="00CA6859">
              <w:rPr>
                <w:lang w:val="ru-RU"/>
              </w:rPr>
              <w:t>50</w:t>
            </w:r>
          </w:p>
        </w:tc>
        <w:tc>
          <w:tcPr>
            <w:tcW w:w="3144" w:type="dxa"/>
          </w:tcPr>
          <w:p w14:paraId="784E0DFF" w14:textId="7E2F5310" w:rsidR="004D7146" w:rsidRPr="00CA6859" w:rsidRDefault="004D7146" w:rsidP="000F2D8B">
            <w:pPr>
              <w:rPr>
                <w:szCs w:val="20"/>
                <w:lang w:val="ru-RU"/>
              </w:rPr>
            </w:pPr>
            <w:r w:rsidRPr="00CA6859">
              <w:rPr>
                <w:lang w:val="ru-RU"/>
              </w:rPr>
              <w:t xml:space="preserve">Причина недоступности ТТ </w:t>
            </w:r>
          </w:p>
        </w:tc>
        <w:tc>
          <w:tcPr>
            <w:tcW w:w="1716" w:type="dxa"/>
          </w:tcPr>
          <w:p w14:paraId="657BD649" w14:textId="35C603AD" w:rsidR="004D7146" w:rsidRPr="00CA6859" w:rsidRDefault="004D7146" w:rsidP="000F2D8B">
            <w:pPr>
              <w:jc w:val="center"/>
              <w:rPr>
                <w:lang w:val="ru-RU"/>
              </w:rPr>
            </w:pPr>
            <w:r w:rsidRPr="00CA6859">
              <w:rPr>
                <w:lang w:val="ru-RU"/>
              </w:rPr>
              <w:t>Нет</w:t>
            </w:r>
          </w:p>
        </w:tc>
      </w:tr>
      <w:tr w:rsidR="004D7146" w:rsidRPr="00CA6859" w14:paraId="607A436D" w14:textId="77777777" w:rsidTr="00161B45">
        <w:tc>
          <w:tcPr>
            <w:tcW w:w="1402" w:type="dxa"/>
          </w:tcPr>
          <w:p w14:paraId="44D94AB5" w14:textId="77777777" w:rsidR="004D7146" w:rsidRPr="00CA6859" w:rsidRDefault="004D7146" w:rsidP="000F2D8B">
            <w:pPr>
              <w:rPr>
                <w:lang w:val="ru-RU"/>
              </w:rPr>
            </w:pPr>
          </w:p>
        </w:tc>
        <w:tc>
          <w:tcPr>
            <w:tcW w:w="1440" w:type="dxa"/>
          </w:tcPr>
          <w:p w14:paraId="5F13E170" w14:textId="77777777" w:rsidR="004D7146" w:rsidRPr="00CA6859" w:rsidRDefault="004D7146" w:rsidP="000F2D8B">
            <w:pPr>
              <w:rPr>
                <w:lang w:val="ru-RU"/>
              </w:rPr>
            </w:pPr>
            <w:r w:rsidRPr="00CA6859">
              <w:rPr>
                <w:lang w:val="ru-RU"/>
              </w:rPr>
              <w:t>Inaccess</w:t>
            </w:r>
          </w:p>
        </w:tc>
        <w:tc>
          <w:tcPr>
            <w:tcW w:w="1260" w:type="dxa"/>
          </w:tcPr>
          <w:p w14:paraId="18BC5DCE" w14:textId="77777777" w:rsidR="004D7146" w:rsidRPr="00CA6859" w:rsidRDefault="004D7146" w:rsidP="000F2D8B">
            <w:pPr>
              <w:rPr>
                <w:lang w:val="ru-RU"/>
              </w:rPr>
            </w:pPr>
            <w:r w:rsidRPr="00CA6859">
              <w:rPr>
                <w:lang w:val="ru-RU"/>
              </w:rPr>
              <w:t>Logical</w:t>
            </w:r>
          </w:p>
        </w:tc>
        <w:tc>
          <w:tcPr>
            <w:tcW w:w="1260" w:type="dxa"/>
          </w:tcPr>
          <w:p w14:paraId="0D6772B1" w14:textId="77777777" w:rsidR="004D7146" w:rsidRPr="00CA6859" w:rsidRDefault="004D7146" w:rsidP="000F2D8B">
            <w:pPr>
              <w:jc w:val="center"/>
              <w:rPr>
                <w:lang w:val="ru-RU"/>
              </w:rPr>
            </w:pPr>
            <w:r w:rsidRPr="00CA6859">
              <w:rPr>
                <w:lang w:val="ru-RU"/>
              </w:rPr>
              <w:t>1</w:t>
            </w:r>
          </w:p>
        </w:tc>
        <w:tc>
          <w:tcPr>
            <w:tcW w:w="3144" w:type="dxa"/>
          </w:tcPr>
          <w:p w14:paraId="54A7B562" w14:textId="26C8E057" w:rsidR="004D7146" w:rsidRPr="00CA6859" w:rsidRDefault="004D7146" w:rsidP="000F2D8B">
            <w:pPr>
              <w:rPr>
                <w:szCs w:val="20"/>
                <w:lang w:val="ru-RU"/>
              </w:rPr>
            </w:pPr>
            <w:r w:rsidRPr="00CA6859">
              <w:rPr>
                <w:lang w:val="ru-RU"/>
              </w:rPr>
              <w:t xml:space="preserve">Флажок, указывающий на доступность или недоступность торговой точки </w:t>
            </w:r>
          </w:p>
        </w:tc>
        <w:tc>
          <w:tcPr>
            <w:tcW w:w="1716" w:type="dxa"/>
          </w:tcPr>
          <w:p w14:paraId="40E65C93" w14:textId="5D56915F" w:rsidR="004D7146" w:rsidRPr="00CA6859" w:rsidRDefault="004D7146" w:rsidP="000F2D8B">
            <w:pPr>
              <w:jc w:val="center"/>
              <w:rPr>
                <w:lang w:val="ru-RU"/>
              </w:rPr>
            </w:pPr>
            <w:r w:rsidRPr="00CA6859">
              <w:rPr>
                <w:lang w:val="ru-RU"/>
              </w:rPr>
              <w:t>Да</w:t>
            </w:r>
          </w:p>
        </w:tc>
      </w:tr>
      <w:tr w:rsidR="004D7146" w:rsidRPr="00CA6859" w14:paraId="25C92891" w14:textId="77777777" w:rsidTr="00161B45">
        <w:trPr>
          <w:trHeight w:val="158"/>
        </w:trPr>
        <w:tc>
          <w:tcPr>
            <w:tcW w:w="1402" w:type="dxa"/>
          </w:tcPr>
          <w:p w14:paraId="4D798623" w14:textId="77777777" w:rsidR="004D7146" w:rsidRPr="00CA6859" w:rsidRDefault="004D7146" w:rsidP="000F2D8B">
            <w:pPr>
              <w:rPr>
                <w:lang w:val="ru-RU"/>
              </w:rPr>
            </w:pPr>
          </w:p>
        </w:tc>
        <w:tc>
          <w:tcPr>
            <w:tcW w:w="1440" w:type="dxa"/>
          </w:tcPr>
          <w:p w14:paraId="4A1BC8E0" w14:textId="77777777" w:rsidR="004D7146" w:rsidRPr="00CA6859" w:rsidRDefault="004D7146" w:rsidP="000F2D8B">
            <w:pPr>
              <w:rPr>
                <w:lang w:val="ru-RU"/>
              </w:rPr>
            </w:pPr>
            <w:r w:rsidRPr="00CA6859">
              <w:rPr>
                <w:lang w:val="ru-RU"/>
              </w:rPr>
              <w:t>Comments</w:t>
            </w:r>
          </w:p>
        </w:tc>
        <w:tc>
          <w:tcPr>
            <w:tcW w:w="1260" w:type="dxa"/>
          </w:tcPr>
          <w:p w14:paraId="26F62340" w14:textId="77777777" w:rsidR="004D7146" w:rsidRPr="00CA6859" w:rsidRDefault="004D7146" w:rsidP="000F2D8B">
            <w:pPr>
              <w:rPr>
                <w:lang w:val="ru-RU"/>
              </w:rPr>
            </w:pPr>
            <w:r w:rsidRPr="00CA6859">
              <w:rPr>
                <w:lang w:val="ru-RU"/>
              </w:rPr>
              <w:t>Character</w:t>
            </w:r>
          </w:p>
        </w:tc>
        <w:tc>
          <w:tcPr>
            <w:tcW w:w="1260" w:type="dxa"/>
          </w:tcPr>
          <w:p w14:paraId="4BB31AFA" w14:textId="77777777" w:rsidR="004D7146" w:rsidRPr="00CA6859" w:rsidRDefault="004D7146" w:rsidP="000F2D8B">
            <w:pPr>
              <w:jc w:val="center"/>
              <w:rPr>
                <w:lang w:val="ru-RU"/>
              </w:rPr>
            </w:pPr>
            <w:r w:rsidRPr="00CA6859">
              <w:rPr>
                <w:lang w:val="ru-RU"/>
              </w:rPr>
              <w:t>50</w:t>
            </w:r>
          </w:p>
        </w:tc>
        <w:tc>
          <w:tcPr>
            <w:tcW w:w="3144" w:type="dxa"/>
          </w:tcPr>
          <w:p w14:paraId="311EC2A9" w14:textId="7A312611" w:rsidR="004D7146" w:rsidRPr="00CA6859" w:rsidRDefault="004D7146" w:rsidP="000F2D8B">
            <w:pPr>
              <w:rPr>
                <w:szCs w:val="20"/>
                <w:lang w:val="ru-RU"/>
              </w:rPr>
            </w:pPr>
            <w:r w:rsidRPr="00CA6859">
              <w:rPr>
                <w:lang w:val="ru-RU"/>
              </w:rPr>
              <w:t xml:space="preserve">Комментарий </w:t>
            </w:r>
          </w:p>
        </w:tc>
        <w:tc>
          <w:tcPr>
            <w:tcW w:w="1716" w:type="dxa"/>
          </w:tcPr>
          <w:p w14:paraId="041E9F12" w14:textId="21437169" w:rsidR="004D7146" w:rsidRPr="00CA6859" w:rsidRDefault="004D7146" w:rsidP="000F2D8B">
            <w:pPr>
              <w:jc w:val="center"/>
              <w:rPr>
                <w:lang w:val="ru-RU"/>
              </w:rPr>
            </w:pPr>
            <w:r w:rsidRPr="00CA6859">
              <w:rPr>
                <w:lang w:val="ru-RU"/>
              </w:rPr>
              <w:t>Нет</w:t>
            </w:r>
          </w:p>
        </w:tc>
      </w:tr>
      <w:tr w:rsidR="004D7146" w:rsidRPr="00CA6859" w14:paraId="6ABAB931" w14:textId="77777777" w:rsidTr="00E86ADD">
        <w:trPr>
          <w:trHeight w:val="158"/>
        </w:trPr>
        <w:tc>
          <w:tcPr>
            <w:tcW w:w="1402" w:type="dxa"/>
          </w:tcPr>
          <w:p w14:paraId="312610E7" w14:textId="77777777" w:rsidR="004D7146" w:rsidRPr="00CA6859" w:rsidRDefault="004D7146" w:rsidP="000F2D8B">
            <w:pPr>
              <w:rPr>
                <w:lang w:val="ru-RU"/>
              </w:rPr>
            </w:pPr>
            <w:r w:rsidRPr="00CA6859">
              <w:rPr>
                <w:lang w:val="ru-RU"/>
              </w:rPr>
              <w:t>FK</w:t>
            </w:r>
          </w:p>
        </w:tc>
        <w:tc>
          <w:tcPr>
            <w:tcW w:w="1440" w:type="dxa"/>
          </w:tcPr>
          <w:p w14:paraId="1C6339AC" w14:textId="77777777" w:rsidR="004D7146" w:rsidRPr="00CA6859" w:rsidRDefault="004D7146" w:rsidP="000F2D8B">
            <w:pPr>
              <w:rPr>
                <w:lang w:val="ru-RU"/>
              </w:rPr>
            </w:pPr>
            <w:r w:rsidRPr="00CA6859">
              <w:rPr>
                <w:lang w:val="ru-RU"/>
              </w:rPr>
              <w:t>Route_id</w:t>
            </w:r>
          </w:p>
        </w:tc>
        <w:tc>
          <w:tcPr>
            <w:tcW w:w="1260" w:type="dxa"/>
          </w:tcPr>
          <w:p w14:paraId="25A84777" w14:textId="77777777" w:rsidR="004D7146" w:rsidRPr="00CA6859" w:rsidRDefault="004D7146" w:rsidP="000F2D8B">
            <w:pPr>
              <w:rPr>
                <w:lang w:val="ru-RU"/>
              </w:rPr>
            </w:pPr>
            <w:r w:rsidRPr="00CA6859">
              <w:rPr>
                <w:lang w:val="ru-RU"/>
              </w:rPr>
              <w:t>Numeric</w:t>
            </w:r>
          </w:p>
        </w:tc>
        <w:tc>
          <w:tcPr>
            <w:tcW w:w="1260" w:type="dxa"/>
          </w:tcPr>
          <w:p w14:paraId="43CA5AC0" w14:textId="77777777" w:rsidR="004D7146" w:rsidRPr="00CA6859" w:rsidRDefault="004D7146" w:rsidP="000F2D8B">
            <w:pPr>
              <w:jc w:val="center"/>
              <w:rPr>
                <w:lang w:val="ru-RU"/>
              </w:rPr>
            </w:pPr>
            <w:r w:rsidRPr="00CA6859">
              <w:rPr>
                <w:lang w:val="ru-RU"/>
              </w:rPr>
              <w:t>20</w:t>
            </w:r>
          </w:p>
        </w:tc>
        <w:tc>
          <w:tcPr>
            <w:tcW w:w="3144" w:type="dxa"/>
          </w:tcPr>
          <w:p w14:paraId="45084C45" w14:textId="50EEFB44" w:rsidR="004D7146" w:rsidRPr="00CA6859" w:rsidRDefault="004D7146" w:rsidP="000F2D8B">
            <w:pPr>
              <w:rPr>
                <w:szCs w:val="20"/>
                <w:lang w:val="ru-RU"/>
              </w:rPr>
            </w:pPr>
            <w:r w:rsidRPr="00CA6859">
              <w:rPr>
                <w:lang w:val="ru-RU"/>
              </w:rPr>
              <w:t>Идентификатор маршрута</w:t>
            </w:r>
          </w:p>
        </w:tc>
        <w:tc>
          <w:tcPr>
            <w:tcW w:w="1716" w:type="dxa"/>
          </w:tcPr>
          <w:p w14:paraId="6A62C8B5" w14:textId="57897FF1" w:rsidR="004D7146" w:rsidRPr="00CA6859" w:rsidRDefault="004D7146" w:rsidP="000F2D8B">
            <w:pPr>
              <w:jc w:val="center"/>
              <w:rPr>
                <w:lang w:val="ru-RU"/>
              </w:rPr>
            </w:pPr>
            <w:r w:rsidRPr="00CA6859">
              <w:rPr>
                <w:lang w:val="ru-RU"/>
              </w:rPr>
              <w:t>Нет</w:t>
            </w:r>
          </w:p>
        </w:tc>
      </w:tr>
      <w:tr w:rsidR="00E86ADD" w:rsidRPr="00CA6859" w14:paraId="07FD9987" w14:textId="77777777" w:rsidTr="00DB09B8">
        <w:trPr>
          <w:trHeight w:val="158"/>
        </w:trPr>
        <w:tc>
          <w:tcPr>
            <w:tcW w:w="1402" w:type="dxa"/>
            <w:tcBorders>
              <w:bottom w:val="single" w:sz="4" w:space="0" w:color="auto"/>
            </w:tcBorders>
          </w:tcPr>
          <w:p w14:paraId="1111100F" w14:textId="757CDF94" w:rsidR="00E86ADD" w:rsidRPr="00CA6859" w:rsidRDefault="00E86ADD" w:rsidP="00E86ADD">
            <w:pPr>
              <w:rPr>
                <w:lang w:val="ru-RU"/>
              </w:rPr>
            </w:pPr>
            <w:r w:rsidRPr="00CA6859">
              <w:rPr>
                <w:lang w:val="ru-RU"/>
              </w:rPr>
              <w:t>FK</w:t>
            </w:r>
          </w:p>
        </w:tc>
        <w:tc>
          <w:tcPr>
            <w:tcW w:w="1440" w:type="dxa"/>
            <w:tcBorders>
              <w:bottom w:val="single" w:sz="4" w:space="0" w:color="auto"/>
            </w:tcBorders>
            <w:vAlign w:val="center"/>
          </w:tcPr>
          <w:p w14:paraId="56A1BD3B" w14:textId="529A1ACA" w:rsidR="00E86ADD" w:rsidRPr="00CA6859" w:rsidRDefault="00E86ADD" w:rsidP="00E86ADD">
            <w:pPr>
              <w:rPr>
                <w:lang w:val="ru-RU"/>
              </w:rPr>
            </w:pPr>
            <w:r>
              <w:rPr>
                <w:lang w:val="en-US"/>
              </w:rPr>
              <w:t>CUST_ID</w:t>
            </w:r>
          </w:p>
        </w:tc>
        <w:tc>
          <w:tcPr>
            <w:tcW w:w="1260" w:type="dxa"/>
            <w:tcBorders>
              <w:bottom w:val="single" w:sz="4" w:space="0" w:color="auto"/>
            </w:tcBorders>
          </w:tcPr>
          <w:p w14:paraId="15E5599A" w14:textId="7D02921E" w:rsidR="00E86ADD" w:rsidRPr="00CA6859" w:rsidRDefault="00E86ADD" w:rsidP="00E86ADD">
            <w:pPr>
              <w:rPr>
                <w:lang w:val="ru-RU"/>
              </w:rPr>
            </w:pPr>
            <w:r>
              <w:rPr>
                <w:lang w:val="en-US"/>
              </w:rPr>
              <w:t>NUMERIC</w:t>
            </w:r>
          </w:p>
        </w:tc>
        <w:tc>
          <w:tcPr>
            <w:tcW w:w="1260" w:type="dxa"/>
            <w:tcBorders>
              <w:bottom w:val="single" w:sz="4" w:space="0" w:color="auto"/>
            </w:tcBorders>
            <w:vAlign w:val="center"/>
          </w:tcPr>
          <w:p w14:paraId="1AAB2245" w14:textId="66AC87D3" w:rsidR="00E86ADD" w:rsidRPr="00CA6859" w:rsidRDefault="00E86ADD" w:rsidP="00E86ADD">
            <w:pPr>
              <w:jc w:val="center"/>
              <w:rPr>
                <w:lang w:val="ru-RU"/>
              </w:rPr>
            </w:pPr>
            <w:r>
              <w:rPr>
                <w:lang w:val="en-US"/>
              </w:rPr>
              <w:t>11</w:t>
            </w:r>
          </w:p>
        </w:tc>
        <w:tc>
          <w:tcPr>
            <w:tcW w:w="3144" w:type="dxa"/>
            <w:tcBorders>
              <w:bottom w:val="single" w:sz="4" w:space="0" w:color="auto"/>
            </w:tcBorders>
            <w:vAlign w:val="bottom"/>
          </w:tcPr>
          <w:p w14:paraId="324E62D2" w14:textId="03E39E78" w:rsidR="00E86ADD" w:rsidRPr="00CA6859" w:rsidRDefault="00E86ADD" w:rsidP="00E86ADD">
            <w:pPr>
              <w:rPr>
                <w:lang w:val="ru-RU"/>
              </w:rPr>
            </w:pPr>
            <w:r>
              <w:rPr>
                <w:lang w:val="ru-RU"/>
              </w:rPr>
              <w:t>Идентификатор точки синхронизации</w:t>
            </w:r>
          </w:p>
        </w:tc>
        <w:tc>
          <w:tcPr>
            <w:tcW w:w="1716" w:type="dxa"/>
            <w:tcBorders>
              <w:bottom w:val="single" w:sz="4" w:space="0" w:color="auto"/>
            </w:tcBorders>
          </w:tcPr>
          <w:p w14:paraId="0431DD25" w14:textId="4E431BE3" w:rsidR="00E86ADD" w:rsidRPr="00CA6859" w:rsidRDefault="00E86ADD" w:rsidP="00E86ADD">
            <w:pPr>
              <w:jc w:val="center"/>
              <w:rPr>
                <w:lang w:val="ru-RU"/>
              </w:rPr>
            </w:pPr>
            <w:r w:rsidRPr="00CA6859">
              <w:rPr>
                <w:lang w:val="ru-RU"/>
              </w:rPr>
              <w:t>Да</w:t>
            </w:r>
          </w:p>
        </w:tc>
      </w:tr>
    </w:tbl>
    <w:p w14:paraId="68360429" w14:textId="524E54E8" w:rsidR="00BC5397" w:rsidRPr="00CA6859" w:rsidRDefault="004D7146" w:rsidP="004D7146">
      <w:pPr>
        <w:pStyle w:val="Heading2"/>
        <w:rPr>
          <w:lang w:val="ru-RU"/>
        </w:rPr>
      </w:pPr>
      <w:bookmarkStart w:id="187" w:name="_Toc420948310"/>
      <w:r w:rsidRPr="00CA6859">
        <w:rPr>
          <w:lang w:val="ru-RU"/>
        </w:rPr>
        <w:t xml:space="preserve">Особенности экспорта информации о координатах торговых точек </w:t>
      </w:r>
      <w:r w:rsidR="00BC5397" w:rsidRPr="00CA6859">
        <w:rPr>
          <w:lang w:val="ru-RU"/>
        </w:rPr>
        <w:t>(OLCOORD.DBF)</w:t>
      </w:r>
      <w:bookmarkEnd w:id="187"/>
    </w:p>
    <w:p w14:paraId="1F62E65E" w14:textId="301C91EC" w:rsidR="003F0A2A" w:rsidRPr="00CA6859" w:rsidRDefault="0047696F" w:rsidP="00E82E3B">
      <w:pPr>
        <w:pStyle w:val="ListParagraph"/>
        <w:numPr>
          <w:ilvl w:val="0"/>
          <w:numId w:val="73"/>
        </w:numPr>
        <w:jc w:val="both"/>
        <w:rPr>
          <w:sz w:val="23"/>
          <w:szCs w:val="23"/>
          <w:lang w:val="ru-RU"/>
        </w:rPr>
      </w:pPr>
      <w:r w:rsidRPr="00CA6859">
        <w:rPr>
          <w:sz w:val="23"/>
          <w:szCs w:val="23"/>
          <w:lang w:val="ru-RU"/>
        </w:rPr>
        <w:t>Экспортируются координаты торговых точек, статус которых 0 или 2, и принадлежащих соответствующей точке синхронизации</w:t>
      </w:r>
    </w:p>
    <w:p w14:paraId="74F3577A" w14:textId="40AF4323" w:rsidR="00BC5397" w:rsidRPr="00CA6859" w:rsidRDefault="0047696F" w:rsidP="00B846DC">
      <w:pPr>
        <w:pStyle w:val="Heading2"/>
        <w:rPr>
          <w:lang w:val="ru-RU"/>
        </w:rPr>
      </w:pPr>
      <w:bookmarkStart w:id="188" w:name="_Toc420948311"/>
      <w:r w:rsidRPr="00CA6859">
        <w:rPr>
          <w:lang w:val="ru-RU"/>
        </w:rPr>
        <w:t>Таблица</w:t>
      </w:r>
      <w:r w:rsidR="00BC5397" w:rsidRPr="00CA6859">
        <w:rPr>
          <w:lang w:val="ru-RU"/>
        </w:rPr>
        <w:t xml:space="preserve"> OLCOORD</w:t>
      </w:r>
      <w:bookmarkEnd w:id="188"/>
    </w:p>
    <w:p w14:paraId="366FE5EC" w14:textId="342DF58B" w:rsidR="00BC5397" w:rsidRPr="00CA6859" w:rsidRDefault="0047696F" w:rsidP="00334D2D">
      <w:pPr>
        <w:spacing w:before="200" w:after="200"/>
        <w:ind w:left="706"/>
        <w:rPr>
          <w:lang w:val="ru-RU"/>
        </w:rPr>
      </w:pPr>
      <w:r w:rsidRPr="00CA6859">
        <w:rPr>
          <w:lang w:val="ru-RU"/>
        </w:rPr>
        <w:t>Информация о координатах торговых точек.</w:t>
      </w:r>
    </w:p>
    <w:tbl>
      <w:tblPr>
        <w:tblW w:w="10222" w:type="dxa"/>
        <w:tblInd w:w="-34" w:type="dxa"/>
        <w:tblLayout w:type="fixed"/>
        <w:tblLook w:val="0000" w:firstRow="0" w:lastRow="0" w:firstColumn="0" w:lastColumn="0" w:noHBand="0" w:noVBand="0"/>
      </w:tblPr>
      <w:tblGrid>
        <w:gridCol w:w="1402"/>
        <w:gridCol w:w="1800"/>
        <w:gridCol w:w="1260"/>
        <w:gridCol w:w="1260"/>
        <w:gridCol w:w="2784"/>
        <w:gridCol w:w="1716"/>
      </w:tblGrid>
      <w:tr w:rsidR="0047696F" w:rsidRPr="00CA6859" w14:paraId="582D119C" w14:textId="77777777" w:rsidTr="00161B45">
        <w:trPr>
          <w:cantSplit/>
        </w:trPr>
        <w:tc>
          <w:tcPr>
            <w:tcW w:w="1402" w:type="dxa"/>
            <w:tcBorders>
              <w:top w:val="single" w:sz="12" w:space="0" w:color="auto"/>
              <w:left w:val="single" w:sz="12" w:space="0" w:color="auto"/>
              <w:bottom w:val="single" w:sz="12" w:space="0" w:color="auto"/>
              <w:right w:val="single" w:sz="12" w:space="0" w:color="auto"/>
            </w:tcBorders>
          </w:tcPr>
          <w:p w14:paraId="7DD45949" w14:textId="4E59EBA9" w:rsidR="0047696F" w:rsidRPr="00CA6859" w:rsidRDefault="0047696F"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56723B75" w14:textId="5F2AC66C" w:rsidR="0047696F" w:rsidRPr="00CA6859" w:rsidRDefault="0047696F"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775FCDBE" w14:textId="4F4D10AE" w:rsidR="0047696F" w:rsidRPr="00CA6859" w:rsidRDefault="0047696F"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164F4D9" w14:textId="580009E7" w:rsidR="0047696F" w:rsidRPr="00CA6859" w:rsidRDefault="0047696F"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0912085F" w14:textId="5D3F8A54" w:rsidR="0047696F" w:rsidRPr="00CA6859" w:rsidRDefault="0047696F"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13D7C855" w14:textId="50A09483" w:rsidR="0047696F" w:rsidRPr="00CA6859" w:rsidRDefault="0047696F" w:rsidP="000F2D8B">
            <w:pPr>
              <w:jc w:val="center"/>
              <w:rPr>
                <w:b/>
                <w:lang w:val="ru-RU"/>
              </w:rPr>
            </w:pPr>
            <w:r w:rsidRPr="00CA6859">
              <w:rPr>
                <w:b/>
                <w:lang w:val="ru-RU"/>
              </w:rPr>
              <w:t>Поле обязательное</w:t>
            </w:r>
          </w:p>
        </w:tc>
      </w:tr>
      <w:tr w:rsidR="0047696F" w:rsidRPr="00CA6859" w14:paraId="4B6AE0AF" w14:textId="77777777" w:rsidTr="00161B45">
        <w:trPr>
          <w:cantSplit/>
        </w:trPr>
        <w:tc>
          <w:tcPr>
            <w:tcW w:w="1402" w:type="dxa"/>
            <w:tcBorders>
              <w:top w:val="single" w:sz="12" w:space="0" w:color="auto"/>
              <w:left w:val="single" w:sz="1" w:space="0" w:color="000000"/>
              <w:bottom w:val="single" w:sz="1" w:space="0" w:color="000000"/>
            </w:tcBorders>
          </w:tcPr>
          <w:p w14:paraId="5409785E" w14:textId="77777777" w:rsidR="0047696F" w:rsidRPr="00CA6859" w:rsidRDefault="0047696F" w:rsidP="000F2D8B">
            <w:pPr>
              <w:rPr>
                <w:lang w:val="ru-RU"/>
              </w:rPr>
            </w:pPr>
            <w:r w:rsidRPr="00CA6859">
              <w:rPr>
                <w:lang w:val="ru-RU"/>
              </w:rPr>
              <w:t>PK, FK</w:t>
            </w:r>
          </w:p>
        </w:tc>
        <w:tc>
          <w:tcPr>
            <w:tcW w:w="1800" w:type="dxa"/>
            <w:tcBorders>
              <w:top w:val="single" w:sz="12" w:space="0" w:color="auto"/>
              <w:left w:val="single" w:sz="8" w:space="0" w:color="000000"/>
              <w:bottom w:val="single" w:sz="1" w:space="0" w:color="000000"/>
            </w:tcBorders>
          </w:tcPr>
          <w:p w14:paraId="0A5BA12B" w14:textId="77777777" w:rsidR="0047696F" w:rsidRPr="00CA6859" w:rsidRDefault="0047696F" w:rsidP="000F2D8B">
            <w:pPr>
              <w:rPr>
                <w:lang w:val="ru-RU"/>
              </w:rPr>
            </w:pPr>
            <w:r w:rsidRPr="00CA6859">
              <w:rPr>
                <w:lang w:val="ru-RU"/>
              </w:rPr>
              <w:t>OL_id</w:t>
            </w:r>
          </w:p>
        </w:tc>
        <w:tc>
          <w:tcPr>
            <w:tcW w:w="1260" w:type="dxa"/>
            <w:tcBorders>
              <w:top w:val="single" w:sz="12" w:space="0" w:color="auto"/>
              <w:left w:val="single" w:sz="8" w:space="0" w:color="000000"/>
              <w:bottom w:val="single" w:sz="1" w:space="0" w:color="000000"/>
            </w:tcBorders>
          </w:tcPr>
          <w:p w14:paraId="78429B20" w14:textId="77777777" w:rsidR="0047696F" w:rsidRPr="00CA6859" w:rsidRDefault="0047696F" w:rsidP="000F2D8B">
            <w:pPr>
              <w:rPr>
                <w:lang w:val="ru-RU"/>
              </w:rPr>
            </w:pPr>
            <w:r w:rsidRPr="00CA6859">
              <w:rPr>
                <w:lang w:val="ru-RU"/>
              </w:rPr>
              <w:t>Numeric</w:t>
            </w:r>
          </w:p>
        </w:tc>
        <w:tc>
          <w:tcPr>
            <w:tcW w:w="1260" w:type="dxa"/>
            <w:tcBorders>
              <w:top w:val="single" w:sz="12" w:space="0" w:color="auto"/>
              <w:left w:val="single" w:sz="8" w:space="0" w:color="000000"/>
              <w:bottom w:val="single" w:sz="1" w:space="0" w:color="000000"/>
            </w:tcBorders>
          </w:tcPr>
          <w:p w14:paraId="2E4616C8" w14:textId="77777777" w:rsidR="0047696F" w:rsidRPr="00CA6859" w:rsidRDefault="0047696F" w:rsidP="000F2D8B">
            <w:pPr>
              <w:jc w:val="center"/>
              <w:rPr>
                <w:lang w:val="ru-RU"/>
              </w:rPr>
            </w:pPr>
            <w:r w:rsidRPr="00CA6859">
              <w:rPr>
                <w:lang w:val="ru-RU"/>
              </w:rPr>
              <w:t>20</w:t>
            </w:r>
          </w:p>
        </w:tc>
        <w:tc>
          <w:tcPr>
            <w:tcW w:w="2784" w:type="dxa"/>
            <w:tcBorders>
              <w:top w:val="single" w:sz="12" w:space="0" w:color="auto"/>
              <w:left w:val="single" w:sz="8" w:space="0" w:color="000000"/>
              <w:bottom w:val="single" w:sz="1" w:space="0" w:color="000000"/>
            </w:tcBorders>
          </w:tcPr>
          <w:p w14:paraId="51E4CFBF" w14:textId="790EDBDB" w:rsidR="0047696F" w:rsidRPr="00CA6859" w:rsidRDefault="0047696F" w:rsidP="000F2D8B">
            <w:pPr>
              <w:rPr>
                <w:lang w:val="ru-RU"/>
              </w:rPr>
            </w:pPr>
            <w:r w:rsidRPr="00CA6859">
              <w:rPr>
                <w:lang w:val="ru-RU"/>
              </w:rPr>
              <w:t xml:space="preserve">Идентификатор торговой точки </w:t>
            </w:r>
          </w:p>
        </w:tc>
        <w:tc>
          <w:tcPr>
            <w:tcW w:w="1716" w:type="dxa"/>
            <w:tcBorders>
              <w:top w:val="single" w:sz="12" w:space="0" w:color="auto"/>
              <w:left w:val="single" w:sz="8" w:space="0" w:color="000000"/>
              <w:bottom w:val="single" w:sz="1" w:space="0" w:color="000000"/>
              <w:right w:val="single" w:sz="1" w:space="0" w:color="000000"/>
            </w:tcBorders>
          </w:tcPr>
          <w:p w14:paraId="5202AB1A" w14:textId="682377B4" w:rsidR="0047696F" w:rsidRPr="00CA6859" w:rsidRDefault="0047696F" w:rsidP="000F2D8B">
            <w:pPr>
              <w:jc w:val="center"/>
              <w:rPr>
                <w:lang w:val="ru-RU"/>
              </w:rPr>
            </w:pPr>
            <w:r w:rsidRPr="00CA6859">
              <w:rPr>
                <w:lang w:val="ru-RU"/>
              </w:rPr>
              <w:t>Да</w:t>
            </w:r>
          </w:p>
        </w:tc>
      </w:tr>
      <w:tr w:rsidR="0047696F" w:rsidRPr="00CA6859" w14:paraId="23D7D735" w14:textId="77777777" w:rsidTr="00161B45">
        <w:trPr>
          <w:cantSplit/>
        </w:trPr>
        <w:tc>
          <w:tcPr>
            <w:tcW w:w="1402" w:type="dxa"/>
            <w:tcBorders>
              <w:left w:val="single" w:sz="1" w:space="0" w:color="000000"/>
              <w:bottom w:val="single" w:sz="1" w:space="0" w:color="000000"/>
            </w:tcBorders>
          </w:tcPr>
          <w:p w14:paraId="5E3A640D" w14:textId="77777777" w:rsidR="0047696F" w:rsidRPr="00CA6859" w:rsidRDefault="0047696F" w:rsidP="000F2D8B">
            <w:pPr>
              <w:rPr>
                <w:lang w:val="ru-RU"/>
              </w:rPr>
            </w:pPr>
            <w:r w:rsidRPr="00CA6859">
              <w:rPr>
                <w:lang w:val="ru-RU"/>
              </w:rPr>
              <w:t>FK</w:t>
            </w:r>
          </w:p>
        </w:tc>
        <w:tc>
          <w:tcPr>
            <w:tcW w:w="1800" w:type="dxa"/>
            <w:tcBorders>
              <w:left w:val="single" w:sz="8" w:space="0" w:color="000000"/>
              <w:bottom w:val="single" w:sz="1" w:space="0" w:color="000000"/>
            </w:tcBorders>
          </w:tcPr>
          <w:p w14:paraId="011D35B2" w14:textId="77777777" w:rsidR="0047696F" w:rsidRPr="00CA6859" w:rsidRDefault="0047696F" w:rsidP="000F2D8B">
            <w:pPr>
              <w:rPr>
                <w:lang w:val="ru-RU"/>
              </w:rPr>
            </w:pPr>
            <w:r w:rsidRPr="00CA6859">
              <w:rPr>
                <w:lang w:val="ru-RU"/>
              </w:rPr>
              <w:t>OL_CODE</w:t>
            </w:r>
          </w:p>
        </w:tc>
        <w:tc>
          <w:tcPr>
            <w:tcW w:w="1260" w:type="dxa"/>
            <w:tcBorders>
              <w:left w:val="single" w:sz="8" w:space="0" w:color="000000"/>
              <w:bottom w:val="single" w:sz="1" w:space="0" w:color="000000"/>
            </w:tcBorders>
          </w:tcPr>
          <w:p w14:paraId="58A1A183" w14:textId="77777777" w:rsidR="0047696F" w:rsidRPr="00CA6859" w:rsidRDefault="0047696F" w:rsidP="000F2D8B">
            <w:pPr>
              <w:rPr>
                <w:lang w:val="ru-RU"/>
              </w:rPr>
            </w:pPr>
            <w:r w:rsidRPr="00CA6859">
              <w:rPr>
                <w:lang w:val="ru-RU"/>
              </w:rPr>
              <w:t>Character</w:t>
            </w:r>
          </w:p>
        </w:tc>
        <w:tc>
          <w:tcPr>
            <w:tcW w:w="1260" w:type="dxa"/>
            <w:tcBorders>
              <w:left w:val="single" w:sz="8" w:space="0" w:color="000000"/>
              <w:bottom w:val="single" w:sz="1" w:space="0" w:color="000000"/>
            </w:tcBorders>
          </w:tcPr>
          <w:p w14:paraId="4BBE131B" w14:textId="2BB25BA8" w:rsidR="0047696F" w:rsidRPr="00616BB3" w:rsidRDefault="00616BB3" w:rsidP="000F2D8B">
            <w:pPr>
              <w:jc w:val="center"/>
              <w:rPr>
                <w:lang w:val="en-US"/>
              </w:rPr>
            </w:pPr>
            <w:r>
              <w:rPr>
                <w:lang w:val="en-US"/>
              </w:rPr>
              <w:t>50</w:t>
            </w:r>
          </w:p>
        </w:tc>
        <w:tc>
          <w:tcPr>
            <w:tcW w:w="2784" w:type="dxa"/>
            <w:tcBorders>
              <w:left w:val="single" w:sz="8" w:space="0" w:color="000000"/>
              <w:bottom w:val="single" w:sz="1" w:space="0" w:color="000000"/>
            </w:tcBorders>
          </w:tcPr>
          <w:p w14:paraId="55EFC30E" w14:textId="31E02292" w:rsidR="0047696F" w:rsidRPr="00CA6859" w:rsidRDefault="0047696F" w:rsidP="000F2D8B">
            <w:pPr>
              <w:rPr>
                <w:lang w:val="ru-RU"/>
              </w:rPr>
            </w:pPr>
            <w:r w:rsidRPr="00CA6859">
              <w:rPr>
                <w:lang w:val="ru-RU"/>
              </w:rPr>
              <w:t xml:space="preserve">Внешний код ТТ </w:t>
            </w:r>
          </w:p>
        </w:tc>
        <w:tc>
          <w:tcPr>
            <w:tcW w:w="1716" w:type="dxa"/>
            <w:tcBorders>
              <w:left w:val="single" w:sz="8" w:space="0" w:color="000000"/>
              <w:bottom w:val="single" w:sz="1" w:space="0" w:color="000000"/>
              <w:right w:val="single" w:sz="1" w:space="0" w:color="000000"/>
            </w:tcBorders>
          </w:tcPr>
          <w:p w14:paraId="6A1ADE87" w14:textId="2F9AA332" w:rsidR="0047696F" w:rsidRPr="00CA6859" w:rsidRDefault="0047696F" w:rsidP="000F2D8B">
            <w:pPr>
              <w:jc w:val="center"/>
              <w:rPr>
                <w:lang w:val="ru-RU"/>
              </w:rPr>
            </w:pPr>
            <w:r w:rsidRPr="00CA6859">
              <w:rPr>
                <w:lang w:val="ru-RU"/>
              </w:rPr>
              <w:t>Да</w:t>
            </w:r>
          </w:p>
        </w:tc>
      </w:tr>
      <w:tr w:rsidR="0047696F" w:rsidRPr="00CA6859" w14:paraId="5C11F506" w14:textId="77777777" w:rsidTr="00855C38">
        <w:trPr>
          <w:cantSplit/>
          <w:trHeight w:val="268"/>
        </w:trPr>
        <w:tc>
          <w:tcPr>
            <w:tcW w:w="1402" w:type="dxa"/>
            <w:tcBorders>
              <w:left w:val="single" w:sz="1" w:space="0" w:color="000000"/>
              <w:bottom w:val="single" w:sz="4" w:space="0" w:color="auto"/>
            </w:tcBorders>
          </w:tcPr>
          <w:p w14:paraId="2A67D0E4" w14:textId="77777777" w:rsidR="0047696F" w:rsidRPr="00CA6859" w:rsidRDefault="0047696F" w:rsidP="000F2D8B">
            <w:pPr>
              <w:rPr>
                <w:lang w:val="ru-RU"/>
              </w:rPr>
            </w:pPr>
          </w:p>
        </w:tc>
        <w:tc>
          <w:tcPr>
            <w:tcW w:w="1800" w:type="dxa"/>
            <w:tcBorders>
              <w:left w:val="single" w:sz="1" w:space="0" w:color="000000"/>
              <w:bottom w:val="single" w:sz="4" w:space="0" w:color="auto"/>
            </w:tcBorders>
            <w:vAlign w:val="bottom"/>
          </w:tcPr>
          <w:p w14:paraId="6BC57CFD" w14:textId="77777777" w:rsidR="0047696F" w:rsidRPr="00CA6859" w:rsidRDefault="0047696F" w:rsidP="000F2D8B">
            <w:pPr>
              <w:rPr>
                <w:lang w:val="ru-RU"/>
              </w:rPr>
            </w:pPr>
            <w:r w:rsidRPr="00CA6859">
              <w:rPr>
                <w:lang w:val="ru-RU"/>
              </w:rPr>
              <w:t>Latitude</w:t>
            </w:r>
          </w:p>
        </w:tc>
        <w:tc>
          <w:tcPr>
            <w:tcW w:w="1260" w:type="dxa"/>
            <w:tcBorders>
              <w:left w:val="single" w:sz="1" w:space="0" w:color="000000"/>
              <w:bottom w:val="single" w:sz="4" w:space="0" w:color="auto"/>
            </w:tcBorders>
          </w:tcPr>
          <w:p w14:paraId="1258DEAA" w14:textId="77777777" w:rsidR="0047696F" w:rsidRPr="00CA6859" w:rsidRDefault="0047696F" w:rsidP="000F2D8B">
            <w:pPr>
              <w:rPr>
                <w:lang w:val="ru-RU"/>
              </w:rPr>
            </w:pPr>
            <w:r w:rsidRPr="00CA6859">
              <w:rPr>
                <w:lang w:val="ru-RU"/>
              </w:rPr>
              <w:t>Numeric</w:t>
            </w:r>
          </w:p>
        </w:tc>
        <w:tc>
          <w:tcPr>
            <w:tcW w:w="1260" w:type="dxa"/>
            <w:tcBorders>
              <w:left w:val="single" w:sz="1" w:space="0" w:color="000000"/>
              <w:bottom w:val="single" w:sz="4" w:space="0" w:color="auto"/>
            </w:tcBorders>
            <w:vAlign w:val="bottom"/>
          </w:tcPr>
          <w:p w14:paraId="7662D0D5" w14:textId="77777777" w:rsidR="0047696F" w:rsidRPr="00CA6859" w:rsidRDefault="0047696F" w:rsidP="000F2D8B">
            <w:pPr>
              <w:jc w:val="center"/>
              <w:rPr>
                <w:lang w:val="ru-RU"/>
              </w:rPr>
            </w:pPr>
            <w:r w:rsidRPr="00CA6859">
              <w:rPr>
                <w:lang w:val="ru-RU"/>
              </w:rPr>
              <w:t>16,13</w:t>
            </w:r>
          </w:p>
        </w:tc>
        <w:tc>
          <w:tcPr>
            <w:tcW w:w="2784" w:type="dxa"/>
            <w:tcBorders>
              <w:left w:val="single" w:sz="1" w:space="0" w:color="000000"/>
              <w:bottom w:val="single" w:sz="4" w:space="0" w:color="auto"/>
            </w:tcBorders>
          </w:tcPr>
          <w:p w14:paraId="47F27A9B" w14:textId="4F3A3C11" w:rsidR="0047696F" w:rsidRPr="00CA6859" w:rsidRDefault="0047696F" w:rsidP="000F2D8B">
            <w:pPr>
              <w:rPr>
                <w:lang w:val="ru-RU"/>
              </w:rPr>
            </w:pPr>
            <w:r w:rsidRPr="00CA6859">
              <w:rPr>
                <w:lang w:val="ru-RU"/>
              </w:rPr>
              <w:t xml:space="preserve">Широта </w:t>
            </w:r>
          </w:p>
        </w:tc>
        <w:tc>
          <w:tcPr>
            <w:tcW w:w="1716" w:type="dxa"/>
            <w:tcBorders>
              <w:left w:val="single" w:sz="1" w:space="0" w:color="000000"/>
              <w:bottom w:val="single" w:sz="4" w:space="0" w:color="auto"/>
              <w:right w:val="single" w:sz="1" w:space="0" w:color="000000"/>
            </w:tcBorders>
          </w:tcPr>
          <w:p w14:paraId="3C5676A2" w14:textId="7A38375F" w:rsidR="0047696F" w:rsidRPr="00CA6859" w:rsidRDefault="0047696F" w:rsidP="000F2D8B">
            <w:pPr>
              <w:jc w:val="center"/>
              <w:rPr>
                <w:lang w:val="ru-RU"/>
              </w:rPr>
            </w:pPr>
            <w:r w:rsidRPr="00CA6859">
              <w:rPr>
                <w:lang w:val="ru-RU"/>
              </w:rPr>
              <w:t>Да</w:t>
            </w:r>
          </w:p>
        </w:tc>
      </w:tr>
      <w:tr w:rsidR="0047696F" w:rsidRPr="00CA6859" w14:paraId="539F6DB7" w14:textId="77777777" w:rsidTr="00855C38">
        <w:trPr>
          <w:cantSplit/>
          <w:trHeight w:val="268"/>
        </w:trPr>
        <w:tc>
          <w:tcPr>
            <w:tcW w:w="1402" w:type="dxa"/>
            <w:tcBorders>
              <w:top w:val="single" w:sz="4" w:space="0" w:color="auto"/>
              <w:left w:val="single" w:sz="4" w:space="0" w:color="auto"/>
              <w:bottom w:val="single" w:sz="4" w:space="0" w:color="auto"/>
              <w:right w:val="single" w:sz="4" w:space="0" w:color="auto"/>
            </w:tcBorders>
          </w:tcPr>
          <w:p w14:paraId="37F1CEA8" w14:textId="77777777" w:rsidR="0047696F" w:rsidRPr="00CA6859" w:rsidRDefault="0047696F" w:rsidP="000F2D8B">
            <w:pPr>
              <w:rPr>
                <w:lang w:val="ru-RU"/>
              </w:rPr>
            </w:pPr>
          </w:p>
        </w:tc>
        <w:tc>
          <w:tcPr>
            <w:tcW w:w="1800" w:type="dxa"/>
            <w:tcBorders>
              <w:top w:val="single" w:sz="4" w:space="0" w:color="auto"/>
              <w:left w:val="single" w:sz="4" w:space="0" w:color="auto"/>
              <w:bottom w:val="single" w:sz="4" w:space="0" w:color="auto"/>
              <w:right w:val="single" w:sz="4" w:space="0" w:color="auto"/>
            </w:tcBorders>
            <w:vAlign w:val="bottom"/>
          </w:tcPr>
          <w:p w14:paraId="5291D6F3" w14:textId="77777777" w:rsidR="0047696F" w:rsidRPr="00CA6859" w:rsidRDefault="0047696F" w:rsidP="000F2D8B">
            <w:pPr>
              <w:rPr>
                <w:lang w:val="ru-RU"/>
              </w:rPr>
            </w:pPr>
            <w:r w:rsidRPr="00CA6859">
              <w:rPr>
                <w:lang w:val="ru-RU"/>
              </w:rPr>
              <w:t>Longitude</w:t>
            </w:r>
          </w:p>
        </w:tc>
        <w:tc>
          <w:tcPr>
            <w:tcW w:w="1260" w:type="dxa"/>
            <w:tcBorders>
              <w:top w:val="single" w:sz="4" w:space="0" w:color="auto"/>
              <w:left w:val="single" w:sz="4" w:space="0" w:color="auto"/>
              <w:bottom w:val="single" w:sz="4" w:space="0" w:color="auto"/>
              <w:right w:val="single" w:sz="4" w:space="0" w:color="auto"/>
            </w:tcBorders>
          </w:tcPr>
          <w:p w14:paraId="3FF012E7" w14:textId="77777777" w:rsidR="0047696F" w:rsidRPr="00CA6859" w:rsidRDefault="0047696F" w:rsidP="000F2D8B">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vAlign w:val="bottom"/>
          </w:tcPr>
          <w:p w14:paraId="7811ED99" w14:textId="77777777" w:rsidR="0047696F" w:rsidRPr="00CA6859" w:rsidRDefault="0047696F" w:rsidP="000F2D8B">
            <w:pPr>
              <w:jc w:val="center"/>
              <w:rPr>
                <w:lang w:val="ru-RU"/>
              </w:rPr>
            </w:pPr>
            <w:r w:rsidRPr="00CA6859">
              <w:rPr>
                <w:lang w:val="ru-RU"/>
              </w:rPr>
              <w:t>16,13</w:t>
            </w:r>
          </w:p>
        </w:tc>
        <w:tc>
          <w:tcPr>
            <w:tcW w:w="2784" w:type="dxa"/>
            <w:tcBorders>
              <w:top w:val="single" w:sz="4" w:space="0" w:color="auto"/>
              <w:left w:val="single" w:sz="4" w:space="0" w:color="auto"/>
              <w:bottom w:val="single" w:sz="4" w:space="0" w:color="auto"/>
              <w:right w:val="single" w:sz="4" w:space="0" w:color="auto"/>
            </w:tcBorders>
          </w:tcPr>
          <w:p w14:paraId="62D503EF" w14:textId="2FEB53D5" w:rsidR="0047696F" w:rsidRPr="00CA6859" w:rsidRDefault="0047696F" w:rsidP="000F2D8B">
            <w:pPr>
              <w:rPr>
                <w:lang w:val="ru-RU"/>
              </w:rPr>
            </w:pPr>
            <w:r w:rsidRPr="00CA6859">
              <w:rPr>
                <w:lang w:val="ru-RU"/>
              </w:rPr>
              <w:t>Долгота</w:t>
            </w:r>
          </w:p>
        </w:tc>
        <w:tc>
          <w:tcPr>
            <w:tcW w:w="1716" w:type="dxa"/>
            <w:tcBorders>
              <w:top w:val="single" w:sz="4" w:space="0" w:color="auto"/>
              <w:left w:val="single" w:sz="4" w:space="0" w:color="auto"/>
              <w:bottom w:val="single" w:sz="4" w:space="0" w:color="auto"/>
              <w:right w:val="single" w:sz="4" w:space="0" w:color="auto"/>
            </w:tcBorders>
          </w:tcPr>
          <w:p w14:paraId="2104E3AF" w14:textId="172C32ED" w:rsidR="0047696F" w:rsidRPr="00CA6859" w:rsidRDefault="0047696F" w:rsidP="000F2D8B">
            <w:pPr>
              <w:jc w:val="center"/>
              <w:rPr>
                <w:lang w:val="ru-RU"/>
              </w:rPr>
            </w:pPr>
            <w:r w:rsidRPr="00CA6859">
              <w:rPr>
                <w:lang w:val="ru-RU"/>
              </w:rPr>
              <w:t>Да</w:t>
            </w:r>
          </w:p>
        </w:tc>
      </w:tr>
      <w:tr w:rsidR="00855C38" w:rsidRPr="00CA6859" w14:paraId="61BDD725" w14:textId="77777777" w:rsidTr="00DB09B8">
        <w:trPr>
          <w:cantSplit/>
          <w:trHeight w:val="268"/>
        </w:trPr>
        <w:tc>
          <w:tcPr>
            <w:tcW w:w="1402" w:type="dxa"/>
            <w:tcBorders>
              <w:top w:val="single" w:sz="4" w:space="0" w:color="auto"/>
              <w:left w:val="single" w:sz="4" w:space="0" w:color="auto"/>
              <w:bottom w:val="single" w:sz="4" w:space="0" w:color="auto"/>
              <w:right w:val="single" w:sz="4" w:space="0" w:color="auto"/>
            </w:tcBorders>
          </w:tcPr>
          <w:p w14:paraId="39F98897" w14:textId="56C36476" w:rsidR="00855C38" w:rsidRPr="00CA6859" w:rsidRDefault="00855C38" w:rsidP="00855C38">
            <w:pPr>
              <w:rPr>
                <w:lang w:val="ru-RU"/>
              </w:rPr>
            </w:pPr>
            <w:r w:rsidRPr="00CA6859">
              <w:rPr>
                <w:lang w:val="ru-RU"/>
              </w:rPr>
              <w:t>FK</w:t>
            </w:r>
          </w:p>
        </w:tc>
        <w:tc>
          <w:tcPr>
            <w:tcW w:w="1800" w:type="dxa"/>
            <w:tcBorders>
              <w:top w:val="single" w:sz="4" w:space="0" w:color="auto"/>
              <w:left w:val="single" w:sz="4" w:space="0" w:color="auto"/>
              <w:bottom w:val="single" w:sz="4" w:space="0" w:color="auto"/>
              <w:right w:val="single" w:sz="4" w:space="0" w:color="auto"/>
            </w:tcBorders>
            <w:vAlign w:val="center"/>
          </w:tcPr>
          <w:p w14:paraId="34F9E71E" w14:textId="20F1F4C3" w:rsidR="00855C38" w:rsidRPr="00CA6859" w:rsidRDefault="00855C38" w:rsidP="00855C38">
            <w:pPr>
              <w:rPr>
                <w:lang w:val="ru-RU"/>
              </w:rPr>
            </w:pPr>
            <w:r>
              <w:rPr>
                <w:lang w:val="en-US"/>
              </w:rPr>
              <w:t>CUST_ID</w:t>
            </w:r>
          </w:p>
        </w:tc>
        <w:tc>
          <w:tcPr>
            <w:tcW w:w="1260" w:type="dxa"/>
            <w:tcBorders>
              <w:top w:val="single" w:sz="4" w:space="0" w:color="auto"/>
              <w:left w:val="single" w:sz="4" w:space="0" w:color="auto"/>
              <w:bottom w:val="single" w:sz="4" w:space="0" w:color="auto"/>
              <w:right w:val="single" w:sz="4" w:space="0" w:color="auto"/>
            </w:tcBorders>
          </w:tcPr>
          <w:p w14:paraId="722430B4" w14:textId="7D4793E9" w:rsidR="00855C38" w:rsidRPr="00CA6859" w:rsidRDefault="00855C38" w:rsidP="00855C38">
            <w:pPr>
              <w:rPr>
                <w:lang w:val="ru-RU"/>
              </w:rPr>
            </w:pPr>
            <w:r>
              <w:rPr>
                <w:lang w:val="en-US"/>
              </w:rPr>
              <w:t>NUMERIC</w:t>
            </w:r>
          </w:p>
        </w:tc>
        <w:tc>
          <w:tcPr>
            <w:tcW w:w="1260" w:type="dxa"/>
            <w:tcBorders>
              <w:top w:val="single" w:sz="4" w:space="0" w:color="auto"/>
              <w:left w:val="single" w:sz="4" w:space="0" w:color="auto"/>
              <w:bottom w:val="single" w:sz="4" w:space="0" w:color="auto"/>
              <w:right w:val="single" w:sz="4" w:space="0" w:color="auto"/>
            </w:tcBorders>
            <w:vAlign w:val="center"/>
          </w:tcPr>
          <w:p w14:paraId="716D5C2E" w14:textId="3E023EE4" w:rsidR="00855C38" w:rsidRPr="00CA6859" w:rsidRDefault="00855C38" w:rsidP="00855C38">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vAlign w:val="bottom"/>
          </w:tcPr>
          <w:p w14:paraId="0B76350B" w14:textId="7733845F" w:rsidR="00855C38" w:rsidRPr="00CA6859" w:rsidRDefault="00855C38" w:rsidP="00855C38">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50DDA2DD" w14:textId="0E6A1EA9" w:rsidR="00855C38" w:rsidRPr="00CA6859" w:rsidRDefault="00855C38" w:rsidP="00855C38">
            <w:pPr>
              <w:jc w:val="center"/>
              <w:rPr>
                <w:lang w:val="ru-RU"/>
              </w:rPr>
            </w:pPr>
            <w:r w:rsidRPr="00CA6859">
              <w:rPr>
                <w:lang w:val="ru-RU"/>
              </w:rPr>
              <w:t>Да</w:t>
            </w:r>
          </w:p>
        </w:tc>
      </w:tr>
    </w:tbl>
    <w:p w14:paraId="5F000548" w14:textId="159084D4" w:rsidR="00446C77" w:rsidRPr="00CA6859" w:rsidRDefault="00210836" w:rsidP="00210836">
      <w:pPr>
        <w:pStyle w:val="Heading2"/>
        <w:rPr>
          <w:lang w:val="ru-RU"/>
        </w:rPr>
      </w:pPr>
      <w:bookmarkStart w:id="189" w:name="_Toc420948312"/>
      <w:r w:rsidRPr="00CA6859">
        <w:rPr>
          <w:lang w:val="ru-RU"/>
        </w:rPr>
        <w:lastRenderedPageBreak/>
        <w:t xml:space="preserve">Особенности экспорта информации о заказе (шапка) </w:t>
      </w:r>
      <w:r w:rsidR="00446C77" w:rsidRPr="00CA6859">
        <w:rPr>
          <w:lang w:val="ru-RU"/>
        </w:rPr>
        <w:t>(OLORDERH.DBF)</w:t>
      </w:r>
      <w:bookmarkEnd w:id="189"/>
    </w:p>
    <w:p w14:paraId="6533FDE1" w14:textId="099DFE6A" w:rsidR="00210836" w:rsidRPr="00CA6859" w:rsidRDefault="00210836" w:rsidP="008257E3">
      <w:pPr>
        <w:pStyle w:val="ListParagraph"/>
        <w:numPr>
          <w:ilvl w:val="0"/>
          <w:numId w:val="68"/>
        </w:numPr>
        <w:jc w:val="both"/>
        <w:rPr>
          <w:lang w:val="ru-RU"/>
        </w:rPr>
      </w:pPr>
      <w:r w:rsidRPr="00CA6859">
        <w:rPr>
          <w:lang w:val="ru-RU"/>
        </w:rPr>
        <w:t xml:space="preserve">Экспортируются данные табл. tblOutletOrderH. </w:t>
      </w:r>
    </w:p>
    <w:p w14:paraId="169F7A95" w14:textId="172E90E7" w:rsidR="00210836" w:rsidRPr="00CA6859" w:rsidRDefault="00210836" w:rsidP="008257E3">
      <w:pPr>
        <w:pStyle w:val="ListParagraph"/>
        <w:numPr>
          <w:ilvl w:val="0"/>
          <w:numId w:val="68"/>
        </w:numPr>
        <w:jc w:val="both"/>
        <w:rPr>
          <w:lang w:val="ru-RU"/>
        </w:rPr>
      </w:pPr>
      <w:r w:rsidRPr="00CA6859">
        <w:rPr>
          <w:lang w:val="ru-RU"/>
        </w:rPr>
        <w:t xml:space="preserve">Экспортируются заказ, которые еще не принимали участия в процессе экспорта (tblOutLetCardH.SyncWithDBF = 0, tblOutletOrderH.SyncWithDBF = 0), для которых tblOrderTypes.AllowExport = 1 и которые подтверждены (tblOutletOrderH.IsConfirm = 1). </w:t>
      </w:r>
    </w:p>
    <w:p w14:paraId="3241B1E4" w14:textId="3F5BCD66" w:rsidR="00446C77" w:rsidRPr="00CA6859" w:rsidRDefault="00210836" w:rsidP="008257E3">
      <w:pPr>
        <w:pStyle w:val="ListParagraph"/>
        <w:numPr>
          <w:ilvl w:val="0"/>
          <w:numId w:val="68"/>
        </w:numPr>
        <w:jc w:val="both"/>
        <w:rPr>
          <w:lang w:val="ru-RU"/>
        </w:rPr>
      </w:pPr>
      <w:r w:rsidRPr="00CA6859">
        <w:rPr>
          <w:lang w:val="ru-RU"/>
        </w:rPr>
        <w:t>После экспорта флажки tblOutLetCardH.SyncWithDBF (при условии, что все заказы данного визита экспортированы) и tblOutletOrderH.SyncWithDBF устанавливаются в 1.</w:t>
      </w:r>
    </w:p>
    <w:p w14:paraId="1D523BCA" w14:textId="77777777" w:rsidR="00446C77" w:rsidRPr="00CA6859" w:rsidRDefault="00446C77" w:rsidP="00446C77">
      <w:pPr>
        <w:pStyle w:val="ListParagraph"/>
        <w:ind w:left="1440"/>
        <w:jc w:val="both"/>
        <w:rPr>
          <w:lang w:val="ru-RU"/>
        </w:rPr>
      </w:pPr>
    </w:p>
    <w:p w14:paraId="76CC848E" w14:textId="10946AB1" w:rsidR="00446C77" w:rsidRPr="00CA6859" w:rsidRDefault="00210836" w:rsidP="00446C77">
      <w:pPr>
        <w:ind w:left="720"/>
        <w:rPr>
          <w:b/>
          <w:lang w:val="ru-RU"/>
        </w:rPr>
      </w:pPr>
      <w:r w:rsidRPr="00CA6859">
        <w:rPr>
          <w:b/>
          <w:lang w:val="ru-RU"/>
        </w:rPr>
        <w:t xml:space="preserve">Особенности </w:t>
      </w:r>
      <w:r w:rsidR="00370BBB" w:rsidRPr="00370BBB">
        <w:rPr>
          <w:b/>
          <w:lang w:val="ru-RU"/>
        </w:rPr>
        <w:t>экспорта</w:t>
      </w:r>
      <w:r w:rsidR="00370BBB" w:rsidRPr="00370BBB">
        <w:rPr>
          <w:lang w:val="ru-RU"/>
        </w:rPr>
        <w:t xml:space="preserve"> </w:t>
      </w:r>
      <w:r w:rsidRPr="00CA6859">
        <w:rPr>
          <w:b/>
          <w:lang w:val="ru-RU"/>
        </w:rPr>
        <w:t>в зависимости от опций</w:t>
      </w:r>
    </w:p>
    <w:p w14:paraId="1F062310" w14:textId="77777777" w:rsidR="00446C77" w:rsidRPr="00CA6859" w:rsidRDefault="00446C77" w:rsidP="00446C77">
      <w:pPr>
        <w:ind w:left="720"/>
        <w:rPr>
          <w:b/>
          <w:lang w:val="ru-RU"/>
        </w:rPr>
      </w:pPr>
    </w:p>
    <w:p w14:paraId="497BF0CF" w14:textId="5CDFFA2E" w:rsidR="00446C77" w:rsidRPr="00CA6859" w:rsidRDefault="00446C77" w:rsidP="00446C77">
      <w:pPr>
        <w:pStyle w:val="BodyTextIndent"/>
        <w:ind w:left="1080"/>
        <w:rPr>
          <w:rStyle w:val="unknown1"/>
          <w:i/>
          <w:color w:val="auto"/>
          <w:lang w:val="ru-RU"/>
        </w:rPr>
      </w:pPr>
      <w:r w:rsidRPr="00CA6859">
        <w:rPr>
          <w:rStyle w:val="unknown1"/>
          <w:i/>
          <w:color w:val="auto"/>
          <w:lang w:val="ru-RU"/>
        </w:rPr>
        <w:t xml:space="preserve">219 - </w:t>
      </w:r>
      <w:r w:rsidR="00210836" w:rsidRPr="00CA6859">
        <w:rPr>
          <w:rStyle w:val="unknown1"/>
          <w:i/>
          <w:color w:val="auto"/>
          <w:lang w:val="ru-RU"/>
        </w:rPr>
        <w:t>Изымать данные из DBF-файл</w:t>
      </w:r>
      <w:r w:rsidR="0008578E" w:rsidRPr="00CA6859">
        <w:rPr>
          <w:rStyle w:val="unknown1"/>
          <w:i/>
          <w:color w:val="auto"/>
          <w:lang w:val="ru-RU"/>
        </w:rPr>
        <w:t>а</w:t>
      </w:r>
      <w:r w:rsidR="00210836" w:rsidRPr="00CA6859">
        <w:rPr>
          <w:rStyle w:val="unknown1"/>
          <w:i/>
          <w:color w:val="auto"/>
          <w:lang w:val="ru-RU"/>
        </w:rPr>
        <w:t xml:space="preserve"> при автоматическом экспорте </w:t>
      </w:r>
    </w:p>
    <w:p w14:paraId="32D2006E" w14:textId="77777777" w:rsidR="00446C77" w:rsidRPr="00CA6859" w:rsidRDefault="00446C77" w:rsidP="00446C77">
      <w:pPr>
        <w:pStyle w:val="BodyTextIndent"/>
        <w:ind w:left="1080"/>
        <w:rPr>
          <w:rStyle w:val="unknown1"/>
          <w:i/>
          <w:color w:val="auto"/>
          <w:lang w:val="ru-RU"/>
        </w:rPr>
      </w:pPr>
    </w:p>
    <w:p w14:paraId="5DCF6620" w14:textId="77777777" w:rsidR="00210836" w:rsidRPr="00CA6859" w:rsidRDefault="00210836" w:rsidP="00210836">
      <w:pPr>
        <w:pStyle w:val="NoSpacing"/>
        <w:numPr>
          <w:ilvl w:val="0"/>
          <w:numId w:val="54"/>
        </w:numPr>
        <w:rPr>
          <w:lang w:val="ru-RU"/>
        </w:rPr>
      </w:pPr>
      <w:r w:rsidRPr="00CA6859">
        <w:rPr>
          <w:lang w:val="ru-RU"/>
        </w:rPr>
        <w:t xml:space="preserve">Если опция = 0, то при экспорте в таблице exp.tblOutletOrderH, данные предварительно не изымаются, а накапливаются. </w:t>
      </w:r>
    </w:p>
    <w:p w14:paraId="3CB0150C" w14:textId="5323ABD1" w:rsidR="00446C77" w:rsidRDefault="00210836" w:rsidP="00210836">
      <w:pPr>
        <w:pStyle w:val="NoSpacing"/>
        <w:numPr>
          <w:ilvl w:val="0"/>
          <w:numId w:val="54"/>
        </w:numPr>
        <w:rPr>
          <w:lang w:val="ru-RU"/>
        </w:rPr>
      </w:pPr>
      <w:r w:rsidRPr="00CA6859">
        <w:rPr>
          <w:lang w:val="ru-RU"/>
        </w:rPr>
        <w:t>Если опция = 1, то при экспорте в таблице exp.tblOutletOrderH, данные предварительно изымаются, и экспортируются новые.</w:t>
      </w:r>
    </w:p>
    <w:p w14:paraId="51BBB898" w14:textId="77777777" w:rsidR="00103CC4" w:rsidRDefault="00103CC4" w:rsidP="00FD630B">
      <w:pPr>
        <w:pStyle w:val="NoSpacing"/>
        <w:ind w:left="1440"/>
        <w:rPr>
          <w:lang w:val="ru-RU"/>
        </w:rPr>
      </w:pPr>
    </w:p>
    <w:p w14:paraId="742220B7" w14:textId="279AF47C" w:rsidR="00103CC4" w:rsidRDefault="00103CC4" w:rsidP="00370BBB">
      <w:pPr>
        <w:pStyle w:val="NoSpacing"/>
        <w:ind w:left="706"/>
        <w:rPr>
          <w:i/>
          <w:lang w:val="ru-RU"/>
        </w:rPr>
      </w:pPr>
      <w:r>
        <w:rPr>
          <w:i/>
          <w:lang w:val="ru-RU"/>
        </w:rPr>
        <w:t xml:space="preserve">      </w:t>
      </w:r>
      <w:r w:rsidRPr="00FD630B">
        <w:rPr>
          <w:i/>
          <w:lang w:val="ru-RU"/>
        </w:rPr>
        <w:t>403 -</w:t>
      </w:r>
      <w:r w:rsidRPr="00FD630B">
        <w:rPr>
          <w:i/>
        </w:rPr>
        <w:t xml:space="preserve"> </w:t>
      </w:r>
      <w:r w:rsidRPr="00FD630B">
        <w:rPr>
          <w:i/>
          <w:lang w:val="ru-RU"/>
        </w:rPr>
        <w:t>Использовать учет юридических лиц и локальных ТТ</w:t>
      </w:r>
    </w:p>
    <w:p w14:paraId="0381B673" w14:textId="77777777" w:rsidR="00103CC4" w:rsidRDefault="00103CC4" w:rsidP="00FD630B">
      <w:pPr>
        <w:pStyle w:val="NoSpacing"/>
        <w:rPr>
          <w:i/>
          <w:lang w:val="ru-RU"/>
        </w:rPr>
      </w:pPr>
    </w:p>
    <w:p w14:paraId="22410E87" w14:textId="61CB0D4E" w:rsidR="00103CC4" w:rsidRPr="00103CC4" w:rsidRDefault="00103CC4" w:rsidP="00E82E3B">
      <w:pPr>
        <w:pStyle w:val="NoSpacing"/>
        <w:numPr>
          <w:ilvl w:val="0"/>
          <w:numId w:val="98"/>
        </w:numPr>
        <w:rPr>
          <w:lang w:val="ru-RU"/>
        </w:rPr>
      </w:pPr>
      <w:r w:rsidRPr="00CA6859">
        <w:rPr>
          <w:lang w:val="ru-RU"/>
        </w:rPr>
        <w:t>Если опция = 0, то при экспорте в таблице exp.tblOutletOrderH</w:t>
      </w:r>
      <w:r>
        <w:rPr>
          <w:lang w:val="ru-RU"/>
        </w:rPr>
        <w:t xml:space="preserve"> юридическое лицо экспортироваться не будет.</w:t>
      </w:r>
    </w:p>
    <w:p w14:paraId="1513950A" w14:textId="45CA5934" w:rsidR="00103CC4" w:rsidRPr="00103CC4" w:rsidRDefault="00103CC4" w:rsidP="00E82E3B">
      <w:pPr>
        <w:pStyle w:val="NoSpacing"/>
        <w:numPr>
          <w:ilvl w:val="0"/>
          <w:numId w:val="98"/>
        </w:numPr>
        <w:rPr>
          <w:lang w:val="ru-RU"/>
        </w:rPr>
      </w:pPr>
      <w:r w:rsidRPr="00CA6859">
        <w:rPr>
          <w:lang w:val="ru-RU"/>
        </w:rPr>
        <w:t>Если опция = 1, то при экспорте в таблице exp.tblOutletOrderH</w:t>
      </w:r>
      <w:r>
        <w:rPr>
          <w:lang w:val="ru-RU"/>
        </w:rPr>
        <w:t xml:space="preserve"> будет экспортироваться Юридическое лицо .</w:t>
      </w:r>
    </w:p>
    <w:p w14:paraId="4A243F41" w14:textId="0D4A3704" w:rsidR="00446C77" w:rsidRPr="00CA6859" w:rsidRDefault="00210836" w:rsidP="00446C77">
      <w:pPr>
        <w:pStyle w:val="Heading2"/>
        <w:rPr>
          <w:lang w:val="ru-RU"/>
        </w:rPr>
      </w:pPr>
      <w:bookmarkStart w:id="190" w:name="_Toc151455599"/>
      <w:bookmarkStart w:id="191" w:name="_Toc356571346"/>
      <w:bookmarkStart w:id="192" w:name="_Toc420948313"/>
      <w:r w:rsidRPr="00CA6859">
        <w:rPr>
          <w:lang w:val="ru-RU"/>
        </w:rPr>
        <w:t>Таблица</w:t>
      </w:r>
      <w:r w:rsidR="00446C77" w:rsidRPr="00CA6859">
        <w:rPr>
          <w:lang w:val="ru-RU"/>
        </w:rPr>
        <w:t xml:space="preserve"> olorderh</w:t>
      </w:r>
      <w:bookmarkEnd w:id="190"/>
      <w:bookmarkEnd w:id="191"/>
      <w:bookmarkEnd w:id="192"/>
    </w:p>
    <w:p w14:paraId="6B9B8EE8" w14:textId="0E5A8120" w:rsidR="00446C77" w:rsidRPr="00CA6859" w:rsidRDefault="00446C77" w:rsidP="00334D2D">
      <w:pPr>
        <w:spacing w:before="200" w:after="200"/>
        <w:ind w:left="567"/>
        <w:rPr>
          <w:lang w:val="ru-RU"/>
        </w:rPr>
      </w:pPr>
      <w:r w:rsidRPr="00CA6859">
        <w:rPr>
          <w:lang w:val="ru-RU"/>
        </w:rPr>
        <w:tab/>
      </w:r>
      <w:r w:rsidR="00210836" w:rsidRPr="00CA6859">
        <w:rPr>
          <w:lang w:val="ru-RU"/>
        </w:rPr>
        <w:t>Информация о документе заказ (шапка).</w:t>
      </w:r>
    </w:p>
    <w:tbl>
      <w:tblPr>
        <w:tblW w:w="103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924"/>
        <w:gridCol w:w="1260"/>
        <w:gridCol w:w="1260"/>
        <w:gridCol w:w="2784"/>
        <w:gridCol w:w="1716"/>
      </w:tblGrid>
      <w:tr w:rsidR="00210836" w:rsidRPr="00CA6859" w14:paraId="4A98AFD6" w14:textId="77777777" w:rsidTr="00FD630B">
        <w:tc>
          <w:tcPr>
            <w:tcW w:w="1402" w:type="dxa"/>
            <w:tcBorders>
              <w:top w:val="single" w:sz="12" w:space="0" w:color="auto"/>
              <w:left w:val="single" w:sz="12" w:space="0" w:color="auto"/>
              <w:bottom w:val="single" w:sz="12" w:space="0" w:color="auto"/>
              <w:right w:val="single" w:sz="12" w:space="0" w:color="auto"/>
            </w:tcBorders>
          </w:tcPr>
          <w:p w14:paraId="49C64282" w14:textId="122821F1" w:rsidR="00210836" w:rsidRPr="00CA6859" w:rsidRDefault="00210836" w:rsidP="000F2D8B">
            <w:pPr>
              <w:jc w:val="center"/>
              <w:rPr>
                <w:b/>
                <w:lang w:val="ru-RU"/>
              </w:rPr>
            </w:pPr>
            <w:r w:rsidRPr="00CA6859">
              <w:rPr>
                <w:b/>
                <w:lang w:val="ru-RU"/>
              </w:rPr>
              <w:t>Ключ</w:t>
            </w:r>
          </w:p>
        </w:tc>
        <w:tc>
          <w:tcPr>
            <w:tcW w:w="1924" w:type="dxa"/>
            <w:tcBorders>
              <w:top w:val="single" w:sz="12" w:space="0" w:color="auto"/>
              <w:left w:val="single" w:sz="12" w:space="0" w:color="auto"/>
              <w:bottom w:val="single" w:sz="12" w:space="0" w:color="auto"/>
              <w:right w:val="single" w:sz="12" w:space="0" w:color="auto"/>
            </w:tcBorders>
          </w:tcPr>
          <w:p w14:paraId="55F2422D" w14:textId="3E4F55F4" w:rsidR="00210836" w:rsidRPr="00CA6859" w:rsidRDefault="00210836"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49E1A717" w14:textId="39FF092F" w:rsidR="00210836" w:rsidRPr="00CA6859" w:rsidRDefault="00210836"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70D40906" w14:textId="7004FD97" w:rsidR="00210836" w:rsidRPr="00CA6859" w:rsidRDefault="00210836"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116B2C0F" w14:textId="245B4D10" w:rsidR="00210836" w:rsidRPr="00CA6859" w:rsidRDefault="00210836"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5785FF1C" w14:textId="1795673C" w:rsidR="00210836" w:rsidRPr="00CA6859" w:rsidRDefault="00210836" w:rsidP="000F2D8B">
            <w:pPr>
              <w:jc w:val="center"/>
              <w:rPr>
                <w:b/>
                <w:lang w:val="ru-RU"/>
              </w:rPr>
            </w:pPr>
            <w:r w:rsidRPr="00CA6859">
              <w:rPr>
                <w:b/>
                <w:lang w:val="ru-RU"/>
              </w:rPr>
              <w:t>Поле обязательное</w:t>
            </w:r>
          </w:p>
        </w:tc>
      </w:tr>
      <w:tr w:rsidR="00B513E8" w:rsidRPr="00CA6859" w14:paraId="01744ED1" w14:textId="77777777" w:rsidTr="00FD630B">
        <w:trPr>
          <w:trHeight w:val="268"/>
        </w:trPr>
        <w:tc>
          <w:tcPr>
            <w:tcW w:w="1402" w:type="dxa"/>
            <w:tcBorders>
              <w:top w:val="single" w:sz="12" w:space="0" w:color="auto"/>
              <w:bottom w:val="single" w:sz="4" w:space="0" w:color="auto"/>
            </w:tcBorders>
          </w:tcPr>
          <w:p w14:paraId="5E9E7656" w14:textId="77777777" w:rsidR="00446C77" w:rsidRPr="00CA6859" w:rsidRDefault="00446C77" w:rsidP="000F2D8B">
            <w:pPr>
              <w:rPr>
                <w:lang w:val="ru-RU"/>
              </w:rPr>
            </w:pPr>
            <w:r w:rsidRPr="00CA6859">
              <w:rPr>
                <w:lang w:val="ru-RU"/>
              </w:rPr>
              <w:t>PK</w:t>
            </w:r>
          </w:p>
        </w:tc>
        <w:tc>
          <w:tcPr>
            <w:tcW w:w="1924" w:type="dxa"/>
            <w:tcBorders>
              <w:top w:val="single" w:sz="12" w:space="0" w:color="auto"/>
              <w:bottom w:val="single" w:sz="4" w:space="0" w:color="auto"/>
            </w:tcBorders>
          </w:tcPr>
          <w:p w14:paraId="002EBA08" w14:textId="77777777" w:rsidR="00446C77" w:rsidRPr="00CA6859" w:rsidRDefault="00446C77" w:rsidP="000F2D8B">
            <w:pPr>
              <w:rPr>
                <w:lang w:val="ru-RU"/>
              </w:rPr>
            </w:pPr>
            <w:r w:rsidRPr="00CA6859">
              <w:rPr>
                <w:lang w:val="ru-RU"/>
              </w:rPr>
              <w:t>Order_No</w:t>
            </w:r>
          </w:p>
        </w:tc>
        <w:tc>
          <w:tcPr>
            <w:tcW w:w="1260" w:type="dxa"/>
            <w:tcBorders>
              <w:top w:val="single" w:sz="12" w:space="0" w:color="auto"/>
              <w:bottom w:val="single" w:sz="4" w:space="0" w:color="auto"/>
            </w:tcBorders>
          </w:tcPr>
          <w:p w14:paraId="1BA370E4" w14:textId="77777777" w:rsidR="00446C77" w:rsidRPr="00CA6859" w:rsidRDefault="00446C77" w:rsidP="000F2D8B">
            <w:pPr>
              <w:rPr>
                <w:lang w:val="ru-RU"/>
              </w:rPr>
            </w:pPr>
            <w:r w:rsidRPr="00CA6859">
              <w:rPr>
                <w:lang w:val="ru-RU"/>
              </w:rPr>
              <w:t>Numeric</w:t>
            </w:r>
          </w:p>
        </w:tc>
        <w:tc>
          <w:tcPr>
            <w:tcW w:w="1260" w:type="dxa"/>
            <w:tcBorders>
              <w:top w:val="single" w:sz="12" w:space="0" w:color="auto"/>
              <w:bottom w:val="single" w:sz="4" w:space="0" w:color="auto"/>
            </w:tcBorders>
          </w:tcPr>
          <w:p w14:paraId="682EA635" w14:textId="77777777" w:rsidR="00446C77" w:rsidRPr="00CA6859" w:rsidRDefault="00446C77" w:rsidP="000F2D8B">
            <w:pPr>
              <w:jc w:val="center"/>
              <w:rPr>
                <w:lang w:val="ru-RU"/>
              </w:rPr>
            </w:pPr>
            <w:r w:rsidRPr="00CA6859">
              <w:rPr>
                <w:lang w:val="ru-RU"/>
              </w:rPr>
              <w:t>20</w:t>
            </w:r>
          </w:p>
        </w:tc>
        <w:tc>
          <w:tcPr>
            <w:tcW w:w="2784" w:type="dxa"/>
            <w:tcBorders>
              <w:top w:val="single" w:sz="12" w:space="0" w:color="auto"/>
              <w:bottom w:val="single" w:sz="4" w:space="0" w:color="auto"/>
            </w:tcBorders>
          </w:tcPr>
          <w:p w14:paraId="60AB1D23" w14:textId="65600425" w:rsidR="00446C77" w:rsidRPr="00CA6859" w:rsidRDefault="00210836" w:rsidP="000F2D8B">
            <w:pPr>
              <w:pStyle w:val="Header"/>
              <w:tabs>
                <w:tab w:val="clear" w:pos="4320"/>
                <w:tab w:val="clear" w:pos="8640"/>
              </w:tabs>
              <w:rPr>
                <w:lang w:val="ru-RU"/>
              </w:rPr>
            </w:pPr>
            <w:r w:rsidRPr="00CA6859">
              <w:rPr>
                <w:lang w:val="ru-RU"/>
              </w:rPr>
              <w:t>Идентификатор заказа</w:t>
            </w:r>
          </w:p>
        </w:tc>
        <w:tc>
          <w:tcPr>
            <w:tcW w:w="1716" w:type="dxa"/>
            <w:tcBorders>
              <w:top w:val="single" w:sz="12" w:space="0" w:color="auto"/>
              <w:bottom w:val="single" w:sz="4" w:space="0" w:color="auto"/>
            </w:tcBorders>
          </w:tcPr>
          <w:p w14:paraId="1F89B869" w14:textId="0380219A" w:rsidR="00446C77" w:rsidRPr="00CA6859" w:rsidRDefault="00210836" w:rsidP="000F2D8B">
            <w:pPr>
              <w:jc w:val="center"/>
              <w:rPr>
                <w:lang w:val="ru-RU"/>
              </w:rPr>
            </w:pPr>
            <w:r w:rsidRPr="00CA6859">
              <w:rPr>
                <w:lang w:val="ru-RU"/>
              </w:rPr>
              <w:t>Да</w:t>
            </w:r>
          </w:p>
        </w:tc>
      </w:tr>
      <w:tr w:rsidR="00210836" w:rsidRPr="00CA6859" w14:paraId="3D15AE86" w14:textId="77777777" w:rsidTr="00FD630B">
        <w:trPr>
          <w:trHeight w:val="268"/>
        </w:trPr>
        <w:tc>
          <w:tcPr>
            <w:tcW w:w="1402" w:type="dxa"/>
            <w:tcBorders>
              <w:top w:val="single" w:sz="4" w:space="0" w:color="auto"/>
            </w:tcBorders>
          </w:tcPr>
          <w:p w14:paraId="66006404" w14:textId="77777777" w:rsidR="00210836" w:rsidRPr="00CA6859" w:rsidRDefault="00210836" w:rsidP="000F2D8B">
            <w:pPr>
              <w:rPr>
                <w:lang w:val="ru-RU"/>
              </w:rPr>
            </w:pPr>
            <w:r w:rsidRPr="00CA6859">
              <w:rPr>
                <w:lang w:val="ru-RU"/>
              </w:rPr>
              <w:t>FK</w:t>
            </w:r>
          </w:p>
        </w:tc>
        <w:tc>
          <w:tcPr>
            <w:tcW w:w="1924" w:type="dxa"/>
            <w:tcBorders>
              <w:top w:val="single" w:sz="4" w:space="0" w:color="auto"/>
            </w:tcBorders>
          </w:tcPr>
          <w:p w14:paraId="3809E138" w14:textId="77777777" w:rsidR="00210836" w:rsidRPr="00CA6859" w:rsidRDefault="00210836" w:rsidP="000F2D8B">
            <w:pPr>
              <w:rPr>
                <w:lang w:val="ru-RU"/>
              </w:rPr>
            </w:pPr>
            <w:r w:rsidRPr="00CA6859">
              <w:rPr>
                <w:lang w:val="ru-RU"/>
              </w:rPr>
              <w:t>OL_Code</w:t>
            </w:r>
          </w:p>
        </w:tc>
        <w:tc>
          <w:tcPr>
            <w:tcW w:w="1260" w:type="dxa"/>
            <w:tcBorders>
              <w:top w:val="single" w:sz="4" w:space="0" w:color="auto"/>
            </w:tcBorders>
          </w:tcPr>
          <w:p w14:paraId="6E11F8A2" w14:textId="77777777" w:rsidR="00210836" w:rsidRPr="00CA6859" w:rsidRDefault="00210836" w:rsidP="000F2D8B">
            <w:pPr>
              <w:rPr>
                <w:lang w:val="ru-RU"/>
              </w:rPr>
            </w:pPr>
            <w:r w:rsidRPr="00CA6859">
              <w:rPr>
                <w:lang w:val="ru-RU"/>
              </w:rPr>
              <w:t>Character</w:t>
            </w:r>
          </w:p>
        </w:tc>
        <w:tc>
          <w:tcPr>
            <w:tcW w:w="1260" w:type="dxa"/>
            <w:tcBorders>
              <w:top w:val="single" w:sz="4" w:space="0" w:color="auto"/>
            </w:tcBorders>
          </w:tcPr>
          <w:p w14:paraId="427C5025" w14:textId="313B1B96" w:rsidR="00210836" w:rsidRPr="00616BB3" w:rsidRDefault="00616BB3" w:rsidP="000F2D8B">
            <w:pPr>
              <w:jc w:val="center"/>
              <w:rPr>
                <w:lang w:val="en-US"/>
              </w:rPr>
            </w:pPr>
            <w:r>
              <w:rPr>
                <w:lang w:val="en-US"/>
              </w:rPr>
              <w:t>50</w:t>
            </w:r>
          </w:p>
        </w:tc>
        <w:tc>
          <w:tcPr>
            <w:tcW w:w="2784" w:type="dxa"/>
            <w:tcBorders>
              <w:top w:val="single" w:sz="4" w:space="0" w:color="auto"/>
            </w:tcBorders>
          </w:tcPr>
          <w:p w14:paraId="361B677F" w14:textId="05B6F193" w:rsidR="00210836" w:rsidRPr="00CA6859" w:rsidRDefault="00210836" w:rsidP="000F2D8B">
            <w:pPr>
              <w:rPr>
                <w:lang w:val="ru-RU"/>
              </w:rPr>
            </w:pPr>
            <w:r w:rsidRPr="00CA6859">
              <w:rPr>
                <w:lang w:val="ru-RU"/>
              </w:rPr>
              <w:t>Внешний код торговой точки</w:t>
            </w:r>
          </w:p>
        </w:tc>
        <w:tc>
          <w:tcPr>
            <w:tcW w:w="1716" w:type="dxa"/>
            <w:tcBorders>
              <w:top w:val="single" w:sz="4" w:space="0" w:color="auto"/>
            </w:tcBorders>
          </w:tcPr>
          <w:p w14:paraId="545E34A0" w14:textId="7512D828" w:rsidR="00210836" w:rsidRPr="00CA6859" w:rsidRDefault="00210836" w:rsidP="000F2D8B">
            <w:pPr>
              <w:jc w:val="center"/>
              <w:rPr>
                <w:lang w:val="ru-RU"/>
              </w:rPr>
            </w:pPr>
            <w:r w:rsidRPr="00CA6859">
              <w:rPr>
                <w:lang w:val="ru-RU"/>
              </w:rPr>
              <w:t>Да</w:t>
            </w:r>
          </w:p>
        </w:tc>
      </w:tr>
      <w:tr w:rsidR="00210836" w:rsidRPr="00CA6859" w14:paraId="2946616F" w14:textId="77777777" w:rsidTr="00FD630B">
        <w:trPr>
          <w:trHeight w:val="268"/>
        </w:trPr>
        <w:tc>
          <w:tcPr>
            <w:tcW w:w="1402" w:type="dxa"/>
          </w:tcPr>
          <w:p w14:paraId="03D520B4" w14:textId="77777777" w:rsidR="00210836" w:rsidRPr="00CA6859" w:rsidRDefault="00210836" w:rsidP="000F2D8B">
            <w:pPr>
              <w:rPr>
                <w:lang w:val="ru-RU"/>
              </w:rPr>
            </w:pPr>
            <w:r w:rsidRPr="00CA6859">
              <w:rPr>
                <w:lang w:val="ru-RU"/>
              </w:rPr>
              <w:t>FK</w:t>
            </w:r>
          </w:p>
        </w:tc>
        <w:tc>
          <w:tcPr>
            <w:tcW w:w="1924" w:type="dxa"/>
          </w:tcPr>
          <w:p w14:paraId="22543A96" w14:textId="77777777" w:rsidR="00210836" w:rsidRPr="00CA6859" w:rsidRDefault="00210836" w:rsidP="000F2D8B">
            <w:pPr>
              <w:rPr>
                <w:lang w:val="ru-RU"/>
              </w:rPr>
            </w:pPr>
            <w:r w:rsidRPr="00CA6859">
              <w:rPr>
                <w:lang w:val="ru-RU"/>
              </w:rPr>
              <w:t>OL_ID</w:t>
            </w:r>
          </w:p>
        </w:tc>
        <w:tc>
          <w:tcPr>
            <w:tcW w:w="1260" w:type="dxa"/>
          </w:tcPr>
          <w:p w14:paraId="145851E1" w14:textId="77777777" w:rsidR="00210836" w:rsidRPr="00CA6859" w:rsidRDefault="00210836" w:rsidP="000F2D8B">
            <w:pPr>
              <w:rPr>
                <w:lang w:val="ru-RU"/>
              </w:rPr>
            </w:pPr>
            <w:r w:rsidRPr="00CA6859">
              <w:rPr>
                <w:lang w:val="ru-RU"/>
              </w:rPr>
              <w:t>Numeric</w:t>
            </w:r>
          </w:p>
        </w:tc>
        <w:tc>
          <w:tcPr>
            <w:tcW w:w="1260" w:type="dxa"/>
          </w:tcPr>
          <w:p w14:paraId="1B49DFDC" w14:textId="77777777" w:rsidR="00210836" w:rsidRPr="00CA6859" w:rsidRDefault="00210836" w:rsidP="000F2D8B">
            <w:pPr>
              <w:jc w:val="center"/>
              <w:rPr>
                <w:lang w:val="ru-RU"/>
              </w:rPr>
            </w:pPr>
            <w:r w:rsidRPr="00CA6859">
              <w:rPr>
                <w:lang w:val="ru-RU"/>
              </w:rPr>
              <w:t>20</w:t>
            </w:r>
          </w:p>
        </w:tc>
        <w:tc>
          <w:tcPr>
            <w:tcW w:w="2784" w:type="dxa"/>
          </w:tcPr>
          <w:p w14:paraId="7C1DBA75" w14:textId="7B8AC24D" w:rsidR="00210836" w:rsidRPr="00CA6859" w:rsidRDefault="00210836" w:rsidP="000F2D8B">
            <w:pPr>
              <w:rPr>
                <w:lang w:val="ru-RU"/>
              </w:rPr>
            </w:pPr>
            <w:r w:rsidRPr="00CA6859">
              <w:rPr>
                <w:lang w:val="ru-RU"/>
              </w:rPr>
              <w:t>Идентификатор торговой точки</w:t>
            </w:r>
          </w:p>
        </w:tc>
        <w:tc>
          <w:tcPr>
            <w:tcW w:w="1716" w:type="dxa"/>
          </w:tcPr>
          <w:p w14:paraId="1B871BE8" w14:textId="45C5DBC8" w:rsidR="00210836" w:rsidRPr="00CA6859" w:rsidRDefault="00210836" w:rsidP="00210836">
            <w:pPr>
              <w:jc w:val="center"/>
              <w:rPr>
                <w:lang w:val="ru-RU"/>
              </w:rPr>
            </w:pPr>
            <w:r w:rsidRPr="00CA6859">
              <w:rPr>
                <w:lang w:val="ru-RU"/>
              </w:rPr>
              <w:t xml:space="preserve">Да </w:t>
            </w:r>
          </w:p>
        </w:tc>
      </w:tr>
      <w:tr w:rsidR="00210836" w:rsidRPr="00CA6859" w14:paraId="415651F2" w14:textId="77777777" w:rsidTr="00FD630B">
        <w:tc>
          <w:tcPr>
            <w:tcW w:w="1402" w:type="dxa"/>
          </w:tcPr>
          <w:p w14:paraId="0C14A41D" w14:textId="77777777" w:rsidR="00210836" w:rsidRPr="00CA6859" w:rsidRDefault="00210836" w:rsidP="000F2D8B">
            <w:pPr>
              <w:rPr>
                <w:lang w:val="ru-RU"/>
              </w:rPr>
            </w:pPr>
          </w:p>
        </w:tc>
        <w:tc>
          <w:tcPr>
            <w:tcW w:w="1924" w:type="dxa"/>
          </w:tcPr>
          <w:p w14:paraId="0EE89646" w14:textId="77777777" w:rsidR="00210836" w:rsidRPr="00CA6859" w:rsidRDefault="00210836" w:rsidP="000F2D8B">
            <w:pPr>
              <w:rPr>
                <w:lang w:val="ru-RU"/>
              </w:rPr>
            </w:pPr>
            <w:r w:rsidRPr="00CA6859">
              <w:rPr>
                <w:lang w:val="ru-RU"/>
              </w:rPr>
              <w:t>Order_Date</w:t>
            </w:r>
          </w:p>
        </w:tc>
        <w:tc>
          <w:tcPr>
            <w:tcW w:w="1260" w:type="dxa"/>
          </w:tcPr>
          <w:p w14:paraId="0BD9B594" w14:textId="77777777" w:rsidR="00210836" w:rsidRPr="00CA6859" w:rsidRDefault="00210836" w:rsidP="000F2D8B">
            <w:pPr>
              <w:rPr>
                <w:lang w:val="ru-RU"/>
              </w:rPr>
            </w:pPr>
            <w:r w:rsidRPr="00CA6859">
              <w:rPr>
                <w:lang w:val="ru-RU"/>
              </w:rPr>
              <w:t>Date</w:t>
            </w:r>
          </w:p>
        </w:tc>
        <w:tc>
          <w:tcPr>
            <w:tcW w:w="1260" w:type="dxa"/>
          </w:tcPr>
          <w:p w14:paraId="3A17A072" w14:textId="77777777" w:rsidR="00210836" w:rsidRPr="00CA6859" w:rsidRDefault="00210836" w:rsidP="000F2D8B">
            <w:pPr>
              <w:jc w:val="center"/>
              <w:rPr>
                <w:lang w:val="ru-RU"/>
              </w:rPr>
            </w:pPr>
            <w:r w:rsidRPr="00CA6859">
              <w:rPr>
                <w:lang w:val="ru-RU"/>
              </w:rPr>
              <w:t>8</w:t>
            </w:r>
          </w:p>
        </w:tc>
        <w:tc>
          <w:tcPr>
            <w:tcW w:w="2784" w:type="dxa"/>
          </w:tcPr>
          <w:p w14:paraId="3772F94D" w14:textId="023204EE" w:rsidR="00210836" w:rsidRPr="00CA6859" w:rsidRDefault="00210836" w:rsidP="000F2D8B">
            <w:pPr>
              <w:rPr>
                <w:lang w:val="ru-RU"/>
              </w:rPr>
            </w:pPr>
            <w:r w:rsidRPr="00CA6859">
              <w:rPr>
                <w:lang w:val="ru-RU"/>
              </w:rPr>
              <w:t>Дата создания заказа</w:t>
            </w:r>
          </w:p>
        </w:tc>
        <w:tc>
          <w:tcPr>
            <w:tcW w:w="1716" w:type="dxa"/>
          </w:tcPr>
          <w:p w14:paraId="50D2C82D" w14:textId="03D1DF9E" w:rsidR="00210836" w:rsidRPr="00CA6859" w:rsidRDefault="00210836" w:rsidP="000F2D8B">
            <w:pPr>
              <w:jc w:val="center"/>
              <w:rPr>
                <w:lang w:val="ru-RU"/>
              </w:rPr>
            </w:pPr>
            <w:r w:rsidRPr="00CA6859">
              <w:rPr>
                <w:lang w:val="ru-RU"/>
              </w:rPr>
              <w:t>Да</w:t>
            </w:r>
          </w:p>
        </w:tc>
      </w:tr>
      <w:tr w:rsidR="00210836" w:rsidRPr="00CA6859" w14:paraId="195837FE" w14:textId="77777777" w:rsidTr="00FD630B">
        <w:tc>
          <w:tcPr>
            <w:tcW w:w="1402" w:type="dxa"/>
          </w:tcPr>
          <w:p w14:paraId="27928476" w14:textId="77777777" w:rsidR="00210836" w:rsidRPr="00CA6859" w:rsidRDefault="00210836" w:rsidP="000F2D8B">
            <w:pPr>
              <w:rPr>
                <w:lang w:val="ru-RU"/>
              </w:rPr>
            </w:pPr>
          </w:p>
        </w:tc>
        <w:tc>
          <w:tcPr>
            <w:tcW w:w="1924" w:type="dxa"/>
          </w:tcPr>
          <w:p w14:paraId="3AF06AA6" w14:textId="77777777" w:rsidR="00210836" w:rsidRPr="00CA6859" w:rsidRDefault="00210836" w:rsidP="000F2D8B">
            <w:pPr>
              <w:rPr>
                <w:lang w:val="ru-RU"/>
              </w:rPr>
            </w:pPr>
            <w:r w:rsidRPr="00CA6859">
              <w:rPr>
                <w:lang w:val="ru-RU"/>
              </w:rPr>
              <w:t>Exec_Date</w:t>
            </w:r>
          </w:p>
        </w:tc>
        <w:tc>
          <w:tcPr>
            <w:tcW w:w="1260" w:type="dxa"/>
          </w:tcPr>
          <w:p w14:paraId="34383C98" w14:textId="77777777" w:rsidR="00210836" w:rsidRPr="00CA6859" w:rsidRDefault="00210836" w:rsidP="000F2D8B">
            <w:pPr>
              <w:rPr>
                <w:lang w:val="ru-RU"/>
              </w:rPr>
            </w:pPr>
            <w:r w:rsidRPr="00CA6859">
              <w:rPr>
                <w:lang w:val="ru-RU"/>
              </w:rPr>
              <w:t>Date</w:t>
            </w:r>
          </w:p>
        </w:tc>
        <w:tc>
          <w:tcPr>
            <w:tcW w:w="1260" w:type="dxa"/>
          </w:tcPr>
          <w:p w14:paraId="6C796856" w14:textId="77777777" w:rsidR="00210836" w:rsidRPr="00CA6859" w:rsidRDefault="00210836" w:rsidP="000F2D8B">
            <w:pPr>
              <w:jc w:val="center"/>
              <w:rPr>
                <w:lang w:val="ru-RU"/>
              </w:rPr>
            </w:pPr>
            <w:r w:rsidRPr="00CA6859">
              <w:rPr>
                <w:lang w:val="ru-RU"/>
              </w:rPr>
              <w:t>8</w:t>
            </w:r>
          </w:p>
        </w:tc>
        <w:tc>
          <w:tcPr>
            <w:tcW w:w="2784" w:type="dxa"/>
          </w:tcPr>
          <w:p w14:paraId="08A49246" w14:textId="4D5943E3" w:rsidR="00210836" w:rsidRPr="00CA6859" w:rsidRDefault="00210836" w:rsidP="000F2D8B">
            <w:pPr>
              <w:rPr>
                <w:lang w:val="ru-RU"/>
              </w:rPr>
            </w:pPr>
            <w:r w:rsidRPr="00CA6859">
              <w:rPr>
                <w:lang w:val="ru-RU"/>
              </w:rPr>
              <w:t>Дата исполнения заказа</w:t>
            </w:r>
          </w:p>
        </w:tc>
        <w:tc>
          <w:tcPr>
            <w:tcW w:w="1716" w:type="dxa"/>
          </w:tcPr>
          <w:p w14:paraId="2C8C319E" w14:textId="2FE81BDC" w:rsidR="00210836" w:rsidRPr="00CA6859" w:rsidRDefault="00210836" w:rsidP="000F2D8B">
            <w:pPr>
              <w:jc w:val="center"/>
              <w:rPr>
                <w:lang w:val="ru-RU"/>
              </w:rPr>
            </w:pPr>
            <w:r w:rsidRPr="00CA6859">
              <w:rPr>
                <w:lang w:val="ru-RU"/>
              </w:rPr>
              <w:t>Да</w:t>
            </w:r>
          </w:p>
        </w:tc>
      </w:tr>
      <w:tr w:rsidR="00210836" w:rsidRPr="00CA6859" w14:paraId="099B2146" w14:textId="77777777" w:rsidTr="00FD630B">
        <w:tc>
          <w:tcPr>
            <w:tcW w:w="1402" w:type="dxa"/>
            <w:tcBorders>
              <w:bottom w:val="single" w:sz="4" w:space="0" w:color="auto"/>
            </w:tcBorders>
          </w:tcPr>
          <w:p w14:paraId="6868CA96" w14:textId="77777777" w:rsidR="00210836" w:rsidRPr="00CA6859" w:rsidRDefault="00210836" w:rsidP="000F2D8B">
            <w:pPr>
              <w:rPr>
                <w:lang w:val="ru-RU"/>
              </w:rPr>
            </w:pPr>
            <w:r w:rsidRPr="00CA6859">
              <w:rPr>
                <w:lang w:val="ru-RU"/>
              </w:rPr>
              <w:t>FK</w:t>
            </w:r>
          </w:p>
        </w:tc>
        <w:tc>
          <w:tcPr>
            <w:tcW w:w="1924" w:type="dxa"/>
            <w:tcBorders>
              <w:bottom w:val="single" w:sz="4" w:space="0" w:color="auto"/>
            </w:tcBorders>
          </w:tcPr>
          <w:p w14:paraId="1730C8FE" w14:textId="77777777" w:rsidR="00210836" w:rsidRPr="00CA6859" w:rsidRDefault="00210836" w:rsidP="000F2D8B">
            <w:pPr>
              <w:rPr>
                <w:lang w:val="ru-RU"/>
              </w:rPr>
            </w:pPr>
            <w:r w:rsidRPr="00CA6859">
              <w:rPr>
                <w:lang w:val="ru-RU"/>
              </w:rPr>
              <w:t>PayForm_ID</w:t>
            </w:r>
          </w:p>
        </w:tc>
        <w:tc>
          <w:tcPr>
            <w:tcW w:w="1260" w:type="dxa"/>
            <w:tcBorders>
              <w:bottom w:val="single" w:sz="4" w:space="0" w:color="auto"/>
            </w:tcBorders>
          </w:tcPr>
          <w:p w14:paraId="459B6C59" w14:textId="77777777" w:rsidR="00210836" w:rsidRPr="00CA6859" w:rsidRDefault="00210836" w:rsidP="000F2D8B">
            <w:pPr>
              <w:rPr>
                <w:lang w:val="ru-RU"/>
              </w:rPr>
            </w:pPr>
            <w:r w:rsidRPr="00CA6859">
              <w:rPr>
                <w:lang w:val="ru-RU"/>
              </w:rPr>
              <w:t>Numeric</w:t>
            </w:r>
          </w:p>
        </w:tc>
        <w:tc>
          <w:tcPr>
            <w:tcW w:w="1260" w:type="dxa"/>
            <w:tcBorders>
              <w:bottom w:val="single" w:sz="4" w:space="0" w:color="auto"/>
            </w:tcBorders>
          </w:tcPr>
          <w:p w14:paraId="76987562" w14:textId="77777777" w:rsidR="00210836" w:rsidRPr="00CA6859" w:rsidRDefault="00210836" w:rsidP="000F2D8B">
            <w:pPr>
              <w:jc w:val="center"/>
              <w:rPr>
                <w:lang w:val="ru-RU"/>
              </w:rPr>
            </w:pPr>
            <w:r w:rsidRPr="00CA6859">
              <w:rPr>
                <w:lang w:val="ru-RU"/>
              </w:rPr>
              <w:t>11</w:t>
            </w:r>
          </w:p>
        </w:tc>
        <w:tc>
          <w:tcPr>
            <w:tcW w:w="2784" w:type="dxa"/>
            <w:tcBorders>
              <w:bottom w:val="single" w:sz="4" w:space="0" w:color="auto"/>
            </w:tcBorders>
          </w:tcPr>
          <w:p w14:paraId="51DC35C0" w14:textId="2744EA53" w:rsidR="00210836" w:rsidRPr="00CA6859" w:rsidRDefault="00210836" w:rsidP="000F2D8B">
            <w:pPr>
              <w:rPr>
                <w:lang w:val="ru-RU"/>
              </w:rPr>
            </w:pPr>
            <w:r w:rsidRPr="00CA6859">
              <w:rPr>
                <w:lang w:val="ru-RU"/>
              </w:rPr>
              <w:t>Идентификатор формы оплаты</w:t>
            </w:r>
          </w:p>
        </w:tc>
        <w:tc>
          <w:tcPr>
            <w:tcW w:w="1716" w:type="dxa"/>
            <w:tcBorders>
              <w:bottom w:val="single" w:sz="4" w:space="0" w:color="auto"/>
            </w:tcBorders>
          </w:tcPr>
          <w:p w14:paraId="0806D80D" w14:textId="6315CC22" w:rsidR="00210836" w:rsidRPr="00CA6859" w:rsidRDefault="00210836" w:rsidP="000F2D8B">
            <w:pPr>
              <w:jc w:val="center"/>
              <w:rPr>
                <w:lang w:val="ru-RU"/>
              </w:rPr>
            </w:pPr>
            <w:r w:rsidRPr="00CA6859">
              <w:rPr>
                <w:lang w:val="ru-RU"/>
              </w:rPr>
              <w:t xml:space="preserve">Да </w:t>
            </w:r>
          </w:p>
        </w:tc>
      </w:tr>
      <w:tr w:rsidR="00210836" w:rsidRPr="00CA6859" w14:paraId="4BFE1670" w14:textId="77777777" w:rsidTr="00FD630B">
        <w:tc>
          <w:tcPr>
            <w:tcW w:w="1402" w:type="dxa"/>
          </w:tcPr>
          <w:p w14:paraId="1F5836E6" w14:textId="77777777" w:rsidR="00210836" w:rsidRPr="00CA6859" w:rsidRDefault="00210836" w:rsidP="000F2D8B">
            <w:pPr>
              <w:rPr>
                <w:lang w:val="ru-RU"/>
              </w:rPr>
            </w:pPr>
          </w:p>
        </w:tc>
        <w:tc>
          <w:tcPr>
            <w:tcW w:w="1924" w:type="dxa"/>
          </w:tcPr>
          <w:p w14:paraId="163EDF70" w14:textId="77777777" w:rsidR="00210836" w:rsidRPr="00CA6859" w:rsidRDefault="00210836" w:rsidP="000F2D8B">
            <w:pPr>
              <w:rPr>
                <w:lang w:val="ru-RU"/>
              </w:rPr>
            </w:pPr>
            <w:r w:rsidRPr="00CA6859">
              <w:rPr>
                <w:lang w:val="ru-RU"/>
              </w:rPr>
              <w:t>Resp_Pers</w:t>
            </w:r>
          </w:p>
        </w:tc>
        <w:tc>
          <w:tcPr>
            <w:tcW w:w="1260" w:type="dxa"/>
          </w:tcPr>
          <w:p w14:paraId="050E82EA" w14:textId="77777777" w:rsidR="00210836" w:rsidRPr="00CA6859" w:rsidRDefault="00210836" w:rsidP="000F2D8B">
            <w:pPr>
              <w:rPr>
                <w:lang w:val="ru-RU"/>
              </w:rPr>
            </w:pPr>
            <w:r w:rsidRPr="00CA6859">
              <w:rPr>
                <w:lang w:val="ru-RU"/>
              </w:rPr>
              <w:t>Character</w:t>
            </w:r>
          </w:p>
        </w:tc>
        <w:tc>
          <w:tcPr>
            <w:tcW w:w="1260" w:type="dxa"/>
          </w:tcPr>
          <w:p w14:paraId="18C0F977" w14:textId="77777777" w:rsidR="00210836" w:rsidRPr="00CA6859" w:rsidRDefault="00210836" w:rsidP="000F2D8B">
            <w:pPr>
              <w:jc w:val="center"/>
              <w:rPr>
                <w:lang w:val="ru-RU"/>
              </w:rPr>
            </w:pPr>
            <w:r w:rsidRPr="00CA6859">
              <w:rPr>
                <w:lang w:val="ru-RU"/>
              </w:rPr>
              <w:t>50</w:t>
            </w:r>
          </w:p>
        </w:tc>
        <w:tc>
          <w:tcPr>
            <w:tcW w:w="2784" w:type="dxa"/>
          </w:tcPr>
          <w:p w14:paraId="3E2F1562" w14:textId="7CDA4630" w:rsidR="00210836" w:rsidRPr="00CA6859" w:rsidRDefault="00210836" w:rsidP="000F2D8B">
            <w:pPr>
              <w:rPr>
                <w:lang w:val="ru-RU"/>
              </w:rPr>
            </w:pPr>
            <w:r w:rsidRPr="00CA6859">
              <w:rPr>
                <w:lang w:val="ru-RU"/>
              </w:rPr>
              <w:t>Ответственное лицо</w:t>
            </w:r>
          </w:p>
        </w:tc>
        <w:tc>
          <w:tcPr>
            <w:tcW w:w="1716" w:type="dxa"/>
          </w:tcPr>
          <w:p w14:paraId="2F54318F" w14:textId="048F7036" w:rsidR="00210836" w:rsidRPr="00CA6859" w:rsidRDefault="00210836" w:rsidP="000F2D8B">
            <w:pPr>
              <w:jc w:val="center"/>
              <w:rPr>
                <w:lang w:val="ru-RU"/>
              </w:rPr>
            </w:pPr>
            <w:r w:rsidRPr="00CA6859">
              <w:rPr>
                <w:lang w:val="ru-RU"/>
              </w:rPr>
              <w:t>Да</w:t>
            </w:r>
          </w:p>
        </w:tc>
      </w:tr>
      <w:tr w:rsidR="00210836" w:rsidRPr="00CA6859" w14:paraId="372BEBA7" w14:textId="77777777" w:rsidTr="00FD630B">
        <w:trPr>
          <w:trHeight w:val="268"/>
        </w:trPr>
        <w:tc>
          <w:tcPr>
            <w:tcW w:w="1402" w:type="dxa"/>
          </w:tcPr>
          <w:p w14:paraId="6DAF9835" w14:textId="77777777" w:rsidR="00210836" w:rsidRPr="00CA6859" w:rsidRDefault="00210836" w:rsidP="000F2D8B">
            <w:pPr>
              <w:rPr>
                <w:lang w:val="ru-RU"/>
              </w:rPr>
            </w:pPr>
          </w:p>
        </w:tc>
        <w:tc>
          <w:tcPr>
            <w:tcW w:w="1924" w:type="dxa"/>
          </w:tcPr>
          <w:p w14:paraId="046F1B13" w14:textId="77777777" w:rsidR="00210836" w:rsidRPr="00CA6859" w:rsidRDefault="00210836" w:rsidP="000F2D8B">
            <w:pPr>
              <w:rPr>
                <w:lang w:val="ru-RU"/>
              </w:rPr>
            </w:pPr>
            <w:r w:rsidRPr="00CA6859">
              <w:rPr>
                <w:lang w:val="ru-RU"/>
              </w:rPr>
              <w:t>Amount</w:t>
            </w:r>
          </w:p>
        </w:tc>
        <w:tc>
          <w:tcPr>
            <w:tcW w:w="1260" w:type="dxa"/>
          </w:tcPr>
          <w:p w14:paraId="356E5815" w14:textId="77777777" w:rsidR="00210836" w:rsidRPr="00CA6859" w:rsidRDefault="00210836" w:rsidP="000F2D8B">
            <w:pPr>
              <w:rPr>
                <w:lang w:val="ru-RU"/>
              </w:rPr>
            </w:pPr>
            <w:r w:rsidRPr="00CA6859">
              <w:rPr>
                <w:lang w:val="ru-RU"/>
              </w:rPr>
              <w:t>Numeric</w:t>
            </w:r>
          </w:p>
        </w:tc>
        <w:tc>
          <w:tcPr>
            <w:tcW w:w="1260" w:type="dxa"/>
          </w:tcPr>
          <w:p w14:paraId="6535EF99" w14:textId="77777777" w:rsidR="00210836" w:rsidRPr="00CA6859" w:rsidRDefault="00210836" w:rsidP="000F2D8B">
            <w:pPr>
              <w:jc w:val="center"/>
              <w:rPr>
                <w:lang w:val="ru-RU"/>
              </w:rPr>
            </w:pPr>
            <w:r w:rsidRPr="00CA6859">
              <w:rPr>
                <w:lang w:val="ru-RU"/>
              </w:rPr>
              <w:t>19,5</w:t>
            </w:r>
          </w:p>
        </w:tc>
        <w:tc>
          <w:tcPr>
            <w:tcW w:w="2784" w:type="dxa"/>
          </w:tcPr>
          <w:p w14:paraId="6135B5D8" w14:textId="4BE17A45" w:rsidR="00210836" w:rsidRPr="00CA6859" w:rsidRDefault="00210836" w:rsidP="000F2D8B">
            <w:pPr>
              <w:rPr>
                <w:lang w:val="ru-RU"/>
              </w:rPr>
            </w:pPr>
            <w:r w:rsidRPr="00CA6859">
              <w:rPr>
                <w:lang w:val="ru-RU"/>
              </w:rPr>
              <w:t>Сумма документа с учетом скидки</w:t>
            </w:r>
          </w:p>
        </w:tc>
        <w:tc>
          <w:tcPr>
            <w:tcW w:w="1716" w:type="dxa"/>
          </w:tcPr>
          <w:p w14:paraId="648E0392" w14:textId="13624A22" w:rsidR="00210836" w:rsidRPr="00CA6859" w:rsidRDefault="00210836" w:rsidP="000F2D8B">
            <w:pPr>
              <w:jc w:val="center"/>
              <w:rPr>
                <w:lang w:val="ru-RU"/>
              </w:rPr>
            </w:pPr>
            <w:r w:rsidRPr="00CA6859">
              <w:rPr>
                <w:lang w:val="ru-RU"/>
              </w:rPr>
              <w:t>Да</w:t>
            </w:r>
          </w:p>
        </w:tc>
      </w:tr>
      <w:tr w:rsidR="00210836" w:rsidRPr="00CA6859" w14:paraId="3CE2F127" w14:textId="77777777" w:rsidTr="00FD630B">
        <w:tc>
          <w:tcPr>
            <w:tcW w:w="1402" w:type="dxa"/>
          </w:tcPr>
          <w:p w14:paraId="2AFC49EC" w14:textId="77777777" w:rsidR="00210836" w:rsidRPr="00CA6859" w:rsidRDefault="00210836" w:rsidP="000F2D8B">
            <w:pPr>
              <w:rPr>
                <w:lang w:val="ru-RU"/>
              </w:rPr>
            </w:pPr>
          </w:p>
        </w:tc>
        <w:tc>
          <w:tcPr>
            <w:tcW w:w="1924" w:type="dxa"/>
          </w:tcPr>
          <w:p w14:paraId="2BACBDEC" w14:textId="77777777" w:rsidR="00210836" w:rsidRPr="00CA6859" w:rsidRDefault="00210836" w:rsidP="000F2D8B">
            <w:pPr>
              <w:rPr>
                <w:lang w:val="ru-RU"/>
              </w:rPr>
            </w:pPr>
            <w:r w:rsidRPr="00CA6859">
              <w:rPr>
                <w:lang w:val="ru-RU"/>
              </w:rPr>
              <w:t>Discount</w:t>
            </w:r>
          </w:p>
        </w:tc>
        <w:tc>
          <w:tcPr>
            <w:tcW w:w="1260" w:type="dxa"/>
          </w:tcPr>
          <w:p w14:paraId="1CFEE2C0" w14:textId="77777777" w:rsidR="00210836" w:rsidRPr="00CA6859" w:rsidRDefault="00210836" w:rsidP="000F2D8B">
            <w:pPr>
              <w:rPr>
                <w:lang w:val="ru-RU"/>
              </w:rPr>
            </w:pPr>
            <w:r w:rsidRPr="00CA6859">
              <w:rPr>
                <w:lang w:val="ru-RU"/>
              </w:rPr>
              <w:t>Numeric</w:t>
            </w:r>
          </w:p>
        </w:tc>
        <w:tc>
          <w:tcPr>
            <w:tcW w:w="1260" w:type="dxa"/>
          </w:tcPr>
          <w:p w14:paraId="794D9552" w14:textId="77777777" w:rsidR="00210836" w:rsidRPr="00CA6859" w:rsidRDefault="00210836" w:rsidP="000F2D8B">
            <w:pPr>
              <w:jc w:val="center"/>
              <w:rPr>
                <w:lang w:val="ru-RU"/>
              </w:rPr>
            </w:pPr>
            <w:r w:rsidRPr="00CA6859">
              <w:rPr>
                <w:lang w:val="ru-RU"/>
              </w:rPr>
              <w:t>5,2</w:t>
            </w:r>
          </w:p>
        </w:tc>
        <w:tc>
          <w:tcPr>
            <w:tcW w:w="2784" w:type="dxa"/>
          </w:tcPr>
          <w:p w14:paraId="3066661F" w14:textId="71C65F3C" w:rsidR="00210836" w:rsidRPr="00CA6859" w:rsidRDefault="00210836" w:rsidP="000F2D8B">
            <w:pPr>
              <w:rPr>
                <w:lang w:val="ru-RU"/>
              </w:rPr>
            </w:pPr>
            <w:r w:rsidRPr="00CA6859">
              <w:rPr>
                <w:lang w:val="ru-RU"/>
              </w:rPr>
              <w:t>Скидка</w:t>
            </w:r>
          </w:p>
        </w:tc>
        <w:tc>
          <w:tcPr>
            <w:tcW w:w="1716" w:type="dxa"/>
          </w:tcPr>
          <w:p w14:paraId="63688C80" w14:textId="155F5B00" w:rsidR="00210836" w:rsidRPr="00CA6859" w:rsidRDefault="00210836" w:rsidP="000F2D8B">
            <w:pPr>
              <w:jc w:val="center"/>
              <w:rPr>
                <w:lang w:val="ru-RU"/>
              </w:rPr>
            </w:pPr>
            <w:r w:rsidRPr="00CA6859">
              <w:rPr>
                <w:lang w:val="ru-RU"/>
              </w:rPr>
              <w:t xml:space="preserve">Да </w:t>
            </w:r>
          </w:p>
        </w:tc>
      </w:tr>
      <w:tr w:rsidR="00210836" w:rsidRPr="00CA6859" w14:paraId="1AFF2345" w14:textId="77777777" w:rsidTr="00FD630B">
        <w:tc>
          <w:tcPr>
            <w:tcW w:w="1402" w:type="dxa"/>
          </w:tcPr>
          <w:p w14:paraId="694A3929" w14:textId="77777777" w:rsidR="00210836" w:rsidRPr="00CA6859" w:rsidRDefault="00210836" w:rsidP="000F2D8B">
            <w:pPr>
              <w:rPr>
                <w:lang w:val="ru-RU"/>
              </w:rPr>
            </w:pPr>
            <w:r w:rsidRPr="00CA6859">
              <w:rPr>
                <w:lang w:val="ru-RU"/>
              </w:rPr>
              <w:lastRenderedPageBreak/>
              <w:t>FK</w:t>
            </w:r>
          </w:p>
        </w:tc>
        <w:tc>
          <w:tcPr>
            <w:tcW w:w="1924" w:type="dxa"/>
          </w:tcPr>
          <w:p w14:paraId="5F7FCB7C" w14:textId="77777777" w:rsidR="00210836" w:rsidRPr="00CA6859" w:rsidRDefault="00210836" w:rsidP="000F2D8B">
            <w:pPr>
              <w:rPr>
                <w:lang w:val="ru-RU"/>
              </w:rPr>
            </w:pPr>
            <w:r w:rsidRPr="00CA6859">
              <w:rPr>
                <w:lang w:val="ru-RU"/>
              </w:rPr>
              <w:t>MERCH_ID</w:t>
            </w:r>
          </w:p>
        </w:tc>
        <w:tc>
          <w:tcPr>
            <w:tcW w:w="1260" w:type="dxa"/>
          </w:tcPr>
          <w:p w14:paraId="44AE3BF9" w14:textId="77777777" w:rsidR="00210836" w:rsidRPr="00CA6859" w:rsidRDefault="00210836" w:rsidP="000F2D8B">
            <w:pPr>
              <w:rPr>
                <w:lang w:val="ru-RU"/>
              </w:rPr>
            </w:pPr>
            <w:r w:rsidRPr="00CA6859">
              <w:rPr>
                <w:lang w:val="ru-RU"/>
              </w:rPr>
              <w:t>Numeric</w:t>
            </w:r>
          </w:p>
        </w:tc>
        <w:tc>
          <w:tcPr>
            <w:tcW w:w="1260" w:type="dxa"/>
          </w:tcPr>
          <w:p w14:paraId="6B3F96D2" w14:textId="77777777" w:rsidR="00210836" w:rsidRPr="00CA6859" w:rsidRDefault="00210836" w:rsidP="000F2D8B">
            <w:pPr>
              <w:jc w:val="center"/>
              <w:rPr>
                <w:lang w:val="ru-RU"/>
              </w:rPr>
            </w:pPr>
            <w:r w:rsidRPr="00CA6859">
              <w:rPr>
                <w:lang w:val="ru-RU"/>
              </w:rPr>
              <w:t>11</w:t>
            </w:r>
          </w:p>
        </w:tc>
        <w:tc>
          <w:tcPr>
            <w:tcW w:w="2784" w:type="dxa"/>
          </w:tcPr>
          <w:p w14:paraId="0189EE8E" w14:textId="0ED9733F" w:rsidR="00210836" w:rsidRPr="00CA6859" w:rsidRDefault="00210836" w:rsidP="000F2D8B">
            <w:pPr>
              <w:rPr>
                <w:lang w:val="ru-RU"/>
              </w:rPr>
            </w:pPr>
            <w:r w:rsidRPr="00CA6859">
              <w:rPr>
                <w:lang w:val="ru-RU"/>
              </w:rPr>
              <w:t>Идентификатор объекта оргструктуры (уровень торгового представителя)</w:t>
            </w:r>
          </w:p>
        </w:tc>
        <w:tc>
          <w:tcPr>
            <w:tcW w:w="1716" w:type="dxa"/>
          </w:tcPr>
          <w:p w14:paraId="23915F3B" w14:textId="3158EF7F" w:rsidR="00210836" w:rsidRPr="00CA6859" w:rsidRDefault="00210836" w:rsidP="000F2D8B">
            <w:pPr>
              <w:jc w:val="center"/>
              <w:rPr>
                <w:lang w:val="ru-RU"/>
              </w:rPr>
            </w:pPr>
            <w:r w:rsidRPr="00CA6859">
              <w:rPr>
                <w:lang w:val="ru-RU"/>
              </w:rPr>
              <w:t>Да</w:t>
            </w:r>
          </w:p>
        </w:tc>
      </w:tr>
      <w:tr w:rsidR="00210836" w:rsidRPr="00CA6859" w14:paraId="65BB87A0" w14:textId="77777777" w:rsidTr="00FD630B">
        <w:tc>
          <w:tcPr>
            <w:tcW w:w="1402" w:type="dxa"/>
          </w:tcPr>
          <w:p w14:paraId="48F8BBF6" w14:textId="77777777" w:rsidR="00210836" w:rsidRPr="00CA6859" w:rsidRDefault="00210836" w:rsidP="000F2D8B">
            <w:pPr>
              <w:rPr>
                <w:lang w:val="ru-RU"/>
              </w:rPr>
            </w:pPr>
          </w:p>
        </w:tc>
        <w:tc>
          <w:tcPr>
            <w:tcW w:w="1924" w:type="dxa"/>
          </w:tcPr>
          <w:p w14:paraId="094F9CCE" w14:textId="77777777" w:rsidR="00210836" w:rsidRPr="00CA6859" w:rsidRDefault="00210836" w:rsidP="000F2D8B">
            <w:pPr>
              <w:rPr>
                <w:lang w:val="ru-RU"/>
              </w:rPr>
            </w:pPr>
            <w:r w:rsidRPr="00CA6859">
              <w:rPr>
                <w:lang w:val="ru-RU"/>
              </w:rPr>
              <w:t>Deliv_Addr</w:t>
            </w:r>
          </w:p>
        </w:tc>
        <w:tc>
          <w:tcPr>
            <w:tcW w:w="1260" w:type="dxa"/>
          </w:tcPr>
          <w:p w14:paraId="4E3F511E" w14:textId="77777777" w:rsidR="00210836" w:rsidRPr="00CA6859" w:rsidRDefault="00210836" w:rsidP="000F2D8B">
            <w:pPr>
              <w:rPr>
                <w:lang w:val="ru-RU"/>
              </w:rPr>
            </w:pPr>
            <w:r w:rsidRPr="00CA6859">
              <w:rPr>
                <w:lang w:val="ru-RU"/>
              </w:rPr>
              <w:t>Character</w:t>
            </w:r>
          </w:p>
        </w:tc>
        <w:tc>
          <w:tcPr>
            <w:tcW w:w="1260" w:type="dxa"/>
          </w:tcPr>
          <w:p w14:paraId="6E17D445" w14:textId="77777777" w:rsidR="00210836" w:rsidRPr="00CA6859" w:rsidRDefault="00210836" w:rsidP="000F2D8B">
            <w:pPr>
              <w:jc w:val="center"/>
              <w:rPr>
                <w:lang w:val="ru-RU"/>
              </w:rPr>
            </w:pPr>
            <w:r w:rsidRPr="00CA6859">
              <w:rPr>
                <w:lang w:val="ru-RU"/>
              </w:rPr>
              <w:t>254</w:t>
            </w:r>
          </w:p>
        </w:tc>
        <w:tc>
          <w:tcPr>
            <w:tcW w:w="2784" w:type="dxa"/>
          </w:tcPr>
          <w:p w14:paraId="23375C3F" w14:textId="3E871946" w:rsidR="00210836" w:rsidRPr="00CA6859" w:rsidRDefault="00210836" w:rsidP="000F2D8B">
            <w:pPr>
              <w:rPr>
                <w:lang w:val="ru-RU"/>
              </w:rPr>
            </w:pPr>
            <w:r w:rsidRPr="00CA6859">
              <w:rPr>
                <w:lang w:val="ru-RU"/>
              </w:rPr>
              <w:t>Адрес доставки</w:t>
            </w:r>
          </w:p>
        </w:tc>
        <w:tc>
          <w:tcPr>
            <w:tcW w:w="1716" w:type="dxa"/>
          </w:tcPr>
          <w:p w14:paraId="1DDA960F" w14:textId="64DEE141" w:rsidR="00210836" w:rsidRPr="00CA6859" w:rsidRDefault="00210836" w:rsidP="000F2D8B">
            <w:pPr>
              <w:jc w:val="center"/>
              <w:rPr>
                <w:lang w:val="ru-RU"/>
              </w:rPr>
            </w:pPr>
            <w:r w:rsidRPr="00CA6859">
              <w:rPr>
                <w:lang w:val="ru-RU"/>
              </w:rPr>
              <w:t>Да</w:t>
            </w:r>
          </w:p>
        </w:tc>
      </w:tr>
      <w:tr w:rsidR="00210836" w:rsidRPr="00CA6859" w14:paraId="50838FC0" w14:textId="77777777" w:rsidTr="00FD630B">
        <w:tc>
          <w:tcPr>
            <w:tcW w:w="1402" w:type="dxa"/>
          </w:tcPr>
          <w:p w14:paraId="664EFE95" w14:textId="77777777" w:rsidR="00210836" w:rsidRPr="00CA6859" w:rsidRDefault="00210836" w:rsidP="000F2D8B">
            <w:pPr>
              <w:rPr>
                <w:lang w:val="ru-RU"/>
              </w:rPr>
            </w:pPr>
          </w:p>
        </w:tc>
        <w:tc>
          <w:tcPr>
            <w:tcW w:w="1924" w:type="dxa"/>
          </w:tcPr>
          <w:p w14:paraId="7F8984D3" w14:textId="77777777" w:rsidR="00210836" w:rsidRPr="00CA6859" w:rsidRDefault="00210836" w:rsidP="000F2D8B">
            <w:pPr>
              <w:rPr>
                <w:lang w:val="ru-RU"/>
              </w:rPr>
            </w:pPr>
            <w:r w:rsidRPr="00CA6859">
              <w:rPr>
                <w:lang w:val="ru-RU"/>
              </w:rPr>
              <w:t>DOUBLED</w:t>
            </w:r>
          </w:p>
        </w:tc>
        <w:tc>
          <w:tcPr>
            <w:tcW w:w="1260" w:type="dxa"/>
          </w:tcPr>
          <w:p w14:paraId="59B985AB" w14:textId="77777777" w:rsidR="00210836" w:rsidRPr="00CA6859" w:rsidRDefault="00210836" w:rsidP="000F2D8B">
            <w:pPr>
              <w:rPr>
                <w:lang w:val="ru-RU"/>
              </w:rPr>
            </w:pPr>
            <w:r w:rsidRPr="00CA6859">
              <w:rPr>
                <w:lang w:val="ru-RU"/>
              </w:rPr>
              <w:t>Logical</w:t>
            </w:r>
          </w:p>
        </w:tc>
        <w:tc>
          <w:tcPr>
            <w:tcW w:w="1260" w:type="dxa"/>
          </w:tcPr>
          <w:p w14:paraId="3D49C411" w14:textId="77777777" w:rsidR="00210836" w:rsidRPr="00CA6859" w:rsidRDefault="00210836" w:rsidP="000F2D8B">
            <w:pPr>
              <w:jc w:val="center"/>
              <w:rPr>
                <w:lang w:val="ru-RU"/>
              </w:rPr>
            </w:pPr>
            <w:r w:rsidRPr="00CA6859">
              <w:rPr>
                <w:lang w:val="ru-RU"/>
              </w:rPr>
              <w:t>1</w:t>
            </w:r>
          </w:p>
        </w:tc>
        <w:tc>
          <w:tcPr>
            <w:tcW w:w="2784" w:type="dxa"/>
          </w:tcPr>
          <w:p w14:paraId="51F39CF0" w14:textId="1A5DD7DB" w:rsidR="00210836" w:rsidRPr="00CA6859" w:rsidRDefault="00210836" w:rsidP="000F2D8B">
            <w:pPr>
              <w:rPr>
                <w:lang w:val="ru-RU"/>
              </w:rPr>
            </w:pPr>
            <w:r w:rsidRPr="00CA6859">
              <w:rPr>
                <w:lang w:val="ru-RU"/>
              </w:rPr>
              <w:t>Специальный атрибут повторного экспорта документа</w:t>
            </w:r>
          </w:p>
        </w:tc>
        <w:tc>
          <w:tcPr>
            <w:tcW w:w="1716" w:type="dxa"/>
          </w:tcPr>
          <w:p w14:paraId="09D87816" w14:textId="6F8A41C0" w:rsidR="00210836" w:rsidRPr="00CA6859" w:rsidRDefault="00210836" w:rsidP="000F2D8B">
            <w:pPr>
              <w:jc w:val="center"/>
              <w:rPr>
                <w:lang w:val="ru-RU"/>
              </w:rPr>
            </w:pPr>
            <w:r w:rsidRPr="00CA6859">
              <w:rPr>
                <w:lang w:val="ru-RU"/>
              </w:rPr>
              <w:t xml:space="preserve">Да </w:t>
            </w:r>
          </w:p>
        </w:tc>
      </w:tr>
      <w:tr w:rsidR="00210836" w:rsidRPr="00CA6859" w14:paraId="512B0F2B" w14:textId="77777777" w:rsidTr="00FD630B">
        <w:tc>
          <w:tcPr>
            <w:tcW w:w="1402" w:type="dxa"/>
          </w:tcPr>
          <w:p w14:paraId="622E9596" w14:textId="77777777" w:rsidR="00210836" w:rsidRPr="00CA6859" w:rsidRDefault="00210836" w:rsidP="000F2D8B">
            <w:pPr>
              <w:rPr>
                <w:lang w:val="ru-RU"/>
              </w:rPr>
            </w:pPr>
          </w:p>
        </w:tc>
        <w:tc>
          <w:tcPr>
            <w:tcW w:w="1924" w:type="dxa"/>
          </w:tcPr>
          <w:p w14:paraId="302D775B" w14:textId="77777777" w:rsidR="00210836" w:rsidRPr="00CA6859" w:rsidRDefault="00210836" w:rsidP="000F2D8B">
            <w:pPr>
              <w:rPr>
                <w:lang w:val="ru-RU"/>
              </w:rPr>
            </w:pPr>
            <w:r w:rsidRPr="00CA6859">
              <w:rPr>
                <w:lang w:val="ru-RU"/>
              </w:rPr>
              <w:t>COMMENT</w:t>
            </w:r>
          </w:p>
        </w:tc>
        <w:tc>
          <w:tcPr>
            <w:tcW w:w="1260" w:type="dxa"/>
          </w:tcPr>
          <w:p w14:paraId="5B48AC0F" w14:textId="77777777" w:rsidR="00210836" w:rsidRPr="00CA6859" w:rsidRDefault="00210836" w:rsidP="000F2D8B">
            <w:pPr>
              <w:rPr>
                <w:lang w:val="ru-RU"/>
              </w:rPr>
            </w:pPr>
            <w:r w:rsidRPr="00CA6859">
              <w:rPr>
                <w:lang w:val="ru-RU"/>
              </w:rPr>
              <w:t>Character</w:t>
            </w:r>
          </w:p>
        </w:tc>
        <w:tc>
          <w:tcPr>
            <w:tcW w:w="1260" w:type="dxa"/>
          </w:tcPr>
          <w:p w14:paraId="0DFD98AA" w14:textId="77777777" w:rsidR="00210836" w:rsidRPr="00CA6859" w:rsidRDefault="00210836" w:rsidP="000F2D8B">
            <w:pPr>
              <w:jc w:val="center"/>
              <w:rPr>
                <w:lang w:val="ru-RU"/>
              </w:rPr>
            </w:pPr>
            <w:r w:rsidRPr="00CA6859">
              <w:rPr>
                <w:lang w:val="ru-RU"/>
              </w:rPr>
              <w:t>100</w:t>
            </w:r>
          </w:p>
        </w:tc>
        <w:tc>
          <w:tcPr>
            <w:tcW w:w="2784" w:type="dxa"/>
          </w:tcPr>
          <w:p w14:paraId="54D663BC" w14:textId="30FEDF72" w:rsidR="00210836" w:rsidRPr="00CA6859" w:rsidRDefault="00210836" w:rsidP="000F2D8B">
            <w:pPr>
              <w:rPr>
                <w:lang w:val="ru-RU"/>
              </w:rPr>
            </w:pPr>
            <w:r w:rsidRPr="00CA6859">
              <w:rPr>
                <w:lang w:val="ru-RU"/>
              </w:rPr>
              <w:t>Комментарий</w:t>
            </w:r>
          </w:p>
        </w:tc>
        <w:tc>
          <w:tcPr>
            <w:tcW w:w="1716" w:type="dxa"/>
          </w:tcPr>
          <w:p w14:paraId="3FBD030E" w14:textId="26C41826" w:rsidR="00210836" w:rsidRPr="00CA6859" w:rsidRDefault="00210836" w:rsidP="000F2D8B">
            <w:pPr>
              <w:jc w:val="center"/>
              <w:rPr>
                <w:lang w:val="ru-RU"/>
              </w:rPr>
            </w:pPr>
            <w:r w:rsidRPr="00CA6859">
              <w:rPr>
                <w:lang w:val="ru-RU"/>
              </w:rPr>
              <w:t>Да</w:t>
            </w:r>
          </w:p>
        </w:tc>
      </w:tr>
      <w:tr w:rsidR="00210836" w:rsidRPr="00CA6859" w14:paraId="42F520B4" w14:textId="77777777" w:rsidTr="00FD630B">
        <w:tc>
          <w:tcPr>
            <w:tcW w:w="1402" w:type="dxa"/>
          </w:tcPr>
          <w:p w14:paraId="7BF1D1B7" w14:textId="77777777" w:rsidR="00210836" w:rsidRPr="00CA6859" w:rsidRDefault="00210836" w:rsidP="000F2D8B">
            <w:pPr>
              <w:rPr>
                <w:lang w:val="ru-RU"/>
              </w:rPr>
            </w:pPr>
          </w:p>
        </w:tc>
        <w:tc>
          <w:tcPr>
            <w:tcW w:w="1924" w:type="dxa"/>
          </w:tcPr>
          <w:p w14:paraId="0707454E" w14:textId="77777777" w:rsidR="00210836" w:rsidRPr="00CA6859" w:rsidRDefault="00210836" w:rsidP="000F2D8B">
            <w:pPr>
              <w:rPr>
                <w:lang w:val="ru-RU"/>
              </w:rPr>
            </w:pPr>
            <w:r w:rsidRPr="00CA6859">
              <w:rPr>
                <w:lang w:val="ru-RU"/>
              </w:rPr>
              <w:t>Op_Code</w:t>
            </w:r>
          </w:p>
        </w:tc>
        <w:tc>
          <w:tcPr>
            <w:tcW w:w="1260" w:type="dxa"/>
          </w:tcPr>
          <w:p w14:paraId="3CFA8380" w14:textId="77777777" w:rsidR="00210836" w:rsidRPr="00CA6859" w:rsidRDefault="00210836" w:rsidP="000F2D8B">
            <w:pPr>
              <w:rPr>
                <w:lang w:val="ru-RU"/>
              </w:rPr>
            </w:pPr>
            <w:r w:rsidRPr="00CA6859">
              <w:rPr>
                <w:lang w:val="ru-RU"/>
              </w:rPr>
              <w:t>Character</w:t>
            </w:r>
          </w:p>
        </w:tc>
        <w:tc>
          <w:tcPr>
            <w:tcW w:w="1260" w:type="dxa"/>
          </w:tcPr>
          <w:p w14:paraId="719387E2" w14:textId="77777777" w:rsidR="00210836" w:rsidRPr="00CA6859" w:rsidRDefault="00210836" w:rsidP="000F2D8B">
            <w:pPr>
              <w:jc w:val="center"/>
              <w:rPr>
                <w:lang w:val="ru-RU"/>
              </w:rPr>
            </w:pPr>
            <w:r w:rsidRPr="00CA6859">
              <w:rPr>
                <w:lang w:val="ru-RU"/>
              </w:rPr>
              <w:t>20</w:t>
            </w:r>
          </w:p>
        </w:tc>
        <w:tc>
          <w:tcPr>
            <w:tcW w:w="2784" w:type="dxa"/>
          </w:tcPr>
          <w:p w14:paraId="43D0E6C2" w14:textId="79BBC907" w:rsidR="00210836" w:rsidRPr="00CA6859" w:rsidRDefault="00210836" w:rsidP="000F2D8B">
            <w:pPr>
              <w:rPr>
                <w:lang w:val="ru-RU"/>
              </w:rPr>
            </w:pPr>
            <w:r w:rsidRPr="00CA6859">
              <w:rPr>
                <w:lang w:val="ru-RU"/>
              </w:rPr>
              <w:t>Внешний код типа операции</w:t>
            </w:r>
          </w:p>
        </w:tc>
        <w:tc>
          <w:tcPr>
            <w:tcW w:w="1716" w:type="dxa"/>
          </w:tcPr>
          <w:p w14:paraId="40316B7B" w14:textId="4E051031" w:rsidR="00210836" w:rsidRPr="00CA6859" w:rsidRDefault="00210836" w:rsidP="000F2D8B">
            <w:pPr>
              <w:jc w:val="center"/>
              <w:rPr>
                <w:lang w:val="ru-RU"/>
              </w:rPr>
            </w:pPr>
            <w:r w:rsidRPr="00CA6859">
              <w:rPr>
                <w:lang w:val="ru-RU"/>
              </w:rPr>
              <w:t>Да</w:t>
            </w:r>
          </w:p>
        </w:tc>
      </w:tr>
      <w:tr w:rsidR="00210836" w:rsidRPr="00CA6859" w14:paraId="3222002C" w14:textId="77777777" w:rsidTr="00FD630B">
        <w:tc>
          <w:tcPr>
            <w:tcW w:w="1402" w:type="dxa"/>
          </w:tcPr>
          <w:p w14:paraId="50F47D1F" w14:textId="77777777" w:rsidR="00210836" w:rsidRPr="00CA6859" w:rsidRDefault="00210836" w:rsidP="000F2D8B">
            <w:pPr>
              <w:rPr>
                <w:lang w:val="ru-RU"/>
              </w:rPr>
            </w:pPr>
          </w:p>
        </w:tc>
        <w:tc>
          <w:tcPr>
            <w:tcW w:w="1924" w:type="dxa"/>
          </w:tcPr>
          <w:p w14:paraId="4E70DF09" w14:textId="77777777" w:rsidR="00210836" w:rsidRPr="00CA6859" w:rsidRDefault="00210836" w:rsidP="000F2D8B">
            <w:pPr>
              <w:rPr>
                <w:lang w:val="ru-RU"/>
              </w:rPr>
            </w:pPr>
            <w:r w:rsidRPr="00CA6859">
              <w:rPr>
                <w:lang w:val="ru-RU"/>
              </w:rPr>
              <w:t>DTLM</w:t>
            </w:r>
          </w:p>
        </w:tc>
        <w:tc>
          <w:tcPr>
            <w:tcW w:w="1260" w:type="dxa"/>
          </w:tcPr>
          <w:p w14:paraId="5B292EC4" w14:textId="77777777" w:rsidR="00210836" w:rsidRPr="00CA6859" w:rsidRDefault="00210836" w:rsidP="000F2D8B">
            <w:pPr>
              <w:rPr>
                <w:lang w:val="ru-RU"/>
              </w:rPr>
            </w:pPr>
            <w:r w:rsidRPr="00CA6859">
              <w:rPr>
                <w:lang w:val="ru-RU"/>
              </w:rPr>
              <w:t>Character</w:t>
            </w:r>
          </w:p>
        </w:tc>
        <w:tc>
          <w:tcPr>
            <w:tcW w:w="1260" w:type="dxa"/>
          </w:tcPr>
          <w:p w14:paraId="55F3EE84" w14:textId="77777777" w:rsidR="00210836" w:rsidRPr="00CA6859" w:rsidRDefault="00210836" w:rsidP="000F2D8B">
            <w:pPr>
              <w:jc w:val="center"/>
              <w:rPr>
                <w:lang w:val="ru-RU"/>
              </w:rPr>
            </w:pPr>
            <w:r w:rsidRPr="00CA6859">
              <w:rPr>
                <w:lang w:val="ru-RU"/>
              </w:rPr>
              <w:t>14</w:t>
            </w:r>
          </w:p>
        </w:tc>
        <w:tc>
          <w:tcPr>
            <w:tcW w:w="2784" w:type="dxa"/>
          </w:tcPr>
          <w:p w14:paraId="14E5CC3A" w14:textId="77777777" w:rsidR="00210836" w:rsidRPr="00CA6859" w:rsidRDefault="00210836" w:rsidP="00210836">
            <w:pPr>
              <w:rPr>
                <w:lang w:val="ru-RU"/>
              </w:rPr>
            </w:pPr>
            <w:r w:rsidRPr="00CA6859">
              <w:rPr>
                <w:lang w:val="ru-RU"/>
              </w:rPr>
              <w:t xml:space="preserve">Дата и время модификации записи. </w:t>
            </w:r>
          </w:p>
          <w:p w14:paraId="761E7646" w14:textId="5A7AE4BC" w:rsidR="00210836" w:rsidRPr="00CA6859" w:rsidRDefault="00210836" w:rsidP="00210836">
            <w:pPr>
              <w:autoSpaceDE w:val="0"/>
              <w:rPr>
                <w:lang w:val="ru-RU"/>
              </w:rPr>
            </w:pPr>
            <w:r w:rsidRPr="00CA6859">
              <w:rPr>
                <w:lang w:val="ru-RU"/>
              </w:rPr>
              <w:t>Формат: “YYYYMMDD HH:MM”</w:t>
            </w:r>
          </w:p>
        </w:tc>
        <w:tc>
          <w:tcPr>
            <w:tcW w:w="1716" w:type="dxa"/>
          </w:tcPr>
          <w:p w14:paraId="09AC4D66" w14:textId="61149088" w:rsidR="00210836" w:rsidRPr="00CA6859" w:rsidRDefault="00210836" w:rsidP="000F2D8B">
            <w:pPr>
              <w:jc w:val="center"/>
              <w:rPr>
                <w:lang w:val="ru-RU"/>
              </w:rPr>
            </w:pPr>
            <w:r w:rsidRPr="00CA6859">
              <w:rPr>
                <w:lang w:val="ru-RU"/>
              </w:rPr>
              <w:t xml:space="preserve">Да </w:t>
            </w:r>
          </w:p>
        </w:tc>
      </w:tr>
      <w:tr w:rsidR="004D27BA" w:rsidRPr="00CA6859" w14:paraId="0E769E89" w14:textId="77777777" w:rsidTr="00FD630B">
        <w:tc>
          <w:tcPr>
            <w:tcW w:w="1402" w:type="dxa"/>
          </w:tcPr>
          <w:p w14:paraId="5D6D61B6" w14:textId="77777777" w:rsidR="004D27BA" w:rsidRPr="00CA6859" w:rsidRDefault="004D27BA" w:rsidP="000F2D8B">
            <w:pPr>
              <w:rPr>
                <w:lang w:val="ru-RU"/>
              </w:rPr>
            </w:pPr>
          </w:p>
        </w:tc>
        <w:tc>
          <w:tcPr>
            <w:tcW w:w="1924" w:type="dxa"/>
          </w:tcPr>
          <w:p w14:paraId="484A7921" w14:textId="77777777" w:rsidR="004D27BA" w:rsidRPr="00CA6859" w:rsidRDefault="004D27BA" w:rsidP="000F2D8B">
            <w:pPr>
              <w:rPr>
                <w:lang w:val="ru-RU"/>
              </w:rPr>
            </w:pPr>
            <w:r w:rsidRPr="00CA6859">
              <w:rPr>
                <w:lang w:val="ru-RU"/>
              </w:rPr>
              <w:t>TranspCost</w:t>
            </w:r>
          </w:p>
        </w:tc>
        <w:tc>
          <w:tcPr>
            <w:tcW w:w="1260" w:type="dxa"/>
          </w:tcPr>
          <w:p w14:paraId="6C15C40C" w14:textId="77777777" w:rsidR="004D27BA" w:rsidRPr="00CA6859" w:rsidRDefault="004D27BA" w:rsidP="000F2D8B">
            <w:pPr>
              <w:rPr>
                <w:lang w:val="ru-RU"/>
              </w:rPr>
            </w:pPr>
            <w:r w:rsidRPr="00CA6859">
              <w:rPr>
                <w:lang w:val="ru-RU"/>
              </w:rPr>
              <w:t>Numeric</w:t>
            </w:r>
          </w:p>
        </w:tc>
        <w:tc>
          <w:tcPr>
            <w:tcW w:w="1260" w:type="dxa"/>
          </w:tcPr>
          <w:p w14:paraId="1A0EF121" w14:textId="77777777" w:rsidR="004D27BA" w:rsidRPr="00CA6859" w:rsidRDefault="004D27BA" w:rsidP="000F2D8B">
            <w:pPr>
              <w:jc w:val="center"/>
              <w:rPr>
                <w:lang w:val="ru-RU"/>
              </w:rPr>
            </w:pPr>
            <w:r w:rsidRPr="00CA6859">
              <w:rPr>
                <w:lang w:val="ru-RU"/>
              </w:rPr>
              <w:t>9,2</w:t>
            </w:r>
          </w:p>
        </w:tc>
        <w:tc>
          <w:tcPr>
            <w:tcW w:w="2784" w:type="dxa"/>
          </w:tcPr>
          <w:p w14:paraId="4A4540B3" w14:textId="187F3B74" w:rsidR="004D27BA" w:rsidRPr="00CA6859" w:rsidRDefault="004D27BA" w:rsidP="000F2D8B">
            <w:pPr>
              <w:rPr>
                <w:szCs w:val="20"/>
                <w:lang w:val="ru-RU"/>
              </w:rPr>
            </w:pPr>
            <w:r w:rsidRPr="00CA6859">
              <w:rPr>
                <w:szCs w:val="20"/>
                <w:lang w:val="ru-RU"/>
              </w:rPr>
              <w:t>Транспортные расходы по НДС</w:t>
            </w:r>
          </w:p>
        </w:tc>
        <w:tc>
          <w:tcPr>
            <w:tcW w:w="1716" w:type="dxa"/>
          </w:tcPr>
          <w:p w14:paraId="5DCFF854" w14:textId="6EC3E2D8" w:rsidR="004D27BA" w:rsidRPr="00CA6859" w:rsidRDefault="004D27BA" w:rsidP="000F2D8B">
            <w:pPr>
              <w:jc w:val="center"/>
              <w:rPr>
                <w:lang w:val="ru-RU"/>
              </w:rPr>
            </w:pPr>
            <w:r w:rsidRPr="00CA6859">
              <w:rPr>
                <w:lang w:val="ru-RU"/>
              </w:rPr>
              <w:t>Да</w:t>
            </w:r>
          </w:p>
        </w:tc>
      </w:tr>
      <w:tr w:rsidR="004D27BA" w:rsidRPr="00CA6859" w14:paraId="2EFE3A7B" w14:textId="77777777" w:rsidTr="00FD630B">
        <w:tc>
          <w:tcPr>
            <w:tcW w:w="1402" w:type="dxa"/>
          </w:tcPr>
          <w:p w14:paraId="77ACB672" w14:textId="77777777" w:rsidR="004D27BA" w:rsidRPr="00CA6859" w:rsidRDefault="004D27BA" w:rsidP="000F2D8B">
            <w:pPr>
              <w:rPr>
                <w:lang w:val="ru-RU"/>
              </w:rPr>
            </w:pPr>
          </w:p>
        </w:tc>
        <w:tc>
          <w:tcPr>
            <w:tcW w:w="1924" w:type="dxa"/>
          </w:tcPr>
          <w:p w14:paraId="37E03AF6" w14:textId="77777777" w:rsidR="004D27BA" w:rsidRPr="00CA6859" w:rsidRDefault="004D27BA" w:rsidP="000F2D8B">
            <w:pPr>
              <w:rPr>
                <w:lang w:val="ru-RU"/>
              </w:rPr>
            </w:pPr>
            <w:r w:rsidRPr="00CA6859">
              <w:rPr>
                <w:lang w:val="ru-RU"/>
              </w:rPr>
              <w:t>VatCalcMod</w:t>
            </w:r>
          </w:p>
        </w:tc>
        <w:tc>
          <w:tcPr>
            <w:tcW w:w="1260" w:type="dxa"/>
          </w:tcPr>
          <w:p w14:paraId="3042B979" w14:textId="77777777" w:rsidR="004D27BA" w:rsidRPr="00CA6859" w:rsidRDefault="004D27BA" w:rsidP="000F2D8B">
            <w:pPr>
              <w:rPr>
                <w:lang w:val="ru-RU"/>
              </w:rPr>
            </w:pPr>
            <w:r w:rsidRPr="00CA6859">
              <w:rPr>
                <w:lang w:val="ru-RU"/>
              </w:rPr>
              <w:t>Numeric</w:t>
            </w:r>
          </w:p>
        </w:tc>
        <w:tc>
          <w:tcPr>
            <w:tcW w:w="1260" w:type="dxa"/>
          </w:tcPr>
          <w:p w14:paraId="0AD22316" w14:textId="77777777" w:rsidR="004D27BA" w:rsidRPr="00CA6859" w:rsidRDefault="004D27BA" w:rsidP="000F2D8B">
            <w:pPr>
              <w:jc w:val="center"/>
              <w:rPr>
                <w:lang w:val="ru-RU"/>
              </w:rPr>
            </w:pPr>
            <w:r w:rsidRPr="00CA6859">
              <w:rPr>
                <w:lang w:val="ru-RU"/>
              </w:rPr>
              <w:t>11</w:t>
            </w:r>
          </w:p>
        </w:tc>
        <w:tc>
          <w:tcPr>
            <w:tcW w:w="2784" w:type="dxa"/>
          </w:tcPr>
          <w:p w14:paraId="3A98CB73" w14:textId="4E0524BB" w:rsidR="004D27BA" w:rsidRPr="00CA6859" w:rsidRDefault="004D27BA" w:rsidP="000F2D8B">
            <w:pPr>
              <w:rPr>
                <w:szCs w:val="20"/>
                <w:lang w:val="ru-RU"/>
              </w:rPr>
            </w:pPr>
            <w:r w:rsidRPr="00CA6859">
              <w:rPr>
                <w:lang w:val="ru-RU"/>
              </w:rPr>
              <w:t>Режим учета НДС</w:t>
            </w:r>
          </w:p>
        </w:tc>
        <w:tc>
          <w:tcPr>
            <w:tcW w:w="1716" w:type="dxa"/>
          </w:tcPr>
          <w:p w14:paraId="12C1C70F" w14:textId="684526C9" w:rsidR="004D27BA" w:rsidRPr="00CA6859" w:rsidRDefault="004D27BA" w:rsidP="000F2D8B">
            <w:pPr>
              <w:jc w:val="center"/>
              <w:rPr>
                <w:lang w:val="ru-RU"/>
              </w:rPr>
            </w:pPr>
            <w:r w:rsidRPr="00CA6859">
              <w:rPr>
                <w:lang w:val="ru-RU"/>
              </w:rPr>
              <w:t xml:space="preserve">Да </w:t>
            </w:r>
          </w:p>
        </w:tc>
      </w:tr>
      <w:tr w:rsidR="00210836" w:rsidRPr="00CA6859" w14:paraId="0D755CAF" w14:textId="77777777" w:rsidTr="00FD630B">
        <w:tc>
          <w:tcPr>
            <w:tcW w:w="1402" w:type="dxa"/>
          </w:tcPr>
          <w:p w14:paraId="6A1644B7" w14:textId="77777777" w:rsidR="00210836" w:rsidRPr="00CA6859" w:rsidRDefault="00210836" w:rsidP="000F2D8B">
            <w:pPr>
              <w:rPr>
                <w:lang w:val="ru-RU"/>
              </w:rPr>
            </w:pPr>
          </w:p>
        </w:tc>
        <w:tc>
          <w:tcPr>
            <w:tcW w:w="1924" w:type="dxa"/>
          </w:tcPr>
          <w:p w14:paraId="73571DFC" w14:textId="77777777" w:rsidR="00210836" w:rsidRPr="00CA6859" w:rsidRDefault="00210836" w:rsidP="000F2D8B">
            <w:pPr>
              <w:rPr>
                <w:lang w:val="ru-RU"/>
              </w:rPr>
            </w:pPr>
            <w:r w:rsidRPr="00CA6859">
              <w:rPr>
                <w:lang w:val="ru-RU"/>
              </w:rPr>
              <w:t>VAT_SUM</w:t>
            </w:r>
          </w:p>
        </w:tc>
        <w:tc>
          <w:tcPr>
            <w:tcW w:w="1260" w:type="dxa"/>
          </w:tcPr>
          <w:p w14:paraId="70262FE6" w14:textId="77777777" w:rsidR="00210836" w:rsidRPr="00CA6859" w:rsidRDefault="00210836" w:rsidP="000F2D8B">
            <w:pPr>
              <w:rPr>
                <w:lang w:val="ru-RU"/>
              </w:rPr>
            </w:pPr>
            <w:r w:rsidRPr="00CA6859">
              <w:rPr>
                <w:lang w:val="ru-RU"/>
              </w:rPr>
              <w:t>Numeric</w:t>
            </w:r>
          </w:p>
        </w:tc>
        <w:tc>
          <w:tcPr>
            <w:tcW w:w="1260" w:type="dxa"/>
          </w:tcPr>
          <w:p w14:paraId="0408855E" w14:textId="77777777" w:rsidR="00210836" w:rsidRPr="00CA6859" w:rsidRDefault="00210836" w:rsidP="000F2D8B">
            <w:pPr>
              <w:jc w:val="center"/>
              <w:rPr>
                <w:lang w:val="ru-RU"/>
              </w:rPr>
            </w:pPr>
            <w:r w:rsidRPr="00CA6859">
              <w:rPr>
                <w:lang w:val="ru-RU"/>
              </w:rPr>
              <w:t>19,5</w:t>
            </w:r>
          </w:p>
        </w:tc>
        <w:tc>
          <w:tcPr>
            <w:tcW w:w="2784" w:type="dxa"/>
          </w:tcPr>
          <w:p w14:paraId="55F10F89" w14:textId="4818AFCA" w:rsidR="00210836" w:rsidRPr="00CA6859" w:rsidRDefault="00210836" w:rsidP="000F2D8B">
            <w:pPr>
              <w:rPr>
                <w:szCs w:val="20"/>
                <w:lang w:val="ru-RU"/>
              </w:rPr>
            </w:pPr>
            <w:r w:rsidRPr="00CA6859">
              <w:rPr>
                <w:szCs w:val="20"/>
                <w:lang w:val="ru-RU"/>
              </w:rPr>
              <w:t>Сумма НДС</w:t>
            </w:r>
          </w:p>
        </w:tc>
        <w:tc>
          <w:tcPr>
            <w:tcW w:w="1716" w:type="dxa"/>
          </w:tcPr>
          <w:p w14:paraId="1BEDD0F1" w14:textId="77777777" w:rsidR="00210836" w:rsidRPr="00CA6859" w:rsidRDefault="00210836" w:rsidP="000F2D8B">
            <w:pPr>
              <w:jc w:val="center"/>
              <w:rPr>
                <w:lang w:val="ru-RU"/>
              </w:rPr>
            </w:pPr>
          </w:p>
        </w:tc>
      </w:tr>
      <w:tr w:rsidR="00210836" w:rsidRPr="00CA6859" w14:paraId="4E751E71" w14:textId="77777777" w:rsidTr="00FD630B">
        <w:tc>
          <w:tcPr>
            <w:tcW w:w="1402" w:type="dxa"/>
          </w:tcPr>
          <w:p w14:paraId="6A7162B7" w14:textId="77777777" w:rsidR="00210836" w:rsidRPr="00CA6859" w:rsidRDefault="00210836" w:rsidP="000F2D8B">
            <w:pPr>
              <w:rPr>
                <w:lang w:val="ru-RU"/>
              </w:rPr>
            </w:pPr>
          </w:p>
        </w:tc>
        <w:tc>
          <w:tcPr>
            <w:tcW w:w="1924" w:type="dxa"/>
          </w:tcPr>
          <w:p w14:paraId="1AE4E8B7" w14:textId="77777777" w:rsidR="00210836" w:rsidRPr="00CA6859" w:rsidRDefault="00210836" w:rsidP="000F2D8B">
            <w:pPr>
              <w:rPr>
                <w:lang w:val="ru-RU"/>
              </w:rPr>
            </w:pPr>
            <w:r w:rsidRPr="00CA6859">
              <w:rPr>
                <w:lang w:val="ru-RU"/>
              </w:rPr>
              <w:t>ProxSeries</w:t>
            </w:r>
          </w:p>
        </w:tc>
        <w:tc>
          <w:tcPr>
            <w:tcW w:w="1260" w:type="dxa"/>
          </w:tcPr>
          <w:p w14:paraId="5AC06CFA" w14:textId="77777777" w:rsidR="00210836" w:rsidRPr="00CA6859" w:rsidRDefault="00210836" w:rsidP="000F2D8B">
            <w:pPr>
              <w:rPr>
                <w:lang w:val="ru-RU"/>
              </w:rPr>
            </w:pPr>
            <w:r w:rsidRPr="00CA6859">
              <w:rPr>
                <w:lang w:val="ru-RU"/>
              </w:rPr>
              <w:t>Character</w:t>
            </w:r>
          </w:p>
        </w:tc>
        <w:tc>
          <w:tcPr>
            <w:tcW w:w="1260" w:type="dxa"/>
          </w:tcPr>
          <w:p w14:paraId="23218B03" w14:textId="77777777" w:rsidR="00210836" w:rsidRPr="00CA6859" w:rsidRDefault="00210836" w:rsidP="000F2D8B">
            <w:pPr>
              <w:jc w:val="center"/>
              <w:rPr>
                <w:lang w:val="ru-RU"/>
              </w:rPr>
            </w:pPr>
            <w:r w:rsidRPr="00CA6859">
              <w:rPr>
                <w:lang w:val="ru-RU"/>
              </w:rPr>
              <w:t>10</w:t>
            </w:r>
          </w:p>
        </w:tc>
        <w:tc>
          <w:tcPr>
            <w:tcW w:w="2784" w:type="dxa"/>
          </w:tcPr>
          <w:p w14:paraId="58DEC3E9" w14:textId="50A461C1" w:rsidR="00210836" w:rsidRPr="00CA6859" w:rsidRDefault="00210836" w:rsidP="000F2D8B">
            <w:pPr>
              <w:rPr>
                <w:szCs w:val="20"/>
                <w:lang w:val="ru-RU"/>
              </w:rPr>
            </w:pPr>
            <w:r w:rsidRPr="00CA6859">
              <w:rPr>
                <w:szCs w:val="20"/>
                <w:lang w:val="ru-RU"/>
              </w:rPr>
              <w:t>Серия доверенности</w:t>
            </w:r>
          </w:p>
        </w:tc>
        <w:tc>
          <w:tcPr>
            <w:tcW w:w="1716" w:type="dxa"/>
          </w:tcPr>
          <w:p w14:paraId="750EA8F8" w14:textId="247C0359" w:rsidR="00210836" w:rsidRPr="00CA6859" w:rsidRDefault="004D27BA" w:rsidP="000F2D8B">
            <w:pPr>
              <w:jc w:val="center"/>
              <w:rPr>
                <w:lang w:val="ru-RU"/>
              </w:rPr>
            </w:pPr>
            <w:r w:rsidRPr="00CA6859">
              <w:rPr>
                <w:lang w:val="ru-RU"/>
              </w:rPr>
              <w:t>Нет</w:t>
            </w:r>
          </w:p>
        </w:tc>
      </w:tr>
      <w:tr w:rsidR="00210836" w:rsidRPr="00CA6859" w14:paraId="1643F011" w14:textId="77777777" w:rsidTr="00FD630B">
        <w:tc>
          <w:tcPr>
            <w:tcW w:w="1402" w:type="dxa"/>
          </w:tcPr>
          <w:p w14:paraId="7E1DA1B3" w14:textId="77777777" w:rsidR="00210836" w:rsidRPr="00CA6859" w:rsidRDefault="00210836" w:rsidP="000F2D8B">
            <w:pPr>
              <w:rPr>
                <w:lang w:val="ru-RU"/>
              </w:rPr>
            </w:pPr>
          </w:p>
        </w:tc>
        <w:tc>
          <w:tcPr>
            <w:tcW w:w="1924" w:type="dxa"/>
          </w:tcPr>
          <w:p w14:paraId="51D14943" w14:textId="77777777" w:rsidR="00210836" w:rsidRPr="00CA6859" w:rsidRDefault="00210836" w:rsidP="000F2D8B">
            <w:pPr>
              <w:rPr>
                <w:lang w:val="ru-RU"/>
              </w:rPr>
            </w:pPr>
            <w:r w:rsidRPr="00CA6859">
              <w:rPr>
                <w:lang w:val="ru-RU"/>
              </w:rPr>
              <w:t>ProxNumber</w:t>
            </w:r>
          </w:p>
        </w:tc>
        <w:tc>
          <w:tcPr>
            <w:tcW w:w="1260" w:type="dxa"/>
          </w:tcPr>
          <w:p w14:paraId="64F46548" w14:textId="77777777" w:rsidR="00210836" w:rsidRPr="00CA6859" w:rsidRDefault="00210836" w:rsidP="000F2D8B">
            <w:pPr>
              <w:rPr>
                <w:lang w:val="ru-RU"/>
              </w:rPr>
            </w:pPr>
            <w:r w:rsidRPr="00CA6859">
              <w:rPr>
                <w:lang w:val="ru-RU"/>
              </w:rPr>
              <w:t>Character</w:t>
            </w:r>
          </w:p>
        </w:tc>
        <w:tc>
          <w:tcPr>
            <w:tcW w:w="1260" w:type="dxa"/>
          </w:tcPr>
          <w:p w14:paraId="0EDE621C" w14:textId="77777777" w:rsidR="00210836" w:rsidRPr="00CA6859" w:rsidRDefault="00210836" w:rsidP="000F2D8B">
            <w:pPr>
              <w:jc w:val="center"/>
              <w:rPr>
                <w:lang w:val="ru-RU"/>
              </w:rPr>
            </w:pPr>
            <w:r w:rsidRPr="00CA6859">
              <w:rPr>
                <w:lang w:val="ru-RU"/>
              </w:rPr>
              <w:t>20</w:t>
            </w:r>
          </w:p>
        </w:tc>
        <w:tc>
          <w:tcPr>
            <w:tcW w:w="2784" w:type="dxa"/>
          </w:tcPr>
          <w:p w14:paraId="046695AE" w14:textId="21B1C3B7" w:rsidR="00210836" w:rsidRPr="00CA6859" w:rsidRDefault="00210836" w:rsidP="000F2D8B">
            <w:pPr>
              <w:rPr>
                <w:szCs w:val="20"/>
                <w:lang w:val="ru-RU"/>
              </w:rPr>
            </w:pPr>
            <w:r w:rsidRPr="00CA6859">
              <w:rPr>
                <w:szCs w:val="20"/>
                <w:lang w:val="ru-RU"/>
              </w:rPr>
              <w:t>Номер доверенности</w:t>
            </w:r>
          </w:p>
        </w:tc>
        <w:tc>
          <w:tcPr>
            <w:tcW w:w="1716" w:type="dxa"/>
          </w:tcPr>
          <w:p w14:paraId="6E88EEF4" w14:textId="6E27DFA5" w:rsidR="00210836" w:rsidRPr="00CA6859" w:rsidRDefault="004D27BA" w:rsidP="000F2D8B">
            <w:pPr>
              <w:jc w:val="center"/>
              <w:rPr>
                <w:lang w:val="ru-RU"/>
              </w:rPr>
            </w:pPr>
            <w:r w:rsidRPr="00CA6859">
              <w:rPr>
                <w:lang w:val="ru-RU"/>
              </w:rPr>
              <w:t>Нет</w:t>
            </w:r>
          </w:p>
        </w:tc>
      </w:tr>
      <w:tr w:rsidR="00210836" w:rsidRPr="00CA6859" w14:paraId="0818CCCF" w14:textId="77777777" w:rsidTr="00FD630B">
        <w:tc>
          <w:tcPr>
            <w:tcW w:w="1402" w:type="dxa"/>
          </w:tcPr>
          <w:p w14:paraId="475D8588" w14:textId="77777777" w:rsidR="00210836" w:rsidRPr="00CA6859" w:rsidRDefault="00210836" w:rsidP="000F2D8B">
            <w:pPr>
              <w:rPr>
                <w:lang w:val="ru-RU"/>
              </w:rPr>
            </w:pPr>
          </w:p>
        </w:tc>
        <w:tc>
          <w:tcPr>
            <w:tcW w:w="1924" w:type="dxa"/>
          </w:tcPr>
          <w:p w14:paraId="69D88593" w14:textId="77777777" w:rsidR="00210836" w:rsidRPr="00CA6859" w:rsidRDefault="00210836" w:rsidP="000F2D8B">
            <w:pPr>
              <w:rPr>
                <w:lang w:val="ru-RU"/>
              </w:rPr>
            </w:pPr>
            <w:r w:rsidRPr="00CA6859">
              <w:rPr>
                <w:lang w:val="ru-RU"/>
              </w:rPr>
              <w:t>ProxDate</w:t>
            </w:r>
          </w:p>
        </w:tc>
        <w:tc>
          <w:tcPr>
            <w:tcW w:w="1260" w:type="dxa"/>
          </w:tcPr>
          <w:p w14:paraId="32894A12" w14:textId="77777777" w:rsidR="00210836" w:rsidRPr="00CA6859" w:rsidRDefault="00210836" w:rsidP="000F2D8B">
            <w:pPr>
              <w:rPr>
                <w:lang w:val="ru-RU"/>
              </w:rPr>
            </w:pPr>
            <w:r w:rsidRPr="00CA6859">
              <w:rPr>
                <w:lang w:val="ru-RU"/>
              </w:rPr>
              <w:t>Date</w:t>
            </w:r>
          </w:p>
        </w:tc>
        <w:tc>
          <w:tcPr>
            <w:tcW w:w="1260" w:type="dxa"/>
          </w:tcPr>
          <w:p w14:paraId="57EB5D12" w14:textId="77777777" w:rsidR="00210836" w:rsidRPr="00CA6859" w:rsidRDefault="00210836" w:rsidP="000F2D8B">
            <w:pPr>
              <w:jc w:val="center"/>
              <w:rPr>
                <w:lang w:val="ru-RU"/>
              </w:rPr>
            </w:pPr>
            <w:r w:rsidRPr="00CA6859">
              <w:rPr>
                <w:lang w:val="ru-RU"/>
              </w:rPr>
              <w:t>8</w:t>
            </w:r>
          </w:p>
        </w:tc>
        <w:tc>
          <w:tcPr>
            <w:tcW w:w="2784" w:type="dxa"/>
          </w:tcPr>
          <w:p w14:paraId="7B5E4EC8" w14:textId="0238CDFC" w:rsidR="00210836" w:rsidRPr="00CA6859" w:rsidRDefault="00210836" w:rsidP="000F2D8B">
            <w:pPr>
              <w:rPr>
                <w:szCs w:val="20"/>
                <w:lang w:val="ru-RU"/>
              </w:rPr>
            </w:pPr>
            <w:r w:rsidRPr="00CA6859">
              <w:rPr>
                <w:szCs w:val="20"/>
                <w:lang w:val="ru-RU"/>
              </w:rPr>
              <w:t>Дата доверенности</w:t>
            </w:r>
          </w:p>
        </w:tc>
        <w:tc>
          <w:tcPr>
            <w:tcW w:w="1716" w:type="dxa"/>
          </w:tcPr>
          <w:p w14:paraId="6C01474A" w14:textId="5A468CA9" w:rsidR="00210836" w:rsidRPr="00CA6859" w:rsidRDefault="004D27BA" w:rsidP="000F2D8B">
            <w:pPr>
              <w:jc w:val="center"/>
              <w:rPr>
                <w:lang w:val="ru-RU"/>
              </w:rPr>
            </w:pPr>
            <w:r w:rsidRPr="00CA6859">
              <w:rPr>
                <w:lang w:val="ru-RU"/>
              </w:rPr>
              <w:t>Нет</w:t>
            </w:r>
          </w:p>
        </w:tc>
      </w:tr>
      <w:tr w:rsidR="00210836" w:rsidRPr="00CA6859" w14:paraId="78706D33" w14:textId="77777777" w:rsidTr="00FD630B">
        <w:tc>
          <w:tcPr>
            <w:tcW w:w="1402" w:type="dxa"/>
          </w:tcPr>
          <w:p w14:paraId="3A75DC78" w14:textId="77777777" w:rsidR="00210836" w:rsidRPr="00CA6859" w:rsidRDefault="00210836" w:rsidP="000F2D8B">
            <w:pPr>
              <w:rPr>
                <w:lang w:val="ru-RU"/>
              </w:rPr>
            </w:pPr>
          </w:p>
        </w:tc>
        <w:tc>
          <w:tcPr>
            <w:tcW w:w="1924" w:type="dxa"/>
          </w:tcPr>
          <w:p w14:paraId="5697B512" w14:textId="77777777" w:rsidR="00210836" w:rsidRPr="00CA6859" w:rsidRDefault="00210836" w:rsidP="000F2D8B">
            <w:pPr>
              <w:rPr>
                <w:lang w:val="ru-RU"/>
              </w:rPr>
            </w:pPr>
            <w:r w:rsidRPr="00CA6859">
              <w:rPr>
                <w:lang w:val="ru-RU"/>
              </w:rPr>
              <w:t>Wareh_Code</w:t>
            </w:r>
          </w:p>
        </w:tc>
        <w:tc>
          <w:tcPr>
            <w:tcW w:w="1260" w:type="dxa"/>
          </w:tcPr>
          <w:p w14:paraId="150A4656" w14:textId="77777777" w:rsidR="00210836" w:rsidRPr="00CA6859" w:rsidRDefault="00210836" w:rsidP="000F2D8B">
            <w:pPr>
              <w:rPr>
                <w:lang w:val="ru-RU"/>
              </w:rPr>
            </w:pPr>
            <w:r w:rsidRPr="00CA6859">
              <w:rPr>
                <w:lang w:val="ru-RU"/>
              </w:rPr>
              <w:t>Character</w:t>
            </w:r>
          </w:p>
        </w:tc>
        <w:tc>
          <w:tcPr>
            <w:tcW w:w="1260" w:type="dxa"/>
          </w:tcPr>
          <w:p w14:paraId="46392011" w14:textId="77777777" w:rsidR="00210836" w:rsidRPr="00CA6859" w:rsidRDefault="00210836" w:rsidP="000F2D8B">
            <w:pPr>
              <w:jc w:val="center"/>
              <w:rPr>
                <w:lang w:val="ru-RU"/>
              </w:rPr>
            </w:pPr>
            <w:r w:rsidRPr="00CA6859">
              <w:rPr>
                <w:lang w:val="ru-RU"/>
              </w:rPr>
              <w:t>20</w:t>
            </w:r>
          </w:p>
        </w:tc>
        <w:tc>
          <w:tcPr>
            <w:tcW w:w="2784" w:type="dxa"/>
          </w:tcPr>
          <w:p w14:paraId="18900950" w14:textId="53D15195" w:rsidR="00210836" w:rsidRPr="00CA6859" w:rsidRDefault="00210836" w:rsidP="000F2D8B">
            <w:pPr>
              <w:rPr>
                <w:szCs w:val="20"/>
                <w:lang w:val="ru-RU"/>
              </w:rPr>
            </w:pPr>
            <w:r w:rsidRPr="00CA6859">
              <w:rPr>
                <w:szCs w:val="20"/>
                <w:lang w:val="ru-RU"/>
              </w:rPr>
              <w:t>Внешний код склада</w:t>
            </w:r>
          </w:p>
        </w:tc>
        <w:tc>
          <w:tcPr>
            <w:tcW w:w="1716" w:type="dxa"/>
          </w:tcPr>
          <w:p w14:paraId="68C2136F" w14:textId="1648F4BE" w:rsidR="00210836" w:rsidRPr="00CA6859" w:rsidRDefault="004D27BA" w:rsidP="000F2D8B">
            <w:pPr>
              <w:jc w:val="center"/>
              <w:rPr>
                <w:lang w:val="ru-RU"/>
              </w:rPr>
            </w:pPr>
            <w:r w:rsidRPr="00CA6859">
              <w:rPr>
                <w:lang w:val="ru-RU"/>
              </w:rPr>
              <w:t>Да</w:t>
            </w:r>
          </w:p>
        </w:tc>
      </w:tr>
      <w:tr w:rsidR="00210836" w:rsidRPr="00CA6859" w14:paraId="53EB2AF3" w14:textId="77777777" w:rsidTr="00FD630B">
        <w:tc>
          <w:tcPr>
            <w:tcW w:w="1402" w:type="dxa"/>
          </w:tcPr>
          <w:p w14:paraId="0C1A429A" w14:textId="77777777" w:rsidR="00210836" w:rsidRPr="00CA6859" w:rsidRDefault="00210836" w:rsidP="000F2D8B">
            <w:pPr>
              <w:rPr>
                <w:lang w:val="ru-RU"/>
              </w:rPr>
            </w:pPr>
          </w:p>
        </w:tc>
        <w:tc>
          <w:tcPr>
            <w:tcW w:w="1924" w:type="dxa"/>
          </w:tcPr>
          <w:p w14:paraId="6679D832" w14:textId="77777777" w:rsidR="00210836" w:rsidRPr="00CA6859" w:rsidRDefault="00210836" w:rsidP="000F2D8B">
            <w:pPr>
              <w:rPr>
                <w:lang w:val="ru-RU"/>
              </w:rPr>
            </w:pPr>
            <w:r w:rsidRPr="00CA6859">
              <w:rPr>
                <w:lang w:val="ru-RU"/>
              </w:rPr>
              <w:t>ISRETURN</w:t>
            </w:r>
          </w:p>
        </w:tc>
        <w:tc>
          <w:tcPr>
            <w:tcW w:w="1260" w:type="dxa"/>
          </w:tcPr>
          <w:p w14:paraId="6B67F697" w14:textId="77777777" w:rsidR="00210836" w:rsidRPr="00CA6859" w:rsidRDefault="00210836" w:rsidP="000F2D8B">
            <w:pPr>
              <w:rPr>
                <w:lang w:val="ru-RU"/>
              </w:rPr>
            </w:pPr>
            <w:r w:rsidRPr="00CA6859">
              <w:rPr>
                <w:lang w:val="ru-RU"/>
              </w:rPr>
              <w:t>Numeric</w:t>
            </w:r>
          </w:p>
        </w:tc>
        <w:tc>
          <w:tcPr>
            <w:tcW w:w="1260" w:type="dxa"/>
          </w:tcPr>
          <w:p w14:paraId="0E6BE570" w14:textId="77777777" w:rsidR="00210836" w:rsidRPr="00CA6859" w:rsidRDefault="00210836" w:rsidP="000F2D8B">
            <w:pPr>
              <w:jc w:val="center"/>
              <w:rPr>
                <w:lang w:val="ru-RU"/>
              </w:rPr>
            </w:pPr>
            <w:r w:rsidRPr="00CA6859">
              <w:rPr>
                <w:lang w:val="ru-RU"/>
              </w:rPr>
              <w:t>1</w:t>
            </w:r>
          </w:p>
        </w:tc>
        <w:tc>
          <w:tcPr>
            <w:tcW w:w="2784" w:type="dxa"/>
          </w:tcPr>
          <w:p w14:paraId="29104BEB" w14:textId="23A9687F" w:rsidR="00210836" w:rsidRPr="00CA6859" w:rsidRDefault="00210836" w:rsidP="00210836">
            <w:pPr>
              <w:rPr>
                <w:szCs w:val="20"/>
                <w:lang w:val="ru-RU"/>
              </w:rPr>
            </w:pPr>
            <w:r w:rsidRPr="00CA6859">
              <w:rPr>
                <w:szCs w:val="20"/>
                <w:lang w:val="ru-RU"/>
              </w:rPr>
              <w:t>Флажок отвечает за поддержку отрицательных количеств продукции</w:t>
            </w:r>
          </w:p>
        </w:tc>
        <w:tc>
          <w:tcPr>
            <w:tcW w:w="1716" w:type="dxa"/>
          </w:tcPr>
          <w:p w14:paraId="713D336F" w14:textId="70C385FB" w:rsidR="00210836" w:rsidRPr="00CA6859" w:rsidRDefault="004D27BA" w:rsidP="000F2D8B">
            <w:pPr>
              <w:jc w:val="center"/>
              <w:rPr>
                <w:lang w:val="ru-RU"/>
              </w:rPr>
            </w:pPr>
            <w:r w:rsidRPr="00CA6859">
              <w:rPr>
                <w:lang w:val="ru-RU"/>
              </w:rPr>
              <w:t>Да</w:t>
            </w:r>
          </w:p>
        </w:tc>
      </w:tr>
      <w:tr w:rsidR="00210836" w:rsidRPr="00CA6859" w14:paraId="46204311" w14:textId="77777777" w:rsidTr="00FD630B">
        <w:tc>
          <w:tcPr>
            <w:tcW w:w="1402" w:type="dxa"/>
          </w:tcPr>
          <w:p w14:paraId="7FDB8F67" w14:textId="77777777" w:rsidR="00210836" w:rsidRPr="00CA6859" w:rsidRDefault="00210836" w:rsidP="000F2D8B">
            <w:pPr>
              <w:rPr>
                <w:lang w:val="ru-RU"/>
              </w:rPr>
            </w:pPr>
          </w:p>
        </w:tc>
        <w:tc>
          <w:tcPr>
            <w:tcW w:w="1924" w:type="dxa"/>
          </w:tcPr>
          <w:p w14:paraId="25196E89" w14:textId="77777777" w:rsidR="00210836" w:rsidRPr="00CA6859" w:rsidRDefault="00210836" w:rsidP="000F2D8B">
            <w:pPr>
              <w:rPr>
                <w:lang w:val="ru-RU"/>
              </w:rPr>
            </w:pPr>
            <w:r w:rsidRPr="00CA6859">
              <w:rPr>
                <w:lang w:val="ru-RU"/>
              </w:rPr>
              <w:t>TaxFactNo</w:t>
            </w:r>
          </w:p>
        </w:tc>
        <w:tc>
          <w:tcPr>
            <w:tcW w:w="1260" w:type="dxa"/>
          </w:tcPr>
          <w:p w14:paraId="5BB24B05" w14:textId="77777777" w:rsidR="00210836" w:rsidRPr="00CA6859" w:rsidRDefault="00210836" w:rsidP="000F2D8B">
            <w:pPr>
              <w:rPr>
                <w:lang w:val="ru-RU"/>
              </w:rPr>
            </w:pPr>
            <w:r w:rsidRPr="00CA6859">
              <w:rPr>
                <w:lang w:val="ru-RU"/>
              </w:rPr>
              <w:t>Character</w:t>
            </w:r>
          </w:p>
        </w:tc>
        <w:tc>
          <w:tcPr>
            <w:tcW w:w="1260" w:type="dxa"/>
          </w:tcPr>
          <w:p w14:paraId="61F4E312" w14:textId="77777777" w:rsidR="00210836" w:rsidRPr="00CA6859" w:rsidRDefault="00210836" w:rsidP="000F2D8B">
            <w:pPr>
              <w:jc w:val="center"/>
              <w:rPr>
                <w:lang w:val="ru-RU"/>
              </w:rPr>
            </w:pPr>
            <w:r w:rsidRPr="00CA6859">
              <w:rPr>
                <w:lang w:val="ru-RU"/>
              </w:rPr>
              <w:t>40</w:t>
            </w:r>
          </w:p>
        </w:tc>
        <w:tc>
          <w:tcPr>
            <w:tcW w:w="2784" w:type="dxa"/>
          </w:tcPr>
          <w:p w14:paraId="0AB804BB" w14:textId="7564BDCB" w:rsidR="00210836" w:rsidRPr="00CA6859" w:rsidRDefault="00210836" w:rsidP="000F2D8B">
            <w:pPr>
              <w:rPr>
                <w:szCs w:val="20"/>
                <w:lang w:val="ru-RU"/>
              </w:rPr>
            </w:pPr>
            <w:r w:rsidRPr="00CA6859">
              <w:rPr>
                <w:lang w:val="ru-RU"/>
              </w:rPr>
              <w:t>Номер налоговой накладной</w:t>
            </w:r>
          </w:p>
        </w:tc>
        <w:tc>
          <w:tcPr>
            <w:tcW w:w="1716" w:type="dxa"/>
          </w:tcPr>
          <w:p w14:paraId="509A2F95" w14:textId="4C26F6A6" w:rsidR="00210836" w:rsidRPr="00CA6859" w:rsidRDefault="004D27BA" w:rsidP="000F2D8B">
            <w:pPr>
              <w:jc w:val="center"/>
              <w:rPr>
                <w:lang w:val="ru-RU"/>
              </w:rPr>
            </w:pPr>
            <w:r w:rsidRPr="00CA6859">
              <w:rPr>
                <w:lang w:val="ru-RU"/>
              </w:rPr>
              <w:t>Нет</w:t>
            </w:r>
          </w:p>
        </w:tc>
      </w:tr>
      <w:tr w:rsidR="00210836" w:rsidRPr="00CA6859" w14:paraId="66A23D5B" w14:textId="77777777" w:rsidTr="00FD630B">
        <w:tc>
          <w:tcPr>
            <w:tcW w:w="1402" w:type="dxa"/>
          </w:tcPr>
          <w:p w14:paraId="5EB9B825" w14:textId="77777777" w:rsidR="00210836" w:rsidRPr="00CA6859" w:rsidRDefault="00210836" w:rsidP="000F2D8B">
            <w:pPr>
              <w:rPr>
                <w:lang w:val="ru-RU"/>
              </w:rPr>
            </w:pPr>
          </w:p>
        </w:tc>
        <w:tc>
          <w:tcPr>
            <w:tcW w:w="1924" w:type="dxa"/>
          </w:tcPr>
          <w:p w14:paraId="15DA3C89" w14:textId="77777777" w:rsidR="00210836" w:rsidRPr="00CA6859" w:rsidRDefault="00210836" w:rsidP="000F2D8B">
            <w:pPr>
              <w:rPr>
                <w:lang w:val="ru-RU"/>
              </w:rPr>
            </w:pPr>
            <w:r w:rsidRPr="00CA6859">
              <w:rPr>
                <w:lang w:val="ru-RU"/>
              </w:rPr>
              <w:t>Route_id</w:t>
            </w:r>
          </w:p>
        </w:tc>
        <w:tc>
          <w:tcPr>
            <w:tcW w:w="1260" w:type="dxa"/>
          </w:tcPr>
          <w:p w14:paraId="7051061E" w14:textId="77777777" w:rsidR="00210836" w:rsidRPr="00CA6859" w:rsidRDefault="00210836" w:rsidP="000F2D8B">
            <w:pPr>
              <w:rPr>
                <w:lang w:val="ru-RU"/>
              </w:rPr>
            </w:pPr>
            <w:r w:rsidRPr="00CA6859">
              <w:rPr>
                <w:lang w:val="ru-RU"/>
              </w:rPr>
              <w:t>Numeric</w:t>
            </w:r>
          </w:p>
        </w:tc>
        <w:tc>
          <w:tcPr>
            <w:tcW w:w="1260" w:type="dxa"/>
          </w:tcPr>
          <w:p w14:paraId="6F64AF7F" w14:textId="77777777" w:rsidR="00210836" w:rsidRPr="00CA6859" w:rsidRDefault="00210836" w:rsidP="000F2D8B">
            <w:pPr>
              <w:jc w:val="center"/>
              <w:rPr>
                <w:lang w:val="ru-RU"/>
              </w:rPr>
            </w:pPr>
            <w:r w:rsidRPr="00CA6859">
              <w:rPr>
                <w:lang w:val="ru-RU"/>
              </w:rPr>
              <w:t>20</w:t>
            </w:r>
          </w:p>
        </w:tc>
        <w:tc>
          <w:tcPr>
            <w:tcW w:w="2784" w:type="dxa"/>
          </w:tcPr>
          <w:p w14:paraId="04AD8C0F" w14:textId="1810A211" w:rsidR="00210836" w:rsidRPr="00CA6859" w:rsidRDefault="00210836" w:rsidP="000F2D8B">
            <w:pPr>
              <w:rPr>
                <w:lang w:val="ru-RU"/>
              </w:rPr>
            </w:pPr>
            <w:r w:rsidRPr="00CA6859">
              <w:rPr>
                <w:lang w:val="ru-RU"/>
              </w:rPr>
              <w:t>идентификатор маршрута</w:t>
            </w:r>
          </w:p>
        </w:tc>
        <w:tc>
          <w:tcPr>
            <w:tcW w:w="1716" w:type="dxa"/>
          </w:tcPr>
          <w:p w14:paraId="10E2C4BD" w14:textId="2D08B573" w:rsidR="00210836" w:rsidRPr="00CA6859" w:rsidRDefault="004D27BA" w:rsidP="000F2D8B">
            <w:pPr>
              <w:jc w:val="center"/>
              <w:rPr>
                <w:lang w:val="ru-RU"/>
              </w:rPr>
            </w:pPr>
            <w:r w:rsidRPr="00CA6859">
              <w:rPr>
                <w:lang w:val="ru-RU"/>
              </w:rPr>
              <w:t>Нет</w:t>
            </w:r>
          </w:p>
        </w:tc>
      </w:tr>
      <w:tr w:rsidR="004D27BA" w:rsidRPr="00CA6859" w14:paraId="1D54AAD8" w14:textId="77777777" w:rsidTr="00FD630B">
        <w:tc>
          <w:tcPr>
            <w:tcW w:w="1402" w:type="dxa"/>
          </w:tcPr>
          <w:p w14:paraId="7918BCD3" w14:textId="77777777" w:rsidR="004D27BA" w:rsidRPr="00CA6859" w:rsidRDefault="004D27BA" w:rsidP="000F2D8B">
            <w:pPr>
              <w:rPr>
                <w:lang w:val="ru-RU"/>
              </w:rPr>
            </w:pPr>
          </w:p>
        </w:tc>
        <w:tc>
          <w:tcPr>
            <w:tcW w:w="1924" w:type="dxa"/>
          </w:tcPr>
          <w:p w14:paraId="4510D2A7" w14:textId="77777777" w:rsidR="004D27BA" w:rsidRPr="00CA6859" w:rsidRDefault="004D27BA" w:rsidP="000F2D8B">
            <w:pPr>
              <w:rPr>
                <w:lang w:val="ru-RU"/>
              </w:rPr>
            </w:pPr>
            <w:r w:rsidRPr="00CA6859">
              <w:rPr>
                <w:lang w:val="ru-RU"/>
              </w:rPr>
              <w:t>DC_ALLOW</w:t>
            </w:r>
          </w:p>
        </w:tc>
        <w:tc>
          <w:tcPr>
            <w:tcW w:w="1260" w:type="dxa"/>
          </w:tcPr>
          <w:p w14:paraId="316E2F01" w14:textId="77777777" w:rsidR="004D27BA" w:rsidRPr="00CA6859" w:rsidRDefault="004D27BA" w:rsidP="000F2D8B">
            <w:pPr>
              <w:rPr>
                <w:lang w:val="ru-RU"/>
              </w:rPr>
            </w:pPr>
            <w:r w:rsidRPr="00CA6859">
              <w:rPr>
                <w:lang w:val="ru-RU"/>
              </w:rPr>
              <w:t>Numeric</w:t>
            </w:r>
          </w:p>
        </w:tc>
        <w:tc>
          <w:tcPr>
            <w:tcW w:w="1260" w:type="dxa"/>
          </w:tcPr>
          <w:p w14:paraId="6B0E0723" w14:textId="77777777" w:rsidR="004D27BA" w:rsidRPr="00CA6859" w:rsidRDefault="004D27BA" w:rsidP="000F2D8B">
            <w:pPr>
              <w:jc w:val="center"/>
              <w:rPr>
                <w:lang w:val="ru-RU"/>
              </w:rPr>
            </w:pPr>
            <w:r w:rsidRPr="00CA6859">
              <w:rPr>
                <w:lang w:val="ru-RU"/>
              </w:rPr>
              <w:t>3</w:t>
            </w:r>
          </w:p>
        </w:tc>
        <w:tc>
          <w:tcPr>
            <w:tcW w:w="2784" w:type="dxa"/>
          </w:tcPr>
          <w:p w14:paraId="1434B863" w14:textId="3B6E6BD8" w:rsidR="004D27BA" w:rsidRPr="00CA6859" w:rsidRDefault="004D27BA" w:rsidP="000F2D8B">
            <w:pPr>
              <w:rPr>
                <w:szCs w:val="20"/>
                <w:lang w:val="ru-RU"/>
              </w:rPr>
            </w:pPr>
            <w:r w:rsidRPr="00CA6859">
              <w:rPr>
                <w:lang w:val="ru-RU"/>
              </w:rPr>
              <w:t>Признак наличия УТТ</w:t>
            </w:r>
          </w:p>
        </w:tc>
        <w:tc>
          <w:tcPr>
            <w:tcW w:w="1716" w:type="dxa"/>
          </w:tcPr>
          <w:p w14:paraId="45926C61" w14:textId="34080AD8" w:rsidR="004D27BA" w:rsidRPr="00CA6859" w:rsidRDefault="004D27BA" w:rsidP="000F2D8B">
            <w:pPr>
              <w:jc w:val="center"/>
              <w:rPr>
                <w:lang w:val="ru-RU"/>
              </w:rPr>
            </w:pPr>
            <w:r w:rsidRPr="00CA6859">
              <w:rPr>
                <w:lang w:val="ru-RU"/>
              </w:rPr>
              <w:t>Нет</w:t>
            </w:r>
          </w:p>
        </w:tc>
      </w:tr>
      <w:tr w:rsidR="004D27BA" w:rsidRPr="00CA6859" w14:paraId="259852D9" w14:textId="77777777" w:rsidTr="00FD630B">
        <w:tc>
          <w:tcPr>
            <w:tcW w:w="1402" w:type="dxa"/>
          </w:tcPr>
          <w:p w14:paraId="542ADFA2" w14:textId="77777777" w:rsidR="004D27BA" w:rsidRPr="00CA6859" w:rsidRDefault="004D27BA" w:rsidP="000F2D8B">
            <w:pPr>
              <w:rPr>
                <w:lang w:val="ru-RU"/>
              </w:rPr>
            </w:pPr>
          </w:p>
        </w:tc>
        <w:tc>
          <w:tcPr>
            <w:tcW w:w="1924" w:type="dxa"/>
          </w:tcPr>
          <w:p w14:paraId="0BD2286A" w14:textId="77777777" w:rsidR="004D27BA" w:rsidRPr="00CA6859" w:rsidRDefault="004D27BA" w:rsidP="000F2D8B">
            <w:pPr>
              <w:rPr>
                <w:lang w:val="ru-RU"/>
              </w:rPr>
            </w:pPr>
            <w:r w:rsidRPr="00CA6859">
              <w:rPr>
                <w:lang w:val="ru-RU"/>
              </w:rPr>
              <w:t>OLDISTCENT</w:t>
            </w:r>
          </w:p>
        </w:tc>
        <w:tc>
          <w:tcPr>
            <w:tcW w:w="1260" w:type="dxa"/>
          </w:tcPr>
          <w:p w14:paraId="186526D4" w14:textId="77777777" w:rsidR="004D27BA" w:rsidRPr="00CA6859" w:rsidRDefault="004D27BA" w:rsidP="000F2D8B">
            <w:pPr>
              <w:rPr>
                <w:lang w:val="ru-RU"/>
              </w:rPr>
            </w:pPr>
            <w:r w:rsidRPr="00CA6859">
              <w:rPr>
                <w:lang w:val="ru-RU"/>
              </w:rPr>
              <w:t>Character</w:t>
            </w:r>
          </w:p>
        </w:tc>
        <w:tc>
          <w:tcPr>
            <w:tcW w:w="1260" w:type="dxa"/>
          </w:tcPr>
          <w:p w14:paraId="7B8F4EF4" w14:textId="77777777" w:rsidR="004D27BA" w:rsidRPr="00CA6859" w:rsidRDefault="004D27BA" w:rsidP="000F2D8B">
            <w:pPr>
              <w:jc w:val="center"/>
              <w:rPr>
                <w:lang w:val="ru-RU"/>
              </w:rPr>
            </w:pPr>
            <w:r w:rsidRPr="00CA6859">
              <w:rPr>
                <w:lang w:val="ru-RU"/>
              </w:rPr>
              <w:t>25</w:t>
            </w:r>
          </w:p>
        </w:tc>
        <w:tc>
          <w:tcPr>
            <w:tcW w:w="2784" w:type="dxa"/>
          </w:tcPr>
          <w:p w14:paraId="43D4F2D5" w14:textId="7593D2F8" w:rsidR="004D27BA" w:rsidRPr="00CA6859" w:rsidRDefault="004D27BA" w:rsidP="000F2D8B">
            <w:pPr>
              <w:rPr>
                <w:szCs w:val="20"/>
                <w:lang w:val="ru-RU"/>
              </w:rPr>
            </w:pPr>
            <w:r w:rsidRPr="00CA6859">
              <w:rPr>
                <w:lang w:val="ru-RU"/>
              </w:rPr>
              <w:t>Узловая ТТ</w:t>
            </w:r>
          </w:p>
        </w:tc>
        <w:tc>
          <w:tcPr>
            <w:tcW w:w="1716" w:type="dxa"/>
          </w:tcPr>
          <w:p w14:paraId="5B74A986" w14:textId="6F1ACACB" w:rsidR="004D27BA" w:rsidRPr="00CA6859" w:rsidRDefault="004D27BA" w:rsidP="000F2D8B">
            <w:pPr>
              <w:jc w:val="center"/>
              <w:rPr>
                <w:lang w:val="ru-RU"/>
              </w:rPr>
            </w:pPr>
            <w:r w:rsidRPr="00CA6859">
              <w:rPr>
                <w:lang w:val="ru-RU"/>
              </w:rPr>
              <w:t>Нет</w:t>
            </w:r>
          </w:p>
        </w:tc>
      </w:tr>
      <w:tr w:rsidR="004D27BA" w:rsidRPr="00CA6859" w14:paraId="5D27FE02" w14:textId="77777777" w:rsidTr="00FD630B">
        <w:tc>
          <w:tcPr>
            <w:tcW w:w="1402" w:type="dxa"/>
          </w:tcPr>
          <w:p w14:paraId="5FAF0827" w14:textId="77777777" w:rsidR="004D27BA" w:rsidRPr="00CA6859" w:rsidRDefault="004D27BA" w:rsidP="000F2D8B">
            <w:pPr>
              <w:rPr>
                <w:lang w:val="ru-RU"/>
              </w:rPr>
            </w:pPr>
          </w:p>
        </w:tc>
        <w:tc>
          <w:tcPr>
            <w:tcW w:w="1924" w:type="dxa"/>
          </w:tcPr>
          <w:p w14:paraId="58D89848" w14:textId="77777777" w:rsidR="004D27BA" w:rsidRPr="00CA6859" w:rsidRDefault="004D27BA" w:rsidP="000F2D8B">
            <w:pPr>
              <w:rPr>
                <w:lang w:val="ru-RU"/>
              </w:rPr>
            </w:pPr>
            <w:r w:rsidRPr="00CA6859">
              <w:rPr>
                <w:lang w:val="ru-RU"/>
              </w:rPr>
              <w:t>OLDISTSHAR</w:t>
            </w:r>
          </w:p>
        </w:tc>
        <w:tc>
          <w:tcPr>
            <w:tcW w:w="1260" w:type="dxa"/>
          </w:tcPr>
          <w:p w14:paraId="0856F360" w14:textId="77777777" w:rsidR="004D27BA" w:rsidRPr="00CA6859" w:rsidRDefault="004D27BA" w:rsidP="000F2D8B">
            <w:pPr>
              <w:rPr>
                <w:lang w:val="ru-RU"/>
              </w:rPr>
            </w:pPr>
            <w:r w:rsidRPr="00CA6859">
              <w:rPr>
                <w:lang w:val="ru-RU"/>
              </w:rPr>
              <w:t>Numeric</w:t>
            </w:r>
          </w:p>
        </w:tc>
        <w:tc>
          <w:tcPr>
            <w:tcW w:w="1260" w:type="dxa"/>
          </w:tcPr>
          <w:p w14:paraId="0AC36EF6" w14:textId="77777777" w:rsidR="004D27BA" w:rsidRPr="00CA6859" w:rsidRDefault="004D27BA" w:rsidP="000F2D8B">
            <w:pPr>
              <w:jc w:val="center"/>
              <w:rPr>
                <w:lang w:val="ru-RU"/>
              </w:rPr>
            </w:pPr>
            <w:r w:rsidRPr="00CA6859">
              <w:rPr>
                <w:lang w:val="ru-RU"/>
              </w:rPr>
              <w:t>7,3</w:t>
            </w:r>
          </w:p>
        </w:tc>
        <w:tc>
          <w:tcPr>
            <w:tcW w:w="2784" w:type="dxa"/>
          </w:tcPr>
          <w:p w14:paraId="068498FB" w14:textId="0D292233" w:rsidR="004D27BA" w:rsidRPr="00CA6859" w:rsidRDefault="004D27BA" w:rsidP="000F2D8B">
            <w:pPr>
              <w:rPr>
                <w:szCs w:val="20"/>
                <w:lang w:val="ru-RU"/>
              </w:rPr>
            </w:pPr>
            <w:r w:rsidRPr="00CA6859">
              <w:rPr>
                <w:lang w:val="ru-RU"/>
              </w:rPr>
              <w:t xml:space="preserve">Удельный вес дистрибуции </w:t>
            </w:r>
          </w:p>
        </w:tc>
        <w:tc>
          <w:tcPr>
            <w:tcW w:w="1716" w:type="dxa"/>
          </w:tcPr>
          <w:p w14:paraId="27ED7ED8" w14:textId="26CBAC98" w:rsidR="004D27BA" w:rsidRPr="00CA6859" w:rsidRDefault="004D27BA" w:rsidP="000F2D8B">
            <w:pPr>
              <w:jc w:val="center"/>
              <w:rPr>
                <w:lang w:val="ru-RU"/>
              </w:rPr>
            </w:pPr>
            <w:r w:rsidRPr="00CA6859">
              <w:rPr>
                <w:lang w:val="ru-RU"/>
              </w:rPr>
              <w:t>Нет</w:t>
            </w:r>
          </w:p>
        </w:tc>
      </w:tr>
      <w:tr w:rsidR="004D27BA" w:rsidRPr="00CA6859" w14:paraId="77F3B731" w14:textId="77777777" w:rsidTr="00FD630B">
        <w:tc>
          <w:tcPr>
            <w:tcW w:w="1402" w:type="dxa"/>
          </w:tcPr>
          <w:p w14:paraId="62486EE3" w14:textId="77777777" w:rsidR="004D27BA" w:rsidRPr="00CA6859" w:rsidRDefault="004D27BA" w:rsidP="000F2D8B">
            <w:pPr>
              <w:rPr>
                <w:lang w:val="ru-RU"/>
              </w:rPr>
            </w:pPr>
          </w:p>
        </w:tc>
        <w:tc>
          <w:tcPr>
            <w:tcW w:w="1924" w:type="dxa"/>
          </w:tcPr>
          <w:p w14:paraId="0FD2E457" w14:textId="77777777" w:rsidR="004D27BA" w:rsidRPr="00CA6859" w:rsidRDefault="004D27BA" w:rsidP="000F2D8B">
            <w:pPr>
              <w:rPr>
                <w:lang w:val="ru-RU"/>
              </w:rPr>
            </w:pPr>
            <w:r w:rsidRPr="00CA6859">
              <w:rPr>
                <w:lang w:val="ru-RU"/>
              </w:rPr>
              <w:t>DC_DELIVER</w:t>
            </w:r>
          </w:p>
        </w:tc>
        <w:tc>
          <w:tcPr>
            <w:tcW w:w="1260" w:type="dxa"/>
          </w:tcPr>
          <w:p w14:paraId="288EAA55" w14:textId="77777777" w:rsidR="004D27BA" w:rsidRPr="00CA6859" w:rsidRDefault="004D27BA" w:rsidP="000F2D8B">
            <w:pPr>
              <w:rPr>
                <w:lang w:val="ru-RU"/>
              </w:rPr>
            </w:pPr>
            <w:r w:rsidRPr="00CA6859">
              <w:rPr>
                <w:lang w:val="ru-RU"/>
              </w:rPr>
              <w:t>Logical</w:t>
            </w:r>
          </w:p>
        </w:tc>
        <w:tc>
          <w:tcPr>
            <w:tcW w:w="1260" w:type="dxa"/>
          </w:tcPr>
          <w:p w14:paraId="042958B9" w14:textId="77777777" w:rsidR="004D27BA" w:rsidRPr="00CA6859" w:rsidRDefault="004D27BA" w:rsidP="000F2D8B">
            <w:pPr>
              <w:jc w:val="center"/>
              <w:rPr>
                <w:lang w:val="ru-RU"/>
              </w:rPr>
            </w:pPr>
            <w:r w:rsidRPr="00CA6859">
              <w:rPr>
                <w:lang w:val="ru-RU"/>
              </w:rPr>
              <w:t>1</w:t>
            </w:r>
          </w:p>
        </w:tc>
        <w:tc>
          <w:tcPr>
            <w:tcW w:w="2784" w:type="dxa"/>
          </w:tcPr>
          <w:p w14:paraId="413D5C84" w14:textId="0928938E" w:rsidR="004D27BA" w:rsidRPr="00CA6859" w:rsidRDefault="004D27BA" w:rsidP="000F2D8B">
            <w:pPr>
              <w:rPr>
                <w:szCs w:val="20"/>
                <w:lang w:val="ru-RU"/>
              </w:rPr>
            </w:pPr>
            <w:r w:rsidRPr="00CA6859">
              <w:rPr>
                <w:lang w:val="ru-RU"/>
              </w:rPr>
              <w:t xml:space="preserve">Доставка в УТТ </w:t>
            </w:r>
          </w:p>
        </w:tc>
        <w:tc>
          <w:tcPr>
            <w:tcW w:w="1716" w:type="dxa"/>
          </w:tcPr>
          <w:p w14:paraId="6A130D57" w14:textId="67962816" w:rsidR="004D27BA" w:rsidRPr="00CA6859" w:rsidRDefault="004D27BA" w:rsidP="000F2D8B">
            <w:pPr>
              <w:jc w:val="center"/>
              <w:rPr>
                <w:lang w:val="ru-RU"/>
              </w:rPr>
            </w:pPr>
            <w:r w:rsidRPr="00CA6859">
              <w:rPr>
                <w:lang w:val="ru-RU"/>
              </w:rPr>
              <w:t>Нет</w:t>
            </w:r>
          </w:p>
        </w:tc>
      </w:tr>
      <w:tr w:rsidR="004D27BA" w:rsidRPr="00CA6859" w14:paraId="4E759936" w14:textId="77777777" w:rsidTr="00FD630B">
        <w:tc>
          <w:tcPr>
            <w:tcW w:w="1402" w:type="dxa"/>
          </w:tcPr>
          <w:p w14:paraId="5BC7C4EA" w14:textId="77777777" w:rsidR="004D27BA" w:rsidRPr="00CA6859" w:rsidRDefault="004D27BA" w:rsidP="000F2D8B">
            <w:pPr>
              <w:rPr>
                <w:lang w:val="ru-RU"/>
              </w:rPr>
            </w:pPr>
          </w:p>
        </w:tc>
        <w:tc>
          <w:tcPr>
            <w:tcW w:w="1924" w:type="dxa"/>
          </w:tcPr>
          <w:p w14:paraId="19DA376D" w14:textId="77777777" w:rsidR="004D27BA" w:rsidRPr="00CA6859" w:rsidRDefault="004D27BA" w:rsidP="000F2D8B">
            <w:pPr>
              <w:rPr>
                <w:lang w:val="ru-RU"/>
              </w:rPr>
            </w:pPr>
            <w:r w:rsidRPr="00CA6859">
              <w:rPr>
                <w:lang w:val="ru-RU"/>
              </w:rPr>
              <w:t>DC_PAYER</w:t>
            </w:r>
          </w:p>
        </w:tc>
        <w:tc>
          <w:tcPr>
            <w:tcW w:w="1260" w:type="dxa"/>
          </w:tcPr>
          <w:p w14:paraId="638D1215" w14:textId="77777777" w:rsidR="004D27BA" w:rsidRPr="00CA6859" w:rsidRDefault="004D27BA" w:rsidP="000F2D8B">
            <w:pPr>
              <w:rPr>
                <w:lang w:val="ru-RU"/>
              </w:rPr>
            </w:pPr>
            <w:r w:rsidRPr="00CA6859">
              <w:rPr>
                <w:lang w:val="ru-RU"/>
              </w:rPr>
              <w:t>Logical</w:t>
            </w:r>
          </w:p>
        </w:tc>
        <w:tc>
          <w:tcPr>
            <w:tcW w:w="1260" w:type="dxa"/>
          </w:tcPr>
          <w:p w14:paraId="35FBA664" w14:textId="77777777" w:rsidR="004D27BA" w:rsidRPr="00CA6859" w:rsidRDefault="004D27BA" w:rsidP="000F2D8B">
            <w:pPr>
              <w:jc w:val="center"/>
              <w:rPr>
                <w:lang w:val="ru-RU"/>
              </w:rPr>
            </w:pPr>
            <w:r w:rsidRPr="00CA6859">
              <w:rPr>
                <w:lang w:val="ru-RU"/>
              </w:rPr>
              <w:t>1</w:t>
            </w:r>
          </w:p>
        </w:tc>
        <w:tc>
          <w:tcPr>
            <w:tcW w:w="2784" w:type="dxa"/>
          </w:tcPr>
          <w:p w14:paraId="122B2059" w14:textId="0BE94668" w:rsidR="004D27BA" w:rsidRPr="00CA6859" w:rsidRDefault="004D27BA" w:rsidP="000F2D8B">
            <w:pPr>
              <w:rPr>
                <w:szCs w:val="20"/>
                <w:lang w:val="ru-RU"/>
              </w:rPr>
            </w:pPr>
            <w:r w:rsidRPr="00CA6859">
              <w:rPr>
                <w:lang w:val="ru-RU"/>
              </w:rPr>
              <w:t>Плательщик УТТ</w:t>
            </w:r>
          </w:p>
        </w:tc>
        <w:tc>
          <w:tcPr>
            <w:tcW w:w="1716" w:type="dxa"/>
          </w:tcPr>
          <w:p w14:paraId="1B84BDE4" w14:textId="615F6EBC" w:rsidR="004D27BA" w:rsidRPr="00CA6859" w:rsidRDefault="004D27BA" w:rsidP="000F2D8B">
            <w:pPr>
              <w:jc w:val="center"/>
              <w:rPr>
                <w:lang w:val="ru-RU"/>
              </w:rPr>
            </w:pPr>
            <w:r w:rsidRPr="00CA6859">
              <w:rPr>
                <w:lang w:val="ru-RU"/>
              </w:rPr>
              <w:t>Нет</w:t>
            </w:r>
          </w:p>
        </w:tc>
      </w:tr>
      <w:tr w:rsidR="00CB5503" w:rsidRPr="00CA6859" w14:paraId="25B7A41A" w14:textId="77777777" w:rsidTr="00FD630B">
        <w:tc>
          <w:tcPr>
            <w:tcW w:w="1402" w:type="dxa"/>
          </w:tcPr>
          <w:p w14:paraId="1B619952" w14:textId="111F52B0" w:rsidR="00CB5503" w:rsidRPr="00FD630B" w:rsidRDefault="00CB5503" w:rsidP="000F2D8B">
            <w:pPr>
              <w:rPr>
                <w:lang w:val="en-US"/>
              </w:rPr>
            </w:pPr>
            <w:r>
              <w:rPr>
                <w:lang w:val="en-US"/>
              </w:rPr>
              <w:t>FK</w:t>
            </w:r>
          </w:p>
        </w:tc>
        <w:tc>
          <w:tcPr>
            <w:tcW w:w="1924" w:type="dxa"/>
          </w:tcPr>
          <w:p w14:paraId="0A43B230" w14:textId="062D8712" w:rsidR="00CB5503" w:rsidRPr="00FD630B" w:rsidRDefault="00CB5503" w:rsidP="000F2D8B">
            <w:pPr>
              <w:rPr>
                <w:lang w:val="en-US"/>
              </w:rPr>
            </w:pPr>
            <w:r>
              <w:rPr>
                <w:lang w:val="en-US"/>
              </w:rPr>
              <w:t>PCOMP_CODE</w:t>
            </w:r>
          </w:p>
        </w:tc>
        <w:tc>
          <w:tcPr>
            <w:tcW w:w="1260" w:type="dxa"/>
          </w:tcPr>
          <w:p w14:paraId="62179548" w14:textId="6605D136" w:rsidR="00CB5503" w:rsidRPr="00FD630B" w:rsidRDefault="00CB5503" w:rsidP="000F2D8B">
            <w:pPr>
              <w:rPr>
                <w:lang w:val="en-US"/>
              </w:rPr>
            </w:pPr>
            <w:r>
              <w:rPr>
                <w:lang w:val="en-US"/>
              </w:rPr>
              <w:t>Character</w:t>
            </w:r>
          </w:p>
        </w:tc>
        <w:tc>
          <w:tcPr>
            <w:tcW w:w="1260" w:type="dxa"/>
          </w:tcPr>
          <w:p w14:paraId="3DC6CDB0" w14:textId="4C0F0820" w:rsidR="00CB5503" w:rsidRPr="00FD630B" w:rsidRDefault="00616BB3" w:rsidP="000F2D8B">
            <w:pPr>
              <w:jc w:val="center"/>
              <w:rPr>
                <w:lang w:val="en-US"/>
              </w:rPr>
            </w:pPr>
            <w:r>
              <w:rPr>
                <w:lang w:val="en-US"/>
              </w:rPr>
              <w:t>75</w:t>
            </w:r>
          </w:p>
        </w:tc>
        <w:tc>
          <w:tcPr>
            <w:tcW w:w="2784" w:type="dxa"/>
          </w:tcPr>
          <w:p w14:paraId="0ECDAD4F" w14:textId="6720C957" w:rsidR="00CB5503" w:rsidRPr="00CA6859" w:rsidRDefault="00CB5503" w:rsidP="000F2D8B">
            <w:pPr>
              <w:rPr>
                <w:lang w:val="ru-RU"/>
              </w:rPr>
            </w:pPr>
            <w:r>
              <w:rPr>
                <w:lang w:val="ru-RU"/>
              </w:rPr>
              <w:t>Юридическое лицо</w:t>
            </w:r>
          </w:p>
        </w:tc>
        <w:tc>
          <w:tcPr>
            <w:tcW w:w="1716" w:type="dxa"/>
          </w:tcPr>
          <w:p w14:paraId="037E7769" w14:textId="6FD8F960" w:rsidR="00CB5503" w:rsidRPr="00CA6859" w:rsidRDefault="00CB5503" w:rsidP="000F2D8B">
            <w:pPr>
              <w:jc w:val="center"/>
              <w:rPr>
                <w:lang w:val="ru-RU"/>
              </w:rPr>
            </w:pPr>
            <w:r>
              <w:rPr>
                <w:lang w:val="ru-RU"/>
              </w:rPr>
              <w:t>Нет</w:t>
            </w:r>
          </w:p>
        </w:tc>
      </w:tr>
      <w:tr w:rsidR="00CF311C" w:rsidRPr="00CA6859" w14:paraId="0F4DCAB1" w14:textId="77777777" w:rsidTr="00FD630B">
        <w:tc>
          <w:tcPr>
            <w:tcW w:w="1402" w:type="dxa"/>
          </w:tcPr>
          <w:p w14:paraId="661DD7E9" w14:textId="7BD99A1D" w:rsidR="00CF311C" w:rsidRPr="00CA6859" w:rsidRDefault="00CF311C" w:rsidP="00CF311C">
            <w:pPr>
              <w:rPr>
                <w:lang w:val="ru-RU"/>
              </w:rPr>
            </w:pPr>
            <w:r w:rsidRPr="00CA6859">
              <w:rPr>
                <w:lang w:val="ru-RU"/>
              </w:rPr>
              <w:t>FK</w:t>
            </w:r>
          </w:p>
        </w:tc>
        <w:tc>
          <w:tcPr>
            <w:tcW w:w="1924" w:type="dxa"/>
            <w:vAlign w:val="center"/>
          </w:tcPr>
          <w:p w14:paraId="21F0E6E7" w14:textId="65FA46FD" w:rsidR="00CF311C" w:rsidRPr="00CA6859" w:rsidRDefault="00CF311C" w:rsidP="00CF311C">
            <w:pPr>
              <w:rPr>
                <w:lang w:val="ru-RU"/>
              </w:rPr>
            </w:pPr>
            <w:r>
              <w:rPr>
                <w:lang w:val="en-US"/>
              </w:rPr>
              <w:t>CUST_ID</w:t>
            </w:r>
          </w:p>
        </w:tc>
        <w:tc>
          <w:tcPr>
            <w:tcW w:w="1260" w:type="dxa"/>
          </w:tcPr>
          <w:p w14:paraId="31D6FCEB" w14:textId="4D824CDF" w:rsidR="00CF311C" w:rsidRPr="00CA6859" w:rsidRDefault="00CF311C" w:rsidP="00CF311C">
            <w:pPr>
              <w:rPr>
                <w:lang w:val="ru-RU"/>
              </w:rPr>
            </w:pPr>
            <w:r>
              <w:rPr>
                <w:lang w:val="en-US"/>
              </w:rPr>
              <w:t>NUMERIC</w:t>
            </w:r>
          </w:p>
        </w:tc>
        <w:tc>
          <w:tcPr>
            <w:tcW w:w="1260" w:type="dxa"/>
            <w:vAlign w:val="center"/>
          </w:tcPr>
          <w:p w14:paraId="1FB18469" w14:textId="1ACBF59C" w:rsidR="00CF311C" w:rsidRPr="00CA6859" w:rsidRDefault="00CF311C" w:rsidP="00CF311C">
            <w:pPr>
              <w:jc w:val="center"/>
              <w:rPr>
                <w:lang w:val="ru-RU"/>
              </w:rPr>
            </w:pPr>
            <w:r>
              <w:rPr>
                <w:lang w:val="en-US"/>
              </w:rPr>
              <w:t>11</w:t>
            </w:r>
          </w:p>
        </w:tc>
        <w:tc>
          <w:tcPr>
            <w:tcW w:w="2784" w:type="dxa"/>
            <w:vAlign w:val="bottom"/>
          </w:tcPr>
          <w:p w14:paraId="78317D18" w14:textId="1D9A190C" w:rsidR="00CF311C" w:rsidRPr="00CA6859" w:rsidRDefault="00CF311C" w:rsidP="00CF311C">
            <w:pPr>
              <w:rPr>
                <w:lang w:val="ru-RU"/>
              </w:rPr>
            </w:pPr>
            <w:r>
              <w:rPr>
                <w:lang w:val="ru-RU"/>
              </w:rPr>
              <w:t>Идентификатор точки синхронизации</w:t>
            </w:r>
          </w:p>
        </w:tc>
        <w:tc>
          <w:tcPr>
            <w:tcW w:w="1716" w:type="dxa"/>
          </w:tcPr>
          <w:p w14:paraId="1D98F077" w14:textId="3BBF9DC1" w:rsidR="00CF311C" w:rsidRPr="00CA6859" w:rsidRDefault="00CF311C" w:rsidP="00CF311C">
            <w:pPr>
              <w:jc w:val="center"/>
              <w:rPr>
                <w:lang w:val="ru-RU"/>
              </w:rPr>
            </w:pPr>
            <w:r w:rsidRPr="00CA6859">
              <w:rPr>
                <w:lang w:val="ru-RU"/>
              </w:rPr>
              <w:t>Да</w:t>
            </w:r>
          </w:p>
        </w:tc>
      </w:tr>
    </w:tbl>
    <w:p w14:paraId="10838E1A" w14:textId="3035E819" w:rsidR="00446C77" w:rsidRPr="00CA6859" w:rsidRDefault="004D27BA" w:rsidP="004D27BA">
      <w:pPr>
        <w:pStyle w:val="Heading2"/>
        <w:rPr>
          <w:lang w:val="ru-RU"/>
        </w:rPr>
      </w:pPr>
      <w:bookmarkStart w:id="193" w:name="_Toc60028957"/>
      <w:bookmarkStart w:id="194" w:name="_Toc63165284"/>
      <w:bookmarkStart w:id="195" w:name="_Toc63165430"/>
      <w:bookmarkStart w:id="196" w:name="_Toc63759040"/>
      <w:bookmarkStart w:id="197" w:name="_Toc64778800"/>
      <w:bookmarkStart w:id="198" w:name="_Toc64808513"/>
      <w:bookmarkStart w:id="199" w:name="_Toc65031944"/>
      <w:bookmarkStart w:id="200" w:name="_Toc65485027"/>
      <w:bookmarkStart w:id="201" w:name="_Toc60028958"/>
      <w:bookmarkStart w:id="202" w:name="_Toc63165285"/>
      <w:bookmarkStart w:id="203" w:name="_Toc63165431"/>
      <w:bookmarkStart w:id="204" w:name="_Toc63759041"/>
      <w:bookmarkStart w:id="205" w:name="_Toc64778801"/>
      <w:bookmarkStart w:id="206" w:name="_Toc64808514"/>
      <w:bookmarkStart w:id="207" w:name="_Toc65031945"/>
      <w:bookmarkStart w:id="208" w:name="_Toc65485028"/>
      <w:bookmarkStart w:id="209" w:name="_Toc420948314"/>
      <w:bookmarkStart w:id="210" w:name="_Toc151455600"/>
      <w:bookmarkStart w:id="211" w:name="_Toc356571347"/>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00CA6859">
        <w:rPr>
          <w:lang w:val="ru-RU"/>
        </w:rPr>
        <w:t xml:space="preserve">Особенности экспорта информации о заказе (детали) </w:t>
      </w:r>
      <w:r w:rsidR="00446C77" w:rsidRPr="00CA6859">
        <w:rPr>
          <w:lang w:val="ru-RU"/>
        </w:rPr>
        <w:t>(OLORDERD.DBF)</w:t>
      </w:r>
      <w:bookmarkEnd w:id="209"/>
    </w:p>
    <w:p w14:paraId="21EF3AFD" w14:textId="10D191B9" w:rsidR="00446C77" w:rsidRPr="00CA6859" w:rsidRDefault="004D27BA" w:rsidP="004D27BA">
      <w:pPr>
        <w:pStyle w:val="NoSpacing"/>
        <w:numPr>
          <w:ilvl w:val="0"/>
          <w:numId w:val="57"/>
        </w:numPr>
        <w:rPr>
          <w:lang w:val="ru-RU"/>
        </w:rPr>
      </w:pPr>
      <w:r w:rsidRPr="00CA6859">
        <w:rPr>
          <w:lang w:val="ru-RU"/>
        </w:rPr>
        <w:t>Экспортируются данные табл. tblOutLetCardH</w:t>
      </w:r>
      <w:r w:rsidR="00446C77" w:rsidRPr="00CA6859">
        <w:rPr>
          <w:lang w:val="ru-RU"/>
        </w:rPr>
        <w:t>.</w:t>
      </w:r>
    </w:p>
    <w:p w14:paraId="71B6B095" w14:textId="77777777" w:rsidR="00446C77" w:rsidRPr="00CA6859" w:rsidRDefault="00446C77" w:rsidP="00446C77">
      <w:pPr>
        <w:pStyle w:val="ListParagraph"/>
        <w:ind w:left="1440"/>
        <w:jc w:val="both"/>
        <w:rPr>
          <w:lang w:val="ru-RU"/>
        </w:rPr>
      </w:pPr>
    </w:p>
    <w:p w14:paraId="08A13892" w14:textId="78DD2520" w:rsidR="00446C77" w:rsidRPr="00CA6859" w:rsidRDefault="004D27BA" w:rsidP="00446C77">
      <w:pPr>
        <w:ind w:left="720"/>
        <w:rPr>
          <w:b/>
          <w:lang w:val="ru-RU"/>
        </w:rPr>
      </w:pPr>
      <w:r w:rsidRPr="00CA6859">
        <w:rPr>
          <w:b/>
          <w:lang w:val="ru-RU"/>
        </w:rPr>
        <w:lastRenderedPageBreak/>
        <w:t xml:space="preserve">Особенности </w:t>
      </w:r>
      <w:r w:rsidR="00370BBB" w:rsidRPr="00370BBB">
        <w:rPr>
          <w:b/>
          <w:lang w:val="ru-RU"/>
        </w:rPr>
        <w:t>экспорта</w:t>
      </w:r>
      <w:r w:rsidR="00370BBB" w:rsidRPr="00370BBB">
        <w:rPr>
          <w:lang w:val="ru-RU"/>
        </w:rPr>
        <w:t xml:space="preserve"> </w:t>
      </w:r>
      <w:r w:rsidRPr="00CA6859">
        <w:rPr>
          <w:b/>
          <w:lang w:val="ru-RU"/>
        </w:rPr>
        <w:t>в зависимости от опций</w:t>
      </w:r>
    </w:p>
    <w:p w14:paraId="2C03F702" w14:textId="77777777" w:rsidR="00446C77" w:rsidRPr="00CA6859" w:rsidRDefault="00446C77" w:rsidP="00446C77">
      <w:pPr>
        <w:ind w:left="720"/>
        <w:rPr>
          <w:b/>
          <w:lang w:val="ru-RU"/>
        </w:rPr>
      </w:pPr>
    </w:p>
    <w:p w14:paraId="2F27C385" w14:textId="7039832F" w:rsidR="00446C77" w:rsidRPr="00CA6859" w:rsidRDefault="00446C77" w:rsidP="00446C77">
      <w:pPr>
        <w:pStyle w:val="BodyTextIndent"/>
        <w:ind w:left="1080"/>
        <w:rPr>
          <w:rStyle w:val="unknown1"/>
          <w:i/>
          <w:color w:val="auto"/>
          <w:lang w:val="ru-RU"/>
        </w:rPr>
      </w:pPr>
      <w:r w:rsidRPr="00CA6859">
        <w:rPr>
          <w:rStyle w:val="unknown1"/>
          <w:i/>
          <w:color w:val="auto"/>
          <w:lang w:val="ru-RU"/>
        </w:rPr>
        <w:t xml:space="preserve">52 </w:t>
      </w:r>
      <w:r w:rsidR="00560730">
        <w:rPr>
          <w:rStyle w:val="unknown1"/>
          <w:i/>
          <w:color w:val="auto"/>
          <w:lang w:val="ru-RU"/>
        </w:rPr>
        <w:t>–</w:t>
      </w:r>
      <w:r w:rsidR="004D27BA" w:rsidRPr="00CA6859">
        <w:rPr>
          <w:rStyle w:val="unknown1"/>
          <w:i/>
          <w:color w:val="auto"/>
          <w:lang w:val="ru-RU"/>
        </w:rPr>
        <w:t xml:space="preserve">Кодирование продукции </w:t>
      </w:r>
    </w:p>
    <w:p w14:paraId="23849D36" w14:textId="77777777" w:rsidR="00446C77" w:rsidRPr="00CA6859" w:rsidRDefault="00446C77" w:rsidP="00446C77">
      <w:pPr>
        <w:pStyle w:val="BodyTextIndent"/>
        <w:ind w:left="1080"/>
        <w:rPr>
          <w:rStyle w:val="unknown1"/>
          <w:i/>
          <w:color w:val="auto"/>
          <w:lang w:val="ru-RU"/>
        </w:rPr>
      </w:pPr>
    </w:p>
    <w:p w14:paraId="48071F15" w14:textId="77777777" w:rsidR="004D27BA" w:rsidRPr="00CA6859" w:rsidRDefault="004D27BA" w:rsidP="004D27BA">
      <w:pPr>
        <w:pStyle w:val="NoSpacing"/>
        <w:numPr>
          <w:ilvl w:val="0"/>
          <w:numId w:val="55"/>
        </w:numPr>
        <w:rPr>
          <w:lang w:val="ru-RU"/>
        </w:rPr>
      </w:pPr>
      <w:r w:rsidRPr="00CA6859">
        <w:rPr>
          <w:lang w:val="ru-RU"/>
        </w:rPr>
        <w:t xml:space="preserve">Если опция = 0, то при экспорте в таблице OLORDERD.DBF, заполняется поле Code. </w:t>
      </w:r>
    </w:p>
    <w:p w14:paraId="76274A1F" w14:textId="2FFAB146" w:rsidR="00446C77" w:rsidRPr="00CA6859" w:rsidRDefault="004D27BA" w:rsidP="004D27BA">
      <w:pPr>
        <w:pStyle w:val="NoSpacing"/>
        <w:numPr>
          <w:ilvl w:val="0"/>
          <w:numId w:val="55"/>
        </w:numPr>
        <w:rPr>
          <w:lang w:val="ru-RU"/>
        </w:rPr>
      </w:pPr>
      <w:r w:rsidRPr="00CA6859">
        <w:rPr>
          <w:lang w:val="ru-RU"/>
        </w:rPr>
        <w:t>Если опция = 1, то при экспорте в таблице OLORDERD.DBF, заполняется поле LOCALCODE.</w:t>
      </w:r>
    </w:p>
    <w:p w14:paraId="5C53721C" w14:textId="77777777" w:rsidR="00446C77" w:rsidRPr="00CA6859" w:rsidRDefault="00446C77" w:rsidP="00C07A41">
      <w:pPr>
        <w:pStyle w:val="NoSpacing"/>
        <w:ind w:left="706"/>
        <w:rPr>
          <w:lang w:val="ru-RU"/>
        </w:rPr>
      </w:pPr>
    </w:p>
    <w:p w14:paraId="084D76EA" w14:textId="696A97EF" w:rsidR="00446C77" w:rsidRPr="00CA6859" w:rsidRDefault="00446C77" w:rsidP="00446C77">
      <w:pPr>
        <w:pStyle w:val="BodyTextIndent"/>
        <w:ind w:left="1080"/>
        <w:rPr>
          <w:rStyle w:val="unknown1"/>
          <w:i/>
          <w:color w:val="auto"/>
          <w:lang w:val="ru-RU"/>
        </w:rPr>
      </w:pPr>
      <w:r w:rsidRPr="00CA6859">
        <w:rPr>
          <w:rStyle w:val="unknown1"/>
          <w:i/>
          <w:color w:val="auto"/>
          <w:lang w:val="ru-RU"/>
        </w:rPr>
        <w:t xml:space="preserve">145 </w:t>
      </w:r>
      <w:r w:rsidR="00560730">
        <w:rPr>
          <w:rStyle w:val="unknown1"/>
          <w:i/>
          <w:color w:val="auto"/>
          <w:lang w:val="ru-RU"/>
        </w:rPr>
        <w:t>–</w:t>
      </w:r>
      <w:r w:rsidRPr="00CA6859">
        <w:rPr>
          <w:rStyle w:val="unknown1"/>
          <w:i/>
          <w:color w:val="auto"/>
          <w:lang w:val="ru-RU"/>
        </w:rPr>
        <w:t xml:space="preserve"> </w:t>
      </w:r>
      <w:r w:rsidR="004D27BA" w:rsidRPr="00CA6859">
        <w:rPr>
          <w:rStyle w:val="unknown1"/>
          <w:i/>
          <w:color w:val="auto"/>
          <w:lang w:val="ru-RU"/>
        </w:rPr>
        <w:t xml:space="preserve">Раскрутка глобальных миксов </w:t>
      </w:r>
    </w:p>
    <w:p w14:paraId="1ED7A136" w14:textId="77777777" w:rsidR="00446C77" w:rsidRPr="00CA6859" w:rsidRDefault="00446C77" w:rsidP="00446C77">
      <w:pPr>
        <w:ind w:left="720"/>
        <w:rPr>
          <w:b/>
          <w:lang w:val="ru-RU"/>
        </w:rPr>
      </w:pPr>
    </w:p>
    <w:p w14:paraId="0A40CBFD" w14:textId="1127107F" w:rsidR="004D27BA" w:rsidRPr="00CA6859" w:rsidRDefault="004D27BA" w:rsidP="004D27BA">
      <w:pPr>
        <w:pStyle w:val="NoSpacing"/>
        <w:numPr>
          <w:ilvl w:val="0"/>
          <w:numId w:val="55"/>
        </w:numPr>
        <w:rPr>
          <w:lang w:val="ru-RU"/>
        </w:rPr>
      </w:pPr>
      <w:r w:rsidRPr="00CA6859">
        <w:rPr>
          <w:lang w:val="ru-RU"/>
        </w:rPr>
        <w:t xml:space="preserve">Если опция = 0, то при экспорте в таблице OLORDERD.DBF, содержится Code продукции-микса, который присутствует в деталях заказа (tblOutletOrderD.Product_Id). </w:t>
      </w:r>
    </w:p>
    <w:p w14:paraId="13EFA418" w14:textId="05B5E5FA" w:rsidR="00446C77" w:rsidRPr="00CA6859" w:rsidRDefault="004D27BA" w:rsidP="004D27BA">
      <w:pPr>
        <w:pStyle w:val="NoSpacing"/>
        <w:numPr>
          <w:ilvl w:val="0"/>
          <w:numId w:val="55"/>
        </w:numPr>
        <w:rPr>
          <w:lang w:val="ru-RU"/>
        </w:rPr>
      </w:pPr>
      <w:r w:rsidRPr="00CA6859">
        <w:rPr>
          <w:lang w:val="ru-RU"/>
        </w:rPr>
        <w:t>Если опция = 1, то при экспорте в таблице OLORDERD.DBF, содержатся компоненты продукции-микса с соответствующими количествами (в соответствии с количеством данной компоненты в миксе) и ценам, ценам с учетом скидки (которые соответствуют проценту судьбы данной компоненты в миксе) .</w:t>
      </w:r>
    </w:p>
    <w:p w14:paraId="6B76F493" w14:textId="77777777" w:rsidR="00446C77" w:rsidRPr="00CA6859" w:rsidRDefault="00446C77" w:rsidP="00446C77">
      <w:pPr>
        <w:ind w:left="720"/>
        <w:rPr>
          <w:b/>
          <w:lang w:val="ru-RU"/>
        </w:rPr>
      </w:pPr>
    </w:p>
    <w:p w14:paraId="4D918CA9" w14:textId="3953A163" w:rsidR="00446C77" w:rsidRPr="00CA6859" w:rsidRDefault="00446C77" w:rsidP="00446C77">
      <w:pPr>
        <w:pStyle w:val="BodyTextIndent"/>
        <w:ind w:left="1080"/>
        <w:rPr>
          <w:rStyle w:val="unknown1"/>
          <w:i/>
          <w:color w:val="auto"/>
          <w:lang w:val="ru-RU"/>
        </w:rPr>
      </w:pPr>
      <w:r w:rsidRPr="00CA6859">
        <w:rPr>
          <w:rStyle w:val="unknown1"/>
          <w:i/>
          <w:color w:val="auto"/>
          <w:lang w:val="ru-RU"/>
        </w:rPr>
        <w:t xml:space="preserve">219 </w:t>
      </w:r>
      <w:r w:rsidR="00560730">
        <w:rPr>
          <w:rStyle w:val="unknown1"/>
          <w:i/>
          <w:color w:val="auto"/>
          <w:lang w:val="ru-RU"/>
        </w:rPr>
        <w:t>–</w:t>
      </w:r>
      <w:r w:rsidRPr="00CA6859">
        <w:rPr>
          <w:rStyle w:val="unknown1"/>
          <w:i/>
          <w:color w:val="auto"/>
          <w:lang w:val="ru-RU"/>
        </w:rPr>
        <w:t xml:space="preserve"> </w:t>
      </w:r>
      <w:r w:rsidR="004D27BA" w:rsidRPr="00CA6859">
        <w:rPr>
          <w:rStyle w:val="unknown1"/>
          <w:i/>
          <w:color w:val="auto"/>
          <w:lang w:val="ru-RU"/>
        </w:rPr>
        <w:t xml:space="preserve">Изымать данные из DBF-файла при автоматическом экспорте </w:t>
      </w:r>
    </w:p>
    <w:p w14:paraId="63CE008A" w14:textId="77777777" w:rsidR="00446C77" w:rsidRPr="00CA6859" w:rsidRDefault="00446C77" w:rsidP="00446C77">
      <w:pPr>
        <w:pStyle w:val="BodyTextIndent"/>
        <w:ind w:left="1080"/>
        <w:rPr>
          <w:rStyle w:val="unknown1"/>
          <w:i/>
          <w:color w:val="auto"/>
          <w:lang w:val="ru-RU"/>
        </w:rPr>
      </w:pPr>
    </w:p>
    <w:p w14:paraId="32CE9AD0" w14:textId="21399F1C" w:rsidR="004D27BA" w:rsidRPr="00CA6859" w:rsidRDefault="004D27BA" w:rsidP="004D27BA">
      <w:pPr>
        <w:pStyle w:val="NoSpacing"/>
        <w:numPr>
          <w:ilvl w:val="0"/>
          <w:numId w:val="56"/>
        </w:numPr>
        <w:rPr>
          <w:lang w:val="ru-RU"/>
        </w:rPr>
      </w:pPr>
      <w:r w:rsidRPr="00CA6859">
        <w:rPr>
          <w:lang w:val="ru-RU"/>
        </w:rPr>
        <w:t xml:space="preserve">Если опция = 0, то при экспорте в таблице exp.tblOutletOrderH, данные предварительно не изымаются, а накапливаются. </w:t>
      </w:r>
    </w:p>
    <w:p w14:paraId="67471DAA" w14:textId="7E740947" w:rsidR="00446C77" w:rsidRPr="00CA6859" w:rsidRDefault="004D27BA" w:rsidP="004D27BA">
      <w:pPr>
        <w:pStyle w:val="NoSpacing"/>
        <w:numPr>
          <w:ilvl w:val="0"/>
          <w:numId w:val="56"/>
        </w:numPr>
        <w:rPr>
          <w:lang w:val="ru-RU"/>
        </w:rPr>
      </w:pPr>
      <w:r w:rsidRPr="00CA6859">
        <w:rPr>
          <w:lang w:val="ru-RU"/>
        </w:rPr>
        <w:t>Если опция = 1, то при экспорте в таблице exp.tblOutletOrderH, данные предварительно изымаются, и экспортируются новые.</w:t>
      </w:r>
    </w:p>
    <w:p w14:paraId="2E49F254" w14:textId="37EFAB8D" w:rsidR="00446C77" w:rsidRPr="00CA6859" w:rsidRDefault="00446C77" w:rsidP="00446C77">
      <w:pPr>
        <w:pStyle w:val="Heading2"/>
        <w:rPr>
          <w:lang w:val="ru-RU"/>
        </w:rPr>
      </w:pPr>
      <w:bookmarkStart w:id="212" w:name="_Toc420948315"/>
      <w:r w:rsidRPr="00CA6859">
        <w:rPr>
          <w:lang w:val="ru-RU"/>
        </w:rPr>
        <w:t>Таблиц</w:t>
      </w:r>
      <w:r w:rsidR="004D27BA" w:rsidRPr="00CA6859">
        <w:rPr>
          <w:lang w:val="ru-RU"/>
        </w:rPr>
        <w:t>а</w:t>
      </w:r>
      <w:r w:rsidRPr="00CA6859">
        <w:rPr>
          <w:lang w:val="ru-RU"/>
        </w:rPr>
        <w:t xml:space="preserve"> olorderd</w:t>
      </w:r>
      <w:bookmarkEnd w:id="210"/>
      <w:bookmarkEnd w:id="211"/>
      <w:bookmarkEnd w:id="212"/>
    </w:p>
    <w:p w14:paraId="65E245BF" w14:textId="15ED6F95" w:rsidR="00446C77" w:rsidRPr="00CA6859" w:rsidRDefault="00446C77" w:rsidP="00334D2D">
      <w:pPr>
        <w:spacing w:before="200" w:after="200"/>
        <w:ind w:left="567"/>
        <w:rPr>
          <w:lang w:val="ru-RU"/>
        </w:rPr>
      </w:pPr>
      <w:r w:rsidRPr="00CA6859">
        <w:rPr>
          <w:lang w:val="ru-RU"/>
        </w:rPr>
        <w:tab/>
      </w:r>
      <w:r w:rsidR="004D27BA" w:rsidRPr="00CA6859">
        <w:rPr>
          <w:lang w:val="ru-RU"/>
        </w:rPr>
        <w:t>Информация о документе заказа (детали)</w:t>
      </w:r>
      <w:r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4D27BA" w:rsidRPr="00CA6859" w14:paraId="2E0CEA05" w14:textId="77777777" w:rsidTr="00161B45">
        <w:tc>
          <w:tcPr>
            <w:tcW w:w="1402" w:type="dxa"/>
            <w:tcBorders>
              <w:top w:val="single" w:sz="12" w:space="0" w:color="auto"/>
              <w:left w:val="single" w:sz="12" w:space="0" w:color="auto"/>
              <w:bottom w:val="single" w:sz="12" w:space="0" w:color="auto"/>
              <w:right w:val="single" w:sz="12" w:space="0" w:color="auto"/>
            </w:tcBorders>
          </w:tcPr>
          <w:p w14:paraId="349AAA4C" w14:textId="38F489F0" w:rsidR="004D27BA" w:rsidRPr="00CA6859" w:rsidRDefault="004D27BA"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2C83ED64" w14:textId="346FCB25" w:rsidR="004D27BA" w:rsidRPr="00CA6859" w:rsidRDefault="004D27BA"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5C36EF9E" w14:textId="544FFC80" w:rsidR="004D27BA" w:rsidRPr="00CA6859" w:rsidRDefault="004D27BA"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2935584" w14:textId="7DBC7D22" w:rsidR="004D27BA" w:rsidRPr="00CA6859" w:rsidRDefault="004D27BA"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29448FFB" w14:textId="4269CEE8" w:rsidR="004D27BA" w:rsidRPr="00CA6859" w:rsidRDefault="004D27BA"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465460A8" w14:textId="7E9096BC" w:rsidR="004D27BA" w:rsidRPr="00CA6859" w:rsidRDefault="004D27BA" w:rsidP="000F2D8B">
            <w:pPr>
              <w:jc w:val="center"/>
              <w:rPr>
                <w:b/>
                <w:lang w:val="ru-RU"/>
              </w:rPr>
            </w:pPr>
            <w:r w:rsidRPr="00CA6859">
              <w:rPr>
                <w:b/>
                <w:lang w:val="ru-RU"/>
              </w:rPr>
              <w:t>Поле обязательное</w:t>
            </w:r>
          </w:p>
        </w:tc>
      </w:tr>
      <w:tr w:rsidR="00B513E8" w:rsidRPr="00CA6859" w14:paraId="13504D79" w14:textId="77777777" w:rsidTr="00161B45">
        <w:trPr>
          <w:trHeight w:val="268"/>
        </w:trPr>
        <w:tc>
          <w:tcPr>
            <w:tcW w:w="1402" w:type="dxa"/>
            <w:tcBorders>
              <w:top w:val="single" w:sz="12" w:space="0" w:color="auto"/>
            </w:tcBorders>
          </w:tcPr>
          <w:p w14:paraId="407A8541" w14:textId="77777777" w:rsidR="00446C77" w:rsidRPr="00CA6859" w:rsidRDefault="00446C77" w:rsidP="000F2D8B">
            <w:pPr>
              <w:rPr>
                <w:lang w:val="ru-RU"/>
              </w:rPr>
            </w:pPr>
            <w:r w:rsidRPr="00CA6859">
              <w:rPr>
                <w:lang w:val="ru-RU"/>
              </w:rPr>
              <w:t>FK</w:t>
            </w:r>
          </w:p>
        </w:tc>
        <w:tc>
          <w:tcPr>
            <w:tcW w:w="1800" w:type="dxa"/>
            <w:tcBorders>
              <w:top w:val="single" w:sz="12" w:space="0" w:color="auto"/>
            </w:tcBorders>
          </w:tcPr>
          <w:p w14:paraId="3756D45F" w14:textId="77777777" w:rsidR="00446C77" w:rsidRPr="00CA6859" w:rsidRDefault="00446C77" w:rsidP="000F2D8B">
            <w:pPr>
              <w:rPr>
                <w:lang w:val="ru-RU"/>
              </w:rPr>
            </w:pPr>
            <w:r w:rsidRPr="00CA6859">
              <w:rPr>
                <w:lang w:val="ru-RU"/>
              </w:rPr>
              <w:t>Order_No</w:t>
            </w:r>
          </w:p>
        </w:tc>
        <w:tc>
          <w:tcPr>
            <w:tcW w:w="1260" w:type="dxa"/>
            <w:tcBorders>
              <w:top w:val="single" w:sz="12" w:space="0" w:color="auto"/>
            </w:tcBorders>
          </w:tcPr>
          <w:p w14:paraId="191E1E79" w14:textId="77777777" w:rsidR="00446C77" w:rsidRPr="00CA6859" w:rsidRDefault="00446C77" w:rsidP="000F2D8B">
            <w:pPr>
              <w:rPr>
                <w:lang w:val="ru-RU"/>
              </w:rPr>
            </w:pPr>
            <w:r w:rsidRPr="00CA6859">
              <w:rPr>
                <w:lang w:val="ru-RU"/>
              </w:rPr>
              <w:t>Numeric</w:t>
            </w:r>
          </w:p>
        </w:tc>
        <w:tc>
          <w:tcPr>
            <w:tcW w:w="1260" w:type="dxa"/>
            <w:tcBorders>
              <w:top w:val="single" w:sz="12" w:space="0" w:color="auto"/>
            </w:tcBorders>
          </w:tcPr>
          <w:p w14:paraId="3383D941" w14:textId="77777777" w:rsidR="00446C77" w:rsidRPr="00CA6859" w:rsidRDefault="00446C77" w:rsidP="000F2D8B">
            <w:pPr>
              <w:jc w:val="center"/>
              <w:rPr>
                <w:lang w:val="ru-RU"/>
              </w:rPr>
            </w:pPr>
            <w:r w:rsidRPr="00CA6859">
              <w:rPr>
                <w:lang w:val="ru-RU"/>
              </w:rPr>
              <w:t>20</w:t>
            </w:r>
          </w:p>
        </w:tc>
        <w:tc>
          <w:tcPr>
            <w:tcW w:w="2784" w:type="dxa"/>
            <w:tcBorders>
              <w:top w:val="single" w:sz="12" w:space="0" w:color="auto"/>
            </w:tcBorders>
          </w:tcPr>
          <w:p w14:paraId="64326F86" w14:textId="458826F5" w:rsidR="00446C77" w:rsidRPr="00CA6859" w:rsidRDefault="004D27BA" w:rsidP="000F2D8B">
            <w:pPr>
              <w:rPr>
                <w:lang w:val="ru-RU"/>
              </w:rPr>
            </w:pPr>
            <w:r w:rsidRPr="00CA6859">
              <w:rPr>
                <w:lang w:val="ru-RU"/>
              </w:rPr>
              <w:t>идентификатор заказа</w:t>
            </w:r>
          </w:p>
        </w:tc>
        <w:tc>
          <w:tcPr>
            <w:tcW w:w="1716" w:type="dxa"/>
            <w:tcBorders>
              <w:top w:val="single" w:sz="12" w:space="0" w:color="auto"/>
            </w:tcBorders>
          </w:tcPr>
          <w:p w14:paraId="7DED4A82" w14:textId="1E5F3C8F" w:rsidR="00446C77" w:rsidRPr="00CA6859" w:rsidRDefault="004D27BA" w:rsidP="000F2D8B">
            <w:pPr>
              <w:jc w:val="center"/>
              <w:rPr>
                <w:lang w:val="ru-RU"/>
              </w:rPr>
            </w:pPr>
            <w:r w:rsidRPr="00CA6859">
              <w:rPr>
                <w:lang w:val="ru-RU"/>
              </w:rPr>
              <w:t>Да</w:t>
            </w:r>
          </w:p>
        </w:tc>
      </w:tr>
      <w:tr w:rsidR="00B513E8" w:rsidRPr="00CA6859" w14:paraId="16C7B953" w14:textId="77777777" w:rsidTr="00161B45">
        <w:trPr>
          <w:trHeight w:val="268"/>
        </w:trPr>
        <w:tc>
          <w:tcPr>
            <w:tcW w:w="1402" w:type="dxa"/>
          </w:tcPr>
          <w:p w14:paraId="0AB8D255" w14:textId="77777777" w:rsidR="00446C77" w:rsidRPr="00CA6859" w:rsidRDefault="00446C77" w:rsidP="000F2D8B">
            <w:pPr>
              <w:rPr>
                <w:lang w:val="ru-RU"/>
              </w:rPr>
            </w:pPr>
            <w:r w:rsidRPr="00CA6859">
              <w:rPr>
                <w:lang w:val="ru-RU"/>
              </w:rPr>
              <w:t>FK</w:t>
            </w:r>
          </w:p>
        </w:tc>
        <w:tc>
          <w:tcPr>
            <w:tcW w:w="1800" w:type="dxa"/>
          </w:tcPr>
          <w:p w14:paraId="6F69C345" w14:textId="77777777" w:rsidR="00446C77" w:rsidRPr="00CA6859" w:rsidRDefault="00446C77" w:rsidP="000F2D8B">
            <w:pPr>
              <w:rPr>
                <w:lang w:val="ru-RU"/>
              </w:rPr>
            </w:pPr>
            <w:r w:rsidRPr="00CA6859">
              <w:rPr>
                <w:lang w:val="ru-RU"/>
              </w:rPr>
              <w:t>Code</w:t>
            </w:r>
          </w:p>
        </w:tc>
        <w:tc>
          <w:tcPr>
            <w:tcW w:w="1260" w:type="dxa"/>
          </w:tcPr>
          <w:p w14:paraId="47751757" w14:textId="77777777" w:rsidR="00446C77" w:rsidRPr="00CA6859" w:rsidRDefault="00446C77" w:rsidP="000F2D8B">
            <w:pPr>
              <w:rPr>
                <w:lang w:val="ru-RU"/>
              </w:rPr>
            </w:pPr>
            <w:r w:rsidRPr="00CA6859">
              <w:rPr>
                <w:lang w:val="ru-RU"/>
              </w:rPr>
              <w:t>Сharacter</w:t>
            </w:r>
          </w:p>
        </w:tc>
        <w:tc>
          <w:tcPr>
            <w:tcW w:w="1260" w:type="dxa"/>
          </w:tcPr>
          <w:p w14:paraId="720D4662" w14:textId="77777777" w:rsidR="00446C77" w:rsidRPr="00CA6859" w:rsidRDefault="00446C77" w:rsidP="000F2D8B">
            <w:pPr>
              <w:jc w:val="center"/>
              <w:rPr>
                <w:lang w:val="ru-RU"/>
              </w:rPr>
            </w:pPr>
            <w:r w:rsidRPr="00CA6859">
              <w:rPr>
                <w:lang w:val="ru-RU"/>
              </w:rPr>
              <w:t>20</w:t>
            </w:r>
          </w:p>
        </w:tc>
        <w:tc>
          <w:tcPr>
            <w:tcW w:w="2784" w:type="dxa"/>
          </w:tcPr>
          <w:p w14:paraId="02521F62" w14:textId="2BEA11CD" w:rsidR="00446C77" w:rsidRPr="00CA6859" w:rsidRDefault="004D27BA" w:rsidP="000F2D8B">
            <w:pPr>
              <w:rPr>
                <w:lang w:val="ru-RU"/>
              </w:rPr>
            </w:pPr>
            <w:r w:rsidRPr="00CA6859">
              <w:rPr>
                <w:lang w:val="ru-RU"/>
              </w:rPr>
              <w:t>Внешний код продукции</w:t>
            </w:r>
          </w:p>
        </w:tc>
        <w:tc>
          <w:tcPr>
            <w:tcW w:w="1716" w:type="dxa"/>
          </w:tcPr>
          <w:p w14:paraId="238A96CB" w14:textId="285122AE" w:rsidR="00446C77" w:rsidRPr="00CA6859" w:rsidRDefault="004D27BA" w:rsidP="000F2D8B">
            <w:pPr>
              <w:jc w:val="center"/>
              <w:rPr>
                <w:lang w:val="ru-RU"/>
              </w:rPr>
            </w:pPr>
            <w:r w:rsidRPr="00CA6859">
              <w:rPr>
                <w:lang w:val="ru-RU"/>
              </w:rPr>
              <w:t>Да</w:t>
            </w:r>
          </w:p>
        </w:tc>
      </w:tr>
      <w:tr w:rsidR="00B513E8" w:rsidRPr="00CA6859" w14:paraId="1D2D67AB" w14:textId="77777777" w:rsidTr="00161B45">
        <w:tc>
          <w:tcPr>
            <w:tcW w:w="1402" w:type="dxa"/>
          </w:tcPr>
          <w:p w14:paraId="071D6BE3" w14:textId="77777777" w:rsidR="00446C77" w:rsidRPr="00CA6859" w:rsidRDefault="00446C77" w:rsidP="000F2D8B">
            <w:pPr>
              <w:rPr>
                <w:lang w:val="ru-RU"/>
              </w:rPr>
            </w:pPr>
          </w:p>
        </w:tc>
        <w:tc>
          <w:tcPr>
            <w:tcW w:w="1800" w:type="dxa"/>
          </w:tcPr>
          <w:p w14:paraId="0EC0A8ED" w14:textId="77777777" w:rsidR="00446C77" w:rsidRPr="00CA6859" w:rsidRDefault="00446C77" w:rsidP="000F2D8B">
            <w:pPr>
              <w:pStyle w:val="Header"/>
              <w:tabs>
                <w:tab w:val="clear" w:pos="4320"/>
                <w:tab w:val="clear" w:pos="8640"/>
              </w:tabs>
              <w:rPr>
                <w:lang w:val="ru-RU"/>
              </w:rPr>
            </w:pPr>
            <w:r w:rsidRPr="00CA6859">
              <w:rPr>
                <w:lang w:val="ru-RU"/>
              </w:rPr>
              <w:t>Price</w:t>
            </w:r>
          </w:p>
        </w:tc>
        <w:tc>
          <w:tcPr>
            <w:tcW w:w="1260" w:type="dxa"/>
          </w:tcPr>
          <w:p w14:paraId="101D4E30" w14:textId="77777777" w:rsidR="00446C77" w:rsidRPr="00CA6859" w:rsidRDefault="00446C77" w:rsidP="000F2D8B">
            <w:pPr>
              <w:rPr>
                <w:lang w:val="ru-RU"/>
              </w:rPr>
            </w:pPr>
            <w:r w:rsidRPr="00CA6859">
              <w:rPr>
                <w:lang w:val="ru-RU"/>
              </w:rPr>
              <w:t>Numeric</w:t>
            </w:r>
          </w:p>
        </w:tc>
        <w:tc>
          <w:tcPr>
            <w:tcW w:w="1260" w:type="dxa"/>
          </w:tcPr>
          <w:p w14:paraId="4F4D42DB" w14:textId="77777777" w:rsidR="00446C77" w:rsidRPr="00CA6859" w:rsidRDefault="00446C77" w:rsidP="000F2D8B">
            <w:pPr>
              <w:jc w:val="center"/>
              <w:rPr>
                <w:lang w:val="ru-RU"/>
              </w:rPr>
            </w:pPr>
            <w:r w:rsidRPr="00CA6859">
              <w:rPr>
                <w:lang w:val="ru-RU"/>
              </w:rPr>
              <w:t>12,5</w:t>
            </w:r>
          </w:p>
        </w:tc>
        <w:tc>
          <w:tcPr>
            <w:tcW w:w="2784" w:type="dxa"/>
          </w:tcPr>
          <w:p w14:paraId="620AA6F8" w14:textId="2BD6D484" w:rsidR="00446C77" w:rsidRPr="00CA6859" w:rsidRDefault="004D27BA" w:rsidP="000F2D8B">
            <w:pPr>
              <w:rPr>
                <w:lang w:val="ru-RU"/>
              </w:rPr>
            </w:pPr>
            <w:r w:rsidRPr="00CA6859">
              <w:rPr>
                <w:lang w:val="ru-RU"/>
              </w:rPr>
              <w:t>Цена продукции без НДС</w:t>
            </w:r>
          </w:p>
        </w:tc>
        <w:tc>
          <w:tcPr>
            <w:tcW w:w="1716" w:type="dxa"/>
          </w:tcPr>
          <w:p w14:paraId="4DB46903" w14:textId="23150FF1" w:rsidR="00446C77" w:rsidRPr="00CA6859" w:rsidRDefault="004D27BA" w:rsidP="000F2D8B">
            <w:pPr>
              <w:jc w:val="center"/>
              <w:rPr>
                <w:lang w:val="ru-RU"/>
              </w:rPr>
            </w:pPr>
            <w:r w:rsidRPr="00CA6859">
              <w:rPr>
                <w:lang w:val="ru-RU"/>
              </w:rPr>
              <w:t>Да</w:t>
            </w:r>
          </w:p>
        </w:tc>
      </w:tr>
      <w:tr w:rsidR="004D27BA" w:rsidRPr="00CA6859" w14:paraId="31BBBDAB" w14:textId="77777777" w:rsidTr="00161B45">
        <w:tc>
          <w:tcPr>
            <w:tcW w:w="1402" w:type="dxa"/>
          </w:tcPr>
          <w:p w14:paraId="71EEBAD9" w14:textId="77777777" w:rsidR="004D27BA" w:rsidRPr="00CA6859" w:rsidRDefault="004D27BA" w:rsidP="000F2D8B">
            <w:pPr>
              <w:rPr>
                <w:lang w:val="ru-RU"/>
              </w:rPr>
            </w:pPr>
          </w:p>
        </w:tc>
        <w:tc>
          <w:tcPr>
            <w:tcW w:w="1800" w:type="dxa"/>
          </w:tcPr>
          <w:p w14:paraId="6E830BB8" w14:textId="77777777" w:rsidR="004D27BA" w:rsidRPr="00CA6859" w:rsidRDefault="004D27BA" w:rsidP="000F2D8B">
            <w:pPr>
              <w:rPr>
                <w:lang w:val="ru-RU"/>
              </w:rPr>
            </w:pPr>
            <w:r w:rsidRPr="00CA6859">
              <w:rPr>
                <w:lang w:val="ru-RU"/>
              </w:rPr>
              <w:t>Qty</w:t>
            </w:r>
          </w:p>
        </w:tc>
        <w:tc>
          <w:tcPr>
            <w:tcW w:w="1260" w:type="dxa"/>
          </w:tcPr>
          <w:p w14:paraId="34657978" w14:textId="77777777" w:rsidR="004D27BA" w:rsidRPr="00CA6859" w:rsidRDefault="004D27BA" w:rsidP="000F2D8B">
            <w:pPr>
              <w:rPr>
                <w:lang w:val="ru-RU"/>
              </w:rPr>
            </w:pPr>
            <w:r w:rsidRPr="00CA6859">
              <w:rPr>
                <w:lang w:val="ru-RU"/>
              </w:rPr>
              <w:t>Numeric</w:t>
            </w:r>
          </w:p>
        </w:tc>
        <w:tc>
          <w:tcPr>
            <w:tcW w:w="1260" w:type="dxa"/>
          </w:tcPr>
          <w:p w14:paraId="33F1D287" w14:textId="77777777" w:rsidR="004D27BA" w:rsidRPr="00CA6859" w:rsidRDefault="004D27BA" w:rsidP="000F2D8B">
            <w:pPr>
              <w:jc w:val="center"/>
              <w:rPr>
                <w:lang w:val="ru-RU"/>
              </w:rPr>
            </w:pPr>
            <w:r w:rsidRPr="00CA6859">
              <w:rPr>
                <w:lang w:val="ru-RU"/>
              </w:rPr>
              <w:t>15,3</w:t>
            </w:r>
          </w:p>
        </w:tc>
        <w:tc>
          <w:tcPr>
            <w:tcW w:w="2784" w:type="dxa"/>
          </w:tcPr>
          <w:p w14:paraId="5F264807" w14:textId="0F8A0B55" w:rsidR="004D27BA" w:rsidRPr="00CA6859" w:rsidRDefault="004D27BA" w:rsidP="000F2D8B">
            <w:pPr>
              <w:rPr>
                <w:lang w:val="ru-RU"/>
              </w:rPr>
            </w:pPr>
            <w:r w:rsidRPr="00CA6859">
              <w:rPr>
                <w:lang w:val="ru-RU"/>
              </w:rPr>
              <w:t xml:space="preserve">количество продукции </w:t>
            </w:r>
          </w:p>
        </w:tc>
        <w:tc>
          <w:tcPr>
            <w:tcW w:w="1716" w:type="dxa"/>
          </w:tcPr>
          <w:p w14:paraId="5AA61D37" w14:textId="7D500B86" w:rsidR="004D27BA" w:rsidRPr="00CA6859" w:rsidRDefault="004D27BA" w:rsidP="000F2D8B">
            <w:pPr>
              <w:jc w:val="center"/>
              <w:rPr>
                <w:lang w:val="ru-RU"/>
              </w:rPr>
            </w:pPr>
            <w:r w:rsidRPr="00CA6859">
              <w:rPr>
                <w:lang w:val="ru-RU"/>
              </w:rPr>
              <w:t>Да</w:t>
            </w:r>
          </w:p>
        </w:tc>
      </w:tr>
      <w:tr w:rsidR="004D27BA" w:rsidRPr="00CA6859" w14:paraId="42883C07" w14:textId="77777777" w:rsidTr="00161B45">
        <w:tc>
          <w:tcPr>
            <w:tcW w:w="1402" w:type="dxa"/>
          </w:tcPr>
          <w:p w14:paraId="0A68182D" w14:textId="77777777" w:rsidR="004D27BA" w:rsidRPr="00CA6859" w:rsidRDefault="004D27BA" w:rsidP="000F2D8B">
            <w:pPr>
              <w:rPr>
                <w:lang w:val="ru-RU"/>
              </w:rPr>
            </w:pPr>
          </w:p>
        </w:tc>
        <w:tc>
          <w:tcPr>
            <w:tcW w:w="1800" w:type="dxa"/>
          </w:tcPr>
          <w:p w14:paraId="56741BA9" w14:textId="77777777" w:rsidR="004D27BA" w:rsidRPr="00CA6859" w:rsidRDefault="004D27BA" w:rsidP="000F2D8B">
            <w:pPr>
              <w:rPr>
                <w:lang w:val="ru-RU"/>
              </w:rPr>
            </w:pPr>
            <w:r w:rsidRPr="00CA6859">
              <w:rPr>
                <w:lang w:val="ru-RU"/>
              </w:rPr>
              <w:t>IsReturn</w:t>
            </w:r>
          </w:p>
        </w:tc>
        <w:tc>
          <w:tcPr>
            <w:tcW w:w="1260" w:type="dxa"/>
          </w:tcPr>
          <w:p w14:paraId="3F560DC4" w14:textId="77777777" w:rsidR="004D27BA" w:rsidRPr="00CA6859" w:rsidRDefault="004D27BA" w:rsidP="000F2D8B">
            <w:pPr>
              <w:rPr>
                <w:lang w:val="ru-RU"/>
              </w:rPr>
            </w:pPr>
            <w:r w:rsidRPr="00CA6859">
              <w:rPr>
                <w:lang w:val="ru-RU"/>
              </w:rPr>
              <w:t>Numeric</w:t>
            </w:r>
          </w:p>
        </w:tc>
        <w:tc>
          <w:tcPr>
            <w:tcW w:w="1260" w:type="dxa"/>
          </w:tcPr>
          <w:p w14:paraId="635AFD34" w14:textId="77777777" w:rsidR="004D27BA" w:rsidRPr="00CA6859" w:rsidRDefault="004D27BA" w:rsidP="000F2D8B">
            <w:pPr>
              <w:jc w:val="center"/>
              <w:rPr>
                <w:lang w:val="ru-RU"/>
              </w:rPr>
            </w:pPr>
            <w:r w:rsidRPr="00CA6859">
              <w:rPr>
                <w:lang w:val="ru-RU"/>
              </w:rPr>
              <w:t>11</w:t>
            </w:r>
          </w:p>
        </w:tc>
        <w:tc>
          <w:tcPr>
            <w:tcW w:w="2784" w:type="dxa"/>
          </w:tcPr>
          <w:p w14:paraId="34B0AE66" w14:textId="31CDC8DF" w:rsidR="004D27BA" w:rsidRPr="00CA6859" w:rsidRDefault="004D27BA" w:rsidP="004D27BA">
            <w:pPr>
              <w:rPr>
                <w:lang w:val="ru-RU"/>
              </w:rPr>
            </w:pPr>
            <w:r w:rsidRPr="00CA6859">
              <w:rPr>
                <w:lang w:val="ru-RU"/>
              </w:rPr>
              <w:t>Флажок, который указывает, является ли тара обратной</w:t>
            </w:r>
          </w:p>
        </w:tc>
        <w:tc>
          <w:tcPr>
            <w:tcW w:w="1716" w:type="dxa"/>
          </w:tcPr>
          <w:p w14:paraId="791F5837" w14:textId="19070B1F" w:rsidR="004D27BA" w:rsidRPr="00CA6859" w:rsidRDefault="004D27BA" w:rsidP="000F2D8B">
            <w:pPr>
              <w:jc w:val="center"/>
              <w:rPr>
                <w:lang w:val="ru-RU"/>
              </w:rPr>
            </w:pPr>
            <w:r w:rsidRPr="00CA6859">
              <w:rPr>
                <w:lang w:val="ru-RU"/>
              </w:rPr>
              <w:t>Да</w:t>
            </w:r>
          </w:p>
        </w:tc>
      </w:tr>
      <w:tr w:rsidR="00B513E8" w:rsidRPr="00CA6859" w14:paraId="5030906B" w14:textId="77777777" w:rsidTr="00161B45">
        <w:tc>
          <w:tcPr>
            <w:tcW w:w="1402" w:type="dxa"/>
          </w:tcPr>
          <w:p w14:paraId="7F73B0BB" w14:textId="77777777" w:rsidR="00446C77" w:rsidRPr="00CA6859" w:rsidRDefault="00446C77" w:rsidP="000F2D8B">
            <w:pPr>
              <w:rPr>
                <w:lang w:val="ru-RU"/>
              </w:rPr>
            </w:pPr>
          </w:p>
        </w:tc>
        <w:tc>
          <w:tcPr>
            <w:tcW w:w="1800" w:type="dxa"/>
          </w:tcPr>
          <w:p w14:paraId="144FEE1F" w14:textId="531526BD" w:rsidR="00446C77" w:rsidRPr="00CA6859" w:rsidRDefault="00446C77" w:rsidP="000F2D8B">
            <w:pPr>
              <w:rPr>
                <w:lang w:val="ru-RU"/>
              </w:rPr>
            </w:pPr>
            <w:r w:rsidRPr="00CA6859">
              <w:rPr>
                <w:lang w:val="ru-RU"/>
              </w:rPr>
              <w:t>R</w:t>
            </w:r>
            <w:r w:rsidR="00560730" w:rsidRPr="00CA6859">
              <w:rPr>
                <w:lang w:val="ru-RU"/>
              </w:rPr>
              <w:t>d</w:t>
            </w:r>
            <w:r w:rsidRPr="00CA6859">
              <w:rPr>
                <w:lang w:val="ru-RU"/>
              </w:rPr>
              <w:t>iscount</w:t>
            </w:r>
          </w:p>
        </w:tc>
        <w:tc>
          <w:tcPr>
            <w:tcW w:w="1260" w:type="dxa"/>
          </w:tcPr>
          <w:p w14:paraId="596EDC39" w14:textId="77777777" w:rsidR="00446C77" w:rsidRPr="00CA6859" w:rsidRDefault="00446C77" w:rsidP="000F2D8B">
            <w:pPr>
              <w:rPr>
                <w:lang w:val="ru-RU"/>
              </w:rPr>
            </w:pPr>
            <w:r w:rsidRPr="00CA6859">
              <w:rPr>
                <w:lang w:val="ru-RU"/>
              </w:rPr>
              <w:t>Numeric</w:t>
            </w:r>
          </w:p>
        </w:tc>
        <w:tc>
          <w:tcPr>
            <w:tcW w:w="1260" w:type="dxa"/>
          </w:tcPr>
          <w:p w14:paraId="0D03630F" w14:textId="77777777" w:rsidR="00446C77" w:rsidRPr="00CA6859" w:rsidRDefault="00446C77" w:rsidP="000F2D8B">
            <w:pPr>
              <w:jc w:val="center"/>
              <w:rPr>
                <w:lang w:val="ru-RU"/>
              </w:rPr>
            </w:pPr>
            <w:r w:rsidRPr="00CA6859">
              <w:rPr>
                <w:lang w:val="ru-RU"/>
              </w:rPr>
              <w:t>5,2</w:t>
            </w:r>
          </w:p>
        </w:tc>
        <w:tc>
          <w:tcPr>
            <w:tcW w:w="2784" w:type="dxa"/>
          </w:tcPr>
          <w:p w14:paraId="55FBDC96" w14:textId="34FDF989" w:rsidR="00446C77" w:rsidRPr="00CA6859" w:rsidRDefault="004D27BA" w:rsidP="000F2D8B">
            <w:pPr>
              <w:rPr>
                <w:lang w:val="ru-RU"/>
              </w:rPr>
            </w:pPr>
            <w:r w:rsidRPr="00CA6859">
              <w:rPr>
                <w:lang w:val="ru-RU"/>
              </w:rPr>
              <w:t>Значение по позиционной скидки</w:t>
            </w:r>
          </w:p>
        </w:tc>
        <w:tc>
          <w:tcPr>
            <w:tcW w:w="1716" w:type="dxa"/>
          </w:tcPr>
          <w:p w14:paraId="3A4A51CA" w14:textId="60D59B03" w:rsidR="00446C77" w:rsidRPr="00CA6859" w:rsidRDefault="004D27BA" w:rsidP="000F2D8B">
            <w:pPr>
              <w:jc w:val="center"/>
              <w:rPr>
                <w:lang w:val="ru-RU"/>
              </w:rPr>
            </w:pPr>
            <w:r w:rsidRPr="00CA6859">
              <w:rPr>
                <w:lang w:val="ru-RU"/>
              </w:rPr>
              <w:t>Да</w:t>
            </w:r>
          </w:p>
        </w:tc>
      </w:tr>
      <w:tr w:rsidR="00B513E8" w:rsidRPr="00CA6859" w14:paraId="1C0C405A" w14:textId="77777777" w:rsidTr="00161B45">
        <w:tc>
          <w:tcPr>
            <w:tcW w:w="1402" w:type="dxa"/>
          </w:tcPr>
          <w:p w14:paraId="72213122" w14:textId="77777777" w:rsidR="00446C77" w:rsidRPr="00CA6859" w:rsidRDefault="00446C77" w:rsidP="000F2D8B">
            <w:pPr>
              <w:rPr>
                <w:lang w:val="ru-RU"/>
              </w:rPr>
            </w:pPr>
          </w:p>
        </w:tc>
        <w:tc>
          <w:tcPr>
            <w:tcW w:w="1800" w:type="dxa"/>
          </w:tcPr>
          <w:p w14:paraId="7E66E480" w14:textId="77777777" w:rsidR="00446C77" w:rsidRPr="00CA6859" w:rsidRDefault="00446C77" w:rsidP="000F2D8B">
            <w:pPr>
              <w:rPr>
                <w:lang w:val="ru-RU"/>
              </w:rPr>
            </w:pPr>
            <w:r w:rsidRPr="00CA6859">
              <w:rPr>
                <w:lang w:val="ru-RU"/>
              </w:rPr>
              <w:t>BasePrice</w:t>
            </w:r>
          </w:p>
        </w:tc>
        <w:tc>
          <w:tcPr>
            <w:tcW w:w="1260" w:type="dxa"/>
          </w:tcPr>
          <w:p w14:paraId="4C590C25" w14:textId="77777777" w:rsidR="00446C77" w:rsidRPr="00CA6859" w:rsidRDefault="00446C77" w:rsidP="000F2D8B">
            <w:pPr>
              <w:rPr>
                <w:lang w:val="ru-RU"/>
              </w:rPr>
            </w:pPr>
            <w:r w:rsidRPr="00CA6859">
              <w:rPr>
                <w:lang w:val="ru-RU"/>
              </w:rPr>
              <w:t>Numeric</w:t>
            </w:r>
          </w:p>
        </w:tc>
        <w:tc>
          <w:tcPr>
            <w:tcW w:w="1260" w:type="dxa"/>
          </w:tcPr>
          <w:p w14:paraId="0F33B4D8" w14:textId="77777777" w:rsidR="00446C77" w:rsidRPr="00CA6859" w:rsidRDefault="00446C77" w:rsidP="000F2D8B">
            <w:pPr>
              <w:jc w:val="center"/>
              <w:rPr>
                <w:lang w:val="ru-RU"/>
              </w:rPr>
            </w:pPr>
            <w:r w:rsidRPr="00CA6859">
              <w:rPr>
                <w:lang w:val="ru-RU"/>
              </w:rPr>
              <w:t>15,8</w:t>
            </w:r>
          </w:p>
        </w:tc>
        <w:tc>
          <w:tcPr>
            <w:tcW w:w="2784" w:type="dxa"/>
          </w:tcPr>
          <w:p w14:paraId="4DAD8E4C" w14:textId="2349A283" w:rsidR="00446C77" w:rsidRPr="00CA6859" w:rsidRDefault="004D27BA" w:rsidP="000F2D8B">
            <w:pPr>
              <w:rPr>
                <w:lang w:val="ru-RU"/>
              </w:rPr>
            </w:pPr>
            <w:r w:rsidRPr="00CA6859">
              <w:rPr>
                <w:lang w:val="ru-RU"/>
              </w:rPr>
              <w:t>Базовая цена продукции без НДС</w:t>
            </w:r>
          </w:p>
        </w:tc>
        <w:tc>
          <w:tcPr>
            <w:tcW w:w="1716" w:type="dxa"/>
          </w:tcPr>
          <w:p w14:paraId="1638CC8F" w14:textId="09741E95" w:rsidR="00446C77" w:rsidRPr="00CA6859" w:rsidRDefault="004D27BA" w:rsidP="000F2D8B">
            <w:pPr>
              <w:jc w:val="center"/>
              <w:rPr>
                <w:lang w:val="ru-RU"/>
              </w:rPr>
            </w:pPr>
            <w:r w:rsidRPr="00CA6859">
              <w:rPr>
                <w:lang w:val="ru-RU"/>
              </w:rPr>
              <w:t>Да</w:t>
            </w:r>
          </w:p>
        </w:tc>
      </w:tr>
      <w:tr w:rsidR="00B513E8" w:rsidRPr="00CA6859" w14:paraId="08C9325A" w14:textId="77777777" w:rsidTr="00161B45">
        <w:tc>
          <w:tcPr>
            <w:tcW w:w="1402" w:type="dxa"/>
          </w:tcPr>
          <w:p w14:paraId="1D0D6B3A" w14:textId="77777777" w:rsidR="00446C77" w:rsidRPr="00CA6859" w:rsidRDefault="00446C77" w:rsidP="000F2D8B">
            <w:pPr>
              <w:rPr>
                <w:lang w:val="ru-RU"/>
              </w:rPr>
            </w:pPr>
          </w:p>
        </w:tc>
        <w:tc>
          <w:tcPr>
            <w:tcW w:w="1800" w:type="dxa"/>
          </w:tcPr>
          <w:p w14:paraId="26D76232" w14:textId="77777777" w:rsidR="00446C77" w:rsidRPr="00CA6859" w:rsidRDefault="00446C77" w:rsidP="000F2D8B">
            <w:pPr>
              <w:rPr>
                <w:lang w:val="ru-RU"/>
              </w:rPr>
            </w:pPr>
            <w:r w:rsidRPr="00CA6859">
              <w:rPr>
                <w:lang w:val="ru-RU"/>
              </w:rPr>
              <w:t>LOCALCODE</w:t>
            </w:r>
          </w:p>
        </w:tc>
        <w:tc>
          <w:tcPr>
            <w:tcW w:w="1260" w:type="dxa"/>
          </w:tcPr>
          <w:p w14:paraId="2FDECEA3" w14:textId="77777777" w:rsidR="00446C77" w:rsidRPr="00CA6859" w:rsidRDefault="00446C77" w:rsidP="000F2D8B">
            <w:pPr>
              <w:rPr>
                <w:lang w:val="ru-RU"/>
              </w:rPr>
            </w:pPr>
            <w:r w:rsidRPr="00CA6859">
              <w:rPr>
                <w:lang w:val="ru-RU"/>
              </w:rPr>
              <w:t>Сharacter</w:t>
            </w:r>
          </w:p>
        </w:tc>
        <w:tc>
          <w:tcPr>
            <w:tcW w:w="1260" w:type="dxa"/>
          </w:tcPr>
          <w:p w14:paraId="11AA1F15" w14:textId="77777777" w:rsidR="00446C77" w:rsidRPr="00CA6859" w:rsidRDefault="00446C77" w:rsidP="000F2D8B">
            <w:pPr>
              <w:jc w:val="center"/>
              <w:rPr>
                <w:lang w:val="ru-RU"/>
              </w:rPr>
            </w:pPr>
            <w:r w:rsidRPr="00CA6859">
              <w:rPr>
                <w:lang w:val="ru-RU"/>
              </w:rPr>
              <w:t>20</w:t>
            </w:r>
          </w:p>
        </w:tc>
        <w:tc>
          <w:tcPr>
            <w:tcW w:w="2784" w:type="dxa"/>
          </w:tcPr>
          <w:p w14:paraId="46771044" w14:textId="58567AA4" w:rsidR="00446C77" w:rsidRPr="00CA6859" w:rsidRDefault="004D27BA" w:rsidP="000F2D8B">
            <w:pPr>
              <w:rPr>
                <w:lang w:val="ru-RU"/>
              </w:rPr>
            </w:pPr>
            <w:r w:rsidRPr="00CA6859">
              <w:rPr>
                <w:lang w:val="ru-RU"/>
              </w:rPr>
              <w:t>Код локальной продукции</w:t>
            </w:r>
          </w:p>
        </w:tc>
        <w:tc>
          <w:tcPr>
            <w:tcW w:w="1716" w:type="dxa"/>
          </w:tcPr>
          <w:p w14:paraId="60B7DDEA" w14:textId="3D9C13FF" w:rsidR="00446C77" w:rsidRPr="00CA6859" w:rsidRDefault="004D27BA" w:rsidP="000F2D8B">
            <w:pPr>
              <w:jc w:val="center"/>
              <w:rPr>
                <w:lang w:val="ru-RU"/>
              </w:rPr>
            </w:pPr>
            <w:r w:rsidRPr="00CA6859">
              <w:rPr>
                <w:lang w:val="ru-RU"/>
              </w:rPr>
              <w:t>Нет</w:t>
            </w:r>
          </w:p>
        </w:tc>
      </w:tr>
      <w:tr w:rsidR="00B513E8" w:rsidRPr="00CA6859" w14:paraId="79BDA28F" w14:textId="77777777" w:rsidTr="00161B45">
        <w:tc>
          <w:tcPr>
            <w:tcW w:w="1402" w:type="dxa"/>
            <w:tcBorders>
              <w:top w:val="single" w:sz="4" w:space="0" w:color="auto"/>
              <w:left w:val="single" w:sz="4" w:space="0" w:color="auto"/>
              <w:bottom w:val="single" w:sz="4" w:space="0" w:color="auto"/>
              <w:right w:val="single" w:sz="4" w:space="0" w:color="auto"/>
            </w:tcBorders>
          </w:tcPr>
          <w:p w14:paraId="299D6018" w14:textId="77777777" w:rsidR="00446C77" w:rsidRPr="00CA6859" w:rsidRDefault="00446C77" w:rsidP="000F2D8B">
            <w:pPr>
              <w:rPr>
                <w:lang w:val="ru-RU"/>
              </w:rPr>
            </w:pPr>
            <w:bookmarkStart w:id="213" w:name="_Toc60028960"/>
            <w:bookmarkStart w:id="214" w:name="_Toc63165287"/>
            <w:bookmarkStart w:id="215" w:name="_Toc63165433"/>
            <w:bookmarkStart w:id="216" w:name="_Toc63759043"/>
            <w:bookmarkStart w:id="217" w:name="_Toc64778803"/>
            <w:bookmarkStart w:id="218" w:name="_Toc64808516"/>
            <w:bookmarkStart w:id="219" w:name="_Toc65031947"/>
            <w:bookmarkStart w:id="220" w:name="_Toc65485030"/>
            <w:bookmarkEnd w:id="213"/>
            <w:bookmarkEnd w:id="214"/>
            <w:bookmarkEnd w:id="215"/>
            <w:bookmarkEnd w:id="216"/>
            <w:bookmarkEnd w:id="217"/>
            <w:bookmarkEnd w:id="218"/>
            <w:bookmarkEnd w:id="219"/>
            <w:bookmarkEnd w:id="220"/>
          </w:p>
        </w:tc>
        <w:tc>
          <w:tcPr>
            <w:tcW w:w="1800" w:type="dxa"/>
            <w:tcBorders>
              <w:top w:val="single" w:sz="4" w:space="0" w:color="auto"/>
              <w:left w:val="single" w:sz="4" w:space="0" w:color="auto"/>
              <w:bottom w:val="single" w:sz="4" w:space="0" w:color="auto"/>
              <w:right w:val="single" w:sz="4" w:space="0" w:color="auto"/>
            </w:tcBorders>
          </w:tcPr>
          <w:p w14:paraId="157C3171" w14:textId="77777777" w:rsidR="00446C77" w:rsidRPr="00CA6859" w:rsidRDefault="00446C77" w:rsidP="000F2D8B">
            <w:pPr>
              <w:rPr>
                <w:lang w:val="ru-RU"/>
              </w:rPr>
            </w:pPr>
            <w:r w:rsidRPr="00CA6859">
              <w:rPr>
                <w:lang w:val="ru-RU"/>
              </w:rPr>
              <w:t>VAT</w:t>
            </w:r>
          </w:p>
        </w:tc>
        <w:tc>
          <w:tcPr>
            <w:tcW w:w="1260" w:type="dxa"/>
            <w:tcBorders>
              <w:top w:val="single" w:sz="4" w:space="0" w:color="auto"/>
              <w:left w:val="single" w:sz="4" w:space="0" w:color="auto"/>
              <w:bottom w:val="single" w:sz="4" w:space="0" w:color="auto"/>
              <w:right w:val="single" w:sz="4" w:space="0" w:color="auto"/>
            </w:tcBorders>
          </w:tcPr>
          <w:p w14:paraId="588182C8" w14:textId="77777777" w:rsidR="00446C77" w:rsidRPr="00CA6859" w:rsidRDefault="00446C77" w:rsidP="000F2D8B">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7B831E7A" w14:textId="77777777" w:rsidR="00446C77" w:rsidRPr="00CA6859" w:rsidRDefault="00446C77" w:rsidP="000F2D8B">
            <w:pPr>
              <w:jc w:val="center"/>
              <w:rPr>
                <w:lang w:val="ru-RU"/>
              </w:rPr>
            </w:pPr>
            <w:r w:rsidRPr="00CA6859">
              <w:rPr>
                <w:lang w:val="ru-RU"/>
              </w:rPr>
              <w:t>5,2</w:t>
            </w:r>
          </w:p>
        </w:tc>
        <w:tc>
          <w:tcPr>
            <w:tcW w:w="2784" w:type="dxa"/>
            <w:tcBorders>
              <w:top w:val="single" w:sz="4" w:space="0" w:color="auto"/>
              <w:left w:val="single" w:sz="4" w:space="0" w:color="auto"/>
              <w:bottom w:val="single" w:sz="4" w:space="0" w:color="auto"/>
              <w:right w:val="single" w:sz="4" w:space="0" w:color="auto"/>
            </w:tcBorders>
          </w:tcPr>
          <w:p w14:paraId="703516C5" w14:textId="4ED56220" w:rsidR="00446C77" w:rsidRPr="00CA6859" w:rsidRDefault="004D27BA" w:rsidP="000F2D8B">
            <w:pPr>
              <w:rPr>
                <w:lang w:val="ru-RU"/>
              </w:rPr>
            </w:pPr>
            <w:r w:rsidRPr="00CA6859">
              <w:rPr>
                <w:lang w:val="ru-RU"/>
              </w:rPr>
              <w:t>НДС,%</w:t>
            </w:r>
          </w:p>
        </w:tc>
        <w:tc>
          <w:tcPr>
            <w:tcW w:w="1716" w:type="dxa"/>
            <w:tcBorders>
              <w:top w:val="single" w:sz="4" w:space="0" w:color="auto"/>
              <w:left w:val="single" w:sz="4" w:space="0" w:color="auto"/>
              <w:bottom w:val="single" w:sz="4" w:space="0" w:color="auto"/>
              <w:right w:val="single" w:sz="4" w:space="0" w:color="auto"/>
            </w:tcBorders>
          </w:tcPr>
          <w:p w14:paraId="3FB7657F" w14:textId="3FBBB46E" w:rsidR="00446C77" w:rsidRPr="00CA6859" w:rsidRDefault="004D27BA" w:rsidP="000F2D8B">
            <w:pPr>
              <w:jc w:val="center"/>
              <w:rPr>
                <w:lang w:val="ru-RU"/>
              </w:rPr>
            </w:pPr>
            <w:r w:rsidRPr="00CA6859">
              <w:rPr>
                <w:lang w:val="ru-RU"/>
              </w:rPr>
              <w:t>Да</w:t>
            </w:r>
          </w:p>
        </w:tc>
      </w:tr>
      <w:tr w:rsidR="00023C49" w:rsidRPr="00CA6859" w14:paraId="7B62AEA1" w14:textId="77777777" w:rsidTr="00DB09B8">
        <w:tc>
          <w:tcPr>
            <w:tcW w:w="1402" w:type="dxa"/>
            <w:tcBorders>
              <w:top w:val="single" w:sz="4" w:space="0" w:color="auto"/>
              <w:left w:val="single" w:sz="4" w:space="0" w:color="auto"/>
              <w:bottom w:val="single" w:sz="4" w:space="0" w:color="auto"/>
              <w:right w:val="single" w:sz="4" w:space="0" w:color="auto"/>
            </w:tcBorders>
          </w:tcPr>
          <w:p w14:paraId="3804F7E8" w14:textId="515E8022" w:rsidR="00023C49" w:rsidRPr="00CA6859" w:rsidRDefault="00023C49" w:rsidP="00023C49">
            <w:pPr>
              <w:rPr>
                <w:lang w:val="ru-RU"/>
              </w:rPr>
            </w:pPr>
            <w:r w:rsidRPr="00CA6859">
              <w:rPr>
                <w:lang w:val="ru-RU"/>
              </w:rPr>
              <w:t>FK</w:t>
            </w:r>
          </w:p>
        </w:tc>
        <w:tc>
          <w:tcPr>
            <w:tcW w:w="1800" w:type="dxa"/>
            <w:tcBorders>
              <w:top w:val="single" w:sz="4" w:space="0" w:color="auto"/>
              <w:left w:val="single" w:sz="4" w:space="0" w:color="auto"/>
              <w:bottom w:val="single" w:sz="4" w:space="0" w:color="auto"/>
              <w:right w:val="single" w:sz="4" w:space="0" w:color="auto"/>
            </w:tcBorders>
            <w:vAlign w:val="center"/>
          </w:tcPr>
          <w:p w14:paraId="31A75500" w14:textId="316684D9" w:rsidR="00023C49" w:rsidRPr="00CA6859" w:rsidRDefault="00023C49" w:rsidP="00023C49">
            <w:pPr>
              <w:rPr>
                <w:lang w:val="ru-RU"/>
              </w:rPr>
            </w:pPr>
            <w:r>
              <w:rPr>
                <w:lang w:val="en-US"/>
              </w:rPr>
              <w:t>CUST_ID</w:t>
            </w:r>
          </w:p>
        </w:tc>
        <w:tc>
          <w:tcPr>
            <w:tcW w:w="1260" w:type="dxa"/>
            <w:tcBorders>
              <w:top w:val="single" w:sz="4" w:space="0" w:color="auto"/>
              <w:left w:val="single" w:sz="4" w:space="0" w:color="auto"/>
              <w:bottom w:val="single" w:sz="4" w:space="0" w:color="auto"/>
              <w:right w:val="single" w:sz="4" w:space="0" w:color="auto"/>
            </w:tcBorders>
          </w:tcPr>
          <w:p w14:paraId="7B74B30B" w14:textId="45035345" w:rsidR="00023C49" w:rsidRPr="00CA6859" w:rsidRDefault="00023C49" w:rsidP="00023C49">
            <w:pPr>
              <w:rPr>
                <w:lang w:val="ru-RU"/>
              </w:rPr>
            </w:pPr>
            <w:r>
              <w:rPr>
                <w:lang w:val="en-US"/>
              </w:rPr>
              <w:t>NUMERIC</w:t>
            </w:r>
          </w:p>
        </w:tc>
        <w:tc>
          <w:tcPr>
            <w:tcW w:w="1260" w:type="dxa"/>
            <w:tcBorders>
              <w:top w:val="single" w:sz="4" w:space="0" w:color="auto"/>
              <w:left w:val="single" w:sz="4" w:space="0" w:color="auto"/>
              <w:bottom w:val="single" w:sz="4" w:space="0" w:color="auto"/>
              <w:right w:val="single" w:sz="4" w:space="0" w:color="auto"/>
            </w:tcBorders>
            <w:vAlign w:val="center"/>
          </w:tcPr>
          <w:p w14:paraId="4705A93A" w14:textId="2B9E6120" w:rsidR="00023C49" w:rsidRPr="00CA6859" w:rsidRDefault="00023C49" w:rsidP="00023C49">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vAlign w:val="bottom"/>
          </w:tcPr>
          <w:p w14:paraId="3F39F634" w14:textId="7600C10B" w:rsidR="00023C49" w:rsidRPr="00CA6859" w:rsidRDefault="00023C49" w:rsidP="00023C49">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2DA70474" w14:textId="15FABA96" w:rsidR="00023C49" w:rsidRPr="00CA6859" w:rsidRDefault="00023C49" w:rsidP="00023C49">
            <w:pPr>
              <w:jc w:val="center"/>
              <w:rPr>
                <w:lang w:val="ru-RU"/>
              </w:rPr>
            </w:pPr>
            <w:r w:rsidRPr="00CA6859">
              <w:rPr>
                <w:lang w:val="ru-RU"/>
              </w:rPr>
              <w:t>Да</w:t>
            </w:r>
          </w:p>
        </w:tc>
      </w:tr>
    </w:tbl>
    <w:p w14:paraId="5F077413" w14:textId="4E1A6B6C" w:rsidR="00A5603B" w:rsidRDefault="00A5603B" w:rsidP="00A5603B">
      <w:pPr>
        <w:pStyle w:val="Heading2"/>
        <w:tabs>
          <w:tab w:val="clear" w:pos="1152"/>
          <w:tab w:val="num" w:pos="1000"/>
        </w:tabs>
        <w:ind w:left="1000"/>
        <w:rPr>
          <w:lang w:val="ru-RU"/>
        </w:rPr>
      </w:pPr>
      <w:bookmarkStart w:id="221" w:name="_Toc420948316"/>
      <w:bookmarkStart w:id="222" w:name="_Toc151455607"/>
      <w:bookmarkStart w:id="223" w:name="_Toc356571354"/>
      <w:r w:rsidRPr="00270860">
        <w:rPr>
          <w:lang w:val="ru-RU"/>
        </w:rPr>
        <w:t>Особенности</w:t>
      </w:r>
      <w:r w:rsidR="008A5662">
        <w:rPr>
          <w:lang w:val="ru-RU"/>
        </w:rPr>
        <w:t xml:space="preserve"> экспорта предзаказов (шапка) </w:t>
      </w:r>
      <w:r w:rsidRPr="00FD2C63">
        <w:rPr>
          <w:lang w:val="ru-RU"/>
        </w:rPr>
        <w:t>(</w:t>
      </w:r>
      <w:r w:rsidRPr="00270860">
        <w:t>PREORDERH</w:t>
      </w:r>
      <w:r w:rsidRPr="00CA6859">
        <w:rPr>
          <w:lang w:val="ru-RU"/>
        </w:rPr>
        <w:t>.DBF</w:t>
      </w:r>
      <w:r w:rsidRPr="00FD2C63">
        <w:rPr>
          <w:lang w:val="ru-RU"/>
        </w:rPr>
        <w:t>)</w:t>
      </w:r>
      <w:bookmarkEnd w:id="221"/>
    </w:p>
    <w:p w14:paraId="3254D6B0" w14:textId="77777777" w:rsidR="00CD4194" w:rsidRPr="00CD4194" w:rsidRDefault="00CD4194" w:rsidP="00CD4194">
      <w:pPr>
        <w:rPr>
          <w:lang w:val="ru-RU" w:eastAsia="en-US"/>
        </w:rPr>
      </w:pPr>
    </w:p>
    <w:p w14:paraId="3BFCD4B8" w14:textId="7BBCDDA0" w:rsidR="00A5603B" w:rsidRDefault="00A5603B" w:rsidP="00E82E3B">
      <w:pPr>
        <w:pStyle w:val="ListParagraph"/>
        <w:numPr>
          <w:ilvl w:val="0"/>
          <w:numId w:val="96"/>
        </w:numPr>
        <w:rPr>
          <w:lang w:val="ru-RU" w:eastAsia="en-US"/>
        </w:rPr>
      </w:pPr>
      <w:r w:rsidRPr="00270860">
        <w:rPr>
          <w:lang w:val="ru-RU"/>
        </w:rPr>
        <w:t>Экспортируются данные табл. tblPreOrderH</w:t>
      </w:r>
      <w:r w:rsidR="00CD4194">
        <w:rPr>
          <w:lang w:val="ru-RU"/>
        </w:rPr>
        <w:t>.</w:t>
      </w:r>
    </w:p>
    <w:p w14:paraId="430F3352" w14:textId="024EB041" w:rsidR="00CD4194" w:rsidRPr="00CA6859" w:rsidRDefault="00CD4194" w:rsidP="00E82E3B">
      <w:pPr>
        <w:pStyle w:val="ListParagraph"/>
        <w:numPr>
          <w:ilvl w:val="0"/>
          <w:numId w:val="96"/>
        </w:numPr>
        <w:jc w:val="both"/>
        <w:rPr>
          <w:lang w:val="ru-RU"/>
        </w:rPr>
      </w:pPr>
      <w:r w:rsidRPr="00CA6859">
        <w:rPr>
          <w:lang w:val="ru-RU"/>
        </w:rPr>
        <w:t xml:space="preserve">Экспортируются активные записи (табл. </w:t>
      </w:r>
      <w:r w:rsidRPr="00270860">
        <w:rPr>
          <w:lang w:val="ru-RU"/>
        </w:rPr>
        <w:t>tblPreOrderH</w:t>
      </w:r>
      <w:r>
        <w:rPr>
          <w:lang w:val="ru-RU"/>
        </w:rPr>
        <w:t>).</w:t>
      </w:r>
    </w:p>
    <w:p w14:paraId="627745F4" w14:textId="7168962A" w:rsidR="008F1601" w:rsidRPr="008F1601" w:rsidRDefault="008F1601" w:rsidP="00E82E3B">
      <w:pPr>
        <w:pStyle w:val="ListParagraph"/>
        <w:numPr>
          <w:ilvl w:val="0"/>
          <w:numId w:val="96"/>
        </w:numPr>
        <w:jc w:val="both"/>
        <w:rPr>
          <w:lang w:val="ru-RU"/>
        </w:rPr>
      </w:pPr>
      <w:r w:rsidRPr="00CA6859">
        <w:rPr>
          <w:lang w:val="ru-RU"/>
        </w:rPr>
        <w:t xml:space="preserve">Экспортируются </w:t>
      </w:r>
      <w:r>
        <w:rPr>
          <w:lang w:val="ru-RU"/>
        </w:rPr>
        <w:t>предзаказы</w:t>
      </w:r>
      <w:r w:rsidRPr="008F1601">
        <w:rPr>
          <w:lang w:val="ru-RU"/>
        </w:rPr>
        <w:t>,</w:t>
      </w:r>
      <w:r w:rsidRPr="00CA6859">
        <w:rPr>
          <w:lang w:val="ru-RU"/>
        </w:rPr>
        <w:t xml:space="preserve"> которые еще не принимали участия в процессе экспорта (</w:t>
      </w:r>
      <w:r w:rsidRPr="008F1601">
        <w:rPr>
          <w:noProof/>
          <w:lang w:eastAsia="en-US"/>
        </w:rPr>
        <w:t>tblPreOrderH</w:t>
      </w:r>
      <w:r w:rsidRPr="008F1601">
        <w:rPr>
          <w:lang w:val="ru-RU"/>
        </w:rPr>
        <w:t>.SyncWithDBF</w:t>
      </w:r>
      <w:r w:rsidR="00CD4194">
        <w:rPr>
          <w:lang w:val="ru-RU"/>
        </w:rPr>
        <w:t xml:space="preserve"> = 0).</w:t>
      </w:r>
    </w:p>
    <w:p w14:paraId="14C39602" w14:textId="75B4D883" w:rsidR="008F1601" w:rsidRPr="00CA6859" w:rsidRDefault="008F1601" w:rsidP="00E82E3B">
      <w:pPr>
        <w:pStyle w:val="ListParagraph"/>
        <w:numPr>
          <w:ilvl w:val="0"/>
          <w:numId w:val="96"/>
        </w:numPr>
        <w:jc w:val="both"/>
        <w:rPr>
          <w:lang w:val="ru-RU"/>
        </w:rPr>
      </w:pPr>
      <w:r w:rsidRPr="00CA6859">
        <w:rPr>
          <w:lang w:val="ru-RU"/>
        </w:rPr>
        <w:t xml:space="preserve">После экспорта флажок </w:t>
      </w:r>
      <w:r w:rsidR="00241654" w:rsidRPr="008F1601">
        <w:rPr>
          <w:noProof/>
          <w:lang w:eastAsia="en-US"/>
        </w:rPr>
        <w:t>tblPreOrderH</w:t>
      </w:r>
      <w:r w:rsidR="00241654" w:rsidRPr="008F1601">
        <w:rPr>
          <w:lang w:val="ru-RU"/>
        </w:rPr>
        <w:t>.SyncWithDBF</w:t>
      </w:r>
      <w:r w:rsidR="00241654" w:rsidRPr="00CA6859">
        <w:rPr>
          <w:lang w:val="ru-RU"/>
        </w:rPr>
        <w:t xml:space="preserve"> </w:t>
      </w:r>
      <w:r w:rsidRPr="00CA6859">
        <w:rPr>
          <w:lang w:val="ru-RU"/>
        </w:rPr>
        <w:t>устанавливается в</w:t>
      </w:r>
      <w:r w:rsidR="00CD4194">
        <w:rPr>
          <w:lang w:val="ru-RU"/>
        </w:rPr>
        <w:t xml:space="preserve"> </w:t>
      </w:r>
      <w:r w:rsidRPr="00CA6859">
        <w:rPr>
          <w:lang w:val="ru-RU"/>
        </w:rPr>
        <w:t>1.</w:t>
      </w:r>
    </w:p>
    <w:p w14:paraId="1E3AD167" w14:textId="77777777" w:rsidR="008F1601" w:rsidRDefault="008F1601" w:rsidP="00370BBB">
      <w:pPr>
        <w:pStyle w:val="ListParagraph"/>
        <w:ind w:left="992"/>
        <w:rPr>
          <w:lang w:val="ru-RU" w:eastAsia="en-US"/>
        </w:rPr>
      </w:pPr>
    </w:p>
    <w:p w14:paraId="72F1A251" w14:textId="4270FD38" w:rsidR="0043667E" w:rsidRDefault="0043667E" w:rsidP="00370BBB">
      <w:pPr>
        <w:ind w:left="572"/>
        <w:rPr>
          <w:b/>
          <w:lang w:val="ru-RU"/>
        </w:rPr>
      </w:pPr>
      <w:r w:rsidRPr="00CA6859">
        <w:rPr>
          <w:b/>
          <w:lang w:val="ru-RU"/>
        </w:rPr>
        <w:t xml:space="preserve">Особенности </w:t>
      </w:r>
      <w:r w:rsidR="00370BBB" w:rsidRPr="00370BBB">
        <w:rPr>
          <w:b/>
          <w:lang w:val="ru-RU"/>
        </w:rPr>
        <w:t>экспорта</w:t>
      </w:r>
      <w:r w:rsidR="00370BBB">
        <w:rPr>
          <w:lang w:val="ru-RU"/>
        </w:rPr>
        <w:t xml:space="preserve"> </w:t>
      </w:r>
      <w:r w:rsidRPr="00CA6859">
        <w:rPr>
          <w:b/>
          <w:lang w:val="ru-RU"/>
        </w:rPr>
        <w:t>в зависимости от опций</w:t>
      </w:r>
    </w:p>
    <w:p w14:paraId="43AAD422" w14:textId="77777777" w:rsidR="0043667E" w:rsidRDefault="0043667E" w:rsidP="0043667E">
      <w:pPr>
        <w:rPr>
          <w:b/>
          <w:lang w:val="ru-RU"/>
        </w:rPr>
      </w:pPr>
    </w:p>
    <w:p w14:paraId="06D8DF96" w14:textId="4B71C2C7" w:rsidR="0043667E" w:rsidRPr="00CA6859" w:rsidRDefault="0043667E" w:rsidP="0043667E">
      <w:pPr>
        <w:pStyle w:val="BodyTextIndent"/>
        <w:ind w:left="1080"/>
        <w:rPr>
          <w:rStyle w:val="unknown1"/>
          <w:i/>
          <w:color w:val="auto"/>
          <w:lang w:val="ru-RU"/>
        </w:rPr>
      </w:pPr>
      <w:r w:rsidRPr="00CA6859">
        <w:rPr>
          <w:rStyle w:val="unknown1"/>
          <w:i/>
          <w:color w:val="auto"/>
          <w:lang w:val="ru-RU"/>
        </w:rPr>
        <w:t xml:space="preserve">219 </w:t>
      </w:r>
      <w:r w:rsidR="00560730">
        <w:rPr>
          <w:rStyle w:val="unknown1"/>
          <w:i/>
          <w:color w:val="auto"/>
          <w:lang w:val="ru-RU"/>
        </w:rPr>
        <w:t>–</w:t>
      </w:r>
      <w:r w:rsidRPr="00CA6859">
        <w:rPr>
          <w:rStyle w:val="unknown1"/>
          <w:i/>
          <w:color w:val="auto"/>
          <w:lang w:val="ru-RU"/>
        </w:rPr>
        <w:t xml:space="preserve"> Изымать данные из DBF-файла при автоматическом экспорте </w:t>
      </w:r>
    </w:p>
    <w:p w14:paraId="490641AD" w14:textId="77777777" w:rsidR="0043667E" w:rsidRPr="00CA6859" w:rsidRDefault="0043667E" w:rsidP="0043667E">
      <w:pPr>
        <w:pStyle w:val="BodyTextIndent"/>
        <w:ind w:left="1080"/>
        <w:rPr>
          <w:rStyle w:val="unknown1"/>
          <w:i/>
          <w:color w:val="auto"/>
          <w:lang w:val="ru-RU"/>
        </w:rPr>
      </w:pPr>
    </w:p>
    <w:p w14:paraId="10126EEE" w14:textId="6EBF726F" w:rsidR="0043667E" w:rsidRPr="00CA6859" w:rsidRDefault="0043667E" w:rsidP="0043667E">
      <w:pPr>
        <w:pStyle w:val="NoSpacing"/>
        <w:numPr>
          <w:ilvl w:val="0"/>
          <w:numId w:val="56"/>
        </w:numPr>
        <w:rPr>
          <w:lang w:val="ru-RU"/>
        </w:rPr>
      </w:pPr>
      <w:r w:rsidRPr="00CA6859">
        <w:rPr>
          <w:lang w:val="ru-RU"/>
        </w:rPr>
        <w:t>Если опция = 0,</w:t>
      </w:r>
      <w:r>
        <w:rPr>
          <w:lang w:val="ru-RU"/>
        </w:rPr>
        <w:t xml:space="preserve"> то при экспорте в таблице exp.</w:t>
      </w:r>
      <w:r w:rsidRPr="00270860">
        <w:rPr>
          <w:lang w:val="ru-RU"/>
        </w:rPr>
        <w:t>tblPreOrderH</w:t>
      </w:r>
      <w:r w:rsidRPr="00CA6859">
        <w:rPr>
          <w:lang w:val="ru-RU"/>
        </w:rPr>
        <w:t>, данные предварительно</w:t>
      </w:r>
      <w:r w:rsidR="008A5662">
        <w:rPr>
          <w:lang w:val="ru-RU"/>
        </w:rPr>
        <w:t xml:space="preserve"> не изымаются, а накапливаются.</w:t>
      </w:r>
    </w:p>
    <w:p w14:paraId="2E365536" w14:textId="41960183" w:rsidR="0043667E" w:rsidRPr="00CA6859" w:rsidRDefault="0043667E" w:rsidP="0043667E">
      <w:pPr>
        <w:pStyle w:val="NoSpacing"/>
        <w:numPr>
          <w:ilvl w:val="0"/>
          <w:numId w:val="56"/>
        </w:numPr>
        <w:rPr>
          <w:lang w:val="ru-RU"/>
        </w:rPr>
      </w:pPr>
      <w:r w:rsidRPr="00CA6859">
        <w:rPr>
          <w:lang w:val="ru-RU"/>
        </w:rPr>
        <w:t>Если опция = 1, то при экспорте в таблице exp.</w:t>
      </w:r>
      <w:r w:rsidRPr="00270860">
        <w:rPr>
          <w:lang w:val="ru-RU"/>
        </w:rPr>
        <w:t>tblPreOrderH</w:t>
      </w:r>
      <w:r w:rsidRPr="00CA6859">
        <w:rPr>
          <w:lang w:val="ru-RU"/>
        </w:rPr>
        <w:t>, данные предварительно изымаются, и экспортируются новые.</w:t>
      </w:r>
    </w:p>
    <w:p w14:paraId="0B98FAC4" w14:textId="77777777" w:rsidR="0043667E" w:rsidRDefault="0043667E" w:rsidP="0043667E">
      <w:pPr>
        <w:rPr>
          <w:b/>
          <w:lang w:val="ru-RU"/>
        </w:rPr>
      </w:pPr>
    </w:p>
    <w:p w14:paraId="4BA864DA" w14:textId="664A2861" w:rsidR="0043667E" w:rsidRPr="00CA6859" w:rsidRDefault="0043667E" w:rsidP="0043667E">
      <w:pPr>
        <w:pStyle w:val="BodyTextIndent"/>
        <w:ind w:left="1080"/>
        <w:rPr>
          <w:rStyle w:val="unknown1"/>
          <w:i/>
          <w:color w:val="auto"/>
          <w:lang w:val="ru-RU"/>
        </w:rPr>
      </w:pPr>
      <w:r>
        <w:rPr>
          <w:rStyle w:val="unknown1"/>
          <w:i/>
          <w:color w:val="auto"/>
          <w:lang w:val="ru-RU"/>
        </w:rPr>
        <w:t>100</w:t>
      </w:r>
      <w:r w:rsidRPr="0043667E">
        <w:rPr>
          <w:rStyle w:val="unknown1"/>
          <w:i/>
          <w:color w:val="auto"/>
          <w:lang w:val="ru-RU"/>
        </w:rPr>
        <w:t>65</w:t>
      </w:r>
      <w:r w:rsidRPr="00CA6859">
        <w:rPr>
          <w:rStyle w:val="unknown1"/>
          <w:i/>
          <w:color w:val="auto"/>
          <w:lang w:val="ru-RU"/>
        </w:rPr>
        <w:t xml:space="preserve"> </w:t>
      </w:r>
      <w:r w:rsidR="00560730">
        <w:rPr>
          <w:rStyle w:val="unknown1"/>
          <w:i/>
          <w:color w:val="auto"/>
          <w:lang w:val="ru-RU"/>
        </w:rPr>
        <w:t>–</w:t>
      </w:r>
      <w:r w:rsidRPr="00CA6859">
        <w:rPr>
          <w:rStyle w:val="unknown1"/>
          <w:i/>
          <w:color w:val="auto"/>
          <w:lang w:val="ru-RU"/>
        </w:rPr>
        <w:t xml:space="preserve"> </w:t>
      </w:r>
      <w:r w:rsidR="008F1601" w:rsidRPr="005C4F05">
        <w:rPr>
          <w:rStyle w:val="unknown1"/>
          <w:i/>
          <w:color w:val="auto"/>
          <w:lang w:val="ru-RU"/>
        </w:rPr>
        <w:t>Глубина выгрузки документов при экспорте</w:t>
      </w:r>
    </w:p>
    <w:p w14:paraId="1EAFD455" w14:textId="77777777" w:rsidR="008F1601" w:rsidRPr="00CA6859" w:rsidRDefault="008F1601" w:rsidP="008F1601">
      <w:pPr>
        <w:pStyle w:val="BodyTextIndent"/>
        <w:ind w:left="1080"/>
        <w:rPr>
          <w:rStyle w:val="unknown1"/>
          <w:i/>
          <w:color w:val="auto"/>
          <w:lang w:val="ru-RU"/>
        </w:rPr>
      </w:pPr>
    </w:p>
    <w:p w14:paraId="5A7193D3" w14:textId="6DD20049" w:rsidR="008F1601" w:rsidRPr="00CA6859" w:rsidRDefault="008F1601" w:rsidP="00241654">
      <w:pPr>
        <w:pStyle w:val="NoSpacing"/>
        <w:numPr>
          <w:ilvl w:val="0"/>
          <w:numId w:val="56"/>
        </w:numPr>
        <w:rPr>
          <w:lang w:val="ru-RU"/>
        </w:rPr>
      </w:pPr>
      <w:r w:rsidRPr="00CA6859">
        <w:rPr>
          <w:lang w:val="ru-RU"/>
        </w:rPr>
        <w:t>Если опция = 0,</w:t>
      </w:r>
      <w:r>
        <w:rPr>
          <w:lang w:val="ru-RU"/>
        </w:rPr>
        <w:t xml:space="preserve"> </w:t>
      </w:r>
      <w:r w:rsidR="00241654" w:rsidRPr="00241654">
        <w:rPr>
          <w:lang w:val="ru-RU"/>
        </w:rPr>
        <w:t xml:space="preserve">экспорт осуществляется в соответствии со значением tblPreOrderH.SyncWithDBF (если 0 </w:t>
      </w:r>
      <w:r w:rsidR="00560730">
        <w:rPr>
          <w:lang w:val="ru-RU"/>
        </w:rPr>
        <w:t>–</w:t>
      </w:r>
      <w:r w:rsidR="00241654" w:rsidRPr="00241654">
        <w:rPr>
          <w:lang w:val="ru-RU"/>
        </w:rPr>
        <w:t xml:space="preserve"> значение экспортируется, 1 </w:t>
      </w:r>
      <w:r w:rsidR="00560730">
        <w:rPr>
          <w:lang w:val="ru-RU"/>
        </w:rPr>
        <w:t>–</w:t>
      </w:r>
      <w:r w:rsidR="00241654" w:rsidRPr="00241654">
        <w:rPr>
          <w:lang w:val="ru-RU"/>
        </w:rPr>
        <w:t xml:space="preserve"> нет)</w:t>
      </w:r>
    </w:p>
    <w:p w14:paraId="5240E26A" w14:textId="64717DF9" w:rsidR="008F1601" w:rsidRDefault="008A5662" w:rsidP="00241654">
      <w:pPr>
        <w:pStyle w:val="NoSpacing"/>
        <w:numPr>
          <w:ilvl w:val="0"/>
          <w:numId w:val="56"/>
        </w:numPr>
        <w:rPr>
          <w:lang w:val="ru-RU"/>
        </w:rPr>
      </w:pPr>
      <w:r>
        <w:rPr>
          <w:lang w:val="ru-RU"/>
        </w:rPr>
        <w:t>Если опция &gt;</w:t>
      </w:r>
      <w:r w:rsidR="008F1601" w:rsidRPr="00CA6859">
        <w:rPr>
          <w:lang w:val="ru-RU"/>
        </w:rPr>
        <w:t xml:space="preserve"> </w:t>
      </w:r>
      <w:r w:rsidRPr="008A5662">
        <w:rPr>
          <w:lang w:val="ru-RU"/>
        </w:rPr>
        <w:t>0</w:t>
      </w:r>
      <w:r w:rsidR="00241654">
        <w:rPr>
          <w:lang w:val="ru-RU"/>
        </w:rPr>
        <w:t xml:space="preserve">, </w:t>
      </w:r>
      <w:r w:rsidR="00241654" w:rsidRPr="00241654">
        <w:rPr>
          <w:lang w:val="ru-RU"/>
        </w:rPr>
        <w:t xml:space="preserve">экспортируются все активные данные, которые не старше </w:t>
      </w:r>
      <w:r>
        <w:rPr>
          <w:lang w:val="ru-RU"/>
        </w:rPr>
        <w:t>указаного значения в днях</w:t>
      </w:r>
      <w:r w:rsidR="00241654" w:rsidRPr="00241654">
        <w:rPr>
          <w:lang w:val="ru-RU"/>
        </w:rPr>
        <w:t xml:space="preserve"> (независимо от отметки tblPreOrderH.SyncWithDBF)</w:t>
      </w:r>
      <w:r>
        <w:rPr>
          <w:lang w:val="ru-RU"/>
        </w:rPr>
        <w:t>.</w:t>
      </w:r>
    </w:p>
    <w:p w14:paraId="5D146849" w14:textId="77777777" w:rsidR="0043667E" w:rsidRDefault="0043667E" w:rsidP="0043667E">
      <w:pPr>
        <w:pStyle w:val="ListParagraph"/>
        <w:ind w:left="420"/>
        <w:rPr>
          <w:lang w:val="ru-RU" w:eastAsia="en-US"/>
        </w:rPr>
      </w:pPr>
    </w:p>
    <w:p w14:paraId="66384301" w14:textId="77777777" w:rsidR="00A5603B" w:rsidRDefault="00A5603B" w:rsidP="00A5603B">
      <w:pPr>
        <w:pStyle w:val="Heading2"/>
        <w:tabs>
          <w:tab w:val="clear" w:pos="1152"/>
          <w:tab w:val="num" w:pos="1000"/>
        </w:tabs>
        <w:ind w:left="1000"/>
      </w:pPr>
      <w:bookmarkStart w:id="224" w:name="_Toc420948317"/>
      <w:r w:rsidRPr="00CA6859">
        <w:rPr>
          <w:lang w:val="ru-RU"/>
        </w:rPr>
        <w:t>Таблица</w:t>
      </w:r>
      <w:r>
        <w:rPr>
          <w:lang w:val="ru-RU"/>
        </w:rPr>
        <w:t xml:space="preserve"> </w:t>
      </w:r>
      <w:r w:rsidRPr="00270860">
        <w:t>PREORDERH</w:t>
      </w:r>
      <w:bookmarkEnd w:id="224"/>
    </w:p>
    <w:p w14:paraId="176F67FD" w14:textId="77777777" w:rsidR="00A5603B" w:rsidRPr="00241654" w:rsidRDefault="00A5603B" w:rsidP="00A5603B">
      <w:pPr>
        <w:rPr>
          <w:lang w:val="ru-RU" w:eastAsia="en-US"/>
        </w:rPr>
      </w:pP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A5603B" w:rsidRPr="00CA6859" w14:paraId="0254CC81" w14:textId="77777777" w:rsidTr="0043667E">
        <w:tc>
          <w:tcPr>
            <w:tcW w:w="1402" w:type="dxa"/>
            <w:tcBorders>
              <w:top w:val="single" w:sz="12" w:space="0" w:color="auto"/>
              <w:left w:val="single" w:sz="12" w:space="0" w:color="auto"/>
              <w:bottom w:val="single" w:sz="12" w:space="0" w:color="auto"/>
              <w:right w:val="single" w:sz="12" w:space="0" w:color="auto"/>
            </w:tcBorders>
          </w:tcPr>
          <w:p w14:paraId="27F51A98" w14:textId="77777777" w:rsidR="00A5603B" w:rsidRPr="00CA6859" w:rsidRDefault="00A5603B" w:rsidP="0043667E">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010A1037" w14:textId="77777777" w:rsidR="00A5603B" w:rsidRPr="00CA6859" w:rsidRDefault="00A5603B" w:rsidP="0043667E">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7A1CBD08" w14:textId="77777777" w:rsidR="00A5603B" w:rsidRPr="00CA6859" w:rsidRDefault="00A5603B" w:rsidP="0043667E">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B8CDECF" w14:textId="77777777" w:rsidR="00A5603B" w:rsidRPr="00CA6859" w:rsidRDefault="00A5603B" w:rsidP="0043667E">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264C76CE" w14:textId="77777777" w:rsidR="00A5603B" w:rsidRPr="00CA6859" w:rsidRDefault="00A5603B" w:rsidP="0043667E">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5E767AE0" w14:textId="77777777" w:rsidR="00A5603B" w:rsidRPr="00CA6859" w:rsidRDefault="00A5603B" w:rsidP="0043667E">
            <w:pPr>
              <w:jc w:val="center"/>
              <w:rPr>
                <w:b/>
                <w:lang w:val="ru-RU"/>
              </w:rPr>
            </w:pPr>
            <w:r w:rsidRPr="00CA6859">
              <w:rPr>
                <w:b/>
                <w:lang w:val="ru-RU"/>
              </w:rPr>
              <w:t>Поле обязательное</w:t>
            </w:r>
          </w:p>
        </w:tc>
      </w:tr>
      <w:tr w:rsidR="00A5603B" w:rsidRPr="00CA6859" w14:paraId="0D170585" w14:textId="77777777" w:rsidTr="0043667E">
        <w:tc>
          <w:tcPr>
            <w:tcW w:w="1402" w:type="dxa"/>
            <w:tcBorders>
              <w:top w:val="single" w:sz="12" w:space="0" w:color="auto"/>
              <w:left w:val="single" w:sz="4" w:space="0" w:color="auto"/>
              <w:bottom w:val="single" w:sz="4" w:space="0" w:color="auto"/>
              <w:right w:val="single" w:sz="4" w:space="0" w:color="auto"/>
            </w:tcBorders>
          </w:tcPr>
          <w:p w14:paraId="0A361E46" w14:textId="77777777" w:rsidR="00A5603B" w:rsidRPr="00C7223C" w:rsidRDefault="00A5603B" w:rsidP="0043667E">
            <w:pPr>
              <w:rPr>
                <w:lang w:val="en-US"/>
              </w:rPr>
            </w:pPr>
            <w:r>
              <w:rPr>
                <w:lang w:val="en-US"/>
              </w:rPr>
              <w:t>PK</w:t>
            </w:r>
          </w:p>
        </w:tc>
        <w:tc>
          <w:tcPr>
            <w:tcW w:w="1620" w:type="dxa"/>
            <w:tcBorders>
              <w:top w:val="single" w:sz="12" w:space="0" w:color="auto"/>
              <w:left w:val="single" w:sz="4" w:space="0" w:color="auto"/>
              <w:bottom w:val="single" w:sz="4" w:space="0" w:color="auto"/>
              <w:right w:val="single" w:sz="4" w:space="0" w:color="auto"/>
            </w:tcBorders>
          </w:tcPr>
          <w:p w14:paraId="593419C1" w14:textId="77777777" w:rsidR="00A5603B" w:rsidRPr="00CA6859" w:rsidRDefault="00A5603B" w:rsidP="0043667E">
            <w:pPr>
              <w:rPr>
                <w:lang w:val="ru-RU"/>
              </w:rPr>
            </w:pPr>
            <w:r w:rsidRPr="00C7223C">
              <w:rPr>
                <w:lang w:val="ru-RU"/>
              </w:rPr>
              <w:t>PreOrder_Id</w:t>
            </w:r>
          </w:p>
        </w:tc>
        <w:tc>
          <w:tcPr>
            <w:tcW w:w="1440" w:type="dxa"/>
            <w:tcBorders>
              <w:top w:val="single" w:sz="12" w:space="0" w:color="auto"/>
              <w:left w:val="single" w:sz="4" w:space="0" w:color="auto"/>
              <w:bottom w:val="single" w:sz="4" w:space="0" w:color="auto"/>
              <w:right w:val="single" w:sz="4" w:space="0" w:color="auto"/>
            </w:tcBorders>
          </w:tcPr>
          <w:p w14:paraId="3ECCE608" w14:textId="77777777" w:rsidR="00A5603B" w:rsidRPr="00CA6859" w:rsidRDefault="00A5603B" w:rsidP="0043667E">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tcPr>
          <w:p w14:paraId="55A1A529" w14:textId="77777777" w:rsidR="00A5603B" w:rsidRPr="00CA6859" w:rsidRDefault="00A5603B" w:rsidP="0043667E">
            <w:pPr>
              <w:jc w:val="center"/>
              <w:rPr>
                <w:lang w:val="ru-RU"/>
              </w:rPr>
            </w:pPr>
            <w:r>
              <w:rPr>
                <w:lang w:val="ru-RU"/>
              </w:rPr>
              <w:t>36</w:t>
            </w:r>
          </w:p>
        </w:tc>
        <w:tc>
          <w:tcPr>
            <w:tcW w:w="2784" w:type="dxa"/>
            <w:tcBorders>
              <w:top w:val="single" w:sz="12" w:space="0" w:color="auto"/>
              <w:left w:val="single" w:sz="4" w:space="0" w:color="auto"/>
              <w:bottom w:val="single" w:sz="4" w:space="0" w:color="auto"/>
              <w:right w:val="single" w:sz="4" w:space="0" w:color="auto"/>
            </w:tcBorders>
          </w:tcPr>
          <w:p w14:paraId="3549F115" w14:textId="77777777" w:rsidR="00A5603B" w:rsidRPr="00CA6859" w:rsidRDefault="00A5603B" w:rsidP="0043667E">
            <w:pPr>
              <w:rPr>
                <w:lang w:val="ru-RU"/>
              </w:rPr>
            </w:pPr>
            <w:r>
              <w:rPr>
                <w:lang w:val="ru-RU"/>
              </w:rPr>
              <w:t>И</w:t>
            </w:r>
            <w:r w:rsidRPr="00C7223C">
              <w:rPr>
                <w:lang w:val="ru-RU"/>
              </w:rPr>
              <w:t>дентификатор</w:t>
            </w:r>
            <w:r w:rsidRPr="00270860">
              <w:rPr>
                <w:lang w:val="ru-RU"/>
              </w:rPr>
              <w:t xml:space="preserve"> </w:t>
            </w:r>
            <w:r>
              <w:rPr>
                <w:lang w:val="ru-RU"/>
              </w:rPr>
              <w:t xml:space="preserve"> предзаказа</w:t>
            </w:r>
          </w:p>
        </w:tc>
        <w:tc>
          <w:tcPr>
            <w:tcW w:w="1716" w:type="dxa"/>
            <w:tcBorders>
              <w:top w:val="single" w:sz="12" w:space="0" w:color="auto"/>
              <w:left w:val="single" w:sz="4" w:space="0" w:color="auto"/>
              <w:bottom w:val="single" w:sz="4" w:space="0" w:color="auto"/>
              <w:right w:val="single" w:sz="4" w:space="0" w:color="auto"/>
            </w:tcBorders>
          </w:tcPr>
          <w:p w14:paraId="70B28EA3" w14:textId="77777777" w:rsidR="00A5603B" w:rsidRPr="00CA6859" w:rsidRDefault="00A5603B" w:rsidP="0043667E">
            <w:pPr>
              <w:jc w:val="center"/>
              <w:rPr>
                <w:lang w:val="ru-RU"/>
              </w:rPr>
            </w:pPr>
            <w:r w:rsidRPr="00CA6859">
              <w:rPr>
                <w:lang w:val="ru-RU"/>
              </w:rPr>
              <w:t>Да</w:t>
            </w:r>
          </w:p>
        </w:tc>
      </w:tr>
      <w:tr w:rsidR="00A5603B" w:rsidRPr="00CA6859" w14:paraId="1030040F" w14:textId="77777777" w:rsidTr="0043667E">
        <w:trPr>
          <w:trHeight w:val="268"/>
        </w:trPr>
        <w:tc>
          <w:tcPr>
            <w:tcW w:w="1402" w:type="dxa"/>
          </w:tcPr>
          <w:p w14:paraId="473B6DFF" w14:textId="77777777" w:rsidR="00A5603B" w:rsidRPr="00FD2C63" w:rsidRDefault="00A5603B" w:rsidP="0043667E">
            <w:pPr>
              <w:rPr>
                <w:lang w:val="en-US"/>
              </w:rPr>
            </w:pPr>
            <w:r>
              <w:rPr>
                <w:lang w:val="en-US"/>
              </w:rPr>
              <w:t>FK</w:t>
            </w:r>
          </w:p>
        </w:tc>
        <w:tc>
          <w:tcPr>
            <w:tcW w:w="1620" w:type="dxa"/>
          </w:tcPr>
          <w:p w14:paraId="4DF7AFB2" w14:textId="77777777" w:rsidR="00A5603B" w:rsidRPr="00CA6859" w:rsidRDefault="00A5603B" w:rsidP="0043667E">
            <w:pPr>
              <w:rPr>
                <w:lang w:val="ru-RU"/>
              </w:rPr>
            </w:pPr>
            <w:r w:rsidRPr="00C7223C">
              <w:rPr>
                <w:lang w:val="ru-RU"/>
              </w:rPr>
              <w:t>OlCard_id</w:t>
            </w:r>
          </w:p>
        </w:tc>
        <w:tc>
          <w:tcPr>
            <w:tcW w:w="1440" w:type="dxa"/>
          </w:tcPr>
          <w:p w14:paraId="321C1442" w14:textId="77777777" w:rsidR="00A5603B" w:rsidRPr="00CA6859" w:rsidRDefault="00A5603B" w:rsidP="0043667E">
            <w:pPr>
              <w:rPr>
                <w:lang w:val="ru-RU"/>
              </w:rPr>
            </w:pPr>
            <w:r w:rsidRPr="00CA6859">
              <w:rPr>
                <w:lang w:val="ru-RU"/>
              </w:rPr>
              <w:t>Numeric</w:t>
            </w:r>
          </w:p>
        </w:tc>
        <w:tc>
          <w:tcPr>
            <w:tcW w:w="1260" w:type="dxa"/>
          </w:tcPr>
          <w:p w14:paraId="7A420496" w14:textId="77777777" w:rsidR="00A5603B" w:rsidRPr="00CA6859" w:rsidRDefault="00A5603B" w:rsidP="0043667E">
            <w:pPr>
              <w:jc w:val="center"/>
              <w:rPr>
                <w:lang w:val="ru-RU"/>
              </w:rPr>
            </w:pPr>
            <w:r>
              <w:rPr>
                <w:lang w:val="en-US"/>
              </w:rPr>
              <w:t>2</w:t>
            </w:r>
            <w:r w:rsidRPr="00CA6859">
              <w:rPr>
                <w:lang w:val="ru-RU"/>
              </w:rPr>
              <w:t>0</w:t>
            </w:r>
          </w:p>
        </w:tc>
        <w:tc>
          <w:tcPr>
            <w:tcW w:w="2784" w:type="dxa"/>
          </w:tcPr>
          <w:p w14:paraId="51B6DBD0" w14:textId="77777777" w:rsidR="00A5603B" w:rsidRPr="00CA6859" w:rsidRDefault="00A5603B" w:rsidP="0043667E">
            <w:pPr>
              <w:rPr>
                <w:lang w:val="ru-RU"/>
              </w:rPr>
            </w:pPr>
            <w:r>
              <w:rPr>
                <w:lang w:val="ru-RU"/>
              </w:rPr>
              <w:t>И</w:t>
            </w:r>
            <w:r w:rsidRPr="00C7223C">
              <w:rPr>
                <w:lang w:val="ru-RU"/>
              </w:rPr>
              <w:t>дентификатор</w:t>
            </w:r>
            <w:r>
              <w:rPr>
                <w:lang w:val="ru-RU"/>
              </w:rPr>
              <w:t xml:space="preserve"> Визита</w:t>
            </w:r>
          </w:p>
        </w:tc>
        <w:tc>
          <w:tcPr>
            <w:tcW w:w="1716" w:type="dxa"/>
          </w:tcPr>
          <w:p w14:paraId="6F1B9500" w14:textId="77777777" w:rsidR="00A5603B" w:rsidRPr="00CA6859" w:rsidRDefault="00A5603B" w:rsidP="0043667E">
            <w:pPr>
              <w:jc w:val="center"/>
              <w:rPr>
                <w:lang w:val="ru-RU"/>
              </w:rPr>
            </w:pPr>
            <w:r w:rsidRPr="00CA6859">
              <w:rPr>
                <w:lang w:val="ru-RU"/>
              </w:rPr>
              <w:t>Да</w:t>
            </w:r>
          </w:p>
        </w:tc>
      </w:tr>
      <w:tr w:rsidR="00A5603B" w:rsidRPr="00CA6859" w14:paraId="5D79AFE5" w14:textId="77777777" w:rsidTr="0043667E">
        <w:trPr>
          <w:trHeight w:val="268"/>
        </w:trPr>
        <w:tc>
          <w:tcPr>
            <w:tcW w:w="1402" w:type="dxa"/>
          </w:tcPr>
          <w:p w14:paraId="1D186C06" w14:textId="77777777" w:rsidR="00A5603B" w:rsidRPr="00FD2C63" w:rsidRDefault="00A5603B" w:rsidP="0043667E">
            <w:pPr>
              <w:rPr>
                <w:lang w:val="en-US"/>
              </w:rPr>
            </w:pPr>
            <w:r>
              <w:rPr>
                <w:lang w:val="en-US"/>
              </w:rPr>
              <w:t>FK</w:t>
            </w:r>
          </w:p>
        </w:tc>
        <w:tc>
          <w:tcPr>
            <w:tcW w:w="1620" w:type="dxa"/>
          </w:tcPr>
          <w:p w14:paraId="4CF4DAFA" w14:textId="77777777" w:rsidR="00A5603B" w:rsidRPr="00CA6859" w:rsidRDefault="00A5603B" w:rsidP="0043667E">
            <w:pPr>
              <w:rPr>
                <w:lang w:val="ru-RU"/>
              </w:rPr>
            </w:pPr>
            <w:r w:rsidRPr="00C7223C">
              <w:rPr>
                <w:lang w:val="ru-RU"/>
              </w:rPr>
              <w:t>PayForm_id</w:t>
            </w:r>
          </w:p>
        </w:tc>
        <w:tc>
          <w:tcPr>
            <w:tcW w:w="1440" w:type="dxa"/>
          </w:tcPr>
          <w:p w14:paraId="68817685" w14:textId="77777777" w:rsidR="00A5603B" w:rsidRPr="00CA6859" w:rsidRDefault="00A5603B" w:rsidP="0043667E">
            <w:pPr>
              <w:rPr>
                <w:lang w:val="ru-RU"/>
              </w:rPr>
            </w:pPr>
            <w:r w:rsidRPr="00CA6859">
              <w:rPr>
                <w:lang w:val="ru-RU"/>
              </w:rPr>
              <w:t>Numeric</w:t>
            </w:r>
          </w:p>
        </w:tc>
        <w:tc>
          <w:tcPr>
            <w:tcW w:w="1260" w:type="dxa"/>
          </w:tcPr>
          <w:p w14:paraId="49ACB404" w14:textId="77777777" w:rsidR="00A5603B" w:rsidRPr="00CA6859" w:rsidRDefault="00A5603B" w:rsidP="0043667E">
            <w:pPr>
              <w:jc w:val="center"/>
              <w:rPr>
                <w:lang w:val="ru-RU"/>
              </w:rPr>
            </w:pPr>
            <w:r w:rsidRPr="00CA6859">
              <w:rPr>
                <w:lang w:val="ru-RU"/>
              </w:rPr>
              <w:t>11</w:t>
            </w:r>
          </w:p>
        </w:tc>
        <w:tc>
          <w:tcPr>
            <w:tcW w:w="2784" w:type="dxa"/>
          </w:tcPr>
          <w:p w14:paraId="0182E648" w14:textId="77777777" w:rsidR="00A5603B" w:rsidRPr="00CA6859" w:rsidRDefault="00A5603B" w:rsidP="0043667E">
            <w:pPr>
              <w:rPr>
                <w:lang w:val="ru-RU"/>
              </w:rPr>
            </w:pPr>
            <w:r>
              <w:rPr>
                <w:lang w:val="ru-RU"/>
              </w:rPr>
              <w:t>И</w:t>
            </w:r>
            <w:r w:rsidRPr="00C7223C">
              <w:rPr>
                <w:lang w:val="ru-RU"/>
              </w:rPr>
              <w:t>дентификатор</w:t>
            </w:r>
            <w:r w:rsidRPr="00270860">
              <w:rPr>
                <w:lang w:val="ru-RU"/>
              </w:rPr>
              <w:t xml:space="preserve"> </w:t>
            </w:r>
            <w:r>
              <w:rPr>
                <w:lang w:val="ru-RU"/>
              </w:rPr>
              <w:t>Формы оплаты</w:t>
            </w:r>
          </w:p>
        </w:tc>
        <w:tc>
          <w:tcPr>
            <w:tcW w:w="1716" w:type="dxa"/>
          </w:tcPr>
          <w:p w14:paraId="15C9100E" w14:textId="77777777" w:rsidR="00A5603B" w:rsidRPr="00CA6859" w:rsidRDefault="00A5603B" w:rsidP="0043667E">
            <w:pPr>
              <w:jc w:val="center"/>
              <w:rPr>
                <w:lang w:val="ru-RU"/>
              </w:rPr>
            </w:pPr>
            <w:r w:rsidRPr="00CA6859">
              <w:rPr>
                <w:lang w:val="ru-RU"/>
              </w:rPr>
              <w:t>Да</w:t>
            </w:r>
          </w:p>
        </w:tc>
      </w:tr>
      <w:tr w:rsidR="00A5603B" w:rsidRPr="00CA6859" w14:paraId="32C4D1A3" w14:textId="77777777" w:rsidTr="0043667E">
        <w:trPr>
          <w:trHeight w:val="268"/>
        </w:trPr>
        <w:tc>
          <w:tcPr>
            <w:tcW w:w="1402" w:type="dxa"/>
          </w:tcPr>
          <w:p w14:paraId="205DBC1F" w14:textId="77777777" w:rsidR="00A5603B" w:rsidRPr="00CA6859" w:rsidRDefault="00A5603B" w:rsidP="0043667E">
            <w:pPr>
              <w:rPr>
                <w:lang w:val="ru-RU"/>
              </w:rPr>
            </w:pPr>
          </w:p>
        </w:tc>
        <w:tc>
          <w:tcPr>
            <w:tcW w:w="1620" w:type="dxa"/>
          </w:tcPr>
          <w:p w14:paraId="4706BDD7" w14:textId="77777777" w:rsidR="00A5603B" w:rsidRPr="00CA6859" w:rsidRDefault="00A5603B" w:rsidP="0043667E">
            <w:pPr>
              <w:rPr>
                <w:lang w:val="ru-RU"/>
              </w:rPr>
            </w:pPr>
            <w:r w:rsidRPr="00C7223C">
              <w:rPr>
                <w:lang w:val="ru-RU"/>
              </w:rPr>
              <w:t>Comments</w:t>
            </w:r>
          </w:p>
        </w:tc>
        <w:tc>
          <w:tcPr>
            <w:tcW w:w="1440" w:type="dxa"/>
          </w:tcPr>
          <w:p w14:paraId="68ADAD01" w14:textId="77777777" w:rsidR="00A5603B" w:rsidRPr="00CA6859" w:rsidRDefault="00A5603B" w:rsidP="0043667E">
            <w:pPr>
              <w:rPr>
                <w:lang w:val="ru-RU"/>
              </w:rPr>
            </w:pPr>
            <w:r w:rsidRPr="00CA6859">
              <w:rPr>
                <w:lang w:val="ru-RU"/>
              </w:rPr>
              <w:t>Character</w:t>
            </w:r>
          </w:p>
        </w:tc>
        <w:tc>
          <w:tcPr>
            <w:tcW w:w="1260" w:type="dxa"/>
          </w:tcPr>
          <w:p w14:paraId="69D2FFA3" w14:textId="77777777" w:rsidR="00A5603B" w:rsidRPr="00CA6859" w:rsidRDefault="00A5603B" w:rsidP="0043667E">
            <w:pPr>
              <w:jc w:val="center"/>
              <w:rPr>
                <w:lang w:val="ru-RU"/>
              </w:rPr>
            </w:pPr>
            <w:r>
              <w:rPr>
                <w:lang w:val="en-US"/>
              </w:rPr>
              <w:t>25</w:t>
            </w:r>
            <w:r w:rsidRPr="00CA6859">
              <w:rPr>
                <w:lang w:val="ru-RU"/>
              </w:rPr>
              <w:t>4</w:t>
            </w:r>
          </w:p>
        </w:tc>
        <w:tc>
          <w:tcPr>
            <w:tcW w:w="2784" w:type="dxa"/>
          </w:tcPr>
          <w:p w14:paraId="5EA60F37" w14:textId="77777777" w:rsidR="00A5603B" w:rsidRPr="00CA6859" w:rsidRDefault="00A5603B" w:rsidP="0043667E">
            <w:pPr>
              <w:rPr>
                <w:lang w:val="ru-RU"/>
              </w:rPr>
            </w:pPr>
            <w:r>
              <w:rPr>
                <w:lang w:val="ru-RU"/>
              </w:rPr>
              <w:t>К</w:t>
            </w:r>
            <w:r w:rsidRPr="00FD2C63">
              <w:rPr>
                <w:lang w:val="ru-RU"/>
              </w:rPr>
              <w:t>омментарий</w:t>
            </w:r>
          </w:p>
        </w:tc>
        <w:tc>
          <w:tcPr>
            <w:tcW w:w="1716" w:type="dxa"/>
          </w:tcPr>
          <w:p w14:paraId="23A2AC9D" w14:textId="77777777" w:rsidR="00A5603B" w:rsidRPr="00CA6859" w:rsidRDefault="00A5603B" w:rsidP="0043667E">
            <w:pPr>
              <w:jc w:val="center"/>
              <w:rPr>
                <w:lang w:val="ru-RU"/>
              </w:rPr>
            </w:pPr>
            <w:r>
              <w:rPr>
                <w:lang w:val="ru-RU"/>
              </w:rPr>
              <w:t>Нет</w:t>
            </w:r>
          </w:p>
        </w:tc>
      </w:tr>
      <w:tr w:rsidR="00A5603B" w:rsidRPr="00CA6859" w14:paraId="19101951" w14:textId="77777777" w:rsidTr="0043667E">
        <w:trPr>
          <w:trHeight w:val="268"/>
        </w:trPr>
        <w:tc>
          <w:tcPr>
            <w:tcW w:w="1402" w:type="dxa"/>
          </w:tcPr>
          <w:p w14:paraId="43AB2272" w14:textId="77777777" w:rsidR="00A5603B" w:rsidRPr="00CA6859" w:rsidRDefault="00A5603B" w:rsidP="0043667E">
            <w:pPr>
              <w:rPr>
                <w:lang w:val="ru-RU"/>
              </w:rPr>
            </w:pPr>
          </w:p>
        </w:tc>
        <w:tc>
          <w:tcPr>
            <w:tcW w:w="1620" w:type="dxa"/>
          </w:tcPr>
          <w:p w14:paraId="17554D27" w14:textId="77777777" w:rsidR="00A5603B" w:rsidRPr="00C7223C" w:rsidRDefault="00A5603B" w:rsidP="0043667E">
            <w:pPr>
              <w:rPr>
                <w:lang w:val="ru-RU"/>
              </w:rPr>
            </w:pPr>
            <w:r w:rsidRPr="00C7223C">
              <w:rPr>
                <w:lang w:val="ru-RU"/>
              </w:rPr>
              <w:t>Date</w:t>
            </w:r>
          </w:p>
        </w:tc>
        <w:tc>
          <w:tcPr>
            <w:tcW w:w="1440" w:type="dxa"/>
          </w:tcPr>
          <w:p w14:paraId="3E7D8D90" w14:textId="77777777" w:rsidR="00A5603B" w:rsidRPr="00CA6859" w:rsidRDefault="00A5603B" w:rsidP="0043667E">
            <w:pPr>
              <w:rPr>
                <w:lang w:val="ru-RU"/>
              </w:rPr>
            </w:pPr>
            <w:r w:rsidRPr="00C7223C">
              <w:rPr>
                <w:lang w:val="ru-RU"/>
              </w:rPr>
              <w:t>Date</w:t>
            </w:r>
          </w:p>
        </w:tc>
        <w:tc>
          <w:tcPr>
            <w:tcW w:w="1260" w:type="dxa"/>
          </w:tcPr>
          <w:p w14:paraId="71AC9039" w14:textId="77777777" w:rsidR="00A5603B" w:rsidRPr="00C7223C" w:rsidRDefault="00A5603B" w:rsidP="0043667E">
            <w:pPr>
              <w:jc w:val="center"/>
              <w:rPr>
                <w:lang w:val="en-US"/>
              </w:rPr>
            </w:pPr>
            <w:r>
              <w:rPr>
                <w:lang w:val="en-US"/>
              </w:rPr>
              <w:t>8</w:t>
            </w:r>
          </w:p>
        </w:tc>
        <w:tc>
          <w:tcPr>
            <w:tcW w:w="2784" w:type="dxa"/>
          </w:tcPr>
          <w:p w14:paraId="0425BC6B" w14:textId="77777777" w:rsidR="00A5603B" w:rsidRPr="00CA6859" w:rsidRDefault="00A5603B" w:rsidP="0043667E">
            <w:pPr>
              <w:rPr>
                <w:lang w:val="ru-RU"/>
              </w:rPr>
            </w:pPr>
            <w:r>
              <w:rPr>
                <w:lang w:val="ru-RU"/>
              </w:rPr>
              <w:t>Дата предзаказа</w:t>
            </w:r>
          </w:p>
        </w:tc>
        <w:tc>
          <w:tcPr>
            <w:tcW w:w="1716" w:type="dxa"/>
          </w:tcPr>
          <w:p w14:paraId="36BA02F4" w14:textId="77777777" w:rsidR="00A5603B" w:rsidRPr="00CA6859" w:rsidRDefault="00A5603B" w:rsidP="0043667E">
            <w:pPr>
              <w:jc w:val="center"/>
              <w:rPr>
                <w:lang w:val="ru-RU"/>
              </w:rPr>
            </w:pPr>
            <w:r>
              <w:rPr>
                <w:lang w:val="ru-RU"/>
              </w:rPr>
              <w:t>Да</w:t>
            </w:r>
          </w:p>
        </w:tc>
      </w:tr>
      <w:tr w:rsidR="00955315" w:rsidRPr="00CA6859" w14:paraId="0562BA04" w14:textId="77777777" w:rsidTr="00DB09B8">
        <w:trPr>
          <w:trHeight w:val="268"/>
        </w:trPr>
        <w:tc>
          <w:tcPr>
            <w:tcW w:w="1402" w:type="dxa"/>
          </w:tcPr>
          <w:p w14:paraId="309C637B" w14:textId="4311DD25" w:rsidR="00955315" w:rsidRPr="00CA6859" w:rsidRDefault="00955315" w:rsidP="00955315">
            <w:pPr>
              <w:rPr>
                <w:lang w:val="ru-RU"/>
              </w:rPr>
            </w:pPr>
            <w:r w:rsidRPr="00CA6859">
              <w:rPr>
                <w:lang w:val="ru-RU"/>
              </w:rPr>
              <w:t>FK</w:t>
            </w:r>
          </w:p>
        </w:tc>
        <w:tc>
          <w:tcPr>
            <w:tcW w:w="1620" w:type="dxa"/>
            <w:vAlign w:val="center"/>
          </w:tcPr>
          <w:p w14:paraId="7AA12EF6" w14:textId="1F5DAD3C" w:rsidR="00955315" w:rsidRPr="00C7223C" w:rsidRDefault="00955315" w:rsidP="00955315">
            <w:pPr>
              <w:rPr>
                <w:lang w:val="ru-RU"/>
              </w:rPr>
            </w:pPr>
            <w:r>
              <w:rPr>
                <w:lang w:val="en-US"/>
              </w:rPr>
              <w:t>CUST_ID</w:t>
            </w:r>
          </w:p>
        </w:tc>
        <w:tc>
          <w:tcPr>
            <w:tcW w:w="1440" w:type="dxa"/>
          </w:tcPr>
          <w:p w14:paraId="149385EF" w14:textId="67CB93A3" w:rsidR="00955315" w:rsidRPr="00C7223C" w:rsidRDefault="00955315" w:rsidP="00955315">
            <w:pPr>
              <w:rPr>
                <w:lang w:val="ru-RU"/>
              </w:rPr>
            </w:pPr>
            <w:r>
              <w:rPr>
                <w:lang w:val="en-US"/>
              </w:rPr>
              <w:t>NUMERIC</w:t>
            </w:r>
          </w:p>
        </w:tc>
        <w:tc>
          <w:tcPr>
            <w:tcW w:w="1260" w:type="dxa"/>
            <w:vAlign w:val="center"/>
          </w:tcPr>
          <w:p w14:paraId="7A85F152" w14:textId="07EBC0F1" w:rsidR="00955315" w:rsidRDefault="00955315" w:rsidP="00955315">
            <w:pPr>
              <w:jc w:val="center"/>
              <w:rPr>
                <w:lang w:val="en-US"/>
              </w:rPr>
            </w:pPr>
            <w:r>
              <w:rPr>
                <w:lang w:val="en-US"/>
              </w:rPr>
              <w:t>11</w:t>
            </w:r>
          </w:p>
        </w:tc>
        <w:tc>
          <w:tcPr>
            <w:tcW w:w="2784" w:type="dxa"/>
            <w:vAlign w:val="bottom"/>
          </w:tcPr>
          <w:p w14:paraId="7F87CC46" w14:textId="7A55802A" w:rsidR="00955315" w:rsidRDefault="00955315" w:rsidP="00955315">
            <w:pPr>
              <w:rPr>
                <w:lang w:val="ru-RU"/>
              </w:rPr>
            </w:pPr>
            <w:r>
              <w:rPr>
                <w:lang w:val="ru-RU"/>
              </w:rPr>
              <w:t>Идентификатор точки синхронизации</w:t>
            </w:r>
          </w:p>
        </w:tc>
        <w:tc>
          <w:tcPr>
            <w:tcW w:w="1716" w:type="dxa"/>
          </w:tcPr>
          <w:p w14:paraId="17B49271" w14:textId="3D22C850" w:rsidR="00955315" w:rsidRDefault="00955315" w:rsidP="00955315">
            <w:pPr>
              <w:jc w:val="center"/>
              <w:rPr>
                <w:lang w:val="ru-RU"/>
              </w:rPr>
            </w:pPr>
            <w:r w:rsidRPr="00CA6859">
              <w:rPr>
                <w:lang w:val="ru-RU"/>
              </w:rPr>
              <w:t>Да</w:t>
            </w:r>
          </w:p>
        </w:tc>
      </w:tr>
    </w:tbl>
    <w:p w14:paraId="19A807A1" w14:textId="77777777" w:rsidR="00A5603B" w:rsidRPr="00270860" w:rsidRDefault="00A5603B" w:rsidP="00A5603B">
      <w:pPr>
        <w:pStyle w:val="ListParagraph"/>
        <w:ind w:left="420"/>
        <w:rPr>
          <w:lang w:val="ru-RU" w:eastAsia="en-US"/>
        </w:rPr>
      </w:pPr>
    </w:p>
    <w:p w14:paraId="5E395EBD" w14:textId="5B7553CD" w:rsidR="00A5603B" w:rsidRDefault="00A5603B" w:rsidP="00A5603B">
      <w:pPr>
        <w:pStyle w:val="Heading2"/>
        <w:tabs>
          <w:tab w:val="clear" w:pos="1152"/>
          <w:tab w:val="num" w:pos="1000"/>
        </w:tabs>
        <w:ind w:left="1000"/>
        <w:rPr>
          <w:lang w:val="ru-RU"/>
        </w:rPr>
      </w:pPr>
      <w:bookmarkStart w:id="225" w:name="_Toc420948318"/>
      <w:r w:rsidRPr="00270860">
        <w:rPr>
          <w:lang w:val="ru-RU"/>
        </w:rPr>
        <w:t>Особенности экспорта предзаказов (</w:t>
      </w:r>
      <w:r w:rsidRPr="00FD2C63">
        <w:rPr>
          <w:lang w:val="ru-RU"/>
        </w:rPr>
        <w:t>детали</w:t>
      </w:r>
      <w:r w:rsidRPr="00270860">
        <w:rPr>
          <w:lang w:val="ru-RU"/>
        </w:rPr>
        <w:t>)</w:t>
      </w:r>
      <w:r>
        <w:rPr>
          <w:lang w:val="ru-RU"/>
        </w:rPr>
        <w:t xml:space="preserve"> (</w:t>
      </w:r>
      <w:r w:rsidRPr="00270860">
        <w:t>PREORDER</w:t>
      </w:r>
      <w:r>
        <w:t>D</w:t>
      </w:r>
      <w:r>
        <w:rPr>
          <w:lang w:val="ru-RU"/>
        </w:rPr>
        <w:t>.</w:t>
      </w:r>
      <w:r w:rsidRPr="00CA6859">
        <w:rPr>
          <w:lang w:val="ru-RU"/>
        </w:rPr>
        <w:t>DBF</w:t>
      </w:r>
      <w:r>
        <w:rPr>
          <w:lang w:val="ru-RU"/>
        </w:rPr>
        <w:t>)</w:t>
      </w:r>
      <w:bookmarkEnd w:id="225"/>
    </w:p>
    <w:p w14:paraId="59F45BCA" w14:textId="7F6A98E1" w:rsidR="00A5603B" w:rsidRDefault="00A5603B" w:rsidP="00E82E3B">
      <w:pPr>
        <w:pStyle w:val="ListParagraph"/>
        <w:numPr>
          <w:ilvl w:val="0"/>
          <w:numId w:val="97"/>
        </w:numPr>
        <w:rPr>
          <w:lang w:val="ru-RU" w:eastAsia="en-US"/>
        </w:rPr>
      </w:pPr>
      <w:r w:rsidRPr="00FD2C63">
        <w:rPr>
          <w:lang w:val="ru-RU"/>
        </w:rPr>
        <w:t xml:space="preserve">Экспортируются данные табл. </w:t>
      </w:r>
      <w:r w:rsidRPr="00FD2C63">
        <w:rPr>
          <w:lang w:val="ru-RU" w:eastAsia="en-US"/>
        </w:rPr>
        <w:t>tblPreOrderD</w:t>
      </w:r>
      <w:r w:rsidR="00765FEB">
        <w:rPr>
          <w:lang w:val="ru-RU" w:eastAsia="en-US"/>
        </w:rPr>
        <w:t>.</w:t>
      </w:r>
    </w:p>
    <w:p w14:paraId="06BA316D" w14:textId="6CFBC254" w:rsidR="00532604" w:rsidRPr="00CA6859" w:rsidRDefault="00532604" w:rsidP="00E82E3B">
      <w:pPr>
        <w:pStyle w:val="ListParagraph"/>
        <w:numPr>
          <w:ilvl w:val="0"/>
          <w:numId w:val="97"/>
        </w:numPr>
        <w:jc w:val="both"/>
        <w:rPr>
          <w:lang w:val="ru-RU"/>
        </w:rPr>
      </w:pPr>
      <w:r w:rsidRPr="00CA6859">
        <w:rPr>
          <w:lang w:val="ru-RU"/>
        </w:rPr>
        <w:t xml:space="preserve">Экспортируются активные записи (табл. </w:t>
      </w:r>
      <w:r w:rsidRPr="00270860">
        <w:rPr>
          <w:lang w:val="ru-RU"/>
        </w:rPr>
        <w:t>tblPreOrder</w:t>
      </w:r>
      <w:r>
        <w:rPr>
          <w:lang w:val="en-US"/>
        </w:rPr>
        <w:t>D</w:t>
      </w:r>
      <w:r>
        <w:rPr>
          <w:lang w:val="ru-RU"/>
        </w:rPr>
        <w:t>).</w:t>
      </w:r>
    </w:p>
    <w:p w14:paraId="0E723A24" w14:textId="78141CB1" w:rsidR="00A5603B" w:rsidRDefault="00A5603B" w:rsidP="00E82E3B">
      <w:pPr>
        <w:pStyle w:val="ListParagraph"/>
        <w:numPr>
          <w:ilvl w:val="0"/>
          <w:numId w:val="97"/>
        </w:numPr>
        <w:rPr>
          <w:lang w:val="ru-RU" w:eastAsia="en-US"/>
        </w:rPr>
      </w:pPr>
      <w:r>
        <w:rPr>
          <w:lang w:val="ru-RU"/>
        </w:rPr>
        <w:t>Д</w:t>
      </w:r>
      <w:r w:rsidRPr="00FD2C63">
        <w:rPr>
          <w:lang w:val="ru-RU"/>
        </w:rPr>
        <w:t xml:space="preserve">анные табл. </w:t>
      </w:r>
      <w:r w:rsidRPr="00FD2C63">
        <w:rPr>
          <w:lang w:val="ru-RU" w:eastAsia="en-US"/>
        </w:rPr>
        <w:t>tblPreOrderD</w:t>
      </w:r>
      <w:r>
        <w:rPr>
          <w:lang w:val="ru-RU" w:eastAsia="en-US"/>
        </w:rPr>
        <w:t xml:space="preserve"> </w:t>
      </w:r>
      <w:r w:rsidRPr="00FD2C63">
        <w:rPr>
          <w:lang w:val="ru-RU" w:eastAsia="en-US"/>
        </w:rPr>
        <w:t>экспортируются тогда когда экспортируются данные таблицы</w:t>
      </w:r>
      <w:r>
        <w:rPr>
          <w:lang w:val="ru-RU" w:eastAsia="en-US"/>
        </w:rPr>
        <w:t xml:space="preserve"> </w:t>
      </w:r>
      <w:r w:rsidRPr="00270860">
        <w:rPr>
          <w:lang w:val="ru-RU"/>
        </w:rPr>
        <w:t>tblPreOrderH</w:t>
      </w:r>
      <w:r w:rsidR="00765FEB">
        <w:rPr>
          <w:lang w:val="ru-RU" w:eastAsia="en-US"/>
        </w:rPr>
        <w:t>.</w:t>
      </w:r>
    </w:p>
    <w:p w14:paraId="744C459F" w14:textId="77777777" w:rsidR="008A5662" w:rsidRPr="008F1601" w:rsidRDefault="008A5662" w:rsidP="00E82E3B">
      <w:pPr>
        <w:pStyle w:val="ListParagraph"/>
        <w:numPr>
          <w:ilvl w:val="0"/>
          <w:numId w:val="97"/>
        </w:numPr>
        <w:jc w:val="both"/>
        <w:rPr>
          <w:lang w:val="ru-RU"/>
        </w:rPr>
      </w:pPr>
      <w:r w:rsidRPr="00CA6859">
        <w:rPr>
          <w:lang w:val="ru-RU"/>
        </w:rPr>
        <w:t xml:space="preserve">Экспортируются </w:t>
      </w:r>
      <w:r>
        <w:rPr>
          <w:lang w:val="ru-RU"/>
        </w:rPr>
        <w:t>предзаказы</w:t>
      </w:r>
      <w:r w:rsidRPr="008F1601">
        <w:rPr>
          <w:lang w:val="ru-RU"/>
        </w:rPr>
        <w:t>,</w:t>
      </w:r>
      <w:r w:rsidRPr="00CA6859">
        <w:rPr>
          <w:lang w:val="ru-RU"/>
        </w:rPr>
        <w:t xml:space="preserve"> которые еще не принимали участия в процессе экспорта (</w:t>
      </w:r>
      <w:r w:rsidRPr="008F1601">
        <w:rPr>
          <w:noProof/>
          <w:lang w:eastAsia="en-US"/>
        </w:rPr>
        <w:t>tblPreOrderH</w:t>
      </w:r>
      <w:r w:rsidRPr="008F1601">
        <w:rPr>
          <w:lang w:val="ru-RU"/>
        </w:rPr>
        <w:t>.SyncWithDBF</w:t>
      </w:r>
      <w:r>
        <w:rPr>
          <w:lang w:val="ru-RU"/>
        </w:rPr>
        <w:t xml:space="preserve"> = 0).</w:t>
      </w:r>
    </w:p>
    <w:p w14:paraId="3ACD6298" w14:textId="1FCC65D0" w:rsidR="008A5662" w:rsidRDefault="008A5662" w:rsidP="00E82E3B">
      <w:pPr>
        <w:pStyle w:val="ListParagraph"/>
        <w:numPr>
          <w:ilvl w:val="0"/>
          <w:numId w:val="97"/>
        </w:numPr>
        <w:rPr>
          <w:lang w:val="ru-RU" w:eastAsia="en-US"/>
        </w:rPr>
      </w:pPr>
      <w:r w:rsidRPr="00CA6859">
        <w:rPr>
          <w:lang w:val="ru-RU"/>
        </w:rPr>
        <w:t xml:space="preserve">После экспорта флажок </w:t>
      </w:r>
      <w:r w:rsidRPr="008F1601">
        <w:rPr>
          <w:noProof/>
          <w:lang w:eastAsia="en-US"/>
        </w:rPr>
        <w:t>tblPreOrderH</w:t>
      </w:r>
      <w:r w:rsidRPr="008F1601">
        <w:rPr>
          <w:lang w:val="ru-RU"/>
        </w:rPr>
        <w:t>.SyncWithDBF</w:t>
      </w:r>
      <w:r w:rsidRPr="00CA6859">
        <w:rPr>
          <w:lang w:val="ru-RU"/>
        </w:rPr>
        <w:t xml:space="preserve"> устанавливается в</w:t>
      </w:r>
      <w:r>
        <w:rPr>
          <w:lang w:val="ru-RU"/>
        </w:rPr>
        <w:t xml:space="preserve"> </w:t>
      </w:r>
      <w:r w:rsidRPr="00CA6859">
        <w:rPr>
          <w:lang w:val="ru-RU"/>
        </w:rPr>
        <w:t>1</w:t>
      </w:r>
      <w:r w:rsidR="00765FEB">
        <w:t>.</w:t>
      </w:r>
    </w:p>
    <w:p w14:paraId="125055E8" w14:textId="77777777" w:rsidR="008A5662" w:rsidRDefault="008A5662" w:rsidP="00765FEB">
      <w:pPr>
        <w:pStyle w:val="ListParagraph"/>
        <w:rPr>
          <w:lang w:val="ru-RU" w:eastAsia="en-US"/>
        </w:rPr>
      </w:pPr>
    </w:p>
    <w:p w14:paraId="24B8E73A" w14:textId="77777777" w:rsidR="00370BBB" w:rsidRPr="00CA6859" w:rsidRDefault="00370BBB" w:rsidP="00370BBB">
      <w:pPr>
        <w:ind w:left="720"/>
        <w:rPr>
          <w:b/>
          <w:lang w:val="ru-RU"/>
        </w:rPr>
      </w:pPr>
      <w:r w:rsidRPr="00CA6859">
        <w:rPr>
          <w:b/>
          <w:lang w:val="ru-RU"/>
        </w:rPr>
        <w:t xml:space="preserve">Особенности </w:t>
      </w:r>
      <w:r w:rsidRPr="00370BBB">
        <w:rPr>
          <w:b/>
          <w:lang w:val="ru-RU"/>
        </w:rPr>
        <w:t>экспорта</w:t>
      </w:r>
      <w:r w:rsidRPr="00370BBB">
        <w:rPr>
          <w:lang w:val="ru-RU"/>
        </w:rPr>
        <w:t xml:space="preserve"> </w:t>
      </w:r>
      <w:r w:rsidRPr="00CA6859">
        <w:rPr>
          <w:b/>
          <w:lang w:val="ru-RU"/>
        </w:rPr>
        <w:t>в зависимости от опций</w:t>
      </w:r>
    </w:p>
    <w:p w14:paraId="0071B1A6" w14:textId="77777777" w:rsidR="00370BBB" w:rsidRDefault="00370BBB" w:rsidP="00765FEB">
      <w:pPr>
        <w:pStyle w:val="ListParagraph"/>
        <w:rPr>
          <w:lang w:val="ru-RU" w:eastAsia="en-US"/>
        </w:rPr>
      </w:pPr>
    </w:p>
    <w:p w14:paraId="20C66915" w14:textId="2C61F059" w:rsidR="008A5662" w:rsidRPr="00CA6859" w:rsidRDefault="008A5662" w:rsidP="008A5662">
      <w:pPr>
        <w:pStyle w:val="BodyTextIndent"/>
        <w:ind w:left="1080"/>
        <w:rPr>
          <w:rStyle w:val="unknown1"/>
          <w:i/>
          <w:color w:val="auto"/>
          <w:lang w:val="ru-RU"/>
        </w:rPr>
      </w:pPr>
      <w:r w:rsidRPr="00CA6859">
        <w:rPr>
          <w:rStyle w:val="unknown1"/>
          <w:i/>
          <w:color w:val="auto"/>
          <w:lang w:val="ru-RU"/>
        </w:rPr>
        <w:t xml:space="preserve">219 </w:t>
      </w:r>
      <w:r w:rsidR="00560730">
        <w:rPr>
          <w:rStyle w:val="unknown1"/>
          <w:i/>
          <w:color w:val="auto"/>
          <w:lang w:val="ru-RU"/>
        </w:rPr>
        <w:t>–</w:t>
      </w:r>
      <w:r w:rsidRPr="00CA6859">
        <w:rPr>
          <w:rStyle w:val="unknown1"/>
          <w:i/>
          <w:color w:val="auto"/>
          <w:lang w:val="ru-RU"/>
        </w:rPr>
        <w:t xml:space="preserve"> Изымать данные из DBF-файла при автоматическом экспорте </w:t>
      </w:r>
    </w:p>
    <w:p w14:paraId="76BA1A20" w14:textId="77777777" w:rsidR="008A5662" w:rsidRPr="00CA6859" w:rsidRDefault="008A5662" w:rsidP="008A5662">
      <w:pPr>
        <w:pStyle w:val="BodyTextIndent"/>
        <w:ind w:left="1080"/>
        <w:rPr>
          <w:rStyle w:val="unknown1"/>
          <w:i/>
          <w:color w:val="auto"/>
          <w:lang w:val="ru-RU"/>
        </w:rPr>
      </w:pPr>
    </w:p>
    <w:p w14:paraId="5C89331C" w14:textId="4F80E4E9" w:rsidR="008A5662" w:rsidRPr="00CA6859" w:rsidRDefault="008A5662" w:rsidP="008A5662">
      <w:pPr>
        <w:pStyle w:val="NoSpacing"/>
        <w:numPr>
          <w:ilvl w:val="0"/>
          <w:numId w:val="56"/>
        </w:numPr>
        <w:rPr>
          <w:lang w:val="ru-RU"/>
        </w:rPr>
      </w:pPr>
      <w:r w:rsidRPr="00CA6859">
        <w:rPr>
          <w:lang w:val="ru-RU"/>
        </w:rPr>
        <w:t>Если опция = 0,</w:t>
      </w:r>
      <w:r>
        <w:rPr>
          <w:lang w:val="ru-RU"/>
        </w:rPr>
        <w:t xml:space="preserve"> то при экспорте в таблице exp.</w:t>
      </w:r>
      <w:r w:rsidRPr="00270860">
        <w:rPr>
          <w:lang w:val="ru-RU"/>
        </w:rPr>
        <w:t>tblPreOrder</w:t>
      </w:r>
      <w:r w:rsidR="00807C75">
        <w:rPr>
          <w:lang w:val="en-US"/>
        </w:rPr>
        <w:t>D</w:t>
      </w:r>
      <w:r w:rsidRPr="00CA6859">
        <w:rPr>
          <w:lang w:val="ru-RU"/>
        </w:rPr>
        <w:t>, данные предварительно</w:t>
      </w:r>
      <w:r>
        <w:rPr>
          <w:lang w:val="ru-RU"/>
        </w:rPr>
        <w:t xml:space="preserve"> не изымаются, а накапливаются.</w:t>
      </w:r>
    </w:p>
    <w:p w14:paraId="2EFC5144" w14:textId="55FBC992" w:rsidR="008A5662" w:rsidRPr="00370BBB" w:rsidRDefault="008A5662" w:rsidP="00370BBB">
      <w:pPr>
        <w:pStyle w:val="NoSpacing"/>
        <w:numPr>
          <w:ilvl w:val="0"/>
          <w:numId w:val="56"/>
        </w:numPr>
        <w:rPr>
          <w:lang w:val="ru-RU"/>
        </w:rPr>
      </w:pPr>
      <w:r w:rsidRPr="00CA6859">
        <w:rPr>
          <w:lang w:val="ru-RU"/>
        </w:rPr>
        <w:t>Если опция = 1, то при экспорте в таблице exp.</w:t>
      </w:r>
      <w:r w:rsidRPr="00270860">
        <w:rPr>
          <w:lang w:val="ru-RU"/>
        </w:rPr>
        <w:t>tblPreOrder</w:t>
      </w:r>
      <w:r w:rsidR="00807C75">
        <w:rPr>
          <w:lang w:val="ru-RU"/>
        </w:rPr>
        <w:t>D</w:t>
      </w:r>
      <w:r w:rsidRPr="00CA6859">
        <w:rPr>
          <w:lang w:val="ru-RU"/>
        </w:rPr>
        <w:t>, данные предварительно изымаются, и экспортируются новые.</w:t>
      </w:r>
    </w:p>
    <w:p w14:paraId="4F2D1DD1" w14:textId="77777777" w:rsidR="00A5603B" w:rsidRDefault="00A5603B" w:rsidP="00A5603B">
      <w:pPr>
        <w:pStyle w:val="Heading2"/>
        <w:tabs>
          <w:tab w:val="clear" w:pos="1152"/>
          <w:tab w:val="num" w:pos="1000"/>
        </w:tabs>
        <w:ind w:left="1000"/>
      </w:pPr>
      <w:bookmarkStart w:id="226" w:name="_Toc420948319"/>
      <w:r w:rsidRPr="00CA6859">
        <w:rPr>
          <w:lang w:val="ru-RU"/>
        </w:rPr>
        <w:t>Таблица</w:t>
      </w:r>
      <w:r>
        <w:rPr>
          <w:lang w:val="ru-RU"/>
        </w:rPr>
        <w:t xml:space="preserve"> </w:t>
      </w:r>
      <w:r>
        <w:t>PREORDERD</w:t>
      </w:r>
      <w:bookmarkEnd w:id="226"/>
    </w:p>
    <w:p w14:paraId="10DDB13F" w14:textId="77777777" w:rsidR="00A5603B" w:rsidRPr="00FD2C63" w:rsidRDefault="00A5603B" w:rsidP="00A5603B">
      <w:pPr>
        <w:ind w:left="60"/>
        <w:rPr>
          <w:lang w:val="ru-RU" w:eastAsia="en-US"/>
        </w:rPr>
      </w:pPr>
    </w:p>
    <w:p w14:paraId="23E57AF5" w14:textId="77777777" w:rsidR="00A5603B" w:rsidRDefault="00A5603B" w:rsidP="00A5603B">
      <w:pPr>
        <w:rPr>
          <w:lang w:val="ru-RU" w:eastAsia="en-US"/>
        </w:rPr>
      </w:pP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A5603B" w:rsidRPr="00CA6859" w14:paraId="3514A345" w14:textId="77777777" w:rsidTr="0043667E">
        <w:tc>
          <w:tcPr>
            <w:tcW w:w="1402" w:type="dxa"/>
            <w:tcBorders>
              <w:top w:val="single" w:sz="12" w:space="0" w:color="auto"/>
              <w:left w:val="single" w:sz="12" w:space="0" w:color="auto"/>
              <w:bottom w:val="single" w:sz="12" w:space="0" w:color="auto"/>
              <w:right w:val="single" w:sz="12" w:space="0" w:color="auto"/>
            </w:tcBorders>
          </w:tcPr>
          <w:p w14:paraId="35AABDE7" w14:textId="77777777" w:rsidR="00A5603B" w:rsidRPr="00CA6859" w:rsidRDefault="00A5603B" w:rsidP="0043667E">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724429E5" w14:textId="77777777" w:rsidR="00A5603B" w:rsidRPr="00CA6859" w:rsidRDefault="00A5603B" w:rsidP="0043667E">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3C08345F" w14:textId="77777777" w:rsidR="00A5603B" w:rsidRPr="00CA6859" w:rsidRDefault="00A5603B" w:rsidP="0043667E">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21CDF5DB" w14:textId="77777777" w:rsidR="00A5603B" w:rsidRPr="00CA6859" w:rsidRDefault="00A5603B" w:rsidP="0043667E">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755DA820" w14:textId="77777777" w:rsidR="00A5603B" w:rsidRPr="00CA6859" w:rsidRDefault="00A5603B" w:rsidP="0043667E">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2507BE1A" w14:textId="77777777" w:rsidR="00A5603B" w:rsidRPr="00CA6859" w:rsidRDefault="00A5603B" w:rsidP="0043667E">
            <w:pPr>
              <w:jc w:val="center"/>
              <w:rPr>
                <w:b/>
                <w:lang w:val="ru-RU"/>
              </w:rPr>
            </w:pPr>
            <w:r w:rsidRPr="00CA6859">
              <w:rPr>
                <w:b/>
                <w:lang w:val="ru-RU"/>
              </w:rPr>
              <w:t>Поле обязательное</w:t>
            </w:r>
          </w:p>
        </w:tc>
      </w:tr>
      <w:tr w:rsidR="00A5603B" w:rsidRPr="00CA6859" w14:paraId="5BDA0FAC" w14:textId="77777777" w:rsidTr="0043667E">
        <w:tc>
          <w:tcPr>
            <w:tcW w:w="1402" w:type="dxa"/>
            <w:tcBorders>
              <w:top w:val="single" w:sz="12" w:space="0" w:color="auto"/>
              <w:left w:val="single" w:sz="4" w:space="0" w:color="auto"/>
              <w:bottom w:val="single" w:sz="4" w:space="0" w:color="auto"/>
              <w:right w:val="single" w:sz="4" w:space="0" w:color="auto"/>
            </w:tcBorders>
          </w:tcPr>
          <w:p w14:paraId="73C84DE7" w14:textId="77777777" w:rsidR="00A5603B" w:rsidRPr="00C7223C" w:rsidRDefault="00A5603B" w:rsidP="0043667E">
            <w:pPr>
              <w:rPr>
                <w:lang w:val="en-US"/>
              </w:rPr>
            </w:pPr>
            <w:r>
              <w:rPr>
                <w:lang w:val="en-US"/>
              </w:rPr>
              <w:t>PK</w:t>
            </w:r>
          </w:p>
        </w:tc>
        <w:tc>
          <w:tcPr>
            <w:tcW w:w="1620" w:type="dxa"/>
            <w:tcBorders>
              <w:top w:val="single" w:sz="12" w:space="0" w:color="auto"/>
              <w:left w:val="single" w:sz="4" w:space="0" w:color="auto"/>
              <w:bottom w:val="single" w:sz="4" w:space="0" w:color="auto"/>
              <w:right w:val="single" w:sz="4" w:space="0" w:color="auto"/>
            </w:tcBorders>
          </w:tcPr>
          <w:p w14:paraId="66618DD4" w14:textId="77777777" w:rsidR="00A5603B" w:rsidRPr="00CA6859" w:rsidRDefault="00A5603B" w:rsidP="0043667E">
            <w:pPr>
              <w:rPr>
                <w:lang w:val="ru-RU"/>
              </w:rPr>
            </w:pPr>
            <w:r w:rsidRPr="00FD2C63">
              <w:rPr>
                <w:lang w:val="ru-RU"/>
              </w:rPr>
              <w:t>PreOrder_Id</w:t>
            </w:r>
          </w:p>
        </w:tc>
        <w:tc>
          <w:tcPr>
            <w:tcW w:w="1440" w:type="dxa"/>
            <w:tcBorders>
              <w:top w:val="single" w:sz="12" w:space="0" w:color="auto"/>
              <w:left w:val="single" w:sz="4" w:space="0" w:color="auto"/>
              <w:bottom w:val="single" w:sz="4" w:space="0" w:color="auto"/>
              <w:right w:val="single" w:sz="4" w:space="0" w:color="auto"/>
            </w:tcBorders>
          </w:tcPr>
          <w:p w14:paraId="478AE20B" w14:textId="77777777" w:rsidR="00A5603B" w:rsidRPr="00CA6859" w:rsidRDefault="00A5603B" w:rsidP="0043667E">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tcPr>
          <w:p w14:paraId="360EACA5" w14:textId="77777777" w:rsidR="00A5603B" w:rsidRPr="00CA6859" w:rsidRDefault="00A5603B" w:rsidP="0043667E">
            <w:pPr>
              <w:jc w:val="center"/>
              <w:rPr>
                <w:lang w:val="ru-RU"/>
              </w:rPr>
            </w:pPr>
            <w:r>
              <w:rPr>
                <w:lang w:val="ru-RU"/>
              </w:rPr>
              <w:t>36</w:t>
            </w:r>
          </w:p>
        </w:tc>
        <w:tc>
          <w:tcPr>
            <w:tcW w:w="2784" w:type="dxa"/>
            <w:tcBorders>
              <w:top w:val="single" w:sz="12" w:space="0" w:color="auto"/>
              <w:left w:val="single" w:sz="4" w:space="0" w:color="auto"/>
              <w:bottom w:val="single" w:sz="4" w:space="0" w:color="auto"/>
              <w:right w:val="single" w:sz="4" w:space="0" w:color="auto"/>
            </w:tcBorders>
          </w:tcPr>
          <w:p w14:paraId="6C01F7F3" w14:textId="77777777" w:rsidR="00A5603B" w:rsidRPr="00CA6859" w:rsidRDefault="00A5603B" w:rsidP="0043667E">
            <w:pPr>
              <w:rPr>
                <w:lang w:val="ru-RU"/>
              </w:rPr>
            </w:pPr>
            <w:r>
              <w:rPr>
                <w:lang w:val="ru-RU"/>
              </w:rPr>
              <w:t>И</w:t>
            </w:r>
            <w:r w:rsidRPr="00C7223C">
              <w:rPr>
                <w:lang w:val="ru-RU"/>
              </w:rPr>
              <w:t>дентификатор</w:t>
            </w:r>
            <w:r w:rsidRPr="00270860">
              <w:rPr>
                <w:lang w:val="ru-RU"/>
              </w:rPr>
              <w:t xml:space="preserve"> </w:t>
            </w:r>
            <w:r>
              <w:rPr>
                <w:lang w:val="ru-RU"/>
              </w:rPr>
              <w:t xml:space="preserve"> предзаказа</w:t>
            </w:r>
          </w:p>
        </w:tc>
        <w:tc>
          <w:tcPr>
            <w:tcW w:w="1716" w:type="dxa"/>
            <w:tcBorders>
              <w:top w:val="single" w:sz="12" w:space="0" w:color="auto"/>
              <w:left w:val="single" w:sz="4" w:space="0" w:color="auto"/>
              <w:bottom w:val="single" w:sz="4" w:space="0" w:color="auto"/>
              <w:right w:val="single" w:sz="4" w:space="0" w:color="auto"/>
            </w:tcBorders>
          </w:tcPr>
          <w:p w14:paraId="22922675" w14:textId="77777777" w:rsidR="00A5603B" w:rsidRPr="00CA6859" w:rsidRDefault="00A5603B" w:rsidP="0043667E">
            <w:pPr>
              <w:jc w:val="center"/>
              <w:rPr>
                <w:lang w:val="ru-RU"/>
              </w:rPr>
            </w:pPr>
            <w:r w:rsidRPr="00CA6859">
              <w:rPr>
                <w:lang w:val="ru-RU"/>
              </w:rPr>
              <w:t>Да</w:t>
            </w:r>
          </w:p>
        </w:tc>
      </w:tr>
      <w:tr w:rsidR="00A5603B" w:rsidRPr="00CA6859" w14:paraId="1355340C" w14:textId="77777777" w:rsidTr="0043667E">
        <w:trPr>
          <w:trHeight w:val="268"/>
        </w:trPr>
        <w:tc>
          <w:tcPr>
            <w:tcW w:w="1402" w:type="dxa"/>
          </w:tcPr>
          <w:p w14:paraId="57982A07" w14:textId="77777777" w:rsidR="00A5603B" w:rsidRPr="00FD2C63" w:rsidRDefault="00A5603B" w:rsidP="0043667E">
            <w:pPr>
              <w:rPr>
                <w:lang w:val="en-US"/>
              </w:rPr>
            </w:pPr>
            <w:r>
              <w:rPr>
                <w:lang w:val="en-US"/>
              </w:rPr>
              <w:t>PK</w:t>
            </w:r>
          </w:p>
        </w:tc>
        <w:tc>
          <w:tcPr>
            <w:tcW w:w="1620" w:type="dxa"/>
          </w:tcPr>
          <w:p w14:paraId="039121A4" w14:textId="77777777" w:rsidR="00A5603B" w:rsidRPr="00CA6859" w:rsidRDefault="00A5603B" w:rsidP="0043667E">
            <w:pPr>
              <w:rPr>
                <w:lang w:val="ru-RU"/>
              </w:rPr>
            </w:pPr>
            <w:r w:rsidRPr="00FD2C63">
              <w:rPr>
                <w:lang w:val="ru-RU"/>
              </w:rPr>
              <w:t>Product_Id</w:t>
            </w:r>
          </w:p>
        </w:tc>
        <w:tc>
          <w:tcPr>
            <w:tcW w:w="1440" w:type="dxa"/>
          </w:tcPr>
          <w:p w14:paraId="71C454E9" w14:textId="77777777" w:rsidR="00A5603B" w:rsidRPr="00CA6859" w:rsidRDefault="00A5603B" w:rsidP="0043667E">
            <w:pPr>
              <w:rPr>
                <w:lang w:val="ru-RU"/>
              </w:rPr>
            </w:pPr>
            <w:r w:rsidRPr="00CA6859">
              <w:rPr>
                <w:lang w:val="ru-RU"/>
              </w:rPr>
              <w:t>Numeric</w:t>
            </w:r>
          </w:p>
        </w:tc>
        <w:tc>
          <w:tcPr>
            <w:tcW w:w="1260" w:type="dxa"/>
          </w:tcPr>
          <w:p w14:paraId="13FA61AA" w14:textId="77777777" w:rsidR="00A5603B" w:rsidRPr="00CA6859" w:rsidRDefault="00A5603B" w:rsidP="0043667E">
            <w:pPr>
              <w:jc w:val="center"/>
              <w:rPr>
                <w:lang w:val="ru-RU"/>
              </w:rPr>
            </w:pPr>
            <w:r>
              <w:rPr>
                <w:lang w:val="en-US"/>
              </w:rPr>
              <w:t>11</w:t>
            </w:r>
          </w:p>
        </w:tc>
        <w:tc>
          <w:tcPr>
            <w:tcW w:w="2784" w:type="dxa"/>
          </w:tcPr>
          <w:p w14:paraId="07816358" w14:textId="77777777" w:rsidR="00A5603B" w:rsidRPr="00FD2C63" w:rsidRDefault="00A5603B" w:rsidP="0043667E">
            <w:pPr>
              <w:rPr>
                <w:lang w:val="en-US"/>
              </w:rPr>
            </w:pPr>
            <w:r>
              <w:rPr>
                <w:lang w:val="ru-RU"/>
              </w:rPr>
              <w:t>И</w:t>
            </w:r>
            <w:r w:rsidRPr="00C7223C">
              <w:rPr>
                <w:lang w:val="ru-RU"/>
              </w:rPr>
              <w:t>дентификатор</w:t>
            </w:r>
            <w:r>
              <w:rPr>
                <w:lang w:val="ru-RU"/>
              </w:rPr>
              <w:t xml:space="preserve"> </w:t>
            </w:r>
            <w:r w:rsidRPr="006D4B48">
              <w:rPr>
                <w:lang w:val="ru-RU"/>
              </w:rPr>
              <w:t>продукции</w:t>
            </w:r>
          </w:p>
        </w:tc>
        <w:tc>
          <w:tcPr>
            <w:tcW w:w="1716" w:type="dxa"/>
          </w:tcPr>
          <w:p w14:paraId="09CCDD5F" w14:textId="77777777" w:rsidR="00A5603B" w:rsidRPr="00CA6859" w:rsidRDefault="00A5603B" w:rsidP="0043667E">
            <w:pPr>
              <w:jc w:val="center"/>
              <w:rPr>
                <w:lang w:val="ru-RU"/>
              </w:rPr>
            </w:pPr>
            <w:r w:rsidRPr="00CA6859">
              <w:rPr>
                <w:lang w:val="ru-RU"/>
              </w:rPr>
              <w:t>Да</w:t>
            </w:r>
          </w:p>
        </w:tc>
      </w:tr>
      <w:tr w:rsidR="00A5603B" w:rsidRPr="00CA6859" w14:paraId="6C91F8A3" w14:textId="77777777" w:rsidTr="0043667E">
        <w:trPr>
          <w:trHeight w:val="268"/>
        </w:trPr>
        <w:tc>
          <w:tcPr>
            <w:tcW w:w="1402" w:type="dxa"/>
          </w:tcPr>
          <w:p w14:paraId="46BA5C1E" w14:textId="77777777" w:rsidR="00A5603B" w:rsidRPr="00FD2C63" w:rsidRDefault="00A5603B" w:rsidP="0043667E">
            <w:pPr>
              <w:rPr>
                <w:lang w:val="en-US"/>
              </w:rPr>
            </w:pPr>
          </w:p>
        </w:tc>
        <w:tc>
          <w:tcPr>
            <w:tcW w:w="1620" w:type="dxa"/>
          </w:tcPr>
          <w:p w14:paraId="766CC7BB" w14:textId="77777777" w:rsidR="00A5603B" w:rsidRPr="00CA6859" w:rsidRDefault="00A5603B" w:rsidP="0043667E">
            <w:pPr>
              <w:rPr>
                <w:lang w:val="ru-RU"/>
              </w:rPr>
            </w:pPr>
            <w:r w:rsidRPr="00FD2C63">
              <w:rPr>
                <w:lang w:val="ru-RU"/>
              </w:rPr>
              <w:t>PreQty</w:t>
            </w:r>
          </w:p>
        </w:tc>
        <w:tc>
          <w:tcPr>
            <w:tcW w:w="1440" w:type="dxa"/>
          </w:tcPr>
          <w:p w14:paraId="46375329" w14:textId="77777777" w:rsidR="00A5603B" w:rsidRPr="00CA6859" w:rsidRDefault="00A5603B" w:rsidP="0043667E">
            <w:pPr>
              <w:rPr>
                <w:lang w:val="ru-RU"/>
              </w:rPr>
            </w:pPr>
            <w:r w:rsidRPr="00CA6859">
              <w:rPr>
                <w:lang w:val="ru-RU"/>
              </w:rPr>
              <w:t>Numeric</w:t>
            </w:r>
          </w:p>
        </w:tc>
        <w:tc>
          <w:tcPr>
            <w:tcW w:w="1260" w:type="dxa"/>
          </w:tcPr>
          <w:p w14:paraId="537E1A0B" w14:textId="77777777" w:rsidR="00A5603B" w:rsidRPr="00FD2C63" w:rsidRDefault="00A5603B" w:rsidP="0043667E">
            <w:pPr>
              <w:jc w:val="center"/>
              <w:rPr>
                <w:lang w:val="en-US"/>
              </w:rPr>
            </w:pPr>
            <w:r w:rsidRPr="00CA6859">
              <w:rPr>
                <w:lang w:val="ru-RU"/>
              </w:rPr>
              <w:t>1</w:t>
            </w:r>
            <w:r>
              <w:rPr>
                <w:lang w:val="en-US"/>
              </w:rPr>
              <w:t>5,3</w:t>
            </w:r>
          </w:p>
        </w:tc>
        <w:tc>
          <w:tcPr>
            <w:tcW w:w="2784" w:type="dxa"/>
          </w:tcPr>
          <w:p w14:paraId="27BA0325" w14:textId="77777777" w:rsidR="00A5603B" w:rsidRPr="00CA6859" w:rsidRDefault="00A5603B" w:rsidP="0043667E">
            <w:pPr>
              <w:rPr>
                <w:lang w:val="ru-RU"/>
              </w:rPr>
            </w:pPr>
            <w:r>
              <w:rPr>
                <w:lang w:val="ru-RU"/>
              </w:rPr>
              <w:t>Количество в предзаказе</w:t>
            </w:r>
          </w:p>
        </w:tc>
        <w:tc>
          <w:tcPr>
            <w:tcW w:w="1716" w:type="dxa"/>
          </w:tcPr>
          <w:p w14:paraId="2617728B" w14:textId="77777777" w:rsidR="00A5603B" w:rsidRPr="00CA6859" w:rsidRDefault="00A5603B" w:rsidP="0043667E">
            <w:pPr>
              <w:jc w:val="center"/>
              <w:rPr>
                <w:lang w:val="ru-RU"/>
              </w:rPr>
            </w:pPr>
            <w:r w:rsidRPr="00CA6859">
              <w:rPr>
                <w:lang w:val="ru-RU"/>
              </w:rPr>
              <w:t>Да</w:t>
            </w:r>
          </w:p>
        </w:tc>
      </w:tr>
      <w:tr w:rsidR="00A5603B" w:rsidRPr="00CA6859" w14:paraId="09EE3EF9" w14:textId="77777777" w:rsidTr="0043667E">
        <w:trPr>
          <w:trHeight w:val="268"/>
        </w:trPr>
        <w:tc>
          <w:tcPr>
            <w:tcW w:w="1402" w:type="dxa"/>
          </w:tcPr>
          <w:p w14:paraId="36FC839F" w14:textId="77777777" w:rsidR="00A5603B" w:rsidRDefault="00A5603B" w:rsidP="0043667E">
            <w:pPr>
              <w:rPr>
                <w:lang w:val="en-US"/>
              </w:rPr>
            </w:pPr>
          </w:p>
        </w:tc>
        <w:tc>
          <w:tcPr>
            <w:tcW w:w="1620" w:type="dxa"/>
          </w:tcPr>
          <w:p w14:paraId="10522EBA" w14:textId="77777777" w:rsidR="00A5603B" w:rsidRPr="00FD2C63" w:rsidRDefault="00A5603B" w:rsidP="0043667E">
            <w:pPr>
              <w:rPr>
                <w:lang w:val="ru-RU"/>
              </w:rPr>
            </w:pPr>
            <w:r w:rsidRPr="00FD2C63">
              <w:rPr>
                <w:lang w:val="ru-RU"/>
              </w:rPr>
              <w:t>PostQty</w:t>
            </w:r>
          </w:p>
        </w:tc>
        <w:tc>
          <w:tcPr>
            <w:tcW w:w="1440" w:type="dxa"/>
          </w:tcPr>
          <w:p w14:paraId="3BD73F62" w14:textId="77777777" w:rsidR="00A5603B" w:rsidRPr="00CA6859" w:rsidRDefault="00A5603B" w:rsidP="0043667E">
            <w:pPr>
              <w:rPr>
                <w:lang w:val="ru-RU"/>
              </w:rPr>
            </w:pPr>
            <w:r w:rsidRPr="00CA6859">
              <w:rPr>
                <w:lang w:val="ru-RU"/>
              </w:rPr>
              <w:t>Numeric</w:t>
            </w:r>
          </w:p>
        </w:tc>
        <w:tc>
          <w:tcPr>
            <w:tcW w:w="1260" w:type="dxa"/>
          </w:tcPr>
          <w:p w14:paraId="4BA753B7" w14:textId="77777777" w:rsidR="00A5603B" w:rsidRPr="00CA6859" w:rsidRDefault="00A5603B" w:rsidP="0043667E">
            <w:pPr>
              <w:jc w:val="center"/>
              <w:rPr>
                <w:lang w:val="ru-RU"/>
              </w:rPr>
            </w:pPr>
            <w:r w:rsidRPr="00CA6859">
              <w:rPr>
                <w:lang w:val="ru-RU"/>
              </w:rPr>
              <w:t>1</w:t>
            </w:r>
            <w:r>
              <w:rPr>
                <w:lang w:val="en-US"/>
              </w:rPr>
              <w:t>5,3</w:t>
            </w:r>
          </w:p>
        </w:tc>
        <w:tc>
          <w:tcPr>
            <w:tcW w:w="2784" w:type="dxa"/>
          </w:tcPr>
          <w:p w14:paraId="6D436766" w14:textId="77777777" w:rsidR="00A5603B" w:rsidRDefault="00A5603B" w:rsidP="0043667E">
            <w:pPr>
              <w:rPr>
                <w:lang w:val="ru-RU"/>
              </w:rPr>
            </w:pPr>
            <w:r>
              <w:rPr>
                <w:lang w:val="ru-RU"/>
              </w:rPr>
              <w:t>Итоговое количество в предзаказе</w:t>
            </w:r>
          </w:p>
        </w:tc>
        <w:tc>
          <w:tcPr>
            <w:tcW w:w="1716" w:type="dxa"/>
          </w:tcPr>
          <w:p w14:paraId="4DE29EAD" w14:textId="77777777" w:rsidR="00A5603B" w:rsidRPr="00CA6859" w:rsidRDefault="00A5603B" w:rsidP="0043667E">
            <w:pPr>
              <w:jc w:val="center"/>
              <w:rPr>
                <w:lang w:val="ru-RU"/>
              </w:rPr>
            </w:pPr>
            <w:r>
              <w:rPr>
                <w:lang w:val="ru-RU"/>
              </w:rPr>
              <w:t>Да</w:t>
            </w:r>
          </w:p>
        </w:tc>
      </w:tr>
      <w:tr w:rsidR="00A5603B" w:rsidRPr="00CA6859" w14:paraId="3D34F915" w14:textId="77777777" w:rsidTr="0043667E">
        <w:trPr>
          <w:trHeight w:val="268"/>
        </w:trPr>
        <w:tc>
          <w:tcPr>
            <w:tcW w:w="1402" w:type="dxa"/>
          </w:tcPr>
          <w:p w14:paraId="13F28E0F" w14:textId="77777777" w:rsidR="00A5603B" w:rsidRPr="00FD2C63" w:rsidRDefault="00A5603B" w:rsidP="0043667E">
            <w:pPr>
              <w:rPr>
                <w:lang w:val="en-US"/>
              </w:rPr>
            </w:pPr>
            <w:r>
              <w:rPr>
                <w:lang w:val="en-US"/>
              </w:rPr>
              <w:t>PK</w:t>
            </w:r>
          </w:p>
        </w:tc>
        <w:tc>
          <w:tcPr>
            <w:tcW w:w="1620" w:type="dxa"/>
          </w:tcPr>
          <w:p w14:paraId="5B408062" w14:textId="77777777" w:rsidR="00A5603B" w:rsidRPr="00CA6859" w:rsidRDefault="00A5603B" w:rsidP="0043667E">
            <w:pPr>
              <w:rPr>
                <w:lang w:val="ru-RU"/>
              </w:rPr>
            </w:pPr>
            <w:r w:rsidRPr="00FD2C63">
              <w:rPr>
                <w:lang w:val="ru-RU"/>
              </w:rPr>
              <w:t>Price</w:t>
            </w:r>
          </w:p>
        </w:tc>
        <w:tc>
          <w:tcPr>
            <w:tcW w:w="1440" w:type="dxa"/>
          </w:tcPr>
          <w:p w14:paraId="548A0C83" w14:textId="77777777" w:rsidR="00A5603B" w:rsidRPr="00CA6859" w:rsidRDefault="00A5603B" w:rsidP="0043667E">
            <w:pPr>
              <w:rPr>
                <w:lang w:val="ru-RU"/>
              </w:rPr>
            </w:pPr>
            <w:r w:rsidRPr="00CA6859">
              <w:rPr>
                <w:lang w:val="ru-RU"/>
              </w:rPr>
              <w:t>Numeric</w:t>
            </w:r>
          </w:p>
        </w:tc>
        <w:tc>
          <w:tcPr>
            <w:tcW w:w="1260" w:type="dxa"/>
          </w:tcPr>
          <w:p w14:paraId="4F0EE06B" w14:textId="77777777" w:rsidR="00A5603B" w:rsidRPr="00FD2C63" w:rsidRDefault="00A5603B" w:rsidP="0043667E">
            <w:pPr>
              <w:jc w:val="center"/>
              <w:rPr>
                <w:lang w:val="en-US"/>
              </w:rPr>
            </w:pPr>
            <w:r>
              <w:rPr>
                <w:lang w:val="en-US"/>
              </w:rPr>
              <w:t>1</w:t>
            </w:r>
            <w:r w:rsidRPr="00CA6859">
              <w:rPr>
                <w:lang w:val="ru-RU"/>
              </w:rPr>
              <w:t>4</w:t>
            </w:r>
            <w:r>
              <w:rPr>
                <w:lang w:val="en-US"/>
              </w:rPr>
              <w:t>,5</w:t>
            </w:r>
          </w:p>
        </w:tc>
        <w:tc>
          <w:tcPr>
            <w:tcW w:w="2784" w:type="dxa"/>
          </w:tcPr>
          <w:p w14:paraId="08C4591E" w14:textId="4A1805D4" w:rsidR="00A5603B" w:rsidRPr="00CA6859" w:rsidRDefault="00D4157D" w:rsidP="0043667E">
            <w:pPr>
              <w:rPr>
                <w:lang w:val="ru-RU"/>
              </w:rPr>
            </w:pPr>
            <w:r>
              <w:rPr>
                <w:lang w:val="ru-RU"/>
              </w:rPr>
              <w:t>Цена</w:t>
            </w:r>
          </w:p>
        </w:tc>
        <w:tc>
          <w:tcPr>
            <w:tcW w:w="1716" w:type="dxa"/>
          </w:tcPr>
          <w:p w14:paraId="6F9B8B1E" w14:textId="77777777" w:rsidR="00A5603B" w:rsidRPr="00CA6859" w:rsidRDefault="00A5603B" w:rsidP="0043667E">
            <w:pPr>
              <w:jc w:val="center"/>
              <w:rPr>
                <w:lang w:val="ru-RU"/>
              </w:rPr>
            </w:pPr>
            <w:r>
              <w:rPr>
                <w:lang w:val="ru-RU"/>
              </w:rPr>
              <w:t>Да</w:t>
            </w:r>
          </w:p>
        </w:tc>
      </w:tr>
      <w:tr w:rsidR="000A3CD5" w:rsidRPr="00CA6859" w14:paraId="417F1CC9" w14:textId="77777777" w:rsidTr="00DB09B8">
        <w:trPr>
          <w:trHeight w:val="268"/>
        </w:trPr>
        <w:tc>
          <w:tcPr>
            <w:tcW w:w="1402" w:type="dxa"/>
          </w:tcPr>
          <w:p w14:paraId="128DA003" w14:textId="769E68AE" w:rsidR="000A3CD5" w:rsidRDefault="000A3CD5" w:rsidP="000A3CD5">
            <w:pPr>
              <w:rPr>
                <w:lang w:val="en-US"/>
              </w:rPr>
            </w:pPr>
            <w:r w:rsidRPr="00CA6859">
              <w:rPr>
                <w:lang w:val="ru-RU"/>
              </w:rPr>
              <w:t>FK</w:t>
            </w:r>
          </w:p>
        </w:tc>
        <w:tc>
          <w:tcPr>
            <w:tcW w:w="1620" w:type="dxa"/>
            <w:vAlign w:val="center"/>
          </w:tcPr>
          <w:p w14:paraId="5E403EEC" w14:textId="3622D2F3" w:rsidR="000A3CD5" w:rsidRPr="00FD2C63" w:rsidRDefault="000A3CD5" w:rsidP="000A3CD5">
            <w:pPr>
              <w:rPr>
                <w:lang w:val="ru-RU"/>
              </w:rPr>
            </w:pPr>
            <w:r>
              <w:rPr>
                <w:lang w:val="en-US"/>
              </w:rPr>
              <w:t>CUST_ID</w:t>
            </w:r>
          </w:p>
        </w:tc>
        <w:tc>
          <w:tcPr>
            <w:tcW w:w="1440" w:type="dxa"/>
          </w:tcPr>
          <w:p w14:paraId="61BAC78A" w14:textId="710371F1" w:rsidR="000A3CD5" w:rsidRPr="00CA6859" w:rsidRDefault="000A3CD5" w:rsidP="000A3CD5">
            <w:pPr>
              <w:rPr>
                <w:lang w:val="ru-RU"/>
              </w:rPr>
            </w:pPr>
            <w:r>
              <w:rPr>
                <w:lang w:val="en-US"/>
              </w:rPr>
              <w:t>NUMERIC</w:t>
            </w:r>
          </w:p>
        </w:tc>
        <w:tc>
          <w:tcPr>
            <w:tcW w:w="1260" w:type="dxa"/>
            <w:vAlign w:val="center"/>
          </w:tcPr>
          <w:p w14:paraId="5585D0DF" w14:textId="2C371733" w:rsidR="000A3CD5" w:rsidRDefault="000A3CD5" w:rsidP="000A3CD5">
            <w:pPr>
              <w:jc w:val="center"/>
              <w:rPr>
                <w:lang w:val="en-US"/>
              </w:rPr>
            </w:pPr>
            <w:r>
              <w:rPr>
                <w:lang w:val="en-US"/>
              </w:rPr>
              <w:t>11</w:t>
            </w:r>
          </w:p>
        </w:tc>
        <w:tc>
          <w:tcPr>
            <w:tcW w:w="2784" w:type="dxa"/>
            <w:vAlign w:val="bottom"/>
          </w:tcPr>
          <w:p w14:paraId="09AAEFC1" w14:textId="5881C1B0" w:rsidR="000A3CD5" w:rsidRDefault="000A3CD5" w:rsidP="000A3CD5">
            <w:pPr>
              <w:rPr>
                <w:lang w:val="ru-RU"/>
              </w:rPr>
            </w:pPr>
            <w:r>
              <w:rPr>
                <w:lang w:val="ru-RU"/>
              </w:rPr>
              <w:t>Идентификатор точки синхронизации</w:t>
            </w:r>
          </w:p>
        </w:tc>
        <w:tc>
          <w:tcPr>
            <w:tcW w:w="1716" w:type="dxa"/>
          </w:tcPr>
          <w:p w14:paraId="7DBC7270" w14:textId="04F065B1" w:rsidR="000A3CD5" w:rsidRDefault="000A3CD5" w:rsidP="000A3CD5">
            <w:pPr>
              <w:jc w:val="center"/>
              <w:rPr>
                <w:lang w:val="ru-RU"/>
              </w:rPr>
            </w:pPr>
            <w:r w:rsidRPr="00CA6859">
              <w:rPr>
                <w:lang w:val="ru-RU"/>
              </w:rPr>
              <w:t>Да</w:t>
            </w:r>
          </w:p>
        </w:tc>
      </w:tr>
    </w:tbl>
    <w:p w14:paraId="344465C8" w14:textId="77777777" w:rsidR="00A5603B" w:rsidRPr="00FD2C63" w:rsidRDefault="00A5603B" w:rsidP="00A5603B">
      <w:pPr>
        <w:rPr>
          <w:lang w:val="ru-RU" w:eastAsia="en-US"/>
        </w:rPr>
      </w:pPr>
    </w:p>
    <w:p w14:paraId="2C2693F9" w14:textId="3988AE83" w:rsidR="00A5603B" w:rsidRDefault="00A5603B" w:rsidP="00A5603B">
      <w:pPr>
        <w:pStyle w:val="Heading2"/>
        <w:numPr>
          <w:ilvl w:val="0"/>
          <w:numId w:val="0"/>
        </w:numPr>
        <w:ind w:left="1152"/>
        <w:rPr>
          <w:lang w:val="ru-RU"/>
        </w:rPr>
      </w:pPr>
    </w:p>
    <w:p w14:paraId="56597553" w14:textId="52F68BE5" w:rsidR="00CD0867" w:rsidRPr="00CA6859" w:rsidRDefault="004D27BA" w:rsidP="004D27BA">
      <w:pPr>
        <w:pStyle w:val="Heading2"/>
        <w:rPr>
          <w:lang w:val="ru-RU"/>
        </w:rPr>
      </w:pPr>
      <w:bookmarkStart w:id="227" w:name="_Toc420948320"/>
      <w:r w:rsidRPr="00CA6859">
        <w:rPr>
          <w:lang w:val="ru-RU"/>
        </w:rPr>
        <w:t xml:space="preserve">Особенности экспорта информации о привязках торговых точек до маршрутов </w:t>
      </w:r>
      <w:r w:rsidR="00CD0867" w:rsidRPr="00CA6859">
        <w:rPr>
          <w:lang w:val="ru-RU"/>
        </w:rPr>
        <w:t>(OLROUTES.DBF)</w:t>
      </w:r>
      <w:bookmarkEnd w:id="227"/>
    </w:p>
    <w:p w14:paraId="2854B9F8" w14:textId="5935127D" w:rsidR="006C373F" w:rsidRPr="00CA6859" w:rsidRDefault="004D27BA" w:rsidP="00E82E3B">
      <w:pPr>
        <w:pStyle w:val="ListParagraph"/>
        <w:numPr>
          <w:ilvl w:val="0"/>
          <w:numId w:val="74"/>
        </w:numPr>
        <w:jc w:val="both"/>
        <w:rPr>
          <w:lang w:val="ru-RU"/>
        </w:rPr>
      </w:pPr>
      <w:r w:rsidRPr="00CA6859">
        <w:rPr>
          <w:lang w:val="ru-RU"/>
        </w:rPr>
        <w:t>Экспортируются только активные привязки (табл. TblOutletRoutes).</w:t>
      </w:r>
    </w:p>
    <w:p w14:paraId="5A685AD2" w14:textId="4BE7D454" w:rsidR="00CD0867" w:rsidRPr="00CA6859" w:rsidRDefault="00CD0867" w:rsidP="00F83EEE">
      <w:pPr>
        <w:pStyle w:val="Heading2"/>
        <w:rPr>
          <w:lang w:val="ru-RU"/>
        </w:rPr>
      </w:pPr>
      <w:bookmarkStart w:id="228" w:name="_Toc420948321"/>
      <w:r w:rsidRPr="00CA6859">
        <w:rPr>
          <w:lang w:val="ru-RU"/>
        </w:rPr>
        <w:lastRenderedPageBreak/>
        <w:t>Таблиц</w:t>
      </w:r>
      <w:r w:rsidR="004D27BA" w:rsidRPr="00CA6859">
        <w:rPr>
          <w:lang w:val="ru-RU"/>
        </w:rPr>
        <w:t>а</w:t>
      </w:r>
      <w:r w:rsidRPr="00CA6859">
        <w:rPr>
          <w:lang w:val="ru-RU"/>
        </w:rPr>
        <w:t xml:space="preserve"> OlRoutes</w:t>
      </w:r>
      <w:bookmarkEnd w:id="228"/>
    </w:p>
    <w:p w14:paraId="39BB430B" w14:textId="472B95A7" w:rsidR="00CD0867" w:rsidRPr="00CA6859" w:rsidRDefault="004D27BA" w:rsidP="00334D2D">
      <w:pPr>
        <w:spacing w:before="200" w:after="200"/>
        <w:ind w:left="706"/>
        <w:rPr>
          <w:lang w:val="ru-RU"/>
        </w:rPr>
      </w:pPr>
      <w:r w:rsidRPr="00CA6859">
        <w:rPr>
          <w:lang w:val="ru-RU"/>
        </w:rPr>
        <w:t>Информация о привязке торговых точек до маршрутов</w:t>
      </w:r>
      <w:r w:rsidR="00CD0867" w:rsidRPr="00CA6859">
        <w:rPr>
          <w:lang w:val="ru-RU"/>
        </w:rPr>
        <w:t>.</w:t>
      </w:r>
      <w:bookmarkEnd w:id="222"/>
      <w:bookmarkEnd w:id="223"/>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4D27BA" w:rsidRPr="00CA6859" w14:paraId="054DB748" w14:textId="77777777" w:rsidTr="00161B45">
        <w:tc>
          <w:tcPr>
            <w:tcW w:w="1402" w:type="dxa"/>
            <w:tcBorders>
              <w:top w:val="single" w:sz="12" w:space="0" w:color="auto"/>
              <w:left w:val="single" w:sz="12" w:space="0" w:color="auto"/>
              <w:bottom w:val="single" w:sz="12" w:space="0" w:color="auto"/>
              <w:right w:val="single" w:sz="12" w:space="0" w:color="auto"/>
            </w:tcBorders>
          </w:tcPr>
          <w:p w14:paraId="6007C18E" w14:textId="5A059D5B" w:rsidR="004D27BA" w:rsidRPr="00CA6859" w:rsidRDefault="004D27BA"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24994625" w14:textId="5AD1FFD8" w:rsidR="004D27BA" w:rsidRPr="00CA6859" w:rsidRDefault="004D27BA"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2724BFF3" w14:textId="4A677275" w:rsidR="004D27BA" w:rsidRPr="00CA6859" w:rsidRDefault="004D27BA"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7E4A432" w14:textId="4F8823D9" w:rsidR="004D27BA" w:rsidRPr="00CA6859" w:rsidRDefault="004D27BA"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297BE09E" w14:textId="482AAF54" w:rsidR="004D27BA" w:rsidRPr="00CA6859" w:rsidRDefault="004D27BA"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1064C7B2" w14:textId="76ABD75E" w:rsidR="004D27BA" w:rsidRPr="00CA6859" w:rsidRDefault="004D27BA" w:rsidP="000F2D8B">
            <w:pPr>
              <w:jc w:val="center"/>
              <w:rPr>
                <w:b/>
                <w:lang w:val="ru-RU"/>
              </w:rPr>
            </w:pPr>
            <w:r w:rsidRPr="00CA6859">
              <w:rPr>
                <w:b/>
                <w:lang w:val="ru-RU"/>
              </w:rPr>
              <w:t>Поле обязательное</w:t>
            </w:r>
          </w:p>
        </w:tc>
      </w:tr>
      <w:tr w:rsidR="004D27BA" w:rsidRPr="00CA6859" w14:paraId="05512ACC" w14:textId="77777777" w:rsidTr="00161B45">
        <w:trPr>
          <w:trHeight w:val="268"/>
        </w:trPr>
        <w:tc>
          <w:tcPr>
            <w:tcW w:w="1402" w:type="dxa"/>
            <w:tcBorders>
              <w:top w:val="single" w:sz="12" w:space="0" w:color="auto"/>
            </w:tcBorders>
          </w:tcPr>
          <w:p w14:paraId="117D00CD" w14:textId="77777777" w:rsidR="004D27BA" w:rsidRPr="00CA6859" w:rsidRDefault="004D27BA" w:rsidP="000F2D8B">
            <w:pPr>
              <w:rPr>
                <w:lang w:val="ru-RU"/>
              </w:rPr>
            </w:pPr>
            <w:r w:rsidRPr="00CA6859">
              <w:rPr>
                <w:lang w:val="ru-RU"/>
              </w:rPr>
              <w:t>FK</w:t>
            </w:r>
          </w:p>
        </w:tc>
        <w:tc>
          <w:tcPr>
            <w:tcW w:w="1800" w:type="dxa"/>
            <w:tcBorders>
              <w:top w:val="single" w:sz="12" w:space="0" w:color="auto"/>
            </w:tcBorders>
          </w:tcPr>
          <w:p w14:paraId="0394826E" w14:textId="77777777" w:rsidR="004D27BA" w:rsidRPr="00CA6859" w:rsidRDefault="004D27BA" w:rsidP="000F2D8B">
            <w:pPr>
              <w:rPr>
                <w:lang w:val="ru-RU"/>
              </w:rPr>
            </w:pPr>
            <w:r w:rsidRPr="00CA6859">
              <w:rPr>
                <w:lang w:val="ru-RU"/>
              </w:rPr>
              <w:t>OL_Code</w:t>
            </w:r>
          </w:p>
        </w:tc>
        <w:tc>
          <w:tcPr>
            <w:tcW w:w="1260" w:type="dxa"/>
            <w:tcBorders>
              <w:top w:val="single" w:sz="12" w:space="0" w:color="auto"/>
            </w:tcBorders>
          </w:tcPr>
          <w:p w14:paraId="735C7426" w14:textId="77777777" w:rsidR="004D27BA" w:rsidRPr="00CA6859" w:rsidRDefault="004D27BA" w:rsidP="000F2D8B">
            <w:pPr>
              <w:rPr>
                <w:lang w:val="ru-RU"/>
              </w:rPr>
            </w:pPr>
            <w:r w:rsidRPr="00CA6859">
              <w:rPr>
                <w:lang w:val="ru-RU"/>
              </w:rPr>
              <w:t>Character</w:t>
            </w:r>
          </w:p>
        </w:tc>
        <w:tc>
          <w:tcPr>
            <w:tcW w:w="1260" w:type="dxa"/>
            <w:tcBorders>
              <w:top w:val="single" w:sz="12" w:space="0" w:color="auto"/>
            </w:tcBorders>
          </w:tcPr>
          <w:p w14:paraId="3CE0CCDE" w14:textId="6DF5C183" w:rsidR="004D27BA" w:rsidRPr="00616BB3" w:rsidRDefault="00616BB3" w:rsidP="000F2D8B">
            <w:pPr>
              <w:jc w:val="center"/>
              <w:rPr>
                <w:lang w:val="en-US"/>
              </w:rPr>
            </w:pPr>
            <w:r>
              <w:rPr>
                <w:lang w:val="en-US"/>
              </w:rPr>
              <w:t>50</w:t>
            </w:r>
          </w:p>
        </w:tc>
        <w:tc>
          <w:tcPr>
            <w:tcW w:w="2784" w:type="dxa"/>
            <w:tcBorders>
              <w:top w:val="single" w:sz="12" w:space="0" w:color="auto"/>
            </w:tcBorders>
          </w:tcPr>
          <w:p w14:paraId="17202C41" w14:textId="15B65619" w:rsidR="004D27BA" w:rsidRPr="00CA6859" w:rsidRDefault="004D27BA" w:rsidP="000F2D8B">
            <w:pPr>
              <w:rPr>
                <w:lang w:val="ru-RU"/>
              </w:rPr>
            </w:pPr>
            <w:r w:rsidRPr="00CA6859">
              <w:rPr>
                <w:lang w:val="ru-RU"/>
              </w:rPr>
              <w:t xml:space="preserve">Внешний код торговой точки </w:t>
            </w:r>
          </w:p>
        </w:tc>
        <w:tc>
          <w:tcPr>
            <w:tcW w:w="1716" w:type="dxa"/>
            <w:tcBorders>
              <w:top w:val="single" w:sz="12" w:space="0" w:color="auto"/>
            </w:tcBorders>
          </w:tcPr>
          <w:p w14:paraId="484E77A7" w14:textId="6AE23233" w:rsidR="004D27BA" w:rsidRPr="00CA6859" w:rsidRDefault="004D27BA" w:rsidP="000F2D8B">
            <w:pPr>
              <w:jc w:val="center"/>
              <w:rPr>
                <w:lang w:val="ru-RU"/>
              </w:rPr>
            </w:pPr>
            <w:r w:rsidRPr="00CA6859">
              <w:rPr>
                <w:lang w:val="ru-RU"/>
              </w:rPr>
              <w:t>Да</w:t>
            </w:r>
          </w:p>
        </w:tc>
      </w:tr>
      <w:tr w:rsidR="004D27BA" w:rsidRPr="00CA6859" w14:paraId="34925962" w14:textId="77777777" w:rsidTr="00161B45">
        <w:trPr>
          <w:trHeight w:val="268"/>
        </w:trPr>
        <w:tc>
          <w:tcPr>
            <w:tcW w:w="1402" w:type="dxa"/>
          </w:tcPr>
          <w:p w14:paraId="15E38185" w14:textId="77777777" w:rsidR="004D27BA" w:rsidRPr="00CA6859" w:rsidRDefault="004D27BA" w:rsidP="000F2D8B">
            <w:pPr>
              <w:rPr>
                <w:lang w:val="ru-RU"/>
              </w:rPr>
            </w:pPr>
            <w:r w:rsidRPr="00CA6859">
              <w:rPr>
                <w:lang w:val="ru-RU"/>
              </w:rPr>
              <w:t>FK</w:t>
            </w:r>
          </w:p>
        </w:tc>
        <w:tc>
          <w:tcPr>
            <w:tcW w:w="1800" w:type="dxa"/>
          </w:tcPr>
          <w:p w14:paraId="53EC81A3" w14:textId="77777777" w:rsidR="004D27BA" w:rsidRPr="00CA6859" w:rsidRDefault="004D27BA" w:rsidP="000F2D8B">
            <w:pPr>
              <w:rPr>
                <w:lang w:val="ru-RU"/>
              </w:rPr>
            </w:pPr>
            <w:r w:rsidRPr="00CA6859">
              <w:rPr>
                <w:lang w:val="ru-RU"/>
              </w:rPr>
              <w:t>OL_ID</w:t>
            </w:r>
          </w:p>
        </w:tc>
        <w:tc>
          <w:tcPr>
            <w:tcW w:w="1260" w:type="dxa"/>
          </w:tcPr>
          <w:p w14:paraId="33363E81" w14:textId="77777777" w:rsidR="004D27BA" w:rsidRPr="00CA6859" w:rsidRDefault="004D27BA" w:rsidP="000F2D8B">
            <w:pPr>
              <w:rPr>
                <w:lang w:val="ru-RU"/>
              </w:rPr>
            </w:pPr>
            <w:r w:rsidRPr="00CA6859">
              <w:rPr>
                <w:lang w:val="ru-RU"/>
              </w:rPr>
              <w:t>Numeric</w:t>
            </w:r>
          </w:p>
        </w:tc>
        <w:tc>
          <w:tcPr>
            <w:tcW w:w="1260" w:type="dxa"/>
          </w:tcPr>
          <w:p w14:paraId="4308B11B" w14:textId="77777777" w:rsidR="004D27BA" w:rsidRPr="00CA6859" w:rsidRDefault="004D27BA" w:rsidP="000F2D8B">
            <w:pPr>
              <w:jc w:val="center"/>
              <w:rPr>
                <w:lang w:val="ru-RU"/>
              </w:rPr>
            </w:pPr>
            <w:r w:rsidRPr="00CA6859">
              <w:rPr>
                <w:lang w:val="ru-RU"/>
              </w:rPr>
              <w:t>20</w:t>
            </w:r>
          </w:p>
        </w:tc>
        <w:tc>
          <w:tcPr>
            <w:tcW w:w="2784" w:type="dxa"/>
          </w:tcPr>
          <w:p w14:paraId="3F7F3545" w14:textId="36DFB667" w:rsidR="004D27BA" w:rsidRPr="00CA6859" w:rsidRDefault="004D27BA" w:rsidP="000F2D8B">
            <w:pPr>
              <w:rPr>
                <w:lang w:val="ru-RU"/>
              </w:rPr>
            </w:pPr>
            <w:r w:rsidRPr="00CA6859">
              <w:rPr>
                <w:lang w:val="ru-RU"/>
              </w:rPr>
              <w:t xml:space="preserve">Идентификатор торговой точки </w:t>
            </w:r>
          </w:p>
        </w:tc>
        <w:tc>
          <w:tcPr>
            <w:tcW w:w="1716" w:type="dxa"/>
          </w:tcPr>
          <w:p w14:paraId="0E2B7774" w14:textId="20023A76" w:rsidR="004D27BA" w:rsidRPr="00CA6859" w:rsidRDefault="004D27BA" w:rsidP="000F2D8B">
            <w:pPr>
              <w:jc w:val="center"/>
              <w:rPr>
                <w:lang w:val="ru-RU"/>
              </w:rPr>
            </w:pPr>
            <w:r w:rsidRPr="00CA6859">
              <w:rPr>
                <w:lang w:val="ru-RU"/>
              </w:rPr>
              <w:t>Да</w:t>
            </w:r>
          </w:p>
        </w:tc>
      </w:tr>
      <w:tr w:rsidR="004D27BA" w:rsidRPr="00CA6859" w14:paraId="493D431C" w14:textId="77777777" w:rsidTr="00161B45">
        <w:tc>
          <w:tcPr>
            <w:tcW w:w="1402" w:type="dxa"/>
          </w:tcPr>
          <w:p w14:paraId="6D7BDFF0" w14:textId="77777777" w:rsidR="004D27BA" w:rsidRPr="00CA6859" w:rsidRDefault="004D27BA" w:rsidP="000F2D8B">
            <w:pPr>
              <w:rPr>
                <w:lang w:val="ru-RU"/>
              </w:rPr>
            </w:pPr>
            <w:r w:rsidRPr="00CA6859">
              <w:rPr>
                <w:lang w:val="ru-RU"/>
              </w:rPr>
              <w:t>FK</w:t>
            </w:r>
          </w:p>
        </w:tc>
        <w:tc>
          <w:tcPr>
            <w:tcW w:w="1800" w:type="dxa"/>
          </w:tcPr>
          <w:p w14:paraId="444AE423" w14:textId="77777777" w:rsidR="004D27BA" w:rsidRPr="00CA6859" w:rsidRDefault="004D27BA" w:rsidP="000F2D8B">
            <w:pPr>
              <w:rPr>
                <w:lang w:val="ru-RU"/>
              </w:rPr>
            </w:pPr>
            <w:r w:rsidRPr="00CA6859">
              <w:rPr>
                <w:lang w:val="ru-RU"/>
              </w:rPr>
              <w:t>Route_ID</w:t>
            </w:r>
          </w:p>
        </w:tc>
        <w:tc>
          <w:tcPr>
            <w:tcW w:w="1260" w:type="dxa"/>
          </w:tcPr>
          <w:p w14:paraId="081EE690" w14:textId="77777777" w:rsidR="004D27BA" w:rsidRPr="00CA6859" w:rsidRDefault="004D27BA" w:rsidP="000F2D8B">
            <w:pPr>
              <w:rPr>
                <w:lang w:val="ru-RU"/>
              </w:rPr>
            </w:pPr>
            <w:r w:rsidRPr="00CA6859">
              <w:rPr>
                <w:lang w:val="ru-RU"/>
              </w:rPr>
              <w:t>Numeric</w:t>
            </w:r>
          </w:p>
        </w:tc>
        <w:tc>
          <w:tcPr>
            <w:tcW w:w="1260" w:type="dxa"/>
          </w:tcPr>
          <w:p w14:paraId="247FDF9B" w14:textId="77777777" w:rsidR="004D27BA" w:rsidRPr="00CA6859" w:rsidRDefault="004D27BA" w:rsidP="000F2D8B">
            <w:pPr>
              <w:jc w:val="center"/>
              <w:rPr>
                <w:lang w:val="ru-RU"/>
              </w:rPr>
            </w:pPr>
            <w:r w:rsidRPr="00CA6859">
              <w:rPr>
                <w:lang w:val="ru-RU"/>
              </w:rPr>
              <w:t>20</w:t>
            </w:r>
          </w:p>
        </w:tc>
        <w:tc>
          <w:tcPr>
            <w:tcW w:w="2784" w:type="dxa"/>
          </w:tcPr>
          <w:p w14:paraId="58B2071D" w14:textId="4522B57B" w:rsidR="004D27BA" w:rsidRPr="00CA6859" w:rsidRDefault="005C400F" w:rsidP="000F2D8B">
            <w:pPr>
              <w:rPr>
                <w:lang w:val="ru-RU"/>
              </w:rPr>
            </w:pPr>
            <w:r w:rsidRPr="00CA6859">
              <w:rPr>
                <w:lang w:val="ru-RU"/>
              </w:rPr>
              <w:t>И</w:t>
            </w:r>
            <w:r w:rsidR="004D27BA" w:rsidRPr="00CA6859">
              <w:rPr>
                <w:lang w:val="ru-RU"/>
              </w:rPr>
              <w:t xml:space="preserve">дентификатор маршрута </w:t>
            </w:r>
          </w:p>
        </w:tc>
        <w:tc>
          <w:tcPr>
            <w:tcW w:w="1716" w:type="dxa"/>
          </w:tcPr>
          <w:p w14:paraId="40C7BA27" w14:textId="074C2299" w:rsidR="004D27BA" w:rsidRPr="00CA6859" w:rsidRDefault="004D27BA" w:rsidP="000F2D8B">
            <w:pPr>
              <w:jc w:val="center"/>
              <w:rPr>
                <w:lang w:val="ru-RU"/>
              </w:rPr>
            </w:pPr>
            <w:r w:rsidRPr="00CA6859">
              <w:rPr>
                <w:lang w:val="ru-RU"/>
              </w:rPr>
              <w:t>Да</w:t>
            </w:r>
          </w:p>
        </w:tc>
      </w:tr>
      <w:tr w:rsidR="004D27BA" w:rsidRPr="00CA6859" w14:paraId="123D0450" w14:textId="77777777" w:rsidTr="00161B45">
        <w:tc>
          <w:tcPr>
            <w:tcW w:w="1402" w:type="dxa"/>
          </w:tcPr>
          <w:p w14:paraId="4E4453F3" w14:textId="77777777" w:rsidR="004D27BA" w:rsidRPr="00CA6859" w:rsidRDefault="004D27BA" w:rsidP="000F2D8B">
            <w:pPr>
              <w:rPr>
                <w:lang w:val="ru-RU"/>
              </w:rPr>
            </w:pPr>
          </w:p>
        </w:tc>
        <w:tc>
          <w:tcPr>
            <w:tcW w:w="1800" w:type="dxa"/>
          </w:tcPr>
          <w:p w14:paraId="2E5575C2" w14:textId="77777777" w:rsidR="004D27BA" w:rsidRPr="00CA6859" w:rsidRDefault="004D27BA" w:rsidP="000F2D8B">
            <w:pPr>
              <w:rPr>
                <w:lang w:val="ru-RU"/>
              </w:rPr>
            </w:pPr>
            <w:r w:rsidRPr="00CA6859">
              <w:rPr>
                <w:lang w:val="ru-RU"/>
              </w:rPr>
              <w:t>OLNUMBER</w:t>
            </w:r>
          </w:p>
        </w:tc>
        <w:tc>
          <w:tcPr>
            <w:tcW w:w="1260" w:type="dxa"/>
          </w:tcPr>
          <w:p w14:paraId="1F935D35" w14:textId="77777777" w:rsidR="004D27BA" w:rsidRPr="00CA6859" w:rsidRDefault="004D27BA" w:rsidP="000F2D8B">
            <w:pPr>
              <w:rPr>
                <w:lang w:val="ru-RU"/>
              </w:rPr>
            </w:pPr>
            <w:r w:rsidRPr="00CA6859">
              <w:rPr>
                <w:lang w:val="ru-RU"/>
              </w:rPr>
              <w:t>Numeric</w:t>
            </w:r>
          </w:p>
        </w:tc>
        <w:tc>
          <w:tcPr>
            <w:tcW w:w="1260" w:type="dxa"/>
          </w:tcPr>
          <w:p w14:paraId="736B89E6" w14:textId="77777777" w:rsidR="004D27BA" w:rsidRPr="00CA6859" w:rsidRDefault="004D27BA" w:rsidP="000F2D8B">
            <w:pPr>
              <w:jc w:val="center"/>
              <w:rPr>
                <w:lang w:val="ru-RU"/>
              </w:rPr>
            </w:pPr>
            <w:r w:rsidRPr="00CA6859">
              <w:rPr>
                <w:lang w:val="ru-RU"/>
              </w:rPr>
              <w:t>11</w:t>
            </w:r>
          </w:p>
        </w:tc>
        <w:tc>
          <w:tcPr>
            <w:tcW w:w="2784" w:type="dxa"/>
          </w:tcPr>
          <w:p w14:paraId="7F963FFA" w14:textId="0B5FFEC1" w:rsidR="004D27BA" w:rsidRPr="00CA6859" w:rsidRDefault="005C400F" w:rsidP="000F2D8B">
            <w:pPr>
              <w:rPr>
                <w:lang w:val="ru-RU"/>
              </w:rPr>
            </w:pPr>
            <w:r w:rsidRPr="00CA6859">
              <w:rPr>
                <w:lang w:val="ru-RU"/>
              </w:rPr>
              <w:t>Н</w:t>
            </w:r>
            <w:r w:rsidR="004D27BA" w:rsidRPr="00CA6859">
              <w:rPr>
                <w:lang w:val="ru-RU"/>
              </w:rPr>
              <w:t>омер ТТ</w:t>
            </w:r>
          </w:p>
        </w:tc>
        <w:tc>
          <w:tcPr>
            <w:tcW w:w="1716" w:type="dxa"/>
          </w:tcPr>
          <w:p w14:paraId="42214ABD" w14:textId="54764EB2" w:rsidR="004D27BA" w:rsidRPr="00CA6859" w:rsidRDefault="004D27BA" w:rsidP="000F2D8B">
            <w:pPr>
              <w:jc w:val="center"/>
              <w:rPr>
                <w:lang w:val="ru-RU"/>
              </w:rPr>
            </w:pPr>
            <w:r w:rsidRPr="00CA6859">
              <w:rPr>
                <w:lang w:val="ru-RU"/>
              </w:rPr>
              <w:t>Да</w:t>
            </w:r>
          </w:p>
        </w:tc>
      </w:tr>
      <w:tr w:rsidR="000166DB" w:rsidRPr="00CA6859" w14:paraId="27470699" w14:textId="77777777" w:rsidTr="00DB09B8">
        <w:tc>
          <w:tcPr>
            <w:tcW w:w="1402" w:type="dxa"/>
          </w:tcPr>
          <w:p w14:paraId="48FCE248" w14:textId="79A72174" w:rsidR="000166DB" w:rsidRPr="00CA6859" w:rsidRDefault="000166DB" w:rsidP="000166DB">
            <w:pPr>
              <w:rPr>
                <w:lang w:val="ru-RU"/>
              </w:rPr>
            </w:pPr>
            <w:r w:rsidRPr="00CA6859">
              <w:rPr>
                <w:lang w:val="ru-RU"/>
              </w:rPr>
              <w:t>FK</w:t>
            </w:r>
          </w:p>
        </w:tc>
        <w:tc>
          <w:tcPr>
            <w:tcW w:w="1800" w:type="dxa"/>
            <w:vAlign w:val="center"/>
          </w:tcPr>
          <w:p w14:paraId="2881C3FE" w14:textId="1BBB5BAD" w:rsidR="000166DB" w:rsidRPr="00CA6859" w:rsidRDefault="000166DB" w:rsidP="000166DB">
            <w:pPr>
              <w:rPr>
                <w:lang w:val="ru-RU"/>
              </w:rPr>
            </w:pPr>
            <w:r>
              <w:rPr>
                <w:lang w:val="en-US"/>
              </w:rPr>
              <w:t>CUST_ID</w:t>
            </w:r>
          </w:p>
        </w:tc>
        <w:tc>
          <w:tcPr>
            <w:tcW w:w="1260" w:type="dxa"/>
          </w:tcPr>
          <w:p w14:paraId="1548A6F7" w14:textId="7DB8AB20" w:rsidR="000166DB" w:rsidRPr="00CA6859" w:rsidRDefault="000166DB" w:rsidP="000166DB">
            <w:pPr>
              <w:rPr>
                <w:lang w:val="ru-RU"/>
              </w:rPr>
            </w:pPr>
            <w:r>
              <w:rPr>
                <w:lang w:val="en-US"/>
              </w:rPr>
              <w:t>NUMERIC</w:t>
            </w:r>
          </w:p>
        </w:tc>
        <w:tc>
          <w:tcPr>
            <w:tcW w:w="1260" w:type="dxa"/>
            <w:vAlign w:val="center"/>
          </w:tcPr>
          <w:p w14:paraId="1F3A1458" w14:textId="3089DC11" w:rsidR="000166DB" w:rsidRPr="00CA6859" w:rsidRDefault="000166DB" w:rsidP="000166DB">
            <w:pPr>
              <w:jc w:val="center"/>
              <w:rPr>
                <w:lang w:val="ru-RU"/>
              </w:rPr>
            </w:pPr>
            <w:r>
              <w:rPr>
                <w:lang w:val="en-US"/>
              </w:rPr>
              <w:t>11</w:t>
            </w:r>
          </w:p>
        </w:tc>
        <w:tc>
          <w:tcPr>
            <w:tcW w:w="2784" w:type="dxa"/>
            <w:vAlign w:val="bottom"/>
          </w:tcPr>
          <w:p w14:paraId="122B39CE" w14:textId="33CC5251" w:rsidR="000166DB" w:rsidRPr="00CA6859" w:rsidRDefault="000166DB" w:rsidP="000166DB">
            <w:pPr>
              <w:rPr>
                <w:lang w:val="ru-RU"/>
              </w:rPr>
            </w:pPr>
            <w:r>
              <w:rPr>
                <w:lang w:val="ru-RU"/>
              </w:rPr>
              <w:t>Идентификатор точки синхронизации</w:t>
            </w:r>
          </w:p>
        </w:tc>
        <w:tc>
          <w:tcPr>
            <w:tcW w:w="1716" w:type="dxa"/>
          </w:tcPr>
          <w:p w14:paraId="1F555267" w14:textId="407EB49C" w:rsidR="000166DB" w:rsidRPr="00CA6859" w:rsidRDefault="000166DB" w:rsidP="000166DB">
            <w:pPr>
              <w:jc w:val="center"/>
              <w:rPr>
                <w:lang w:val="ru-RU"/>
              </w:rPr>
            </w:pPr>
            <w:r w:rsidRPr="00CA6859">
              <w:rPr>
                <w:lang w:val="ru-RU"/>
              </w:rPr>
              <w:t>Да</w:t>
            </w:r>
          </w:p>
        </w:tc>
      </w:tr>
    </w:tbl>
    <w:p w14:paraId="502E7594" w14:textId="01082AF8" w:rsidR="005C4BC4" w:rsidRPr="00CA6859" w:rsidRDefault="005C400F" w:rsidP="005C400F">
      <w:pPr>
        <w:pStyle w:val="Heading2"/>
        <w:rPr>
          <w:lang w:val="ru-RU"/>
        </w:rPr>
      </w:pPr>
      <w:bookmarkStart w:id="229" w:name="_Toc420948322"/>
      <w:r w:rsidRPr="00CA6859">
        <w:rPr>
          <w:lang w:val="ru-RU"/>
        </w:rPr>
        <w:t xml:space="preserve">Особенности экспорта информации об операциях </w:t>
      </w:r>
      <w:r w:rsidR="005C4BC4" w:rsidRPr="00CA6859">
        <w:rPr>
          <w:lang w:val="ru-RU"/>
        </w:rPr>
        <w:t>(OPERAT.DBF)</w:t>
      </w:r>
      <w:bookmarkEnd w:id="229"/>
    </w:p>
    <w:p w14:paraId="37E029C0" w14:textId="4B11A22E" w:rsidR="006C373F" w:rsidRPr="00CA6859" w:rsidRDefault="005C400F" w:rsidP="00E82E3B">
      <w:pPr>
        <w:pStyle w:val="ListParagraph"/>
        <w:numPr>
          <w:ilvl w:val="0"/>
          <w:numId w:val="75"/>
        </w:numPr>
        <w:jc w:val="both"/>
        <w:rPr>
          <w:lang w:val="ru-RU"/>
        </w:rPr>
      </w:pPr>
      <w:r w:rsidRPr="00CA6859">
        <w:rPr>
          <w:lang w:val="ru-RU"/>
        </w:rPr>
        <w:t>Экспортируются только активные данные (табл. TblOperations</w:t>
      </w:r>
      <w:r w:rsidR="005C4BC4" w:rsidRPr="00CA6859">
        <w:rPr>
          <w:lang w:val="ru-RU"/>
        </w:rPr>
        <w:t>).</w:t>
      </w:r>
    </w:p>
    <w:p w14:paraId="34F93D09" w14:textId="34C5D5F2" w:rsidR="005C4BC4" w:rsidRPr="00CA6859" w:rsidRDefault="005C4BC4" w:rsidP="005C4BC4">
      <w:pPr>
        <w:pStyle w:val="Heading2"/>
        <w:rPr>
          <w:lang w:val="ru-RU"/>
        </w:rPr>
      </w:pPr>
      <w:bookmarkStart w:id="230" w:name="_Toc356571380"/>
      <w:bookmarkStart w:id="231" w:name="_Toc420948323"/>
      <w:r w:rsidRPr="00CA6859">
        <w:rPr>
          <w:lang w:val="ru-RU"/>
        </w:rPr>
        <w:t>Таблиц</w:t>
      </w:r>
      <w:r w:rsidR="005C400F" w:rsidRPr="00CA6859">
        <w:rPr>
          <w:lang w:val="ru-RU"/>
        </w:rPr>
        <w:t>а</w:t>
      </w:r>
      <w:r w:rsidRPr="00CA6859">
        <w:rPr>
          <w:lang w:val="ru-RU"/>
        </w:rPr>
        <w:t xml:space="preserve"> Operat</w:t>
      </w:r>
      <w:bookmarkEnd w:id="230"/>
      <w:bookmarkEnd w:id="231"/>
    </w:p>
    <w:p w14:paraId="58A7493A" w14:textId="3366170A" w:rsidR="005C4BC4" w:rsidRPr="00CA6859" w:rsidRDefault="005C400F" w:rsidP="00334D2D">
      <w:pPr>
        <w:spacing w:before="200" w:after="200"/>
        <w:ind w:left="706"/>
        <w:rPr>
          <w:lang w:val="ru-RU"/>
        </w:rPr>
      </w:pPr>
      <w:r w:rsidRPr="00CA6859">
        <w:rPr>
          <w:lang w:val="ru-RU"/>
        </w:rPr>
        <w:t>Информация об операциях.</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620"/>
        <w:gridCol w:w="1440"/>
        <w:gridCol w:w="1260"/>
        <w:gridCol w:w="2784"/>
        <w:gridCol w:w="1716"/>
      </w:tblGrid>
      <w:tr w:rsidR="005C400F" w:rsidRPr="00CA6859" w14:paraId="56BF9547" w14:textId="77777777" w:rsidTr="00161B45">
        <w:tc>
          <w:tcPr>
            <w:tcW w:w="1402" w:type="dxa"/>
            <w:tcBorders>
              <w:top w:val="single" w:sz="12" w:space="0" w:color="auto"/>
              <w:left w:val="single" w:sz="12" w:space="0" w:color="auto"/>
              <w:bottom w:val="single" w:sz="12" w:space="0" w:color="auto"/>
              <w:right w:val="single" w:sz="12" w:space="0" w:color="auto"/>
            </w:tcBorders>
          </w:tcPr>
          <w:p w14:paraId="37D04E69" w14:textId="0AF77683" w:rsidR="005C400F" w:rsidRPr="00CA6859" w:rsidRDefault="005C400F" w:rsidP="000F2D8B">
            <w:pPr>
              <w:jc w:val="center"/>
              <w:rPr>
                <w:b/>
                <w:lang w:val="ru-RU"/>
              </w:rPr>
            </w:pPr>
            <w:r w:rsidRPr="00CA6859">
              <w:rPr>
                <w:b/>
                <w:lang w:val="ru-RU"/>
              </w:rPr>
              <w:t>Ключ</w:t>
            </w:r>
          </w:p>
        </w:tc>
        <w:tc>
          <w:tcPr>
            <w:tcW w:w="1620" w:type="dxa"/>
            <w:tcBorders>
              <w:top w:val="single" w:sz="12" w:space="0" w:color="auto"/>
              <w:left w:val="single" w:sz="12" w:space="0" w:color="auto"/>
              <w:bottom w:val="single" w:sz="12" w:space="0" w:color="auto"/>
              <w:right w:val="single" w:sz="12" w:space="0" w:color="auto"/>
            </w:tcBorders>
          </w:tcPr>
          <w:p w14:paraId="4D5CF50D" w14:textId="18E77B18" w:rsidR="005C400F" w:rsidRPr="00CA6859" w:rsidRDefault="005C400F" w:rsidP="000F2D8B">
            <w:pPr>
              <w:jc w:val="center"/>
              <w:rPr>
                <w:b/>
                <w:lang w:val="ru-RU"/>
              </w:rPr>
            </w:pPr>
            <w:r w:rsidRPr="00CA6859">
              <w:rPr>
                <w:b/>
                <w:lang w:val="ru-RU"/>
              </w:rPr>
              <w:t>Поле</w:t>
            </w:r>
          </w:p>
        </w:tc>
        <w:tc>
          <w:tcPr>
            <w:tcW w:w="1440" w:type="dxa"/>
            <w:tcBorders>
              <w:top w:val="single" w:sz="12" w:space="0" w:color="auto"/>
              <w:left w:val="single" w:sz="12" w:space="0" w:color="auto"/>
              <w:bottom w:val="single" w:sz="12" w:space="0" w:color="auto"/>
              <w:right w:val="single" w:sz="12" w:space="0" w:color="auto"/>
            </w:tcBorders>
          </w:tcPr>
          <w:p w14:paraId="0231C493" w14:textId="1682A00F" w:rsidR="005C400F" w:rsidRPr="00CA6859" w:rsidRDefault="005C400F"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A4EEE81" w14:textId="26A6C3D6" w:rsidR="005C400F" w:rsidRPr="00CA6859" w:rsidRDefault="005C400F"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5120A00F" w14:textId="18006E08" w:rsidR="005C400F" w:rsidRPr="00CA6859" w:rsidRDefault="005C400F"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6BA93E15" w14:textId="39B8FA35" w:rsidR="005C400F" w:rsidRPr="00CA6859" w:rsidRDefault="005C400F" w:rsidP="000F2D8B">
            <w:pPr>
              <w:jc w:val="center"/>
              <w:rPr>
                <w:b/>
                <w:lang w:val="ru-RU"/>
              </w:rPr>
            </w:pPr>
            <w:r w:rsidRPr="00CA6859">
              <w:rPr>
                <w:b/>
                <w:lang w:val="ru-RU"/>
              </w:rPr>
              <w:t>Поле обязательное</w:t>
            </w:r>
          </w:p>
        </w:tc>
      </w:tr>
      <w:tr w:rsidR="005C400F" w:rsidRPr="00CA6859" w14:paraId="59EB2F55" w14:textId="77777777" w:rsidTr="00161B45">
        <w:tc>
          <w:tcPr>
            <w:tcW w:w="1402" w:type="dxa"/>
            <w:tcBorders>
              <w:top w:val="single" w:sz="12" w:space="0" w:color="auto"/>
              <w:left w:val="single" w:sz="4" w:space="0" w:color="auto"/>
              <w:bottom w:val="single" w:sz="4" w:space="0" w:color="auto"/>
              <w:right w:val="single" w:sz="4" w:space="0" w:color="auto"/>
            </w:tcBorders>
          </w:tcPr>
          <w:p w14:paraId="0ECEA322" w14:textId="77777777" w:rsidR="005C400F" w:rsidRPr="00CA6859" w:rsidRDefault="005C400F" w:rsidP="000F2D8B">
            <w:pPr>
              <w:rPr>
                <w:lang w:val="ru-RU"/>
              </w:rPr>
            </w:pPr>
          </w:p>
        </w:tc>
        <w:tc>
          <w:tcPr>
            <w:tcW w:w="1620" w:type="dxa"/>
            <w:tcBorders>
              <w:top w:val="single" w:sz="12" w:space="0" w:color="auto"/>
              <w:left w:val="single" w:sz="4" w:space="0" w:color="auto"/>
              <w:bottom w:val="single" w:sz="4" w:space="0" w:color="auto"/>
              <w:right w:val="single" w:sz="4" w:space="0" w:color="auto"/>
            </w:tcBorders>
          </w:tcPr>
          <w:p w14:paraId="2854F6C4" w14:textId="77777777" w:rsidR="005C400F" w:rsidRPr="00CA6859" w:rsidRDefault="005C400F" w:rsidP="000F2D8B">
            <w:pPr>
              <w:rPr>
                <w:lang w:val="ru-RU"/>
              </w:rPr>
            </w:pPr>
            <w:r w:rsidRPr="00CA6859">
              <w:rPr>
                <w:lang w:val="ru-RU"/>
              </w:rPr>
              <w:t>Op_Code</w:t>
            </w:r>
          </w:p>
        </w:tc>
        <w:tc>
          <w:tcPr>
            <w:tcW w:w="1440" w:type="dxa"/>
            <w:tcBorders>
              <w:top w:val="single" w:sz="12" w:space="0" w:color="auto"/>
              <w:left w:val="single" w:sz="4" w:space="0" w:color="auto"/>
              <w:bottom w:val="single" w:sz="4" w:space="0" w:color="auto"/>
              <w:right w:val="single" w:sz="4" w:space="0" w:color="auto"/>
            </w:tcBorders>
          </w:tcPr>
          <w:p w14:paraId="5E8B8582" w14:textId="77777777" w:rsidR="005C400F" w:rsidRPr="00CA6859" w:rsidRDefault="005C400F" w:rsidP="000F2D8B">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tcPr>
          <w:p w14:paraId="298DB0EF" w14:textId="77777777" w:rsidR="005C400F" w:rsidRPr="00CA6859" w:rsidRDefault="005C400F" w:rsidP="000F2D8B">
            <w:pPr>
              <w:jc w:val="center"/>
              <w:rPr>
                <w:lang w:val="ru-RU"/>
              </w:rPr>
            </w:pPr>
            <w:r w:rsidRPr="00CA6859">
              <w:rPr>
                <w:lang w:val="ru-RU"/>
              </w:rPr>
              <w:t>20</w:t>
            </w:r>
          </w:p>
        </w:tc>
        <w:tc>
          <w:tcPr>
            <w:tcW w:w="2784" w:type="dxa"/>
            <w:tcBorders>
              <w:top w:val="single" w:sz="12" w:space="0" w:color="auto"/>
              <w:left w:val="single" w:sz="4" w:space="0" w:color="auto"/>
              <w:bottom w:val="single" w:sz="4" w:space="0" w:color="auto"/>
              <w:right w:val="single" w:sz="4" w:space="0" w:color="auto"/>
            </w:tcBorders>
          </w:tcPr>
          <w:p w14:paraId="3BC97919" w14:textId="27C9E3E5" w:rsidR="005C400F" w:rsidRPr="00CA6859" w:rsidRDefault="005C400F" w:rsidP="000F2D8B">
            <w:pPr>
              <w:rPr>
                <w:lang w:val="ru-RU"/>
              </w:rPr>
            </w:pPr>
            <w:r w:rsidRPr="00CA6859">
              <w:rPr>
                <w:lang w:val="ru-RU"/>
              </w:rPr>
              <w:t xml:space="preserve">Внешний код типа операции </w:t>
            </w:r>
          </w:p>
        </w:tc>
        <w:tc>
          <w:tcPr>
            <w:tcW w:w="1716" w:type="dxa"/>
            <w:tcBorders>
              <w:top w:val="single" w:sz="12" w:space="0" w:color="auto"/>
              <w:left w:val="single" w:sz="4" w:space="0" w:color="auto"/>
              <w:bottom w:val="single" w:sz="4" w:space="0" w:color="auto"/>
              <w:right w:val="single" w:sz="4" w:space="0" w:color="auto"/>
            </w:tcBorders>
          </w:tcPr>
          <w:p w14:paraId="3B37775E" w14:textId="6F01C53C" w:rsidR="005C400F" w:rsidRPr="00CA6859" w:rsidRDefault="005C400F" w:rsidP="000F2D8B">
            <w:pPr>
              <w:jc w:val="center"/>
              <w:rPr>
                <w:lang w:val="ru-RU"/>
              </w:rPr>
            </w:pPr>
            <w:r w:rsidRPr="00CA6859">
              <w:rPr>
                <w:lang w:val="ru-RU"/>
              </w:rPr>
              <w:t>Да</w:t>
            </w:r>
          </w:p>
        </w:tc>
      </w:tr>
      <w:tr w:rsidR="005C400F" w:rsidRPr="00CA6859" w14:paraId="518BF4B3" w14:textId="77777777" w:rsidTr="00161B45">
        <w:trPr>
          <w:trHeight w:val="268"/>
        </w:trPr>
        <w:tc>
          <w:tcPr>
            <w:tcW w:w="1402" w:type="dxa"/>
          </w:tcPr>
          <w:p w14:paraId="2E83B615" w14:textId="77777777" w:rsidR="005C400F" w:rsidRPr="00CA6859" w:rsidRDefault="005C400F" w:rsidP="000F2D8B">
            <w:pPr>
              <w:rPr>
                <w:lang w:val="ru-RU"/>
              </w:rPr>
            </w:pPr>
          </w:p>
        </w:tc>
        <w:tc>
          <w:tcPr>
            <w:tcW w:w="1620" w:type="dxa"/>
          </w:tcPr>
          <w:p w14:paraId="0DED142E" w14:textId="77777777" w:rsidR="005C400F" w:rsidRPr="00CA6859" w:rsidRDefault="005C400F" w:rsidP="000F2D8B">
            <w:pPr>
              <w:rPr>
                <w:lang w:val="ru-RU"/>
              </w:rPr>
            </w:pPr>
            <w:r w:rsidRPr="00CA6859">
              <w:rPr>
                <w:lang w:val="ru-RU"/>
              </w:rPr>
              <w:t>Op_Name</w:t>
            </w:r>
          </w:p>
        </w:tc>
        <w:tc>
          <w:tcPr>
            <w:tcW w:w="1440" w:type="dxa"/>
          </w:tcPr>
          <w:p w14:paraId="5B2BE64D" w14:textId="77777777" w:rsidR="005C400F" w:rsidRPr="00CA6859" w:rsidRDefault="005C400F" w:rsidP="000F2D8B">
            <w:pPr>
              <w:rPr>
                <w:lang w:val="ru-RU"/>
              </w:rPr>
            </w:pPr>
            <w:r w:rsidRPr="00CA6859">
              <w:rPr>
                <w:lang w:val="ru-RU"/>
              </w:rPr>
              <w:t>Character</w:t>
            </w:r>
          </w:p>
        </w:tc>
        <w:tc>
          <w:tcPr>
            <w:tcW w:w="1260" w:type="dxa"/>
          </w:tcPr>
          <w:p w14:paraId="3E2EFDA7" w14:textId="77777777" w:rsidR="005C400F" w:rsidRPr="00CA6859" w:rsidRDefault="005C400F" w:rsidP="000F2D8B">
            <w:pPr>
              <w:jc w:val="center"/>
              <w:rPr>
                <w:lang w:val="ru-RU"/>
              </w:rPr>
            </w:pPr>
            <w:r w:rsidRPr="00CA6859">
              <w:rPr>
                <w:lang w:val="ru-RU"/>
              </w:rPr>
              <w:t>50</w:t>
            </w:r>
          </w:p>
        </w:tc>
        <w:tc>
          <w:tcPr>
            <w:tcW w:w="2784" w:type="dxa"/>
          </w:tcPr>
          <w:p w14:paraId="2BC5B5CD" w14:textId="1DA51885" w:rsidR="005C400F" w:rsidRPr="00CA6859" w:rsidRDefault="005C400F" w:rsidP="000F2D8B">
            <w:pPr>
              <w:rPr>
                <w:lang w:val="ru-RU"/>
              </w:rPr>
            </w:pPr>
            <w:r w:rsidRPr="00CA6859">
              <w:rPr>
                <w:lang w:val="ru-RU"/>
              </w:rPr>
              <w:t xml:space="preserve">Тип операции </w:t>
            </w:r>
          </w:p>
        </w:tc>
        <w:tc>
          <w:tcPr>
            <w:tcW w:w="1716" w:type="dxa"/>
          </w:tcPr>
          <w:p w14:paraId="5ADC53E9" w14:textId="3BC4185B" w:rsidR="005C400F" w:rsidRPr="00CA6859" w:rsidRDefault="005C400F" w:rsidP="000F2D8B">
            <w:pPr>
              <w:jc w:val="center"/>
              <w:rPr>
                <w:lang w:val="ru-RU"/>
              </w:rPr>
            </w:pPr>
            <w:r w:rsidRPr="00CA6859">
              <w:rPr>
                <w:lang w:val="ru-RU"/>
              </w:rPr>
              <w:t>Да</w:t>
            </w:r>
          </w:p>
        </w:tc>
      </w:tr>
      <w:tr w:rsidR="005C400F" w:rsidRPr="00CA6859" w14:paraId="5F2E35AE" w14:textId="77777777" w:rsidTr="00161B45">
        <w:trPr>
          <w:trHeight w:val="268"/>
        </w:trPr>
        <w:tc>
          <w:tcPr>
            <w:tcW w:w="1402" w:type="dxa"/>
          </w:tcPr>
          <w:p w14:paraId="013755D1" w14:textId="77777777" w:rsidR="005C400F" w:rsidRPr="00CA6859" w:rsidRDefault="005C400F" w:rsidP="000F2D8B">
            <w:pPr>
              <w:rPr>
                <w:lang w:val="ru-RU"/>
              </w:rPr>
            </w:pPr>
          </w:p>
        </w:tc>
        <w:tc>
          <w:tcPr>
            <w:tcW w:w="1620" w:type="dxa"/>
          </w:tcPr>
          <w:p w14:paraId="42E3DDC9" w14:textId="77777777" w:rsidR="005C400F" w:rsidRPr="00CA6859" w:rsidRDefault="005C400F" w:rsidP="000F2D8B">
            <w:pPr>
              <w:rPr>
                <w:lang w:val="ru-RU"/>
              </w:rPr>
            </w:pPr>
            <w:r w:rsidRPr="00CA6859">
              <w:rPr>
                <w:lang w:val="ru-RU"/>
              </w:rPr>
              <w:t>Status</w:t>
            </w:r>
          </w:p>
        </w:tc>
        <w:tc>
          <w:tcPr>
            <w:tcW w:w="1440" w:type="dxa"/>
          </w:tcPr>
          <w:p w14:paraId="3AC03DF7" w14:textId="77777777" w:rsidR="005C400F" w:rsidRPr="00CA6859" w:rsidRDefault="005C400F" w:rsidP="000F2D8B">
            <w:pPr>
              <w:rPr>
                <w:lang w:val="ru-RU"/>
              </w:rPr>
            </w:pPr>
            <w:r w:rsidRPr="00CA6859">
              <w:rPr>
                <w:lang w:val="ru-RU"/>
              </w:rPr>
              <w:t>Numeric</w:t>
            </w:r>
          </w:p>
        </w:tc>
        <w:tc>
          <w:tcPr>
            <w:tcW w:w="1260" w:type="dxa"/>
          </w:tcPr>
          <w:p w14:paraId="7C15F8C8" w14:textId="77777777" w:rsidR="005C400F" w:rsidRPr="00CA6859" w:rsidRDefault="005C400F" w:rsidP="000F2D8B">
            <w:pPr>
              <w:jc w:val="center"/>
              <w:rPr>
                <w:lang w:val="ru-RU"/>
              </w:rPr>
            </w:pPr>
            <w:r w:rsidRPr="00CA6859">
              <w:rPr>
                <w:lang w:val="ru-RU"/>
              </w:rPr>
              <w:t>11</w:t>
            </w:r>
          </w:p>
        </w:tc>
        <w:tc>
          <w:tcPr>
            <w:tcW w:w="2784" w:type="dxa"/>
          </w:tcPr>
          <w:p w14:paraId="71F5F881" w14:textId="77777777" w:rsidR="005C400F" w:rsidRPr="00CA6859" w:rsidRDefault="005C400F" w:rsidP="000F2D8B">
            <w:pPr>
              <w:rPr>
                <w:lang w:val="ru-RU"/>
              </w:rPr>
            </w:pPr>
            <w:r w:rsidRPr="00CA6859">
              <w:rPr>
                <w:lang w:val="ru-RU"/>
              </w:rPr>
              <w:t xml:space="preserve">Статус </w:t>
            </w:r>
          </w:p>
          <w:p w14:paraId="6B954607" w14:textId="3A7B9F6E" w:rsidR="005C400F" w:rsidRPr="00CA6859" w:rsidRDefault="005C400F" w:rsidP="005C400F">
            <w:pPr>
              <w:rPr>
                <w:lang w:val="ru-RU"/>
              </w:rPr>
            </w:pPr>
            <w:r w:rsidRPr="00CA6859">
              <w:rPr>
                <w:lang w:val="ru-RU"/>
              </w:rPr>
              <w:t xml:space="preserve">(2 </w:t>
            </w:r>
            <w:r w:rsidR="00560730">
              <w:rPr>
                <w:lang w:val="ru-RU"/>
              </w:rPr>
              <w:t>–</w:t>
            </w:r>
            <w:r w:rsidRPr="00CA6859">
              <w:rPr>
                <w:lang w:val="ru-RU"/>
              </w:rPr>
              <w:t xml:space="preserve"> Активный, </w:t>
            </w:r>
          </w:p>
          <w:p w14:paraId="5B3F86F5" w14:textId="33A00326" w:rsidR="005C400F" w:rsidRPr="00CA6859" w:rsidRDefault="005C400F" w:rsidP="005C400F">
            <w:pPr>
              <w:rPr>
                <w:lang w:val="ru-RU"/>
              </w:rPr>
            </w:pPr>
            <w:r w:rsidRPr="00CA6859">
              <w:rPr>
                <w:lang w:val="ru-RU"/>
              </w:rPr>
              <w:t xml:space="preserve">9 </w:t>
            </w:r>
            <w:r w:rsidR="00560730">
              <w:rPr>
                <w:lang w:val="ru-RU"/>
              </w:rPr>
              <w:t>–</w:t>
            </w:r>
            <w:r w:rsidRPr="00CA6859">
              <w:rPr>
                <w:lang w:val="ru-RU"/>
              </w:rPr>
              <w:t xml:space="preserve"> Неактивный)</w:t>
            </w:r>
          </w:p>
        </w:tc>
        <w:tc>
          <w:tcPr>
            <w:tcW w:w="1716" w:type="dxa"/>
          </w:tcPr>
          <w:p w14:paraId="2F2951A7" w14:textId="523E1B0C" w:rsidR="005C400F" w:rsidRPr="00CA6859" w:rsidRDefault="005C400F" w:rsidP="000F2D8B">
            <w:pPr>
              <w:jc w:val="center"/>
              <w:rPr>
                <w:lang w:val="ru-RU"/>
              </w:rPr>
            </w:pPr>
            <w:r w:rsidRPr="00CA6859">
              <w:rPr>
                <w:lang w:val="ru-RU"/>
              </w:rPr>
              <w:t>Да</w:t>
            </w:r>
          </w:p>
        </w:tc>
      </w:tr>
      <w:tr w:rsidR="005C400F" w:rsidRPr="00CA6859" w14:paraId="485BBF79" w14:textId="77777777" w:rsidTr="00161B45">
        <w:trPr>
          <w:trHeight w:val="268"/>
        </w:trPr>
        <w:tc>
          <w:tcPr>
            <w:tcW w:w="1402" w:type="dxa"/>
          </w:tcPr>
          <w:p w14:paraId="0ACE2F07" w14:textId="77777777" w:rsidR="005C400F" w:rsidRPr="00CA6859" w:rsidRDefault="005C400F" w:rsidP="000F2D8B">
            <w:pPr>
              <w:rPr>
                <w:lang w:val="ru-RU"/>
              </w:rPr>
            </w:pPr>
          </w:p>
        </w:tc>
        <w:tc>
          <w:tcPr>
            <w:tcW w:w="1620" w:type="dxa"/>
          </w:tcPr>
          <w:p w14:paraId="22EED8B7" w14:textId="77777777" w:rsidR="005C400F" w:rsidRPr="00CA6859" w:rsidRDefault="005C400F" w:rsidP="000F2D8B">
            <w:pPr>
              <w:rPr>
                <w:lang w:val="ru-RU"/>
              </w:rPr>
            </w:pPr>
            <w:r w:rsidRPr="00CA6859">
              <w:rPr>
                <w:lang w:val="ru-RU"/>
              </w:rPr>
              <w:t>DTLM</w:t>
            </w:r>
          </w:p>
        </w:tc>
        <w:tc>
          <w:tcPr>
            <w:tcW w:w="1440" w:type="dxa"/>
          </w:tcPr>
          <w:p w14:paraId="3FFCAEA9" w14:textId="77777777" w:rsidR="005C400F" w:rsidRPr="00CA6859" w:rsidRDefault="005C400F" w:rsidP="000F2D8B">
            <w:pPr>
              <w:rPr>
                <w:lang w:val="ru-RU"/>
              </w:rPr>
            </w:pPr>
            <w:r w:rsidRPr="00CA6859">
              <w:rPr>
                <w:lang w:val="ru-RU"/>
              </w:rPr>
              <w:t>Character</w:t>
            </w:r>
          </w:p>
        </w:tc>
        <w:tc>
          <w:tcPr>
            <w:tcW w:w="1260" w:type="dxa"/>
          </w:tcPr>
          <w:p w14:paraId="5BC55C7D" w14:textId="77777777" w:rsidR="005C400F" w:rsidRPr="00CA6859" w:rsidRDefault="005C400F" w:rsidP="000F2D8B">
            <w:pPr>
              <w:jc w:val="center"/>
              <w:rPr>
                <w:lang w:val="ru-RU"/>
              </w:rPr>
            </w:pPr>
            <w:r w:rsidRPr="00CA6859">
              <w:rPr>
                <w:lang w:val="ru-RU"/>
              </w:rPr>
              <w:t>14</w:t>
            </w:r>
          </w:p>
        </w:tc>
        <w:tc>
          <w:tcPr>
            <w:tcW w:w="2784" w:type="dxa"/>
          </w:tcPr>
          <w:p w14:paraId="15DDDFF7" w14:textId="77777777" w:rsidR="005C400F" w:rsidRPr="00CA6859" w:rsidRDefault="005C400F" w:rsidP="005C400F">
            <w:pPr>
              <w:rPr>
                <w:lang w:val="ru-RU"/>
              </w:rPr>
            </w:pPr>
            <w:r w:rsidRPr="00CA6859">
              <w:rPr>
                <w:lang w:val="ru-RU"/>
              </w:rPr>
              <w:t xml:space="preserve">Дата и время модификации записи. </w:t>
            </w:r>
          </w:p>
          <w:p w14:paraId="0F1588D4" w14:textId="37D1CD2B" w:rsidR="005C400F" w:rsidRPr="00CA6859" w:rsidRDefault="005C400F" w:rsidP="005C400F">
            <w:pPr>
              <w:rPr>
                <w:lang w:val="ru-RU"/>
              </w:rPr>
            </w:pPr>
            <w:r w:rsidRPr="00CA6859">
              <w:rPr>
                <w:lang w:val="ru-RU"/>
              </w:rPr>
              <w:t>Формат: “YYYYMMDD HH:MM”</w:t>
            </w:r>
          </w:p>
        </w:tc>
        <w:tc>
          <w:tcPr>
            <w:tcW w:w="1716" w:type="dxa"/>
          </w:tcPr>
          <w:p w14:paraId="482ED986" w14:textId="31017191" w:rsidR="005C400F" w:rsidRPr="00CA6859" w:rsidRDefault="005C400F" w:rsidP="000F2D8B">
            <w:pPr>
              <w:jc w:val="center"/>
              <w:rPr>
                <w:lang w:val="ru-RU"/>
              </w:rPr>
            </w:pPr>
            <w:r w:rsidRPr="00CA6859">
              <w:rPr>
                <w:lang w:val="ru-RU"/>
              </w:rPr>
              <w:t>Да</w:t>
            </w:r>
          </w:p>
        </w:tc>
      </w:tr>
      <w:tr w:rsidR="00D0793F" w:rsidRPr="00CA6859" w14:paraId="4C836542" w14:textId="77777777" w:rsidTr="00DB09B8">
        <w:trPr>
          <w:trHeight w:val="268"/>
        </w:trPr>
        <w:tc>
          <w:tcPr>
            <w:tcW w:w="1402" w:type="dxa"/>
          </w:tcPr>
          <w:p w14:paraId="34A19BD4" w14:textId="654D5BF6" w:rsidR="00D0793F" w:rsidRPr="00CA6859" w:rsidRDefault="00D0793F" w:rsidP="00D0793F">
            <w:pPr>
              <w:rPr>
                <w:lang w:val="ru-RU"/>
              </w:rPr>
            </w:pPr>
            <w:r w:rsidRPr="00CA6859">
              <w:rPr>
                <w:lang w:val="ru-RU"/>
              </w:rPr>
              <w:t>FK</w:t>
            </w:r>
          </w:p>
        </w:tc>
        <w:tc>
          <w:tcPr>
            <w:tcW w:w="1620" w:type="dxa"/>
            <w:vAlign w:val="center"/>
          </w:tcPr>
          <w:p w14:paraId="36E3EEE8" w14:textId="63CDD172" w:rsidR="00D0793F" w:rsidRPr="00CA6859" w:rsidRDefault="00D0793F" w:rsidP="00D0793F">
            <w:pPr>
              <w:rPr>
                <w:lang w:val="ru-RU"/>
              </w:rPr>
            </w:pPr>
            <w:r>
              <w:rPr>
                <w:lang w:val="en-US"/>
              </w:rPr>
              <w:t>CUST_ID</w:t>
            </w:r>
          </w:p>
        </w:tc>
        <w:tc>
          <w:tcPr>
            <w:tcW w:w="1440" w:type="dxa"/>
          </w:tcPr>
          <w:p w14:paraId="6150FA6B" w14:textId="69E8DD86" w:rsidR="00D0793F" w:rsidRPr="00CA6859" w:rsidRDefault="00D0793F" w:rsidP="00D0793F">
            <w:pPr>
              <w:rPr>
                <w:lang w:val="ru-RU"/>
              </w:rPr>
            </w:pPr>
            <w:r>
              <w:rPr>
                <w:lang w:val="en-US"/>
              </w:rPr>
              <w:t>NUMERIC</w:t>
            </w:r>
          </w:p>
        </w:tc>
        <w:tc>
          <w:tcPr>
            <w:tcW w:w="1260" w:type="dxa"/>
            <w:vAlign w:val="center"/>
          </w:tcPr>
          <w:p w14:paraId="7AA3C74A" w14:textId="25875917" w:rsidR="00D0793F" w:rsidRPr="00CA6859" w:rsidRDefault="00D0793F" w:rsidP="00D0793F">
            <w:pPr>
              <w:jc w:val="center"/>
              <w:rPr>
                <w:lang w:val="ru-RU"/>
              </w:rPr>
            </w:pPr>
            <w:r>
              <w:rPr>
                <w:lang w:val="en-US"/>
              </w:rPr>
              <w:t>11</w:t>
            </w:r>
          </w:p>
        </w:tc>
        <w:tc>
          <w:tcPr>
            <w:tcW w:w="2784" w:type="dxa"/>
            <w:vAlign w:val="bottom"/>
          </w:tcPr>
          <w:p w14:paraId="78215BB7" w14:textId="5471810D" w:rsidR="00D0793F" w:rsidRPr="00CA6859" w:rsidRDefault="00D0793F" w:rsidP="00D0793F">
            <w:pPr>
              <w:rPr>
                <w:lang w:val="ru-RU"/>
              </w:rPr>
            </w:pPr>
            <w:r>
              <w:rPr>
                <w:lang w:val="ru-RU"/>
              </w:rPr>
              <w:t>Идентификатор точки синхронизации</w:t>
            </w:r>
          </w:p>
        </w:tc>
        <w:tc>
          <w:tcPr>
            <w:tcW w:w="1716" w:type="dxa"/>
          </w:tcPr>
          <w:p w14:paraId="32C862CF" w14:textId="2170A452" w:rsidR="00D0793F" w:rsidRPr="00CA6859" w:rsidRDefault="00D0793F" w:rsidP="00D0793F">
            <w:pPr>
              <w:jc w:val="center"/>
              <w:rPr>
                <w:lang w:val="ru-RU"/>
              </w:rPr>
            </w:pPr>
            <w:r w:rsidRPr="00CA6859">
              <w:rPr>
                <w:lang w:val="ru-RU"/>
              </w:rPr>
              <w:t>Да</w:t>
            </w:r>
          </w:p>
        </w:tc>
      </w:tr>
    </w:tbl>
    <w:p w14:paraId="5FC155E4" w14:textId="7390AE07" w:rsidR="006207D6" w:rsidRPr="00CA6859" w:rsidRDefault="005C400F" w:rsidP="005C400F">
      <w:pPr>
        <w:pStyle w:val="Heading2"/>
        <w:rPr>
          <w:lang w:val="ru-RU"/>
        </w:rPr>
      </w:pPr>
      <w:bookmarkStart w:id="232" w:name="_Toc420948324"/>
      <w:r w:rsidRPr="00CA6859">
        <w:rPr>
          <w:lang w:val="ru-RU"/>
        </w:rPr>
        <w:t xml:space="preserve">Особенности экспорта информации о типах документов </w:t>
      </w:r>
      <w:r w:rsidR="006207D6" w:rsidRPr="00CA6859">
        <w:rPr>
          <w:lang w:val="ru-RU"/>
        </w:rPr>
        <w:t>(ORDERTYP.DBF)</w:t>
      </w:r>
      <w:bookmarkEnd w:id="232"/>
    </w:p>
    <w:p w14:paraId="71D083B8" w14:textId="541AE11B" w:rsidR="006C373F" w:rsidRPr="00CA6859" w:rsidRDefault="005C400F" w:rsidP="00E82E3B">
      <w:pPr>
        <w:pStyle w:val="ListParagraph"/>
        <w:numPr>
          <w:ilvl w:val="0"/>
          <w:numId w:val="76"/>
        </w:numPr>
        <w:jc w:val="both"/>
        <w:rPr>
          <w:lang w:val="ru-RU"/>
        </w:rPr>
      </w:pPr>
      <w:r w:rsidRPr="00CA6859">
        <w:rPr>
          <w:lang w:val="ru-RU"/>
        </w:rPr>
        <w:t>Экспортируются только активные данные (табл. TblOrderTypes</w:t>
      </w:r>
      <w:r w:rsidR="006207D6" w:rsidRPr="00CA6859">
        <w:rPr>
          <w:lang w:val="ru-RU"/>
        </w:rPr>
        <w:t>).</w:t>
      </w:r>
    </w:p>
    <w:p w14:paraId="4E48214C" w14:textId="320011AB" w:rsidR="006207D6" w:rsidRPr="00CA6859" w:rsidRDefault="006207D6" w:rsidP="006207D6">
      <w:pPr>
        <w:pStyle w:val="Heading2"/>
        <w:rPr>
          <w:lang w:val="ru-RU"/>
        </w:rPr>
      </w:pPr>
      <w:bookmarkStart w:id="233" w:name="_Toc151455593"/>
      <w:bookmarkStart w:id="234" w:name="_Toc356571340"/>
      <w:bookmarkStart w:id="235" w:name="_Toc420948325"/>
      <w:r w:rsidRPr="00CA6859">
        <w:rPr>
          <w:lang w:val="ru-RU"/>
        </w:rPr>
        <w:t>Таблиц</w:t>
      </w:r>
      <w:r w:rsidR="005C400F" w:rsidRPr="00CA6859">
        <w:rPr>
          <w:lang w:val="ru-RU"/>
        </w:rPr>
        <w:t>а</w:t>
      </w:r>
      <w:r w:rsidRPr="00CA6859">
        <w:rPr>
          <w:lang w:val="ru-RU"/>
        </w:rPr>
        <w:t xml:space="preserve"> ordertyp</w:t>
      </w:r>
      <w:bookmarkEnd w:id="233"/>
      <w:bookmarkEnd w:id="234"/>
      <w:bookmarkEnd w:id="235"/>
    </w:p>
    <w:p w14:paraId="403240D1" w14:textId="173F1D6A" w:rsidR="006207D6" w:rsidRPr="00CA6859" w:rsidRDefault="005C400F" w:rsidP="00334D2D">
      <w:pPr>
        <w:spacing w:before="200" w:after="200"/>
        <w:ind w:left="567"/>
        <w:rPr>
          <w:lang w:val="ru-RU"/>
        </w:rPr>
      </w:pPr>
      <w:r w:rsidRPr="00CA6859">
        <w:rPr>
          <w:lang w:val="ru-RU"/>
        </w:rPr>
        <w:t>Информация о типах документов</w:t>
      </w:r>
      <w:r w:rsidR="006207D6"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5C400F" w:rsidRPr="00CA6859" w14:paraId="04C5DB91" w14:textId="77777777" w:rsidTr="00161B45">
        <w:tc>
          <w:tcPr>
            <w:tcW w:w="1402" w:type="dxa"/>
            <w:tcBorders>
              <w:top w:val="single" w:sz="12" w:space="0" w:color="auto"/>
              <w:left w:val="single" w:sz="12" w:space="0" w:color="auto"/>
              <w:bottom w:val="single" w:sz="12" w:space="0" w:color="auto"/>
              <w:right w:val="single" w:sz="12" w:space="0" w:color="auto"/>
            </w:tcBorders>
          </w:tcPr>
          <w:p w14:paraId="4A9980DF" w14:textId="53D8B3A5" w:rsidR="005C400F" w:rsidRPr="00CA6859" w:rsidRDefault="005C400F" w:rsidP="000F2D8B">
            <w:pPr>
              <w:jc w:val="center"/>
              <w:rPr>
                <w:b/>
                <w:lang w:val="ru-RU"/>
              </w:rPr>
            </w:pPr>
            <w:r w:rsidRPr="00CA6859">
              <w:rPr>
                <w:b/>
                <w:lang w:val="ru-RU"/>
              </w:rPr>
              <w:lastRenderedPageBreak/>
              <w:t>Ключ</w:t>
            </w:r>
          </w:p>
        </w:tc>
        <w:tc>
          <w:tcPr>
            <w:tcW w:w="1800" w:type="dxa"/>
            <w:tcBorders>
              <w:top w:val="single" w:sz="12" w:space="0" w:color="auto"/>
              <w:left w:val="single" w:sz="12" w:space="0" w:color="auto"/>
              <w:bottom w:val="single" w:sz="12" w:space="0" w:color="auto"/>
              <w:right w:val="single" w:sz="12" w:space="0" w:color="auto"/>
            </w:tcBorders>
          </w:tcPr>
          <w:p w14:paraId="7DF1D914" w14:textId="6E022D61" w:rsidR="005C400F" w:rsidRPr="00CA6859" w:rsidRDefault="005C400F"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4221CDF3" w14:textId="185A3B1D" w:rsidR="005C400F" w:rsidRPr="00CA6859" w:rsidRDefault="005C400F"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25E6BC85" w14:textId="3B36FF33" w:rsidR="005C400F" w:rsidRPr="00CA6859" w:rsidRDefault="005C400F"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1FDAFA9B" w14:textId="552ACAE6" w:rsidR="005C400F" w:rsidRPr="00CA6859" w:rsidRDefault="005C400F"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2ECCE04E" w14:textId="2D4398E8" w:rsidR="005C400F" w:rsidRPr="00CA6859" w:rsidRDefault="005C400F" w:rsidP="000F2D8B">
            <w:pPr>
              <w:jc w:val="center"/>
              <w:rPr>
                <w:b/>
                <w:lang w:val="ru-RU"/>
              </w:rPr>
            </w:pPr>
            <w:r w:rsidRPr="00CA6859">
              <w:rPr>
                <w:b/>
                <w:lang w:val="ru-RU"/>
              </w:rPr>
              <w:t>Поле обязательное</w:t>
            </w:r>
          </w:p>
        </w:tc>
      </w:tr>
      <w:tr w:rsidR="005C400F" w:rsidRPr="00CA6859" w14:paraId="6FFF8E17" w14:textId="77777777" w:rsidTr="00161B45">
        <w:trPr>
          <w:trHeight w:val="268"/>
        </w:trPr>
        <w:tc>
          <w:tcPr>
            <w:tcW w:w="1402" w:type="dxa"/>
            <w:tcBorders>
              <w:top w:val="single" w:sz="12" w:space="0" w:color="auto"/>
            </w:tcBorders>
          </w:tcPr>
          <w:p w14:paraId="35850B3D" w14:textId="77777777" w:rsidR="005C400F" w:rsidRPr="00CA6859" w:rsidRDefault="005C400F" w:rsidP="000F2D8B">
            <w:pPr>
              <w:rPr>
                <w:lang w:val="ru-RU"/>
              </w:rPr>
            </w:pPr>
            <w:r w:rsidRPr="00CA6859">
              <w:rPr>
                <w:lang w:val="ru-RU"/>
              </w:rPr>
              <w:t>PK</w:t>
            </w:r>
          </w:p>
        </w:tc>
        <w:tc>
          <w:tcPr>
            <w:tcW w:w="1800" w:type="dxa"/>
            <w:tcBorders>
              <w:top w:val="single" w:sz="12" w:space="0" w:color="auto"/>
            </w:tcBorders>
          </w:tcPr>
          <w:p w14:paraId="4C0CFA87" w14:textId="77777777" w:rsidR="005C400F" w:rsidRPr="00CA6859" w:rsidRDefault="005C400F" w:rsidP="000F2D8B">
            <w:pPr>
              <w:rPr>
                <w:lang w:val="ru-RU"/>
              </w:rPr>
            </w:pPr>
            <w:r w:rsidRPr="00CA6859">
              <w:rPr>
                <w:lang w:val="ru-RU"/>
              </w:rPr>
              <w:t>OrderType</w:t>
            </w:r>
          </w:p>
        </w:tc>
        <w:tc>
          <w:tcPr>
            <w:tcW w:w="1260" w:type="dxa"/>
            <w:tcBorders>
              <w:top w:val="single" w:sz="12" w:space="0" w:color="auto"/>
            </w:tcBorders>
          </w:tcPr>
          <w:p w14:paraId="28F3DEF1" w14:textId="77777777" w:rsidR="005C400F" w:rsidRPr="00CA6859" w:rsidRDefault="005C400F" w:rsidP="000F2D8B">
            <w:pPr>
              <w:rPr>
                <w:lang w:val="ru-RU"/>
              </w:rPr>
            </w:pPr>
            <w:r w:rsidRPr="00CA6859">
              <w:rPr>
                <w:lang w:val="ru-RU"/>
              </w:rPr>
              <w:t>Numeric</w:t>
            </w:r>
          </w:p>
        </w:tc>
        <w:tc>
          <w:tcPr>
            <w:tcW w:w="1260" w:type="dxa"/>
            <w:tcBorders>
              <w:top w:val="single" w:sz="12" w:space="0" w:color="auto"/>
            </w:tcBorders>
          </w:tcPr>
          <w:p w14:paraId="2EBC8B7C" w14:textId="77777777" w:rsidR="005C400F" w:rsidRPr="00CA6859" w:rsidRDefault="005C400F" w:rsidP="000F2D8B">
            <w:pPr>
              <w:jc w:val="center"/>
              <w:rPr>
                <w:lang w:val="ru-RU"/>
              </w:rPr>
            </w:pPr>
            <w:r w:rsidRPr="00CA6859">
              <w:rPr>
                <w:lang w:val="ru-RU"/>
              </w:rPr>
              <w:t>11</w:t>
            </w:r>
          </w:p>
        </w:tc>
        <w:tc>
          <w:tcPr>
            <w:tcW w:w="2784" w:type="dxa"/>
            <w:tcBorders>
              <w:top w:val="single" w:sz="12" w:space="0" w:color="auto"/>
            </w:tcBorders>
          </w:tcPr>
          <w:p w14:paraId="123FD5E9" w14:textId="2125BFAA" w:rsidR="005C400F" w:rsidRPr="00CA6859" w:rsidRDefault="005C400F" w:rsidP="000F2D8B">
            <w:pPr>
              <w:rPr>
                <w:lang w:val="ru-RU"/>
              </w:rPr>
            </w:pPr>
            <w:r w:rsidRPr="00CA6859">
              <w:rPr>
                <w:lang w:val="ru-RU"/>
              </w:rPr>
              <w:t xml:space="preserve">Идентификатор типа документа </w:t>
            </w:r>
          </w:p>
        </w:tc>
        <w:tc>
          <w:tcPr>
            <w:tcW w:w="1716" w:type="dxa"/>
            <w:tcBorders>
              <w:top w:val="single" w:sz="12" w:space="0" w:color="auto"/>
            </w:tcBorders>
          </w:tcPr>
          <w:p w14:paraId="35FE1886" w14:textId="65CE986C" w:rsidR="005C400F" w:rsidRPr="00CA6859" w:rsidRDefault="005C400F" w:rsidP="000F2D8B">
            <w:pPr>
              <w:jc w:val="center"/>
              <w:rPr>
                <w:lang w:val="ru-RU"/>
              </w:rPr>
            </w:pPr>
            <w:r w:rsidRPr="00CA6859">
              <w:rPr>
                <w:lang w:val="ru-RU"/>
              </w:rPr>
              <w:t>Да</w:t>
            </w:r>
          </w:p>
        </w:tc>
      </w:tr>
      <w:tr w:rsidR="005C400F" w:rsidRPr="00CA6859" w14:paraId="6E6E4CCA" w14:textId="77777777" w:rsidTr="00161B45">
        <w:trPr>
          <w:trHeight w:val="268"/>
        </w:trPr>
        <w:tc>
          <w:tcPr>
            <w:tcW w:w="1402" w:type="dxa"/>
          </w:tcPr>
          <w:p w14:paraId="39FAF826" w14:textId="77777777" w:rsidR="005C400F" w:rsidRPr="00CA6859" w:rsidRDefault="005C400F" w:rsidP="000F2D8B">
            <w:pPr>
              <w:rPr>
                <w:lang w:val="ru-RU"/>
              </w:rPr>
            </w:pPr>
          </w:p>
        </w:tc>
        <w:tc>
          <w:tcPr>
            <w:tcW w:w="1800" w:type="dxa"/>
          </w:tcPr>
          <w:p w14:paraId="6C0EA3F1" w14:textId="77777777" w:rsidR="005C400F" w:rsidRPr="00CA6859" w:rsidRDefault="005C400F" w:rsidP="000F2D8B">
            <w:pPr>
              <w:rPr>
                <w:lang w:val="ru-RU"/>
              </w:rPr>
            </w:pPr>
            <w:r w:rsidRPr="00CA6859">
              <w:rPr>
                <w:lang w:val="ru-RU"/>
              </w:rPr>
              <w:t>OrderTypeN</w:t>
            </w:r>
          </w:p>
        </w:tc>
        <w:tc>
          <w:tcPr>
            <w:tcW w:w="1260" w:type="dxa"/>
          </w:tcPr>
          <w:p w14:paraId="08B4421A" w14:textId="77777777" w:rsidR="005C400F" w:rsidRPr="00CA6859" w:rsidRDefault="005C400F" w:rsidP="000F2D8B">
            <w:pPr>
              <w:rPr>
                <w:lang w:val="ru-RU"/>
              </w:rPr>
            </w:pPr>
            <w:r w:rsidRPr="00CA6859">
              <w:rPr>
                <w:lang w:val="ru-RU"/>
              </w:rPr>
              <w:t>Character</w:t>
            </w:r>
          </w:p>
        </w:tc>
        <w:tc>
          <w:tcPr>
            <w:tcW w:w="1260" w:type="dxa"/>
          </w:tcPr>
          <w:p w14:paraId="06588224" w14:textId="77777777" w:rsidR="005C400F" w:rsidRPr="00CA6859" w:rsidRDefault="005C400F" w:rsidP="000F2D8B">
            <w:pPr>
              <w:jc w:val="center"/>
              <w:rPr>
                <w:lang w:val="ru-RU"/>
              </w:rPr>
            </w:pPr>
            <w:r w:rsidRPr="00CA6859">
              <w:rPr>
                <w:lang w:val="ru-RU"/>
              </w:rPr>
              <w:t>50</w:t>
            </w:r>
          </w:p>
        </w:tc>
        <w:tc>
          <w:tcPr>
            <w:tcW w:w="2784" w:type="dxa"/>
          </w:tcPr>
          <w:p w14:paraId="0C855661" w14:textId="08C979A7" w:rsidR="005C400F" w:rsidRPr="00CA6859" w:rsidRDefault="005C400F" w:rsidP="000F2D8B">
            <w:pPr>
              <w:rPr>
                <w:lang w:val="ru-RU"/>
              </w:rPr>
            </w:pPr>
            <w:r w:rsidRPr="00CA6859">
              <w:rPr>
                <w:lang w:val="ru-RU"/>
              </w:rPr>
              <w:t xml:space="preserve">Тип документа </w:t>
            </w:r>
          </w:p>
        </w:tc>
        <w:tc>
          <w:tcPr>
            <w:tcW w:w="1716" w:type="dxa"/>
          </w:tcPr>
          <w:p w14:paraId="724F7CA9" w14:textId="7550DD1A" w:rsidR="005C400F" w:rsidRPr="00CA6859" w:rsidRDefault="005C400F" w:rsidP="000F2D8B">
            <w:pPr>
              <w:jc w:val="center"/>
              <w:rPr>
                <w:lang w:val="ru-RU"/>
              </w:rPr>
            </w:pPr>
            <w:r w:rsidRPr="00CA6859">
              <w:rPr>
                <w:lang w:val="ru-RU"/>
              </w:rPr>
              <w:t>Да</w:t>
            </w:r>
          </w:p>
        </w:tc>
      </w:tr>
      <w:tr w:rsidR="005C400F" w:rsidRPr="00CA6859" w14:paraId="609AD3C0" w14:textId="77777777" w:rsidTr="00161B45">
        <w:tc>
          <w:tcPr>
            <w:tcW w:w="1402" w:type="dxa"/>
          </w:tcPr>
          <w:p w14:paraId="1884C2B8" w14:textId="77777777" w:rsidR="005C400F" w:rsidRPr="00CA6859" w:rsidRDefault="005C400F" w:rsidP="000F2D8B">
            <w:pPr>
              <w:rPr>
                <w:lang w:val="ru-RU"/>
              </w:rPr>
            </w:pPr>
          </w:p>
        </w:tc>
        <w:tc>
          <w:tcPr>
            <w:tcW w:w="1800" w:type="dxa"/>
          </w:tcPr>
          <w:p w14:paraId="382EBE86" w14:textId="77777777" w:rsidR="005C400F" w:rsidRPr="00CA6859" w:rsidRDefault="005C400F" w:rsidP="000F2D8B">
            <w:pPr>
              <w:rPr>
                <w:lang w:val="ru-RU"/>
              </w:rPr>
            </w:pPr>
            <w:r w:rsidRPr="00CA6859">
              <w:rPr>
                <w:lang w:val="ru-RU"/>
              </w:rPr>
              <w:t>DTLM</w:t>
            </w:r>
          </w:p>
        </w:tc>
        <w:tc>
          <w:tcPr>
            <w:tcW w:w="1260" w:type="dxa"/>
          </w:tcPr>
          <w:p w14:paraId="744FDE90" w14:textId="77777777" w:rsidR="005C400F" w:rsidRPr="00CA6859" w:rsidRDefault="005C400F" w:rsidP="000F2D8B">
            <w:pPr>
              <w:rPr>
                <w:lang w:val="ru-RU"/>
              </w:rPr>
            </w:pPr>
            <w:r w:rsidRPr="00CA6859">
              <w:rPr>
                <w:lang w:val="ru-RU"/>
              </w:rPr>
              <w:t>Character</w:t>
            </w:r>
          </w:p>
        </w:tc>
        <w:tc>
          <w:tcPr>
            <w:tcW w:w="1260" w:type="dxa"/>
          </w:tcPr>
          <w:p w14:paraId="371A29E2" w14:textId="77777777" w:rsidR="005C400F" w:rsidRPr="00CA6859" w:rsidRDefault="005C400F" w:rsidP="000F2D8B">
            <w:pPr>
              <w:jc w:val="center"/>
              <w:rPr>
                <w:lang w:val="ru-RU"/>
              </w:rPr>
            </w:pPr>
            <w:r w:rsidRPr="00CA6859">
              <w:rPr>
                <w:lang w:val="ru-RU"/>
              </w:rPr>
              <w:t>14</w:t>
            </w:r>
          </w:p>
        </w:tc>
        <w:tc>
          <w:tcPr>
            <w:tcW w:w="2784" w:type="dxa"/>
            <w:vAlign w:val="bottom"/>
          </w:tcPr>
          <w:p w14:paraId="2829A522" w14:textId="77777777" w:rsidR="005C400F" w:rsidRPr="00CA6859" w:rsidRDefault="005C400F" w:rsidP="005C400F">
            <w:pPr>
              <w:rPr>
                <w:lang w:val="ru-RU"/>
              </w:rPr>
            </w:pPr>
            <w:r w:rsidRPr="00CA6859">
              <w:rPr>
                <w:lang w:val="ru-RU"/>
              </w:rPr>
              <w:t xml:space="preserve">Дата и время модификации записи. </w:t>
            </w:r>
          </w:p>
          <w:p w14:paraId="120EFEA9" w14:textId="7984E8F3" w:rsidR="005C400F" w:rsidRPr="00CA6859" w:rsidRDefault="005C400F" w:rsidP="005C400F">
            <w:pPr>
              <w:rPr>
                <w:lang w:val="ru-RU"/>
              </w:rPr>
            </w:pPr>
            <w:r w:rsidRPr="00CA6859">
              <w:rPr>
                <w:lang w:val="ru-RU"/>
              </w:rPr>
              <w:t>Формат: “YYYYMMDD HH:MM”</w:t>
            </w:r>
          </w:p>
        </w:tc>
        <w:tc>
          <w:tcPr>
            <w:tcW w:w="1716" w:type="dxa"/>
          </w:tcPr>
          <w:p w14:paraId="644C5D0E" w14:textId="1C01C05C" w:rsidR="005C400F" w:rsidRPr="00CA6859" w:rsidRDefault="005C400F" w:rsidP="000F2D8B">
            <w:pPr>
              <w:jc w:val="center"/>
              <w:rPr>
                <w:lang w:val="ru-RU"/>
              </w:rPr>
            </w:pPr>
            <w:r w:rsidRPr="00CA6859">
              <w:rPr>
                <w:lang w:val="ru-RU"/>
              </w:rPr>
              <w:t>Да</w:t>
            </w:r>
          </w:p>
        </w:tc>
      </w:tr>
      <w:tr w:rsidR="005C400F" w:rsidRPr="00CA6859" w14:paraId="2F988865" w14:textId="77777777" w:rsidTr="00161B45">
        <w:tc>
          <w:tcPr>
            <w:tcW w:w="1402" w:type="dxa"/>
          </w:tcPr>
          <w:p w14:paraId="2EBA5BA5" w14:textId="77777777" w:rsidR="005C400F" w:rsidRPr="00CA6859" w:rsidRDefault="005C400F" w:rsidP="000F2D8B">
            <w:pPr>
              <w:rPr>
                <w:lang w:val="ru-RU"/>
              </w:rPr>
            </w:pPr>
          </w:p>
        </w:tc>
        <w:tc>
          <w:tcPr>
            <w:tcW w:w="1800" w:type="dxa"/>
          </w:tcPr>
          <w:p w14:paraId="3E5A9C30" w14:textId="77777777" w:rsidR="005C400F" w:rsidRPr="00CA6859" w:rsidRDefault="005C400F" w:rsidP="000F2D8B">
            <w:pPr>
              <w:rPr>
                <w:lang w:val="ru-RU"/>
              </w:rPr>
            </w:pPr>
            <w:r w:rsidRPr="00CA6859">
              <w:rPr>
                <w:lang w:val="ru-RU"/>
              </w:rPr>
              <w:t>AllowExport</w:t>
            </w:r>
          </w:p>
        </w:tc>
        <w:tc>
          <w:tcPr>
            <w:tcW w:w="1260" w:type="dxa"/>
          </w:tcPr>
          <w:p w14:paraId="3526AFB6" w14:textId="77777777" w:rsidR="005C400F" w:rsidRPr="00CA6859" w:rsidRDefault="005C400F" w:rsidP="000F2D8B">
            <w:pPr>
              <w:rPr>
                <w:lang w:val="ru-RU"/>
              </w:rPr>
            </w:pPr>
            <w:r w:rsidRPr="00CA6859">
              <w:rPr>
                <w:lang w:val="ru-RU"/>
              </w:rPr>
              <w:t>Logical</w:t>
            </w:r>
          </w:p>
        </w:tc>
        <w:tc>
          <w:tcPr>
            <w:tcW w:w="1260" w:type="dxa"/>
          </w:tcPr>
          <w:p w14:paraId="282F9D87" w14:textId="77777777" w:rsidR="005C400F" w:rsidRPr="00CA6859" w:rsidRDefault="005C400F" w:rsidP="000F2D8B">
            <w:pPr>
              <w:jc w:val="center"/>
              <w:rPr>
                <w:lang w:val="ru-RU"/>
              </w:rPr>
            </w:pPr>
            <w:r w:rsidRPr="00CA6859">
              <w:rPr>
                <w:lang w:val="ru-RU"/>
              </w:rPr>
              <w:t>1</w:t>
            </w:r>
          </w:p>
        </w:tc>
        <w:tc>
          <w:tcPr>
            <w:tcW w:w="2784" w:type="dxa"/>
            <w:vAlign w:val="bottom"/>
          </w:tcPr>
          <w:p w14:paraId="45BB17AA" w14:textId="7B773C96" w:rsidR="005C400F" w:rsidRPr="00CA6859" w:rsidRDefault="005C400F" w:rsidP="000F2D8B">
            <w:pPr>
              <w:rPr>
                <w:rFonts w:ascii="Arial" w:hAnsi="Arial" w:cs="Arial"/>
                <w:sz w:val="20"/>
                <w:szCs w:val="20"/>
                <w:lang w:val="ru-RU"/>
              </w:rPr>
            </w:pPr>
            <w:r w:rsidRPr="00CA6859">
              <w:rPr>
                <w:lang w:val="ru-RU"/>
              </w:rPr>
              <w:t>Флажок указывает на необходимость экспорта документов, основанных на указанном типе документа (включая оплаты)</w:t>
            </w:r>
          </w:p>
        </w:tc>
        <w:tc>
          <w:tcPr>
            <w:tcW w:w="1716" w:type="dxa"/>
          </w:tcPr>
          <w:p w14:paraId="3587A382" w14:textId="001F4D0C" w:rsidR="005C400F" w:rsidRPr="00CA6859" w:rsidRDefault="005C400F" w:rsidP="000F2D8B">
            <w:pPr>
              <w:jc w:val="center"/>
              <w:rPr>
                <w:lang w:val="ru-RU"/>
              </w:rPr>
            </w:pPr>
            <w:r w:rsidRPr="00CA6859">
              <w:rPr>
                <w:lang w:val="ru-RU"/>
              </w:rPr>
              <w:t>Да</w:t>
            </w:r>
          </w:p>
        </w:tc>
      </w:tr>
      <w:tr w:rsidR="005C400F" w:rsidRPr="00CA6859" w14:paraId="382CD092" w14:textId="77777777" w:rsidTr="00161B45">
        <w:tc>
          <w:tcPr>
            <w:tcW w:w="1402" w:type="dxa"/>
          </w:tcPr>
          <w:p w14:paraId="09B56030" w14:textId="77777777" w:rsidR="005C400F" w:rsidRPr="00CA6859" w:rsidRDefault="005C400F" w:rsidP="000F2D8B">
            <w:pPr>
              <w:rPr>
                <w:lang w:val="ru-RU"/>
              </w:rPr>
            </w:pPr>
          </w:p>
        </w:tc>
        <w:tc>
          <w:tcPr>
            <w:tcW w:w="1800" w:type="dxa"/>
          </w:tcPr>
          <w:p w14:paraId="0E37CE95" w14:textId="77777777" w:rsidR="005C400F" w:rsidRPr="00CA6859" w:rsidRDefault="005C400F" w:rsidP="000F2D8B">
            <w:pPr>
              <w:rPr>
                <w:lang w:val="ru-RU"/>
              </w:rPr>
            </w:pPr>
            <w:r w:rsidRPr="00CA6859">
              <w:rPr>
                <w:lang w:val="ru-RU"/>
              </w:rPr>
              <w:t>IsReturn</w:t>
            </w:r>
          </w:p>
        </w:tc>
        <w:tc>
          <w:tcPr>
            <w:tcW w:w="1260" w:type="dxa"/>
          </w:tcPr>
          <w:p w14:paraId="0DFCE600" w14:textId="77777777" w:rsidR="005C400F" w:rsidRPr="00CA6859" w:rsidRDefault="005C400F" w:rsidP="000F2D8B">
            <w:pPr>
              <w:rPr>
                <w:lang w:val="ru-RU"/>
              </w:rPr>
            </w:pPr>
            <w:r w:rsidRPr="00CA6859">
              <w:rPr>
                <w:lang w:val="ru-RU"/>
              </w:rPr>
              <w:t>Logical</w:t>
            </w:r>
          </w:p>
        </w:tc>
        <w:tc>
          <w:tcPr>
            <w:tcW w:w="1260" w:type="dxa"/>
          </w:tcPr>
          <w:p w14:paraId="3A10467F" w14:textId="77777777" w:rsidR="005C400F" w:rsidRPr="00CA6859" w:rsidRDefault="005C400F" w:rsidP="000F2D8B">
            <w:pPr>
              <w:jc w:val="center"/>
              <w:rPr>
                <w:lang w:val="ru-RU"/>
              </w:rPr>
            </w:pPr>
            <w:r w:rsidRPr="00CA6859">
              <w:rPr>
                <w:lang w:val="ru-RU"/>
              </w:rPr>
              <w:t>1</w:t>
            </w:r>
          </w:p>
        </w:tc>
        <w:tc>
          <w:tcPr>
            <w:tcW w:w="2784" w:type="dxa"/>
            <w:vAlign w:val="bottom"/>
          </w:tcPr>
          <w:p w14:paraId="1D6D4E54" w14:textId="0468A00D" w:rsidR="005C400F" w:rsidRPr="00CA6859" w:rsidRDefault="005C400F" w:rsidP="000F2D8B">
            <w:pPr>
              <w:rPr>
                <w:lang w:val="ru-RU"/>
              </w:rPr>
            </w:pPr>
            <w:r w:rsidRPr="00CA6859">
              <w:rPr>
                <w:lang w:val="ru-RU"/>
              </w:rPr>
              <w:t>Флажок, указывающий на разрешение (IsReturn = 1) / запрет (IsReturn = 0) на создание документа в режиме «Возвращение»</w:t>
            </w:r>
          </w:p>
        </w:tc>
        <w:tc>
          <w:tcPr>
            <w:tcW w:w="1716" w:type="dxa"/>
          </w:tcPr>
          <w:p w14:paraId="0562BE57" w14:textId="3EC88F21" w:rsidR="005C400F" w:rsidRPr="00CA6859" w:rsidRDefault="005C400F" w:rsidP="000F2D8B">
            <w:pPr>
              <w:jc w:val="center"/>
              <w:rPr>
                <w:lang w:val="ru-RU"/>
              </w:rPr>
            </w:pPr>
            <w:r w:rsidRPr="00CA6859">
              <w:rPr>
                <w:lang w:val="ru-RU"/>
              </w:rPr>
              <w:t>Да</w:t>
            </w:r>
          </w:p>
        </w:tc>
      </w:tr>
      <w:tr w:rsidR="00611B4E" w:rsidRPr="00CA6859" w14:paraId="7F874E10" w14:textId="77777777" w:rsidTr="00DB09B8">
        <w:tc>
          <w:tcPr>
            <w:tcW w:w="1402" w:type="dxa"/>
          </w:tcPr>
          <w:p w14:paraId="32F67E1D" w14:textId="79BF2CB4" w:rsidR="00611B4E" w:rsidRPr="00CA6859" w:rsidRDefault="00611B4E" w:rsidP="00611B4E">
            <w:pPr>
              <w:rPr>
                <w:lang w:val="ru-RU"/>
              </w:rPr>
            </w:pPr>
            <w:r w:rsidRPr="00CA6859">
              <w:rPr>
                <w:lang w:val="ru-RU"/>
              </w:rPr>
              <w:t>FK</w:t>
            </w:r>
          </w:p>
        </w:tc>
        <w:tc>
          <w:tcPr>
            <w:tcW w:w="1800" w:type="dxa"/>
            <w:vAlign w:val="center"/>
          </w:tcPr>
          <w:p w14:paraId="3550F740" w14:textId="3622F4FF" w:rsidR="00611B4E" w:rsidRPr="00CA6859" w:rsidRDefault="00611B4E" w:rsidP="00611B4E">
            <w:pPr>
              <w:rPr>
                <w:lang w:val="ru-RU"/>
              </w:rPr>
            </w:pPr>
            <w:r>
              <w:rPr>
                <w:lang w:val="en-US"/>
              </w:rPr>
              <w:t>CUST_ID</w:t>
            </w:r>
          </w:p>
        </w:tc>
        <w:tc>
          <w:tcPr>
            <w:tcW w:w="1260" w:type="dxa"/>
          </w:tcPr>
          <w:p w14:paraId="7E2A2E7C" w14:textId="761D9AFF" w:rsidR="00611B4E" w:rsidRPr="00CA6859" w:rsidRDefault="00611B4E" w:rsidP="00611B4E">
            <w:pPr>
              <w:rPr>
                <w:lang w:val="ru-RU"/>
              </w:rPr>
            </w:pPr>
            <w:r>
              <w:rPr>
                <w:lang w:val="en-US"/>
              </w:rPr>
              <w:t>NUMERIC</w:t>
            </w:r>
          </w:p>
        </w:tc>
        <w:tc>
          <w:tcPr>
            <w:tcW w:w="1260" w:type="dxa"/>
            <w:vAlign w:val="center"/>
          </w:tcPr>
          <w:p w14:paraId="33463BE4" w14:textId="68D029F6" w:rsidR="00611B4E" w:rsidRPr="00CA6859" w:rsidRDefault="00611B4E" w:rsidP="00611B4E">
            <w:pPr>
              <w:jc w:val="center"/>
              <w:rPr>
                <w:lang w:val="ru-RU"/>
              </w:rPr>
            </w:pPr>
            <w:r>
              <w:rPr>
                <w:lang w:val="en-US"/>
              </w:rPr>
              <w:t>11</w:t>
            </w:r>
          </w:p>
        </w:tc>
        <w:tc>
          <w:tcPr>
            <w:tcW w:w="2784" w:type="dxa"/>
            <w:vAlign w:val="bottom"/>
          </w:tcPr>
          <w:p w14:paraId="28746296" w14:textId="14E6AFFD" w:rsidR="00611B4E" w:rsidRPr="00CA6859" w:rsidRDefault="00611B4E" w:rsidP="00611B4E">
            <w:pPr>
              <w:rPr>
                <w:lang w:val="ru-RU"/>
              </w:rPr>
            </w:pPr>
            <w:r>
              <w:rPr>
                <w:lang w:val="ru-RU"/>
              </w:rPr>
              <w:t>Идентификатор точки синхронизации</w:t>
            </w:r>
          </w:p>
        </w:tc>
        <w:tc>
          <w:tcPr>
            <w:tcW w:w="1716" w:type="dxa"/>
          </w:tcPr>
          <w:p w14:paraId="13F6D648" w14:textId="70FA4CC8" w:rsidR="00611B4E" w:rsidRPr="00CA6859" w:rsidRDefault="00611B4E" w:rsidP="00611B4E">
            <w:pPr>
              <w:jc w:val="center"/>
              <w:rPr>
                <w:lang w:val="ru-RU"/>
              </w:rPr>
            </w:pPr>
            <w:r w:rsidRPr="00CA6859">
              <w:rPr>
                <w:lang w:val="ru-RU"/>
              </w:rPr>
              <w:t>Да</w:t>
            </w:r>
          </w:p>
        </w:tc>
      </w:tr>
    </w:tbl>
    <w:p w14:paraId="5CC09910" w14:textId="58A4A8B1" w:rsidR="00644F12" w:rsidRPr="00CA6859" w:rsidRDefault="005C400F" w:rsidP="005C400F">
      <w:pPr>
        <w:pStyle w:val="Heading2"/>
        <w:rPr>
          <w:lang w:val="ru-RU"/>
        </w:rPr>
      </w:pPr>
      <w:bookmarkStart w:id="236" w:name="_Toc420948326"/>
      <w:r w:rsidRPr="00CA6859">
        <w:rPr>
          <w:lang w:val="ru-RU"/>
        </w:rPr>
        <w:t xml:space="preserve">Особенности экспорта информации о торговых точках </w:t>
      </w:r>
      <w:r w:rsidR="00644F12" w:rsidRPr="00CA6859">
        <w:rPr>
          <w:lang w:val="ru-RU"/>
        </w:rPr>
        <w:t>(OUTLETS.DBF)</w:t>
      </w:r>
      <w:bookmarkEnd w:id="236"/>
    </w:p>
    <w:p w14:paraId="2701CE2E" w14:textId="1A42DB87" w:rsidR="005C400F" w:rsidRPr="00CA6859" w:rsidRDefault="005C400F" w:rsidP="008257E3">
      <w:pPr>
        <w:pStyle w:val="ListParagraph"/>
        <w:numPr>
          <w:ilvl w:val="0"/>
          <w:numId w:val="67"/>
        </w:numPr>
        <w:jc w:val="both"/>
        <w:rPr>
          <w:sz w:val="23"/>
          <w:szCs w:val="23"/>
          <w:lang w:val="ru-RU"/>
        </w:rPr>
      </w:pPr>
      <w:r w:rsidRPr="00CA6859">
        <w:rPr>
          <w:sz w:val="23"/>
          <w:szCs w:val="23"/>
          <w:lang w:val="ru-RU"/>
        </w:rPr>
        <w:t xml:space="preserve">Экспортируются торговые точки, статус которых отличен от 9, соответствующей точки синхронизации. </w:t>
      </w:r>
    </w:p>
    <w:p w14:paraId="61DD124F" w14:textId="3B050D0E" w:rsidR="00644F12" w:rsidRPr="00CA6859" w:rsidRDefault="005C400F" w:rsidP="008257E3">
      <w:pPr>
        <w:pStyle w:val="ListParagraph"/>
        <w:numPr>
          <w:ilvl w:val="0"/>
          <w:numId w:val="67"/>
        </w:numPr>
        <w:jc w:val="both"/>
        <w:rPr>
          <w:lang w:val="ru-RU"/>
        </w:rPr>
      </w:pPr>
      <w:r w:rsidRPr="00CA6859">
        <w:rPr>
          <w:sz w:val="23"/>
          <w:szCs w:val="23"/>
          <w:lang w:val="ru-RU"/>
        </w:rPr>
        <w:t>При повторном экспорте торговой точки, находится соответствующая запись по OL_Code в tblOutlets и возобновляется информация о торговой точке.</w:t>
      </w:r>
    </w:p>
    <w:p w14:paraId="79143D75" w14:textId="29E74857" w:rsidR="00644F12" w:rsidRPr="00CA6859" w:rsidRDefault="00644F12" w:rsidP="00F83EEE">
      <w:pPr>
        <w:pStyle w:val="Heading2"/>
        <w:rPr>
          <w:lang w:val="ru-RU"/>
        </w:rPr>
      </w:pPr>
      <w:bookmarkStart w:id="237" w:name="_Toc420948327"/>
      <w:r w:rsidRPr="00CA6859">
        <w:rPr>
          <w:lang w:val="ru-RU"/>
        </w:rPr>
        <w:t>Таблиц</w:t>
      </w:r>
      <w:r w:rsidR="005C400F" w:rsidRPr="00CA6859">
        <w:rPr>
          <w:lang w:val="ru-RU"/>
        </w:rPr>
        <w:t>а</w:t>
      </w:r>
      <w:r w:rsidRPr="00CA6859">
        <w:rPr>
          <w:lang w:val="ru-RU"/>
        </w:rPr>
        <w:t xml:space="preserve"> OUTLETS</w:t>
      </w:r>
      <w:bookmarkEnd w:id="237"/>
    </w:p>
    <w:p w14:paraId="1886ACC4" w14:textId="516E4BB0" w:rsidR="00644F12" w:rsidRPr="00CA6859" w:rsidRDefault="00644F12" w:rsidP="00334D2D">
      <w:pPr>
        <w:spacing w:before="200" w:after="200"/>
        <w:ind w:left="567"/>
        <w:rPr>
          <w:lang w:val="ru-RU"/>
        </w:rPr>
      </w:pPr>
      <w:r w:rsidRPr="00CA6859">
        <w:rPr>
          <w:lang w:val="ru-RU"/>
        </w:rPr>
        <w:tab/>
      </w:r>
      <w:r w:rsidR="005C400F" w:rsidRPr="00CA6859">
        <w:rPr>
          <w:lang w:val="ru-RU"/>
        </w:rPr>
        <w:t>Информация о торговых точках.</w:t>
      </w:r>
    </w:p>
    <w:tbl>
      <w:tblPr>
        <w:tblW w:w="100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642"/>
        <w:gridCol w:w="1734"/>
      </w:tblGrid>
      <w:tr w:rsidR="005C400F" w:rsidRPr="00CA6859" w14:paraId="2CDB64FB" w14:textId="77777777" w:rsidTr="00161B45">
        <w:tc>
          <w:tcPr>
            <w:tcW w:w="1402" w:type="dxa"/>
            <w:tcBorders>
              <w:top w:val="single" w:sz="12" w:space="0" w:color="auto"/>
              <w:left w:val="single" w:sz="12" w:space="0" w:color="auto"/>
              <w:bottom w:val="single" w:sz="12" w:space="0" w:color="auto"/>
              <w:right w:val="single" w:sz="12" w:space="0" w:color="auto"/>
            </w:tcBorders>
          </w:tcPr>
          <w:p w14:paraId="39AF4813" w14:textId="0761A340" w:rsidR="005C400F" w:rsidRPr="00CA6859" w:rsidRDefault="005C400F"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146CD8A6" w14:textId="415CD5CD" w:rsidR="005C400F" w:rsidRPr="00CA6859" w:rsidRDefault="005C400F"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2EC00BC8" w14:textId="35EE4A8F" w:rsidR="005C400F" w:rsidRPr="00CA6859" w:rsidRDefault="005C400F"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1890C955" w14:textId="03C40B85" w:rsidR="005C400F" w:rsidRPr="00CA6859" w:rsidRDefault="005C400F" w:rsidP="000F2D8B">
            <w:pPr>
              <w:jc w:val="center"/>
              <w:rPr>
                <w:b/>
                <w:lang w:val="ru-RU"/>
              </w:rPr>
            </w:pPr>
            <w:r w:rsidRPr="00CA6859">
              <w:rPr>
                <w:b/>
                <w:lang w:val="ru-RU"/>
              </w:rPr>
              <w:t>Длина</w:t>
            </w:r>
          </w:p>
        </w:tc>
        <w:tc>
          <w:tcPr>
            <w:tcW w:w="2642" w:type="dxa"/>
            <w:tcBorders>
              <w:top w:val="single" w:sz="12" w:space="0" w:color="auto"/>
              <w:left w:val="single" w:sz="12" w:space="0" w:color="auto"/>
              <w:bottom w:val="single" w:sz="12" w:space="0" w:color="auto"/>
              <w:right w:val="single" w:sz="12" w:space="0" w:color="auto"/>
            </w:tcBorders>
          </w:tcPr>
          <w:p w14:paraId="058874E9" w14:textId="3655E222" w:rsidR="005C400F" w:rsidRPr="00CA6859" w:rsidRDefault="005C400F" w:rsidP="000F2D8B">
            <w:pPr>
              <w:jc w:val="center"/>
              <w:rPr>
                <w:b/>
                <w:lang w:val="ru-RU"/>
              </w:rPr>
            </w:pPr>
            <w:r w:rsidRPr="00CA6859">
              <w:rPr>
                <w:b/>
                <w:lang w:val="ru-RU"/>
              </w:rPr>
              <w:t>Описание</w:t>
            </w:r>
          </w:p>
        </w:tc>
        <w:tc>
          <w:tcPr>
            <w:tcW w:w="1734" w:type="dxa"/>
            <w:tcBorders>
              <w:top w:val="single" w:sz="12" w:space="0" w:color="auto"/>
              <w:left w:val="single" w:sz="12" w:space="0" w:color="auto"/>
              <w:bottom w:val="single" w:sz="12" w:space="0" w:color="auto"/>
              <w:right w:val="single" w:sz="12" w:space="0" w:color="auto"/>
            </w:tcBorders>
          </w:tcPr>
          <w:p w14:paraId="5EF9B681" w14:textId="45E81259" w:rsidR="005C400F" w:rsidRPr="00CA6859" w:rsidRDefault="005C400F" w:rsidP="000F2D8B">
            <w:pPr>
              <w:jc w:val="center"/>
              <w:rPr>
                <w:b/>
                <w:lang w:val="ru-RU"/>
              </w:rPr>
            </w:pPr>
            <w:r w:rsidRPr="00CA6859">
              <w:rPr>
                <w:b/>
                <w:lang w:val="ru-RU"/>
              </w:rPr>
              <w:t>Поле обязательное</w:t>
            </w:r>
          </w:p>
        </w:tc>
      </w:tr>
      <w:tr w:rsidR="00B513E8" w:rsidRPr="00CA6859" w14:paraId="6910B6A0" w14:textId="77777777" w:rsidTr="00161B45">
        <w:tc>
          <w:tcPr>
            <w:tcW w:w="1402" w:type="dxa"/>
            <w:tcBorders>
              <w:top w:val="single" w:sz="12" w:space="0" w:color="auto"/>
              <w:left w:val="single" w:sz="4" w:space="0" w:color="auto"/>
              <w:bottom w:val="single" w:sz="4" w:space="0" w:color="auto"/>
              <w:right w:val="single" w:sz="4" w:space="0" w:color="auto"/>
            </w:tcBorders>
          </w:tcPr>
          <w:p w14:paraId="77BDBD28" w14:textId="77777777" w:rsidR="00644F12" w:rsidRPr="00CA6859" w:rsidRDefault="00644F12" w:rsidP="000F2D8B">
            <w:pPr>
              <w:rPr>
                <w:lang w:val="ru-RU"/>
              </w:rPr>
            </w:pPr>
            <w:r w:rsidRPr="00CA6859">
              <w:rPr>
                <w:lang w:val="ru-RU"/>
              </w:rPr>
              <w:t>PK</w:t>
            </w:r>
          </w:p>
        </w:tc>
        <w:tc>
          <w:tcPr>
            <w:tcW w:w="1800" w:type="dxa"/>
            <w:tcBorders>
              <w:top w:val="single" w:sz="12" w:space="0" w:color="auto"/>
              <w:left w:val="single" w:sz="4" w:space="0" w:color="auto"/>
              <w:bottom w:val="single" w:sz="4" w:space="0" w:color="auto"/>
              <w:right w:val="single" w:sz="4" w:space="0" w:color="auto"/>
            </w:tcBorders>
          </w:tcPr>
          <w:p w14:paraId="450EAEC7" w14:textId="77777777" w:rsidR="00644F12" w:rsidRPr="00CA6859" w:rsidRDefault="00644F12" w:rsidP="000F2D8B">
            <w:pPr>
              <w:rPr>
                <w:b/>
                <w:lang w:val="ru-RU"/>
              </w:rPr>
            </w:pPr>
            <w:r w:rsidRPr="00CA6859">
              <w:rPr>
                <w:lang w:val="ru-RU"/>
              </w:rPr>
              <w:t>OL_Code</w:t>
            </w:r>
          </w:p>
        </w:tc>
        <w:tc>
          <w:tcPr>
            <w:tcW w:w="1260" w:type="dxa"/>
            <w:tcBorders>
              <w:top w:val="single" w:sz="12" w:space="0" w:color="auto"/>
              <w:left w:val="single" w:sz="4" w:space="0" w:color="auto"/>
              <w:bottom w:val="single" w:sz="4" w:space="0" w:color="auto"/>
              <w:right w:val="single" w:sz="4" w:space="0" w:color="auto"/>
            </w:tcBorders>
          </w:tcPr>
          <w:p w14:paraId="5F53DCE3" w14:textId="77777777" w:rsidR="00644F12" w:rsidRPr="00CA6859" w:rsidRDefault="00644F12" w:rsidP="000F2D8B">
            <w:pPr>
              <w:rPr>
                <w:b/>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tcPr>
          <w:p w14:paraId="2F4DCD14" w14:textId="5C6C6E6B" w:rsidR="00644F12" w:rsidRPr="00616BB3" w:rsidRDefault="00616BB3" w:rsidP="000F2D8B">
            <w:pPr>
              <w:jc w:val="center"/>
              <w:rPr>
                <w:b/>
                <w:lang w:val="en-US"/>
              </w:rPr>
            </w:pPr>
            <w:r>
              <w:rPr>
                <w:lang w:val="en-US"/>
              </w:rPr>
              <w:t>50</w:t>
            </w:r>
          </w:p>
        </w:tc>
        <w:tc>
          <w:tcPr>
            <w:tcW w:w="2642" w:type="dxa"/>
            <w:tcBorders>
              <w:top w:val="single" w:sz="12" w:space="0" w:color="auto"/>
              <w:left w:val="single" w:sz="4" w:space="0" w:color="auto"/>
              <w:bottom w:val="single" w:sz="4" w:space="0" w:color="auto"/>
              <w:right w:val="single" w:sz="4" w:space="0" w:color="auto"/>
            </w:tcBorders>
          </w:tcPr>
          <w:p w14:paraId="56C13F39" w14:textId="389EB28F" w:rsidR="00644F12" w:rsidRPr="00CA6859" w:rsidRDefault="00E7166E" w:rsidP="000F2D8B">
            <w:pPr>
              <w:rPr>
                <w:b/>
                <w:lang w:val="ru-RU"/>
              </w:rPr>
            </w:pPr>
            <w:r w:rsidRPr="00CA6859">
              <w:rPr>
                <w:lang w:val="ru-RU"/>
              </w:rPr>
              <w:t>Код торговой точки</w:t>
            </w:r>
          </w:p>
        </w:tc>
        <w:tc>
          <w:tcPr>
            <w:tcW w:w="1734" w:type="dxa"/>
            <w:tcBorders>
              <w:top w:val="single" w:sz="12" w:space="0" w:color="auto"/>
              <w:left w:val="single" w:sz="4" w:space="0" w:color="auto"/>
              <w:bottom w:val="single" w:sz="4" w:space="0" w:color="auto"/>
              <w:right w:val="single" w:sz="4" w:space="0" w:color="auto"/>
            </w:tcBorders>
          </w:tcPr>
          <w:p w14:paraId="4EA34812" w14:textId="483560A6" w:rsidR="00644F12" w:rsidRPr="00CA6859" w:rsidRDefault="00E7166E" w:rsidP="000F2D8B">
            <w:pPr>
              <w:jc w:val="center"/>
              <w:rPr>
                <w:b/>
                <w:lang w:val="ru-RU"/>
              </w:rPr>
            </w:pPr>
            <w:r w:rsidRPr="00CA6859">
              <w:rPr>
                <w:lang w:val="ru-RU"/>
              </w:rPr>
              <w:t>Да</w:t>
            </w:r>
          </w:p>
        </w:tc>
      </w:tr>
      <w:tr w:rsidR="00B513E8" w:rsidRPr="00CA6859" w14:paraId="254F2C0F" w14:textId="77777777" w:rsidTr="00161B45">
        <w:trPr>
          <w:trHeight w:val="268"/>
        </w:trPr>
        <w:tc>
          <w:tcPr>
            <w:tcW w:w="1402" w:type="dxa"/>
          </w:tcPr>
          <w:p w14:paraId="413AFB08" w14:textId="77777777" w:rsidR="00644F12" w:rsidRPr="00CA6859" w:rsidRDefault="00644F12" w:rsidP="000F2D8B">
            <w:pPr>
              <w:rPr>
                <w:lang w:val="ru-RU"/>
              </w:rPr>
            </w:pPr>
            <w:r w:rsidRPr="00CA6859">
              <w:rPr>
                <w:lang w:val="ru-RU"/>
              </w:rPr>
              <w:t>PK</w:t>
            </w:r>
          </w:p>
        </w:tc>
        <w:tc>
          <w:tcPr>
            <w:tcW w:w="1800" w:type="dxa"/>
          </w:tcPr>
          <w:p w14:paraId="0EBD32C2" w14:textId="77777777" w:rsidR="00644F12" w:rsidRPr="00CA6859" w:rsidRDefault="00644F12" w:rsidP="000F2D8B">
            <w:pPr>
              <w:rPr>
                <w:lang w:val="ru-RU"/>
              </w:rPr>
            </w:pPr>
            <w:r w:rsidRPr="00CA6859">
              <w:rPr>
                <w:lang w:val="ru-RU"/>
              </w:rPr>
              <w:t>OL_ID</w:t>
            </w:r>
          </w:p>
        </w:tc>
        <w:tc>
          <w:tcPr>
            <w:tcW w:w="1260" w:type="dxa"/>
          </w:tcPr>
          <w:p w14:paraId="0B50EF95" w14:textId="77777777" w:rsidR="00644F12" w:rsidRPr="00CA6859" w:rsidRDefault="00644F12" w:rsidP="000F2D8B">
            <w:pPr>
              <w:rPr>
                <w:lang w:val="ru-RU"/>
              </w:rPr>
            </w:pPr>
            <w:r w:rsidRPr="00CA6859">
              <w:rPr>
                <w:lang w:val="ru-RU"/>
              </w:rPr>
              <w:t>Numeric</w:t>
            </w:r>
          </w:p>
        </w:tc>
        <w:tc>
          <w:tcPr>
            <w:tcW w:w="1260" w:type="dxa"/>
          </w:tcPr>
          <w:p w14:paraId="3B03D5F6" w14:textId="77777777" w:rsidR="00644F12" w:rsidRPr="00CA6859" w:rsidRDefault="00644F12" w:rsidP="000F2D8B">
            <w:pPr>
              <w:jc w:val="center"/>
              <w:rPr>
                <w:lang w:val="ru-RU"/>
              </w:rPr>
            </w:pPr>
            <w:r w:rsidRPr="00CA6859">
              <w:rPr>
                <w:lang w:val="ru-RU"/>
              </w:rPr>
              <w:t>20</w:t>
            </w:r>
          </w:p>
        </w:tc>
        <w:tc>
          <w:tcPr>
            <w:tcW w:w="2642" w:type="dxa"/>
          </w:tcPr>
          <w:p w14:paraId="1D340600" w14:textId="04432350" w:rsidR="00644F12" w:rsidRPr="00CA6859" w:rsidRDefault="00E7166E" w:rsidP="000F2D8B">
            <w:pPr>
              <w:rPr>
                <w:lang w:val="ru-RU"/>
              </w:rPr>
            </w:pPr>
            <w:r w:rsidRPr="00CA6859">
              <w:rPr>
                <w:lang w:val="ru-RU"/>
              </w:rPr>
              <w:t>Идентификатор торговой точки</w:t>
            </w:r>
          </w:p>
        </w:tc>
        <w:tc>
          <w:tcPr>
            <w:tcW w:w="1734" w:type="dxa"/>
          </w:tcPr>
          <w:p w14:paraId="6FD6FA59" w14:textId="47FAC12B" w:rsidR="00644F12" w:rsidRPr="00CA6859" w:rsidRDefault="00E7166E" w:rsidP="000F2D8B">
            <w:pPr>
              <w:jc w:val="center"/>
              <w:rPr>
                <w:lang w:val="ru-RU"/>
              </w:rPr>
            </w:pPr>
            <w:r w:rsidRPr="00CA6859">
              <w:rPr>
                <w:lang w:val="ru-RU"/>
              </w:rPr>
              <w:t>Да</w:t>
            </w:r>
          </w:p>
        </w:tc>
      </w:tr>
      <w:tr w:rsidR="00E7166E" w:rsidRPr="00CA6859" w14:paraId="4A7B0757" w14:textId="77777777" w:rsidTr="00161B45">
        <w:trPr>
          <w:trHeight w:val="268"/>
        </w:trPr>
        <w:tc>
          <w:tcPr>
            <w:tcW w:w="1402" w:type="dxa"/>
          </w:tcPr>
          <w:p w14:paraId="6959FB83" w14:textId="77777777" w:rsidR="00E7166E" w:rsidRPr="00CA6859" w:rsidRDefault="00E7166E" w:rsidP="000F2D8B">
            <w:pPr>
              <w:rPr>
                <w:lang w:val="ru-RU"/>
              </w:rPr>
            </w:pPr>
            <w:r w:rsidRPr="00CA6859">
              <w:rPr>
                <w:lang w:val="ru-RU"/>
              </w:rPr>
              <w:t>FK</w:t>
            </w:r>
          </w:p>
        </w:tc>
        <w:tc>
          <w:tcPr>
            <w:tcW w:w="1800" w:type="dxa"/>
          </w:tcPr>
          <w:p w14:paraId="3C12B60B" w14:textId="77777777" w:rsidR="00E7166E" w:rsidRPr="00CA6859" w:rsidRDefault="00E7166E" w:rsidP="000F2D8B">
            <w:pPr>
              <w:rPr>
                <w:lang w:val="ru-RU"/>
              </w:rPr>
            </w:pPr>
            <w:r w:rsidRPr="00CA6859">
              <w:rPr>
                <w:lang w:val="ru-RU"/>
              </w:rPr>
              <w:t>SubType_ID</w:t>
            </w:r>
          </w:p>
        </w:tc>
        <w:tc>
          <w:tcPr>
            <w:tcW w:w="1260" w:type="dxa"/>
          </w:tcPr>
          <w:p w14:paraId="34DE9B97" w14:textId="77777777" w:rsidR="00E7166E" w:rsidRPr="00CA6859" w:rsidRDefault="00E7166E" w:rsidP="000F2D8B">
            <w:pPr>
              <w:rPr>
                <w:lang w:val="ru-RU"/>
              </w:rPr>
            </w:pPr>
            <w:r w:rsidRPr="00CA6859">
              <w:rPr>
                <w:lang w:val="ru-RU"/>
              </w:rPr>
              <w:t>Numeric</w:t>
            </w:r>
          </w:p>
        </w:tc>
        <w:tc>
          <w:tcPr>
            <w:tcW w:w="1260" w:type="dxa"/>
          </w:tcPr>
          <w:p w14:paraId="5B03B04B" w14:textId="77777777" w:rsidR="00E7166E" w:rsidRPr="00CA6859" w:rsidRDefault="00E7166E" w:rsidP="000F2D8B">
            <w:pPr>
              <w:jc w:val="center"/>
              <w:rPr>
                <w:lang w:val="ru-RU"/>
              </w:rPr>
            </w:pPr>
            <w:r w:rsidRPr="00CA6859">
              <w:rPr>
                <w:lang w:val="ru-RU"/>
              </w:rPr>
              <w:t>11</w:t>
            </w:r>
          </w:p>
        </w:tc>
        <w:tc>
          <w:tcPr>
            <w:tcW w:w="2642" w:type="dxa"/>
          </w:tcPr>
          <w:p w14:paraId="378F0F2E" w14:textId="5EB0EE83" w:rsidR="00E7166E" w:rsidRPr="00CA6859" w:rsidRDefault="00E7166E" w:rsidP="000F2D8B">
            <w:pPr>
              <w:rPr>
                <w:i/>
                <w:lang w:val="ru-RU"/>
              </w:rPr>
            </w:pPr>
            <w:r w:rsidRPr="00CA6859">
              <w:rPr>
                <w:lang w:val="ru-RU"/>
              </w:rPr>
              <w:t xml:space="preserve">Идентификатор подтипа торговой точки. 0, если неопределенно. Внешний ключ </w:t>
            </w:r>
            <w:r w:rsidRPr="00CA6859">
              <w:rPr>
                <w:lang w:val="ru-RU"/>
              </w:rPr>
              <w:lastRenderedPageBreak/>
              <w:t xml:space="preserve">таблицы </w:t>
            </w:r>
            <w:r w:rsidRPr="00CA6859">
              <w:rPr>
                <w:i/>
                <w:lang w:val="ru-RU"/>
              </w:rPr>
              <w:t>tblOutletSubTypes</w:t>
            </w:r>
          </w:p>
        </w:tc>
        <w:tc>
          <w:tcPr>
            <w:tcW w:w="1734" w:type="dxa"/>
          </w:tcPr>
          <w:p w14:paraId="06461AB3" w14:textId="627BB64D" w:rsidR="00E7166E" w:rsidRPr="00CA6859" w:rsidRDefault="00E7166E" w:rsidP="000F2D8B">
            <w:pPr>
              <w:jc w:val="center"/>
              <w:rPr>
                <w:lang w:val="ru-RU"/>
              </w:rPr>
            </w:pPr>
            <w:r w:rsidRPr="00CA6859">
              <w:rPr>
                <w:lang w:val="ru-RU"/>
              </w:rPr>
              <w:lastRenderedPageBreak/>
              <w:t>Да</w:t>
            </w:r>
          </w:p>
        </w:tc>
      </w:tr>
      <w:tr w:rsidR="00E7166E" w:rsidRPr="00CA6859" w14:paraId="66F9D500" w14:textId="77777777" w:rsidTr="00161B45">
        <w:tc>
          <w:tcPr>
            <w:tcW w:w="1402" w:type="dxa"/>
            <w:tcBorders>
              <w:bottom w:val="single" w:sz="4" w:space="0" w:color="auto"/>
            </w:tcBorders>
          </w:tcPr>
          <w:p w14:paraId="6CD564ED" w14:textId="77777777" w:rsidR="00E7166E" w:rsidRPr="00CA6859" w:rsidRDefault="00E7166E" w:rsidP="000F2D8B">
            <w:pPr>
              <w:rPr>
                <w:lang w:val="ru-RU"/>
              </w:rPr>
            </w:pPr>
            <w:r w:rsidRPr="00CA6859">
              <w:rPr>
                <w:lang w:val="ru-RU"/>
              </w:rPr>
              <w:t>FK</w:t>
            </w:r>
          </w:p>
        </w:tc>
        <w:tc>
          <w:tcPr>
            <w:tcW w:w="1800" w:type="dxa"/>
            <w:tcBorders>
              <w:bottom w:val="single" w:sz="4" w:space="0" w:color="auto"/>
            </w:tcBorders>
          </w:tcPr>
          <w:p w14:paraId="518DCD82" w14:textId="77777777" w:rsidR="00E7166E" w:rsidRPr="00CA6859" w:rsidRDefault="00E7166E" w:rsidP="000F2D8B">
            <w:pPr>
              <w:rPr>
                <w:lang w:val="ru-RU"/>
              </w:rPr>
            </w:pPr>
            <w:r w:rsidRPr="00CA6859">
              <w:rPr>
                <w:lang w:val="ru-RU"/>
              </w:rPr>
              <w:t>Area_ID</w:t>
            </w:r>
          </w:p>
        </w:tc>
        <w:tc>
          <w:tcPr>
            <w:tcW w:w="1260" w:type="dxa"/>
            <w:tcBorders>
              <w:bottom w:val="single" w:sz="4" w:space="0" w:color="auto"/>
            </w:tcBorders>
          </w:tcPr>
          <w:p w14:paraId="4811E658" w14:textId="77777777" w:rsidR="00E7166E" w:rsidRPr="00CA6859" w:rsidRDefault="00E7166E" w:rsidP="000F2D8B">
            <w:pPr>
              <w:rPr>
                <w:lang w:val="ru-RU"/>
              </w:rPr>
            </w:pPr>
            <w:r w:rsidRPr="00CA6859">
              <w:rPr>
                <w:lang w:val="ru-RU"/>
              </w:rPr>
              <w:t>Numeric</w:t>
            </w:r>
          </w:p>
        </w:tc>
        <w:tc>
          <w:tcPr>
            <w:tcW w:w="1260" w:type="dxa"/>
            <w:tcBorders>
              <w:bottom w:val="single" w:sz="4" w:space="0" w:color="auto"/>
            </w:tcBorders>
          </w:tcPr>
          <w:p w14:paraId="71BE89F1" w14:textId="77777777" w:rsidR="00E7166E" w:rsidRPr="00CA6859" w:rsidRDefault="00E7166E" w:rsidP="000F2D8B">
            <w:pPr>
              <w:jc w:val="center"/>
              <w:rPr>
                <w:lang w:val="ru-RU"/>
              </w:rPr>
            </w:pPr>
            <w:r w:rsidRPr="00CA6859">
              <w:rPr>
                <w:lang w:val="ru-RU"/>
              </w:rPr>
              <w:t>11</w:t>
            </w:r>
          </w:p>
        </w:tc>
        <w:tc>
          <w:tcPr>
            <w:tcW w:w="2642" w:type="dxa"/>
            <w:tcBorders>
              <w:bottom w:val="single" w:sz="4" w:space="0" w:color="auto"/>
            </w:tcBorders>
          </w:tcPr>
          <w:p w14:paraId="35BEE9CC" w14:textId="71D9E393" w:rsidR="00E7166E" w:rsidRPr="00CA6859" w:rsidRDefault="00E7166E" w:rsidP="000F2D8B">
            <w:pPr>
              <w:rPr>
                <w:i/>
                <w:lang w:val="ru-RU"/>
              </w:rPr>
            </w:pPr>
            <w:r w:rsidRPr="00CA6859">
              <w:rPr>
                <w:lang w:val="ru-RU"/>
              </w:rPr>
              <w:t xml:space="preserve">Идентификатор района, в котором находится торговая точка. 0, если неопределенно. Внешний ключ таблицы </w:t>
            </w:r>
            <w:r w:rsidRPr="00CA6859">
              <w:rPr>
                <w:i/>
                <w:lang w:val="ru-RU"/>
              </w:rPr>
              <w:t>tblAreas</w:t>
            </w:r>
            <w:r w:rsidRPr="00CA6859">
              <w:rPr>
                <w:lang w:val="ru-RU"/>
              </w:rPr>
              <w:t>.</w:t>
            </w:r>
          </w:p>
        </w:tc>
        <w:tc>
          <w:tcPr>
            <w:tcW w:w="1734" w:type="dxa"/>
            <w:tcBorders>
              <w:bottom w:val="single" w:sz="4" w:space="0" w:color="auto"/>
            </w:tcBorders>
          </w:tcPr>
          <w:p w14:paraId="781C0BB3" w14:textId="051FCFE4" w:rsidR="00E7166E" w:rsidRPr="00CA6859" w:rsidRDefault="00E7166E" w:rsidP="000F2D8B">
            <w:pPr>
              <w:jc w:val="center"/>
              <w:rPr>
                <w:lang w:val="ru-RU"/>
              </w:rPr>
            </w:pPr>
            <w:r w:rsidRPr="00CA6859">
              <w:rPr>
                <w:lang w:val="ru-RU"/>
              </w:rPr>
              <w:t>Да</w:t>
            </w:r>
          </w:p>
        </w:tc>
      </w:tr>
      <w:tr w:rsidR="00E7166E" w:rsidRPr="00CA6859" w14:paraId="4E129F8D" w14:textId="77777777" w:rsidTr="00161B45">
        <w:trPr>
          <w:trHeight w:val="268"/>
        </w:trPr>
        <w:tc>
          <w:tcPr>
            <w:tcW w:w="1402" w:type="dxa"/>
          </w:tcPr>
          <w:p w14:paraId="196D4E53" w14:textId="77777777" w:rsidR="00E7166E" w:rsidRPr="00CA6859" w:rsidRDefault="00E7166E" w:rsidP="000F2D8B">
            <w:pPr>
              <w:rPr>
                <w:lang w:val="ru-RU"/>
              </w:rPr>
            </w:pPr>
            <w:r w:rsidRPr="00CA6859">
              <w:rPr>
                <w:lang w:val="ru-RU"/>
              </w:rPr>
              <w:t>FK</w:t>
            </w:r>
          </w:p>
        </w:tc>
        <w:tc>
          <w:tcPr>
            <w:tcW w:w="1800" w:type="dxa"/>
          </w:tcPr>
          <w:p w14:paraId="11627A28" w14:textId="77777777" w:rsidR="00E7166E" w:rsidRPr="00CA6859" w:rsidRDefault="00E7166E" w:rsidP="000F2D8B">
            <w:pPr>
              <w:rPr>
                <w:lang w:val="ru-RU"/>
              </w:rPr>
            </w:pPr>
            <w:r w:rsidRPr="00CA6859">
              <w:rPr>
                <w:lang w:val="ru-RU"/>
              </w:rPr>
              <w:t>Owner_ID</w:t>
            </w:r>
          </w:p>
        </w:tc>
        <w:tc>
          <w:tcPr>
            <w:tcW w:w="1260" w:type="dxa"/>
          </w:tcPr>
          <w:p w14:paraId="09F50642" w14:textId="77777777" w:rsidR="00E7166E" w:rsidRPr="00CA6859" w:rsidRDefault="00E7166E" w:rsidP="000F2D8B">
            <w:pPr>
              <w:rPr>
                <w:lang w:val="ru-RU"/>
              </w:rPr>
            </w:pPr>
            <w:r w:rsidRPr="00CA6859">
              <w:rPr>
                <w:lang w:val="ru-RU"/>
              </w:rPr>
              <w:t>Numeric</w:t>
            </w:r>
          </w:p>
        </w:tc>
        <w:tc>
          <w:tcPr>
            <w:tcW w:w="1260" w:type="dxa"/>
          </w:tcPr>
          <w:p w14:paraId="17FDCE85" w14:textId="77777777" w:rsidR="00E7166E" w:rsidRPr="00CA6859" w:rsidRDefault="00E7166E" w:rsidP="000F2D8B">
            <w:pPr>
              <w:jc w:val="center"/>
              <w:rPr>
                <w:lang w:val="ru-RU"/>
              </w:rPr>
            </w:pPr>
            <w:r w:rsidRPr="00CA6859">
              <w:rPr>
                <w:lang w:val="ru-RU"/>
              </w:rPr>
              <w:t>11</w:t>
            </w:r>
          </w:p>
        </w:tc>
        <w:tc>
          <w:tcPr>
            <w:tcW w:w="2642" w:type="dxa"/>
          </w:tcPr>
          <w:p w14:paraId="7EE89529" w14:textId="11468C3C" w:rsidR="00E7166E" w:rsidRPr="00CA6859" w:rsidRDefault="00E7166E" w:rsidP="000F2D8B">
            <w:pPr>
              <w:rPr>
                <w:lang w:val="ru-RU"/>
              </w:rPr>
            </w:pPr>
            <w:r w:rsidRPr="00CA6859">
              <w:rPr>
                <w:lang w:val="ru-RU"/>
              </w:rPr>
              <w:t>Идентификатор владельца торговой точки. 0, если неопределенно. Внешний ключ таблицы</w:t>
            </w:r>
            <w:r w:rsidRPr="00CA6859">
              <w:rPr>
                <w:i/>
                <w:lang w:val="ru-RU"/>
              </w:rPr>
              <w:t xml:space="preserve"> tblMerchandisers (поле merch_id).</w:t>
            </w:r>
          </w:p>
        </w:tc>
        <w:tc>
          <w:tcPr>
            <w:tcW w:w="1734" w:type="dxa"/>
          </w:tcPr>
          <w:p w14:paraId="3BAF45B9" w14:textId="1976CCCC" w:rsidR="00E7166E" w:rsidRPr="00CA6859" w:rsidRDefault="00E7166E" w:rsidP="000F2D8B">
            <w:pPr>
              <w:jc w:val="center"/>
              <w:rPr>
                <w:lang w:val="ru-RU"/>
              </w:rPr>
            </w:pPr>
            <w:r w:rsidRPr="00CA6859">
              <w:rPr>
                <w:lang w:val="ru-RU"/>
              </w:rPr>
              <w:t>Да</w:t>
            </w:r>
          </w:p>
        </w:tc>
      </w:tr>
      <w:tr w:rsidR="00E7166E" w:rsidRPr="00CA6859" w14:paraId="4AB418C4" w14:textId="77777777" w:rsidTr="00161B45">
        <w:tc>
          <w:tcPr>
            <w:tcW w:w="1402" w:type="dxa"/>
          </w:tcPr>
          <w:p w14:paraId="3B7FB9CB" w14:textId="77777777" w:rsidR="00E7166E" w:rsidRPr="00CA6859" w:rsidRDefault="00E7166E" w:rsidP="000F2D8B">
            <w:pPr>
              <w:rPr>
                <w:lang w:val="ru-RU"/>
              </w:rPr>
            </w:pPr>
          </w:p>
        </w:tc>
        <w:tc>
          <w:tcPr>
            <w:tcW w:w="1800" w:type="dxa"/>
          </w:tcPr>
          <w:p w14:paraId="2E0764DB" w14:textId="77777777" w:rsidR="00E7166E" w:rsidRPr="00CA6859" w:rsidRDefault="00E7166E" w:rsidP="000F2D8B">
            <w:pPr>
              <w:rPr>
                <w:lang w:val="ru-RU"/>
              </w:rPr>
            </w:pPr>
            <w:r w:rsidRPr="00CA6859">
              <w:rPr>
                <w:lang w:val="ru-RU"/>
              </w:rPr>
              <w:t>Name</w:t>
            </w:r>
          </w:p>
        </w:tc>
        <w:tc>
          <w:tcPr>
            <w:tcW w:w="1260" w:type="dxa"/>
          </w:tcPr>
          <w:p w14:paraId="6CB503AB" w14:textId="77777777" w:rsidR="00E7166E" w:rsidRPr="00CA6859" w:rsidRDefault="00E7166E" w:rsidP="000F2D8B">
            <w:pPr>
              <w:rPr>
                <w:lang w:val="ru-RU"/>
              </w:rPr>
            </w:pPr>
            <w:r w:rsidRPr="00CA6859">
              <w:rPr>
                <w:lang w:val="ru-RU"/>
              </w:rPr>
              <w:t>Character</w:t>
            </w:r>
          </w:p>
        </w:tc>
        <w:tc>
          <w:tcPr>
            <w:tcW w:w="1260" w:type="dxa"/>
          </w:tcPr>
          <w:p w14:paraId="775A965A" w14:textId="77777777" w:rsidR="00E7166E" w:rsidRPr="00CA6859" w:rsidRDefault="00E7166E" w:rsidP="000F2D8B">
            <w:pPr>
              <w:jc w:val="center"/>
              <w:rPr>
                <w:lang w:val="ru-RU"/>
              </w:rPr>
            </w:pPr>
            <w:r w:rsidRPr="00CA6859">
              <w:rPr>
                <w:lang w:val="ru-RU"/>
              </w:rPr>
              <w:t>254</w:t>
            </w:r>
          </w:p>
        </w:tc>
        <w:tc>
          <w:tcPr>
            <w:tcW w:w="2642" w:type="dxa"/>
          </w:tcPr>
          <w:p w14:paraId="6946F5CD" w14:textId="41876168" w:rsidR="00E7166E" w:rsidRPr="00CA6859" w:rsidRDefault="00E7166E" w:rsidP="000F2D8B">
            <w:pPr>
              <w:rPr>
                <w:lang w:val="ru-RU"/>
              </w:rPr>
            </w:pPr>
            <w:r w:rsidRPr="00CA6859">
              <w:rPr>
                <w:lang w:val="ru-RU"/>
              </w:rPr>
              <w:t>Юридическое название торговой точки. '-', Если неопределенно.</w:t>
            </w:r>
          </w:p>
        </w:tc>
        <w:tc>
          <w:tcPr>
            <w:tcW w:w="1734" w:type="dxa"/>
          </w:tcPr>
          <w:p w14:paraId="6250A418" w14:textId="4E433A6C" w:rsidR="00E7166E" w:rsidRPr="00CA6859" w:rsidRDefault="00E7166E" w:rsidP="000F2D8B">
            <w:pPr>
              <w:jc w:val="center"/>
              <w:rPr>
                <w:lang w:val="ru-RU"/>
              </w:rPr>
            </w:pPr>
            <w:r w:rsidRPr="00CA6859">
              <w:rPr>
                <w:lang w:val="ru-RU"/>
              </w:rPr>
              <w:t>Да</w:t>
            </w:r>
          </w:p>
        </w:tc>
      </w:tr>
      <w:tr w:rsidR="00E7166E" w:rsidRPr="00CA6859" w14:paraId="771BFC73" w14:textId="77777777" w:rsidTr="00161B45">
        <w:trPr>
          <w:trHeight w:val="268"/>
        </w:trPr>
        <w:tc>
          <w:tcPr>
            <w:tcW w:w="1402" w:type="dxa"/>
            <w:tcBorders>
              <w:top w:val="single" w:sz="4" w:space="0" w:color="auto"/>
            </w:tcBorders>
          </w:tcPr>
          <w:p w14:paraId="7A26EE31" w14:textId="77777777" w:rsidR="00E7166E" w:rsidRPr="00CA6859" w:rsidRDefault="00E7166E" w:rsidP="000F2D8B">
            <w:pPr>
              <w:rPr>
                <w:lang w:val="ru-RU"/>
              </w:rPr>
            </w:pPr>
          </w:p>
        </w:tc>
        <w:tc>
          <w:tcPr>
            <w:tcW w:w="1800" w:type="dxa"/>
            <w:tcBorders>
              <w:top w:val="single" w:sz="4" w:space="0" w:color="auto"/>
            </w:tcBorders>
          </w:tcPr>
          <w:p w14:paraId="428CC995" w14:textId="77777777" w:rsidR="00E7166E" w:rsidRPr="00CA6859" w:rsidRDefault="00E7166E" w:rsidP="000F2D8B">
            <w:pPr>
              <w:rPr>
                <w:lang w:val="ru-RU"/>
              </w:rPr>
            </w:pPr>
            <w:r w:rsidRPr="00CA6859">
              <w:rPr>
                <w:lang w:val="ru-RU"/>
              </w:rPr>
              <w:t>Trade_Name</w:t>
            </w:r>
          </w:p>
        </w:tc>
        <w:tc>
          <w:tcPr>
            <w:tcW w:w="1260" w:type="dxa"/>
            <w:tcBorders>
              <w:top w:val="single" w:sz="4" w:space="0" w:color="auto"/>
            </w:tcBorders>
          </w:tcPr>
          <w:p w14:paraId="2E1E35AB" w14:textId="77777777" w:rsidR="00E7166E" w:rsidRPr="00CA6859" w:rsidRDefault="00E7166E" w:rsidP="000F2D8B">
            <w:pPr>
              <w:rPr>
                <w:lang w:val="ru-RU"/>
              </w:rPr>
            </w:pPr>
            <w:r w:rsidRPr="00CA6859">
              <w:rPr>
                <w:lang w:val="ru-RU"/>
              </w:rPr>
              <w:t>Character</w:t>
            </w:r>
          </w:p>
        </w:tc>
        <w:tc>
          <w:tcPr>
            <w:tcW w:w="1260" w:type="dxa"/>
            <w:tcBorders>
              <w:top w:val="single" w:sz="4" w:space="0" w:color="auto"/>
            </w:tcBorders>
          </w:tcPr>
          <w:p w14:paraId="57FDA11C" w14:textId="77777777" w:rsidR="00E7166E" w:rsidRPr="00CA6859" w:rsidRDefault="00E7166E" w:rsidP="000F2D8B">
            <w:pPr>
              <w:jc w:val="center"/>
              <w:rPr>
                <w:lang w:val="ru-RU"/>
              </w:rPr>
            </w:pPr>
            <w:r w:rsidRPr="00CA6859">
              <w:rPr>
                <w:lang w:val="ru-RU"/>
              </w:rPr>
              <w:t>254</w:t>
            </w:r>
          </w:p>
        </w:tc>
        <w:tc>
          <w:tcPr>
            <w:tcW w:w="2642" w:type="dxa"/>
            <w:tcBorders>
              <w:top w:val="single" w:sz="4" w:space="0" w:color="auto"/>
            </w:tcBorders>
          </w:tcPr>
          <w:p w14:paraId="381A8DA8" w14:textId="08EAC645" w:rsidR="00E7166E" w:rsidRPr="00CA6859" w:rsidRDefault="00E7166E" w:rsidP="000F2D8B">
            <w:pPr>
              <w:rPr>
                <w:lang w:val="ru-RU"/>
              </w:rPr>
            </w:pPr>
            <w:r w:rsidRPr="00CA6859">
              <w:rPr>
                <w:lang w:val="ru-RU"/>
              </w:rPr>
              <w:t>Название торговой точки. '-', Если неопределенно.</w:t>
            </w:r>
          </w:p>
        </w:tc>
        <w:tc>
          <w:tcPr>
            <w:tcW w:w="1734" w:type="dxa"/>
            <w:tcBorders>
              <w:top w:val="single" w:sz="4" w:space="0" w:color="auto"/>
            </w:tcBorders>
          </w:tcPr>
          <w:p w14:paraId="6DB941BE" w14:textId="1D110AA6" w:rsidR="00E7166E" w:rsidRPr="00CA6859" w:rsidRDefault="00E7166E" w:rsidP="000F2D8B">
            <w:pPr>
              <w:jc w:val="center"/>
              <w:rPr>
                <w:lang w:val="ru-RU"/>
              </w:rPr>
            </w:pPr>
            <w:r w:rsidRPr="00CA6859">
              <w:rPr>
                <w:lang w:val="ru-RU"/>
              </w:rPr>
              <w:t>Да</w:t>
            </w:r>
          </w:p>
        </w:tc>
      </w:tr>
      <w:tr w:rsidR="00E7166E" w:rsidRPr="00CA6859" w14:paraId="17848BAE" w14:textId="77777777" w:rsidTr="00161B45">
        <w:trPr>
          <w:trHeight w:val="268"/>
        </w:trPr>
        <w:tc>
          <w:tcPr>
            <w:tcW w:w="1402" w:type="dxa"/>
          </w:tcPr>
          <w:p w14:paraId="07B0AD4F" w14:textId="77777777" w:rsidR="00E7166E" w:rsidRPr="00CA6859" w:rsidRDefault="00E7166E" w:rsidP="000F2D8B">
            <w:pPr>
              <w:rPr>
                <w:lang w:val="ru-RU"/>
              </w:rPr>
            </w:pPr>
          </w:p>
        </w:tc>
        <w:tc>
          <w:tcPr>
            <w:tcW w:w="1800" w:type="dxa"/>
          </w:tcPr>
          <w:p w14:paraId="1FF567F9" w14:textId="77777777" w:rsidR="00E7166E" w:rsidRPr="00CA6859" w:rsidRDefault="00E7166E" w:rsidP="000F2D8B">
            <w:pPr>
              <w:rPr>
                <w:lang w:val="ru-RU"/>
              </w:rPr>
            </w:pPr>
            <w:r w:rsidRPr="00CA6859">
              <w:rPr>
                <w:lang w:val="ru-RU"/>
              </w:rPr>
              <w:t>Director</w:t>
            </w:r>
          </w:p>
        </w:tc>
        <w:tc>
          <w:tcPr>
            <w:tcW w:w="1260" w:type="dxa"/>
          </w:tcPr>
          <w:p w14:paraId="24A27EBF" w14:textId="77777777" w:rsidR="00E7166E" w:rsidRPr="00CA6859" w:rsidRDefault="00E7166E" w:rsidP="000F2D8B">
            <w:pPr>
              <w:rPr>
                <w:lang w:val="ru-RU"/>
              </w:rPr>
            </w:pPr>
            <w:r w:rsidRPr="00CA6859">
              <w:rPr>
                <w:lang w:val="ru-RU"/>
              </w:rPr>
              <w:t>Character</w:t>
            </w:r>
          </w:p>
        </w:tc>
        <w:tc>
          <w:tcPr>
            <w:tcW w:w="1260" w:type="dxa"/>
          </w:tcPr>
          <w:p w14:paraId="08E51D36" w14:textId="77777777" w:rsidR="00E7166E" w:rsidRPr="00CA6859" w:rsidRDefault="00E7166E" w:rsidP="000F2D8B">
            <w:pPr>
              <w:jc w:val="center"/>
              <w:rPr>
                <w:lang w:val="ru-RU"/>
              </w:rPr>
            </w:pPr>
            <w:r w:rsidRPr="00CA6859">
              <w:rPr>
                <w:lang w:val="ru-RU"/>
              </w:rPr>
              <w:t>50</w:t>
            </w:r>
          </w:p>
        </w:tc>
        <w:tc>
          <w:tcPr>
            <w:tcW w:w="2642" w:type="dxa"/>
          </w:tcPr>
          <w:p w14:paraId="589E6074" w14:textId="1CB4FB49" w:rsidR="00E7166E" w:rsidRPr="00CA6859" w:rsidRDefault="00E7166E" w:rsidP="000F2D8B">
            <w:pPr>
              <w:rPr>
                <w:lang w:val="ru-RU"/>
              </w:rPr>
            </w:pPr>
            <w:r w:rsidRPr="00CA6859">
              <w:rPr>
                <w:lang w:val="ru-RU"/>
              </w:rPr>
              <w:t xml:space="preserve">Директор торговой точки. '-', Если неопределенно. </w:t>
            </w:r>
          </w:p>
        </w:tc>
        <w:tc>
          <w:tcPr>
            <w:tcW w:w="1734" w:type="dxa"/>
          </w:tcPr>
          <w:p w14:paraId="4EE7390D" w14:textId="695D4034" w:rsidR="00E7166E" w:rsidRPr="00CA6859" w:rsidRDefault="00E7166E" w:rsidP="000F2D8B">
            <w:pPr>
              <w:jc w:val="center"/>
              <w:rPr>
                <w:lang w:val="ru-RU"/>
              </w:rPr>
            </w:pPr>
            <w:r w:rsidRPr="00CA6859">
              <w:rPr>
                <w:lang w:val="ru-RU"/>
              </w:rPr>
              <w:t>Да</w:t>
            </w:r>
          </w:p>
        </w:tc>
      </w:tr>
      <w:tr w:rsidR="00E7166E" w:rsidRPr="00CA6859" w14:paraId="190E6ED7" w14:textId="77777777" w:rsidTr="00161B45">
        <w:tc>
          <w:tcPr>
            <w:tcW w:w="1402" w:type="dxa"/>
          </w:tcPr>
          <w:p w14:paraId="52EF5186" w14:textId="77777777" w:rsidR="00E7166E" w:rsidRPr="00CA6859" w:rsidRDefault="00E7166E" w:rsidP="000F2D8B">
            <w:pPr>
              <w:rPr>
                <w:lang w:val="ru-RU"/>
              </w:rPr>
            </w:pPr>
          </w:p>
        </w:tc>
        <w:tc>
          <w:tcPr>
            <w:tcW w:w="1800" w:type="dxa"/>
          </w:tcPr>
          <w:p w14:paraId="42176E2D" w14:textId="77777777" w:rsidR="00E7166E" w:rsidRPr="00CA6859" w:rsidRDefault="00E7166E" w:rsidP="000F2D8B">
            <w:pPr>
              <w:rPr>
                <w:lang w:val="ru-RU"/>
              </w:rPr>
            </w:pPr>
            <w:r w:rsidRPr="00CA6859">
              <w:rPr>
                <w:lang w:val="ru-RU"/>
              </w:rPr>
              <w:t>Address</w:t>
            </w:r>
          </w:p>
        </w:tc>
        <w:tc>
          <w:tcPr>
            <w:tcW w:w="1260" w:type="dxa"/>
          </w:tcPr>
          <w:p w14:paraId="17EA8ECA" w14:textId="77777777" w:rsidR="00E7166E" w:rsidRPr="00CA6859" w:rsidRDefault="00E7166E" w:rsidP="000F2D8B">
            <w:pPr>
              <w:rPr>
                <w:lang w:val="ru-RU"/>
              </w:rPr>
            </w:pPr>
            <w:r w:rsidRPr="00CA6859">
              <w:rPr>
                <w:lang w:val="ru-RU"/>
              </w:rPr>
              <w:t>Character</w:t>
            </w:r>
          </w:p>
        </w:tc>
        <w:tc>
          <w:tcPr>
            <w:tcW w:w="1260" w:type="dxa"/>
          </w:tcPr>
          <w:p w14:paraId="1C749814" w14:textId="77777777" w:rsidR="00E7166E" w:rsidRPr="00CA6859" w:rsidRDefault="00E7166E" w:rsidP="000F2D8B">
            <w:pPr>
              <w:jc w:val="center"/>
              <w:rPr>
                <w:lang w:val="ru-RU"/>
              </w:rPr>
            </w:pPr>
            <w:r w:rsidRPr="00CA6859">
              <w:rPr>
                <w:lang w:val="ru-RU"/>
              </w:rPr>
              <w:t>254</w:t>
            </w:r>
          </w:p>
        </w:tc>
        <w:tc>
          <w:tcPr>
            <w:tcW w:w="2642" w:type="dxa"/>
          </w:tcPr>
          <w:p w14:paraId="3FFAEFB0" w14:textId="61327481" w:rsidR="00E7166E" w:rsidRPr="00CA6859" w:rsidRDefault="00E7166E" w:rsidP="000F2D8B">
            <w:pPr>
              <w:rPr>
                <w:lang w:val="ru-RU"/>
              </w:rPr>
            </w:pPr>
            <w:r w:rsidRPr="00CA6859">
              <w:rPr>
                <w:lang w:val="ru-RU"/>
              </w:rPr>
              <w:t xml:space="preserve">Адрес торговой точки. '-', Если неопределенно. </w:t>
            </w:r>
          </w:p>
        </w:tc>
        <w:tc>
          <w:tcPr>
            <w:tcW w:w="1734" w:type="dxa"/>
          </w:tcPr>
          <w:p w14:paraId="18CA042A" w14:textId="720B6632" w:rsidR="00E7166E" w:rsidRPr="00CA6859" w:rsidRDefault="00E7166E" w:rsidP="000F2D8B">
            <w:pPr>
              <w:jc w:val="center"/>
              <w:rPr>
                <w:lang w:val="ru-RU"/>
              </w:rPr>
            </w:pPr>
            <w:r w:rsidRPr="00CA6859">
              <w:rPr>
                <w:lang w:val="ru-RU"/>
              </w:rPr>
              <w:t>Да</w:t>
            </w:r>
          </w:p>
        </w:tc>
      </w:tr>
      <w:tr w:rsidR="00E7166E" w:rsidRPr="00CA6859" w14:paraId="18587AD4" w14:textId="77777777" w:rsidTr="00161B45">
        <w:tc>
          <w:tcPr>
            <w:tcW w:w="1402" w:type="dxa"/>
          </w:tcPr>
          <w:p w14:paraId="59BEEEB1" w14:textId="77777777" w:rsidR="00E7166E" w:rsidRPr="00CA6859" w:rsidRDefault="00E7166E" w:rsidP="000F2D8B">
            <w:pPr>
              <w:rPr>
                <w:lang w:val="ru-RU"/>
              </w:rPr>
            </w:pPr>
          </w:p>
        </w:tc>
        <w:tc>
          <w:tcPr>
            <w:tcW w:w="1800" w:type="dxa"/>
          </w:tcPr>
          <w:p w14:paraId="0CD7EC2C" w14:textId="77777777" w:rsidR="00E7166E" w:rsidRPr="00CA6859" w:rsidRDefault="00E7166E" w:rsidP="000F2D8B">
            <w:pPr>
              <w:rPr>
                <w:lang w:val="ru-RU"/>
              </w:rPr>
            </w:pPr>
            <w:r w:rsidRPr="00CA6859">
              <w:rPr>
                <w:lang w:val="ru-RU"/>
              </w:rPr>
              <w:t>Deliv_Addr</w:t>
            </w:r>
          </w:p>
        </w:tc>
        <w:tc>
          <w:tcPr>
            <w:tcW w:w="1260" w:type="dxa"/>
          </w:tcPr>
          <w:p w14:paraId="528C0EBA" w14:textId="77777777" w:rsidR="00E7166E" w:rsidRPr="00CA6859" w:rsidRDefault="00E7166E" w:rsidP="000F2D8B">
            <w:pPr>
              <w:rPr>
                <w:lang w:val="ru-RU"/>
              </w:rPr>
            </w:pPr>
            <w:r w:rsidRPr="00CA6859">
              <w:rPr>
                <w:lang w:val="ru-RU"/>
              </w:rPr>
              <w:t>Character</w:t>
            </w:r>
          </w:p>
        </w:tc>
        <w:tc>
          <w:tcPr>
            <w:tcW w:w="1260" w:type="dxa"/>
          </w:tcPr>
          <w:p w14:paraId="621DDEFE" w14:textId="77777777" w:rsidR="00E7166E" w:rsidRPr="00CA6859" w:rsidRDefault="00E7166E" w:rsidP="000F2D8B">
            <w:pPr>
              <w:jc w:val="center"/>
              <w:rPr>
                <w:lang w:val="ru-RU"/>
              </w:rPr>
            </w:pPr>
            <w:r w:rsidRPr="00CA6859">
              <w:rPr>
                <w:lang w:val="ru-RU"/>
              </w:rPr>
              <w:t>254</w:t>
            </w:r>
          </w:p>
        </w:tc>
        <w:tc>
          <w:tcPr>
            <w:tcW w:w="2642" w:type="dxa"/>
          </w:tcPr>
          <w:p w14:paraId="2F00A5EB" w14:textId="5D9C3F22" w:rsidR="00E7166E" w:rsidRPr="00CA6859" w:rsidRDefault="00E7166E" w:rsidP="000F2D8B">
            <w:pPr>
              <w:rPr>
                <w:lang w:val="ru-RU"/>
              </w:rPr>
            </w:pPr>
            <w:r w:rsidRPr="00CA6859">
              <w:rPr>
                <w:lang w:val="ru-RU"/>
              </w:rPr>
              <w:t xml:space="preserve">Адрес доставки. '-', Если неопределенно. </w:t>
            </w:r>
          </w:p>
        </w:tc>
        <w:tc>
          <w:tcPr>
            <w:tcW w:w="1734" w:type="dxa"/>
          </w:tcPr>
          <w:p w14:paraId="46E9F493" w14:textId="0B25C80A" w:rsidR="00E7166E" w:rsidRPr="00CA6859" w:rsidRDefault="00E7166E" w:rsidP="000F2D8B">
            <w:pPr>
              <w:jc w:val="center"/>
              <w:rPr>
                <w:lang w:val="ru-RU"/>
              </w:rPr>
            </w:pPr>
            <w:r w:rsidRPr="00CA6859">
              <w:rPr>
                <w:lang w:val="ru-RU"/>
              </w:rPr>
              <w:t>Да</w:t>
            </w:r>
          </w:p>
        </w:tc>
      </w:tr>
      <w:tr w:rsidR="00E7166E" w:rsidRPr="00CA6859" w14:paraId="75CE592D" w14:textId="77777777" w:rsidTr="00161B45">
        <w:tc>
          <w:tcPr>
            <w:tcW w:w="1402" w:type="dxa"/>
            <w:tcBorders>
              <w:bottom w:val="single" w:sz="4" w:space="0" w:color="auto"/>
            </w:tcBorders>
          </w:tcPr>
          <w:p w14:paraId="156CDF2D" w14:textId="77777777" w:rsidR="00E7166E" w:rsidRPr="00CA6859" w:rsidRDefault="00E7166E" w:rsidP="000F2D8B">
            <w:pPr>
              <w:rPr>
                <w:lang w:val="ru-RU"/>
              </w:rPr>
            </w:pPr>
          </w:p>
        </w:tc>
        <w:tc>
          <w:tcPr>
            <w:tcW w:w="1800" w:type="dxa"/>
            <w:tcBorders>
              <w:bottom w:val="single" w:sz="4" w:space="0" w:color="auto"/>
            </w:tcBorders>
          </w:tcPr>
          <w:p w14:paraId="0CBA71C1" w14:textId="77777777" w:rsidR="00E7166E" w:rsidRPr="00CA6859" w:rsidRDefault="00E7166E" w:rsidP="000F2D8B">
            <w:pPr>
              <w:rPr>
                <w:lang w:val="ru-RU"/>
              </w:rPr>
            </w:pPr>
            <w:r w:rsidRPr="00CA6859">
              <w:rPr>
                <w:lang w:val="ru-RU"/>
              </w:rPr>
              <w:t>Telephone</w:t>
            </w:r>
          </w:p>
        </w:tc>
        <w:tc>
          <w:tcPr>
            <w:tcW w:w="1260" w:type="dxa"/>
            <w:tcBorders>
              <w:bottom w:val="single" w:sz="4" w:space="0" w:color="auto"/>
            </w:tcBorders>
          </w:tcPr>
          <w:p w14:paraId="67AAB9A0" w14:textId="77777777" w:rsidR="00E7166E" w:rsidRPr="00CA6859" w:rsidRDefault="00E7166E" w:rsidP="000F2D8B">
            <w:pPr>
              <w:rPr>
                <w:lang w:val="ru-RU"/>
              </w:rPr>
            </w:pPr>
            <w:r w:rsidRPr="00CA6859">
              <w:rPr>
                <w:lang w:val="ru-RU"/>
              </w:rPr>
              <w:t>Character</w:t>
            </w:r>
          </w:p>
        </w:tc>
        <w:tc>
          <w:tcPr>
            <w:tcW w:w="1260" w:type="dxa"/>
            <w:tcBorders>
              <w:bottom w:val="single" w:sz="4" w:space="0" w:color="auto"/>
            </w:tcBorders>
          </w:tcPr>
          <w:p w14:paraId="1BA01807" w14:textId="77777777" w:rsidR="00E7166E" w:rsidRPr="00CA6859" w:rsidRDefault="00E7166E" w:rsidP="000F2D8B">
            <w:pPr>
              <w:jc w:val="center"/>
              <w:rPr>
                <w:lang w:val="ru-RU"/>
              </w:rPr>
            </w:pPr>
            <w:r w:rsidRPr="00CA6859">
              <w:rPr>
                <w:lang w:val="ru-RU"/>
              </w:rPr>
              <w:t>20</w:t>
            </w:r>
          </w:p>
        </w:tc>
        <w:tc>
          <w:tcPr>
            <w:tcW w:w="2642" w:type="dxa"/>
            <w:tcBorders>
              <w:bottom w:val="single" w:sz="4" w:space="0" w:color="auto"/>
            </w:tcBorders>
          </w:tcPr>
          <w:p w14:paraId="67C68368" w14:textId="3155DD58" w:rsidR="00E7166E" w:rsidRPr="00CA6859" w:rsidRDefault="00E7166E" w:rsidP="000F2D8B">
            <w:pPr>
              <w:rPr>
                <w:lang w:val="ru-RU"/>
              </w:rPr>
            </w:pPr>
            <w:r w:rsidRPr="00CA6859">
              <w:rPr>
                <w:lang w:val="ru-RU"/>
              </w:rPr>
              <w:t xml:space="preserve">Конт. </w:t>
            </w:r>
            <w:r w:rsidR="00560730" w:rsidRPr="00CA6859">
              <w:rPr>
                <w:lang w:val="ru-RU"/>
              </w:rPr>
              <w:t>Т</w:t>
            </w:r>
            <w:r w:rsidRPr="00CA6859">
              <w:rPr>
                <w:lang w:val="ru-RU"/>
              </w:rPr>
              <w:t xml:space="preserve">елефон торговой точки. . '-', Если неопределенно. </w:t>
            </w:r>
          </w:p>
        </w:tc>
        <w:tc>
          <w:tcPr>
            <w:tcW w:w="1734" w:type="dxa"/>
            <w:tcBorders>
              <w:bottom w:val="single" w:sz="4" w:space="0" w:color="auto"/>
            </w:tcBorders>
          </w:tcPr>
          <w:p w14:paraId="45AC15D5" w14:textId="65DBCCD6" w:rsidR="00E7166E" w:rsidRPr="00CA6859" w:rsidRDefault="00E7166E" w:rsidP="000F2D8B">
            <w:pPr>
              <w:jc w:val="center"/>
              <w:rPr>
                <w:lang w:val="ru-RU"/>
              </w:rPr>
            </w:pPr>
            <w:r w:rsidRPr="00CA6859">
              <w:rPr>
                <w:lang w:val="ru-RU"/>
              </w:rPr>
              <w:t>Да</w:t>
            </w:r>
          </w:p>
        </w:tc>
      </w:tr>
      <w:tr w:rsidR="00E7166E" w:rsidRPr="00CA6859" w14:paraId="44C24F74" w14:textId="77777777" w:rsidTr="00161B45">
        <w:tc>
          <w:tcPr>
            <w:tcW w:w="1402" w:type="dxa"/>
          </w:tcPr>
          <w:p w14:paraId="08401A86" w14:textId="77777777" w:rsidR="00E7166E" w:rsidRPr="00CA6859" w:rsidRDefault="00E7166E" w:rsidP="000F2D8B">
            <w:pPr>
              <w:rPr>
                <w:lang w:val="ru-RU"/>
              </w:rPr>
            </w:pPr>
          </w:p>
        </w:tc>
        <w:tc>
          <w:tcPr>
            <w:tcW w:w="1800" w:type="dxa"/>
          </w:tcPr>
          <w:p w14:paraId="1E462DDF" w14:textId="77777777" w:rsidR="00E7166E" w:rsidRPr="00CA6859" w:rsidRDefault="00E7166E" w:rsidP="000F2D8B">
            <w:pPr>
              <w:rPr>
                <w:lang w:val="ru-RU"/>
              </w:rPr>
            </w:pPr>
            <w:r w:rsidRPr="00CA6859">
              <w:rPr>
                <w:lang w:val="ru-RU"/>
              </w:rPr>
              <w:t>Fax</w:t>
            </w:r>
          </w:p>
        </w:tc>
        <w:tc>
          <w:tcPr>
            <w:tcW w:w="1260" w:type="dxa"/>
          </w:tcPr>
          <w:p w14:paraId="055A776B" w14:textId="77777777" w:rsidR="00E7166E" w:rsidRPr="00CA6859" w:rsidRDefault="00E7166E" w:rsidP="000F2D8B">
            <w:pPr>
              <w:rPr>
                <w:lang w:val="ru-RU"/>
              </w:rPr>
            </w:pPr>
            <w:r w:rsidRPr="00CA6859">
              <w:rPr>
                <w:lang w:val="ru-RU"/>
              </w:rPr>
              <w:t>Character</w:t>
            </w:r>
          </w:p>
        </w:tc>
        <w:tc>
          <w:tcPr>
            <w:tcW w:w="1260" w:type="dxa"/>
          </w:tcPr>
          <w:p w14:paraId="7AA3E835" w14:textId="77777777" w:rsidR="00E7166E" w:rsidRPr="00CA6859" w:rsidRDefault="00E7166E" w:rsidP="000F2D8B">
            <w:pPr>
              <w:jc w:val="center"/>
              <w:rPr>
                <w:lang w:val="ru-RU"/>
              </w:rPr>
            </w:pPr>
            <w:r w:rsidRPr="00CA6859">
              <w:rPr>
                <w:lang w:val="ru-RU"/>
              </w:rPr>
              <w:t>20</w:t>
            </w:r>
          </w:p>
        </w:tc>
        <w:tc>
          <w:tcPr>
            <w:tcW w:w="2642" w:type="dxa"/>
          </w:tcPr>
          <w:p w14:paraId="7D103D20" w14:textId="37B85B27" w:rsidR="00E7166E" w:rsidRPr="00CA6859" w:rsidRDefault="00E7166E" w:rsidP="000F2D8B">
            <w:pPr>
              <w:rPr>
                <w:lang w:val="ru-RU"/>
              </w:rPr>
            </w:pPr>
            <w:r w:rsidRPr="00CA6859">
              <w:rPr>
                <w:lang w:val="ru-RU"/>
              </w:rPr>
              <w:t xml:space="preserve">Факс торговой точки. '-', Если неопределенно. </w:t>
            </w:r>
          </w:p>
        </w:tc>
        <w:tc>
          <w:tcPr>
            <w:tcW w:w="1734" w:type="dxa"/>
          </w:tcPr>
          <w:p w14:paraId="7305E8D6" w14:textId="1BDB6A65" w:rsidR="00E7166E" w:rsidRPr="00CA6859" w:rsidRDefault="00E7166E" w:rsidP="000F2D8B">
            <w:pPr>
              <w:jc w:val="center"/>
              <w:rPr>
                <w:lang w:val="ru-RU"/>
              </w:rPr>
            </w:pPr>
            <w:r w:rsidRPr="00CA6859">
              <w:rPr>
                <w:lang w:val="ru-RU"/>
              </w:rPr>
              <w:t>Да</w:t>
            </w:r>
          </w:p>
        </w:tc>
      </w:tr>
      <w:tr w:rsidR="00E7166E" w:rsidRPr="00CA6859" w14:paraId="2E6719EB" w14:textId="77777777" w:rsidTr="00161B45">
        <w:trPr>
          <w:trHeight w:val="268"/>
        </w:trPr>
        <w:tc>
          <w:tcPr>
            <w:tcW w:w="1402" w:type="dxa"/>
            <w:tcBorders>
              <w:top w:val="single" w:sz="4" w:space="0" w:color="auto"/>
            </w:tcBorders>
          </w:tcPr>
          <w:p w14:paraId="6D6EFCC4" w14:textId="77777777" w:rsidR="00E7166E" w:rsidRPr="00CA6859" w:rsidRDefault="00E7166E" w:rsidP="000F2D8B">
            <w:pPr>
              <w:rPr>
                <w:lang w:val="ru-RU"/>
              </w:rPr>
            </w:pPr>
          </w:p>
        </w:tc>
        <w:tc>
          <w:tcPr>
            <w:tcW w:w="1800" w:type="dxa"/>
            <w:tcBorders>
              <w:top w:val="single" w:sz="4" w:space="0" w:color="auto"/>
            </w:tcBorders>
          </w:tcPr>
          <w:p w14:paraId="55E3CD0F" w14:textId="4FED3606" w:rsidR="00E7166E" w:rsidRPr="00CA6859" w:rsidRDefault="00E7166E" w:rsidP="000F2D8B">
            <w:pPr>
              <w:rPr>
                <w:lang w:val="ru-RU"/>
              </w:rPr>
            </w:pPr>
            <w:r w:rsidRPr="00CA6859">
              <w:rPr>
                <w:lang w:val="ru-RU"/>
              </w:rPr>
              <w:t>E</w:t>
            </w:r>
            <w:r w:rsidR="00560730" w:rsidRPr="00CA6859">
              <w:rPr>
                <w:lang w:val="ru-RU"/>
              </w:rPr>
              <w:t>m</w:t>
            </w:r>
            <w:r w:rsidRPr="00CA6859">
              <w:rPr>
                <w:lang w:val="ru-RU"/>
              </w:rPr>
              <w:t>ail</w:t>
            </w:r>
          </w:p>
        </w:tc>
        <w:tc>
          <w:tcPr>
            <w:tcW w:w="1260" w:type="dxa"/>
            <w:tcBorders>
              <w:top w:val="single" w:sz="4" w:space="0" w:color="auto"/>
            </w:tcBorders>
          </w:tcPr>
          <w:p w14:paraId="1F3E9AFB" w14:textId="77777777" w:rsidR="00E7166E" w:rsidRPr="00CA6859" w:rsidRDefault="00E7166E" w:rsidP="000F2D8B">
            <w:pPr>
              <w:rPr>
                <w:lang w:val="ru-RU"/>
              </w:rPr>
            </w:pPr>
            <w:r w:rsidRPr="00CA6859">
              <w:rPr>
                <w:lang w:val="ru-RU"/>
              </w:rPr>
              <w:t>Character</w:t>
            </w:r>
          </w:p>
        </w:tc>
        <w:tc>
          <w:tcPr>
            <w:tcW w:w="1260" w:type="dxa"/>
            <w:tcBorders>
              <w:top w:val="single" w:sz="4" w:space="0" w:color="auto"/>
            </w:tcBorders>
          </w:tcPr>
          <w:p w14:paraId="3FCC638E" w14:textId="77777777" w:rsidR="00E7166E" w:rsidRPr="00CA6859" w:rsidRDefault="00E7166E" w:rsidP="000F2D8B">
            <w:pPr>
              <w:jc w:val="center"/>
              <w:rPr>
                <w:lang w:val="ru-RU"/>
              </w:rPr>
            </w:pPr>
            <w:r w:rsidRPr="00CA6859">
              <w:rPr>
                <w:lang w:val="ru-RU"/>
              </w:rPr>
              <w:t>50</w:t>
            </w:r>
          </w:p>
        </w:tc>
        <w:tc>
          <w:tcPr>
            <w:tcW w:w="2642" w:type="dxa"/>
            <w:tcBorders>
              <w:top w:val="single" w:sz="4" w:space="0" w:color="auto"/>
            </w:tcBorders>
          </w:tcPr>
          <w:p w14:paraId="1F14064B" w14:textId="763DE663" w:rsidR="00E7166E" w:rsidRPr="00CA6859" w:rsidRDefault="00E7166E" w:rsidP="000F2D8B">
            <w:pPr>
              <w:rPr>
                <w:lang w:val="ru-RU"/>
              </w:rPr>
            </w:pPr>
            <w:r w:rsidRPr="00CA6859">
              <w:rPr>
                <w:lang w:val="ru-RU"/>
              </w:rPr>
              <w:t xml:space="preserve">Электронный адрес торговой точки. '-', Если неопределенно. </w:t>
            </w:r>
          </w:p>
        </w:tc>
        <w:tc>
          <w:tcPr>
            <w:tcW w:w="1734" w:type="dxa"/>
            <w:tcBorders>
              <w:top w:val="single" w:sz="4" w:space="0" w:color="auto"/>
            </w:tcBorders>
          </w:tcPr>
          <w:p w14:paraId="5E423E91" w14:textId="1D5D65F1" w:rsidR="00E7166E" w:rsidRPr="00CA6859" w:rsidRDefault="00E7166E" w:rsidP="000F2D8B">
            <w:pPr>
              <w:jc w:val="center"/>
              <w:rPr>
                <w:lang w:val="ru-RU"/>
              </w:rPr>
            </w:pPr>
            <w:r w:rsidRPr="00CA6859">
              <w:rPr>
                <w:lang w:val="ru-RU"/>
              </w:rPr>
              <w:t>Да</w:t>
            </w:r>
          </w:p>
        </w:tc>
      </w:tr>
      <w:tr w:rsidR="00E7166E" w:rsidRPr="00CA6859" w14:paraId="0716AEDA" w14:textId="77777777" w:rsidTr="00161B45">
        <w:trPr>
          <w:trHeight w:val="268"/>
        </w:trPr>
        <w:tc>
          <w:tcPr>
            <w:tcW w:w="1402" w:type="dxa"/>
          </w:tcPr>
          <w:p w14:paraId="445A0CA9" w14:textId="77777777" w:rsidR="00E7166E" w:rsidRPr="00CA6859" w:rsidRDefault="00E7166E" w:rsidP="000F2D8B">
            <w:pPr>
              <w:rPr>
                <w:lang w:val="ru-RU"/>
              </w:rPr>
            </w:pPr>
          </w:p>
        </w:tc>
        <w:tc>
          <w:tcPr>
            <w:tcW w:w="1800" w:type="dxa"/>
          </w:tcPr>
          <w:p w14:paraId="4DA48363" w14:textId="77777777" w:rsidR="00E7166E" w:rsidRPr="00CA6859" w:rsidRDefault="00E7166E" w:rsidP="000F2D8B">
            <w:pPr>
              <w:rPr>
                <w:lang w:val="ru-RU"/>
              </w:rPr>
            </w:pPr>
            <w:r w:rsidRPr="00CA6859">
              <w:rPr>
                <w:lang w:val="ru-RU"/>
              </w:rPr>
              <w:t>Accountant</w:t>
            </w:r>
          </w:p>
        </w:tc>
        <w:tc>
          <w:tcPr>
            <w:tcW w:w="1260" w:type="dxa"/>
          </w:tcPr>
          <w:p w14:paraId="3B515E8F" w14:textId="77777777" w:rsidR="00E7166E" w:rsidRPr="00CA6859" w:rsidRDefault="00E7166E" w:rsidP="000F2D8B">
            <w:pPr>
              <w:rPr>
                <w:lang w:val="ru-RU"/>
              </w:rPr>
            </w:pPr>
            <w:r w:rsidRPr="00CA6859">
              <w:rPr>
                <w:lang w:val="ru-RU"/>
              </w:rPr>
              <w:t>Character</w:t>
            </w:r>
          </w:p>
        </w:tc>
        <w:tc>
          <w:tcPr>
            <w:tcW w:w="1260" w:type="dxa"/>
          </w:tcPr>
          <w:p w14:paraId="3BA55583" w14:textId="77777777" w:rsidR="00E7166E" w:rsidRPr="00CA6859" w:rsidRDefault="00E7166E" w:rsidP="000F2D8B">
            <w:pPr>
              <w:jc w:val="center"/>
              <w:rPr>
                <w:lang w:val="ru-RU"/>
              </w:rPr>
            </w:pPr>
            <w:r w:rsidRPr="00CA6859">
              <w:rPr>
                <w:lang w:val="ru-RU"/>
              </w:rPr>
              <w:t>50</w:t>
            </w:r>
          </w:p>
        </w:tc>
        <w:tc>
          <w:tcPr>
            <w:tcW w:w="2642" w:type="dxa"/>
          </w:tcPr>
          <w:p w14:paraId="50CE59F5" w14:textId="3A0AEF68" w:rsidR="00E7166E" w:rsidRPr="00CA6859" w:rsidRDefault="00E7166E" w:rsidP="000F2D8B">
            <w:pPr>
              <w:rPr>
                <w:lang w:val="ru-RU"/>
              </w:rPr>
            </w:pPr>
            <w:r w:rsidRPr="00CA6859">
              <w:rPr>
                <w:lang w:val="ru-RU"/>
              </w:rPr>
              <w:t xml:space="preserve">Бухгалтер торговой точки. '-', Если неопределенно. </w:t>
            </w:r>
          </w:p>
        </w:tc>
        <w:tc>
          <w:tcPr>
            <w:tcW w:w="1734" w:type="dxa"/>
          </w:tcPr>
          <w:p w14:paraId="175DDDE7" w14:textId="1B6F6D48" w:rsidR="00E7166E" w:rsidRPr="00CA6859" w:rsidRDefault="00E7166E" w:rsidP="000F2D8B">
            <w:pPr>
              <w:jc w:val="center"/>
              <w:rPr>
                <w:lang w:val="ru-RU"/>
              </w:rPr>
            </w:pPr>
            <w:r w:rsidRPr="00CA6859">
              <w:rPr>
                <w:lang w:val="ru-RU"/>
              </w:rPr>
              <w:t>Да</w:t>
            </w:r>
          </w:p>
        </w:tc>
      </w:tr>
      <w:tr w:rsidR="00E7166E" w:rsidRPr="00CA6859" w14:paraId="53A76AB3" w14:textId="77777777" w:rsidTr="00161B45">
        <w:tc>
          <w:tcPr>
            <w:tcW w:w="1402" w:type="dxa"/>
          </w:tcPr>
          <w:p w14:paraId="0C3EA310" w14:textId="77777777" w:rsidR="00E7166E" w:rsidRPr="00CA6859" w:rsidRDefault="00E7166E" w:rsidP="000F2D8B">
            <w:pPr>
              <w:rPr>
                <w:lang w:val="ru-RU"/>
              </w:rPr>
            </w:pPr>
          </w:p>
        </w:tc>
        <w:tc>
          <w:tcPr>
            <w:tcW w:w="1800" w:type="dxa"/>
          </w:tcPr>
          <w:p w14:paraId="5A024353" w14:textId="77777777" w:rsidR="00E7166E" w:rsidRPr="00CA6859" w:rsidRDefault="00E7166E" w:rsidP="000F2D8B">
            <w:pPr>
              <w:rPr>
                <w:lang w:val="ru-RU"/>
              </w:rPr>
            </w:pPr>
            <w:r w:rsidRPr="00CA6859">
              <w:rPr>
                <w:lang w:val="ru-RU"/>
              </w:rPr>
              <w:t>Acc_Phone</w:t>
            </w:r>
          </w:p>
        </w:tc>
        <w:tc>
          <w:tcPr>
            <w:tcW w:w="1260" w:type="dxa"/>
          </w:tcPr>
          <w:p w14:paraId="23DDAEEE" w14:textId="77777777" w:rsidR="00E7166E" w:rsidRPr="00CA6859" w:rsidRDefault="00E7166E" w:rsidP="000F2D8B">
            <w:pPr>
              <w:rPr>
                <w:lang w:val="ru-RU"/>
              </w:rPr>
            </w:pPr>
            <w:r w:rsidRPr="00CA6859">
              <w:rPr>
                <w:lang w:val="ru-RU"/>
              </w:rPr>
              <w:t>Character</w:t>
            </w:r>
          </w:p>
        </w:tc>
        <w:tc>
          <w:tcPr>
            <w:tcW w:w="1260" w:type="dxa"/>
          </w:tcPr>
          <w:p w14:paraId="0A8CA9E5" w14:textId="77777777" w:rsidR="00E7166E" w:rsidRPr="00CA6859" w:rsidRDefault="00E7166E" w:rsidP="000F2D8B">
            <w:pPr>
              <w:jc w:val="center"/>
              <w:rPr>
                <w:lang w:val="ru-RU"/>
              </w:rPr>
            </w:pPr>
            <w:r w:rsidRPr="00CA6859">
              <w:rPr>
                <w:lang w:val="ru-RU"/>
              </w:rPr>
              <w:t>20</w:t>
            </w:r>
          </w:p>
        </w:tc>
        <w:tc>
          <w:tcPr>
            <w:tcW w:w="2642" w:type="dxa"/>
          </w:tcPr>
          <w:p w14:paraId="515E69F7" w14:textId="68849586" w:rsidR="00E7166E" w:rsidRPr="00CA6859" w:rsidRDefault="00E7166E" w:rsidP="000F2D8B">
            <w:pPr>
              <w:rPr>
                <w:lang w:val="ru-RU"/>
              </w:rPr>
            </w:pPr>
            <w:r w:rsidRPr="00CA6859">
              <w:rPr>
                <w:lang w:val="ru-RU"/>
              </w:rPr>
              <w:t xml:space="preserve">Телефон бухгалтера торговой точки. '-', Если неопределенно. </w:t>
            </w:r>
          </w:p>
        </w:tc>
        <w:tc>
          <w:tcPr>
            <w:tcW w:w="1734" w:type="dxa"/>
          </w:tcPr>
          <w:p w14:paraId="2E141647" w14:textId="120E410F" w:rsidR="00E7166E" w:rsidRPr="00CA6859" w:rsidRDefault="00E7166E" w:rsidP="000F2D8B">
            <w:pPr>
              <w:jc w:val="center"/>
              <w:rPr>
                <w:lang w:val="ru-RU"/>
              </w:rPr>
            </w:pPr>
            <w:r w:rsidRPr="00CA6859">
              <w:rPr>
                <w:lang w:val="ru-RU"/>
              </w:rPr>
              <w:t>Да</w:t>
            </w:r>
          </w:p>
        </w:tc>
      </w:tr>
      <w:tr w:rsidR="00E7166E" w:rsidRPr="00CA6859" w14:paraId="64FDA712" w14:textId="77777777" w:rsidTr="00161B45">
        <w:tc>
          <w:tcPr>
            <w:tcW w:w="1402" w:type="dxa"/>
          </w:tcPr>
          <w:p w14:paraId="58B524C0" w14:textId="77777777" w:rsidR="00E7166E" w:rsidRPr="00CA6859" w:rsidRDefault="00E7166E" w:rsidP="000F2D8B">
            <w:pPr>
              <w:rPr>
                <w:lang w:val="ru-RU"/>
              </w:rPr>
            </w:pPr>
          </w:p>
        </w:tc>
        <w:tc>
          <w:tcPr>
            <w:tcW w:w="1800" w:type="dxa"/>
          </w:tcPr>
          <w:p w14:paraId="384FBDC8" w14:textId="77777777" w:rsidR="00E7166E" w:rsidRPr="00CA6859" w:rsidRDefault="00E7166E" w:rsidP="000F2D8B">
            <w:pPr>
              <w:rPr>
                <w:lang w:val="ru-RU"/>
              </w:rPr>
            </w:pPr>
            <w:r w:rsidRPr="00CA6859">
              <w:rPr>
                <w:lang w:val="ru-RU"/>
              </w:rPr>
              <w:t>M_Manager</w:t>
            </w:r>
          </w:p>
        </w:tc>
        <w:tc>
          <w:tcPr>
            <w:tcW w:w="1260" w:type="dxa"/>
          </w:tcPr>
          <w:p w14:paraId="663067F0" w14:textId="77777777" w:rsidR="00E7166E" w:rsidRPr="00CA6859" w:rsidRDefault="00E7166E" w:rsidP="000F2D8B">
            <w:pPr>
              <w:rPr>
                <w:lang w:val="ru-RU"/>
              </w:rPr>
            </w:pPr>
            <w:r w:rsidRPr="00CA6859">
              <w:rPr>
                <w:lang w:val="ru-RU"/>
              </w:rPr>
              <w:t>Character</w:t>
            </w:r>
          </w:p>
        </w:tc>
        <w:tc>
          <w:tcPr>
            <w:tcW w:w="1260" w:type="dxa"/>
          </w:tcPr>
          <w:p w14:paraId="6A104A8F" w14:textId="77777777" w:rsidR="00E7166E" w:rsidRPr="00CA6859" w:rsidRDefault="00E7166E" w:rsidP="000F2D8B">
            <w:pPr>
              <w:jc w:val="center"/>
              <w:rPr>
                <w:lang w:val="ru-RU"/>
              </w:rPr>
            </w:pPr>
            <w:r w:rsidRPr="00CA6859">
              <w:rPr>
                <w:lang w:val="ru-RU"/>
              </w:rPr>
              <w:t>50</w:t>
            </w:r>
          </w:p>
        </w:tc>
        <w:tc>
          <w:tcPr>
            <w:tcW w:w="2642" w:type="dxa"/>
          </w:tcPr>
          <w:p w14:paraId="0E095121" w14:textId="796AD19E" w:rsidR="00E7166E" w:rsidRPr="00CA6859" w:rsidRDefault="00E7166E" w:rsidP="000F2D8B">
            <w:pPr>
              <w:rPr>
                <w:lang w:val="ru-RU"/>
              </w:rPr>
            </w:pPr>
            <w:r w:rsidRPr="00CA6859">
              <w:rPr>
                <w:lang w:val="ru-RU"/>
              </w:rPr>
              <w:t xml:space="preserve">Товаровед торговой точки. '-', Если неопределенно. </w:t>
            </w:r>
          </w:p>
        </w:tc>
        <w:tc>
          <w:tcPr>
            <w:tcW w:w="1734" w:type="dxa"/>
          </w:tcPr>
          <w:p w14:paraId="167A1829" w14:textId="5A9E3E6C" w:rsidR="00E7166E" w:rsidRPr="00CA6859" w:rsidRDefault="00E7166E" w:rsidP="000F2D8B">
            <w:pPr>
              <w:jc w:val="center"/>
              <w:rPr>
                <w:lang w:val="ru-RU"/>
              </w:rPr>
            </w:pPr>
            <w:r w:rsidRPr="00CA6859">
              <w:rPr>
                <w:lang w:val="ru-RU"/>
              </w:rPr>
              <w:t>Да</w:t>
            </w:r>
          </w:p>
        </w:tc>
      </w:tr>
      <w:tr w:rsidR="00E7166E" w:rsidRPr="00CA6859" w14:paraId="23A4521B" w14:textId="77777777" w:rsidTr="00161B45">
        <w:tc>
          <w:tcPr>
            <w:tcW w:w="1402" w:type="dxa"/>
            <w:tcBorders>
              <w:bottom w:val="single" w:sz="4" w:space="0" w:color="auto"/>
            </w:tcBorders>
          </w:tcPr>
          <w:p w14:paraId="71FF56FF" w14:textId="77777777" w:rsidR="00E7166E" w:rsidRPr="00CA6859" w:rsidRDefault="00E7166E" w:rsidP="000F2D8B">
            <w:pPr>
              <w:rPr>
                <w:lang w:val="ru-RU"/>
              </w:rPr>
            </w:pPr>
          </w:p>
        </w:tc>
        <w:tc>
          <w:tcPr>
            <w:tcW w:w="1800" w:type="dxa"/>
            <w:tcBorders>
              <w:bottom w:val="single" w:sz="4" w:space="0" w:color="auto"/>
            </w:tcBorders>
          </w:tcPr>
          <w:p w14:paraId="6BB95F55" w14:textId="77777777" w:rsidR="00E7166E" w:rsidRPr="00CA6859" w:rsidRDefault="00E7166E" w:rsidP="000F2D8B">
            <w:pPr>
              <w:rPr>
                <w:lang w:val="ru-RU"/>
              </w:rPr>
            </w:pPr>
            <w:r w:rsidRPr="00CA6859">
              <w:rPr>
                <w:lang w:val="ru-RU"/>
              </w:rPr>
              <w:t>MM_Phone</w:t>
            </w:r>
          </w:p>
        </w:tc>
        <w:tc>
          <w:tcPr>
            <w:tcW w:w="1260" w:type="dxa"/>
            <w:tcBorders>
              <w:bottom w:val="single" w:sz="4" w:space="0" w:color="auto"/>
            </w:tcBorders>
          </w:tcPr>
          <w:p w14:paraId="418B32E5" w14:textId="77777777" w:rsidR="00E7166E" w:rsidRPr="00CA6859" w:rsidRDefault="00E7166E" w:rsidP="000F2D8B">
            <w:pPr>
              <w:rPr>
                <w:lang w:val="ru-RU"/>
              </w:rPr>
            </w:pPr>
            <w:r w:rsidRPr="00CA6859">
              <w:rPr>
                <w:lang w:val="ru-RU"/>
              </w:rPr>
              <w:t>Character</w:t>
            </w:r>
          </w:p>
        </w:tc>
        <w:tc>
          <w:tcPr>
            <w:tcW w:w="1260" w:type="dxa"/>
            <w:tcBorders>
              <w:bottom w:val="single" w:sz="4" w:space="0" w:color="auto"/>
            </w:tcBorders>
          </w:tcPr>
          <w:p w14:paraId="142C4E24" w14:textId="77777777" w:rsidR="00E7166E" w:rsidRPr="00CA6859" w:rsidRDefault="00E7166E" w:rsidP="000F2D8B">
            <w:pPr>
              <w:jc w:val="center"/>
              <w:rPr>
                <w:lang w:val="ru-RU"/>
              </w:rPr>
            </w:pPr>
            <w:r w:rsidRPr="00CA6859">
              <w:rPr>
                <w:lang w:val="ru-RU"/>
              </w:rPr>
              <w:t>20</w:t>
            </w:r>
          </w:p>
        </w:tc>
        <w:tc>
          <w:tcPr>
            <w:tcW w:w="2642" w:type="dxa"/>
            <w:tcBorders>
              <w:bottom w:val="single" w:sz="4" w:space="0" w:color="auto"/>
            </w:tcBorders>
          </w:tcPr>
          <w:p w14:paraId="02BE717B" w14:textId="0AE24597" w:rsidR="00E7166E" w:rsidRPr="00CA6859" w:rsidRDefault="00E7166E" w:rsidP="000F2D8B">
            <w:pPr>
              <w:rPr>
                <w:lang w:val="ru-RU"/>
              </w:rPr>
            </w:pPr>
            <w:r w:rsidRPr="00CA6859">
              <w:rPr>
                <w:lang w:val="ru-RU"/>
              </w:rPr>
              <w:t xml:space="preserve">Телефон товароведа. '-', Если неопределенно. </w:t>
            </w:r>
          </w:p>
        </w:tc>
        <w:tc>
          <w:tcPr>
            <w:tcW w:w="1734" w:type="dxa"/>
            <w:tcBorders>
              <w:bottom w:val="single" w:sz="4" w:space="0" w:color="auto"/>
            </w:tcBorders>
          </w:tcPr>
          <w:p w14:paraId="5F142A36" w14:textId="0DC8A0FF" w:rsidR="00E7166E" w:rsidRPr="00CA6859" w:rsidRDefault="00E7166E" w:rsidP="000F2D8B">
            <w:pPr>
              <w:jc w:val="center"/>
              <w:rPr>
                <w:lang w:val="ru-RU"/>
              </w:rPr>
            </w:pPr>
            <w:r w:rsidRPr="00CA6859">
              <w:rPr>
                <w:lang w:val="ru-RU"/>
              </w:rPr>
              <w:t>Да</w:t>
            </w:r>
          </w:p>
        </w:tc>
      </w:tr>
      <w:tr w:rsidR="00E7166E" w:rsidRPr="00CA6859" w14:paraId="79A45D8A" w14:textId="77777777" w:rsidTr="00161B45">
        <w:tc>
          <w:tcPr>
            <w:tcW w:w="1402" w:type="dxa"/>
          </w:tcPr>
          <w:p w14:paraId="71EEA348" w14:textId="77777777" w:rsidR="00E7166E" w:rsidRPr="00CA6859" w:rsidRDefault="00E7166E" w:rsidP="000F2D8B">
            <w:pPr>
              <w:rPr>
                <w:lang w:val="ru-RU"/>
              </w:rPr>
            </w:pPr>
          </w:p>
        </w:tc>
        <w:tc>
          <w:tcPr>
            <w:tcW w:w="1800" w:type="dxa"/>
          </w:tcPr>
          <w:p w14:paraId="6AFAFA50" w14:textId="77777777" w:rsidR="00E7166E" w:rsidRPr="00CA6859" w:rsidRDefault="00E7166E" w:rsidP="000F2D8B">
            <w:pPr>
              <w:rPr>
                <w:lang w:val="ru-RU"/>
              </w:rPr>
            </w:pPr>
            <w:r w:rsidRPr="00CA6859">
              <w:rPr>
                <w:lang w:val="ru-RU"/>
              </w:rPr>
              <w:t>P_Manager</w:t>
            </w:r>
          </w:p>
        </w:tc>
        <w:tc>
          <w:tcPr>
            <w:tcW w:w="1260" w:type="dxa"/>
          </w:tcPr>
          <w:p w14:paraId="3961C453" w14:textId="77777777" w:rsidR="00E7166E" w:rsidRPr="00CA6859" w:rsidRDefault="00E7166E" w:rsidP="000F2D8B">
            <w:pPr>
              <w:rPr>
                <w:lang w:val="ru-RU"/>
              </w:rPr>
            </w:pPr>
            <w:r w:rsidRPr="00CA6859">
              <w:rPr>
                <w:lang w:val="ru-RU"/>
              </w:rPr>
              <w:t>Character</w:t>
            </w:r>
          </w:p>
        </w:tc>
        <w:tc>
          <w:tcPr>
            <w:tcW w:w="1260" w:type="dxa"/>
          </w:tcPr>
          <w:p w14:paraId="76B58854" w14:textId="77777777" w:rsidR="00E7166E" w:rsidRPr="00CA6859" w:rsidRDefault="00E7166E" w:rsidP="000F2D8B">
            <w:pPr>
              <w:jc w:val="center"/>
              <w:rPr>
                <w:lang w:val="ru-RU"/>
              </w:rPr>
            </w:pPr>
            <w:r w:rsidRPr="00CA6859">
              <w:rPr>
                <w:lang w:val="ru-RU"/>
              </w:rPr>
              <w:t>50</w:t>
            </w:r>
          </w:p>
        </w:tc>
        <w:tc>
          <w:tcPr>
            <w:tcW w:w="2642" w:type="dxa"/>
          </w:tcPr>
          <w:p w14:paraId="2D3BF91A" w14:textId="49C0D6E3" w:rsidR="00E7166E" w:rsidRPr="00CA6859" w:rsidRDefault="00E7166E" w:rsidP="000F2D8B">
            <w:pPr>
              <w:rPr>
                <w:lang w:val="ru-RU"/>
              </w:rPr>
            </w:pPr>
            <w:r w:rsidRPr="00CA6859">
              <w:rPr>
                <w:lang w:val="ru-RU"/>
              </w:rPr>
              <w:t xml:space="preserve">Экспедитор торговой точки. '-', Если неопределенно. </w:t>
            </w:r>
          </w:p>
        </w:tc>
        <w:tc>
          <w:tcPr>
            <w:tcW w:w="1734" w:type="dxa"/>
          </w:tcPr>
          <w:p w14:paraId="70D01436" w14:textId="5C5667AE" w:rsidR="00E7166E" w:rsidRPr="00CA6859" w:rsidRDefault="00E7166E" w:rsidP="000F2D8B">
            <w:pPr>
              <w:jc w:val="center"/>
              <w:rPr>
                <w:lang w:val="ru-RU"/>
              </w:rPr>
            </w:pPr>
            <w:r w:rsidRPr="00CA6859">
              <w:rPr>
                <w:lang w:val="ru-RU"/>
              </w:rPr>
              <w:t>Да</w:t>
            </w:r>
          </w:p>
        </w:tc>
      </w:tr>
      <w:tr w:rsidR="00E7166E" w:rsidRPr="00CA6859" w14:paraId="14B9D028" w14:textId="77777777" w:rsidTr="00161B45">
        <w:trPr>
          <w:trHeight w:val="268"/>
        </w:trPr>
        <w:tc>
          <w:tcPr>
            <w:tcW w:w="1402" w:type="dxa"/>
            <w:tcBorders>
              <w:top w:val="single" w:sz="4" w:space="0" w:color="auto"/>
            </w:tcBorders>
          </w:tcPr>
          <w:p w14:paraId="31A57623" w14:textId="77777777" w:rsidR="00E7166E" w:rsidRPr="00CA6859" w:rsidRDefault="00E7166E" w:rsidP="000F2D8B">
            <w:pPr>
              <w:rPr>
                <w:lang w:val="ru-RU"/>
              </w:rPr>
            </w:pPr>
          </w:p>
        </w:tc>
        <w:tc>
          <w:tcPr>
            <w:tcW w:w="1800" w:type="dxa"/>
            <w:tcBorders>
              <w:top w:val="single" w:sz="4" w:space="0" w:color="auto"/>
            </w:tcBorders>
          </w:tcPr>
          <w:p w14:paraId="33B1F20F" w14:textId="77777777" w:rsidR="00E7166E" w:rsidRPr="00CA6859" w:rsidRDefault="00E7166E" w:rsidP="000F2D8B">
            <w:pPr>
              <w:rPr>
                <w:lang w:val="ru-RU"/>
              </w:rPr>
            </w:pPr>
            <w:r w:rsidRPr="00CA6859">
              <w:rPr>
                <w:lang w:val="ru-RU"/>
              </w:rPr>
              <w:t>Open_Time</w:t>
            </w:r>
          </w:p>
        </w:tc>
        <w:tc>
          <w:tcPr>
            <w:tcW w:w="1260" w:type="dxa"/>
            <w:tcBorders>
              <w:top w:val="single" w:sz="4" w:space="0" w:color="auto"/>
            </w:tcBorders>
          </w:tcPr>
          <w:p w14:paraId="4C9FFF04" w14:textId="77777777" w:rsidR="00E7166E" w:rsidRPr="00CA6859" w:rsidRDefault="00E7166E" w:rsidP="000F2D8B">
            <w:pPr>
              <w:rPr>
                <w:lang w:val="ru-RU"/>
              </w:rPr>
            </w:pPr>
            <w:r w:rsidRPr="00CA6859">
              <w:rPr>
                <w:lang w:val="ru-RU"/>
              </w:rPr>
              <w:t>Character</w:t>
            </w:r>
          </w:p>
        </w:tc>
        <w:tc>
          <w:tcPr>
            <w:tcW w:w="1260" w:type="dxa"/>
            <w:tcBorders>
              <w:top w:val="single" w:sz="4" w:space="0" w:color="auto"/>
            </w:tcBorders>
          </w:tcPr>
          <w:p w14:paraId="310726ED" w14:textId="77777777" w:rsidR="00E7166E" w:rsidRPr="00CA6859" w:rsidRDefault="00E7166E" w:rsidP="000F2D8B">
            <w:pPr>
              <w:jc w:val="center"/>
              <w:rPr>
                <w:lang w:val="ru-RU"/>
              </w:rPr>
            </w:pPr>
            <w:r w:rsidRPr="00CA6859">
              <w:rPr>
                <w:lang w:val="ru-RU"/>
              </w:rPr>
              <w:t>5</w:t>
            </w:r>
          </w:p>
        </w:tc>
        <w:tc>
          <w:tcPr>
            <w:tcW w:w="2642" w:type="dxa"/>
            <w:tcBorders>
              <w:top w:val="single" w:sz="4" w:space="0" w:color="auto"/>
            </w:tcBorders>
          </w:tcPr>
          <w:p w14:paraId="7A6D3034" w14:textId="1CA58786" w:rsidR="00E7166E" w:rsidRPr="00CA6859" w:rsidRDefault="00E7166E" w:rsidP="000F2D8B">
            <w:pPr>
              <w:rPr>
                <w:lang w:val="ru-RU"/>
              </w:rPr>
            </w:pPr>
            <w:r w:rsidRPr="00CA6859">
              <w:rPr>
                <w:lang w:val="ru-RU"/>
              </w:rPr>
              <w:t xml:space="preserve">Время открытия торговой точки в формате 'hh: mm </w:t>
            </w:r>
            <w:r w:rsidR="00560730">
              <w:rPr>
                <w:lang w:val="ru-RU"/>
              </w:rPr>
              <w:t>«</w:t>
            </w:r>
            <w:r w:rsidRPr="00CA6859">
              <w:rPr>
                <w:lang w:val="ru-RU"/>
              </w:rPr>
              <w:t xml:space="preserve">. По умолчанию '00: 00 '. </w:t>
            </w:r>
          </w:p>
        </w:tc>
        <w:tc>
          <w:tcPr>
            <w:tcW w:w="1734" w:type="dxa"/>
            <w:tcBorders>
              <w:top w:val="single" w:sz="4" w:space="0" w:color="auto"/>
            </w:tcBorders>
          </w:tcPr>
          <w:p w14:paraId="49DF407D" w14:textId="63930D43" w:rsidR="00E7166E" w:rsidRPr="00CA6859" w:rsidRDefault="00E7166E" w:rsidP="000F2D8B">
            <w:pPr>
              <w:jc w:val="center"/>
              <w:rPr>
                <w:lang w:val="ru-RU"/>
              </w:rPr>
            </w:pPr>
            <w:r w:rsidRPr="00CA6859">
              <w:rPr>
                <w:lang w:val="ru-RU"/>
              </w:rPr>
              <w:t>Да</w:t>
            </w:r>
          </w:p>
        </w:tc>
      </w:tr>
      <w:tr w:rsidR="00E7166E" w:rsidRPr="00CA6859" w14:paraId="55D37CF5" w14:textId="77777777" w:rsidTr="00161B45">
        <w:trPr>
          <w:trHeight w:val="268"/>
        </w:trPr>
        <w:tc>
          <w:tcPr>
            <w:tcW w:w="1402" w:type="dxa"/>
          </w:tcPr>
          <w:p w14:paraId="377352B8" w14:textId="77777777" w:rsidR="00E7166E" w:rsidRPr="00CA6859" w:rsidRDefault="00E7166E" w:rsidP="000F2D8B">
            <w:pPr>
              <w:rPr>
                <w:lang w:val="ru-RU"/>
              </w:rPr>
            </w:pPr>
          </w:p>
        </w:tc>
        <w:tc>
          <w:tcPr>
            <w:tcW w:w="1800" w:type="dxa"/>
          </w:tcPr>
          <w:p w14:paraId="5E391B8F" w14:textId="77777777" w:rsidR="00E7166E" w:rsidRPr="00CA6859" w:rsidRDefault="00E7166E" w:rsidP="000F2D8B">
            <w:pPr>
              <w:rPr>
                <w:lang w:val="ru-RU"/>
              </w:rPr>
            </w:pPr>
            <w:r w:rsidRPr="00CA6859">
              <w:rPr>
                <w:lang w:val="ru-RU"/>
              </w:rPr>
              <w:t>Close_Time</w:t>
            </w:r>
          </w:p>
        </w:tc>
        <w:tc>
          <w:tcPr>
            <w:tcW w:w="1260" w:type="dxa"/>
          </w:tcPr>
          <w:p w14:paraId="4FE31810" w14:textId="77777777" w:rsidR="00E7166E" w:rsidRPr="00CA6859" w:rsidRDefault="00E7166E" w:rsidP="000F2D8B">
            <w:pPr>
              <w:rPr>
                <w:lang w:val="ru-RU"/>
              </w:rPr>
            </w:pPr>
            <w:r w:rsidRPr="00CA6859">
              <w:rPr>
                <w:lang w:val="ru-RU"/>
              </w:rPr>
              <w:t>Character</w:t>
            </w:r>
          </w:p>
        </w:tc>
        <w:tc>
          <w:tcPr>
            <w:tcW w:w="1260" w:type="dxa"/>
          </w:tcPr>
          <w:p w14:paraId="561EF2DB" w14:textId="77777777" w:rsidR="00E7166E" w:rsidRPr="00CA6859" w:rsidRDefault="00E7166E" w:rsidP="000F2D8B">
            <w:pPr>
              <w:jc w:val="center"/>
              <w:rPr>
                <w:lang w:val="ru-RU"/>
              </w:rPr>
            </w:pPr>
            <w:r w:rsidRPr="00CA6859">
              <w:rPr>
                <w:lang w:val="ru-RU"/>
              </w:rPr>
              <w:t>5</w:t>
            </w:r>
          </w:p>
        </w:tc>
        <w:tc>
          <w:tcPr>
            <w:tcW w:w="2642" w:type="dxa"/>
          </w:tcPr>
          <w:p w14:paraId="7C579B9D" w14:textId="154CD46F" w:rsidR="00E7166E" w:rsidRPr="00CA6859" w:rsidRDefault="00E7166E" w:rsidP="000F2D8B">
            <w:pPr>
              <w:rPr>
                <w:lang w:val="ru-RU"/>
              </w:rPr>
            </w:pPr>
            <w:r w:rsidRPr="00CA6859">
              <w:rPr>
                <w:lang w:val="ru-RU"/>
              </w:rPr>
              <w:t xml:space="preserve">Время закрытия торговой точки в формате 'hh: mm </w:t>
            </w:r>
            <w:r w:rsidR="00560730">
              <w:rPr>
                <w:lang w:val="ru-RU"/>
              </w:rPr>
              <w:t>«</w:t>
            </w:r>
            <w:r w:rsidRPr="00CA6859">
              <w:rPr>
                <w:lang w:val="ru-RU"/>
              </w:rPr>
              <w:t xml:space="preserve">. По умолчанию '00: 00 '. </w:t>
            </w:r>
          </w:p>
        </w:tc>
        <w:tc>
          <w:tcPr>
            <w:tcW w:w="1734" w:type="dxa"/>
          </w:tcPr>
          <w:p w14:paraId="47F9D0FE" w14:textId="4CB7A373" w:rsidR="00E7166E" w:rsidRPr="00CA6859" w:rsidRDefault="00E7166E" w:rsidP="000F2D8B">
            <w:pPr>
              <w:jc w:val="center"/>
              <w:rPr>
                <w:lang w:val="ru-RU"/>
              </w:rPr>
            </w:pPr>
            <w:r w:rsidRPr="00CA6859">
              <w:rPr>
                <w:lang w:val="ru-RU"/>
              </w:rPr>
              <w:t>Да</w:t>
            </w:r>
          </w:p>
        </w:tc>
      </w:tr>
      <w:tr w:rsidR="00E7166E" w:rsidRPr="00CA6859" w14:paraId="7ECBCFDC" w14:textId="77777777" w:rsidTr="00161B45">
        <w:tc>
          <w:tcPr>
            <w:tcW w:w="1402" w:type="dxa"/>
          </w:tcPr>
          <w:p w14:paraId="2D6DB74B" w14:textId="77777777" w:rsidR="00E7166E" w:rsidRPr="00CA6859" w:rsidRDefault="00E7166E" w:rsidP="000F2D8B">
            <w:pPr>
              <w:rPr>
                <w:lang w:val="ru-RU"/>
              </w:rPr>
            </w:pPr>
          </w:p>
        </w:tc>
        <w:tc>
          <w:tcPr>
            <w:tcW w:w="1800" w:type="dxa"/>
          </w:tcPr>
          <w:p w14:paraId="651D8E7D" w14:textId="77777777" w:rsidR="00E7166E" w:rsidRPr="00CA6859" w:rsidRDefault="00E7166E" w:rsidP="000F2D8B">
            <w:pPr>
              <w:rPr>
                <w:lang w:val="ru-RU"/>
              </w:rPr>
            </w:pPr>
            <w:r w:rsidRPr="00CA6859">
              <w:rPr>
                <w:lang w:val="ru-RU"/>
              </w:rPr>
              <w:t>Break_From</w:t>
            </w:r>
          </w:p>
        </w:tc>
        <w:tc>
          <w:tcPr>
            <w:tcW w:w="1260" w:type="dxa"/>
          </w:tcPr>
          <w:p w14:paraId="39F02DDF" w14:textId="77777777" w:rsidR="00E7166E" w:rsidRPr="00CA6859" w:rsidRDefault="00E7166E" w:rsidP="000F2D8B">
            <w:pPr>
              <w:rPr>
                <w:lang w:val="ru-RU"/>
              </w:rPr>
            </w:pPr>
            <w:r w:rsidRPr="00CA6859">
              <w:rPr>
                <w:lang w:val="ru-RU"/>
              </w:rPr>
              <w:t>Character</w:t>
            </w:r>
          </w:p>
        </w:tc>
        <w:tc>
          <w:tcPr>
            <w:tcW w:w="1260" w:type="dxa"/>
          </w:tcPr>
          <w:p w14:paraId="4E1CA365" w14:textId="77777777" w:rsidR="00E7166E" w:rsidRPr="00CA6859" w:rsidRDefault="00E7166E" w:rsidP="000F2D8B">
            <w:pPr>
              <w:jc w:val="center"/>
              <w:rPr>
                <w:lang w:val="ru-RU"/>
              </w:rPr>
            </w:pPr>
            <w:r w:rsidRPr="00CA6859">
              <w:rPr>
                <w:lang w:val="ru-RU"/>
              </w:rPr>
              <w:t>5</w:t>
            </w:r>
          </w:p>
        </w:tc>
        <w:tc>
          <w:tcPr>
            <w:tcW w:w="2642" w:type="dxa"/>
          </w:tcPr>
          <w:p w14:paraId="3BB53C4C" w14:textId="3F7E5501" w:rsidR="00E7166E" w:rsidRPr="00CA6859" w:rsidRDefault="00E7166E" w:rsidP="000F2D8B">
            <w:pPr>
              <w:rPr>
                <w:lang w:val="ru-RU"/>
              </w:rPr>
            </w:pPr>
            <w:r w:rsidRPr="00CA6859">
              <w:rPr>
                <w:lang w:val="ru-RU"/>
              </w:rPr>
              <w:t xml:space="preserve">Время начала перерыва в формате 'hh: mm </w:t>
            </w:r>
            <w:r w:rsidR="00560730">
              <w:rPr>
                <w:lang w:val="ru-RU"/>
              </w:rPr>
              <w:t>«</w:t>
            </w:r>
            <w:r w:rsidRPr="00CA6859">
              <w:rPr>
                <w:lang w:val="ru-RU"/>
              </w:rPr>
              <w:t>. По умолчанию '00: 00 '.</w:t>
            </w:r>
          </w:p>
        </w:tc>
        <w:tc>
          <w:tcPr>
            <w:tcW w:w="1734" w:type="dxa"/>
          </w:tcPr>
          <w:p w14:paraId="32D70AF3" w14:textId="24EDEB50" w:rsidR="00E7166E" w:rsidRPr="00CA6859" w:rsidRDefault="00E7166E" w:rsidP="000F2D8B">
            <w:pPr>
              <w:jc w:val="center"/>
              <w:rPr>
                <w:lang w:val="ru-RU"/>
              </w:rPr>
            </w:pPr>
            <w:r w:rsidRPr="00CA6859">
              <w:rPr>
                <w:lang w:val="ru-RU"/>
              </w:rPr>
              <w:t>Да</w:t>
            </w:r>
          </w:p>
        </w:tc>
      </w:tr>
      <w:tr w:rsidR="00E7166E" w:rsidRPr="00CA6859" w14:paraId="4384CC21" w14:textId="77777777" w:rsidTr="00161B45">
        <w:tc>
          <w:tcPr>
            <w:tcW w:w="1402" w:type="dxa"/>
          </w:tcPr>
          <w:p w14:paraId="6BF224FA" w14:textId="77777777" w:rsidR="00E7166E" w:rsidRPr="00CA6859" w:rsidRDefault="00E7166E" w:rsidP="000F2D8B">
            <w:pPr>
              <w:rPr>
                <w:lang w:val="ru-RU"/>
              </w:rPr>
            </w:pPr>
          </w:p>
        </w:tc>
        <w:tc>
          <w:tcPr>
            <w:tcW w:w="1800" w:type="dxa"/>
          </w:tcPr>
          <w:p w14:paraId="438186FA" w14:textId="77777777" w:rsidR="00E7166E" w:rsidRPr="00CA6859" w:rsidRDefault="00E7166E" w:rsidP="000F2D8B">
            <w:pPr>
              <w:rPr>
                <w:lang w:val="ru-RU"/>
              </w:rPr>
            </w:pPr>
            <w:r w:rsidRPr="00CA6859">
              <w:rPr>
                <w:lang w:val="ru-RU"/>
              </w:rPr>
              <w:t>Break_To</w:t>
            </w:r>
          </w:p>
        </w:tc>
        <w:tc>
          <w:tcPr>
            <w:tcW w:w="1260" w:type="dxa"/>
          </w:tcPr>
          <w:p w14:paraId="5B23FDE9" w14:textId="77777777" w:rsidR="00E7166E" w:rsidRPr="00CA6859" w:rsidRDefault="00E7166E" w:rsidP="000F2D8B">
            <w:pPr>
              <w:rPr>
                <w:lang w:val="ru-RU"/>
              </w:rPr>
            </w:pPr>
            <w:r w:rsidRPr="00CA6859">
              <w:rPr>
                <w:lang w:val="ru-RU"/>
              </w:rPr>
              <w:t>Character</w:t>
            </w:r>
          </w:p>
        </w:tc>
        <w:tc>
          <w:tcPr>
            <w:tcW w:w="1260" w:type="dxa"/>
          </w:tcPr>
          <w:p w14:paraId="0ED0AC5D" w14:textId="77777777" w:rsidR="00E7166E" w:rsidRPr="00CA6859" w:rsidRDefault="00E7166E" w:rsidP="000F2D8B">
            <w:pPr>
              <w:jc w:val="center"/>
              <w:rPr>
                <w:lang w:val="ru-RU"/>
              </w:rPr>
            </w:pPr>
            <w:r w:rsidRPr="00CA6859">
              <w:rPr>
                <w:lang w:val="ru-RU"/>
              </w:rPr>
              <w:t>5</w:t>
            </w:r>
          </w:p>
        </w:tc>
        <w:tc>
          <w:tcPr>
            <w:tcW w:w="2642" w:type="dxa"/>
          </w:tcPr>
          <w:p w14:paraId="767121A8" w14:textId="6C8FE76B" w:rsidR="00E7166E" w:rsidRPr="00CA6859" w:rsidRDefault="00E7166E" w:rsidP="000F2D8B">
            <w:pPr>
              <w:rPr>
                <w:lang w:val="ru-RU"/>
              </w:rPr>
            </w:pPr>
            <w:r w:rsidRPr="00CA6859">
              <w:rPr>
                <w:lang w:val="ru-RU"/>
              </w:rPr>
              <w:t xml:space="preserve">Время окончания перерыва в формате 'hh: mm </w:t>
            </w:r>
            <w:r w:rsidR="00560730">
              <w:rPr>
                <w:lang w:val="ru-RU"/>
              </w:rPr>
              <w:t>«</w:t>
            </w:r>
            <w:r w:rsidRPr="00CA6859">
              <w:rPr>
                <w:lang w:val="ru-RU"/>
              </w:rPr>
              <w:t>. По умолчанию '00: 00 '.</w:t>
            </w:r>
          </w:p>
        </w:tc>
        <w:tc>
          <w:tcPr>
            <w:tcW w:w="1734" w:type="dxa"/>
          </w:tcPr>
          <w:p w14:paraId="6D251ADF" w14:textId="1AF58B3C" w:rsidR="00E7166E" w:rsidRPr="00CA6859" w:rsidRDefault="00E7166E" w:rsidP="000F2D8B">
            <w:pPr>
              <w:jc w:val="center"/>
              <w:rPr>
                <w:lang w:val="ru-RU"/>
              </w:rPr>
            </w:pPr>
            <w:r w:rsidRPr="00CA6859">
              <w:rPr>
                <w:lang w:val="ru-RU"/>
              </w:rPr>
              <w:t>Да</w:t>
            </w:r>
          </w:p>
        </w:tc>
      </w:tr>
      <w:tr w:rsidR="00E7166E" w:rsidRPr="00CA6859" w14:paraId="6FB9099A" w14:textId="77777777" w:rsidTr="00161B45">
        <w:tc>
          <w:tcPr>
            <w:tcW w:w="1402" w:type="dxa"/>
            <w:tcBorders>
              <w:bottom w:val="single" w:sz="4" w:space="0" w:color="auto"/>
            </w:tcBorders>
          </w:tcPr>
          <w:p w14:paraId="5897F636" w14:textId="77777777" w:rsidR="00E7166E" w:rsidRPr="00CA6859" w:rsidRDefault="00E7166E" w:rsidP="000F2D8B">
            <w:pPr>
              <w:rPr>
                <w:lang w:val="ru-RU"/>
              </w:rPr>
            </w:pPr>
          </w:p>
        </w:tc>
        <w:tc>
          <w:tcPr>
            <w:tcW w:w="1800" w:type="dxa"/>
            <w:tcBorders>
              <w:bottom w:val="single" w:sz="4" w:space="0" w:color="auto"/>
            </w:tcBorders>
          </w:tcPr>
          <w:p w14:paraId="58CD68DB" w14:textId="77777777" w:rsidR="00E7166E" w:rsidRPr="00CA6859" w:rsidRDefault="00E7166E" w:rsidP="000F2D8B">
            <w:pPr>
              <w:rPr>
                <w:lang w:val="ru-RU"/>
              </w:rPr>
            </w:pPr>
            <w:r w:rsidRPr="00CA6859">
              <w:rPr>
                <w:lang w:val="ru-RU"/>
              </w:rPr>
              <w:t>ZKPO</w:t>
            </w:r>
          </w:p>
        </w:tc>
        <w:tc>
          <w:tcPr>
            <w:tcW w:w="1260" w:type="dxa"/>
            <w:tcBorders>
              <w:bottom w:val="single" w:sz="4" w:space="0" w:color="auto"/>
            </w:tcBorders>
          </w:tcPr>
          <w:p w14:paraId="5B3C8155" w14:textId="77777777" w:rsidR="00E7166E" w:rsidRPr="00CA6859" w:rsidRDefault="00E7166E" w:rsidP="000F2D8B">
            <w:pPr>
              <w:rPr>
                <w:lang w:val="ru-RU"/>
              </w:rPr>
            </w:pPr>
            <w:r w:rsidRPr="00CA6859">
              <w:rPr>
                <w:lang w:val="ru-RU"/>
              </w:rPr>
              <w:t>Character</w:t>
            </w:r>
          </w:p>
        </w:tc>
        <w:tc>
          <w:tcPr>
            <w:tcW w:w="1260" w:type="dxa"/>
            <w:tcBorders>
              <w:bottom w:val="single" w:sz="4" w:space="0" w:color="auto"/>
            </w:tcBorders>
          </w:tcPr>
          <w:p w14:paraId="3B3A89AC" w14:textId="77777777" w:rsidR="00E7166E" w:rsidRPr="00CA6859" w:rsidRDefault="00E7166E" w:rsidP="000F2D8B">
            <w:pPr>
              <w:jc w:val="center"/>
              <w:rPr>
                <w:lang w:val="ru-RU"/>
              </w:rPr>
            </w:pPr>
            <w:r w:rsidRPr="00CA6859">
              <w:rPr>
                <w:lang w:val="ru-RU"/>
              </w:rPr>
              <w:t>20</w:t>
            </w:r>
          </w:p>
        </w:tc>
        <w:tc>
          <w:tcPr>
            <w:tcW w:w="2642" w:type="dxa"/>
            <w:tcBorders>
              <w:bottom w:val="single" w:sz="4" w:space="0" w:color="auto"/>
            </w:tcBorders>
          </w:tcPr>
          <w:p w14:paraId="4FC0659F" w14:textId="7E67546D" w:rsidR="00E7166E" w:rsidRPr="00CA6859" w:rsidRDefault="00E7166E" w:rsidP="000F2D8B">
            <w:pPr>
              <w:rPr>
                <w:lang w:val="ru-RU"/>
              </w:rPr>
            </w:pPr>
            <w:r w:rsidRPr="00CA6859">
              <w:rPr>
                <w:lang w:val="ru-RU"/>
              </w:rPr>
              <w:t xml:space="preserve">ОКПО. '-', Если неопределенно. </w:t>
            </w:r>
          </w:p>
        </w:tc>
        <w:tc>
          <w:tcPr>
            <w:tcW w:w="1734" w:type="dxa"/>
            <w:tcBorders>
              <w:bottom w:val="single" w:sz="4" w:space="0" w:color="auto"/>
            </w:tcBorders>
          </w:tcPr>
          <w:p w14:paraId="2307724F" w14:textId="52543757" w:rsidR="00E7166E" w:rsidRPr="00CA6859" w:rsidRDefault="00E7166E" w:rsidP="000F2D8B">
            <w:pPr>
              <w:jc w:val="center"/>
              <w:rPr>
                <w:lang w:val="ru-RU"/>
              </w:rPr>
            </w:pPr>
            <w:r w:rsidRPr="00CA6859">
              <w:rPr>
                <w:lang w:val="ru-RU"/>
              </w:rPr>
              <w:t>Да</w:t>
            </w:r>
          </w:p>
        </w:tc>
      </w:tr>
      <w:tr w:rsidR="00E7166E" w:rsidRPr="00CA6859" w14:paraId="3E79481B" w14:textId="77777777" w:rsidTr="00161B45">
        <w:tc>
          <w:tcPr>
            <w:tcW w:w="1402" w:type="dxa"/>
          </w:tcPr>
          <w:p w14:paraId="28B24F09" w14:textId="77777777" w:rsidR="00E7166E" w:rsidRPr="00CA6859" w:rsidRDefault="00E7166E" w:rsidP="000F2D8B">
            <w:pPr>
              <w:rPr>
                <w:lang w:val="ru-RU"/>
              </w:rPr>
            </w:pPr>
          </w:p>
        </w:tc>
        <w:tc>
          <w:tcPr>
            <w:tcW w:w="1800" w:type="dxa"/>
          </w:tcPr>
          <w:p w14:paraId="5B8EC9EF" w14:textId="77777777" w:rsidR="00E7166E" w:rsidRPr="00CA6859" w:rsidRDefault="00E7166E" w:rsidP="000F2D8B">
            <w:pPr>
              <w:rPr>
                <w:lang w:val="ru-RU"/>
              </w:rPr>
            </w:pPr>
            <w:r w:rsidRPr="00CA6859">
              <w:rPr>
                <w:lang w:val="ru-RU"/>
              </w:rPr>
              <w:t>IPN</w:t>
            </w:r>
          </w:p>
        </w:tc>
        <w:tc>
          <w:tcPr>
            <w:tcW w:w="1260" w:type="dxa"/>
          </w:tcPr>
          <w:p w14:paraId="0FE5C279" w14:textId="77777777" w:rsidR="00E7166E" w:rsidRPr="00CA6859" w:rsidRDefault="00E7166E" w:rsidP="000F2D8B">
            <w:pPr>
              <w:rPr>
                <w:lang w:val="ru-RU"/>
              </w:rPr>
            </w:pPr>
            <w:r w:rsidRPr="00CA6859">
              <w:rPr>
                <w:lang w:val="ru-RU"/>
              </w:rPr>
              <w:t>Character</w:t>
            </w:r>
          </w:p>
        </w:tc>
        <w:tc>
          <w:tcPr>
            <w:tcW w:w="1260" w:type="dxa"/>
          </w:tcPr>
          <w:p w14:paraId="7C625DF7" w14:textId="77777777" w:rsidR="00E7166E" w:rsidRPr="00CA6859" w:rsidRDefault="00E7166E" w:rsidP="000F2D8B">
            <w:pPr>
              <w:jc w:val="center"/>
              <w:rPr>
                <w:lang w:val="ru-RU"/>
              </w:rPr>
            </w:pPr>
            <w:r w:rsidRPr="00CA6859">
              <w:rPr>
                <w:lang w:val="ru-RU"/>
              </w:rPr>
              <w:t>20</w:t>
            </w:r>
          </w:p>
        </w:tc>
        <w:tc>
          <w:tcPr>
            <w:tcW w:w="2642" w:type="dxa"/>
          </w:tcPr>
          <w:p w14:paraId="64BBCDE8" w14:textId="022C2F85" w:rsidR="00E7166E" w:rsidRPr="00CA6859" w:rsidRDefault="00E7166E" w:rsidP="000F2D8B">
            <w:pPr>
              <w:rPr>
                <w:lang w:val="ru-RU"/>
              </w:rPr>
            </w:pPr>
            <w:r w:rsidRPr="00CA6859">
              <w:rPr>
                <w:lang w:val="ru-RU"/>
              </w:rPr>
              <w:t xml:space="preserve">ИНН. '-', Если неопределенно. </w:t>
            </w:r>
          </w:p>
        </w:tc>
        <w:tc>
          <w:tcPr>
            <w:tcW w:w="1734" w:type="dxa"/>
          </w:tcPr>
          <w:p w14:paraId="13D71CD1" w14:textId="2810A923" w:rsidR="00E7166E" w:rsidRPr="00CA6859" w:rsidRDefault="00E7166E" w:rsidP="000F2D8B">
            <w:pPr>
              <w:jc w:val="center"/>
              <w:rPr>
                <w:lang w:val="ru-RU"/>
              </w:rPr>
            </w:pPr>
            <w:r w:rsidRPr="00CA6859">
              <w:rPr>
                <w:lang w:val="ru-RU"/>
              </w:rPr>
              <w:t>Да</w:t>
            </w:r>
          </w:p>
        </w:tc>
      </w:tr>
      <w:tr w:rsidR="00E7166E" w:rsidRPr="00CA6859" w14:paraId="6A2DAF8E" w14:textId="77777777" w:rsidTr="00161B45">
        <w:trPr>
          <w:trHeight w:val="268"/>
        </w:trPr>
        <w:tc>
          <w:tcPr>
            <w:tcW w:w="1402" w:type="dxa"/>
            <w:tcBorders>
              <w:top w:val="single" w:sz="4" w:space="0" w:color="auto"/>
            </w:tcBorders>
          </w:tcPr>
          <w:p w14:paraId="4DD006E7" w14:textId="77777777" w:rsidR="00E7166E" w:rsidRPr="00CA6859" w:rsidRDefault="00E7166E" w:rsidP="000F2D8B">
            <w:pPr>
              <w:rPr>
                <w:lang w:val="ru-RU"/>
              </w:rPr>
            </w:pPr>
          </w:p>
        </w:tc>
        <w:tc>
          <w:tcPr>
            <w:tcW w:w="1800" w:type="dxa"/>
            <w:tcBorders>
              <w:top w:val="single" w:sz="4" w:space="0" w:color="auto"/>
            </w:tcBorders>
          </w:tcPr>
          <w:p w14:paraId="40A5B69E" w14:textId="77777777" w:rsidR="00E7166E" w:rsidRPr="00CA6859" w:rsidRDefault="00E7166E" w:rsidP="000F2D8B">
            <w:pPr>
              <w:rPr>
                <w:lang w:val="ru-RU"/>
              </w:rPr>
            </w:pPr>
            <w:r w:rsidRPr="00CA6859">
              <w:rPr>
                <w:lang w:val="ru-RU"/>
              </w:rPr>
              <w:t>VATN</w:t>
            </w:r>
          </w:p>
        </w:tc>
        <w:tc>
          <w:tcPr>
            <w:tcW w:w="1260" w:type="dxa"/>
            <w:tcBorders>
              <w:top w:val="single" w:sz="4" w:space="0" w:color="auto"/>
            </w:tcBorders>
          </w:tcPr>
          <w:p w14:paraId="305B980D" w14:textId="77777777" w:rsidR="00E7166E" w:rsidRPr="00CA6859" w:rsidRDefault="00E7166E" w:rsidP="000F2D8B">
            <w:pPr>
              <w:rPr>
                <w:lang w:val="ru-RU"/>
              </w:rPr>
            </w:pPr>
            <w:r w:rsidRPr="00CA6859">
              <w:rPr>
                <w:lang w:val="ru-RU"/>
              </w:rPr>
              <w:t>Character</w:t>
            </w:r>
          </w:p>
        </w:tc>
        <w:tc>
          <w:tcPr>
            <w:tcW w:w="1260" w:type="dxa"/>
            <w:tcBorders>
              <w:top w:val="single" w:sz="4" w:space="0" w:color="auto"/>
            </w:tcBorders>
          </w:tcPr>
          <w:p w14:paraId="44E4FD98" w14:textId="77777777" w:rsidR="00E7166E" w:rsidRPr="00CA6859" w:rsidRDefault="00E7166E" w:rsidP="000F2D8B">
            <w:pPr>
              <w:jc w:val="center"/>
              <w:rPr>
                <w:lang w:val="ru-RU"/>
              </w:rPr>
            </w:pPr>
            <w:r w:rsidRPr="00CA6859">
              <w:rPr>
                <w:lang w:val="ru-RU"/>
              </w:rPr>
              <w:t>20</w:t>
            </w:r>
          </w:p>
        </w:tc>
        <w:tc>
          <w:tcPr>
            <w:tcW w:w="2642" w:type="dxa"/>
            <w:tcBorders>
              <w:top w:val="single" w:sz="4" w:space="0" w:color="auto"/>
            </w:tcBorders>
          </w:tcPr>
          <w:p w14:paraId="1FE18604" w14:textId="309D94F3" w:rsidR="00E7166E" w:rsidRPr="00CA6859" w:rsidRDefault="00E7166E" w:rsidP="000F2D8B">
            <w:pPr>
              <w:rPr>
                <w:lang w:val="ru-RU"/>
              </w:rPr>
            </w:pPr>
            <w:r w:rsidRPr="00CA6859">
              <w:rPr>
                <w:lang w:val="ru-RU"/>
              </w:rPr>
              <w:t xml:space="preserve">Номер плательщика НДС. '-', Если неопределенно. </w:t>
            </w:r>
          </w:p>
        </w:tc>
        <w:tc>
          <w:tcPr>
            <w:tcW w:w="1734" w:type="dxa"/>
            <w:tcBorders>
              <w:top w:val="single" w:sz="4" w:space="0" w:color="auto"/>
            </w:tcBorders>
          </w:tcPr>
          <w:p w14:paraId="29DEFA1B" w14:textId="70EACD45" w:rsidR="00E7166E" w:rsidRPr="00CA6859" w:rsidRDefault="00E7166E" w:rsidP="000F2D8B">
            <w:pPr>
              <w:jc w:val="center"/>
              <w:rPr>
                <w:lang w:val="ru-RU"/>
              </w:rPr>
            </w:pPr>
            <w:r w:rsidRPr="00CA6859">
              <w:rPr>
                <w:lang w:val="ru-RU"/>
              </w:rPr>
              <w:t>Да</w:t>
            </w:r>
          </w:p>
        </w:tc>
      </w:tr>
      <w:tr w:rsidR="00E7166E" w:rsidRPr="00CA6859" w14:paraId="70605BB2" w14:textId="77777777" w:rsidTr="00161B45">
        <w:trPr>
          <w:trHeight w:val="268"/>
        </w:trPr>
        <w:tc>
          <w:tcPr>
            <w:tcW w:w="1402" w:type="dxa"/>
          </w:tcPr>
          <w:p w14:paraId="75B4BAF1" w14:textId="77777777" w:rsidR="00E7166E" w:rsidRPr="00CA6859" w:rsidRDefault="00E7166E" w:rsidP="000F2D8B">
            <w:pPr>
              <w:rPr>
                <w:lang w:val="ru-RU"/>
              </w:rPr>
            </w:pPr>
          </w:p>
        </w:tc>
        <w:tc>
          <w:tcPr>
            <w:tcW w:w="1800" w:type="dxa"/>
          </w:tcPr>
          <w:p w14:paraId="3174A005" w14:textId="77777777" w:rsidR="00E7166E" w:rsidRPr="00CA6859" w:rsidRDefault="00E7166E" w:rsidP="000F2D8B">
            <w:pPr>
              <w:rPr>
                <w:lang w:val="ru-RU"/>
              </w:rPr>
            </w:pPr>
            <w:r w:rsidRPr="00CA6859">
              <w:rPr>
                <w:lang w:val="ru-RU"/>
              </w:rPr>
              <w:t>RR</w:t>
            </w:r>
          </w:p>
        </w:tc>
        <w:tc>
          <w:tcPr>
            <w:tcW w:w="1260" w:type="dxa"/>
          </w:tcPr>
          <w:p w14:paraId="622BAC04" w14:textId="77777777" w:rsidR="00E7166E" w:rsidRPr="00CA6859" w:rsidRDefault="00E7166E" w:rsidP="000F2D8B">
            <w:pPr>
              <w:rPr>
                <w:lang w:val="ru-RU"/>
              </w:rPr>
            </w:pPr>
            <w:r w:rsidRPr="00CA6859">
              <w:rPr>
                <w:lang w:val="ru-RU"/>
              </w:rPr>
              <w:t>Character</w:t>
            </w:r>
          </w:p>
        </w:tc>
        <w:tc>
          <w:tcPr>
            <w:tcW w:w="1260" w:type="dxa"/>
          </w:tcPr>
          <w:p w14:paraId="40730B3E" w14:textId="2B291482" w:rsidR="00E7166E" w:rsidRPr="00616BB3" w:rsidRDefault="00616BB3" w:rsidP="000F2D8B">
            <w:pPr>
              <w:jc w:val="center"/>
              <w:rPr>
                <w:lang w:val="en-US"/>
              </w:rPr>
            </w:pPr>
            <w:r>
              <w:rPr>
                <w:lang w:val="en-US"/>
              </w:rPr>
              <w:t>34</w:t>
            </w:r>
          </w:p>
        </w:tc>
        <w:tc>
          <w:tcPr>
            <w:tcW w:w="2642" w:type="dxa"/>
          </w:tcPr>
          <w:p w14:paraId="188311AF" w14:textId="38F2853F" w:rsidR="00E7166E" w:rsidRPr="00CA6859" w:rsidRDefault="00E7166E" w:rsidP="000F2D8B">
            <w:pPr>
              <w:rPr>
                <w:lang w:val="ru-RU"/>
              </w:rPr>
            </w:pPr>
            <w:r w:rsidRPr="00CA6859">
              <w:rPr>
                <w:lang w:val="ru-RU"/>
              </w:rPr>
              <w:t xml:space="preserve">Р / с. '-', Если неопределенно. </w:t>
            </w:r>
          </w:p>
        </w:tc>
        <w:tc>
          <w:tcPr>
            <w:tcW w:w="1734" w:type="dxa"/>
          </w:tcPr>
          <w:p w14:paraId="774A16FA" w14:textId="5A448606" w:rsidR="00E7166E" w:rsidRPr="00CA6859" w:rsidRDefault="00E7166E" w:rsidP="000F2D8B">
            <w:pPr>
              <w:jc w:val="center"/>
              <w:rPr>
                <w:lang w:val="ru-RU"/>
              </w:rPr>
            </w:pPr>
            <w:r w:rsidRPr="00CA6859">
              <w:rPr>
                <w:lang w:val="ru-RU"/>
              </w:rPr>
              <w:t>Да</w:t>
            </w:r>
          </w:p>
        </w:tc>
      </w:tr>
      <w:tr w:rsidR="00E7166E" w:rsidRPr="00CA6859" w14:paraId="77BF53F2" w14:textId="77777777" w:rsidTr="00161B45">
        <w:trPr>
          <w:trHeight w:val="268"/>
        </w:trPr>
        <w:tc>
          <w:tcPr>
            <w:tcW w:w="1402" w:type="dxa"/>
          </w:tcPr>
          <w:p w14:paraId="3BAAA4A4" w14:textId="77777777" w:rsidR="00E7166E" w:rsidRPr="00CA6859" w:rsidRDefault="00E7166E" w:rsidP="000F2D8B">
            <w:pPr>
              <w:rPr>
                <w:lang w:val="ru-RU"/>
              </w:rPr>
            </w:pPr>
          </w:p>
        </w:tc>
        <w:tc>
          <w:tcPr>
            <w:tcW w:w="1800" w:type="dxa"/>
          </w:tcPr>
          <w:p w14:paraId="1C7AED7D" w14:textId="77777777" w:rsidR="00E7166E" w:rsidRPr="00CA6859" w:rsidRDefault="00E7166E" w:rsidP="000F2D8B">
            <w:pPr>
              <w:rPr>
                <w:lang w:val="ru-RU"/>
              </w:rPr>
            </w:pPr>
            <w:r w:rsidRPr="00CA6859">
              <w:rPr>
                <w:lang w:val="ru-RU"/>
              </w:rPr>
              <w:t>BankCode</w:t>
            </w:r>
          </w:p>
        </w:tc>
        <w:tc>
          <w:tcPr>
            <w:tcW w:w="1260" w:type="dxa"/>
          </w:tcPr>
          <w:p w14:paraId="32F599F2" w14:textId="77777777" w:rsidR="00E7166E" w:rsidRPr="00CA6859" w:rsidRDefault="00E7166E" w:rsidP="000F2D8B">
            <w:pPr>
              <w:rPr>
                <w:lang w:val="ru-RU"/>
              </w:rPr>
            </w:pPr>
            <w:r w:rsidRPr="00CA6859">
              <w:rPr>
                <w:lang w:val="ru-RU"/>
              </w:rPr>
              <w:t>Character</w:t>
            </w:r>
          </w:p>
        </w:tc>
        <w:tc>
          <w:tcPr>
            <w:tcW w:w="1260" w:type="dxa"/>
          </w:tcPr>
          <w:p w14:paraId="131FA1F9" w14:textId="77777777" w:rsidR="00E7166E" w:rsidRPr="00CA6859" w:rsidRDefault="00E7166E" w:rsidP="000F2D8B">
            <w:pPr>
              <w:jc w:val="center"/>
              <w:rPr>
                <w:lang w:val="ru-RU"/>
              </w:rPr>
            </w:pPr>
            <w:r w:rsidRPr="00CA6859">
              <w:rPr>
                <w:lang w:val="ru-RU"/>
              </w:rPr>
              <w:t>20</w:t>
            </w:r>
          </w:p>
        </w:tc>
        <w:tc>
          <w:tcPr>
            <w:tcW w:w="2642" w:type="dxa"/>
          </w:tcPr>
          <w:p w14:paraId="3F9584C1" w14:textId="3C102051" w:rsidR="00E7166E" w:rsidRPr="00CA6859" w:rsidRDefault="00E7166E" w:rsidP="000F2D8B">
            <w:pPr>
              <w:rPr>
                <w:lang w:val="ru-RU"/>
              </w:rPr>
            </w:pPr>
            <w:r w:rsidRPr="00CA6859">
              <w:rPr>
                <w:lang w:val="ru-RU"/>
              </w:rPr>
              <w:t xml:space="preserve">Код банка. '-', Если неопределенно. </w:t>
            </w:r>
          </w:p>
        </w:tc>
        <w:tc>
          <w:tcPr>
            <w:tcW w:w="1734" w:type="dxa"/>
          </w:tcPr>
          <w:p w14:paraId="6612BBE6" w14:textId="696191D5" w:rsidR="00E7166E" w:rsidRPr="00CA6859" w:rsidRDefault="00E7166E" w:rsidP="000F2D8B">
            <w:pPr>
              <w:jc w:val="center"/>
              <w:rPr>
                <w:lang w:val="ru-RU"/>
              </w:rPr>
            </w:pPr>
            <w:r w:rsidRPr="00CA6859">
              <w:rPr>
                <w:lang w:val="ru-RU"/>
              </w:rPr>
              <w:t>Да</w:t>
            </w:r>
          </w:p>
        </w:tc>
      </w:tr>
      <w:tr w:rsidR="00E7166E" w:rsidRPr="00CA6859" w14:paraId="5831AF0E" w14:textId="77777777" w:rsidTr="00161B45">
        <w:trPr>
          <w:trHeight w:val="268"/>
        </w:trPr>
        <w:tc>
          <w:tcPr>
            <w:tcW w:w="1402" w:type="dxa"/>
          </w:tcPr>
          <w:p w14:paraId="0204729D" w14:textId="77777777" w:rsidR="00E7166E" w:rsidRPr="00CA6859" w:rsidRDefault="00E7166E" w:rsidP="000F2D8B">
            <w:pPr>
              <w:rPr>
                <w:lang w:val="ru-RU"/>
              </w:rPr>
            </w:pPr>
          </w:p>
        </w:tc>
        <w:tc>
          <w:tcPr>
            <w:tcW w:w="1800" w:type="dxa"/>
          </w:tcPr>
          <w:p w14:paraId="7FADA2B6" w14:textId="77777777" w:rsidR="00E7166E" w:rsidRPr="00CA6859" w:rsidRDefault="00E7166E" w:rsidP="000F2D8B">
            <w:pPr>
              <w:rPr>
                <w:lang w:val="ru-RU"/>
              </w:rPr>
            </w:pPr>
            <w:r w:rsidRPr="00CA6859">
              <w:rPr>
                <w:lang w:val="ru-RU"/>
              </w:rPr>
              <w:t>BankName</w:t>
            </w:r>
          </w:p>
        </w:tc>
        <w:tc>
          <w:tcPr>
            <w:tcW w:w="1260" w:type="dxa"/>
          </w:tcPr>
          <w:p w14:paraId="43480A5E" w14:textId="77777777" w:rsidR="00E7166E" w:rsidRPr="00CA6859" w:rsidRDefault="00E7166E" w:rsidP="000F2D8B">
            <w:pPr>
              <w:rPr>
                <w:lang w:val="ru-RU"/>
              </w:rPr>
            </w:pPr>
            <w:r w:rsidRPr="00CA6859">
              <w:rPr>
                <w:lang w:val="ru-RU"/>
              </w:rPr>
              <w:t>Character</w:t>
            </w:r>
          </w:p>
        </w:tc>
        <w:tc>
          <w:tcPr>
            <w:tcW w:w="1260" w:type="dxa"/>
          </w:tcPr>
          <w:p w14:paraId="3DC2986F" w14:textId="77777777" w:rsidR="00E7166E" w:rsidRPr="00CA6859" w:rsidRDefault="00E7166E" w:rsidP="000F2D8B">
            <w:pPr>
              <w:jc w:val="center"/>
              <w:rPr>
                <w:lang w:val="ru-RU"/>
              </w:rPr>
            </w:pPr>
            <w:r w:rsidRPr="00CA6859">
              <w:rPr>
                <w:lang w:val="ru-RU"/>
              </w:rPr>
              <w:t>50</w:t>
            </w:r>
          </w:p>
        </w:tc>
        <w:tc>
          <w:tcPr>
            <w:tcW w:w="2642" w:type="dxa"/>
          </w:tcPr>
          <w:p w14:paraId="6D5E9D75" w14:textId="16DFE3F3" w:rsidR="00E7166E" w:rsidRPr="00CA6859" w:rsidRDefault="00E7166E" w:rsidP="000F2D8B">
            <w:pPr>
              <w:rPr>
                <w:lang w:val="ru-RU"/>
              </w:rPr>
            </w:pPr>
            <w:r w:rsidRPr="00CA6859">
              <w:rPr>
                <w:lang w:val="ru-RU"/>
              </w:rPr>
              <w:t xml:space="preserve">Название банка. '-', Если неопределенно. </w:t>
            </w:r>
          </w:p>
        </w:tc>
        <w:tc>
          <w:tcPr>
            <w:tcW w:w="1734" w:type="dxa"/>
          </w:tcPr>
          <w:p w14:paraId="61CB881D" w14:textId="5B6C1F15" w:rsidR="00E7166E" w:rsidRPr="00CA6859" w:rsidRDefault="00E7166E" w:rsidP="000F2D8B">
            <w:pPr>
              <w:jc w:val="center"/>
              <w:rPr>
                <w:lang w:val="ru-RU"/>
              </w:rPr>
            </w:pPr>
            <w:r w:rsidRPr="00CA6859">
              <w:rPr>
                <w:lang w:val="ru-RU"/>
              </w:rPr>
              <w:t>Да</w:t>
            </w:r>
          </w:p>
        </w:tc>
      </w:tr>
      <w:tr w:rsidR="00E7166E" w:rsidRPr="00CA6859" w14:paraId="618BE60E" w14:textId="77777777" w:rsidTr="00161B45">
        <w:trPr>
          <w:trHeight w:val="268"/>
        </w:trPr>
        <w:tc>
          <w:tcPr>
            <w:tcW w:w="1402" w:type="dxa"/>
          </w:tcPr>
          <w:p w14:paraId="051582DB" w14:textId="77777777" w:rsidR="00E7166E" w:rsidRPr="00CA6859" w:rsidRDefault="00E7166E" w:rsidP="000F2D8B">
            <w:pPr>
              <w:rPr>
                <w:lang w:val="ru-RU"/>
              </w:rPr>
            </w:pPr>
          </w:p>
        </w:tc>
        <w:tc>
          <w:tcPr>
            <w:tcW w:w="1800" w:type="dxa"/>
          </w:tcPr>
          <w:p w14:paraId="2549CC13" w14:textId="77777777" w:rsidR="00E7166E" w:rsidRPr="00CA6859" w:rsidRDefault="00E7166E" w:rsidP="000F2D8B">
            <w:pPr>
              <w:rPr>
                <w:lang w:val="ru-RU"/>
              </w:rPr>
            </w:pPr>
            <w:r w:rsidRPr="00CA6859">
              <w:rPr>
                <w:lang w:val="ru-RU"/>
              </w:rPr>
              <w:t>BankAddr</w:t>
            </w:r>
          </w:p>
        </w:tc>
        <w:tc>
          <w:tcPr>
            <w:tcW w:w="1260" w:type="dxa"/>
          </w:tcPr>
          <w:p w14:paraId="1B26B771" w14:textId="77777777" w:rsidR="00E7166E" w:rsidRPr="00CA6859" w:rsidRDefault="00E7166E" w:rsidP="000F2D8B">
            <w:pPr>
              <w:rPr>
                <w:lang w:val="ru-RU"/>
              </w:rPr>
            </w:pPr>
            <w:r w:rsidRPr="00CA6859">
              <w:rPr>
                <w:lang w:val="ru-RU"/>
              </w:rPr>
              <w:t>Character</w:t>
            </w:r>
          </w:p>
        </w:tc>
        <w:tc>
          <w:tcPr>
            <w:tcW w:w="1260" w:type="dxa"/>
          </w:tcPr>
          <w:p w14:paraId="375828EB" w14:textId="77777777" w:rsidR="00E7166E" w:rsidRPr="00CA6859" w:rsidRDefault="00E7166E" w:rsidP="000F2D8B">
            <w:pPr>
              <w:jc w:val="center"/>
              <w:rPr>
                <w:lang w:val="ru-RU"/>
              </w:rPr>
            </w:pPr>
            <w:r w:rsidRPr="00CA6859">
              <w:rPr>
                <w:lang w:val="ru-RU"/>
              </w:rPr>
              <w:t>50</w:t>
            </w:r>
          </w:p>
        </w:tc>
        <w:tc>
          <w:tcPr>
            <w:tcW w:w="2642" w:type="dxa"/>
          </w:tcPr>
          <w:p w14:paraId="4C26820F" w14:textId="65F9E767" w:rsidR="00E7166E" w:rsidRPr="00CA6859" w:rsidRDefault="00E7166E" w:rsidP="000F2D8B">
            <w:pPr>
              <w:rPr>
                <w:lang w:val="ru-RU"/>
              </w:rPr>
            </w:pPr>
            <w:r w:rsidRPr="00CA6859">
              <w:rPr>
                <w:lang w:val="ru-RU"/>
              </w:rPr>
              <w:t xml:space="preserve">Адресс банка. '-', Если неопределенно. </w:t>
            </w:r>
          </w:p>
        </w:tc>
        <w:tc>
          <w:tcPr>
            <w:tcW w:w="1734" w:type="dxa"/>
          </w:tcPr>
          <w:p w14:paraId="7C58463F" w14:textId="0EFF5FB2" w:rsidR="00E7166E" w:rsidRPr="00CA6859" w:rsidRDefault="00E7166E" w:rsidP="000F2D8B">
            <w:pPr>
              <w:jc w:val="center"/>
              <w:rPr>
                <w:lang w:val="ru-RU"/>
              </w:rPr>
            </w:pPr>
            <w:r w:rsidRPr="00CA6859">
              <w:rPr>
                <w:lang w:val="ru-RU"/>
              </w:rPr>
              <w:t>Да</w:t>
            </w:r>
          </w:p>
        </w:tc>
      </w:tr>
      <w:tr w:rsidR="00E7166E" w:rsidRPr="00CA6859" w14:paraId="03736525" w14:textId="77777777" w:rsidTr="00161B45">
        <w:trPr>
          <w:trHeight w:val="268"/>
        </w:trPr>
        <w:tc>
          <w:tcPr>
            <w:tcW w:w="1402" w:type="dxa"/>
          </w:tcPr>
          <w:p w14:paraId="4F059B00" w14:textId="77777777" w:rsidR="00E7166E" w:rsidRPr="00CA6859" w:rsidRDefault="00E7166E" w:rsidP="000F2D8B">
            <w:pPr>
              <w:rPr>
                <w:lang w:val="ru-RU"/>
              </w:rPr>
            </w:pPr>
          </w:p>
        </w:tc>
        <w:tc>
          <w:tcPr>
            <w:tcW w:w="1800" w:type="dxa"/>
          </w:tcPr>
          <w:p w14:paraId="251828C4" w14:textId="77777777" w:rsidR="00E7166E" w:rsidRPr="00CA6859" w:rsidRDefault="00E7166E" w:rsidP="000F2D8B">
            <w:pPr>
              <w:rPr>
                <w:lang w:val="ru-RU"/>
              </w:rPr>
            </w:pPr>
            <w:r w:rsidRPr="00CA6859">
              <w:rPr>
                <w:lang w:val="ru-RU"/>
              </w:rPr>
              <w:t>Status</w:t>
            </w:r>
          </w:p>
        </w:tc>
        <w:tc>
          <w:tcPr>
            <w:tcW w:w="1260" w:type="dxa"/>
          </w:tcPr>
          <w:p w14:paraId="2AE0B1E9" w14:textId="77777777" w:rsidR="00E7166E" w:rsidRPr="00CA6859" w:rsidRDefault="00E7166E" w:rsidP="000F2D8B">
            <w:pPr>
              <w:rPr>
                <w:lang w:val="ru-RU"/>
              </w:rPr>
            </w:pPr>
            <w:r w:rsidRPr="00CA6859">
              <w:rPr>
                <w:lang w:val="ru-RU"/>
              </w:rPr>
              <w:t>Numeric</w:t>
            </w:r>
          </w:p>
        </w:tc>
        <w:tc>
          <w:tcPr>
            <w:tcW w:w="1260" w:type="dxa"/>
          </w:tcPr>
          <w:p w14:paraId="0915EECC" w14:textId="77777777" w:rsidR="00E7166E" w:rsidRPr="00CA6859" w:rsidRDefault="00E7166E" w:rsidP="000F2D8B">
            <w:pPr>
              <w:jc w:val="center"/>
              <w:rPr>
                <w:lang w:val="ru-RU"/>
              </w:rPr>
            </w:pPr>
            <w:r w:rsidRPr="00CA6859">
              <w:rPr>
                <w:lang w:val="ru-RU"/>
              </w:rPr>
              <w:t>11</w:t>
            </w:r>
          </w:p>
        </w:tc>
        <w:tc>
          <w:tcPr>
            <w:tcW w:w="2642" w:type="dxa"/>
          </w:tcPr>
          <w:p w14:paraId="2976AF99" w14:textId="49BDA3A8" w:rsidR="00E7166E" w:rsidRPr="00CA6859" w:rsidRDefault="00E7166E" w:rsidP="000F2D8B">
            <w:pPr>
              <w:rPr>
                <w:lang w:val="ru-RU"/>
              </w:rPr>
            </w:pPr>
            <w:r w:rsidRPr="00CA6859">
              <w:rPr>
                <w:lang w:val="ru-RU"/>
              </w:rPr>
              <w:t xml:space="preserve">Статус торговой точки (1 </w:t>
            </w:r>
            <w:r w:rsidR="00560730">
              <w:rPr>
                <w:lang w:val="ru-RU"/>
              </w:rPr>
              <w:t>–</w:t>
            </w:r>
            <w:r w:rsidRPr="00CA6859">
              <w:rPr>
                <w:lang w:val="ru-RU"/>
              </w:rPr>
              <w:t xml:space="preserve"> 'новая', 2 </w:t>
            </w:r>
            <w:r w:rsidR="00560730">
              <w:rPr>
                <w:lang w:val="ru-RU"/>
              </w:rPr>
              <w:t>–</w:t>
            </w:r>
            <w:r w:rsidRPr="00CA6859">
              <w:rPr>
                <w:lang w:val="ru-RU"/>
              </w:rPr>
              <w:t xml:space="preserve"> 'активная', 3 </w:t>
            </w:r>
            <w:r w:rsidR="00560730">
              <w:rPr>
                <w:lang w:val="ru-RU"/>
              </w:rPr>
              <w:t>–</w:t>
            </w:r>
            <w:r w:rsidRPr="00CA6859">
              <w:rPr>
                <w:lang w:val="ru-RU"/>
              </w:rPr>
              <w:t xml:space="preserve"> </w:t>
            </w:r>
            <w:r w:rsidR="00560730">
              <w:rPr>
                <w:lang w:val="ru-RU"/>
              </w:rPr>
              <w:t>«</w:t>
            </w:r>
            <w:r w:rsidRPr="00CA6859">
              <w:rPr>
                <w:lang w:val="ru-RU"/>
              </w:rPr>
              <w:t>неактивная</w:t>
            </w:r>
            <w:r w:rsidR="00560730">
              <w:rPr>
                <w:lang w:val="ru-RU"/>
              </w:rPr>
              <w:t>»</w:t>
            </w:r>
            <w:r w:rsidRPr="00CA6859">
              <w:rPr>
                <w:lang w:val="ru-RU"/>
              </w:rPr>
              <w:t>)</w:t>
            </w:r>
          </w:p>
        </w:tc>
        <w:tc>
          <w:tcPr>
            <w:tcW w:w="1734" w:type="dxa"/>
          </w:tcPr>
          <w:p w14:paraId="493B4FDB" w14:textId="01F125FF" w:rsidR="00E7166E" w:rsidRPr="00CA6859" w:rsidRDefault="00E7166E" w:rsidP="000F2D8B">
            <w:pPr>
              <w:jc w:val="center"/>
              <w:rPr>
                <w:lang w:val="ru-RU"/>
              </w:rPr>
            </w:pPr>
            <w:r w:rsidRPr="00CA6859">
              <w:rPr>
                <w:lang w:val="ru-RU"/>
              </w:rPr>
              <w:t>Да</w:t>
            </w:r>
          </w:p>
        </w:tc>
      </w:tr>
      <w:tr w:rsidR="00E7166E" w:rsidRPr="00CA6859" w14:paraId="2FAC0839" w14:textId="77777777" w:rsidTr="00161B45">
        <w:trPr>
          <w:trHeight w:val="268"/>
        </w:trPr>
        <w:tc>
          <w:tcPr>
            <w:tcW w:w="1402" w:type="dxa"/>
          </w:tcPr>
          <w:p w14:paraId="7CFBF515" w14:textId="77777777" w:rsidR="00E7166E" w:rsidRPr="00CA6859" w:rsidRDefault="00E7166E" w:rsidP="000F2D8B">
            <w:pPr>
              <w:rPr>
                <w:lang w:val="ru-RU"/>
              </w:rPr>
            </w:pPr>
          </w:p>
        </w:tc>
        <w:tc>
          <w:tcPr>
            <w:tcW w:w="1800" w:type="dxa"/>
          </w:tcPr>
          <w:p w14:paraId="68F6331E" w14:textId="77777777" w:rsidR="00E7166E" w:rsidRPr="00CA6859" w:rsidRDefault="00E7166E" w:rsidP="000F2D8B">
            <w:pPr>
              <w:rPr>
                <w:lang w:val="ru-RU"/>
              </w:rPr>
            </w:pPr>
            <w:r w:rsidRPr="00CA6859">
              <w:rPr>
                <w:lang w:val="ru-RU"/>
              </w:rPr>
              <w:t>DTLM</w:t>
            </w:r>
          </w:p>
        </w:tc>
        <w:tc>
          <w:tcPr>
            <w:tcW w:w="1260" w:type="dxa"/>
          </w:tcPr>
          <w:p w14:paraId="4813F5EB" w14:textId="77777777" w:rsidR="00E7166E" w:rsidRPr="00CA6859" w:rsidRDefault="00E7166E" w:rsidP="000F2D8B">
            <w:pPr>
              <w:rPr>
                <w:lang w:val="ru-RU"/>
              </w:rPr>
            </w:pPr>
            <w:r w:rsidRPr="00CA6859">
              <w:rPr>
                <w:lang w:val="ru-RU"/>
              </w:rPr>
              <w:t>Character</w:t>
            </w:r>
          </w:p>
        </w:tc>
        <w:tc>
          <w:tcPr>
            <w:tcW w:w="1260" w:type="dxa"/>
          </w:tcPr>
          <w:p w14:paraId="40CE010D" w14:textId="77777777" w:rsidR="00E7166E" w:rsidRPr="00CA6859" w:rsidRDefault="00E7166E" w:rsidP="000F2D8B">
            <w:pPr>
              <w:jc w:val="center"/>
              <w:rPr>
                <w:lang w:val="ru-RU"/>
              </w:rPr>
            </w:pPr>
            <w:r w:rsidRPr="00CA6859">
              <w:rPr>
                <w:lang w:val="ru-RU"/>
              </w:rPr>
              <w:t>14</w:t>
            </w:r>
          </w:p>
        </w:tc>
        <w:tc>
          <w:tcPr>
            <w:tcW w:w="2642" w:type="dxa"/>
          </w:tcPr>
          <w:p w14:paraId="3A0B30E8" w14:textId="22FE7017" w:rsidR="00E7166E" w:rsidRPr="00CA6859" w:rsidRDefault="00E7166E" w:rsidP="000F2D8B">
            <w:pPr>
              <w:rPr>
                <w:lang w:val="ru-RU"/>
              </w:rPr>
            </w:pPr>
            <w:r w:rsidRPr="00CA6859">
              <w:rPr>
                <w:lang w:val="ru-RU"/>
              </w:rPr>
              <w:t xml:space="preserve">Дата и время модификации записи. Формат: </w:t>
            </w:r>
            <w:r w:rsidR="00560730">
              <w:rPr>
                <w:lang w:val="ru-RU"/>
              </w:rPr>
              <w:lastRenderedPageBreak/>
              <w:t>«</w:t>
            </w:r>
            <w:r w:rsidRPr="00CA6859">
              <w:rPr>
                <w:lang w:val="ru-RU"/>
              </w:rPr>
              <w:t>YYYYMMDD HH: MM</w:t>
            </w:r>
            <w:r w:rsidR="00560730">
              <w:rPr>
                <w:lang w:val="ru-RU"/>
              </w:rPr>
              <w:t>»</w:t>
            </w:r>
          </w:p>
        </w:tc>
        <w:tc>
          <w:tcPr>
            <w:tcW w:w="1734" w:type="dxa"/>
          </w:tcPr>
          <w:p w14:paraId="5A5FFE4F" w14:textId="32585737" w:rsidR="00E7166E" w:rsidRPr="00CA6859" w:rsidRDefault="00E7166E" w:rsidP="000F2D8B">
            <w:pPr>
              <w:jc w:val="center"/>
              <w:rPr>
                <w:lang w:val="ru-RU"/>
              </w:rPr>
            </w:pPr>
            <w:r w:rsidRPr="00CA6859">
              <w:rPr>
                <w:lang w:val="ru-RU"/>
              </w:rPr>
              <w:lastRenderedPageBreak/>
              <w:t>Да</w:t>
            </w:r>
          </w:p>
        </w:tc>
      </w:tr>
      <w:tr w:rsidR="00E7166E" w:rsidRPr="00CA6859" w14:paraId="6C343DF2" w14:textId="77777777" w:rsidTr="00161B45">
        <w:trPr>
          <w:trHeight w:val="268"/>
        </w:trPr>
        <w:tc>
          <w:tcPr>
            <w:tcW w:w="1402" w:type="dxa"/>
          </w:tcPr>
          <w:p w14:paraId="75C43F48" w14:textId="77777777" w:rsidR="00E7166E" w:rsidRPr="00CA6859" w:rsidRDefault="00E7166E" w:rsidP="000F2D8B">
            <w:pPr>
              <w:rPr>
                <w:lang w:val="ru-RU"/>
              </w:rPr>
            </w:pPr>
          </w:p>
        </w:tc>
        <w:tc>
          <w:tcPr>
            <w:tcW w:w="1800" w:type="dxa"/>
          </w:tcPr>
          <w:p w14:paraId="04BC9F6D" w14:textId="77777777" w:rsidR="00E7166E" w:rsidRPr="00CA6859" w:rsidRDefault="00E7166E" w:rsidP="000F2D8B">
            <w:pPr>
              <w:rPr>
                <w:lang w:val="ru-RU"/>
              </w:rPr>
            </w:pPr>
            <w:r w:rsidRPr="00CA6859">
              <w:rPr>
                <w:lang w:val="ru-RU"/>
              </w:rPr>
              <w:t>Contr_Num</w:t>
            </w:r>
          </w:p>
        </w:tc>
        <w:tc>
          <w:tcPr>
            <w:tcW w:w="1260" w:type="dxa"/>
          </w:tcPr>
          <w:p w14:paraId="533CCC39" w14:textId="77777777" w:rsidR="00E7166E" w:rsidRPr="00CA6859" w:rsidRDefault="00E7166E" w:rsidP="000F2D8B">
            <w:pPr>
              <w:rPr>
                <w:lang w:val="ru-RU"/>
              </w:rPr>
            </w:pPr>
            <w:r w:rsidRPr="00CA6859">
              <w:rPr>
                <w:lang w:val="ru-RU"/>
              </w:rPr>
              <w:t>Character</w:t>
            </w:r>
          </w:p>
        </w:tc>
        <w:tc>
          <w:tcPr>
            <w:tcW w:w="1260" w:type="dxa"/>
          </w:tcPr>
          <w:p w14:paraId="5E738650" w14:textId="77777777" w:rsidR="00E7166E" w:rsidRPr="00CA6859" w:rsidRDefault="00E7166E" w:rsidP="000F2D8B">
            <w:pPr>
              <w:jc w:val="center"/>
              <w:rPr>
                <w:lang w:val="ru-RU"/>
              </w:rPr>
            </w:pPr>
            <w:r w:rsidRPr="00CA6859">
              <w:rPr>
                <w:lang w:val="ru-RU"/>
              </w:rPr>
              <w:t>50</w:t>
            </w:r>
          </w:p>
        </w:tc>
        <w:tc>
          <w:tcPr>
            <w:tcW w:w="2642" w:type="dxa"/>
          </w:tcPr>
          <w:p w14:paraId="10F4A294" w14:textId="53EEDE5C" w:rsidR="00E7166E" w:rsidRPr="00CA6859" w:rsidRDefault="00E7166E" w:rsidP="000F2D8B">
            <w:pPr>
              <w:rPr>
                <w:lang w:val="ru-RU"/>
              </w:rPr>
            </w:pPr>
            <w:r w:rsidRPr="00CA6859">
              <w:rPr>
                <w:lang w:val="ru-RU"/>
              </w:rPr>
              <w:t>Номер договора</w:t>
            </w:r>
          </w:p>
        </w:tc>
        <w:tc>
          <w:tcPr>
            <w:tcW w:w="1734" w:type="dxa"/>
          </w:tcPr>
          <w:p w14:paraId="140DB061" w14:textId="3905746C" w:rsidR="00E7166E" w:rsidRPr="00CA6859" w:rsidRDefault="00E7166E" w:rsidP="000F2D8B">
            <w:pPr>
              <w:jc w:val="center"/>
              <w:rPr>
                <w:lang w:val="ru-RU"/>
              </w:rPr>
            </w:pPr>
            <w:r w:rsidRPr="00CA6859">
              <w:rPr>
                <w:lang w:val="ru-RU"/>
              </w:rPr>
              <w:t>Нет</w:t>
            </w:r>
          </w:p>
        </w:tc>
      </w:tr>
      <w:tr w:rsidR="00E7166E" w:rsidRPr="00CA6859" w14:paraId="6E99ADBB" w14:textId="77777777" w:rsidTr="00161B45">
        <w:trPr>
          <w:trHeight w:val="268"/>
        </w:trPr>
        <w:tc>
          <w:tcPr>
            <w:tcW w:w="1402" w:type="dxa"/>
          </w:tcPr>
          <w:p w14:paraId="2B395C69" w14:textId="77777777" w:rsidR="00E7166E" w:rsidRPr="00CA6859" w:rsidRDefault="00E7166E" w:rsidP="000F2D8B">
            <w:pPr>
              <w:rPr>
                <w:lang w:val="ru-RU"/>
              </w:rPr>
            </w:pPr>
          </w:p>
        </w:tc>
        <w:tc>
          <w:tcPr>
            <w:tcW w:w="1800" w:type="dxa"/>
          </w:tcPr>
          <w:p w14:paraId="529AE669" w14:textId="77777777" w:rsidR="00E7166E" w:rsidRPr="00CA6859" w:rsidRDefault="00E7166E" w:rsidP="000F2D8B">
            <w:pPr>
              <w:rPr>
                <w:lang w:val="ru-RU"/>
              </w:rPr>
            </w:pPr>
            <w:r w:rsidRPr="00CA6859">
              <w:rPr>
                <w:lang w:val="ru-RU"/>
              </w:rPr>
              <w:t>Contr_Date</w:t>
            </w:r>
          </w:p>
        </w:tc>
        <w:tc>
          <w:tcPr>
            <w:tcW w:w="1260" w:type="dxa"/>
          </w:tcPr>
          <w:p w14:paraId="1B8621D0" w14:textId="77777777" w:rsidR="00E7166E" w:rsidRPr="00CA6859" w:rsidRDefault="00E7166E" w:rsidP="000F2D8B">
            <w:pPr>
              <w:rPr>
                <w:lang w:val="ru-RU"/>
              </w:rPr>
            </w:pPr>
            <w:r w:rsidRPr="00CA6859">
              <w:rPr>
                <w:lang w:val="ru-RU"/>
              </w:rPr>
              <w:t>Date</w:t>
            </w:r>
          </w:p>
        </w:tc>
        <w:tc>
          <w:tcPr>
            <w:tcW w:w="1260" w:type="dxa"/>
          </w:tcPr>
          <w:p w14:paraId="03CBEFF9" w14:textId="77777777" w:rsidR="00E7166E" w:rsidRPr="00CA6859" w:rsidRDefault="00E7166E" w:rsidP="000F2D8B">
            <w:pPr>
              <w:jc w:val="center"/>
              <w:rPr>
                <w:lang w:val="ru-RU"/>
              </w:rPr>
            </w:pPr>
            <w:r w:rsidRPr="00CA6859">
              <w:rPr>
                <w:lang w:val="ru-RU"/>
              </w:rPr>
              <w:t>8</w:t>
            </w:r>
          </w:p>
        </w:tc>
        <w:tc>
          <w:tcPr>
            <w:tcW w:w="2642" w:type="dxa"/>
          </w:tcPr>
          <w:p w14:paraId="41C1DAE7" w14:textId="7FAE1D0E" w:rsidR="00E7166E" w:rsidRPr="00CA6859" w:rsidRDefault="00E7166E" w:rsidP="000F2D8B">
            <w:pPr>
              <w:rPr>
                <w:lang w:val="ru-RU"/>
              </w:rPr>
            </w:pPr>
            <w:r w:rsidRPr="00CA6859">
              <w:rPr>
                <w:lang w:val="ru-RU"/>
              </w:rPr>
              <w:t xml:space="preserve">Дата начала действия договора </w:t>
            </w:r>
          </w:p>
        </w:tc>
        <w:tc>
          <w:tcPr>
            <w:tcW w:w="1734" w:type="dxa"/>
          </w:tcPr>
          <w:p w14:paraId="44F7B9A4" w14:textId="6DCE18D2" w:rsidR="00E7166E" w:rsidRPr="00CA6859" w:rsidRDefault="00E7166E" w:rsidP="000F2D8B">
            <w:pPr>
              <w:jc w:val="center"/>
              <w:rPr>
                <w:lang w:val="ru-RU"/>
              </w:rPr>
            </w:pPr>
            <w:r w:rsidRPr="00CA6859">
              <w:rPr>
                <w:lang w:val="ru-RU"/>
              </w:rPr>
              <w:t>Нет</w:t>
            </w:r>
          </w:p>
        </w:tc>
      </w:tr>
      <w:tr w:rsidR="00E7166E" w:rsidRPr="00CA6859" w14:paraId="3CCEC77B" w14:textId="77777777" w:rsidTr="00161B45">
        <w:trPr>
          <w:trHeight w:val="268"/>
        </w:trPr>
        <w:tc>
          <w:tcPr>
            <w:tcW w:w="1402" w:type="dxa"/>
          </w:tcPr>
          <w:p w14:paraId="18AAC104" w14:textId="77777777" w:rsidR="00E7166E" w:rsidRPr="00CA6859" w:rsidRDefault="00E7166E" w:rsidP="000F2D8B">
            <w:pPr>
              <w:rPr>
                <w:lang w:val="ru-RU"/>
              </w:rPr>
            </w:pPr>
          </w:p>
        </w:tc>
        <w:tc>
          <w:tcPr>
            <w:tcW w:w="1800" w:type="dxa"/>
          </w:tcPr>
          <w:p w14:paraId="69BB8773" w14:textId="77777777" w:rsidR="00E7166E" w:rsidRPr="00CA6859" w:rsidRDefault="00E7166E" w:rsidP="000F2D8B">
            <w:pPr>
              <w:rPr>
                <w:lang w:val="ru-RU"/>
              </w:rPr>
            </w:pPr>
            <w:r w:rsidRPr="00CA6859">
              <w:rPr>
                <w:lang w:val="ru-RU"/>
              </w:rPr>
              <w:t>CNTR_DT_F</w:t>
            </w:r>
          </w:p>
        </w:tc>
        <w:tc>
          <w:tcPr>
            <w:tcW w:w="1260" w:type="dxa"/>
          </w:tcPr>
          <w:p w14:paraId="5A482E2D" w14:textId="77777777" w:rsidR="00E7166E" w:rsidRPr="00CA6859" w:rsidRDefault="00E7166E" w:rsidP="000F2D8B">
            <w:pPr>
              <w:rPr>
                <w:lang w:val="ru-RU"/>
              </w:rPr>
            </w:pPr>
            <w:r w:rsidRPr="00CA6859">
              <w:rPr>
                <w:lang w:val="ru-RU"/>
              </w:rPr>
              <w:t>Date</w:t>
            </w:r>
          </w:p>
        </w:tc>
        <w:tc>
          <w:tcPr>
            <w:tcW w:w="1260" w:type="dxa"/>
          </w:tcPr>
          <w:p w14:paraId="1E2067AA" w14:textId="77777777" w:rsidR="00E7166E" w:rsidRPr="00CA6859" w:rsidRDefault="00E7166E" w:rsidP="000F2D8B">
            <w:pPr>
              <w:jc w:val="center"/>
              <w:rPr>
                <w:lang w:val="ru-RU"/>
              </w:rPr>
            </w:pPr>
            <w:r w:rsidRPr="00CA6859">
              <w:rPr>
                <w:lang w:val="ru-RU"/>
              </w:rPr>
              <w:t>8</w:t>
            </w:r>
          </w:p>
        </w:tc>
        <w:tc>
          <w:tcPr>
            <w:tcW w:w="2642" w:type="dxa"/>
          </w:tcPr>
          <w:p w14:paraId="5C35AD23" w14:textId="1D3F2D6C" w:rsidR="00E7166E" w:rsidRPr="00CA6859" w:rsidRDefault="00E7166E" w:rsidP="000F2D8B">
            <w:pPr>
              <w:rPr>
                <w:lang w:val="ru-RU"/>
              </w:rPr>
            </w:pPr>
            <w:r w:rsidRPr="00CA6859">
              <w:rPr>
                <w:lang w:val="ru-RU"/>
              </w:rPr>
              <w:t xml:space="preserve">Дата окончания действия договора </w:t>
            </w:r>
          </w:p>
        </w:tc>
        <w:tc>
          <w:tcPr>
            <w:tcW w:w="1734" w:type="dxa"/>
          </w:tcPr>
          <w:p w14:paraId="12400364" w14:textId="579AE662" w:rsidR="00E7166E" w:rsidRPr="00CA6859" w:rsidRDefault="00E7166E" w:rsidP="000F2D8B">
            <w:pPr>
              <w:jc w:val="center"/>
              <w:rPr>
                <w:lang w:val="ru-RU"/>
              </w:rPr>
            </w:pPr>
            <w:r w:rsidRPr="00CA6859">
              <w:rPr>
                <w:lang w:val="ru-RU"/>
              </w:rPr>
              <w:t>Нет</w:t>
            </w:r>
          </w:p>
        </w:tc>
      </w:tr>
      <w:tr w:rsidR="00E7166E" w:rsidRPr="00CA6859" w14:paraId="321972E4" w14:textId="77777777" w:rsidTr="00161B45">
        <w:trPr>
          <w:trHeight w:val="268"/>
        </w:trPr>
        <w:tc>
          <w:tcPr>
            <w:tcW w:w="1402" w:type="dxa"/>
          </w:tcPr>
          <w:p w14:paraId="63C77D58" w14:textId="77777777" w:rsidR="00E7166E" w:rsidRPr="00CA6859" w:rsidRDefault="00E7166E" w:rsidP="000F2D8B">
            <w:pPr>
              <w:rPr>
                <w:lang w:val="ru-RU"/>
              </w:rPr>
            </w:pPr>
          </w:p>
        </w:tc>
        <w:tc>
          <w:tcPr>
            <w:tcW w:w="1800" w:type="dxa"/>
          </w:tcPr>
          <w:p w14:paraId="772073A1" w14:textId="59EE2B60" w:rsidR="00E7166E" w:rsidRPr="00CA6859" w:rsidRDefault="00E7166E" w:rsidP="000F2D8B">
            <w:pPr>
              <w:rPr>
                <w:lang w:val="ru-RU"/>
              </w:rPr>
            </w:pPr>
            <w:r w:rsidRPr="00CA6859">
              <w:rPr>
                <w:lang w:val="ru-RU"/>
              </w:rPr>
              <w:t>P</w:t>
            </w:r>
            <w:r w:rsidR="00560730" w:rsidRPr="00CA6859">
              <w:rPr>
                <w:lang w:val="ru-RU"/>
              </w:rPr>
              <w:t>c</w:t>
            </w:r>
            <w:r w:rsidRPr="00CA6859">
              <w:rPr>
                <w:lang w:val="ru-RU"/>
              </w:rPr>
              <w:t>omp_ID</w:t>
            </w:r>
          </w:p>
        </w:tc>
        <w:tc>
          <w:tcPr>
            <w:tcW w:w="1260" w:type="dxa"/>
          </w:tcPr>
          <w:p w14:paraId="3300DF73" w14:textId="77777777" w:rsidR="00E7166E" w:rsidRPr="00CA6859" w:rsidRDefault="00E7166E" w:rsidP="000F2D8B">
            <w:pPr>
              <w:rPr>
                <w:lang w:val="ru-RU"/>
              </w:rPr>
            </w:pPr>
            <w:r w:rsidRPr="00CA6859">
              <w:rPr>
                <w:lang w:val="ru-RU"/>
              </w:rPr>
              <w:t>Character</w:t>
            </w:r>
          </w:p>
        </w:tc>
        <w:tc>
          <w:tcPr>
            <w:tcW w:w="1260" w:type="dxa"/>
          </w:tcPr>
          <w:p w14:paraId="43891146" w14:textId="77777777" w:rsidR="00E7166E" w:rsidRPr="00CA6859" w:rsidRDefault="00E7166E" w:rsidP="000F2D8B">
            <w:pPr>
              <w:jc w:val="center"/>
              <w:rPr>
                <w:lang w:val="ru-RU"/>
              </w:rPr>
            </w:pPr>
            <w:r w:rsidRPr="00CA6859">
              <w:rPr>
                <w:lang w:val="ru-RU"/>
              </w:rPr>
              <w:t>25</w:t>
            </w:r>
          </w:p>
        </w:tc>
        <w:tc>
          <w:tcPr>
            <w:tcW w:w="2642" w:type="dxa"/>
          </w:tcPr>
          <w:p w14:paraId="7C6883BE" w14:textId="6F330230" w:rsidR="00E7166E" w:rsidRPr="00CA6859" w:rsidRDefault="00E7166E" w:rsidP="000F2D8B">
            <w:pPr>
              <w:rPr>
                <w:lang w:val="ru-RU"/>
              </w:rPr>
            </w:pPr>
            <w:r w:rsidRPr="00CA6859">
              <w:rPr>
                <w:lang w:val="ru-RU"/>
              </w:rPr>
              <w:t xml:space="preserve">Внешний код юридического лица </w:t>
            </w:r>
          </w:p>
        </w:tc>
        <w:tc>
          <w:tcPr>
            <w:tcW w:w="1734" w:type="dxa"/>
          </w:tcPr>
          <w:p w14:paraId="5092FDA5" w14:textId="4A4E2B4C" w:rsidR="00E7166E" w:rsidRPr="00CA6859" w:rsidRDefault="00E7166E" w:rsidP="000F2D8B">
            <w:pPr>
              <w:jc w:val="center"/>
              <w:rPr>
                <w:lang w:val="ru-RU"/>
              </w:rPr>
            </w:pPr>
            <w:r w:rsidRPr="00CA6859">
              <w:rPr>
                <w:lang w:val="ru-RU"/>
              </w:rPr>
              <w:t>Нет</w:t>
            </w:r>
          </w:p>
        </w:tc>
      </w:tr>
      <w:tr w:rsidR="00E7166E" w:rsidRPr="00CA6859" w14:paraId="0B73F7F7" w14:textId="77777777" w:rsidTr="00161B45">
        <w:trPr>
          <w:trHeight w:val="268"/>
        </w:trPr>
        <w:tc>
          <w:tcPr>
            <w:tcW w:w="1402" w:type="dxa"/>
          </w:tcPr>
          <w:p w14:paraId="15596767" w14:textId="77777777" w:rsidR="00E7166E" w:rsidRPr="00CA6859" w:rsidRDefault="00E7166E" w:rsidP="000F2D8B">
            <w:pPr>
              <w:rPr>
                <w:lang w:val="ru-RU"/>
              </w:rPr>
            </w:pPr>
          </w:p>
        </w:tc>
        <w:tc>
          <w:tcPr>
            <w:tcW w:w="1800" w:type="dxa"/>
          </w:tcPr>
          <w:p w14:paraId="21E09457" w14:textId="77777777" w:rsidR="00E7166E" w:rsidRPr="00CA6859" w:rsidRDefault="00E7166E" w:rsidP="000F2D8B">
            <w:pPr>
              <w:rPr>
                <w:lang w:val="ru-RU"/>
              </w:rPr>
            </w:pPr>
            <w:r w:rsidRPr="00CA6859">
              <w:rPr>
                <w:lang w:val="ru-RU"/>
              </w:rPr>
              <w:t>CreatDate</w:t>
            </w:r>
          </w:p>
        </w:tc>
        <w:tc>
          <w:tcPr>
            <w:tcW w:w="1260" w:type="dxa"/>
          </w:tcPr>
          <w:p w14:paraId="3FA790BE" w14:textId="77777777" w:rsidR="00E7166E" w:rsidRPr="00CA6859" w:rsidRDefault="00E7166E" w:rsidP="000F2D8B">
            <w:pPr>
              <w:rPr>
                <w:lang w:val="ru-RU"/>
              </w:rPr>
            </w:pPr>
            <w:r w:rsidRPr="00CA6859">
              <w:rPr>
                <w:lang w:val="ru-RU"/>
              </w:rPr>
              <w:t>Date</w:t>
            </w:r>
          </w:p>
        </w:tc>
        <w:tc>
          <w:tcPr>
            <w:tcW w:w="1260" w:type="dxa"/>
          </w:tcPr>
          <w:p w14:paraId="1A689946" w14:textId="77777777" w:rsidR="00E7166E" w:rsidRPr="00CA6859" w:rsidRDefault="00E7166E" w:rsidP="000F2D8B">
            <w:pPr>
              <w:jc w:val="center"/>
              <w:rPr>
                <w:lang w:val="ru-RU"/>
              </w:rPr>
            </w:pPr>
            <w:r w:rsidRPr="00CA6859">
              <w:rPr>
                <w:lang w:val="ru-RU"/>
              </w:rPr>
              <w:t>8</w:t>
            </w:r>
          </w:p>
        </w:tc>
        <w:tc>
          <w:tcPr>
            <w:tcW w:w="2642" w:type="dxa"/>
          </w:tcPr>
          <w:p w14:paraId="39CCDA83" w14:textId="63E93F89" w:rsidR="00E7166E" w:rsidRPr="00CA6859" w:rsidRDefault="00E7166E" w:rsidP="000F2D8B">
            <w:pPr>
              <w:rPr>
                <w:lang w:val="ru-RU"/>
              </w:rPr>
            </w:pPr>
            <w:r w:rsidRPr="00CA6859">
              <w:rPr>
                <w:lang w:val="ru-RU"/>
              </w:rPr>
              <w:t xml:space="preserve">Дата появления новой ТТ в настольной БД </w:t>
            </w:r>
          </w:p>
        </w:tc>
        <w:tc>
          <w:tcPr>
            <w:tcW w:w="1734" w:type="dxa"/>
          </w:tcPr>
          <w:p w14:paraId="02E7A364" w14:textId="43D24926" w:rsidR="00E7166E" w:rsidRPr="00CA6859" w:rsidRDefault="00E7166E" w:rsidP="000F2D8B">
            <w:pPr>
              <w:jc w:val="center"/>
              <w:rPr>
                <w:lang w:val="ru-RU"/>
              </w:rPr>
            </w:pPr>
            <w:r w:rsidRPr="00CA6859">
              <w:rPr>
                <w:lang w:val="ru-RU"/>
              </w:rPr>
              <w:t>Да</w:t>
            </w:r>
          </w:p>
        </w:tc>
      </w:tr>
      <w:tr w:rsidR="00E7166E" w:rsidRPr="00CA6859" w14:paraId="266B585E" w14:textId="77777777" w:rsidTr="00161B45">
        <w:trPr>
          <w:trHeight w:val="268"/>
        </w:trPr>
        <w:tc>
          <w:tcPr>
            <w:tcW w:w="1402" w:type="dxa"/>
          </w:tcPr>
          <w:p w14:paraId="7AFC80E4" w14:textId="77777777" w:rsidR="00E7166E" w:rsidRPr="00CA6859" w:rsidRDefault="00E7166E" w:rsidP="000F2D8B">
            <w:pPr>
              <w:rPr>
                <w:lang w:val="ru-RU"/>
              </w:rPr>
            </w:pPr>
          </w:p>
        </w:tc>
        <w:tc>
          <w:tcPr>
            <w:tcW w:w="1800" w:type="dxa"/>
          </w:tcPr>
          <w:p w14:paraId="43E9AA92" w14:textId="77777777" w:rsidR="00E7166E" w:rsidRPr="00CA6859" w:rsidRDefault="00E7166E" w:rsidP="000F2D8B">
            <w:pPr>
              <w:rPr>
                <w:lang w:val="ru-RU"/>
              </w:rPr>
            </w:pPr>
            <w:r w:rsidRPr="00CA6859">
              <w:rPr>
                <w:lang w:val="ru-RU"/>
              </w:rPr>
              <w:t>DC_ALLOW</w:t>
            </w:r>
          </w:p>
        </w:tc>
        <w:tc>
          <w:tcPr>
            <w:tcW w:w="1260" w:type="dxa"/>
          </w:tcPr>
          <w:p w14:paraId="7641886A" w14:textId="77777777" w:rsidR="00E7166E" w:rsidRPr="00CA6859" w:rsidRDefault="00E7166E" w:rsidP="000F2D8B">
            <w:pPr>
              <w:rPr>
                <w:lang w:val="ru-RU"/>
              </w:rPr>
            </w:pPr>
            <w:r w:rsidRPr="00CA6859">
              <w:rPr>
                <w:lang w:val="ru-RU"/>
              </w:rPr>
              <w:t>Numeric</w:t>
            </w:r>
          </w:p>
        </w:tc>
        <w:tc>
          <w:tcPr>
            <w:tcW w:w="1260" w:type="dxa"/>
          </w:tcPr>
          <w:p w14:paraId="4B1B417E" w14:textId="77777777" w:rsidR="00E7166E" w:rsidRPr="00CA6859" w:rsidRDefault="00E7166E" w:rsidP="000F2D8B">
            <w:pPr>
              <w:jc w:val="center"/>
              <w:rPr>
                <w:lang w:val="ru-RU"/>
              </w:rPr>
            </w:pPr>
            <w:r w:rsidRPr="00CA6859">
              <w:rPr>
                <w:lang w:val="ru-RU"/>
              </w:rPr>
              <w:t>3</w:t>
            </w:r>
          </w:p>
        </w:tc>
        <w:tc>
          <w:tcPr>
            <w:tcW w:w="2642" w:type="dxa"/>
          </w:tcPr>
          <w:p w14:paraId="6FAC69B2" w14:textId="1512DB06" w:rsidR="00E7166E" w:rsidRPr="00CA6859" w:rsidRDefault="00E7166E" w:rsidP="000F2D8B">
            <w:pPr>
              <w:rPr>
                <w:lang w:val="ru-RU"/>
              </w:rPr>
            </w:pPr>
            <w:r w:rsidRPr="00CA6859">
              <w:rPr>
                <w:lang w:val="ru-RU"/>
              </w:rPr>
              <w:t xml:space="preserve">Признак наличия ДЦ </w:t>
            </w:r>
          </w:p>
        </w:tc>
        <w:tc>
          <w:tcPr>
            <w:tcW w:w="1734" w:type="dxa"/>
          </w:tcPr>
          <w:p w14:paraId="445FB339" w14:textId="3018A26E" w:rsidR="00E7166E" w:rsidRPr="00CA6859" w:rsidRDefault="00E7166E" w:rsidP="000F2D8B">
            <w:pPr>
              <w:jc w:val="center"/>
              <w:rPr>
                <w:lang w:val="ru-RU"/>
              </w:rPr>
            </w:pPr>
            <w:r w:rsidRPr="00CA6859">
              <w:rPr>
                <w:lang w:val="ru-RU"/>
              </w:rPr>
              <w:t>Нет</w:t>
            </w:r>
          </w:p>
        </w:tc>
      </w:tr>
      <w:tr w:rsidR="00E7166E" w:rsidRPr="00CA6859" w14:paraId="37F9684B" w14:textId="77777777" w:rsidTr="00161B45">
        <w:trPr>
          <w:trHeight w:val="268"/>
        </w:trPr>
        <w:tc>
          <w:tcPr>
            <w:tcW w:w="1402" w:type="dxa"/>
          </w:tcPr>
          <w:p w14:paraId="7F29CCA3" w14:textId="77777777" w:rsidR="00E7166E" w:rsidRPr="00CA6859" w:rsidRDefault="00E7166E" w:rsidP="000F2D8B">
            <w:pPr>
              <w:rPr>
                <w:lang w:val="ru-RU"/>
              </w:rPr>
            </w:pPr>
          </w:p>
        </w:tc>
        <w:tc>
          <w:tcPr>
            <w:tcW w:w="1800" w:type="dxa"/>
          </w:tcPr>
          <w:p w14:paraId="019C75CA" w14:textId="77777777" w:rsidR="00E7166E" w:rsidRPr="00CA6859" w:rsidRDefault="00E7166E" w:rsidP="000F2D8B">
            <w:pPr>
              <w:rPr>
                <w:lang w:val="ru-RU"/>
              </w:rPr>
            </w:pPr>
            <w:r w:rsidRPr="00CA6859">
              <w:rPr>
                <w:lang w:val="ru-RU"/>
              </w:rPr>
              <w:t>OLDISTCENT</w:t>
            </w:r>
          </w:p>
        </w:tc>
        <w:tc>
          <w:tcPr>
            <w:tcW w:w="1260" w:type="dxa"/>
          </w:tcPr>
          <w:p w14:paraId="6A5F8180" w14:textId="77777777" w:rsidR="00E7166E" w:rsidRPr="00CA6859" w:rsidRDefault="00E7166E" w:rsidP="000F2D8B">
            <w:pPr>
              <w:rPr>
                <w:lang w:val="ru-RU"/>
              </w:rPr>
            </w:pPr>
            <w:r w:rsidRPr="00CA6859">
              <w:rPr>
                <w:lang w:val="ru-RU"/>
              </w:rPr>
              <w:t>Character</w:t>
            </w:r>
          </w:p>
        </w:tc>
        <w:tc>
          <w:tcPr>
            <w:tcW w:w="1260" w:type="dxa"/>
          </w:tcPr>
          <w:p w14:paraId="6CF7F167" w14:textId="77777777" w:rsidR="00E7166E" w:rsidRPr="00CA6859" w:rsidRDefault="00E7166E" w:rsidP="000F2D8B">
            <w:pPr>
              <w:jc w:val="center"/>
              <w:rPr>
                <w:lang w:val="ru-RU"/>
              </w:rPr>
            </w:pPr>
            <w:r w:rsidRPr="00CA6859">
              <w:rPr>
                <w:lang w:val="ru-RU"/>
              </w:rPr>
              <w:t>25</w:t>
            </w:r>
          </w:p>
        </w:tc>
        <w:tc>
          <w:tcPr>
            <w:tcW w:w="2642" w:type="dxa"/>
          </w:tcPr>
          <w:p w14:paraId="7EF4E2EB" w14:textId="7347609C" w:rsidR="00E7166E" w:rsidRPr="00CA6859" w:rsidRDefault="00E7166E" w:rsidP="000F2D8B">
            <w:pPr>
              <w:rPr>
                <w:lang w:val="ru-RU"/>
              </w:rPr>
            </w:pPr>
            <w:r w:rsidRPr="00CA6859">
              <w:rPr>
                <w:lang w:val="ru-RU"/>
              </w:rPr>
              <w:t xml:space="preserve">Дистрибьюторским центр (Код ДЦ) </w:t>
            </w:r>
          </w:p>
        </w:tc>
        <w:tc>
          <w:tcPr>
            <w:tcW w:w="1734" w:type="dxa"/>
          </w:tcPr>
          <w:p w14:paraId="13B23DCC" w14:textId="1F9F25F1" w:rsidR="00E7166E" w:rsidRPr="00CA6859" w:rsidRDefault="00E7166E" w:rsidP="000F2D8B">
            <w:pPr>
              <w:jc w:val="center"/>
              <w:rPr>
                <w:lang w:val="ru-RU"/>
              </w:rPr>
            </w:pPr>
            <w:r w:rsidRPr="00CA6859">
              <w:rPr>
                <w:lang w:val="ru-RU"/>
              </w:rPr>
              <w:t>Нет</w:t>
            </w:r>
          </w:p>
        </w:tc>
      </w:tr>
      <w:tr w:rsidR="00E7166E" w:rsidRPr="00CA6859" w14:paraId="2102A38B" w14:textId="77777777" w:rsidTr="00161B45">
        <w:trPr>
          <w:trHeight w:val="268"/>
        </w:trPr>
        <w:tc>
          <w:tcPr>
            <w:tcW w:w="1402" w:type="dxa"/>
          </w:tcPr>
          <w:p w14:paraId="7622CD06" w14:textId="77777777" w:rsidR="00E7166E" w:rsidRPr="00CA6859" w:rsidRDefault="00E7166E" w:rsidP="000F2D8B">
            <w:pPr>
              <w:rPr>
                <w:lang w:val="ru-RU"/>
              </w:rPr>
            </w:pPr>
          </w:p>
        </w:tc>
        <w:tc>
          <w:tcPr>
            <w:tcW w:w="1800" w:type="dxa"/>
          </w:tcPr>
          <w:p w14:paraId="30205FD5" w14:textId="77777777" w:rsidR="00E7166E" w:rsidRPr="00CA6859" w:rsidRDefault="00E7166E" w:rsidP="000F2D8B">
            <w:pPr>
              <w:rPr>
                <w:lang w:val="ru-RU"/>
              </w:rPr>
            </w:pPr>
            <w:r w:rsidRPr="00CA6859">
              <w:rPr>
                <w:lang w:val="ru-RU"/>
              </w:rPr>
              <w:t>OLDISTSHAR</w:t>
            </w:r>
          </w:p>
        </w:tc>
        <w:tc>
          <w:tcPr>
            <w:tcW w:w="1260" w:type="dxa"/>
          </w:tcPr>
          <w:p w14:paraId="65094392" w14:textId="77777777" w:rsidR="00E7166E" w:rsidRPr="00CA6859" w:rsidRDefault="00E7166E" w:rsidP="000F2D8B">
            <w:pPr>
              <w:rPr>
                <w:lang w:val="ru-RU"/>
              </w:rPr>
            </w:pPr>
            <w:r w:rsidRPr="00CA6859">
              <w:rPr>
                <w:lang w:val="ru-RU"/>
              </w:rPr>
              <w:t>Numeric</w:t>
            </w:r>
          </w:p>
        </w:tc>
        <w:tc>
          <w:tcPr>
            <w:tcW w:w="1260" w:type="dxa"/>
          </w:tcPr>
          <w:p w14:paraId="2F722609" w14:textId="77777777" w:rsidR="00E7166E" w:rsidRPr="00CA6859" w:rsidRDefault="00E7166E" w:rsidP="000F2D8B">
            <w:pPr>
              <w:jc w:val="center"/>
              <w:rPr>
                <w:lang w:val="ru-RU"/>
              </w:rPr>
            </w:pPr>
            <w:r w:rsidRPr="00CA6859">
              <w:rPr>
                <w:lang w:val="ru-RU"/>
              </w:rPr>
              <w:t>(7, 3)</w:t>
            </w:r>
          </w:p>
        </w:tc>
        <w:tc>
          <w:tcPr>
            <w:tcW w:w="2642" w:type="dxa"/>
          </w:tcPr>
          <w:p w14:paraId="4929F39F" w14:textId="31E8EAA0" w:rsidR="00E7166E" w:rsidRPr="00CA6859" w:rsidRDefault="00E7166E" w:rsidP="000F2D8B">
            <w:pPr>
              <w:rPr>
                <w:lang w:val="ru-RU"/>
              </w:rPr>
            </w:pPr>
            <w:r w:rsidRPr="00CA6859">
              <w:rPr>
                <w:lang w:val="ru-RU"/>
              </w:rPr>
              <w:t xml:space="preserve">Удельный вес дистрибуции </w:t>
            </w:r>
          </w:p>
        </w:tc>
        <w:tc>
          <w:tcPr>
            <w:tcW w:w="1734" w:type="dxa"/>
          </w:tcPr>
          <w:p w14:paraId="6973F81F" w14:textId="29C404D1" w:rsidR="00E7166E" w:rsidRPr="00CA6859" w:rsidRDefault="00E7166E" w:rsidP="000F2D8B">
            <w:pPr>
              <w:jc w:val="center"/>
              <w:rPr>
                <w:lang w:val="ru-RU"/>
              </w:rPr>
            </w:pPr>
            <w:r w:rsidRPr="00CA6859">
              <w:rPr>
                <w:lang w:val="ru-RU"/>
              </w:rPr>
              <w:t>Нет</w:t>
            </w:r>
          </w:p>
        </w:tc>
      </w:tr>
      <w:tr w:rsidR="00E7166E" w:rsidRPr="00CA6859" w14:paraId="45929125" w14:textId="77777777" w:rsidTr="00161B45">
        <w:trPr>
          <w:trHeight w:val="268"/>
        </w:trPr>
        <w:tc>
          <w:tcPr>
            <w:tcW w:w="1402" w:type="dxa"/>
          </w:tcPr>
          <w:p w14:paraId="7D48BCA5" w14:textId="77777777" w:rsidR="00E7166E" w:rsidRPr="00CA6859" w:rsidRDefault="00E7166E" w:rsidP="000F2D8B">
            <w:pPr>
              <w:rPr>
                <w:lang w:val="ru-RU"/>
              </w:rPr>
            </w:pPr>
          </w:p>
        </w:tc>
        <w:tc>
          <w:tcPr>
            <w:tcW w:w="1800" w:type="dxa"/>
          </w:tcPr>
          <w:p w14:paraId="6A7A0C23" w14:textId="77777777" w:rsidR="00E7166E" w:rsidRPr="00CA6859" w:rsidRDefault="00E7166E" w:rsidP="000F2D8B">
            <w:pPr>
              <w:rPr>
                <w:lang w:val="ru-RU"/>
              </w:rPr>
            </w:pPr>
            <w:r w:rsidRPr="00CA6859">
              <w:rPr>
                <w:lang w:val="ru-RU"/>
              </w:rPr>
              <w:t>DC_DELIVER</w:t>
            </w:r>
          </w:p>
        </w:tc>
        <w:tc>
          <w:tcPr>
            <w:tcW w:w="1260" w:type="dxa"/>
          </w:tcPr>
          <w:p w14:paraId="673080D7" w14:textId="77777777" w:rsidR="00E7166E" w:rsidRPr="00CA6859" w:rsidRDefault="00E7166E" w:rsidP="000F2D8B">
            <w:pPr>
              <w:rPr>
                <w:lang w:val="ru-RU"/>
              </w:rPr>
            </w:pPr>
            <w:r w:rsidRPr="00CA6859">
              <w:rPr>
                <w:lang w:val="ru-RU"/>
              </w:rPr>
              <w:t>Logical</w:t>
            </w:r>
          </w:p>
        </w:tc>
        <w:tc>
          <w:tcPr>
            <w:tcW w:w="1260" w:type="dxa"/>
          </w:tcPr>
          <w:p w14:paraId="4ACBA80C" w14:textId="77777777" w:rsidR="00E7166E" w:rsidRPr="00CA6859" w:rsidRDefault="00E7166E" w:rsidP="000F2D8B">
            <w:pPr>
              <w:jc w:val="center"/>
              <w:rPr>
                <w:lang w:val="ru-RU"/>
              </w:rPr>
            </w:pPr>
            <w:r w:rsidRPr="00CA6859">
              <w:rPr>
                <w:lang w:val="ru-RU"/>
              </w:rPr>
              <w:t>1</w:t>
            </w:r>
          </w:p>
        </w:tc>
        <w:tc>
          <w:tcPr>
            <w:tcW w:w="2642" w:type="dxa"/>
          </w:tcPr>
          <w:p w14:paraId="01FABC70" w14:textId="2613BE1B" w:rsidR="00E7166E" w:rsidRPr="00CA6859" w:rsidRDefault="00E7166E" w:rsidP="000F2D8B">
            <w:pPr>
              <w:rPr>
                <w:lang w:val="ru-RU"/>
              </w:rPr>
            </w:pPr>
            <w:r w:rsidRPr="00CA6859">
              <w:rPr>
                <w:lang w:val="ru-RU"/>
              </w:rPr>
              <w:t xml:space="preserve">Доставка в ДЦ </w:t>
            </w:r>
          </w:p>
        </w:tc>
        <w:tc>
          <w:tcPr>
            <w:tcW w:w="1734" w:type="dxa"/>
          </w:tcPr>
          <w:p w14:paraId="0B1BD3A1" w14:textId="05BAFC28" w:rsidR="00E7166E" w:rsidRPr="00CA6859" w:rsidRDefault="00E7166E" w:rsidP="000F2D8B">
            <w:pPr>
              <w:jc w:val="center"/>
              <w:rPr>
                <w:lang w:val="ru-RU"/>
              </w:rPr>
            </w:pPr>
            <w:r w:rsidRPr="00CA6859">
              <w:rPr>
                <w:lang w:val="ru-RU"/>
              </w:rPr>
              <w:t>Нет</w:t>
            </w:r>
          </w:p>
        </w:tc>
      </w:tr>
      <w:tr w:rsidR="00E7166E" w:rsidRPr="00CA6859" w14:paraId="66DFEC37" w14:textId="77777777" w:rsidTr="00161B45">
        <w:trPr>
          <w:trHeight w:val="268"/>
        </w:trPr>
        <w:tc>
          <w:tcPr>
            <w:tcW w:w="1402" w:type="dxa"/>
          </w:tcPr>
          <w:p w14:paraId="22D7181E" w14:textId="77777777" w:rsidR="00E7166E" w:rsidRPr="00CA6859" w:rsidRDefault="00E7166E" w:rsidP="000F2D8B">
            <w:pPr>
              <w:rPr>
                <w:lang w:val="ru-RU"/>
              </w:rPr>
            </w:pPr>
          </w:p>
        </w:tc>
        <w:tc>
          <w:tcPr>
            <w:tcW w:w="1800" w:type="dxa"/>
          </w:tcPr>
          <w:p w14:paraId="30C4FFBB" w14:textId="77777777" w:rsidR="00E7166E" w:rsidRPr="00CA6859" w:rsidRDefault="00E7166E" w:rsidP="000F2D8B">
            <w:pPr>
              <w:rPr>
                <w:lang w:val="ru-RU"/>
              </w:rPr>
            </w:pPr>
            <w:r w:rsidRPr="00CA6859">
              <w:rPr>
                <w:lang w:val="ru-RU"/>
              </w:rPr>
              <w:t>DC_PAYER</w:t>
            </w:r>
          </w:p>
        </w:tc>
        <w:tc>
          <w:tcPr>
            <w:tcW w:w="1260" w:type="dxa"/>
          </w:tcPr>
          <w:p w14:paraId="109371B1" w14:textId="77777777" w:rsidR="00E7166E" w:rsidRPr="00CA6859" w:rsidRDefault="00E7166E" w:rsidP="000F2D8B">
            <w:pPr>
              <w:rPr>
                <w:lang w:val="ru-RU"/>
              </w:rPr>
            </w:pPr>
            <w:r w:rsidRPr="00CA6859">
              <w:rPr>
                <w:lang w:val="ru-RU"/>
              </w:rPr>
              <w:t>Logical</w:t>
            </w:r>
          </w:p>
        </w:tc>
        <w:tc>
          <w:tcPr>
            <w:tcW w:w="1260" w:type="dxa"/>
          </w:tcPr>
          <w:p w14:paraId="037D5518" w14:textId="77777777" w:rsidR="00E7166E" w:rsidRPr="00CA6859" w:rsidRDefault="00E7166E" w:rsidP="000F2D8B">
            <w:pPr>
              <w:jc w:val="center"/>
              <w:rPr>
                <w:lang w:val="ru-RU"/>
              </w:rPr>
            </w:pPr>
            <w:r w:rsidRPr="00CA6859">
              <w:rPr>
                <w:lang w:val="ru-RU"/>
              </w:rPr>
              <w:t>1</w:t>
            </w:r>
          </w:p>
        </w:tc>
        <w:tc>
          <w:tcPr>
            <w:tcW w:w="2642" w:type="dxa"/>
          </w:tcPr>
          <w:p w14:paraId="7A361943" w14:textId="303C3266" w:rsidR="00E7166E" w:rsidRPr="00CA6859" w:rsidRDefault="00E7166E" w:rsidP="000F2D8B">
            <w:pPr>
              <w:rPr>
                <w:lang w:val="ru-RU"/>
              </w:rPr>
            </w:pPr>
            <w:r w:rsidRPr="00CA6859">
              <w:rPr>
                <w:lang w:val="ru-RU"/>
              </w:rPr>
              <w:t xml:space="preserve">Плательщик ДЦ </w:t>
            </w:r>
          </w:p>
        </w:tc>
        <w:tc>
          <w:tcPr>
            <w:tcW w:w="1734" w:type="dxa"/>
          </w:tcPr>
          <w:p w14:paraId="08740B3E" w14:textId="46566D73" w:rsidR="00E7166E" w:rsidRPr="00CA6859" w:rsidRDefault="00E7166E" w:rsidP="000F2D8B">
            <w:pPr>
              <w:jc w:val="center"/>
              <w:rPr>
                <w:lang w:val="ru-RU"/>
              </w:rPr>
            </w:pPr>
            <w:r w:rsidRPr="00CA6859">
              <w:rPr>
                <w:lang w:val="ru-RU"/>
              </w:rPr>
              <w:t>Нет</w:t>
            </w:r>
          </w:p>
        </w:tc>
      </w:tr>
      <w:tr w:rsidR="00E7166E" w:rsidRPr="00CA6859" w14:paraId="29F20986" w14:textId="77777777" w:rsidTr="00161B45">
        <w:trPr>
          <w:trHeight w:val="268"/>
        </w:trPr>
        <w:tc>
          <w:tcPr>
            <w:tcW w:w="1402" w:type="dxa"/>
          </w:tcPr>
          <w:p w14:paraId="3775D7A4" w14:textId="77777777" w:rsidR="00E7166E" w:rsidRPr="00CA6859" w:rsidRDefault="00E7166E" w:rsidP="000F2D8B">
            <w:pPr>
              <w:rPr>
                <w:lang w:val="ru-RU"/>
              </w:rPr>
            </w:pPr>
          </w:p>
        </w:tc>
        <w:tc>
          <w:tcPr>
            <w:tcW w:w="1800" w:type="dxa"/>
          </w:tcPr>
          <w:p w14:paraId="3EDE8A5E" w14:textId="77777777" w:rsidR="00E7166E" w:rsidRPr="00CA6859" w:rsidRDefault="00E7166E" w:rsidP="000F2D8B">
            <w:pPr>
              <w:rPr>
                <w:lang w:val="ru-RU"/>
              </w:rPr>
            </w:pPr>
            <w:r w:rsidRPr="00CA6859">
              <w:rPr>
                <w:lang w:val="ru-RU"/>
              </w:rPr>
              <w:t>Lic_Usage</w:t>
            </w:r>
          </w:p>
        </w:tc>
        <w:tc>
          <w:tcPr>
            <w:tcW w:w="1260" w:type="dxa"/>
          </w:tcPr>
          <w:p w14:paraId="7A6EFF2D" w14:textId="77777777" w:rsidR="00E7166E" w:rsidRPr="00CA6859" w:rsidRDefault="00E7166E" w:rsidP="000F2D8B">
            <w:pPr>
              <w:rPr>
                <w:lang w:val="ru-RU"/>
              </w:rPr>
            </w:pPr>
            <w:r w:rsidRPr="00CA6859">
              <w:rPr>
                <w:lang w:val="ru-RU"/>
              </w:rPr>
              <w:t>Numeric</w:t>
            </w:r>
          </w:p>
        </w:tc>
        <w:tc>
          <w:tcPr>
            <w:tcW w:w="1260" w:type="dxa"/>
          </w:tcPr>
          <w:p w14:paraId="0F40690C" w14:textId="77777777" w:rsidR="00E7166E" w:rsidRPr="00CA6859" w:rsidRDefault="00E7166E" w:rsidP="000F2D8B">
            <w:pPr>
              <w:jc w:val="center"/>
              <w:rPr>
                <w:lang w:val="ru-RU"/>
              </w:rPr>
            </w:pPr>
            <w:r w:rsidRPr="00CA6859">
              <w:rPr>
                <w:lang w:val="ru-RU"/>
              </w:rPr>
              <w:t>5</w:t>
            </w:r>
          </w:p>
        </w:tc>
        <w:tc>
          <w:tcPr>
            <w:tcW w:w="2642" w:type="dxa"/>
          </w:tcPr>
          <w:p w14:paraId="350AA30A" w14:textId="161ED7B5" w:rsidR="00E7166E" w:rsidRPr="00CA6859" w:rsidRDefault="00E7166E" w:rsidP="000F2D8B">
            <w:pPr>
              <w:rPr>
                <w:lang w:val="ru-RU"/>
              </w:rPr>
            </w:pPr>
            <w:r w:rsidRPr="00CA6859">
              <w:rPr>
                <w:lang w:val="ru-RU"/>
              </w:rPr>
              <w:t xml:space="preserve">Выбор контроля лицензий (0 </w:t>
            </w:r>
            <w:r w:rsidR="00560730">
              <w:rPr>
                <w:lang w:val="ru-RU"/>
              </w:rPr>
              <w:t>–</w:t>
            </w:r>
            <w:r w:rsidRPr="00CA6859">
              <w:rPr>
                <w:lang w:val="ru-RU"/>
              </w:rPr>
              <w:t xml:space="preserve"> не использовать, 1 с предупреждением, 2 с запретом)</w:t>
            </w:r>
          </w:p>
        </w:tc>
        <w:tc>
          <w:tcPr>
            <w:tcW w:w="1734" w:type="dxa"/>
          </w:tcPr>
          <w:p w14:paraId="741D7A84" w14:textId="4A701372" w:rsidR="00E7166E" w:rsidRPr="00CA6859" w:rsidRDefault="00E7166E" w:rsidP="000F2D8B">
            <w:pPr>
              <w:jc w:val="center"/>
              <w:rPr>
                <w:lang w:val="ru-RU"/>
              </w:rPr>
            </w:pPr>
            <w:r w:rsidRPr="00CA6859">
              <w:rPr>
                <w:lang w:val="ru-RU"/>
              </w:rPr>
              <w:t>Да</w:t>
            </w:r>
          </w:p>
        </w:tc>
      </w:tr>
      <w:tr w:rsidR="007D415A" w:rsidRPr="00CA6859" w14:paraId="74760C02" w14:textId="77777777" w:rsidTr="00DB09B8">
        <w:trPr>
          <w:trHeight w:val="268"/>
        </w:trPr>
        <w:tc>
          <w:tcPr>
            <w:tcW w:w="1402" w:type="dxa"/>
          </w:tcPr>
          <w:p w14:paraId="7CCB1A23" w14:textId="5EE0612E" w:rsidR="007D415A" w:rsidRPr="00CA6859" w:rsidRDefault="007D415A" w:rsidP="007D415A">
            <w:pPr>
              <w:rPr>
                <w:lang w:val="ru-RU"/>
              </w:rPr>
            </w:pPr>
            <w:r w:rsidRPr="00CA6859">
              <w:rPr>
                <w:lang w:val="ru-RU"/>
              </w:rPr>
              <w:t>FK</w:t>
            </w:r>
          </w:p>
        </w:tc>
        <w:tc>
          <w:tcPr>
            <w:tcW w:w="1800" w:type="dxa"/>
            <w:vAlign w:val="center"/>
          </w:tcPr>
          <w:p w14:paraId="16B6B531" w14:textId="60FD0716" w:rsidR="007D415A" w:rsidRPr="00CA6859" w:rsidRDefault="007D415A" w:rsidP="007D415A">
            <w:pPr>
              <w:rPr>
                <w:lang w:val="ru-RU"/>
              </w:rPr>
            </w:pPr>
            <w:r>
              <w:rPr>
                <w:lang w:val="en-US"/>
              </w:rPr>
              <w:t>CUST_ID</w:t>
            </w:r>
          </w:p>
        </w:tc>
        <w:tc>
          <w:tcPr>
            <w:tcW w:w="1260" w:type="dxa"/>
          </w:tcPr>
          <w:p w14:paraId="7A51D1AB" w14:textId="6605CDFA" w:rsidR="007D415A" w:rsidRPr="00CA6859" w:rsidRDefault="007D415A" w:rsidP="007D415A">
            <w:pPr>
              <w:rPr>
                <w:lang w:val="ru-RU"/>
              </w:rPr>
            </w:pPr>
            <w:r>
              <w:rPr>
                <w:lang w:val="en-US"/>
              </w:rPr>
              <w:t>NUMERIC</w:t>
            </w:r>
          </w:p>
        </w:tc>
        <w:tc>
          <w:tcPr>
            <w:tcW w:w="1260" w:type="dxa"/>
            <w:vAlign w:val="center"/>
          </w:tcPr>
          <w:p w14:paraId="2FE58828" w14:textId="07BBDABF" w:rsidR="007D415A" w:rsidRPr="00CA6859" w:rsidRDefault="007D415A" w:rsidP="007D415A">
            <w:pPr>
              <w:jc w:val="center"/>
              <w:rPr>
                <w:lang w:val="ru-RU"/>
              </w:rPr>
            </w:pPr>
            <w:r>
              <w:rPr>
                <w:lang w:val="en-US"/>
              </w:rPr>
              <w:t>11</w:t>
            </w:r>
          </w:p>
        </w:tc>
        <w:tc>
          <w:tcPr>
            <w:tcW w:w="2642" w:type="dxa"/>
            <w:vAlign w:val="bottom"/>
          </w:tcPr>
          <w:p w14:paraId="13A523E7" w14:textId="4CC38C94" w:rsidR="007D415A" w:rsidRPr="00CA6859" w:rsidRDefault="007D415A" w:rsidP="007D415A">
            <w:pPr>
              <w:rPr>
                <w:lang w:val="ru-RU"/>
              </w:rPr>
            </w:pPr>
            <w:r>
              <w:rPr>
                <w:lang w:val="ru-RU"/>
              </w:rPr>
              <w:t>Идентификатор точки синхронизации</w:t>
            </w:r>
          </w:p>
        </w:tc>
        <w:tc>
          <w:tcPr>
            <w:tcW w:w="1734" w:type="dxa"/>
          </w:tcPr>
          <w:p w14:paraId="415EFF54" w14:textId="04F4F6A4" w:rsidR="007D415A" w:rsidRPr="00CA6859" w:rsidRDefault="007D415A" w:rsidP="007D415A">
            <w:pPr>
              <w:jc w:val="center"/>
              <w:rPr>
                <w:lang w:val="ru-RU"/>
              </w:rPr>
            </w:pPr>
            <w:r w:rsidRPr="00CA6859">
              <w:rPr>
                <w:lang w:val="ru-RU"/>
              </w:rPr>
              <w:t>Да</w:t>
            </w:r>
          </w:p>
        </w:tc>
      </w:tr>
    </w:tbl>
    <w:p w14:paraId="30643786" w14:textId="4AF414D5" w:rsidR="00773D6A" w:rsidRPr="00CA6859" w:rsidRDefault="00E7166E" w:rsidP="00E7166E">
      <w:pPr>
        <w:pStyle w:val="Heading2"/>
        <w:rPr>
          <w:lang w:val="ru-RU"/>
        </w:rPr>
      </w:pPr>
      <w:bookmarkStart w:id="238" w:name="_Toc420948328"/>
      <w:r w:rsidRPr="00CA6859">
        <w:rPr>
          <w:lang w:val="ru-RU"/>
        </w:rPr>
        <w:t xml:space="preserve">Особенности экспорта информации о юридических лицах </w:t>
      </w:r>
      <w:r w:rsidR="00773D6A" w:rsidRPr="00CA6859">
        <w:rPr>
          <w:lang w:val="ru-RU"/>
        </w:rPr>
        <w:t>(PARCOMP.DBF)</w:t>
      </w:r>
      <w:bookmarkEnd w:id="238"/>
    </w:p>
    <w:p w14:paraId="5D812701" w14:textId="7C3C374D" w:rsidR="00A01F77" w:rsidRPr="00CA6859" w:rsidRDefault="00E7166E" w:rsidP="00E82E3B">
      <w:pPr>
        <w:pStyle w:val="ListParagraph"/>
        <w:numPr>
          <w:ilvl w:val="0"/>
          <w:numId w:val="77"/>
        </w:numPr>
        <w:jc w:val="both"/>
        <w:rPr>
          <w:lang w:val="ru-RU"/>
        </w:rPr>
      </w:pPr>
      <w:r w:rsidRPr="00CA6859">
        <w:rPr>
          <w:lang w:val="ru-RU"/>
        </w:rPr>
        <w:t>Экспортируются только активные данные (табл. TblParentCompanies</w:t>
      </w:r>
      <w:r w:rsidR="00773D6A" w:rsidRPr="00CA6859">
        <w:rPr>
          <w:lang w:val="ru-RU"/>
        </w:rPr>
        <w:t>).</w:t>
      </w:r>
    </w:p>
    <w:p w14:paraId="5D87670E" w14:textId="1F3F5C36" w:rsidR="00773D6A" w:rsidRPr="00CA6859" w:rsidRDefault="00773D6A" w:rsidP="00773D6A">
      <w:pPr>
        <w:pStyle w:val="Heading2"/>
        <w:rPr>
          <w:lang w:val="ru-RU"/>
        </w:rPr>
      </w:pPr>
      <w:bookmarkStart w:id="239" w:name="_Toc356571359"/>
      <w:bookmarkStart w:id="240" w:name="_Toc420948329"/>
      <w:r w:rsidRPr="00CA6859">
        <w:rPr>
          <w:lang w:val="ru-RU"/>
        </w:rPr>
        <w:t>Таблиц</w:t>
      </w:r>
      <w:r w:rsidR="00E7166E" w:rsidRPr="00CA6859">
        <w:rPr>
          <w:lang w:val="ru-RU"/>
        </w:rPr>
        <w:t>а</w:t>
      </w:r>
      <w:r w:rsidRPr="00CA6859">
        <w:rPr>
          <w:lang w:val="ru-RU"/>
        </w:rPr>
        <w:t xml:space="preserve"> ParComp</w:t>
      </w:r>
      <w:bookmarkEnd w:id="239"/>
      <w:bookmarkEnd w:id="240"/>
    </w:p>
    <w:p w14:paraId="2E89790D" w14:textId="48DE3B84" w:rsidR="00773D6A" w:rsidRPr="00CA6859" w:rsidRDefault="00E7166E" w:rsidP="00334D2D">
      <w:pPr>
        <w:spacing w:before="200" w:after="200"/>
        <w:ind w:left="706"/>
        <w:rPr>
          <w:lang w:val="ru-RU"/>
        </w:rPr>
      </w:pPr>
      <w:r w:rsidRPr="00CA6859">
        <w:rPr>
          <w:lang w:val="ru-RU"/>
        </w:rPr>
        <w:t>Информация о юридических лицах</w:t>
      </w:r>
      <w:r w:rsidR="00773D6A"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E7166E" w:rsidRPr="00CA6859" w14:paraId="3677DB91" w14:textId="77777777" w:rsidTr="00161B45">
        <w:tc>
          <w:tcPr>
            <w:tcW w:w="1402" w:type="dxa"/>
            <w:tcBorders>
              <w:top w:val="single" w:sz="12" w:space="0" w:color="auto"/>
              <w:left w:val="single" w:sz="12" w:space="0" w:color="auto"/>
              <w:bottom w:val="single" w:sz="12" w:space="0" w:color="auto"/>
              <w:right w:val="single" w:sz="12" w:space="0" w:color="auto"/>
            </w:tcBorders>
          </w:tcPr>
          <w:p w14:paraId="6E6C0160" w14:textId="7EA19E28" w:rsidR="00E7166E" w:rsidRPr="00CA6859" w:rsidRDefault="00E7166E"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407DA2B5" w14:textId="62993A1D" w:rsidR="00E7166E" w:rsidRPr="00CA6859" w:rsidRDefault="00E7166E"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2ED7C3B6" w14:textId="523F567F" w:rsidR="00E7166E" w:rsidRPr="00CA6859" w:rsidRDefault="00E7166E"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267BDB4F" w14:textId="33C9CFF2" w:rsidR="00E7166E" w:rsidRPr="00CA6859" w:rsidRDefault="00E7166E"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78993665" w14:textId="5F33E6AC" w:rsidR="00E7166E" w:rsidRPr="00CA6859" w:rsidRDefault="00E7166E"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28C8B296" w14:textId="5EE4D285" w:rsidR="00E7166E" w:rsidRPr="00CA6859" w:rsidRDefault="00E7166E" w:rsidP="000F2D8B">
            <w:pPr>
              <w:jc w:val="center"/>
              <w:rPr>
                <w:b/>
                <w:lang w:val="ru-RU"/>
              </w:rPr>
            </w:pPr>
            <w:r w:rsidRPr="00CA6859">
              <w:rPr>
                <w:b/>
                <w:lang w:val="ru-RU"/>
              </w:rPr>
              <w:t>Поле обязательное</w:t>
            </w:r>
          </w:p>
        </w:tc>
      </w:tr>
      <w:tr w:rsidR="00E7166E" w:rsidRPr="00CA6859" w14:paraId="145AD910" w14:textId="77777777" w:rsidTr="00161B45">
        <w:tc>
          <w:tcPr>
            <w:tcW w:w="1402" w:type="dxa"/>
            <w:tcBorders>
              <w:top w:val="single" w:sz="12" w:space="0" w:color="auto"/>
              <w:left w:val="single" w:sz="4" w:space="0" w:color="auto"/>
              <w:bottom w:val="single" w:sz="4" w:space="0" w:color="auto"/>
              <w:right w:val="single" w:sz="4" w:space="0" w:color="auto"/>
            </w:tcBorders>
          </w:tcPr>
          <w:p w14:paraId="2F2F108F" w14:textId="77777777" w:rsidR="00E7166E" w:rsidRPr="00CA6859" w:rsidRDefault="00E7166E" w:rsidP="000F2D8B">
            <w:pPr>
              <w:rPr>
                <w:lang w:val="ru-RU"/>
              </w:rPr>
            </w:pPr>
            <w:r w:rsidRPr="00CA6859">
              <w:rPr>
                <w:lang w:val="ru-RU"/>
              </w:rPr>
              <w:t>PK</w:t>
            </w:r>
          </w:p>
        </w:tc>
        <w:tc>
          <w:tcPr>
            <w:tcW w:w="1800" w:type="dxa"/>
            <w:tcBorders>
              <w:top w:val="single" w:sz="12" w:space="0" w:color="auto"/>
              <w:left w:val="single" w:sz="4" w:space="0" w:color="auto"/>
              <w:bottom w:val="single" w:sz="4" w:space="0" w:color="auto"/>
              <w:right w:val="single" w:sz="4" w:space="0" w:color="auto"/>
            </w:tcBorders>
          </w:tcPr>
          <w:p w14:paraId="3B9B1158" w14:textId="46E95413" w:rsidR="00E7166E" w:rsidRPr="00CA6859" w:rsidRDefault="00E7166E" w:rsidP="000F2D8B">
            <w:pPr>
              <w:rPr>
                <w:lang w:val="ru-RU"/>
              </w:rPr>
            </w:pPr>
            <w:r w:rsidRPr="00CA6859">
              <w:rPr>
                <w:lang w:val="ru-RU"/>
              </w:rPr>
              <w:t>P</w:t>
            </w:r>
            <w:r w:rsidR="00560730" w:rsidRPr="00CA6859">
              <w:rPr>
                <w:lang w:val="ru-RU"/>
              </w:rPr>
              <w:t>c</w:t>
            </w:r>
            <w:r w:rsidRPr="00CA6859">
              <w:rPr>
                <w:lang w:val="ru-RU"/>
              </w:rPr>
              <w:t>omp_Code</w:t>
            </w:r>
          </w:p>
        </w:tc>
        <w:tc>
          <w:tcPr>
            <w:tcW w:w="1260" w:type="dxa"/>
            <w:tcBorders>
              <w:top w:val="single" w:sz="12" w:space="0" w:color="auto"/>
              <w:left w:val="single" w:sz="4" w:space="0" w:color="auto"/>
              <w:bottom w:val="single" w:sz="4" w:space="0" w:color="auto"/>
              <w:right w:val="single" w:sz="4" w:space="0" w:color="auto"/>
            </w:tcBorders>
          </w:tcPr>
          <w:p w14:paraId="46F53D2D" w14:textId="77777777" w:rsidR="00E7166E" w:rsidRPr="00CA6859" w:rsidRDefault="00E7166E" w:rsidP="000F2D8B">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tcPr>
          <w:p w14:paraId="4938C9E1" w14:textId="507A7AD1" w:rsidR="00E7166E" w:rsidRPr="00616BB3" w:rsidRDefault="00616BB3" w:rsidP="000F2D8B">
            <w:pPr>
              <w:jc w:val="center"/>
              <w:rPr>
                <w:lang w:val="en-US"/>
              </w:rPr>
            </w:pPr>
            <w:r>
              <w:rPr>
                <w:lang w:val="en-US"/>
              </w:rPr>
              <w:t>75</w:t>
            </w:r>
          </w:p>
        </w:tc>
        <w:tc>
          <w:tcPr>
            <w:tcW w:w="2784" w:type="dxa"/>
            <w:tcBorders>
              <w:top w:val="single" w:sz="12" w:space="0" w:color="auto"/>
              <w:left w:val="single" w:sz="4" w:space="0" w:color="auto"/>
              <w:bottom w:val="single" w:sz="4" w:space="0" w:color="auto"/>
              <w:right w:val="single" w:sz="4" w:space="0" w:color="auto"/>
            </w:tcBorders>
          </w:tcPr>
          <w:p w14:paraId="22A5911C" w14:textId="3EC4116C" w:rsidR="00E7166E" w:rsidRPr="00CA6859" w:rsidRDefault="00E7166E" w:rsidP="000F2D8B">
            <w:pPr>
              <w:rPr>
                <w:lang w:val="ru-RU"/>
              </w:rPr>
            </w:pPr>
            <w:r w:rsidRPr="00CA6859">
              <w:rPr>
                <w:lang w:val="ru-RU"/>
              </w:rPr>
              <w:t xml:space="preserve">Внешний код юридического лица </w:t>
            </w:r>
          </w:p>
        </w:tc>
        <w:tc>
          <w:tcPr>
            <w:tcW w:w="1716" w:type="dxa"/>
            <w:tcBorders>
              <w:top w:val="single" w:sz="12" w:space="0" w:color="auto"/>
              <w:left w:val="single" w:sz="4" w:space="0" w:color="auto"/>
              <w:bottom w:val="single" w:sz="4" w:space="0" w:color="auto"/>
              <w:right w:val="single" w:sz="4" w:space="0" w:color="auto"/>
            </w:tcBorders>
          </w:tcPr>
          <w:p w14:paraId="44BCA6E1" w14:textId="0AB783E9" w:rsidR="00E7166E" w:rsidRPr="00CA6859" w:rsidRDefault="004963D7" w:rsidP="000F2D8B">
            <w:pPr>
              <w:jc w:val="center"/>
              <w:rPr>
                <w:lang w:val="ru-RU"/>
              </w:rPr>
            </w:pPr>
            <w:r w:rsidRPr="00CA6859">
              <w:rPr>
                <w:lang w:val="ru-RU"/>
              </w:rPr>
              <w:t>Нет</w:t>
            </w:r>
          </w:p>
        </w:tc>
      </w:tr>
      <w:tr w:rsidR="00E7166E" w:rsidRPr="00CA6859" w14:paraId="19511AFA" w14:textId="77777777" w:rsidTr="00161B45">
        <w:trPr>
          <w:trHeight w:val="268"/>
        </w:trPr>
        <w:tc>
          <w:tcPr>
            <w:tcW w:w="1402" w:type="dxa"/>
          </w:tcPr>
          <w:p w14:paraId="7C45EDAF" w14:textId="77777777" w:rsidR="00E7166E" w:rsidRPr="00CA6859" w:rsidRDefault="00E7166E" w:rsidP="000F2D8B">
            <w:pPr>
              <w:rPr>
                <w:lang w:val="ru-RU"/>
              </w:rPr>
            </w:pPr>
          </w:p>
        </w:tc>
        <w:tc>
          <w:tcPr>
            <w:tcW w:w="1800" w:type="dxa"/>
          </w:tcPr>
          <w:p w14:paraId="21BC5F97" w14:textId="77777777" w:rsidR="00E7166E" w:rsidRPr="00CA6859" w:rsidRDefault="00E7166E" w:rsidP="000F2D8B">
            <w:pPr>
              <w:rPr>
                <w:lang w:val="ru-RU"/>
              </w:rPr>
            </w:pPr>
            <w:r w:rsidRPr="00CA6859">
              <w:rPr>
                <w:lang w:val="ru-RU"/>
              </w:rPr>
              <w:t>PC_Name</w:t>
            </w:r>
          </w:p>
        </w:tc>
        <w:tc>
          <w:tcPr>
            <w:tcW w:w="1260" w:type="dxa"/>
          </w:tcPr>
          <w:p w14:paraId="52ABF800" w14:textId="77777777" w:rsidR="00E7166E" w:rsidRPr="00CA6859" w:rsidRDefault="00E7166E" w:rsidP="000F2D8B">
            <w:pPr>
              <w:rPr>
                <w:lang w:val="ru-RU"/>
              </w:rPr>
            </w:pPr>
            <w:r w:rsidRPr="00CA6859">
              <w:rPr>
                <w:lang w:val="ru-RU"/>
              </w:rPr>
              <w:t>Character</w:t>
            </w:r>
          </w:p>
        </w:tc>
        <w:tc>
          <w:tcPr>
            <w:tcW w:w="1260" w:type="dxa"/>
          </w:tcPr>
          <w:p w14:paraId="2A55F12B" w14:textId="77777777" w:rsidR="00E7166E" w:rsidRPr="00CA6859" w:rsidRDefault="00E7166E" w:rsidP="000F2D8B">
            <w:pPr>
              <w:jc w:val="center"/>
              <w:rPr>
                <w:lang w:val="ru-RU"/>
              </w:rPr>
            </w:pPr>
            <w:r w:rsidRPr="00CA6859">
              <w:rPr>
                <w:lang w:val="ru-RU"/>
              </w:rPr>
              <w:t>50</w:t>
            </w:r>
          </w:p>
        </w:tc>
        <w:tc>
          <w:tcPr>
            <w:tcW w:w="2784" w:type="dxa"/>
          </w:tcPr>
          <w:p w14:paraId="3E11B7F1" w14:textId="6CCFD5CA" w:rsidR="00E7166E" w:rsidRPr="00CA6859" w:rsidRDefault="00E7166E" w:rsidP="000F2D8B">
            <w:pPr>
              <w:rPr>
                <w:lang w:val="ru-RU"/>
              </w:rPr>
            </w:pPr>
            <w:r w:rsidRPr="00CA6859">
              <w:rPr>
                <w:lang w:val="ru-RU"/>
              </w:rPr>
              <w:t xml:space="preserve">Юридическое лицо </w:t>
            </w:r>
          </w:p>
        </w:tc>
        <w:tc>
          <w:tcPr>
            <w:tcW w:w="1716" w:type="dxa"/>
          </w:tcPr>
          <w:p w14:paraId="48CA70AB" w14:textId="63A0A6F4" w:rsidR="00E7166E" w:rsidRPr="00CA6859" w:rsidRDefault="004963D7" w:rsidP="000F2D8B">
            <w:pPr>
              <w:jc w:val="center"/>
              <w:rPr>
                <w:lang w:val="ru-RU"/>
              </w:rPr>
            </w:pPr>
            <w:r w:rsidRPr="00CA6859">
              <w:rPr>
                <w:lang w:val="ru-RU"/>
              </w:rPr>
              <w:t>Да</w:t>
            </w:r>
          </w:p>
        </w:tc>
      </w:tr>
      <w:tr w:rsidR="00E7166E" w:rsidRPr="00CA6859" w14:paraId="364C6FF7" w14:textId="77777777" w:rsidTr="00161B45">
        <w:trPr>
          <w:trHeight w:val="268"/>
        </w:trPr>
        <w:tc>
          <w:tcPr>
            <w:tcW w:w="1402" w:type="dxa"/>
          </w:tcPr>
          <w:p w14:paraId="5784ADE7" w14:textId="77777777" w:rsidR="00E7166E" w:rsidRPr="00CA6859" w:rsidRDefault="00E7166E" w:rsidP="000F2D8B">
            <w:pPr>
              <w:rPr>
                <w:lang w:val="ru-RU"/>
              </w:rPr>
            </w:pPr>
          </w:p>
        </w:tc>
        <w:tc>
          <w:tcPr>
            <w:tcW w:w="1800" w:type="dxa"/>
          </w:tcPr>
          <w:p w14:paraId="181062E4" w14:textId="77777777" w:rsidR="00E7166E" w:rsidRPr="00CA6859" w:rsidRDefault="00E7166E" w:rsidP="000F2D8B">
            <w:pPr>
              <w:rPr>
                <w:lang w:val="ru-RU"/>
              </w:rPr>
            </w:pPr>
            <w:r w:rsidRPr="00CA6859">
              <w:rPr>
                <w:lang w:val="ru-RU"/>
              </w:rPr>
              <w:t>PC_Addr</w:t>
            </w:r>
          </w:p>
        </w:tc>
        <w:tc>
          <w:tcPr>
            <w:tcW w:w="1260" w:type="dxa"/>
          </w:tcPr>
          <w:p w14:paraId="47AE94DA" w14:textId="77777777" w:rsidR="00E7166E" w:rsidRPr="00CA6859" w:rsidRDefault="00E7166E" w:rsidP="000F2D8B">
            <w:pPr>
              <w:rPr>
                <w:lang w:val="ru-RU"/>
              </w:rPr>
            </w:pPr>
            <w:r w:rsidRPr="00CA6859">
              <w:rPr>
                <w:lang w:val="ru-RU"/>
              </w:rPr>
              <w:t>Character</w:t>
            </w:r>
          </w:p>
        </w:tc>
        <w:tc>
          <w:tcPr>
            <w:tcW w:w="1260" w:type="dxa"/>
          </w:tcPr>
          <w:p w14:paraId="0F9148BD" w14:textId="77777777" w:rsidR="00E7166E" w:rsidRPr="00CA6859" w:rsidRDefault="00E7166E" w:rsidP="000F2D8B">
            <w:pPr>
              <w:jc w:val="center"/>
              <w:rPr>
                <w:lang w:val="ru-RU"/>
              </w:rPr>
            </w:pPr>
            <w:r w:rsidRPr="00CA6859">
              <w:rPr>
                <w:lang w:val="ru-RU"/>
              </w:rPr>
              <w:t>80</w:t>
            </w:r>
          </w:p>
        </w:tc>
        <w:tc>
          <w:tcPr>
            <w:tcW w:w="2784" w:type="dxa"/>
          </w:tcPr>
          <w:p w14:paraId="53A03075" w14:textId="1E6A87AB" w:rsidR="00E7166E" w:rsidRPr="00CA6859" w:rsidRDefault="00E7166E" w:rsidP="000F2D8B">
            <w:pPr>
              <w:rPr>
                <w:lang w:val="ru-RU"/>
              </w:rPr>
            </w:pPr>
            <w:r w:rsidRPr="00CA6859">
              <w:rPr>
                <w:lang w:val="ru-RU"/>
              </w:rPr>
              <w:t xml:space="preserve">Адрес юридического лица </w:t>
            </w:r>
          </w:p>
        </w:tc>
        <w:tc>
          <w:tcPr>
            <w:tcW w:w="1716" w:type="dxa"/>
          </w:tcPr>
          <w:p w14:paraId="436FE261" w14:textId="2A69CCCF" w:rsidR="00E7166E" w:rsidRPr="00CA6859" w:rsidRDefault="004963D7" w:rsidP="000F2D8B">
            <w:pPr>
              <w:jc w:val="center"/>
              <w:rPr>
                <w:lang w:val="ru-RU"/>
              </w:rPr>
            </w:pPr>
            <w:r w:rsidRPr="00CA6859">
              <w:rPr>
                <w:lang w:val="ru-RU"/>
              </w:rPr>
              <w:t>Нет</w:t>
            </w:r>
          </w:p>
        </w:tc>
      </w:tr>
      <w:tr w:rsidR="00B513E8" w:rsidRPr="00CA6859" w14:paraId="57186681" w14:textId="77777777" w:rsidTr="00161B45">
        <w:trPr>
          <w:trHeight w:val="268"/>
        </w:trPr>
        <w:tc>
          <w:tcPr>
            <w:tcW w:w="1402" w:type="dxa"/>
          </w:tcPr>
          <w:p w14:paraId="2D703092" w14:textId="77777777" w:rsidR="00773D6A" w:rsidRPr="00CA6859" w:rsidRDefault="00773D6A" w:rsidP="000F2D8B">
            <w:pPr>
              <w:rPr>
                <w:lang w:val="ru-RU"/>
              </w:rPr>
            </w:pPr>
          </w:p>
        </w:tc>
        <w:tc>
          <w:tcPr>
            <w:tcW w:w="1800" w:type="dxa"/>
          </w:tcPr>
          <w:p w14:paraId="440422B6" w14:textId="77777777" w:rsidR="00773D6A" w:rsidRPr="00CA6859" w:rsidRDefault="00773D6A" w:rsidP="000F2D8B">
            <w:pPr>
              <w:rPr>
                <w:lang w:val="ru-RU"/>
              </w:rPr>
            </w:pPr>
            <w:r w:rsidRPr="00CA6859">
              <w:rPr>
                <w:lang w:val="ru-RU"/>
              </w:rPr>
              <w:t>PC_Zkpo</w:t>
            </w:r>
          </w:p>
        </w:tc>
        <w:tc>
          <w:tcPr>
            <w:tcW w:w="1260" w:type="dxa"/>
          </w:tcPr>
          <w:p w14:paraId="6DB47981" w14:textId="77777777" w:rsidR="00773D6A" w:rsidRPr="00CA6859" w:rsidRDefault="00773D6A" w:rsidP="000F2D8B">
            <w:pPr>
              <w:rPr>
                <w:lang w:val="ru-RU"/>
              </w:rPr>
            </w:pPr>
            <w:r w:rsidRPr="00CA6859">
              <w:rPr>
                <w:lang w:val="ru-RU"/>
              </w:rPr>
              <w:t>Character</w:t>
            </w:r>
          </w:p>
        </w:tc>
        <w:tc>
          <w:tcPr>
            <w:tcW w:w="1260" w:type="dxa"/>
          </w:tcPr>
          <w:p w14:paraId="3FA63E74" w14:textId="77777777" w:rsidR="00773D6A" w:rsidRPr="00CA6859" w:rsidRDefault="00773D6A" w:rsidP="000F2D8B">
            <w:pPr>
              <w:jc w:val="center"/>
              <w:rPr>
                <w:lang w:val="ru-RU"/>
              </w:rPr>
            </w:pPr>
            <w:r w:rsidRPr="00CA6859">
              <w:rPr>
                <w:lang w:val="ru-RU"/>
              </w:rPr>
              <w:t>20</w:t>
            </w:r>
          </w:p>
        </w:tc>
        <w:tc>
          <w:tcPr>
            <w:tcW w:w="2784" w:type="dxa"/>
          </w:tcPr>
          <w:p w14:paraId="67B6B3E4" w14:textId="15147837" w:rsidR="00773D6A" w:rsidRPr="00CA6859" w:rsidRDefault="00E7166E" w:rsidP="000F2D8B">
            <w:pPr>
              <w:rPr>
                <w:lang w:val="ru-RU"/>
              </w:rPr>
            </w:pPr>
            <w:r w:rsidRPr="00CA6859">
              <w:rPr>
                <w:lang w:val="ru-RU"/>
              </w:rPr>
              <w:t>Код ОКПО</w:t>
            </w:r>
          </w:p>
        </w:tc>
        <w:tc>
          <w:tcPr>
            <w:tcW w:w="1716" w:type="dxa"/>
          </w:tcPr>
          <w:p w14:paraId="6720242B" w14:textId="43613564" w:rsidR="00773D6A" w:rsidRPr="00CA6859" w:rsidRDefault="004963D7" w:rsidP="000F2D8B">
            <w:pPr>
              <w:jc w:val="center"/>
              <w:rPr>
                <w:lang w:val="ru-RU"/>
              </w:rPr>
            </w:pPr>
            <w:r w:rsidRPr="00CA6859">
              <w:rPr>
                <w:lang w:val="ru-RU"/>
              </w:rPr>
              <w:t>Нет</w:t>
            </w:r>
          </w:p>
        </w:tc>
      </w:tr>
      <w:tr w:rsidR="004963D7" w:rsidRPr="00CA6859" w14:paraId="36E0270B" w14:textId="77777777" w:rsidTr="00161B45">
        <w:trPr>
          <w:trHeight w:val="268"/>
        </w:trPr>
        <w:tc>
          <w:tcPr>
            <w:tcW w:w="1402" w:type="dxa"/>
          </w:tcPr>
          <w:p w14:paraId="5E213762" w14:textId="77777777" w:rsidR="004963D7" w:rsidRPr="00CA6859" w:rsidRDefault="004963D7" w:rsidP="000F2D8B">
            <w:pPr>
              <w:rPr>
                <w:lang w:val="ru-RU"/>
              </w:rPr>
            </w:pPr>
          </w:p>
        </w:tc>
        <w:tc>
          <w:tcPr>
            <w:tcW w:w="1800" w:type="dxa"/>
          </w:tcPr>
          <w:p w14:paraId="3B56803F" w14:textId="77777777" w:rsidR="004963D7" w:rsidRPr="00CA6859" w:rsidRDefault="004963D7" w:rsidP="000F2D8B">
            <w:pPr>
              <w:rPr>
                <w:lang w:val="ru-RU"/>
              </w:rPr>
            </w:pPr>
            <w:r w:rsidRPr="00CA6859">
              <w:rPr>
                <w:lang w:val="ru-RU"/>
              </w:rPr>
              <w:t>PC_Tax_Num</w:t>
            </w:r>
          </w:p>
        </w:tc>
        <w:tc>
          <w:tcPr>
            <w:tcW w:w="1260" w:type="dxa"/>
          </w:tcPr>
          <w:p w14:paraId="0082BBF8" w14:textId="77777777" w:rsidR="004963D7" w:rsidRPr="00CA6859" w:rsidRDefault="004963D7" w:rsidP="000F2D8B">
            <w:pPr>
              <w:rPr>
                <w:lang w:val="ru-RU"/>
              </w:rPr>
            </w:pPr>
            <w:r w:rsidRPr="00CA6859">
              <w:rPr>
                <w:lang w:val="ru-RU"/>
              </w:rPr>
              <w:t>Character</w:t>
            </w:r>
          </w:p>
        </w:tc>
        <w:tc>
          <w:tcPr>
            <w:tcW w:w="1260" w:type="dxa"/>
          </w:tcPr>
          <w:p w14:paraId="3271CCB8" w14:textId="77777777" w:rsidR="004963D7" w:rsidRPr="00CA6859" w:rsidRDefault="004963D7" w:rsidP="000F2D8B">
            <w:pPr>
              <w:jc w:val="center"/>
              <w:rPr>
                <w:lang w:val="ru-RU"/>
              </w:rPr>
            </w:pPr>
            <w:r w:rsidRPr="00CA6859">
              <w:rPr>
                <w:lang w:val="ru-RU"/>
              </w:rPr>
              <w:t>20</w:t>
            </w:r>
          </w:p>
        </w:tc>
        <w:tc>
          <w:tcPr>
            <w:tcW w:w="2784" w:type="dxa"/>
          </w:tcPr>
          <w:p w14:paraId="52C78E74" w14:textId="5E539DC3" w:rsidR="004963D7" w:rsidRPr="00CA6859" w:rsidRDefault="004963D7" w:rsidP="000F2D8B">
            <w:pPr>
              <w:rPr>
                <w:lang w:val="ru-RU"/>
              </w:rPr>
            </w:pPr>
            <w:r w:rsidRPr="00CA6859">
              <w:rPr>
                <w:lang w:val="ru-RU"/>
              </w:rPr>
              <w:t>Регистрационный номер</w:t>
            </w:r>
          </w:p>
        </w:tc>
        <w:tc>
          <w:tcPr>
            <w:tcW w:w="1716" w:type="dxa"/>
          </w:tcPr>
          <w:p w14:paraId="4CB0D4CA" w14:textId="7BCE7C9B" w:rsidR="004963D7" w:rsidRPr="00CA6859" w:rsidRDefault="004963D7" w:rsidP="000F2D8B">
            <w:pPr>
              <w:jc w:val="center"/>
              <w:rPr>
                <w:lang w:val="ru-RU"/>
              </w:rPr>
            </w:pPr>
            <w:r w:rsidRPr="00CA6859">
              <w:rPr>
                <w:lang w:val="ru-RU"/>
              </w:rPr>
              <w:t>Нет</w:t>
            </w:r>
          </w:p>
        </w:tc>
      </w:tr>
      <w:tr w:rsidR="004963D7" w:rsidRPr="00CA6859" w14:paraId="36D11B29" w14:textId="77777777" w:rsidTr="00161B45">
        <w:trPr>
          <w:trHeight w:val="268"/>
        </w:trPr>
        <w:tc>
          <w:tcPr>
            <w:tcW w:w="1402" w:type="dxa"/>
          </w:tcPr>
          <w:p w14:paraId="5046ACC8" w14:textId="77777777" w:rsidR="004963D7" w:rsidRPr="00CA6859" w:rsidRDefault="004963D7" w:rsidP="000F2D8B">
            <w:pPr>
              <w:rPr>
                <w:lang w:val="ru-RU"/>
              </w:rPr>
            </w:pPr>
          </w:p>
        </w:tc>
        <w:tc>
          <w:tcPr>
            <w:tcW w:w="1800" w:type="dxa"/>
          </w:tcPr>
          <w:p w14:paraId="425F620D" w14:textId="77777777" w:rsidR="004963D7" w:rsidRPr="00CA6859" w:rsidRDefault="004963D7" w:rsidP="000F2D8B">
            <w:pPr>
              <w:rPr>
                <w:lang w:val="ru-RU"/>
              </w:rPr>
            </w:pPr>
            <w:r w:rsidRPr="00CA6859">
              <w:rPr>
                <w:lang w:val="ru-RU"/>
              </w:rPr>
              <w:t>PC_Vat_Num</w:t>
            </w:r>
          </w:p>
        </w:tc>
        <w:tc>
          <w:tcPr>
            <w:tcW w:w="1260" w:type="dxa"/>
          </w:tcPr>
          <w:p w14:paraId="60416E0E" w14:textId="77777777" w:rsidR="004963D7" w:rsidRPr="00CA6859" w:rsidRDefault="004963D7" w:rsidP="000F2D8B">
            <w:pPr>
              <w:rPr>
                <w:lang w:val="ru-RU"/>
              </w:rPr>
            </w:pPr>
            <w:r w:rsidRPr="00CA6859">
              <w:rPr>
                <w:lang w:val="ru-RU"/>
              </w:rPr>
              <w:t>Character</w:t>
            </w:r>
          </w:p>
        </w:tc>
        <w:tc>
          <w:tcPr>
            <w:tcW w:w="1260" w:type="dxa"/>
          </w:tcPr>
          <w:p w14:paraId="4927E70D" w14:textId="77777777" w:rsidR="004963D7" w:rsidRPr="00CA6859" w:rsidRDefault="004963D7" w:rsidP="000F2D8B">
            <w:pPr>
              <w:jc w:val="center"/>
              <w:rPr>
                <w:lang w:val="ru-RU"/>
              </w:rPr>
            </w:pPr>
            <w:r w:rsidRPr="00CA6859">
              <w:rPr>
                <w:lang w:val="ru-RU"/>
              </w:rPr>
              <w:t>20</w:t>
            </w:r>
          </w:p>
        </w:tc>
        <w:tc>
          <w:tcPr>
            <w:tcW w:w="2784" w:type="dxa"/>
          </w:tcPr>
          <w:p w14:paraId="1AD7C101" w14:textId="26098F9E" w:rsidR="004963D7" w:rsidRPr="00CA6859" w:rsidRDefault="004963D7" w:rsidP="000F2D8B">
            <w:pPr>
              <w:rPr>
                <w:lang w:val="ru-RU"/>
              </w:rPr>
            </w:pPr>
            <w:r w:rsidRPr="00CA6859">
              <w:rPr>
                <w:lang w:val="ru-RU"/>
              </w:rPr>
              <w:t>Номер плательщика НДС</w:t>
            </w:r>
          </w:p>
        </w:tc>
        <w:tc>
          <w:tcPr>
            <w:tcW w:w="1716" w:type="dxa"/>
          </w:tcPr>
          <w:p w14:paraId="621410B0" w14:textId="025D23AB" w:rsidR="004963D7" w:rsidRPr="00CA6859" w:rsidRDefault="004963D7" w:rsidP="000F2D8B">
            <w:pPr>
              <w:jc w:val="center"/>
              <w:rPr>
                <w:lang w:val="ru-RU"/>
              </w:rPr>
            </w:pPr>
            <w:r w:rsidRPr="00CA6859">
              <w:rPr>
                <w:lang w:val="ru-RU"/>
              </w:rPr>
              <w:t>Нет</w:t>
            </w:r>
          </w:p>
        </w:tc>
      </w:tr>
      <w:tr w:rsidR="004963D7" w:rsidRPr="00CA6859" w14:paraId="23CF19E4" w14:textId="77777777" w:rsidTr="00161B45">
        <w:trPr>
          <w:trHeight w:val="268"/>
        </w:trPr>
        <w:tc>
          <w:tcPr>
            <w:tcW w:w="1402" w:type="dxa"/>
          </w:tcPr>
          <w:p w14:paraId="0F0BCAF7" w14:textId="77777777" w:rsidR="004963D7" w:rsidRPr="00CA6859" w:rsidRDefault="004963D7" w:rsidP="000F2D8B">
            <w:pPr>
              <w:rPr>
                <w:lang w:val="ru-RU"/>
              </w:rPr>
            </w:pPr>
          </w:p>
        </w:tc>
        <w:tc>
          <w:tcPr>
            <w:tcW w:w="1800" w:type="dxa"/>
          </w:tcPr>
          <w:p w14:paraId="52761BC1" w14:textId="77777777" w:rsidR="004963D7" w:rsidRPr="00CA6859" w:rsidRDefault="004963D7" w:rsidP="000F2D8B">
            <w:pPr>
              <w:rPr>
                <w:lang w:val="ru-RU"/>
              </w:rPr>
            </w:pPr>
            <w:r w:rsidRPr="00CA6859">
              <w:rPr>
                <w:lang w:val="ru-RU"/>
              </w:rPr>
              <w:t>PC_B_Name</w:t>
            </w:r>
          </w:p>
        </w:tc>
        <w:tc>
          <w:tcPr>
            <w:tcW w:w="1260" w:type="dxa"/>
          </w:tcPr>
          <w:p w14:paraId="18139388" w14:textId="77777777" w:rsidR="004963D7" w:rsidRPr="00CA6859" w:rsidRDefault="004963D7" w:rsidP="000F2D8B">
            <w:pPr>
              <w:rPr>
                <w:lang w:val="ru-RU"/>
              </w:rPr>
            </w:pPr>
            <w:r w:rsidRPr="00CA6859">
              <w:rPr>
                <w:lang w:val="ru-RU"/>
              </w:rPr>
              <w:t>Character</w:t>
            </w:r>
          </w:p>
        </w:tc>
        <w:tc>
          <w:tcPr>
            <w:tcW w:w="1260" w:type="dxa"/>
          </w:tcPr>
          <w:p w14:paraId="420F88C5" w14:textId="77777777" w:rsidR="004963D7" w:rsidRPr="00CA6859" w:rsidRDefault="004963D7" w:rsidP="000F2D8B">
            <w:pPr>
              <w:jc w:val="center"/>
              <w:rPr>
                <w:lang w:val="ru-RU"/>
              </w:rPr>
            </w:pPr>
            <w:r w:rsidRPr="00CA6859">
              <w:rPr>
                <w:lang w:val="ru-RU"/>
              </w:rPr>
              <w:t>80</w:t>
            </w:r>
          </w:p>
        </w:tc>
        <w:tc>
          <w:tcPr>
            <w:tcW w:w="2784" w:type="dxa"/>
          </w:tcPr>
          <w:p w14:paraId="68FEC887" w14:textId="7D460CB0" w:rsidR="004963D7" w:rsidRPr="00CA6859" w:rsidRDefault="004963D7" w:rsidP="000F2D8B">
            <w:pPr>
              <w:rPr>
                <w:lang w:val="ru-RU"/>
              </w:rPr>
            </w:pPr>
            <w:r w:rsidRPr="00CA6859">
              <w:rPr>
                <w:lang w:val="ru-RU"/>
              </w:rPr>
              <w:t>Название банка</w:t>
            </w:r>
          </w:p>
        </w:tc>
        <w:tc>
          <w:tcPr>
            <w:tcW w:w="1716" w:type="dxa"/>
          </w:tcPr>
          <w:p w14:paraId="115FD084" w14:textId="587228F0" w:rsidR="004963D7" w:rsidRPr="00CA6859" w:rsidRDefault="004963D7" w:rsidP="000F2D8B">
            <w:pPr>
              <w:jc w:val="center"/>
              <w:rPr>
                <w:lang w:val="ru-RU"/>
              </w:rPr>
            </w:pPr>
            <w:r w:rsidRPr="00CA6859">
              <w:rPr>
                <w:lang w:val="ru-RU"/>
              </w:rPr>
              <w:t>Нет</w:t>
            </w:r>
          </w:p>
        </w:tc>
      </w:tr>
      <w:tr w:rsidR="004963D7" w:rsidRPr="00CA6859" w14:paraId="1A446D97" w14:textId="77777777" w:rsidTr="00161B45">
        <w:trPr>
          <w:trHeight w:val="268"/>
        </w:trPr>
        <w:tc>
          <w:tcPr>
            <w:tcW w:w="1402" w:type="dxa"/>
          </w:tcPr>
          <w:p w14:paraId="5B2113AC" w14:textId="77777777" w:rsidR="004963D7" w:rsidRPr="00CA6859" w:rsidRDefault="004963D7" w:rsidP="000F2D8B">
            <w:pPr>
              <w:rPr>
                <w:lang w:val="ru-RU"/>
              </w:rPr>
            </w:pPr>
          </w:p>
        </w:tc>
        <w:tc>
          <w:tcPr>
            <w:tcW w:w="1800" w:type="dxa"/>
          </w:tcPr>
          <w:p w14:paraId="1EFC9124" w14:textId="77777777" w:rsidR="004963D7" w:rsidRPr="00CA6859" w:rsidRDefault="004963D7" w:rsidP="000F2D8B">
            <w:pPr>
              <w:rPr>
                <w:lang w:val="ru-RU"/>
              </w:rPr>
            </w:pPr>
            <w:r w:rsidRPr="00CA6859">
              <w:rPr>
                <w:lang w:val="ru-RU"/>
              </w:rPr>
              <w:t>PC_B_MFO</w:t>
            </w:r>
          </w:p>
        </w:tc>
        <w:tc>
          <w:tcPr>
            <w:tcW w:w="1260" w:type="dxa"/>
          </w:tcPr>
          <w:p w14:paraId="5A58DBE2" w14:textId="77777777" w:rsidR="004963D7" w:rsidRPr="00CA6859" w:rsidRDefault="004963D7" w:rsidP="000F2D8B">
            <w:pPr>
              <w:rPr>
                <w:lang w:val="ru-RU"/>
              </w:rPr>
            </w:pPr>
            <w:r w:rsidRPr="00CA6859">
              <w:rPr>
                <w:lang w:val="ru-RU"/>
              </w:rPr>
              <w:t>Character</w:t>
            </w:r>
          </w:p>
        </w:tc>
        <w:tc>
          <w:tcPr>
            <w:tcW w:w="1260" w:type="dxa"/>
          </w:tcPr>
          <w:p w14:paraId="1DF843B9" w14:textId="77777777" w:rsidR="004963D7" w:rsidRPr="00CA6859" w:rsidRDefault="004963D7" w:rsidP="000F2D8B">
            <w:pPr>
              <w:jc w:val="center"/>
              <w:rPr>
                <w:lang w:val="ru-RU"/>
              </w:rPr>
            </w:pPr>
            <w:r w:rsidRPr="00CA6859">
              <w:rPr>
                <w:lang w:val="ru-RU"/>
              </w:rPr>
              <w:t>20</w:t>
            </w:r>
          </w:p>
        </w:tc>
        <w:tc>
          <w:tcPr>
            <w:tcW w:w="2784" w:type="dxa"/>
          </w:tcPr>
          <w:p w14:paraId="584AC2C8" w14:textId="5533FD01" w:rsidR="004963D7" w:rsidRPr="00CA6859" w:rsidRDefault="004963D7" w:rsidP="000F2D8B">
            <w:pPr>
              <w:rPr>
                <w:lang w:val="ru-RU"/>
              </w:rPr>
            </w:pPr>
            <w:r w:rsidRPr="00CA6859">
              <w:rPr>
                <w:lang w:val="ru-RU"/>
              </w:rPr>
              <w:t>МФО банка</w:t>
            </w:r>
          </w:p>
        </w:tc>
        <w:tc>
          <w:tcPr>
            <w:tcW w:w="1716" w:type="dxa"/>
          </w:tcPr>
          <w:p w14:paraId="471F63CC" w14:textId="2DFBA2C2" w:rsidR="004963D7" w:rsidRPr="00CA6859" w:rsidRDefault="004963D7" w:rsidP="000F2D8B">
            <w:pPr>
              <w:jc w:val="center"/>
              <w:rPr>
                <w:lang w:val="ru-RU"/>
              </w:rPr>
            </w:pPr>
            <w:r w:rsidRPr="00CA6859">
              <w:rPr>
                <w:lang w:val="ru-RU"/>
              </w:rPr>
              <w:t>Нет</w:t>
            </w:r>
          </w:p>
        </w:tc>
      </w:tr>
      <w:tr w:rsidR="004963D7" w:rsidRPr="00CA6859" w14:paraId="2347336C" w14:textId="77777777" w:rsidTr="00161B45">
        <w:trPr>
          <w:trHeight w:val="268"/>
        </w:trPr>
        <w:tc>
          <w:tcPr>
            <w:tcW w:w="1402" w:type="dxa"/>
          </w:tcPr>
          <w:p w14:paraId="4E2D0396" w14:textId="77777777" w:rsidR="004963D7" w:rsidRPr="00CA6859" w:rsidRDefault="004963D7" w:rsidP="000F2D8B">
            <w:pPr>
              <w:rPr>
                <w:lang w:val="ru-RU"/>
              </w:rPr>
            </w:pPr>
          </w:p>
        </w:tc>
        <w:tc>
          <w:tcPr>
            <w:tcW w:w="1800" w:type="dxa"/>
          </w:tcPr>
          <w:p w14:paraId="2FEF6124" w14:textId="77777777" w:rsidR="004963D7" w:rsidRPr="00CA6859" w:rsidRDefault="004963D7" w:rsidP="000F2D8B">
            <w:pPr>
              <w:rPr>
                <w:lang w:val="ru-RU"/>
              </w:rPr>
            </w:pPr>
            <w:r w:rsidRPr="00CA6859">
              <w:rPr>
                <w:lang w:val="ru-RU"/>
              </w:rPr>
              <w:t>PC_B_Acc</w:t>
            </w:r>
          </w:p>
        </w:tc>
        <w:tc>
          <w:tcPr>
            <w:tcW w:w="1260" w:type="dxa"/>
          </w:tcPr>
          <w:p w14:paraId="0D6E7F24" w14:textId="77777777" w:rsidR="004963D7" w:rsidRPr="00CA6859" w:rsidRDefault="004963D7" w:rsidP="000F2D8B">
            <w:pPr>
              <w:rPr>
                <w:lang w:val="ru-RU"/>
              </w:rPr>
            </w:pPr>
            <w:r w:rsidRPr="00CA6859">
              <w:rPr>
                <w:lang w:val="ru-RU"/>
              </w:rPr>
              <w:t>Character</w:t>
            </w:r>
          </w:p>
        </w:tc>
        <w:tc>
          <w:tcPr>
            <w:tcW w:w="1260" w:type="dxa"/>
          </w:tcPr>
          <w:p w14:paraId="6310527B" w14:textId="3C3B4167" w:rsidR="004963D7" w:rsidRPr="00616BB3" w:rsidRDefault="00616BB3" w:rsidP="000F2D8B">
            <w:pPr>
              <w:jc w:val="center"/>
              <w:rPr>
                <w:lang w:val="en-US"/>
              </w:rPr>
            </w:pPr>
            <w:r>
              <w:rPr>
                <w:lang w:val="en-US"/>
              </w:rPr>
              <w:t>34</w:t>
            </w:r>
          </w:p>
        </w:tc>
        <w:tc>
          <w:tcPr>
            <w:tcW w:w="2784" w:type="dxa"/>
            <w:shd w:val="clear" w:color="auto" w:fill="auto"/>
          </w:tcPr>
          <w:p w14:paraId="043920B0" w14:textId="60628453" w:rsidR="004963D7" w:rsidRPr="00CA6859" w:rsidRDefault="004963D7" w:rsidP="000F2D8B">
            <w:pPr>
              <w:rPr>
                <w:lang w:val="ru-RU"/>
              </w:rPr>
            </w:pPr>
            <w:r w:rsidRPr="00CA6859">
              <w:rPr>
                <w:lang w:val="ru-RU"/>
              </w:rPr>
              <w:t>Расчетный счет</w:t>
            </w:r>
          </w:p>
        </w:tc>
        <w:tc>
          <w:tcPr>
            <w:tcW w:w="1716" w:type="dxa"/>
          </w:tcPr>
          <w:p w14:paraId="1EA7B7E9" w14:textId="70B32CAA" w:rsidR="004963D7" w:rsidRPr="00CA6859" w:rsidRDefault="004963D7" w:rsidP="000F2D8B">
            <w:pPr>
              <w:jc w:val="center"/>
              <w:rPr>
                <w:lang w:val="ru-RU"/>
              </w:rPr>
            </w:pPr>
            <w:r w:rsidRPr="00CA6859">
              <w:rPr>
                <w:lang w:val="ru-RU"/>
              </w:rPr>
              <w:t>Нет</w:t>
            </w:r>
          </w:p>
        </w:tc>
      </w:tr>
      <w:tr w:rsidR="004963D7" w:rsidRPr="00CA6859" w14:paraId="7F19CBF4" w14:textId="77777777" w:rsidTr="00161B45">
        <w:trPr>
          <w:trHeight w:val="268"/>
        </w:trPr>
        <w:tc>
          <w:tcPr>
            <w:tcW w:w="1402" w:type="dxa"/>
          </w:tcPr>
          <w:p w14:paraId="7D8C7E89" w14:textId="77777777" w:rsidR="004963D7" w:rsidRPr="00CA6859" w:rsidRDefault="004963D7" w:rsidP="000F2D8B">
            <w:pPr>
              <w:rPr>
                <w:lang w:val="ru-RU"/>
              </w:rPr>
            </w:pPr>
          </w:p>
        </w:tc>
        <w:tc>
          <w:tcPr>
            <w:tcW w:w="1800" w:type="dxa"/>
          </w:tcPr>
          <w:p w14:paraId="11DF58D7" w14:textId="77777777" w:rsidR="004963D7" w:rsidRPr="00CA6859" w:rsidRDefault="004963D7" w:rsidP="000F2D8B">
            <w:pPr>
              <w:rPr>
                <w:lang w:val="ru-RU"/>
              </w:rPr>
            </w:pPr>
            <w:r w:rsidRPr="00CA6859">
              <w:rPr>
                <w:lang w:val="ru-RU"/>
              </w:rPr>
              <w:t>DTLM</w:t>
            </w:r>
          </w:p>
        </w:tc>
        <w:tc>
          <w:tcPr>
            <w:tcW w:w="1260" w:type="dxa"/>
          </w:tcPr>
          <w:p w14:paraId="405FE860" w14:textId="77777777" w:rsidR="004963D7" w:rsidRPr="00CA6859" w:rsidRDefault="004963D7" w:rsidP="000F2D8B">
            <w:pPr>
              <w:rPr>
                <w:lang w:val="ru-RU"/>
              </w:rPr>
            </w:pPr>
            <w:r w:rsidRPr="00CA6859">
              <w:rPr>
                <w:lang w:val="ru-RU"/>
              </w:rPr>
              <w:t>Character</w:t>
            </w:r>
          </w:p>
        </w:tc>
        <w:tc>
          <w:tcPr>
            <w:tcW w:w="1260" w:type="dxa"/>
          </w:tcPr>
          <w:p w14:paraId="3A629486" w14:textId="77777777" w:rsidR="004963D7" w:rsidRPr="00CA6859" w:rsidRDefault="004963D7" w:rsidP="000F2D8B">
            <w:pPr>
              <w:jc w:val="center"/>
              <w:rPr>
                <w:lang w:val="ru-RU"/>
              </w:rPr>
            </w:pPr>
            <w:r w:rsidRPr="00CA6859">
              <w:rPr>
                <w:lang w:val="ru-RU"/>
              </w:rPr>
              <w:t>14</w:t>
            </w:r>
          </w:p>
        </w:tc>
        <w:tc>
          <w:tcPr>
            <w:tcW w:w="2784" w:type="dxa"/>
          </w:tcPr>
          <w:p w14:paraId="6798E4B9" w14:textId="77777777" w:rsidR="004963D7" w:rsidRPr="00CA6859" w:rsidRDefault="004963D7" w:rsidP="00E7166E">
            <w:pPr>
              <w:rPr>
                <w:lang w:val="ru-RU"/>
              </w:rPr>
            </w:pPr>
            <w:r w:rsidRPr="00CA6859">
              <w:rPr>
                <w:lang w:val="ru-RU"/>
              </w:rPr>
              <w:t>Дата и время модификации записи.</w:t>
            </w:r>
          </w:p>
          <w:p w14:paraId="64BC227C" w14:textId="54898BAC" w:rsidR="004963D7" w:rsidRPr="00CA6859" w:rsidRDefault="004963D7" w:rsidP="00E7166E">
            <w:pPr>
              <w:rPr>
                <w:lang w:val="ru-RU"/>
              </w:rPr>
            </w:pPr>
            <w:r w:rsidRPr="00CA6859">
              <w:rPr>
                <w:lang w:val="ru-RU"/>
              </w:rPr>
              <w:t>Формат: “YYYYMMDD HH:MM”</w:t>
            </w:r>
          </w:p>
        </w:tc>
        <w:tc>
          <w:tcPr>
            <w:tcW w:w="1716" w:type="dxa"/>
          </w:tcPr>
          <w:p w14:paraId="2083E5F6" w14:textId="18AF1CCF" w:rsidR="004963D7" w:rsidRPr="00CA6859" w:rsidRDefault="004963D7" w:rsidP="000F2D8B">
            <w:pPr>
              <w:jc w:val="center"/>
              <w:rPr>
                <w:lang w:val="ru-RU"/>
              </w:rPr>
            </w:pPr>
            <w:r w:rsidRPr="00CA6859">
              <w:rPr>
                <w:lang w:val="ru-RU"/>
              </w:rPr>
              <w:t>Да</w:t>
            </w:r>
          </w:p>
        </w:tc>
      </w:tr>
      <w:tr w:rsidR="004963D7" w:rsidRPr="00CA6859" w14:paraId="0B0ABC40" w14:textId="77777777" w:rsidTr="00161B45">
        <w:trPr>
          <w:trHeight w:val="268"/>
        </w:trPr>
        <w:tc>
          <w:tcPr>
            <w:tcW w:w="1402" w:type="dxa"/>
          </w:tcPr>
          <w:p w14:paraId="1BB25BAF" w14:textId="77777777" w:rsidR="004963D7" w:rsidRPr="00CA6859" w:rsidRDefault="004963D7" w:rsidP="000F2D8B">
            <w:pPr>
              <w:rPr>
                <w:lang w:val="ru-RU"/>
              </w:rPr>
            </w:pPr>
          </w:p>
        </w:tc>
        <w:tc>
          <w:tcPr>
            <w:tcW w:w="1800" w:type="dxa"/>
          </w:tcPr>
          <w:p w14:paraId="24740EC9" w14:textId="77777777" w:rsidR="004963D7" w:rsidRPr="00CA6859" w:rsidRDefault="004963D7" w:rsidP="000F2D8B">
            <w:pPr>
              <w:rPr>
                <w:lang w:val="ru-RU"/>
              </w:rPr>
            </w:pPr>
            <w:r w:rsidRPr="00CA6859">
              <w:rPr>
                <w:lang w:val="ru-RU"/>
              </w:rPr>
              <w:t>Status</w:t>
            </w:r>
          </w:p>
        </w:tc>
        <w:tc>
          <w:tcPr>
            <w:tcW w:w="1260" w:type="dxa"/>
          </w:tcPr>
          <w:p w14:paraId="1367F011" w14:textId="77777777" w:rsidR="004963D7" w:rsidRPr="00CA6859" w:rsidRDefault="004963D7" w:rsidP="000F2D8B">
            <w:pPr>
              <w:rPr>
                <w:lang w:val="ru-RU"/>
              </w:rPr>
            </w:pPr>
            <w:r w:rsidRPr="00CA6859">
              <w:rPr>
                <w:lang w:val="ru-RU"/>
              </w:rPr>
              <w:t>Numeric</w:t>
            </w:r>
          </w:p>
        </w:tc>
        <w:tc>
          <w:tcPr>
            <w:tcW w:w="1260" w:type="dxa"/>
          </w:tcPr>
          <w:p w14:paraId="157174C0" w14:textId="77777777" w:rsidR="004963D7" w:rsidRPr="00CA6859" w:rsidRDefault="004963D7" w:rsidP="000F2D8B">
            <w:pPr>
              <w:jc w:val="center"/>
              <w:rPr>
                <w:lang w:val="ru-RU"/>
              </w:rPr>
            </w:pPr>
            <w:r w:rsidRPr="00CA6859">
              <w:rPr>
                <w:lang w:val="ru-RU"/>
              </w:rPr>
              <w:t>11</w:t>
            </w:r>
          </w:p>
        </w:tc>
        <w:tc>
          <w:tcPr>
            <w:tcW w:w="2784" w:type="dxa"/>
          </w:tcPr>
          <w:p w14:paraId="3C98A28C" w14:textId="77777777" w:rsidR="004963D7" w:rsidRPr="00CA6859" w:rsidRDefault="004963D7" w:rsidP="000F2D8B">
            <w:pPr>
              <w:rPr>
                <w:lang w:val="ru-RU"/>
              </w:rPr>
            </w:pPr>
            <w:r w:rsidRPr="00CA6859">
              <w:rPr>
                <w:lang w:val="ru-RU"/>
              </w:rPr>
              <w:t xml:space="preserve">Статус </w:t>
            </w:r>
          </w:p>
          <w:p w14:paraId="176D12DA" w14:textId="3845FAD2" w:rsidR="004963D7" w:rsidRPr="00CA6859" w:rsidRDefault="004963D7" w:rsidP="00E7166E">
            <w:pPr>
              <w:rPr>
                <w:lang w:val="ru-RU"/>
              </w:rPr>
            </w:pPr>
            <w:r w:rsidRPr="00CA6859">
              <w:rPr>
                <w:lang w:val="ru-RU"/>
              </w:rPr>
              <w:t xml:space="preserve">(2 </w:t>
            </w:r>
            <w:r w:rsidR="00560730">
              <w:rPr>
                <w:lang w:val="ru-RU"/>
              </w:rPr>
              <w:t>–</w:t>
            </w:r>
            <w:r w:rsidRPr="00CA6859">
              <w:rPr>
                <w:lang w:val="ru-RU"/>
              </w:rPr>
              <w:t xml:space="preserve"> Активный,</w:t>
            </w:r>
          </w:p>
          <w:p w14:paraId="1B892FA7" w14:textId="6FB40960" w:rsidR="004963D7" w:rsidRPr="00CA6859" w:rsidRDefault="004963D7" w:rsidP="00E7166E">
            <w:pPr>
              <w:rPr>
                <w:lang w:val="ru-RU"/>
              </w:rPr>
            </w:pPr>
            <w:r w:rsidRPr="00CA6859">
              <w:rPr>
                <w:lang w:val="ru-RU"/>
              </w:rPr>
              <w:t xml:space="preserve">9 </w:t>
            </w:r>
            <w:r w:rsidR="00560730">
              <w:rPr>
                <w:lang w:val="ru-RU"/>
              </w:rPr>
              <w:t>–</w:t>
            </w:r>
            <w:r w:rsidRPr="00CA6859">
              <w:rPr>
                <w:lang w:val="ru-RU"/>
              </w:rPr>
              <w:t xml:space="preserve"> Неактивный)</w:t>
            </w:r>
          </w:p>
        </w:tc>
        <w:tc>
          <w:tcPr>
            <w:tcW w:w="1716" w:type="dxa"/>
          </w:tcPr>
          <w:p w14:paraId="78F5DC20" w14:textId="4D885461" w:rsidR="004963D7" w:rsidRPr="00CA6859" w:rsidRDefault="004963D7" w:rsidP="000F2D8B">
            <w:pPr>
              <w:jc w:val="center"/>
              <w:rPr>
                <w:lang w:val="ru-RU"/>
              </w:rPr>
            </w:pPr>
            <w:r w:rsidRPr="00CA6859">
              <w:rPr>
                <w:lang w:val="ru-RU"/>
              </w:rPr>
              <w:t>Да</w:t>
            </w:r>
          </w:p>
        </w:tc>
      </w:tr>
      <w:tr w:rsidR="004963D7" w:rsidRPr="00CA6859" w14:paraId="315208B8" w14:textId="77777777" w:rsidTr="00161B45">
        <w:trPr>
          <w:trHeight w:val="268"/>
        </w:trPr>
        <w:tc>
          <w:tcPr>
            <w:tcW w:w="1402" w:type="dxa"/>
          </w:tcPr>
          <w:p w14:paraId="35E4AA35" w14:textId="77777777" w:rsidR="004963D7" w:rsidRPr="00CA6859" w:rsidRDefault="004963D7" w:rsidP="000F2D8B">
            <w:pPr>
              <w:rPr>
                <w:lang w:val="ru-RU"/>
              </w:rPr>
            </w:pPr>
          </w:p>
        </w:tc>
        <w:tc>
          <w:tcPr>
            <w:tcW w:w="1800" w:type="dxa"/>
          </w:tcPr>
          <w:p w14:paraId="20628D9F" w14:textId="77777777" w:rsidR="004963D7" w:rsidRPr="00CA6859" w:rsidRDefault="004963D7" w:rsidP="000F2D8B">
            <w:pPr>
              <w:rPr>
                <w:lang w:val="ru-RU"/>
              </w:rPr>
            </w:pPr>
            <w:r w:rsidRPr="00CA6859">
              <w:rPr>
                <w:lang w:val="ru-RU"/>
              </w:rPr>
              <w:t>PC_Direct</w:t>
            </w:r>
          </w:p>
        </w:tc>
        <w:tc>
          <w:tcPr>
            <w:tcW w:w="1260" w:type="dxa"/>
          </w:tcPr>
          <w:p w14:paraId="7FDFC27B" w14:textId="77777777" w:rsidR="004963D7" w:rsidRPr="00CA6859" w:rsidRDefault="004963D7" w:rsidP="000F2D8B">
            <w:pPr>
              <w:rPr>
                <w:lang w:val="ru-RU"/>
              </w:rPr>
            </w:pPr>
            <w:r w:rsidRPr="00CA6859">
              <w:rPr>
                <w:lang w:val="ru-RU"/>
              </w:rPr>
              <w:t>Character</w:t>
            </w:r>
          </w:p>
        </w:tc>
        <w:tc>
          <w:tcPr>
            <w:tcW w:w="1260" w:type="dxa"/>
          </w:tcPr>
          <w:p w14:paraId="4634F1F4" w14:textId="77777777" w:rsidR="004963D7" w:rsidRPr="00CA6859" w:rsidRDefault="004963D7" w:rsidP="000F2D8B">
            <w:pPr>
              <w:jc w:val="center"/>
              <w:rPr>
                <w:lang w:val="ru-RU"/>
              </w:rPr>
            </w:pPr>
            <w:r w:rsidRPr="00CA6859">
              <w:rPr>
                <w:lang w:val="ru-RU"/>
              </w:rPr>
              <w:t>50</w:t>
            </w:r>
          </w:p>
        </w:tc>
        <w:tc>
          <w:tcPr>
            <w:tcW w:w="2784" w:type="dxa"/>
          </w:tcPr>
          <w:p w14:paraId="7832EE7C" w14:textId="2A5CFF4D" w:rsidR="004963D7" w:rsidRPr="00CA6859" w:rsidRDefault="004963D7" w:rsidP="000F2D8B">
            <w:pPr>
              <w:rPr>
                <w:lang w:val="ru-RU"/>
              </w:rPr>
            </w:pPr>
            <w:r w:rsidRPr="00CA6859">
              <w:rPr>
                <w:lang w:val="ru-RU"/>
              </w:rPr>
              <w:t>Директор юридического лица</w:t>
            </w:r>
          </w:p>
        </w:tc>
        <w:tc>
          <w:tcPr>
            <w:tcW w:w="1716" w:type="dxa"/>
          </w:tcPr>
          <w:p w14:paraId="54F40AE0" w14:textId="2EC27B18" w:rsidR="004963D7" w:rsidRPr="00CA6859" w:rsidRDefault="004963D7" w:rsidP="000F2D8B">
            <w:pPr>
              <w:jc w:val="center"/>
              <w:rPr>
                <w:lang w:val="ru-RU"/>
              </w:rPr>
            </w:pPr>
            <w:r w:rsidRPr="00CA6859">
              <w:rPr>
                <w:lang w:val="ru-RU"/>
              </w:rPr>
              <w:t>Нет</w:t>
            </w:r>
          </w:p>
        </w:tc>
      </w:tr>
      <w:tr w:rsidR="004963D7" w:rsidRPr="00CA6859" w14:paraId="0A92B489" w14:textId="77777777" w:rsidTr="00161B45">
        <w:trPr>
          <w:trHeight w:val="268"/>
        </w:trPr>
        <w:tc>
          <w:tcPr>
            <w:tcW w:w="1402" w:type="dxa"/>
          </w:tcPr>
          <w:p w14:paraId="3325506A" w14:textId="77777777" w:rsidR="004963D7" w:rsidRPr="00CA6859" w:rsidRDefault="004963D7" w:rsidP="000F2D8B">
            <w:pPr>
              <w:rPr>
                <w:lang w:val="ru-RU"/>
              </w:rPr>
            </w:pPr>
          </w:p>
        </w:tc>
        <w:tc>
          <w:tcPr>
            <w:tcW w:w="1800" w:type="dxa"/>
          </w:tcPr>
          <w:p w14:paraId="398AB69E" w14:textId="77777777" w:rsidR="004963D7" w:rsidRPr="00CA6859" w:rsidRDefault="004963D7" w:rsidP="000F2D8B">
            <w:pPr>
              <w:rPr>
                <w:lang w:val="ru-RU"/>
              </w:rPr>
            </w:pPr>
            <w:r w:rsidRPr="00CA6859">
              <w:rPr>
                <w:lang w:val="ru-RU"/>
              </w:rPr>
              <w:t>PC_Phone</w:t>
            </w:r>
          </w:p>
        </w:tc>
        <w:tc>
          <w:tcPr>
            <w:tcW w:w="1260" w:type="dxa"/>
          </w:tcPr>
          <w:p w14:paraId="198CA983" w14:textId="77777777" w:rsidR="004963D7" w:rsidRPr="00CA6859" w:rsidRDefault="004963D7" w:rsidP="000F2D8B">
            <w:pPr>
              <w:rPr>
                <w:lang w:val="ru-RU"/>
              </w:rPr>
            </w:pPr>
            <w:r w:rsidRPr="00CA6859">
              <w:rPr>
                <w:lang w:val="ru-RU"/>
              </w:rPr>
              <w:t>Character</w:t>
            </w:r>
          </w:p>
        </w:tc>
        <w:tc>
          <w:tcPr>
            <w:tcW w:w="1260" w:type="dxa"/>
          </w:tcPr>
          <w:p w14:paraId="444FBF76" w14:textId="77777777" w:rsidR="004963D7" w:rsidRPr="00CA6859" w:rsidRDefault="004963D7" w:rsidP="000F2D8B">
            <w:pPr>
              <w:jc w:val="center"/>
              <w:rPr>
                <w:lang w:val="ru-RU"/>
              </w:rPr>
            </w:pPr>
            <w:r w:rsidRPr="00CA6859">
              <w:rPr>
                <w:lang w:val="ru-RU"/>
              </w:rPr>
              <w:t>20</w:t>
            </w:r>
          </w:p>
        </w:tc>
        <w:tc>
          <w:tcPr>
            <w:tcW w:w="2784" w:type="dxa"/>
          </w:tcPr>
          <w:p w14:paraId="4270E689" w14:textId="3C0741FF" w:rsidR="004963D7" w:rsidRPr="00CA6859" w:rsidRDefault="004963D7" w:rsidP="000F2D8B">
            <w:pPr>
              <w:rPr>
                <w:lang w:val="ru-RU"/>
              </w:rPr>
            </w:pPr>
            <w:r w:rsidRPr="00CA6859">
              <w:rPr>
                <w:lang w:val="ru-RU"/>
              </w:rPr>
              <w:t>Телефон юридического лица</w:t>
            </w:r>
          </w:p>
        </w:tc>
        <w:tc>
          <w:tcPr>
            <w:tcW w:w="1716" w:type="dxa"/>
          </w:tcPr>
          <w:p w14:paraId="0048F95A" w14:textId="6EAC3D99" w:rsidR="004963D7" w:rsidRPr="00CA6859" w:rsidRDefault="004963D7" w:rsidP="000F2D8B">
            <w:pPr>
              <w:jc w:val="center"/>
              <w:rPr>
                <w:lang w:val="ru-RU"/>
              </w:rPr>
            </w:pPr>
            <w:r w:rsidRPr="00CA6859">
              <w:rPr>
                <w:lang w:val="ru-RU"/>
              </w:rPr>
              <w:t>Нет</w:t>
            </w:r>
          </w:p>
        </w:tc>
      </w:tr>
      <w:tr w:rsidR="004963D7" w:rsidRPr="00CA6859" w14:paraId="37A6DC2A" w14:textId="77777777" w:rsidTr="00161B45">
        <w:trPr>
          <w:trHeight w:val="268"/>
        </w:trPr>
        <w:tc>
          <w:tcPr>
            <w:tcW w:w="1402" w:type="dxa"/>
          </w:tcPr>
          <w:p w14:paraId="3924A026" w14:textId="77777777" w:rsidR="004963D7" w:rsidRPr="00CA6859" w:rsidRDefault="004963D7" w:rsidP="000F2D8B">
            <w:pPr>
              <w:rPr>
                <w:lang w:val="ru-RU"/>
              </w:rPr>
            </w:pPr>
          </w:p>
        </w:tc>
        <w:tc>
          <w:tcPr>
            <w:tcW w:w="1800" w:type="dxa"/>
          </w:tcPr>
          <w:p w14:paraId="4D209262" w14:textId="77777777" w:rsidR="004963D7" w:rsidRPr="00CA6859" w:rsidRDefault="004963D7" w:rsidP="000F2D8B">
            <w:pPr>
              <w:rPr>
                <w:lang w:val="ru-RU"/>
              </w:rPr>
            </w:pPr>
            <w:r w:rsidRPr="00CA6859">
              <w:rPr>
                <w:lang w:val="ru-RU"/>
              </w:rPr>
              <w:t>PC_Fax</w:t>
            </w:r>
          </w:p>
        </w:tc>
        <w:tc>
          <w:tcPr>
            <w:tcW w:w="1260" w:type="dxa"/>
          </w:tcPr>
          <w:p w14:paraId="759C9A2E" w14:textId="77777777" w:rsidR="004963D7" w:rsidRPr="00CA6859" w:rsidRDefault="004963D7" w:rsidP="000F2D8B">
            <w:pPr>
              <w:rPr>
                <w:lang w:val="ru-RU"/>
              </w:rPr>
            </w:pPr>
            <w:r w:rsidRPr="00CA6859">
              <w:rPr>
                <w:lang w:val="ru-RU"/>
              </w:rPr>
              <w:t>Character</w:t>
            </w:r>
          </w:p>
        </w:tc>
        <w:tc>
          <w:tcPr>
            <w:tcW w:w="1260" w:type="dxa"/>
          </w:tcPr>
          <w:p w14:paraId="13D3DC16" w14:textId="77777777" w:rsidR="004963D7" w:rsidRPr="00CA6859" w:rsidRDefault="004963D7" w:rsidP="000F2D8B">
            <w:pPr>
              <w:jc w:val="center"/>
              <w:rPr>
                <w:lang w:val="ru-RU"/>
              </w:rPr>
            </w:pPr>
            <w:r w:rsidRPr="00CA6859">
              <w:rPr>
                <w:lang w:val="ru-RU"/>
              </w:rPr>
              <w:t>20</w:t>
            </w:r>
          </w:p>
        </w:tc>
        <w:tc>
          <w:tcPr>
            <w:tcW w:w="2784" w:type="dxa"/>
          </w:tcPr>
          <w:p w14:paraId="41AEF7C2" w14:textId="0C1FB9FB" w:rsidR="004963D7" w:rsidRPr="00CA6859" w:rsidRDefault="004963D7" w:rsidP="000F2D8B">
            <w:pPr>
              <w:rPr>
                <w:lang w:val="ru-RU"/>
              </w:rPr>
            </w:pPr>
            <w:r w:rsidRPr="00CA6859">
              <w:rPr>
                <w:lang w:val="ru-RU"/>
              </w:rPr>
              <w:t>Факс юридического лица</w:t>
            </w:r>
          </w:p>
        </w:tc>
        <w:tc>
          <w:tcPr>
            <w:tcW w:w="1716" w:type="dxa"/>
          </w:tcPr>
          <w:p w14:paraId="7063970E" w14:textId="21A4EA06" w:rsidR="004963D7" w:rsidRPr="00CA6859" w:rsidRDefault="004963D7" w:rsidP="000F2D8B">
            <w:pPr>
              <w:jc w:val="center"/>
              <w:rPr>
                <w:lang w:val="ru-RU"/>
              </w:rPr>
            </w:pPr>
            <w:r w:rsidRPr="00CA6859">
              <w:rPr>
                <w:lang w:val="ru-RU"/>
              </w:rPr>
              <w:t>Нет</w:t>
            </w:r>
          </w:p>
        </w:tc>
      </w:tr>
      <w:tr w:rsidR="004963D7" w:rsidRPr="00CA6859" w14:paraId="5CEF202C" w14:textId="77777777" w:rsidTr="00161B45">
        <w:trPr>
          <w:trHeight w:val="268"/>
        </w:trPr>
        <w:tc>
          <w:tcPr>
            <w:tcW w:w="1402" w:type="dxa"/>
          </w:tcPr>
          <w:p w14:paraId="1758F646" w14:textId="77777777" w:rsidR="004963D7" w:rsidRPr="00CA6859" w:rsidRDefault="004963D7" w:rsidP="000F2D8B">
            <w:pPr>
              <w:rPr>
                <w:lang w:val="ru-RU"/>
              </w:rPr>
            </w:pPr>
          </w:p>
        </w:tc>
        <w:tc>
          <w:tcPr>
            <w:tcW w:w="1800" w:type="dxa"/>
          </w:tcPr>
          <w:p w14:paraId="4AECAC0D" w14:textId="4D9EF362" w:rsidR="004963D7" w:rsidRPr="00CA6859" w:rsidRDefault="004963D7" w:rsidP="000F2D8B">
            <w:pPr>
              <w:rPr>
                <w:lang w:val="ru-RU"/>
              </w:rPr>
            </w:pPr>
            <w:r w:rsidRPr="00CA6859">
              <w:rPr>
                <w:lang w:val="ru-RU"/>
              </w:rPr>
              <w:t>PC_E</w:t>
            </w:r>
            <w:r w:rsidR="00560730" w:rsidRPr="00CA6859">
              <w:rPr>
                <w:lang w:val="ru-RU"/>
              </w:rPr>
              <w:t>m</w:t>
            </w:r>
            <w:r w:rsidRPr="00CA6859">
              <w:rPr>
                <w:lang w:val="ru-RU"/>
              </w:rPr>
              <w:t>ail</w:t>
            </w:r>
          </w:p>
        </w:tc>
        <w:tc>
          <w:tcPr>
            <w:tcW w:w="1260" w:type="dxa"/>
          </w:tcPr>
          <w:p w14:paraId="749159A4" w14:textId="77777777" w:rsidR="004963D7" w:rsidRPr="00CA6859" w:rsidRDefault="004963D7" w:rsidP="000F2D8B">
            <w:pPr>
              <w:rPr>
                <w:lang w:val="ru-RU"/>
              </w:rPr>
            </w:pPr>
            <w:r w:rsidRPr="00CA6859">
              <w:rPr>
                <w:lang w:val="ru-RU"/>
              </w:rPr>
              <w:t>Character</w:t>
            </w:r>
          </w:p>
        </w:tc>
        <w:tc>
          <w:tcPr>
            <w:tcW w:w="1260" w:type="dxa"/>
          </w:tcPr>
          <w:p w14:paraId="0728F080" w14:textId="77777777" w:rsidR="004963D7" w:rsidRPr="00CA6859" w:rsidRDefault="004963D7" w:rsidP="000F2D8B">
            <w:pPr>
              <w:jc w:val="center"/>
              <w:rPr>
                <w:lang w:val="ru-RU"/>
              </w:rPr>
            </w:pPr>
            <w:r w:rsidRPr="00CA6859">
              <w:rPr>
                <w:lang w:val="ru-RU"/>
              </w:rPr>
              <w:t>50</w:t>
            </w:r>
          </w:p>
        </w:tc>
        <w:tc>
          <w:tcPr>
            <w:tcW w:w="2784" w:type="dxa"/>
          </w:tcPr>
          <w:p w14:paraId="489F2528" w14:textId="6A940408" w:rsidR="004963D7" w:rsidRPr="00CA6859" w:rsidRDefault="004963D7" w:rsidP="000F2D8B">
            <w:pPr>
              <w:rPr>
                <w:lang w:val="ru-RU"/>
              </w:rPr>
            </w:pPr>
            <w:r w:rsidRPr="00CA6859">
              <w:rPr>
                <w:lang w:val="ru-RU"/>
              </w:rPr>
              <w:t>Адрес юридического лица</w:t>
            </w:r>
          </w:p>
        </w:tc>
        <w:tc>
          <w:tcPr>
            <w:tcW w:w="1716" w:type="dxa"/>
          </w:tcPr>
          <w:p w14:paraId="1C615463" w14:textId="364C3F38" w:rsidR="004963D7" w:rsidRPr="00CA6859" w:rsidRDefault="004963D7" w:rsidP="000F2D8B">
            <w:pPr>
              <w:jc w:val="center"/>
              <w:rPr>
                <w:lang w:val="ru-RU"/>
              </w:rPr>
            </w:pPr>
            <w:r w:rsidRPr="00CA6859">
              <w:rPr>
                <w:lang w:val="ru-RU"/>
              </w:rPr>
              <w:t>Нет</w:t>
            </w:r>
          </w:p>
        </w:tc>
      </w:tr>
      <w:tr w:rsidR="004963D7" w:rsidRPr="00CA6859" w14:paraId="60F37DE5" w14:textId="77777777" w:rsidTr="00161B45">
        <w:trPr>
          <w:trHeight w:val="268"/>
        </w:trPr>
        <w:tc>
          <w:tcPr>
            <w:tcW w:w="1402" w:type="dxa"/>
          </w:tcPr>
          <w:p w14:paraId="5CB21964" w14:textId="77777777" w:rsidR="004963D7" w:rsidRPr="00CA6859" w:rsidRDefault="004963D7" w:rsidP="000F2D8B">
            <w:pPr>
              <w:rPr>
                <w:lang w:val="ru-RU"/>
              </w:rPr>
            </w:pPr>
          </w:p>
        </w:tc>
        <w:tc>
          <w:tcPr>
            <w:tcW w:w="1800" w:type="dxa"/>
          </w:tcPr>
          <w:p w14:paraId="3784F043" w14:textId="77777777" w:rsidR="004963D7" w:rsidRPr="00CA6859" w:rsidRDefault="004963D7" w:rsidP="000F2D8B">
            <w:pPr>
              <w:rPr>
                <w:lang w:val="ru-RU"/>
              </w:rPr>
            </w:pPr>
            <w:r w:rsidRPr="00CA6859">
              <w:rPr>
                <w:lang w:val="ru-RU"/>
              </w:rPr>
              <w:t>PC_Account</w:t>
            </w:r>
          </w:p>
        </w:tc>
        <w:tc>
          <w:tcPr>
            <w:tcW w:w="1260" w:type="dxa"/>
          </w:tcPr>
          <w:p w14:paraId="02021981" w14:textId="77777777" w:rsidR="004963D7" w:rsidRPr="00CA6859" w:rsidRDefault="004963D7" w:rsidP="000F2D8B">
            <w:pPr>
              <w:rPr>
                <w:lang w:val="ru-RU"/>
              </w:rPr>
            </w:pPr>
            <w:r w:rsidRPr="00CA6859">
              <w:rPr>
                <w:lang w:val="ru-RU"/>
              </w:rPr>
              <w:t>Character</w:t>
            </w:r>
          </w:p>
        </w:tc>
        <w:tc>
          <w:tcPr>
            <w:tcW w:w="1260" w:type="dxa"/>
          </w:tcPr>
          <w:p w14:paraId="25991134" w14:textId="77777777" w:rsidR="004963D7" w:rsidRPr="00CA6859" w:rsidRDefault="004963D7" w:rsidP="000F2D8B">
            <w:pPr>
              <w:jc w:val="center"/>
              <w:rPr>
                <w:lang w:val="ru-RU"/>
              </w:rPr>
            </w:pPr>
            <w:r w:rsidRPr="00CA6859">
              <w:rPr>
                <w:lang w:val="ru-RU"/>
              </w:rPr>
              <w:t>50</w:t>
            </w:r>
          </w:p>
        </w:tc>
        <w:tc>
          <w:tcPr>
            <w:tcW w:w="2784" w:type="dxa"/>
          </w:tcPr>
          <w:p w14:paraId="7C35B93A" w14:textId="799B0A00" w:rsidR="004963D7" w:rsidRPr="00CA6859" w:rsidRDefault="004963D7" w:rsidP="000F2D8B">
            <w:pPr>
              <w:rPr>
                <w:lang w:val="ru-RU"/>
              </w:rPr>
            </w:pPr>
            <w:r w:rsidRPr="00CA6859">
              <w:rPr>
                <w:lang w:val="ru-RU"/>
              </w:rPr>
              <w:t>Бухгалтер юридического лица</w:t>
            </w:r>
          </w:p>
        </w:tc>
        <w:tc>
          <w:tcPr>
            <w:tcW w:w="1716" w:type="dxa"/>
          </w:tcPr>
          <w:p w14:paraId="340FE5E6" w14:textId="7F7B7192" w:rsidR="004963D7" w:rsidRPr="00CA6859" w:rsidRDefault="004963D7" w:rsidP="000F2D8B">
            <w:pPr>
              <w:jc w:val="center"/>
              <w:rPr>
                <w:lang w:val="ru-RU"/>
              </w:rPr>
            </w:pPr>
            <w:r w:rsidRPr="00CA6859">
              <w:rPr>
                <w:lang w:val="ru-RU"/>
              </w:rPr>
              <w:t>Нет</w:t>
            </w:r>
          </w:p>
        </w:tc>
      </w:tr>
      <w:tr w:rsidR="004963D7" w:rsidRPr="00CA6859" w14:paraId="419B5AAD" w14:textId="77777777" w:rsidTr="00161B45">
        <w:trPr>
          <w:trHeight w:val="268"/>
        </w:trPr>
        <w:tc>
          <w:tcPr>
            <w:tcW w:w="1402" w:type="dxa"/>
          </w:tcPr>
          <w:p w14:paraId="7831B61F" w14:textId="77777777" w:rsidR="004963D7" w:rsidRPr="00CA6859" w:rsidRDefault="004963D7" w:rsidP="000F2D8B">
            <w:pPr>
              <w:rPr>
                <w:lang w:val="ru-RU"/>
              </w:rPr>
            </w:pPr>
          </w:p>
        </w:tc>
        <w:tc>
          <w:tcPr>
            <w:tcW w:w="1800" w:type="dxa"/>
          </w:tcPr>
          <w:p w14:paraId="2624ADBD" w14:textId="77777777" w:rsidR="004963D7" w:rsidRPr="00CA6859" w:rsidRDefault="004963D7" w:rsidP="000F2D8B">
            <w:pPr>
              <w:rPr>
                <w:lang w:val="ru-RU"/>
              </w:rPr>
            </w:pPr>
            <w:r w:rsidRPr="00CA6859">
              <w:rPr>
                <w:lang w:val="ru-RU"/>
              </w:rPr>
              <w:t>PC_Acc_Ph</w:t>
            </w:r>
          </w:p>
        </w:tc>
        <w:tc>
          <w:tcPr>
            <w:tcW w:w="1260" w:type="dxa"/>
          </w:tcPr>
          <w:p w14:paraId="6829E37B" w14:textId="77777777" w:rsidR="004963D7" w:rsidRPr="00CA6859" w:rsidRDefault="004963D7" w:rsidP="000F2D8B">
            <w:pPr>
              <w:rPr>
                <w:lang w:val="ru-RU"/>
              </w:rPr>
            </w:pPr>
            <w:r w:rsidRPr="00CA6859">
              <w:rPr>
                <w:lang w:val="ru-RU"/>
              </w:rPr>
              <w:t>Character</w:t>
            </w:r>
          </w:p>
        </w:tc>
        <w:tc>
          <w:tcPr>
            <w:tcW w:w="1260" w:type="dxa"/>
          </w:tcPr>
          <w:p w14:paraId="2A08CBE3" w14:textId="77777777" w:rsidR="004963D7" w:rsidRPr="00CA6859" w:rsidRDefault="004963D7" w:rsidP="000F2D8B">
            <w:pPr>
              <w:jc w:val="center"/>
              <w:rPr>
                <w:lang w:val="ru-RU"/>
              </w:rPr>
            </w:pPr>
            <w:r w:rsidRPr="00CA6859">
              <w:rPr>
                <w:lang w:val="ru-RU"/>
              </w:rPr>
              <w:t>20</w:t>
            </w:r>
          </w:p>
        </w:tc>
        <w:tc>
          <w:tcPr>
            <w:tcW w:w="2784" w:type="dxa"/>
          </w:tcPr>
          <w:p w14:paraId="2E829404" w14:textId="5FFEB284" w:rsidR="004963D7" w:rsidRPr="00CA6859" w:rsidRDefault="004963D7" w:rsidP="000F2D8B">
            <w:pPr>
              <w:rPr>
                <w:lang w:val="ru-RU"/>
              </w:rPr>
            </w:pPr>
            <w:r w:rsidRPr="00CA6859">
              <w:rPr>
                <w:lang w:val="ru-RU"/>
              </w:rPr>
              <w:t>Телефон бухгалтера юридического лица</w:t>
            </w:r>
          </w:p>
        </w:tc>
        <w:tc>
          <w:tcPr>
            <w:tcW w:w="1716" w:type="dxa"/>
          </w:tcPr>
          <w:p w14:paraId="62751B0B" w14:textId="2E218B08" w:rsidR="004963D7" w:rsidRPr="00CA6859" w:rsidRDefault="004963D7" w:rsidP="000F2D8B">
            <w:pPr>
              <w:jc w:val="center"/>
              <w:rPr>
                <w:lang w:val="ru-RU"/>
              </w:rPr>
            </w:pPr>
            <w:r w:rsidRPr="00CA6859">
              <w:rPr>
                <w:lang w:val="ru-RU"/>
              </w:rPr>
              <w:t>Нет</w:t>
            </w:r>
          </w:p>
        </w:tc>
      </w:tr>
      <w:tr w:rsidR="004963D7" w:rsidRPr="00CA6859" w14:paraId="10DC13F7" w14:textId="77777777" w:rsidTr="00161B45">
        <w:trPr>
          <w:trHeight w:val="268"/>
        </w:trPr>
        <w:tc>
          <w:tcPr>
            <w:tcW w:w="1402" w:type="dxa"/>
          </w:tcPr>
          <w:p w14:paraId="7FF264FA" w14:textId="77777777" w:rsidR="004963D7" w:rsidRPr="00CA6859" w:rsidRDefault="004963D7" w:rsidP="000F2D8B">
            <w:pPr>
              <w:rPr>
                <w:lang w:val="ru-RU"/>
              </w:rPr>
            </w:pPr>
          </w:p>
        </w:tc>
        <w:tc>
          <w:tcPr>
            <w:tcW w:w="1800" w:type="dxa"/>
          </w:tcPr>
          <w:p w14:paraId="1118CBA0" w14:textId="22D64EA8" w:rsidR="004963D7" w:rsidRPr="00CA6859" w:rsidRDefault="004963D7" w:rsidP="000F2D8B">
            <w:pPr>
              <w:rPr>
                <w:lang w:val="ru-RU"/>
              </w:rPr>
            </w:pPr>
            <w:r w:rsidRPr="00CA6859">
              <w:rPr>
                <w:lang w:val="ru-RU"/>
              </w:rPr>
              <w:t>PC_M</w:t>
            </w:r>
            <w:r w:rsidR="00560730" w:rsidRPr="00CA6859">
              <w:rPr>
                <w:lang w:val="ru-RU"/>
              </w:rPr>
              <w:t>m</w:t>
            </w:r>
            <w:r w:rsidRPr="00CA6859">
              <w:rPr>
                <w:lang w:val="ru-RU"/>
              </w:rPr>
              <w:t>anag</w:t>
            </w:r>
          </w:p>
        </w:tc>
        <w:tc>
          <w:tcPr>
            <w:tcW w:w="1260" w:type="dxa"/>
          </w:tcPr>
          <w:p w14:paraId="7F4875E3" w14:textId="77777777" w:rsidR="004963D7" w:rsidRPr="00CA6859" w:rsidRDefault="004963D7" w:rsidP="000F2D8B">
            <w:pPr>
              <w:rPr>
                <w:lang w:val="ru-RU"/>
              </w:rPr>
            </w:pPr>
            <w:r w:rsidRPr="00CA6859">
              <w:rPr>
                <w:lang w:val="ru-RU"/>
              </w:rPr>
              <w:t>Character</w:t>
            </w:r>
          </w:p>
        </w:tc>
        <w:tc>
          <w:tcPr>
            <w:tcW w:w="1260" w:type="dxa"/>
          </w:tcPr>
          <w:p w14:paraId="19DF9195" w14:textId="77777777" w:rsidR="004963D7" w:rsidRPr="00CA6859" w:rsidRDefault="004963D7" w:rsidP="000F2D8B">
            <w:pPr>
              <w:jc w:val="center"/>
              <w:rPr>
                <w:lang w:val="ru-RU"/>
              </w:rPr>
            </w:pPr>
            <w:r w:rsidRPr="00CA6859">
              <w:rPr>
                <w:lang w:val="ru-RU"/>
              </w:rPr>
              <w:t>50</w:t>
            </w:r>
          </w:p>
        </w:tc>
        <w:tc>
          <w:tcPr>
            <w:tcW w:w="2784" w:type="dxa"/>
          </w:tcPr>
          <w:p w14:paraId="30E0CE62" w14:textId="04EAB570" w:rsidR="004963D7" w:rsidRPr="00CA6859" w:rsidRDefault="004963D7" w:rsidP="000F2D8B">
            <w:pPr>
              <w:rPr>
                <w:lang w:val="ru-RU"/>
              </w:rPr>
            </w:pPr>
            <w:r w:rsidRPr="00CA6859">
              <w:rPr>
                <w:lang w:val="ru-RU"/>
              </w:rPr>
              <w:t>Товаровед юридического лица</w:t>
            </w:r>
          </w:p>
        </w:tc>
        <w:tc>
          <w:tcPr>
            <w:tcW w:w="1716" w:type="dxa"/>
          </w:tcPr>
          <w:p w14:paraId="3B5A437E" w14:textId="67CB6E57" w:rsidR="004963D7" w:rsidRPr="00CA6859" w:rsidRDefault="004963D7" w:rsidP="000F2D8B">
            <w:pPr>
              <w:jc w:val="center"/>
              <w:rPr>
                <w:lang w:val="ru-RU"/>
              </w:rPr>
            </w:pPr>
            <w:r w:rsidRPr="00CA6859">
              <w:rPr>
                <w:lang w:val="ru-RU"/>
              </w:rPr>
              <w:t>Нет</w:t>
            </w:r>
          </w:p>
        </w:tc>
      </w:tr>
      <w:tr w:rsidR="004963D7" w:rsidRPr="00CA6859" w14:paraId="60564FE6" w14:textId="77777777" w:rsidTr="00161B45">
        <w:trPr>
          <w:trHeight w:val="268"/>
        </w:trPr>
        <w:tc>
          <w:tcPr>
            <w:tcW w:w="1402" w:type="dxa"/>
          </w:tcPr>
          <w:p w14:paraId="65F6A061" w14:textId="77777777" w:rsidR="004963D7" w:rsidRPr="00CA6859" w:rsidRDefault="004963D7" w:rsidP="000F2D8B">
            <w:pPr>
              <w:rPr>
                <w:lang w:val="ru-RU"/>
              </w:rPr>
            </w:pPr>
          </w:p>
        </w:tc>
        <w:tc>
          <w:tcPr>
            <w:tcW w:w="1800" w:type="dxa"/>
          </w:tcPr>
          <w:p w14:paraId="4173852D" w14:textId="77777777" w:rsidR="004963D7" w:rsidRPr="00CA6859" w:rsidRDefault="004963D7" w:rsidP="000F2D8B">
            <w:pPr>
              <w:rPr>
                <w:lang w:val="ru-RU"/>
              </w:rPr>
            </w:pPr>
            <w:r w:rsidRPr="00CA6859">
              <w:rPr>
                <w:lang w:val="ru-RU"/>
              </w:rPr>
              <w:t>PC_MM_Ph</w:t>
            </w:r>
          </w:p>
        </w:tc>
        <w:tc>
          <w:tcPr>
            <w:tcW w:w="1260" w:type="dxa"/>
          </w:tcPr>
          <w:p w14:paraId="07C8E452" w14:textId="77777777" w:rsidR="004963D7" w:rsidRPr="00CA6859" w:rsidRDefault="004963D7" w:rsidP="000F2D8B">
            <w:pPr>
              <w:rPr>
                <w:lang w:val="ru-RU"/>
              </w:rPr>
            </w:pPr>
            <w:r w:rsidRPr="00CA6859">
              <w:rPr>
                <w:lang w:val="ru-RU"/>
              </w:rPr>
              <w:t>Character</w:t>
            </w:r>
          </w:p>
        </w:tc>
        <w:tc>
          <w:tcPr>
            <w:tcW w:w="1260" w:type="dxa"/>
          </w:tcPr>
          <w:p w14:paraId="40EBD084" w14:textId="77777777" w:rsidR="004963D7" w:rsidRPr="00CA6859" w:rsidRDefault="004963D7" w:rsidP="000F2D8B">
            <w:pPr>
              <w:jc w:val="center"/>
              <w:rPr>
                <w:lang w:val="ru-RU"/>
              </w:rPr>
            </w:pPr>
            <w:r w:rsidRPr="00CA6859">
              <w:rPr>
                <w:lang w:val="ru-RU"/>
              </w:rPr>
              <w:t>20</w:t>
            </w:r>
          </w:p>
        </w:tc>
        <w:tc>
          <w:tcPr>
            <w:tcW w:w="2784" w:type="dxa"/>
          </w:tcPr>
          <w:p w14:paraId="31AB30AB" w14:textId="052E3985" w:rsidR="004963D7" w:rsidRPr="00CA6859" w:rsidRDefault="004963D7" w:rsidP="000F2D8B">
            <w:pPr>
              <w:rPr>
                <w:lang w:val="ru-RU"/>
              </w:rPr>
            </w:pPr>
            <w:r w:rsidRPr="00CA6859">
              <w:rPr>
                <w:lang w:val="ru-RU"/>
              </w:rPr>
              <w:t>Телефон товароведа</w:t>
            </w:r>
          </w:p>
        </w:tc>
        <w:tc>
          <w:tcPr>
            <w:tcW w:w="1716" w:type="dxa"/>
          </w:tcPr>
          <w:p w14:paraId="0F76EC5C" w14:textId="018D66BA" w:rsidR="004963D7" w:rsidRPr="00CA6859" w:rsidRDefault="004963D7" w:rsidP="000F2D8B">
            <w:pPr>
              <w:jc w:val="center"/>
              <w:rPr>
                <w:lang w:val="ru-RU"/>
              </w:rPr>
            </w:pPr>
            <w:r w:rsidRPr="00CA6859">
              <w:rPr>
                <w:lang w:val="ru-RU"/>
              </w:rPr>
              <w:t>Нет</w:t>
            </w:r>
          </w:p>
        </w:tc>
      </w:tr>
      <w:tr w:rsidR="004963D7" w:rsidRPr="00CA6859" w14:paraId="295E31AB" w14:textId="77777777" w:rsidTr="00161B45">
        <w:trPr>
          <w:trHeight w:val="268"/>
        </w:trPr>
        <w:tc>
          <w:tcPr>
            <w:tcW w:w="1402" w:type="dxa"/>
          </w:tcPr>
          <w:p w14:paraId="6A441985" w14:textId="77777777" w:rsidR="004963D7" w:rsidRPr="00CA6859" w:rsidRDefault="004963D7" w:rsidP="000F2D8B">
            <w:pPr>
              <w:rPr>
                <w:lang w:val="ru-RU"/>
              </w:rPr>
            </w:pPr>
          </w:p>
        </w:tc>
        <w:tc>
          <w:tcPr>
            <w:tcW w:w="1800" w:type="dxa"/>
          </w:tcPr>
          <w:p w14:paraId="519403E5" w14:textId="5C88990D" w:rsidR="004963D7" w:rsidRPr="00CA6859" w:rsidRDefault="004963D7" w:rsidP="000F2D8B">
            <w:pPr>
              <w:rPr>
                <w:lang w:val="ru-RU"/>
              </w:rPr>
            </w:pPr>
            <w:r w:rsidRPr="00CA6859">
              <w:rPr>
                <w:lang w:val="ru-RU"/>
              </w:rPr>
              <w:t>PC_P</w:t>
            </w:r>
            <w:r w:rsidR="00560730" w:rsidRPr="00CA6859">
              <w:rPr>
                <w:lang w:val="ru-RU"/>
              </w:rPr>
              <w:t>m</w:t>
            </w:r>
            <w:r w:rsidRPr="00CA6859">
              <w:rPr>
                <w:lang w:val="ru-RU"/>
              </w:rPr>
              <w:t>anag</w:t>
            </w:r>
          </w:p>
        </w:tc>
        <w:tc>
          <w:tcPr>
            <w:tcW w:w="1260" w:type="dxa"/>
          </w:tcPr>
          <w:p w14:paraId="36663658" w14:textId="77777777" w:rsidR="004963D7" w:rsidRPr="00CA6859" w:rsidRDefault="004963D7" w:rsidP="000F2D8B">
            <w:pPr>
              <w:rPr>
                <w:lang w:val="ru-RU"/>
              </w:rPr>
            </w:pPr>
            <w:r w:rsidRPr="00CA6859">
              <w:rPr>
                <w:lang w:val="ru-RU"/>
              </w:rPr>
              <w:t>Character</w:t>
            </w:r>
          </w:p>
        </w:tc>
        <w:tc>
          <w:tcPr>
            <w:tcW w:w="1260" w:type="dxa"/>
          </w:tcPr>
          <w:p w14:paraId="0A3F92C2" w14:textId="77777777" w:rsidR="004963D7" w:rsidRPr="00CA6859" w:rsidRDefault="004963D7" w:rsidP="000F2D8B">
            <w:pPr>
              <w:jc w:val="center"/>
              <w:rPr>
                <w:lang w:val="ru-RU"/>
              </w:rPr>
            </w:pPr>
            <w:r w:rsidRPr="00CA6859">
              <w:rPr>
                <w:lang w:val="ru-RU"/>
              </w:rPr>
              <w:t>50</w:t>
            </w:r>
          </w:p>
        </w:tc>
        <w:tc>
          <w:tcPr>
            <w:tcW w:w="2784" w:type="dxa"/>
          </w:tcPr>
          <w:p w14:paraId="43EDC636" w14:textId="046E50E4" w:rsidR="004963D7" w:rsidRPr="00CA6859" w:rsidRDefault="004963D7" w:rsidP="000F2D8B">
            <w:pPr>
              <w:rPr>
                <w:lang w:val="ru-RU"/>
              </w:rPr>
            </w:pPr>
            <w:r w:rsidRPr="00CA6859">
              <w:rPr>
                <w:lang w:val="ru-RU"/>
              </w:rPr>
              <w:t>Менеджер юридического лица</w:t>
            </w:r>
          </w:p>
        </w:tc>
        <w:tc>
          <w:tcPr>
            <w:tcW w:w="1716" w:type="dxa"/>
          </w:tcPr>
          <w:p w14:paraId="13D9E621" w14:textId="36F3A3E2" w:rsidR="004963D7" w:rsidRPr="00CA6859" w:rsidRDefault="004963D7" w:rsidP="000F2D8B">
            <w:pPr>
              <w:jc w:val="center"/>
              <w:rPr>
                <w:lang w:val="ru-RU"/>
              </w:rPr>
            </w:pPr>
            <w:r w:rsidRPr="00CA6859">
              <w:rPr>
                <w:lang w:val="ru-RU"/>
              </w:rPr>
              <w:t>Нет</w:t>
            </w:r>
          </w:p>
        </w:tc>
      </w:tr>
      <w:tr w:rsidR="000802C8" w:rsidRPr="00CA6859" w14:paraId="6F296167" w14:textId="77777777" w:rsidTr="00DB09B8">
        <w:trPr>
          <w:trHeight w:val="268"/>
        </w:trPr>
        <w:tc>
          <w:tcPr>
            <w:tcW w:w="1402" w:type="dxa"/>
          </w:tcPr>
          <w:p w14:paraId="1E60E77E" w14:textId="43FFC686" w:rsidR="000802C8" w:rsidRPr="00CA6859" w:rsidRDefault="000802C8" w:rsidP="000802C8">
            <w:pPr>
              <w:rPr>
                <w:lang w:val="ru-RU"/>
              </w:rPr>
            </w:pPr>
            <w:r w:rsidRPr="00CA6859">
              <w:rPr>
                <w:lang w:val="ru-RU"/>
              </w:rPr>
              <w:t>FK</w:t>
            </w:r>
          </w:p>
        </w:tc>
        <w:tc>
          <w:tcPr>
            <w:tcW w:w="1800" w:type="dxa"/>
            <w:vAlign w:val="center"/>
          </w:tcPr>
          <w:p w14:paraId="069D8D11" w14:textId="466FC870" w:rsidR="000802C8" w:rsidRPr="00CA6859" w:rsidRDefault="000802C8" w:rsidP="000802C8">
            <w:pPr>
              <w:rPr>
                <w:lang w:val="ru-RU"/>
              </w:rPr>
            </w:pPr>
            <w:r>
              <w:rPr>
                <w:lang w:val="en-US"/>
              </w:rPr>
              <w:t>CUST_ID</w:t>
            </w:r>
          </w:p>
        </w:tc>
        <w:tc>
          <w:tcPr>
            <w:tcW w:w="1260" w:type="dxa"/>
          </w:tcPr>
          <w:p w14:paraId="653972CE" w14:textId="49694EA6" w:rsidR="000802C8" w:rsidRPr="00CA6859" w:rsidRDefault="000802C8" w:rsidP="000802C8">
            <w:pPr>
              <w:rPr>
                <w:lang w:val="ru-RU"/>
              </w:rPr>
            </w:pPr>
            <w:r>
              <w:rPr>
                <w:lang w:val="en-US"/>
              </w:rPr>
              <w:t>NUMERIC</w:t>
            </w:r>
          </w:p>
        </w:tc>
        <w:tc>
          <w:tcPr>
            <w:tcW w:w="1260" w:type="dxa"/>
            <w:vAlign w:val="center"/>
          </w:tcPr>
          <w:p w14:paraId="67F63A6D" w14:textId="67FB079A" w:rsidR="000802C8" w:rsidRPr="00CA6859" w:rsidRDefault="000802C8" w:rsidP="000802C8">
            <w:pPr>
              <w:jc w:val="center"/>
              <w:rPr>
                <w:lang w:val="ru-RU"/>
              </w:rPr>
            </w:pPr>
            <w:r>
              <w:rPr>
                <w:lang w:val="en-US"/>
              </w:rPr>
              <w:t>11</w:t>
            </w:r>
          </w:p>
        </w:tc>
        <w:tc>
          <w:tcPr>
            <w:tcW w:w="2784" w:type="dxa"/>
            <w:vAlign w:val="bottom"/>
          </w:tcPr>
          <w:p w14:paraId="6C2C4F85" w14:textId="245F7BDC" w:rsidR="000802C8" w:rsidRPr="00CA6859" w:rsidRDefault="000802C8" w:rsidP="000802C8">
            <w:pPr>
              <w:rPr>
                <w:lang w:val="ru-RU"/>
              </w:rPr>
            </w:pPr>
            <w:r>
              <w:rPr>
                <w:lang w:val="ru-RU"/>
              </w:rPr>
              <w:t>Идентификатор точки синхронизации</w:t>
            </w:r>
          </w:p>
        </w:tc>
        <w:tc>
          <w:tcPr>
            <w:tcW w:w="1716" w:type="dxa"/>
          </w:tcPr>
          <w:p w14:paraId="7AF39F0B" w14:textId="7E1F6363" w:rsidR="000802C8" w:rsidRPr="00CA6859" w:rsidRDefault="000802C8" w:rsidP="000802C8">
            <w:pPr>
              <w:jc w:val="center"/>
              <w:rPr>
                <w:lang w:val="ru-RU"/>
              </w:rPr>
            </w:pPr>
            <w:r w:rsidRPr="00CA6859">
              <w:rPr>
                <w:lang w:val="ru-RU"/>
              </w:rPr>
              <w:t>Да</w:t>
            </w:r>
          </w:p>
        </w:tc>
      </w:tr>
    </w:tbl>
    <w:p w14:paraId="1F969C8F" w14:textId="2B98B328" w:rsidR="00524B1B" w:rsidRPr="00CA6859" w:rsidRDefault="004963D7" w:rsidP="004963D7">
      <w:pPr>
        <w:pStyle w:val="Heading2"/>
        <w:rPr>
          <w:lang w:val="ru-RU"/>
        </w:rPr>
      </w:pPr>
      <w:bookmarkStart w:id="241" w:name="_Toc420948330"/>
      <w:r w:rsidRPr="00CA6859">
        <w:rPr>
          <w:lang w:val="ru-RU"/>
        </w:rPr>
        <w:t xml:space="preserve">Особенности экспорта информации о формах оплаты </w:t>
      </w:r>
      <w:r w:rsidR="00524B1B" w:rsidRPr="00CA6859">
        <w:rPr>
          <w:lang w:val="ru-RU"/>
        </w:rPr>
        <w:t>(PAYFORMS.DBF)</w:t>
      </w:r>
      <w:bookmarkEnd w:id="241"/>
    </w:p>
    <w:p w14:paraId="5CD8C169" w14:textId="77777777" w:rsidR="004963D7" w:rsidRPr="00CA6859" w:rsidRDefault="004963D7" w:rsidP="008257E3">
      <w:pPr>
        <w:pStyle w:val="ListParagraph"/>
        <w:numPr>
          <w:ilvl w:val="0"/>
          <w:numId w:val="66"/>
        </w:numPr>
        <w:jc w:val="both"/>
        <w:rPr>
          <w:lang w:val="ru-RU"/>
        </w:rPr>
      </w:pPr>
      <w:r w:rsidRPr="00CA6859">
        <w:rPr>
          <w:lang w:val="ru-RU"/>
        </w:rPr>
        <w:t xml:space="preserve">Экспортируются активные данные табл. tblPayForms. </w:t>
      </w:r>
    </w:p>
    <w:p w14:paraId="23315AE8" w14:textId="78ED8758" w:rsidR="00524B1B" w:rsidRPr="00CA6859" w:rsidRDefault="00524B1B" w:rsidP="00524B1B">
      <w:pPr>
        <w:pStyle w:val="Heading2"/>
        <w:rPr>
          <w:lang w:val="ru-RU"/>
        </w:rPr>
      </w:pPr>
      <w:bookmarkStart w:id="242" w:name="_Toc151455595"/>
      <w:bookmarkStart w:id="243" w:name="_Toc356571342"/>
      <w:bookmarkStart w:id="244" w:name="_Toc420948331"/>
      <w:r w:rsidRPr="00CA6859">
        <w:rPr>
          <w:lang w:val="ru-RU"/>
        </w:rPr>
        <w:t>Таблиц</w:t>
      </w:r>
      <w:r w:rsidR="004963D7" w:rsidRPr="00CA6859">
        <w:rPr>
          <w:lang w:val="ru-RU"/>
        </w:rPr>
        <w:t>а</w:t>
      </w:r>
      <w:r w:rsidRPr="00CA6859">
        <w:rPr>
          <w:lang w:val="ru-RU"/>
        </w:rPr>
        <w:t xml:space="preserve"> payforms</w:t>
      </w:r>
      <w:bookmarkEnd w:id="242"/>
      <w:bookmarkEnd w:id="243"/>
      <w:bookmarkEnd w:id="244"/>
    </w:p>
    <w:p w14:paraId="37794794" w14:textId="1BB67BF2" w:rsidR="00524B1B" w:rsidRPr="00CA6859" w:rsidRDefault="004963D7" w:rsidP="00334D2D">
      <w:pPr>
        <w:spacing w:before="200" w:after="200"/>
        <w:ind w:left="706"/>
        <w:rPr>
          <w:lang w:val="ru-RU"/>
        </w:rPr>
      </w:pPr>
      <w:r w:rsidRPr="00CA6859">
        <w:rPr>
          <w:lang w:val="ru-RU"/>
        </w:rPr>
        <w:t>Информация о формах оплаты</w:t>
      </w:r>
      <w:r w:rsidR="00524B1B"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4963D7" w:rsidRPr="00CA6859" w14:paraId="6F58FAF7" w14:textId="77777777" w:rsidTr="00161B45">
        <w:tc>
          <w:tcPr>
            <w:tcW w:w="1402" w:type="dxa"/>
            <w:tcBorders>
              <w:top w:val="single" w:sz="12" w:space="0" w:color="auto"/>
              <w:left w:val="single" w:sz="12" w:space="0" w:color="auto"/>
              <w:bottom w:val="single" w:sz="12" w:space="0" w:color="auto"/>
              <w:right w:val="single" w:sz="12" w:space="0" w:color="auto"/>
            </w:tcBorders>
          </w:tcPr>
          <w:p w14:paraId="3B0130AE" w14:textId="7F32248B" w:rsidR="004963D7" w:rsidRPr="00CA6859" w:rsidRDefault="004963D7"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37B54D17" w14:textId="3A2F7489" w:rsidR="004963D7" w:rsidRPr="00CA6859" w:rsidRDefault="004963D7"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415B48F1" w14:textId="2C5A3CD3" w:rsidR="004963D7" w:rsidRPr="00CA6859" w:rsidRDefault="004963D7"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660A1A5E" w14:textId="4459FFB4" w:rsidR="004963D7" w:rsidRPr="00CA6859" w:rsidRDefault="004963D7"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2CA279AB" w14:textId="3D2AB9DC" w:rsidR="004963D7" w:rsidRPr="00CA6859" w:rsidRDefault="004963D7"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70224FB6" w14:textId="5D74355A" w:rsidR="004963D7" w:rsidRPr="00CA6859" w:rsidRDefault="004963D7" w:rsidP="000F2D8B">
            <w:pPr>
              <w:jc w:val="center"/>
              <w:rPr>
                <w:b/>
                <w:lang w:val="ru-RU"/>
              </w:rPr>
            </w:pPr>
            <w:r w:rsidRPr="00CA6859">
              <w:rPr>
                <w:b/>
                <w:lang w:val="ru-RU"/>
              </w:rPr>
              <w:t>Поле обязательное</w:t>
            </w:r>
          </w:p>
        </w:tc>
      </w:tr>
      <w:tr w:rsidR="004963D7" w:rsidRPr="00CA6859" w14:paraId="7300CE80" w14:textId="77777777" w:rsidTr="00161B45">
        <w:trPr>
          <w:trHeight w:val="268"/>
        </w:trPr>
        <w:tc>
          <w:tcPr>
            <w:tcW w:w="1402" w:type="dxa"/>
            <w:tcBorders>
              <w:top w:val="single" w:sz="12" w:space="0" w:color="auto"/>
            </w:tcBorders>
          </w:tcPr>
          <w:p w14:paraId="43A0CDB1" w14:textId="77777777" w:rsidR="004963D7" w:rsidRPr="00CA6859" w:rsidRDefault="004963D7" w:rsidP="000F2D8B">
            <w:pPr>
              <w:rPr>
                <w:lang w:val="ru-RU"/>
              </w:rPr>
            </w:pPr>
            <w:r w:rsidRPr="00CA6859">
              <w:rPr>
                <w:lang w:val="ru-RU"/>
              </w:rPr>
              <w:t>PK</w:t>
            </w:r>
          </w:p>
        </w:tc>
        <w:tc>
          <w:tcPr>
            <w:tcW w:w="1800" w:type="dxa"/>
            <w:tcBorders>
              <w:top w:val="single" w:sz="12" w:space="0" w:color="auto"/>
            </w:tcBorders>
          </w:tcPr>
          <w:p w14:paraId="0AFFD1CD" w14:textId="77777777" w:rsidR="004963D7" w:rsidRPr="00CA6859" w:rsidRDefault="004963D7" w:rsidP="000F2D8B">
            <w:pPr>
              <w:rPr>
                <w:lang w:val="ru-RU"/>
              </w:rPr>
            </w:pPr>
            <w:r w:rsidRPr="00CA6859">
              <w:rPr>
                <w:lang w:val="ru-RU"/>
              </w:rPr>
              <w:t>PayForm_id</w:t>
            </w:r>
          </w:p>
        </w:tc>
        <w:tc>
          <w:tcPr>
            <w:tcW w:w="1260" w:type="dxa"/>
            <w:tcBorders>
              <w:top w:val="single" w:sz="12" w:space="0" w:color="auto"/>
            </w:tcBorders>
          </w:tcPr>
          <w:p w14:paraId="1320586D" w14:textId="77777777" w:rsidR="004963D7" w:rsidRPr="00CA6859" w:rsidRDefault="004963D7" w:rsidP="000F2D8B">
            <w:pPr>
              <w:rPr>
                <w:lang w:val="ru-RU"/>
              </w:rPr>
            </w:pPr>
            <w:r w:rsidRPr="00CA6859">
              <w:rPr>
                <w:lang w:val="ru-RU"/>
              </w:rPr>
              <w:t>Numeric</w:t>
            </w:r>
          </w:p>
        </w:tc>
        <w:tc>
          <w:tcPr>
            <w:tcW w:w="1260" w:type="dxa"/>
            <w:tcBorders>
              <w:top w:val="single" w:sz="12" w:space="0" w:color="auto"/>
            </w:tcBorders>
          </w:tcPr>
          <w:p w14:paraId="5AED14DA" w14:textId="77777777" w:rsidR="004963D7" w:rsidRPr="00CA6859" w:rsidRDefault="004963D7" w:rsidP="000F2D8B">
            <w:pPr>
              <w:jc w:val="center"/>
              <w:rPr>
                <w:lang w:val="ru-RU"/>
              </w:rPr>
            </w:pPr>
            <w:r w:rsidRPr="00CA6859">
              <w:rPr>
                <w:lang w:val="ru-RU"/>
              </w:rPr>
              <w:t>11</w:t>
            </w:r>
          </w:p>
        </w:tc>
        <w:tc>
          <w:tcPr>
            <w:tcW w:w="2784" w:type="dxa"/>
            <w:tcBorders>
              <w:top w:val="single" w:sz="12" w:space="0" w:color="auto"/>
            </w:tcBorders>
          </w:tcPr>
          <w:p w14:paraId="5445E56E" w14:textId="340F3DE7" w:rsidR="004963D7" w:rsidRPr="00CA6859" w:rsidRDefault="004963D7" w:rsidP="000F2D8B">
            <w:pPr>
              <w:rPr>
                <w:lang w:val="ru-RU"/>
              </w:rPr>
            </w:pPr>
            <w:r w:rsidRPr="00CA6859">
              <w:rPr>
                <w:lang w:val="ru-RU"/>
              </w:rPr>
              <w:t xml:space="preserve">Идентификатор формы оплаты </w:t>
            </w:r>
          </w:p>
        </w:tc>
        <w:tc>
          <w:tcPr>
            <w:tcW w:w="1716" w:type="dxa"/>
            <w:tcBorders>
              <w:top w:val="single" w:sz="12" w:space="0" w:color="auto"/>
            </w:tcBorders>
          </w:tcPr>
          <w:p w14:paraId="187F9EEE" w14:textId="0E739022" w:rsidR="004963D7" w:rsidRPr="00CA6859" w:rsidRDefault="004963D7" w:rsidP="000F2D8B">
            <w:pPr>
              <w:jc w:val="center"/>
              <w:rPr>
                <w:lang w:val="ru-RU"/>
              </w:rPr>
            </w:pPr>
            <w:r w:rsidRPr="00CA6859">
              <w:rPr>
                <w:lang w:val="ru-RU"/>
              </w:rPr>
              <w:t>Да</w:t>
            </w:r>
          </w:p>
        </w:tc>
      </w:tr>
      <w:tr w:rsidR="004963D7" w:rsidRPr="00CA6859" w14:paraId="061BC02F" w14:textId="77777777" w:rsidTr="00161B45">
        <w:trPr>
          <w:trHeight w:val="268"/>
        </w:trPr>
        <w:tc>
          <w:tcPr>
            <w:tcW w:w="1402" w:type="dxa"/>
          </w:tcPr>
          <w:p w14:paraId="00FEEDA1" w14:textId="77777777" w:rsidR="004963D7" w:rsidRPr="00CA6859" w:rsidRDefault="004963D7" w:rsidP="000F2D8B">
            <w:pPr>
              <w:rPr>
                <w:lang w:val="ru-RU"/>
              </w:rPr>
            </w:pPr>
          </w:p>
        </w:tc>
        <w:tc>
          <w:tcPr>
            <w:tcW w:w="1800" w:type="dxa"/>
          </w:tcPr>
          <w:p w14:paraId="4EEEE6F8" w14:textId="77777777" w:rsidR="004963D7" w:rsidRPr="00CA6859" w:rsidRDefault="004963D7" w:rsidP="000F2D8B">
            <w:pPr>
              <w:rPr>
                <w:lang w:val="ru-RU"/>
              </w:rPr>
            </w:pPr>
            <w:r w:rsidRPr="00CA6859">
              <w:rPr>
                <w:lang w:val="ru-RU"/>
              </w:rPr>
              <w:t>Name</w:t>
            </w:r>
          </w:p>
        </w:tc>
        <w:tc>
          <w:tcPr>
            <w:tcW w:w="1260" w:type="dxa"/>
          </w:tcPr>
          <w:p w14:paraId="3E1F9BC0" w14:textId="77777777" w:rsidR="004963D7" w:rsidRPr="00CA6859" w:rsidRDefault="004963D7" w:rsidP="000F2D8B">
            <w:pPr>
              <w:rPr>
                <w:lang w:val="ru-RU"/>
              </w:rPr>
            </w:pPr>
            <w:r w:rsidRPr="00CA6859">
              <w:rPr>
                <w:lang w:val="ru-RU"/>
              </w:rPr>
              <w:t>Character</w:t>
            </w:r>
          </w:p>
        </w:tc>
        <w:tc>
          <w:tcPr>
            <w:tcW w:w="1260" w:type="dxa"/>
          </w:tcPr>
          <w:p w14:paraId="5DA6EA04" w14:textId="77777777" w:rsidR="004963D7" w:rsidRPr="00CA6859" w:rsidRDefault="004963D7" w:rsidP="000F2D8B">
            <w:pPr>
              <w:jc w:val="center"/>
              <w:rPr>
                <w:lang w:val="ru-RU"/>
              </w:rPr>
            </w:pPr>
            <w:r w:rsidRPr="00CA6859">
              <w:rPr>
                <w:lang w:val="ru-RU"/>
              </w:rPr>
              <w:t>30</w:t>
            </w:r>
          </w:p>
        </w:tc>
        <w:tc>
          <w:tcPr>
            <w:tcW w:w="2784" w:type="dxa"/>
          </w:tcPr>
          <w:p w14:paraId="676C906A" w14:textId="4967C32F" w:rsidR="004963D7" w:rsidRPr="00CA6859" w:rsidRDefault="004963D7" w:rsidP="000F2D8B">
            <w:pPr>
              <w:rPr>
                <w:lang w:val="ru-RU"/>
              </w:rPr>
            </w:pPr>
            <w:r w:rsidRPr="00CA6859">
              <w:rPr>
                <w:lang w:val="ru-RU"/>
              </w:rPr>
              <w:t xml:space="preserve">Форма оплаты </w:t>
            </w:r>
          </w:p>
        </w:tc>
        <w:tc>
          <w:tcPr>
            <w:tcW w:w="1716" w:type="dxa"/>
          </w:tcPr>
          <w:p w14:paraId="4AED211A" w14:textId="6770D3C4" w:rsidR="004963D7" w:rsidRPr="00CA6859" w:rsidRDefault="004963D7" w:rsidP="000F2D8B">
            <w:pPr>
              <w:jc w:val="center"/>
              <w:rPr>
                <w:lang w:val="ru-RU"/>
              </w:rPr>
            </w:pPr>
            <w:r w:rsidRPr="00CA6859">
              <w:rPr>
                <w:lang w:val="ru-RU"/>
              </w:rPr>
              <w:t>Да</w:t>
            </w:r>
          </w:p>
        </w:tc>
      </w:tr>
      <w:tr w:rsidR="004963D7" w:rsidRPr="00CA6859" w14:paraId="04A11DC5" w14:textId="77777777" w:rsidTr="00161B45">
        <w:tc>
          <w:tcPr>
            <w:tcW w:w="1402" w:type="dxa"/>
          </w:tcPr>
          <w:p w14:paraId="71A88777" w14:textId="77777777" w:rsidR="004963D7" w:rsidRPr="00CA6859" w:rsidRDefault="004963D7" w:rsidP="000F2D8B">
            <w:pPr>
              <w:rPr>
                <w:lang w:val="ru-RU"/>
              </w:rPr>
            </w:pPr>
            <w:r w:rsidRPr="00CA6859">
              <w:rPr>
                <w:lang w:val="ru-RU"/>
              </w:rPr>
              <w:t>FK</w:t>
            </w:r>
          </w:p>
        </w:tc>
        <w:tc>
          <w:tcPr>
            <w:tcW w:w="1800" w:type="dxa"/>
          </w:tcPr>
          <w:p w14:paraId="6961C981" w14:textId="77777777" w:rsidR="004963D7" w:rsidRPr="00CA6859" w:rsidRDefault="004963D7" w:rsidP="000F2D8B">
            <w:pPr>
              <w:rPr>
                <w:lang w:val="ru-RU"/>
              </w:rPr>
            </w:pPr>
            <w:r w:rsidRPr="00CA6859">
              <w:rPr>
                <w:lang w:val="ru-RU"/>
              </w:rPr>
              <w:t>PformType</w:t>
            </w:r>
          </w:p>
        </w:tc>
        <w:tc>
          <w:tcPr>
            <w:tcW w:w="1260" w:type="dxa"/>
          </w:tcPr>
          <w:p w14:paraId="677C3BA5" w14:textId="77777777" w:rsidR="004963D7" w:rsidRPr="00CA6859" w:rsidRDefault="004963D7" w:rsidP="000F2D8B">
            <w:pPr>
              <w:rPr>
                <w:lang w:val="ru-RU"/>
              </w:rPr>
            </w:pPr>
            <w:r w:rsidRPr="00CA6859">
              <w:rPr>
                <w:lang w:val="ru-RU"/>
              </w:rPr>
              <w:t>Numeric</w:t>
            </w:r>
          </w:p>
        </w:tc>
        <w:tc>
          <w:tcPr>
            <w:tcW w:w="1260" w:type="dxa"/>
          </w:tcPr>
          <w:p w14:paraId="2409045B" w14:textId="77777777" w:rsidR="004963D7" w:rsidRPr="00CA6859" w:rsidRDefault="004963D7" w:rsidP="000F2D8B">
            <w:pPr>
              <w:jc w:val="center"/>
              <w:rPr>
                <w:lang w:val="ru-RU"/>
              </w:rPr>
            </w:pPr>
            <w:r w:rsidRPr="00CA6859">
              <w:rPr>
                <w:lang w:val="ru-RU"/>
              </w:rPr>
              <w:t>3</w:t>
            </w:r>
          </w:p>
        </w:tc>
        <w:tc>
          <w:tcPr>
            <w:tcW w:w="2784" w:type="dxa"/>
          </w:tcPr>
          <w:p w14:paraId="08F8E19E" w14:textId="3383DE5F" w:rsidR="004963D7" w:rsidRPr="00CA6859" w:rsidRDefault="004963D7" w:rsidP="000F2D8B">
            <w:pPr>
              <w:rPr>
                <w:lang w:val="ru-RU"/>
              </w:rPr>
            </w:pPr>
            <w:r w:rsidRPr="00CA6859">
              <w:rPr>
                <w:lang w:val="ru-RU"/>
              </w:rPr>
              <w:t xml:space="preserve">Идентификатор типа формы оплаты </w:t>
            </w:r>
          </w:p>
        </w:tc>
        <w:tc>
          <w:tcPr>
            <w:tcW w:w="1716" w:type="dxa"/>
          </w:tcPr>
          <w:p w14:paraId="4EF4139C" w14:textId="005E7429" w:rsidR="004963D7" w:rsidRPr="00CA6859" w:rsidRDefault="004963D7" w:rsidP="000F2D8B">
            <w:pPr>
              <w:jc w:val="center"/>
              <w:rPr>
                <w:lang w:val="ru-RU"/>
              </w:rPr>
            </w:pPr>
            <w:r w:rsidRPr="00CA6859">
              <w:rPr>
                <w:lang w:val="ru-RU"/>
              </w:rPr>
              <w:t>Да</w:t>
            </w:r>
          </w:p>
        </w:tc>
      </w:tr>
      <w:tr w:rsidR="004963D7" w:rsidRPr="00CA6859" w14:paraId="7CCE9E4A" w14:textId="77777777" w:rsidTr="00161B45">
        <w:tc>
          <w:tcPr>
            <w:tcW w:w="1402" w:type="dxa"/>
          </w:tcPr>
          <w:p w14:paraId="33FFB6BB" w14:textId="77777777" w:rsidR="004963D7" w:rsidRPr="00CA6859" w:rsidRDefault="004963D7" w:rsidP="000F2D8B">
            <w:pPr>
              <w:rPr>
                <w:lang w:val="ru-RU"/>
              </w:rPr>
            </w:pPr>
          </w:p>
        </w:tc>
        <w:tc>
          <w:tcPr>
            <w:tcW w:w="1800" w:type="dxa"/>
          </w:tcPr>
          <w:p w14:paraId="7411E531" w14:textId="77777777" w:rsidR="004963D7" w:rsidRPr="00CA6859" w:rsidRDefault="004963D7" w:rsidP="000F2D8B">
            <w:pPr>
              <w:rPr>
                <w:lang w:val="ru-RU"/>
              </w:rPr>
            </w:pPr>
            <w:r w:rsidRPr="00CA6859">
              <w:rPr>
                <w:lang w:val="ru-RU"/>
              </w:rPr>
              <w:t>CreditDays</w:t>
            </w:r>
          </w:p>
        </w:tc>
        <w:tc>
          <w:tcPr>
            <w:tcW w:w="1260" w:type="dxa"/>
          </w:tcPr>
          <w:p w14:paraId="6D929105" w14:textId="77777777" w:rsidR="004963D7" w:rsidRPr="00CA6859" w:rsidRDefault="004963D7" w:rsidP="000F2D8B">
            <w:pPr>
              <w:rPr>
                <w:lang w:val="ru-RU"/>
              </w:rPr>
            </w:pPr>
            <w:r w:rsidRPr="00CA6859">
              <w:rPr>
                <w:lang w:val="ru-RU"/>
              </w:rPr>
              <w:t>Numeric</w:t>
            </w:r>
          </w:p>
        </w:tc>
        <w:tc>
          <w:tcPr>
            <w:tcW w:w="1260" w:type="dxa"/>
          </w:tcPr>
          <w:p w14:paraId="2AD24F59" w14:textId="77777777" w:rsidR="004963D7" w:rsidRPr="00CA6859" w:rsidRDefault="004963D7" w:rsidP="000F2D8B">
            <w:pPr>
              <w:jc w:val="center"/>
              <w:rPr>
                <w:lang w:val="ru-RU"/>
              </w:rPr>
            </w:pPr>
            <w:r w:rsidRPr="00CA6859">
              <w:rPr>
                <w:lang w:val="ru-RU"/>
              </w:rPr>
              <w:t>3</w:t>
            </w:r>
          </w:p>
        </w:tc>
        <w:tc>
          <w:tcPr>
            <w:tcW w:w="2784" w:type="dxa"/>
          </w:tcPr>
          <w:p w14:paraId="613ADDC6" w14:textId="0DD5C7EC" w:rsidR="004963D7" w:rsidRPr="00CA6859" w:rsidRDefault="004963D7" w:rsidP="000F2D8B">
            <w:pPr>
              <w:rPr>
                <w:lang w:val="ru-RU"/>
              </w:rPr>
            </w:pPr>
            <w:r w:rsidRPr="00CA6859">
              <w:rPr>
                <w:lang w:val="ru-RU"/>
              </w:rPr>
              <w:t xml:space="preserve">Дней кредита </w:t>
            </w:r>
          </w:p>
        </w:tc>
        <w:tc>
          <w:tcPr>
            <w:tcW w:w="1716" w:type="dxa"/>
          </w:tcPr>
          <w:p w14:paraId="2A5AE9F8" w14:textId="4D6F0A17" w:rsidR="004963D7" w:rsidRPr="00CA6859" w:rsidRDefault="004963D7" w:rsidP="000F2D8B">
            <w:pPr>
              <w:jc w:val="center"/>
              <w:rPr>
                <w:lang w:val="ru-RU"/>
              </w:rPr>
            </w:pPr>
            <w:r w:rsidRPr="00CA6859">
              <w:rPr>
                <w:lang w:val="ru-RU"/>
              </w:rPr>
              <w:t>Да</w:t>
            </w:r>
          </w:p>
        </w:tc>
      </w:tr>
      <w:tr w:rsidR="004963D7" w:rsidRPr="00CA6859" w14:paraId="7F723F13" w14:textId="77777777" w:rsidTr="00161B45">
        <w:tc>
          <w:tcPr>
            <w:tcW w:w="1402" w:type="dxa"/>
            <w:tcBorders>
              <w:bottom w:val="single" w:sz="4" w:space="0" w:color="auto"/>
            </w:tcBorders>
          </w:tcPr>
          <w:p w14:paraId="1D9B7CDD" w14:textId="77777777" w:rsidR="004963D7" w:rsidRPr="00CA6859" w:rsidRDefault="004963D7" w:rsidP="000F2D8B">
            <w:pPr>
              <w:rPr>
                <w:lang w:val="ru-RU"/>
              </w:rPr>
            </w:pPr>
            <w:r w:rsidRPr="00CA6859">
              <w:rPr>
                <w:lang w:val="ru-RU"/>
              </w:rPr>
              <w:lastRenderedPageBreak/>
              <w:t>FK</w:t>
            </w:r>
          </w:p>
        </w:tc>
        <w:tc>
          <w:tcPr>
            <w:tcW w:w="1800" w:type="dxa"/>
            <w:tcBorders>
              <w:bottom w:val="single" w:sz="4" w:space="0" w:color="auto"/>
            </w:tcBorders>
          </w:tcPr>
          <w:p w14:paraId="7111E70D" w14:textId="77777777" w:rsidR="004963D7" w:rsidRPr="00CA6859" w:rsidRDefault="004963D7" w:rsidP="000F2D8B">
            <w:pPr>
              <w:rPr>
                <w:lang w:val="ru-RU"/>
              </w:rPr>
            </w:pPr>
            <w:r w:rsidRPr="00CA6859">
              <w:rPr>
                <w:lang w:val="ru-RU"/>
              </w:rPr>
              <w:t>OrderType</w:t>
            </w:r>
          </w:p>
        </w:tc>
        <w:tc>
          <w:tcPr>
            <w:tcW w:w="1260" w:type="dxa"/>
            <w:tcBorders>
              <w:bottom w:val="single" w:sz="4" w:space="0" w:color="auto"/>
            </w:tcBorders>
          </w:tcPr>
          <w:p w14:paraId="56D9C379" w14:textId="77777777" w:rsidR="004963D7" w:rsidRPr="00CA6859" w:rsidRDefault="004963D7" w:rsidP="000F2D8B">
            <w:pPr>
              <w:rPr>
                <w:lang w:val="ru-RU"/>
              </w:rPr>
            </w:pPr>
            <w:r w:rsidRPr="00CA6859">
              <w:rPr>
                <w:lang w:val="ru-RU"/>
              </w:rPr>
              <w:t>Numeric</w:t>
            </w:r>
          </w:p>
        </w:tc>
        <w:tc>
          <w:tcPr>
            <w:tcW w:w="1260" w:type="dxa"/>
            <w:tcBorders>
              <w:bottom w:val="single" w:sz="4" w:space="0" w:color="auto"/>
            </w:tcBorders>
          </w:tcPr>
          <w:p w14:paraId="7B2CEC91" w14:textId="77777777" w:rsidR="004963D7" w:rsidRPr="00CA6859" w:rsidRDefault="004963D7" w:rsidP="000F2D8B">
            <w:pPr>
              <w:jc w:val="center"/>
              <w:rPr>
                <w:lang w:val="ru-RU"/>
              </w:rPr>
            </w:pPr>
            <w:r w:rsidRPr="00CA6859">
              <w:rPr>
                <w:lang w:val="ru-RU"/>
              </w:rPr>
              <w:t>3</w:t>
            </w:r>
          </w:p>
        </w:tc>
        <w:tc>
          <w:tcPr>
            <w:tcW w:w="2784" w:type="dxa"/>
            <w:tcBorders>
              <w:bottom w:val="single" w:sz="4" w:space="0" w:color="auto"/>
            </w:tcBorders>
          </w:tcPr>
          <w:p w14:paraId="057C814C" w14:textId="4310A51A" w:rsidR="004963D7" w:rsidRPr="00CA6859" w:rsidRDefault="004963D7" w:rsidP="000F2D8B">
            <w:pPr>
              <w:rPr>
                <w:lang w:val="ru-RU"/>
              </w:rPr>
            </w:pPr>
            <w:r w:rsidRPr="00CA6859">
              <w:rPr>
                <w:lang w:val="ru-RU"/>
              </w:rPr>
              <w:t xml:space="preserve">Идентификатор типа документа </w:t>
            </w:r>
          </w:p>
        </w:tc>
        <w:tc>
          <w:tcPr>
            <w:tcW w:w="1716" w:type="dxa"/>
            <w:tcBorders>
              <w:bottom w:val="single" w:sz="4" w:space="0" w:color="auto"/>
            </w:tcBorders>
          </w:tcPr>
          <w:p w14:paraId="1478F596" w14:textId="47324AB2" w:rsidR="004963D7" w:rsidRPr="00CA6859" w:rsidRDefault="004963D7" w:rsidP="000F2D8B">
            <w:pPr>
              <w:jc w:val="center"/>
              <w:rPr>
                <w:lang w:val="ru-RU"/>
              </w:rPr>
            </w:pPr>
            <w:r w:rsidRPr="00CA6859">
              <w:rPr>
                <w:lang w:val="ru-RU"/>
              </w:rPr>
              <w:t>Да</w:t>
            </w:r>
          </w:p>
        </w:tc>
      </w:tr>
      <w:tr w:rsidR="004963D7" w:rsidRPr="00CA6859" w14:paraId="115D0D20" w14:textId="77777777" w:rsidTr="00161B45">
        <w:tc>
          <w:tcPr>
            <w:tcW w:w="1402" w:type="dxa"/>
          </w:tcPr>
          <w:p w14:paraId="5CEAB5F6" w14:textId="77777777" w:rsidR="004963D7" w:rsidRPr="00CA6859" w:rsidRDefault="004963D7" w:rsidP="000F2D8B">
            <w:pPr>
              <w:rPr>
                <w:lang w:val="ru-RU"/>
              </w:rPr>
            </w:pPr>
          </w:p>
        </w:tc>
        <w:tc>
          <w:tcPr>
            <w:tcW w:w="1800" w:type="dxa"/>
          </w:tcPr>
          <w:p w14:paraId="33537429" w14:textId="77777777" w:rsidR="004963D7" w:rsidRPr="00CA6859" w:rsidRDefault="004963D7" w:rsidP="000F2D8B">
            <w:pPr>
              <w:rPr>
                <w:lang w:val="ru-RU"/>
              </w:rPr>
            </w:pPr>
            <w:r w:rsidRPr="00CA6859">
              <w:rPr>
                <w:lang w:val="ru-RU"/>
              </w:rPr>
              <w:t>PrintOrder</w:t>
            </w:r>
          </w:p>
        </w:tc>
        <w:tc>
          <w:tcPr>
            <w:tcW w:w="1260" w:type="dxa"/>
          </w:tcPr>
          <w:p w14:paraId="239C21E9" w14:textId="77777777" w:rsidR="004963D7" w:rsidRPr="00CA6859" w:rsidRDefault="004963D7" w:rsidP="000F2D8B">
            <w:pPr>
              <w:rPr>
                <w:lang w:val="ru-RU"/>
              </w:rPr>
            </w:pPr>
            <w:r w:rsidRPr="00CA6859">
              <w:rPr>
                <w:lang w:val="ru-RU"/>
              </w:rPr>
              <w:t>Logical</w:t>
            </w:r>
          </w:p>
        </w:tc>
        <w:tc>
          <w:tcPr>
            <w:tcW w:w="1260" w:type="dxa"/>
          </w:tcPr>
          <w:p w14:paraId="37CDB964" w14:textId="77777777" w:rsidR="004963D7" w:rsidRPr="00CA6859" w:rsidRDefault="004963D7" w:rsidP="000F2D8B">
            <w:pPr>
              <w:jc w:val="center"/>
              <w:rPr>
                <w:lang w:val="ru-RU"/>
              </w:rPr>
            </w:pPr>
            <w:r w:rsidRPr="00CA6859">
              <w:rPr>
                <w:lang w:val="ru-RU"/>
              </w:rPr>
              <w:t>1</w:t>
            </w:r>
          </w:p>
        </w:tc>
        <w:tc>
          <w:tcPr>
            <w:tcW w:w="2784" w:type="dxa"/>
          </w:tcPr>
          <w:p w14:paraId="6A4E11AF" w14:textId="76E3064A" w:rsidR="004963D7" w:rsidRPr="00CA6859" w:rsidRDefault="004963D7" w:rsidP="000F2D8B">
            <w:pPr>
              <w:rPr>
                <w:lang w:val="ru-RU"/>
              </w:rPr>
            </w:pPr>
            <w:r w:rsidRPr="00CA6859">
              <w:rPr>
                <w:lang w:val="ru-RU"/>
              </w:rPr>
              <w:t xml:space="preserve">Флажок печати накладной </w:t>
            </w:r>
          </w:p>
        </w:tc>
        <w:tc>
          <w:tcPr>
            <w:tcW w:w="1716" w:type="dxa"/>
          </w:tcPr>
          <w:p w14:paraId="5009570A" w14:textId="111F69D3" w:rsidR="004963D7" w:rsidRPr="00CA6859" w:rsidRDefault="004963D7" w:rsidP="000F2D8B">
            <w:pPr>
              <w:jc w:val="center"/>
              <w:rPr>
                <w:lang w:val="ru-RU"/>
              </w:rPr>
            </w:pPr>
            <w:r w:rsidRPr="00CA6859">
              <w:rPr>
                <w:lang w:val="ru-RU"/>
              </w:rPr>
              <w:t>Да</w:t>
            </w:r>
          </w:p>
        </w:tc>
      </w:tr>
      <w:tr w:rsidR="004963D7" w:rsidRPr="00CA6859" w14:paraId="0AA6CE09" w14:textId="77777777" w:rsidTr="00161B45">
        <w:trPr>
          <w:trHeight w:val="268"/>
        </w:trPr>
        <w:tc>
          <w:tcPr>
            <w:tcW w:w="1402" w:type="dxa"/>
            <w:tcBorders>
              <w:top w:val="single" w:sz="4" w:space="0" w:color="auto"/>
            </w:tcBorders>
          </w:tcPr>
          <w:p w14:paraId="39CD4D15" w14:textId="77777777" w:rsidR="004963D7" w:rsidRPr="00CA6859" w:rsidRDefault="004963D7" w:rsidP="000F2D8B">
            <w:pPr>
              <w:rPr>
                <w:lang w:val="ru-RU"/>
              </w:rPr>
            </w:pPr>
          </w:p>
        </w:tc>
        <w:tc>
          <w:tcPr>
            <w:tcW w:w="1800" w:type="dxa"/>
            <w:tcBorders>
              <w:top w:val="single" w:sz="4" w:space="0" w:color="auto"/>
            </w:tcBorders>
          </w:tcPr>
          <w:p w14:paraId="1412EAE9" w14:textId="77777777" w:rsidR="004963D7" w:rsidRPr="00CA6859" w:rsidRDefault="004963D7" w:rsidP="000F2D8B">
            <w:pPr>
              <w:rPr>
                <w:lang w:val="ru-RU"/>
              </w:rPr>
            </w:pPr>
            <w:r w:rsidRPr="00CA6859">
              <w:rPr>
                <w:lang w:val="ru-RU"/>
              </w:rPr>
              <w:t>PrintCheck</w:t>
            </w:r>
          </w:p>
        </w:tc>
        <w:tc>
          <w:tcPr>
            <w:tcW w:w="1260" w:type="dxa"/>
            <w:tcBorders>
              <w:top w:val="single" w:sz="4" w:space="0" w:color="auto"/>
            </w:tcBorders>
          </w:tcPr>
          <w:p w14:paraId="34CA9CAD" w14:textId="77777777" w:rsidR="004963D7" w:rsidRPr="00CA6859" w:rsidRDefault="004963D7" w:rsidP="000F2D8B">
            <w:pPr>
              <w:rPr>
                <w:lang w:val="ru-RU"/>
              </w:rPr>
            </w:pPr>
            <w:r w:rsidRPr="00CA6859">
              <w:rPr>
                <w:lang w:val="ru-RU"/>
              </w:rPr>
              <w:t>Logical</w:t>
            </w:r>
          </w:p>
        </w:tc>
        <w:tc>
          <w:tcPr>
            <w:tcW w:w="1260" w:type="dxa"/>
            <w:tcBorders>
              <w:top w:val="single" w:sz="4" w:space="0" w:color="auto"/>
            </w:tcBorders>
          </w:tcPr>
          <w:p w14:paraId="5BE95CE2" w14:textId="77777777" w:rsidR="004963D7" w:rsidRPr="00CA6859" w:rsidRDefault="004963D7" w:rsidP="000F2D8B">
            <w:pPr>
              <w:jc w:val="center"/>
              <w:rPr>
                <w:lang w:val="ru-RU"/>
              </w:rPr>
            </w:pPr>
            <w:r w:rsidRPr="00CA6859">
              <w:rPr>
                <w:lang w:val="ru-RU"/>
              </w:rPr>
              <w:t>1</w:t>
            </w:r>
          </w:p>
        </w:tc>
        <w:tc>
          <w:tcPr>
            <w:tcW w:w="2784" w:type="dxa"/>
            <w:tcBorders>
              <w:top w:val="single" w:sz="4" w:space="0" w:color="auto"/>
            </w:tcBorders>
          </w:tcPr>
          <w:p w14:paraId="229D213F" w14:textId="737533E9" w:rsidR="004963D7" w:rsidRPr="00CA6859" w:rsidRDefault="004963D7" w:rsidP="000F2D8B">
            <w:pPr>
              <w:rPr>
                <w:lang w:val="ru-RU"/>
              </w:rPr>
            </w:pPr>
            <w:r w:rsidRPr="00CA6859">
              <w:rPr>
                <w:lang w:val="ru-RU"/>
              </w:rPr>
              <w:t xml:space="preserve">Флажок печати кассового чека </w:t>
            </w:r>
          </w:p>
        </w:tc>
        <w:tc>
          <w:tcPr>
            <w:tcW w:w="1716" w:type="dxa"/>
            <w:tcBorders>
              <w:top w:val="single" w:sz="4" w:space="0" w:color="auto"/>
            </w:tcBorders>
          </w:tcPr>
          <w:p w14:paraId="01112AE2" w14:textId="1059AB45" w:rsidR="004963D7" w:rsidRPr="00CA6859" w:rsidRDefault="004963D7" w:rsidP="000F2D8B">
            <w:pPr>
              <w:jc w:val="center"/>
              <w:rPr>
                <w:lang w:val="ru-RU"/>
              </w:rPr>
            </w:pPr>
            <w:r w:rsidRPr="00CA6859">
              <w:rPr>
                <w:lang w:val="ru-RU"/>
              </w:rPr>
              <w:t>Да</w:t>
            </w:r>
          </w:p>
        </w:tc>
      </w:tr>
      <w:tr w:rsidR="004963D7" w:rsidRPr="00CA6859" w14:paraId="6D03C20F" w14:textId="77777777" w:rsidTr="00161B45">
        <w:trPr>
          <w:trHeight w:val="268"/>
        </w:trPr>
        <w:tc>
          <w:tcPr>
            <w:tcW w:w="1402" w:type="dxa"/>
          </w:tcPr>
          <w:p w14:paraId="3C3AF002" w14:textId="77777777" w:rsidR="004963D7" w:rsidRPr="00CA6859" w:rsidRDefault="004963D7" w:rsidP="000F2D8B">
            <w:pPr>
              <w:rPr>
                <w:lang w:val="ru-RU"/>
              </w:rPr>
            </w:pPr>
          </w:p>
        </w:tc>
        <w:tc>
          <w:tcPr>
            <w:tcW w:w="1800" w:type="dxa"/>
          </w:tcPr>
          <w:p w14:paraId="3C165FAC" w14:textId="77777777" w:rsidR="004963D7" w:rsidRPr="00CA6859" w:rsidRDefault="004963D7" w:rsidP="000F2D8B">
            <w:pPr>
              <w:rPr>
                <w:lang w:val="ru-RU"/>
              </w:rPr>
            </w:pPr>
            <w:r w:rsidRPr="00CA6859">
              <w:rPr>
                <w:lang w:val="ru-RU"/>
              </w:rPr>
              <w:t>Notes</w:t>
            </w:r>
          </w:p>
        </w:tc>
        <w:tc>
          <w:tcPr>
            <w:tcW w:w="1260" w:type="dxa"/>
          </w:tcPr>
          <w:p w14:paraId="41610AAC" w14:textId="77777777" w:rsidR="004963D7" w:rsidRPr="00CA6859" w:rsidRDefault="004963D7" w:rsidP="000F2D8B">
            <w:pPr>
              <w:rPr>
                <w:lang w:val="ru-RU"/>
              </w:rPr>
            </w:pPr>
            <w:r w:rsidRPr="00CA6859">
              <w:rPr>
                <w:lang w:val="ru-RU"/>
              </w:rPr>
              <w:t>Character</w:t>
            </w:r>
          </w:p>
        </w:tc>
        <w:tc>
          <w:tcPr>
            <w:tcW w:w="1260" w:type="dxa"/>
          </w:tcPr>
          <w:p w14:paraId="42E3435F" w14:textId="77777777" w:rsidR="004963D7" w:rsidRPr="00CA6859" w:rsidRDefault="004963D7" w:rsidP="000F2D8B">
            <w:pPr>
              <w:jc w:val="center"/>
              <w:rPr>
                <w:lang w:val="ru-RU"/>
              </w:rPr>
            </w:pPr>
            <w:r w:rsidRPr="00CA6859">
              <w:rPr>
                <w:lang w:val="ru-RU"/>
              </w:rPr>
              <w:t>250</w:t>
            </w:r>
          </w:p>
        </w:tc>
        <w:tc>
          <w:tcPr>
            <w:tcW w:w="2784" w:type="dxa"/>
          </w:tcPr>
          <w:p w14:paraId="239C7A04" w14:textId="41D90F73" w:rsidR="004963D7" w:rsidRPr="00CA6859" w:rsidRDefault="004963D7" w:rsidP="000F2D8B">
            <w:pPr>
              <w:rPr>
                <w:lang w:val="ru-RU"/>
              </w:rPr>
            </w:pPr>
            <w:r w:rsidRPr="00CA6859">
              <w:rPr>
                <w:lang w:val="ru-RU"/>
              </w:rPr>
              <w:t xml:space="preserve">Комментарий </w:t>
            </w:r>
          </w:p>
        </w:tc>
        <w:tc>
          <w:tcPr>
            <w:tcW w:w="1716" w:type="dxa"/>
          </w:tcPr>
          <w:p w14:paraId="4501B183" w14:textId="39B6534C" w:rsidR="004963D7" w:rsidRPr="00CA6859" w:rsidRDefault="004963D7" w:rsidP="000F2D8B">
            <w:pPr>
              <w:jc w:val="center"/>
              <w:rPr>
                <w:lang w:val="ru-RU"/>
              </w:rPr>
            </w:pPr>
          </w:p>
        </w:tc>
      </w:tr>
      <w:tr w:rsidR="004963D7" w:rsidRPr="00CA6859" w14:paraId="6F8FE8B9" w14:textId="77777777" w:rsidTr="00161B45">
        <w:tc>
          <w:tcPr>
            <w:tcW w:w="1402" w:type="dxa"/>
            <w:tcBorders>
              <w:bottom w:val="single" w:sz="4" w:space="0" w:color="auto"/>
            </w:tcBorders>
          </w:tcPr>
          <w:p w14:paraId="4438A0A0" w14:textId="77777777" w:rsidR="004963D7" w:rsidRPr="00CA6859" w:rsidRDefault="004963D7" w:rsidP="000F2D8B">
            <w:pPr>
              <w:rPr>
                <w:lang w:val="ru-RU"/>
              </w:rPr>
            </w:pPr>
          </w:p>
        </w:tc>
        <w:tc>
          <w:tcPr>
            <w:tcW w:w="1800" w:type="dxa"/>
            <w:tcBorders>
              <w:bottom w:val="single" w:sz="4" w:space="0" w:color="auto"/>
            </w:tcBorders>
          </w:tcPr>
          <w:p w14:paraId="4B76F89C" w14:textId="77777777" w:rsidR="004963D7" w:rsidRPr="00CA6859" w:rsidRDefault="004963D7" w:rsidP="000F2D8B">
            <w:pPr>
              <w:rPr>
                <w:lang w:val="ru-RU"/>
              </w:rPr>
            </w:pPr>
            <w:r w:rsidRPr="00CA6859">
              <w:rPr>
                <w:lang w:val="ru-RU"/>
              </w:rPr>
              <w:t>PricePrec</w:t>
            </w:r>
          </w:p>
        </w:tc>
        <w:tc>
          <w:tcPr>
            <w:tcW w:w="1260" w:type="dxa"/>
            <w:tcBorders>
              <w:bottom w:val="single" w:sz="4" w:space="0" w:color="auto"/>
            </w:tcBorders>
          </w:tcPr>
          <w:p w14:paraId="2E2C5463" w14:textId="77777777" w:rsidR="004963D7" w:rsidRPr="00CA6859" w:rsidRDefault="004963D7" w:rsidP="000F2D8B">
            <w:pPr>
              <w:rPr>
                <w:lang w:val="ru-RU"/>
              </w:rPr>
            </w:pPr>
            <w:r w:rsidRPr="00CA6859">
              <w:rPr>
                <w:lang w:val="ru-RU"/>
              </w:rPr>
              <w:t>Numeric</w:t>
            </w:r>
          </w:p>
        </w:tc>
        <w:tc>
          <w:tcPr>
            <w:tcW w:w="1260" w:type="dxa"/>
            <w:tcBorders>
              <w:bottom w:val="single" w:sz="4" w:space="0" w:color="auto"/>
            </w:tcBorders>
          </w:tcPr>
          <w:p w14:paraId="75AE1A07" w14:textId="77777777" w:rsidR="004963D7" w:rsidRPr="00CA6859" w:rsidRDefault="004963D7" w:rsidP="000F2D8B">
            <w:pPr>
              <w:jc w:val="center"/>
              <w:rPr>
                <w:lang w:val="ru-RU"/>
              </w:rPr>
            </w:pPr>
            <w:r w:rsidRPr="00CA6859">
              <w:rPr>
                <w:lang w:val="ru-RU"/>
              </w:rPr>
              <w:t>11</w:t>
            </w:r>
          </w:p>
        </w:tc>
        <w:tc>
          <w:tcPr>
            <w:tcW w:w="2784" w:type="dxa"/>
            <w:tcBorders>
              <w:bottom w:val="single" w:sz="4" w:space="0" w:color="auto"/>
            </w:tcBorders>
          </w:tcPr>
          <w:p w14:paraId="44D9FF25" w14:textId="07683DAE" w:rsidR="004963D7" w:rsidRPr="00CA6859" w:rsidRDefault="004963D7" w:rsidP="004963D7">
            <w:pPr>
              <w:rPr>
                <w:lang w:val="ru-RU"/>
              </w:rPr>
            </w:pPr>
            <w:r w:rsidRPr="00CA6859">
              <w:rPr>
                <w:lang w:val="ru-RU"/>
              </w:rPr>
              <w:t xml:space="preserve">Точность цен </w:t>
            </w:r>
          </w:p>
          <w:p w14:paraId="55EE0560" w14:textId="7A1DF911" w:rsidR="004963D7" w:rsidRPr="00CA6859" w:rsidRDefault="004963D7" w:rsidP="004963D7">
            <w:pPr>
              <w:rPr>
                <w:lang w:val="ru-RU"/>
              </w:rPr>
            </w:pPr>
            <w:r w:rsidRPr="00CA6859">
              <w:rPr>
                <w:lang w:val="ru-RU"/>
              </w:rPr>
              <w:t>(округление цен при формировании документов на основе указанной формы оплаты)</w:t>
            </w:r>
          </w:p>
        </w:tc>
        <w:tc>
          <w:tcPr>
            <w:tcW w:w="1716" w:type="dxa"/>
            <w:tcBorders>
              <w:bottom w:val="single" w:sz="4" w:space="0" w:color="auto"/>
            </w:tcBorders>
          </w:tcPr>
          <w:p w14:paraId="2751289D" w14:textId="56076803" w:rsidR="004963D7" w:rsidRPr="00CA6859" w:rsidRDefault="004963D7" w:rsidP="000F2D8B">
            <w:pPr>
              <w:jc w:val="center"/>
              <w:rPr>
                <w:lang w:val="ru-RU"/>
              </w:rPr>
            </w:pPr>
            <w:r w:rsidRPr="00CA6859">
              <w:rPr>
                <w:lang w:val="ru-RU"/>
              </w:rPr>
              <w:t>Да</w:t>
            </w:r>
          </w:p>
        </w:tc>
      </w:tr>
      <w:tr w:rsidR="004963D7" w:rsidRPr="00CA6859" w14:paraId="383687FB" w14:textId="77777777" w:rsidTr="00161B45">
        <w:tc>
          <w:tcPr>
            <w:tcW w:w="1402" w:type="dxa"/>
            <w:tcBorders>
              <w:bottom w:val="single" w:sz="4" w:space="0" w:color="auto"/>
            </w:tcBorders>
          </w:tcPr>
          <w:p w14:paraId="7EDFEB4D" w14:textId="77777777" w:rsidR="004963D7" w:rsidRPr="00CA6859" w:rsidRDefault="004963D7" w:rsidP="000F2D8B">
            <w:pPr>
              <w:rPr>
                <w:lang w:val="ru-RU"/>
              </w:rPr>
            </w:pPr>
          </w:p>
        </w:tc>
        <w:tc>
          <w:tcPr>
            <w:tcW w:w="1800" w:type="dxa"/>
            <w:tcBorders>
              <w:bottom w:val="single" w:sz="4" w:space="0" w:color="auto"/>
            </w:tcBorders>
          </w:tcPr>
          <w:p w14:paraId="6F52F0F7" w14:textId="77777777" w:rsidR="004963D7" w:rsidRPr="00CA6859" w:rsidRDefault="004963D7" w:rsidP="000F2D8B">
            <w:pPr>
              <w:rPr>
                <w:lang w:val="ru-RU"/>
              </w:rPr>
            </w:pPr>
            <w:r w:rsidRPr="00CA6859">
              <w:rPr>
                <w:lang w:val="ru-RU"/>
              </w:rPr>
              <w:t>DTLM</w:t>
            </w:r>
          </w:p>
        </w:tc>
        <w:tc>
          <w:tcPr>
            <w:tcW w:w="1260" w:type="dxa"/>
            <w:tcBorders>
              <w:bottom w:val="single" w:sz="4" w:space="0" w:color="auto"/>
            </w:tcBorders>
          </w:tcPr>
          <w:p w14:paraId="5BF327A5" w14:textId="77777777" w:rsidR="004963D7" w:rsidRPr="00CA6859" w:rsidRDefault="004963D7" w:rsidP="000F2D8B">
            <w:pPr>
              <w:rPr>
                <w:lang w:val="ru-RU"/>
              </w:rPr>
            </w:pPr>
            <w:r w:rsidRPr="00CA6859">
              <w:rPr>
                <w:lang w:val="ru-RU"/>
              </w:rPr>
              <w:t>Character</w:t>
            </w:r>
          </w:p>
        </w:tc>
        <w:tc>
          <w:tcPr>
            <w:tcW w:w="1260" w:type="dxa"/>
            <w:tcBorders>
              <w:bottom w:val="single" w:sz="4" w:space="0" w:color="auto"/>
            </w:tcBorders>
          </w:tcPr>
          <w:p w14:paraId="1A44BEC8" w14:textId="77777777" w:rsidR="004963D7" w:rsidRPr="00CA6859" w:rsidRDefault="004963D7" w:rsidP="000F2D8B">
            <w:pPr>
              <w:jc w:val="center"/>
              <w:rPr>
                <w:lang w:val="ru-RU"/>
              </w:rPr>
            </w:pPr>
            <w:r w:rsidRPr="00CA6859">
              <w:rPr>
                <w:lang w:val="ru-RU"/>
              </w:rPr>
              <w:t>14</w:t>
            </w:r>
          </w:p>
        </w:tc>
        <w:tc>
          <w:tcPr>
            <w:tcW w:w="2784" w:type="dxa"/>
            <w:tcBorders>
              <w:bottom w:val="single" w:sz="4" w:space="0" w:color="auto"/>
            </w:tcBorders>
          </w:tcPr>
          <w:p w14:paraId="188E2534" w14:textId="77777777" w:rsidR="004963D7" w:rsidRPr="00CA6859" w:rsidRDefault="004963D7" w:rsidP="004963D7">
            <w:pPr>
              <w:rPr>
                <w:lang w:val="ru-RU"/>
              </w:rPr>
            </w:pPr>
            <w:r w:rsidRPr="00CA6859">
              <w:rPr>
                <w:lang w:val="ru-RU"/>
              </w:rPr>
              <w:t xml:space="preserve">Дата и время модификации записи. </w:t>
            </w:r>
          </w:p>
          <w:p w14:paraId="75DFFFE7" w14:textId="521564D6" w:rsidR="004963D7" w:rsidRPr="00CA6859" w:rsidRDefault="004963D7" w:rsidP="004963D7">
            <w:pPr>
              <w:rPr>
                <w:lang w:val="ru-RU"/>
              </w:rPr>
            </w:pPr>
            <w:r w:rsidRPr="00CA6859">
              <w:rPr>
                <w:lang w:val="ru-RU"/>
              </w:rPr>
              <w:t>Формат:  “YYYYMMDD HH:MM”</w:t>
            </w:r>
          </w:p>
        </w:tc>
        <w:tc>
          <w:tcPr>
            <w:tcW w:w="1716" w:type="dxa"/>
            <w:tcBorders>
              <w:bottom w:val="single" w:sz="4" w:space="0" w:color="auto"/>
            </w:tcBorders>
          </w:tcPr>
          <w:p w14:paraId="2D693582" w14:textId="02956F45" w:rsidR="004963D7" w:rsidRPr="00CA6859" w:rsidRDefault="004963D7" w:rsidP="000F2D8B">
            <w:pPr>
              <w:jc w:val="center"/>
              <w:rPr>
                <w:lang w:val="ru-RU"/>
              </w:rPr>
            </w:pPr>
            <w:r w:rsidRPr="00CA6859">
              <w:rPr>
                <w:lang w:val="ru-RU"/>
              </w:rPr>
              <w:t>Да</w:t>
            </w:r>
          </w:p>
        </w:tc>
      </w:tr>
      <w:tr w:rsidR="004963D7" w:rsidRPr="00CA6859" w14:paraId="70BC7DFF" w14:textId="77777777" w:rsidTr="00161B45">
        <w:tc>
          <w:tcPr>
            <w:tcW w:w="1402" w:type="dxa"/>
            <w:tcBorders>
              <w:top w:val="single" w:sz="4" w:space="0" w:color="auto"/>
              <w:left w:val="single" w:sz="4" w:space="0" w:color="auto"/>
              <w:bottom w:val="single" w:sz="4" w:space="0" w:color="auto"/>
              <w:right w:val="single" w:sz="4" w:space="0" w:color="auto"/>
            </w:tcBorders>
          </w:tcPr>
          <w:p w14:paraId="1F0B742A" w14:textId="77777777" w:rsidR="004963D7" w:rsidRPr="00CA6859" w:rsidRDefault="004963D7" w:rsidP="000F2D8B">
            <w:pPr>
              <w:rPr>
                <w:lang w:val="ru-RU"/>
              </w:rPr>
            </w:pPr>
          </w:p>
        </w:tc>
        <w:tc>
          <w:tcPr>
            <w:tcW w:w="1800" w:type="dxa"/>
            <w:tcBorders>
              <w:top w:val="single" w:sz="4" w:space="0" w:color="auto"/>
              <w:left w:val="single" w:sz="4" w:space="0" w:color="auto"/>
              <w:bottom w:val="single" w:sz="4" w:space="0" w:color="auto"/>
              <w:right w:val="single" w:sz="4" w:space="0" w:color="auto"/>
            </w:tcBorders>
          </w:tcPr>
          <w:p w14:paraId="157429C8" w14:textId="77777777" w:rsidR="004963D7" w:rsidRPr="00CA6859" w:rsidRDefault="004963D7" w:rsidP="000F2D8B">
            <w:pPr>
              <w:rPr>
                <w:lang w:val="ru-RU"/>
              </w:rPr>
            </w:pPr>
            <w:r w:rsidRPr="00CA6859">
              <w:rPr>
                <w:lang w:val="ru-RU"/>
              </w:rPr>
              <w:t>VatCalcMod</w:t>
            </w:r>
          </w:p>
        </w:tc>
        <w:tc>
          <w:tcPr>
            <w:tcW w:w="1260" w:type="dxa"/>
            <w:tcBorders>
              <w:top w:val="single" w:sz="4" w:space="0" w:color="auto"/>
              <w:left w:val="single" w:sz="4" w:space="0" w:color="auto"/>
              <w:bottom w:val="single" w:sz="4" w:space="0" w:color="auto"/>
              <w:right w:val="single" w:sz="4" w:space="0" w:color="auto"/>
            </w:tcBorders>
          </w:tcPr>
          <w:p w14:paraId="24738BD0" w14:textId="77777777" w:rsidR="004963D7" w:rsidRPr="00CA6859" w:rsidRDefault="004963D7" w:rsidP="000F2D8B">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7FC78034" w14:textId="77777777" w:rsidR="004963D7" w:rsidRPr="00CA6859" w:rsidRDefault="004963D7" w:rsidP="000F2D8B">
            <w:pPr>
              <w:jc w:val="center"/>
              <w:rPr>
                <w:lang w:val="ru-RU"/>
              </w:rPr>
            </w:pPr>
            <w:r w:rsidRPr="00CA6859">
              <w:rPr>
                <w:lang w:val="ru-RU"/>
              </w:rPr>
              <w:t>11</w:t>
            </w:r>
          </w:p>
        </w:tc>
        <w:tc>
          <w:tcPr>
            <w:tcW w:w="2784" w:type="dxa"/>
            <w:tcBorders>
              <w:top w:val="single" w:sz="4" w:space="0" w:color="auto"/>
              <w:left w:val="single" w:sz="4" w:space="0" w:color="auto"/>
              <w:bottom w:val="single" w:sz="4" w:space="0" w:color="auto"/>
              <w:right w:val="single" w:sz="4" w:space="0" w:color="auto"/>
            </w:tcBorders>
          </w:tcPr>
          <w:p w14:paraId="238E3C56" w14:textId="2E1DCB79" w:rsidR="004963D7" w:rsidRPr="00CA6859" w:rsidRDefault="004963D7" w:rsidP="000F2D8B">
            <w:pPr>
              <w:rPr>
                <w:szCs w:val="20"/>
                <w:lang w:val="ru-RU"/>
              </w:rPr>
            </w:pPr>
            <w:r w:rsidRPr="00CA6859">
              <w:rPr>
                <w:lang w:val="ru-RU"/>
              </w:rPr>
              <w:t xml:space="preserve">Режим учета НДС </w:t>
            </w:r>
          </w:p>
        </w:tc>
        <w:tc>
          <w:tcPr>
            <w:tcW w:w="1716" w:type="dxa"/>
            <w:tcBorders>
              <w:top w:val="single" w:sz="4" w:space="0" w:color="auto"/>
              <w:left w:val="single" w:sz="4" w:space="0" w:color="auto"/>
              <w:bottom w:val="single" w:sz="4" w:space="0" w:color="auto"/>
              <w:right w:val="single" w:sz="4" w:space="0" w:color="auto"/>
            </w:tcBorders>
          </w:tcPr>
          <w:p w14:paraId="22AD6305" w14:textId="32EDC015" w:rsidR="004963D7" w:rsidRPr="00CA6859" w:rsidRDefault="004963D7" w:rsidP="000F2D8B">
            <w:pPr>
              <w:jc w:val="center"/>
              <w:rPr>
                <w:lang w:val="ru-RU"/>
              </w:rPr>
            </w:pPr>
            <w:r w:rsidRPr="00CA6859">
              <w:rPr>
                <w:lang w:val="ru-RU"/>
              </w:rPr>
              <w:t>Да</w:t>
            </w:r>
          </w:p>
        </w:tc>
      </w:tr>
      <w:tr w:rsidR="004963D7" w:rsidRPr="00CA6859" w14:paraId="4C32F43E" w14:textId="77777777" w:rsidTr="00161B45">
        <w:tc>
          <w:tcPr>
            <w:tcW w:w="1402" w:type="dxa"/>
            <w:tcBorders>
              <w:top w:val="single" w:sz="4" w:space="0" w:color="auto"/>
              <w:left w:val="single" w:sz="4" w:space="0" w:color="auto"/>
              <w:bottom w:val="single" w:sz="4" w:space="0" w:color="auto"/>
              <w:right w:val="single" w:sz="4" w:space="0" w:color="auto"/>
            </w:tcBorders>
          </w:tcPr>
          <w:p w14:paraId="0A3A8EE9" w14:textId="77777777" w:rsidR="004963D7" w:rsidRPr="00CA6859" w:rsidRDefault="004963D7" w:rsidP="000F2D8B">
            <w:pPr>
              <w:rPr>
                <w:lang w:val="ru-RU"/>
              </w:rPr>
            </w:pPr>
          </w:p>
        </w:tc>
        <w:tc>
          <w:tcPr>
            <w:tcW w:w="1800" w:type="dxa"/>
            <w:tcBorders>
              <w:top w:val="single" w:sz="4" w:space="0" w:color="auto"/>
              <w:left w:val="single" w:sz="4" w:space="0" w:color="auto"/>
              <w:bottom w:val="single" w:sz="4" w:space="0" w:color="auto"/>
              <w:right w:val="single" w:sz="4" w:space="0" w:color="auto"/>
            </w:tcBorders>
          </w:tcPr>
          <w:p w14:paraId="03892A15" w14:textId="77777777" w:rsidR="004963D7" w:rsidRPr="00CA6859" w:rsidRDefault="004963D7" w:rsidP="000F2D8B">
            <w:pPr>
              <w:rPr>
                <w:lang w:val="ru-RU"/>
              </w:rPr>
            </w:pPr>
            <w:r w:rsidRPr="00CA6859">
              <w:rPr>
                <w:lang w:val="ru-RU"/>
              </w:rPr>
              <w:t>PrnChkOnly</w:t>
            </w:r>
          </w:p>
        </w:tc>
        <w:tc>
          <w:tcPr>
            <w:tcW w:w="1260" w:type="dxa"/>
            <w:tcBorders>
              <w:top w:val="single" w:sz="4" w:space="0" w:color="auto"/>
              <w:left w:val="single" w:sz="4" w:space="0" w:color="auto"/>
              <w:bottom w:val="single" w:sz="4" w:space="0" w:color="auto"/>
              <w:right w:val="single" w:sz="4" w:space="0" w:color="auto"/>
            </w:tcBorders>
          </w:tcPr>
          <w:p w14:paraId="40202C43" w14:textId="77777777" w:rsidR="004963D7" w:rsidRPr="00CA6859" w:rsidRDefault="004963D7" w:rsidP="000F2D8B">
            <w:pPr>
              <w:rPr>
                <w:lang w:val="ru-RU"/>
              </w:rPr>
            </w:pPr>
            <w:r w:rsidRPr="00CA6859">
              <w:rPr>
                <w:lang w:val="ru-RU"/>
              </w:rPr>
              <w:t>Logical</w:t>
            </w:r>
          </w:p>
        </w:tc>
        <w:tc>
          <w:tcPr>
            <w:tcW w:w="1260" w:type="dxa"/>
            <w:tcBorders>
              <w:top w:val="single" w:sz="4" w:space="0" w:color="auto"/>
              <w:left w:val="single" w:sz="4" w:space="0" w:color="auto"/>
              <w:bottom w:val="single" w:sz="4" w:space="0" w:color="auto"/>
              <w:right w:val="single" w:sz="4" w:space="0" w:color="auto"/>
            </w:tcBorders>
          </w:tcPr>
          <w:p w14:paraId="2D4EEEDE" w14:textId="77777777" w:rsidR="004963D7" w:rsidRPr="00CA6859" w:rsidRDefault="004963D7" w:rsidP="000F2D8B">
            <w:pPr>
              <w:jc w:val="center"/>
              <w:rPr>
                <w:lang w:val="ru-RU"/>
              </w:rPr>
            </w:pPr>
            <w:r w:rsidRPr="00CA6859">
              <w:rPr>
                <w:lang w:val="ru-RU"/>
              </w:rPr>
              <w:t>1</w:t>
            </w:r>
          </w:p>
        </w:tc>
        <w:tc>
          <w:tcPr>
            <w:tcW w:w="2784" w:type="dxa"/>
            <w:tcBorders>
              <w:top w:val="single" w:sz="4" w:space="0" w:color="auto"/>
              <w:left w:val="single" w:sz="4" w:space="0" w:color="auto"/>
              <w:bottom w:val="single" w:sz="4" w:space="0" w:color="auto"/>
              <w:right w:val="single" w:sz="4" w:space="0" w:color="auto"/>
            </w:tcBorders>
          </w:tcPr>
          <w:p w14:paraId="482E7D09" w14:textId="3617AB1F" w:rsidR="004963D7" w:rsidRPr="00CA6859" w:rsidRDefault="004963D7" w:rsidP="000F2D8B">
            <w:pPr>
              <w:rPr>
                <w:szCs w:val="20"/>
                <w:lang w:val="ru-RU"/>
              </w:rPr>
            </w:pPr>
            <w:r w:rsidRPr="00CA6859">
              <w:rPr>
                <w:lang w:val="ru-RU"/>
              </w:rPr>
              <w:t>Флажок оплаты только через ЭККА</w:t>
            </w:r>
          </w:p>
        </w:tc>
        <w:tc>
          <w:tcPr>
            <w:tcW w:w="1716" w:type="dxa"/>
            <w:tcBorders>
              <w:top w:val="single" w:sz="4" w:space="0" w:color="auto"/>
              <w:left w:val="single" w:sz="4" w:space="0" w:color="auto"/>
              <w:bottom w:val="single" w:sz="4" w:space="0" w:color="auto"/>
              <w:right w:val="single" w:sz="4" w:space="0" w:color="auto"/>
            </w:tcBorders>
          </w:tcPr>
          <w:p w14:paraId="3A7F9990" w14:textId="13035278" w:rsidR="004963D7" w:rsidRPr="00CA6859" w:rsidRDefault="004963D7" w:rsidP="000F2D8B">
            <w:pPr>
              <w:jc w:val="center"/>
              <w:rPr>
                <w:lang w:val="ru-RU"/>
              </w:rPr>
            </w:pPr>
            <w:r w:rsidRPr="00CA6859">
              <w:rPr>
                <w:lang w:val="ru-RU"/>
              </w:rPr>
              <w:t>Да</w:t>
            </w:r>
          </w:p>
        </w:tc>
      </w:tr>
      <w:tr w:rsidR="00A0744E" w:rsidRPr="00CA6859" w14:paraId="7B820A58" w14:textId="77777777" w:rsidTr="00DB09B8">
        <w:tc>
          <w:tcPr>
            <w:tcW w:w="1402" w:type="dxa"/>
            <w:tcBorders>
              <w:top w:val="single" w:sz="4" w:space="0" w:color="auto"/>
              <w:left w:val="single" w:sz="4" w:space="0" w:color="auto"/>
              <w:bottom w:val="single" w:sz="4" w:space="0" w:color="auto"/>
              <w:right w:val="single" w:sz="4" w:space="0" w:color="auto"/>
            </w:tcBorders>
          </w:tcPr>
          <w:p w14:paraId="64EB6A74" w14:textId="747A4ADA" w:rsidR="00A0744E" w:rsidRPr="00CA6859" w:rsidRDefault="00A0744E" w:rsidP="00A0744E">
            <w:pPr>
              <w:rPr>
                <w:lang w:val="ru-RU"/>
              </w:rPr>
            </w:pPr>
            <w:r w:rsidRPr="00CA6859">
              <w:rPr>
                <w:lang w:val="ru-RU"/>
              </w:rPr>
              <w:t>FK</w:t>
            </w:r>
          </w:p>
        </w:tc>
        <w:tc>
          <w:tcPr>
            <w:tcW w:w="1800" w:type="dxa"/>
            <w:tcBorders>
              <w:top w:val="single" w:sz="4" w:space="0" w:color="auto"/>
              <w:left w:val="single" w:sz="4" w:space="0" w:color="auto"/>
              <w:bottom w:val="single" w:sz="4" w:space="0" w:color="auto"/>
              <w:right w:val="single" w:sz="4" w:space="0" w:color="auto"/>
            </w:tcBorders>
            <w:vAlign w:val="center"/>
          </w:tcPr>
          <w:p w14:paraId="365FBECE" w14:textId="1296781F" w:rsidR="00A0744E" w:rsidRPr="00CA6859" w:rsidRDefault="00A0744E" w:rsidP="00A0744E">
            <w:pPr>
              <w:rPr>
                <w:lang w:val="ru-RU"/>
              </w:rPr>
            </w:pPr>
            <w:r>
              <w:rPr>
                <w:lang w:val="en-US"/>
              </w:rPr>
              <w:t>CUST_ID</w:t>
            </w:r>
          </w:p>
        </w:tc>
        <w:tc>
          <w:tcPr>
            <w:tcW w:w="1260" w:type="dxa"/>
            <w:tcBorders>
              <w:top w:val="single" w:sz="4" w:space="0" w:color="auto"/>
              <w:left w:val="single" w:sz="4" w:space="0" w:color="auto"/>
              <w:bottom w:val="single" w:sz="4" w:space="0" w:color="auto"/>
              <w:right w:val="single" w:sz="4" w:space="0" w:color="auto"/>
            </w:tcBorders>
          </w:tcPr>
          <w:p w14:paraId="1227B670" w14:textId="318AF888" w:rsidR="00A0744E" w:rsidRPr="00CA6859" w:rsidRDefault="00A0744E" w:rsidP="00A0744E">
            <w:pPr>
              <w:rPr>
                <w:lang w:val="ru-RU"/>
              </w:rPr>
            </w:pPr>
            <w:r>
              <w:rPr>
                <w:lang w:val="en-US"/>
              </w:rPr>
              <w:t>NUMERIC</w:t>
            </w:r>
          </w:p>
        </w:tc>
        <w:tc>
          <w:tcPr>
            <w:tcW w:w="1260" w:type="dxa"/>
            <w:tcBorders>
              <w:top w:val="single" w:sz="4" w:space="0" w:color="auto"/>
              <w:left w:val="single" w:sz="4" w:space="0" w:color="auto"/>
              <w:bottom w:val="single" w:sz="4" w:space="0" w:color="auto"/>
              <w:right w:val="single" w:sz="4" w:space="0" w:color="auto"/>
            </w:tcBorders>
            <w:vAlign w:val="center"/>
          </w:tcPr>
          <w:p w14:paraId="188E92C0" w14:textId="3B6D46E2" w:rsidR="00A0744E" w:rsidRPr="00CA6859" w:rsidRDefault="00A0744E" w:rsidP="00A0744E">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vAlign w:val="bottom"/>
          </w:tcPr>
          <w:p w14:paraId="30A07BBC" w14:textId="6A451EE5" w:rsidR="00A0744E" w:rsidRPr="00CA6859" w:rsidRDefault="00A0744E" w:rsidP="00A0744E">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17B7A6AD" w14:textId="78BF2C60" w:rsidR="00A0744E" w:rsidRPr="00CA6859" w:rsidRDefault="00A0744E" w:rsidP="00A0744E">
            <w:pPr>
              <w:jc w:val="center"/>
              <w:rPr>
                <w:lang w:val="ru-RU"/>
              </w:rPr>
            </w:pPr>
            <w:r w:rsidRPr="00CA6859">
              <w:rPr>
                <w:lang w:val="ru-RU"/>
              </w:rPr>
              <w:t>Да</w:t>
            </w:r>
          </w:p>
        </w:tc>
      </w:tr>
    </w:tbl>
    <w:p w14:paraId="59D0BA93" w14:textId="0A65B487" w:rsidR="00524B1B" w:rsidRPr="00CA6859" w:rsidRDefault="004963D7" w:rsidP="004963D7">
      <w:pPr>
        <w:pStyle w:val="Heading2"/>
        <w:rPr>
          <w:lang w:val="ru-RU"/>
        </w:rPr>
      </w:pPr>
      <w:bookmarkStart w:id="245" w:name="_Toc420948332"/>
      <w:r w:rsidRPr="00CA6859">
        <w:rPr>
          <w:lang w:val="ru-RU"/>
        </w:rPr>
        <w:t>Особенности экспорта информации о типах форм оплаты</w:t>
      </w:r>
      <w:r w:rsidR="00524B1B" w:rsidRPr="00CA6859">
        <w:rPr>
          <w:lang w:val="ru-RU"/>
        </w:rPr>
        <w:t xml:space="preserve"> (PAYFORMT.DBF)</w:t>
      </w:r>
      <w:bookmarkEnd w:id="245"/>
    </w:p>
    <w:p w14:paraId="433904DD" w14:textId="1E456CE4" w:rsidR="00A01F77" w:rsidRPr="00CA6859" w:rsidRDefault="004963D7" w:rsidP="00E82E3B">
      <w:pPr>
        <w:pStyle w:val="ListParagraph"/>
        <w:numPr>
          <w:ilvl w:val="0"/>
          <w:numId w:val="78"/>
        </w:numPr>
        <w:jc w:val="both"/>
        <w:rPr>
          <w:lang w:val="ru-RU"/>
        </w:rPr>
      </w:pPr>
      <w:r w:rsidRPr="00CA6859">
        <w:rPr>
          <w:lang w:val="ru-RU"/>
        </w:rPr>
        <w:t>Экспортируются активные данные табл. tblPayFormTypes</w:t>
      </w:r>
      <w:r w:rsidR="00524B1B" w:rsidRPr="00CA6859">
        <w:rPr>
          <w:lang w:val="ru-RU"/>
        </w:rPr>
        <w:t>.</w:t>
      </w:r>
    </w:p>
    <w:p w14:paraId="5597281B" w14:textId="3A80CD49" w:rsidR="00524B1B" w:rsidRPr="00CA6859" w:rsidRDefault="00524B1B" w:rsidP="00524B1B">
      <w:pPr>
        <w:pStyle w:val="Heading2"/>
        <w:rPr>
          <w:lang w:val="ru-RU"/>
        </w:rPr>
      </w:pPr>
      <w:bookmarkStart w:id="246" w:name="_Toc151455594"/>
      <w:bookmarkStart w:id="247" w:name="_Toc356571341"/>
      <w:bookmarkStart w:id="248" w:name="_Toc420948333"/>
      <w:r w:rsidRPr="00CA6859">
        <w:rPr>
          <w:lang w:val="ru-RU"/>
        </w:rPr>
        <w:t>Таблиц</w:t>
      </w:r>
      <w:r w:rsidR="004963D7" w:rsidRPr="00CA6859">
        <w:rPr>
          <w:lang w:val="ru-RU"/>
        </w:rPr>
        <w:t>а</w:t>
      </w:r>
      <w:r w:rsidRPr="00CA6859">
        <w:rPr>
          <w:lang w:val="ru-RU"/>
        </w:rPr>
        <w:t xml:space="preserve"> payformt</w:t>
      </w:r>
      <w:bookmarkEnd w:id="246"/>
      <w:bookmarkEnd w:id="247"/>
      <w:bookmarkEnd w:id="248"/>
    </w:p>
    <w:p w14:paraId="22EA81BB" w14:textId="031C3DCA" w:rsidR="00524B1B" w:rsidRPr="00CA6859" w:rsidRDefault="00524B1B" w:rsidP="00334D2D">
      <w:pPr>
        <w:spacing w:before="200" w:after="200"/>
        <w:ind w:left="567"/>
        <w:rPr>
          <w:lang w:val="ru-RU"/>
        </w:rPr>
      </w:pPr>
      <w:r w:rsidRPr="00CA6859">
        <w:rPr>
          <w:lang w:val="ru-RU"/>
        </w:rPr>
        <w:tab/>
      </w:r>
      <w:r w:rsidR="004963D7" w:rsidRPr="00CA6859">
        <w:rPr>
          <w:lang w:val="ru-RU"/>
        </w:rPr>
        <w:t>Информация о типах форм оплаты</w:t>
      </w:r>
      <w:r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4963D7" w:rsidRPr="00CA6859" w14:paraId="46812F6C" w14:textId="77777777" w:rsidTr="00161B45">
        <w:tc>
          <w:tcPr>
            <w:tcW w:w="1402" w:type="dxa"/>
            <w:tcBorders>
              <w:top w:val="single" w:sz="12" w:space="0" w:color="auto"/>
              <w:left w:val="single" w:sz="12" w:space="0" w:color="auto"/>
              <w:bottom w:val="single" w:sz="12" w:space="0" w:color="auto"/>
              <w:right w:val="single" w:sz="12" w:space="0" w:color="auto"/>
            </w:tcBorders>
          </w:tcPr>
          <w:p w14:paraId="51690CE8" w14:textId="00357650" w:rsidR="004963D7" w:rsidRPr="00CA6859" w:rsidRDefault="004963D7"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4621062F" w14:textId="47710B67" w:rsidR="004963D7" w:rsidRPr="00CA6859" w:rsidRDefault="004963D7"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7BF7141C" w14:textId="6AD1699A" w:rsidR="004963D7" w:rsidRPr="00CA6859" w:rsidRDefault="004963D7"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50CB6A9C" w14:textId="1E47C452" w:rsidR="004963D7" w:rsidRPr="00CA6859" w:rsidRDefault="004963D7"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26C5C701" w14:textId="291BB47A" w:rsidR="004963D7" w:rsidRPr="00CA6859" w:rsidRDefault="004963D7"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0C702D29" w14:textId="19077C1B" w:rsidR="004963D7" w:rsidRPr="00CA6859" w:rsidRDefault="004963D7" w:rsidP="000F2D8B">
            <w:pPr>
              <w:jc w:val="center"/>
              <w:rPr>
                <w:b/>
                <w:lang w:val="ru-RU"/>
              </w:rPr>
            </w:pPr>
            <w:r w:rsidRPr="00CA6859">
              <w:rPr>
                <w:b/>
                <w:lang w:val="ru-RU"/>
              </w:rPr>
              <w:t>Поле обязательное</w:t>
            </w:r>
          </w:p>
        </w:tc>
      </w:tr>
      <w:tr w:rsidR="004963D7" w:rsidRPr="00CA6859" w14:paraId="35F46517" w14:textId="77777777" w:rsidTr="00161B45">
        <w:trPr>
          <w:trHeight w:val="268"/>
        </w:trPr>
        <w:tc>
          <w:tcPr>
            <w:tcW w:w="1402" w:type="dxa"/>
            <w:tcBorders>
              <w:top w:val="single" w:sz="12" w:space="0" w:color="auto"/>
            </w:tcBorders>
          </w:tcPr>
          <w:p w14:paraId="65051E8B" w14:textId="77777777" w:rsidR="004963D7" w:rsidRPr="00CA6859" w:rsidRDefault="004963D7" w:rsidP="000F2D8B">
            <w:pPr>
              <w:rPr>
                <w:lang w:val="ru-RU"/>
              </w:rPr>
            </w:pPr>
            <w:r w:rsidRPr="00CA6859">
              <w:rPr>
                <w:lang w:val="ru-RU"/>
              </w:rPr>
              <w:t>PK</w:t>
            </w:r>
          </w:p>
        </w:tc>
        <w:tc>
          <w:tcPr>
            <w:tcW w:w="1800" w:type="dxa"/>
            <w:tcBorders>
              <w:top w:val="single" w:sz="12" w:space="0" w:color="auto"/>
            </w:tcBorders>
          </w:tcPr>
          <w:p w14:paraId="1071B24F" w14:textId="77777777" w:rsidR="004963D7" w:rsidRPr="00CA6859" w:rsidRDefault="004963D7" w:rsidP="000F2D8B">
            <w:pPr>
              <w:rPr>
                <w:lang w:val="ru-RU"/>
              </w:rPr>
            </w:pPr>
            <w:r w:rsidRPr="00CA6859">
              <w:rPr>
                <w:lang w:val="ru-RU"/>
              </w:rPr>
              <w:t>PformType</w:t>
            </w:r>
          </w:p>
        </w:tc>
        <w:tc>
          <w:tcPr>
            <w:tcW w:w="1260" w:type="dxa"/>
            <w:tcBorders>
              <w:top w:val="single" w:sz="12" w:space="0" w:color="auto"/>
            </w:tcBorders>
          </w:tcPr>
          <w:p w14:paraId="74D2452E" w14:textId="77777777" w:rsidR="004963D7" w:rsidRPr="00CA6859" w:rsidRDefault="004963D7" w:rsidP="000F2D8B">
            <w:pPr>
              <w:rPr>
                <w:lang w:val="ru-RU"/>
              </w:rPr>
            </w:pPr>
            <w:r w:rsidRPr="00CA6859">
              <w:rPr>
                <w:lang w:val="ru-RU"/>
              </w:rPr>
              <w:t>Numeric</w:t>
            </w:r>
          </w:p>
        </w:tc>
        <w:tc>
          <w:tcPr>
            <w:tcW w:w="1260" w:type="dxa"/>
            <w:tcBorders>
              <w:top w:val="single" w:sz="12" w:space="0" w:color="auto"/>
            </w:tcBorders>
          </w:tcPr>
          <w:p w14:paraId="41B4F6AA" w14:textId="77777777" w:rsidR="004963D7" w:rsidRPr="00CA6859" w:rsidRDefault="004963D7" w:rsidP="000F2D8B">
            <w:pPr>
              <w:jc w:val="center"/>
              <w:rPr>
                <w:lang w:val="ru-RU"/>
              </w:rPr>
            </w:pPr>
            <w:r w:rsidRPr="00CA6859">
              <w:rPr>
                <w:lang w:val="ru-RU"/>
              </w:rPr>
              <w:t>11</w:t>
            </w:r>
          </w:p>
        </w:tc>
        <w:tc>
          <w:tcPr>
            <w:tcW w:w="2784" w:type="dxa"/>
            <w:tcBorders>
              <w:top w:val="single" w:sz="12" w:space="0" w:color="auto"/>
            </w:tcBorders>
          </w:tcPr>
          <w:p w14:paraId="5667A276" w14:textId="10A8A310" w:rsidR="004963D7" w:rsidRPr="00CA6859" w:rsidRDefault="004963D7" w:rsidP="000F2D8B">
            <w:pPr>
              <w:rPr>
                <w:lang w:val="ru-RU"/>
              </w:rPr>
            </w:pPr>
            <w:r w:rsidRPr="00CA6859">
              <w:rPr>
                <w:lang w:val="ru-RU"/>
              </w:rPr>
              <w:t xml:space="preserve">Идентификатор типа формы оплаты </w:t>
            </w:r>
          </w:p>
        </w:tc>
        <w:tc>
          <w:tcPr>
            <w:tcW w:w="1716" w:type="dxa"/>
            <w:tcBorders>
              <w:top w:val="single" w:sz="12" w:space="0" w:color="auto"/>
            </w:tcBorders>
          </w:tcPr>
          <w:p w14:paraId="60D06660" w14:textId="210CDD80" w:rsidR="004963D7" w:rsidRPr="00CA6859" w:rsidRDefault="004963D7" w:rsidP="000F2D8B">
            <w:pPr>
              <w:jc w:val="center"/>
              <w:rPr>
                <w:lang w:val="ru-RU"/>
              </w:rPr>
            </w:pPr>
            <w:r w:rsidRPr="00CA6859">
              <w:rPr>
                <w:lang w:val="ru-RU"/>
              </w:rPr>
              <w:t>Да</w:t>
            </w:r>
          </w:p>
        </w:tc>
      </w:tr>
      <w:tr w:rsidR="004963D7" w:rsidRPr="00CA6859" w14:paraId="4589AEAC" w14:textId="77777777" w:rsidTr="00161B45">
        <w:trPr>
          <w:trHeight w:val="268"/>
        </w:trPr>
        <w:tc>
          <w:tcPr>
            <w:tcW w:w="1402" w:type="dxa"/>
          </w:tcPr>
          <w:p w14:paraId="7BD6F2A0" w14:textId="77777777" w:rsidR="004963D7" w:rsidRPr="00CA6859" w:rsidRDefault="004963D7" w:rsidP="000F2D8B">
            <w:pPr>
              <w:rPr>
                <w:lang w:val="ru-RU"/>
              </w:rPr>
            </w:pPr>
          </w:p>
        </w:tc>
        <w:tc>
          <w:tcPr>
            <w:tcW w:w="1800" w:type="dxa"/>
          </w:tcPr>
          <w:p w14:paraId="0026EB13" w14:textId="49F1181F" w:rsidR="004963D7" w:rsidRPr="00CA6859" w:rsidRDefault="004963D7" w:rsidP="000F2D8B">
            <w:pPr>
              <w:rPr>
                <w:lang w:val="ru-RU"/>
              </w:rPr>
            </w:pPr>
            <w:r w:rsidRPr="00CA6859">
              <w:rPr>
                <w:lang w:val="ru-RU"/>
              </w:rPr>
              <w:t>P</w:t>
            </w:r>
            <w:r w:rsidR="00560730" w:rsidRPr="00CA6859">
              <w:rPr>
                <w:lang w:val="ru-RU"/>
              </w:rPr>
              <w:t>f</w:t>
            </w:r>
            <w:r w:rsidRPr="00CA6859">
              <w:rPr>
                <w:lang w:val="ru-RU"/>
              </w:rPr>
              <w:t>ormTypeN</w:t>
            </w:r>
          </w:p>
        </w:tc>
        <w:tc>
          <w:tcPr>
            <w:tcW w:w="1260" w:type="dxa"/>
          </w:tcPr>
          <w:p w14:paraId="7014F09F" w14:textId="77777777" w:rsidR="004963D7" w:rsidRPr="00CA6859" w:rsidRDefault="004963D7" w:rsidP="000F2D8B">
            <w:pPr>
              <w:rPr>
                <w:lang w:val="ru-RU"/>
              </w:rPr>
            </w:pPr>
            <w:r w:rsidRPr="00CA6859">
              <w:rPr>
                <w:lang w:val="ru-RU"/>
              </w:rPr>
              <w:t>Character</w:t>
            </w:r>
          </w:p>
        </w:tc>
        <w:tc>
          <w:tcPr>
            <w:tcW w:w="1260" w:type="dxa"/>
          </w:tcPr>
          <w:p w14:paraId="6E5FF0DB" w14:textId="77777777" w:rsidR="004963D7" w:rsidRPr="00CA6859" w:rsidRDefault="004963D7" w:rsidP="000F2D8B">
            <w:pPr>
              <w:jc w:val="center"/>
              <w:rPr>
                <w:lang w:val="ru-RU"/>
              </w:rPr>
            </w:pPr>
            <w:r w:rsidRPr="00CA6859">
              <w:rPr>
                <w:lang w:val="ru-RU"/>
              </w:rPr>
              <w:t>50</w:t>
            </w:r>
          </w:p>
        </w:tc>
        <w:tc>
          <w:tcPr>
            <w:tcW w:w="2784" w:type="dxa"/>
          </w:tcPr>
          <w:p w14:paraId="71A7FBC4" w14:textId="5F95D237" w:rsidR="004963D7" w:rsidRPr="00CA6859" w:rsidRDefault="004963D7" w:rsidP="000F2D8B">
            <w:pPr>
              <w:rPr>
                <w:lang w:val="ru-RU"/>
              </w:rPr>
            </w:pPr>
            <w:r w:rsidRPr="00CA6859">
              <w:rPr>
                <w:lang w:val="ru-RU"/>
              </w:rPr>
              <w:t>Тип формы оплаты</w:t>
            </w:r>
          </w:p>
        </w:tc>
        <w:tc>
          <w:tcPr>
            <w:tcW w:w="1716" w:type="dxa"/>
          </w:tcPr>
          <w:p w14:paraId="547271EF" w14:textId="080E5D29" w:rsidR="004963D7" w:rsidRPr="00CA6859" w:rsidRDefault="004963D7" w:rsidP="000F2D8B">
            <w:pPr>
              <w:jc w:val="center"/>
              <w:rPr>
                <w:lang w:val="ru-RU"/>
              </w:rPr>
            </w:pPr>
            <w:r w:rsidRPr="00CA6859">
              <w:rPr>
                <w:lang w:val="ru-RU"/>
              </w:rPr>
              <w:t>Да</w:t>
            </w:r>
          </w:p>
        </w:tc>
      </w:tr>
      <w:tr w:rsidR="004970B0" w:rsidRPr="00CA6859" w14:paraId="2EA7A472" w14:textId="77777777" w:rsidTr="00DB09B8">
        <w:trPr>
          <w:trHeight w:val="268"/>
        </w:trPr>
        <w:tc>
          <w:tcPr>
            <w:tcW w:w="1402" w:type="dxa"/>
          </w:tcPr>
          <w:p w14:paraId="4E20F314" w14:textId="41AAB5D9" w:rsidR="004970B0" w:rsidRPr="00CA6859" w:rsidRDefault="004970B0" w:rsidP="004970B0">
            <w:pPr>
              <w:rPr>
                <w:lang w:val="ru-RU"/>
              </w:rPr>
            </w:pPr>
            <w:r w:rsidRPr="00CA6859">
              <w:rPr>
                <w:lang w:val="ru-RU"/>
              </w:rPr>
              <w:t>FK</w:t>
            </w:r>
          </w:p>
        </w:tc>
        <w:tc>
          <w:tcPr>
            <w:tcW w:w="1800" w:type="dxa"/>
            <w:vAlign w:val="center"/>
          </w:tcPr>
          <w:p w14:paraId="611A25F3" w14:textId="4D0F2896" w:rsidR="004970B0" w:rsidRPr="00CA6859" w:rsidRDefault="004970B0" w:rsidP="004970B0">
            <w:pPr>
              <w:rPr>
                <w:lang w:val="ru-RU"/>
              </w:rPr>
            </w:pPr>
            <w:r>
              <w:rPr>
                <w:lang w:val="en-US"/>
              </w:rPr>
              <w:t>CUST_ID</w:t>
            </w:r>
          </w:p>
        </w:tc>
        <w:tc>
          <w:tcPr>
            <w:tcW w:w="1260" w:type="dxa"/>
          </w:tcPr>
          <w:p w14:paraId="432EB365" w14:textId="5994EBC4" w:rsidR="004970B0" w:rsidRPr="00CA6859" w:rsidRDefault="004970B0" w:rsidP="004970B0">
            <w:pPr>
              <w:rPr>
                <w:lang w:val="ru-RU"/>
              </w:rPr>
            </w:pPr>
            <w:r>
              <w:rPr>
                <w:lang w:val="en-US"/>
              </w:rPr>
              <w:t>NUMERIC</w:t>
            </w:r>
          </w:p>
        </w:tc>
        <w:tc>
          <w:tcPr>
            <w:tcW w:w="1260" w:type="dxa"/>
            <w:vAlign w:val="center"/>
          </w:tcPr>
          <w:p w14:paraId="71A4F48B" w14:textId="41259FE9" w:rsidR="004970B0" w:rsidRPr="00CA6859" w:rsidRDefault="004970B0" w:rsidP="004970B0">
            <w:pPr>
              <w:jc w:val="center"/>
              <w:rPr>
                <w:lang w:val="ru-RU"/>
              </w:rPr>
            </w:pPr>
            <w:r>
              <w:rPr>
                <w:lang w:val="en-US"/>
              </w:rPr>
              <w:t>11</w:t>
            </w:r>
          </w:p>
        </w:tc>
        <w:tc>
          <w:tcPr>
            <w:tcW w:w="2784" w:type="dxa"/>
            <w:vAlign w:val="bottom"/>
          </w:tcPr>
          <w:p w14:paraId="604663F1" w14:textId="5B748216" w:rsidR="004970B0" w:rsidRPr="00CA6859" w:rsidRDefault="004970B0" w:rsidP="004970B0">
            <w:pPr>
              <w:rPr>
                <w:lang w:val="ru-RU"/>
              </w:rPr>
            </w:pPr>
            <w:r>
              <w:rPr>
                <w:lang w:val="ru-RU"/>
              </w:rPr>
              <w:t>Идентификатор точки синхронизации</w:t>
            </w:r>
          </w:p>
        </w:tc>
        <w:tc>
          <w:tcPr>
            <w:tcW w:w="1716" w:type="dxa"/>
          </w:tcPr>
          <w:p w14:paraId="077500AD" w14:textId="1FAF7B08" w:rsidR="004970B0" w:rsidRPr="00CA6859" w:rsidRDefault="004970B0" w:rsidP="004970B0">
            <w:pPr>
              <w:jc w:val="center"/>
              <w:rPr>
                <w:lang w:val="ru-RU"/>
              </w:rPr>
            </w:pPr>
            <w:r w:rsidRPr="00CA6859">
              <w:rPr>
                <w:lang w:val="ru-RU"/>
              </w:rPr>
              <w:t>Да</w:t>
            </w:r>
          </w:p>
        </w:tc>
      </w:tr>
    </w:tbl>
    <w:p w14:paraId="0E560238" w14:textId="0691B2B6" w:rsidR="008F5DB8" w:rsidRPr="00CA6859" w:rsidRDefault="004963D7" w:rsidP="004963D7">
      <w:pPr>
        <w:pStyle w:val="Heading2"/>
        <w:rPr>
          <w:lang w:val="ru-RU"/>
        </w:rPr>
      </w:pPr>
      <w:bookmarkStart w:id="249" w:name="_Toc420948334"/>
      <w:r w:rsidRPr="00CA6859">
        <w:rPr>
          <w:lang w:val="ru-RU"/>
        </w:rPr>
        <w:t>Особенности экспорта информации об оплатах</w:t>
      </w:r>
      <w:r w:rsidR="008F5DB8" w:rsidRPr="00CA6859">
        <w:rPr>
          <w:lang w:val="ru-RU"/>
        </w:rPr>
        <w:t xml:space="preserve"> (PAYMENTS.DBF)</w:t>
      </w:r>
      <w:bookmarkEnd w:id="249"/>
    </w:p>
    <w:p w14:paraId="3A2932C7" w14:textId="49D5926A" w:rsidR="004963D7" w:rsidRPr="00CA6859" w:rsidRDefault="004963D7" w:rsidP="008257E3">
      <w:pPr>
        <w:pStyle w:val="ListParagraph"/>
        <w:numPr>
          <w:ilvl w:val="0"/>
          <w:numId w:val="58"/>
        </w:numPr>
        <w:rPr>
          <w:lang w:val="ru-RU"/>
        </w:rPr>
      </w:pPr>
      <w:r w:rsidRPr="00CA6859">
        <w:rPr>
          <w:lang w:val="ru-RU"/>
        </w:rPr>
        <w:t xml:space="preserve">Экспортируются все записи в которых в поле SyncWithDBF = False (табл. TblPayments). </w:t>
      </w:r>
    </w:p>
    <w:p w14:paraId="598DBCA8" w14:textId="4CD4EB87" w:rsidR="004963D7" w:rsidRPr="00CA6859" w:rsidRDefault="004963D7" w:rsidP="008257E3">
      <w:pPr>
        <w:pStyle w:val="ListParagraph"/>
        <w:numPr>
          <w:ilvl w:val="0"/>
          <w:numId w:val="58"/>
        </w:numPr>
        <w:rPr>
          <w:lang w:val="ru-RU"/>
        </w:rPr>
      </w:pPr>
      <w:r w:rsidRPr="00CA6859">
        <w:rPr>
          <w:lang w:val="ru-RU"/>
        </w:rPr>
        <w:lastRenderedPageBreak/>
        <w:t xml:space="preserve">Если в табл. tblOrderTypes. AllowExport = 0, и для оплаты есть записи в табл. tblOrderPayments и tblOrderPaymentsDetails, то при экспорте такие оплаты пропускаются. </w:t>
      </w:r>
    </w:p>
    <w:p w14:paraId="66251A98" w14:textId="68D8A5D4" w:rsidR="008F5DB8" w:rsidRDefault="004963D7" w:rsidP="008257E3">
      <w:pPr>
        <w:pStyle w:val="ListParagraph"/>
        <w:numPr>
          <w:ilvl w:val="0"/>
          <w:numId w:val="58"/>
        </w:numPr>
        <w:rPr>
          <w:lang w:val="ru-RU"/>
        </w:rPr>
      </w:pPr>
      <w:r w:rsidRPr="00CA6859">
        <w:rPr>
          <w:lang w:val="ru-RU"/>
        </w:rPr>
        <w:t xml:space="preserve">При экспорте учитывается значение опции </w:t>
      </w:r>
      <w:r w:rsidRPr="00CA6859">
        <w:rPr>
          <w:i/>
          <w:lang w:val="ru-RU"/>
        </w:rPr>
        <w:t xml:space="preserve">219 </w:t>
      </w:r>
      <w:r w:rsidR="00560730">
        <w:rPr>
          <w:i/>
          <w:lang w:val="ru-RU"/>
        </w:rPr>
        <w:t>–</w:t>
      </w:r>
      <w:r w:rsidRPr="00CA6859">
        <w:rPr>
          <w:i/>
          <w:lang w:val="ru-RU"/>
        </w:rPr>
        <w:t xml:space="preserve"> Изымать данные из DBF-файлов при автоматическом экспорте</w:t>
      </w:r>
      <w:r w:rsidRPr="00CA6859">
        <w:rPr>
          <w:lang w:val="ru-RU"/>
        </w:rPr>
        <w:t xml:space="preserve">. Если опция включена, то данные в DBF удаляются перед экспортом, если </w:t>
      </w:r>
      <w:r w:rsidR="00161B45" w:rsidRPr="00161B45">
        <w:rPr>
          <w:lang w:val="ru-RU"/>
        </w:rPr>
        <w:t xml:space="preserve">выключена </w:t>
      </w:r>
      <w:r w:rsidRPr="00CA6859">
        <w:rPr>
          <w:lang w:val="ru-RU"/>
        </w:rPr>
        <w:t>то дописываются.</w:t>
      </w:r>
    </w:p>
    <w:p w14:paraId="657D2227" w14:textId="55D1A0E5" w:rsidR="00271A12" w:rsidRPr="00FD630B" w:rsidRDefault="00271A12" w:rsidP="00271A12">
      <w:pPr>
        <w:pStyle w:val="ListParagraph"/>
        <w:numPr>
          <w:ilvl w:val="0"/>
          <w:numId w:val="58"/>
        </w:numPr>
        <w:rPr>
          <w:i/>
          <w:lang w:val="ru-RU"/>
        </w:rPr>
      </w:pPr>
      <w:r>
        <w:rPr>
          <w:lang w:val="ru-RU"/>
        </w:rPr>
        <w:t xml:space="preserve">Значение поля </w:t>
      </w:r>
      <w:r>
        <w:rPr>
          <w:lang w:val="en-US"/>
        </w:rPr>
        <w:t>PCOMP</w:t>
      </w:r>
      <w:r w:rsidRPr="00FD630B">
        <w:rPr>
          <w:lang w:val="ru-RU"/>
        </w:rPr>
        <w:t>_</w:t>
      </w:r>
      <w:r>
        <w:rPr>
          <w:lang w:val="en-US"/>
        </w:rPr>
        <w:t>CODE</w:t>
      </w:r>
      <w:r>
        <w:rPr>
          <w:lang w:val="ru-RU"/>
        </w:rPr>
        <w:t xml:space="preserve"> экспортируется только в том случае, когда включена опция </w:t>
      </w:r>
      <w:r w:rsidRPr="00FD630B">
        <w:rPr>
          <w:i/>
          <w:lang w:val="ru-RU"/>
        </w:rPr>
        <w:t>403 - Использовать учет юридических лиц и локальных ТТ</w:t>
      </w:r>
    </w:p>
    <w:p w14:paraId="42EE61EF" w14:textId="2D9C1CD3" w:rsidR="008F5DB8" w:rsidRPr="00CA6859" w:rsidRDefault="008F5DB8" w:rsidP="00F83EEE">
      <w:pPr>
        <w:pStyle w:val="Heading2"/>
        <w:rPr>
          <w:lang w:val="ru-RU"/>
        </w:rPr>
      </w:pPr>
      <w:bookmarkStart w:id="250" w:name="_Toc356571349"/>
      <w:bookmarkStart w:id="251" w:name="_Toc420948335"/>
      <w:r w:rsidRPr="00CA6859">
        <w:rPr>
          <w:lang w:val="ru-RU"/>
        </w:rPr>
        <w:t>Таблиц</w:t>
      </w:r>
      <w:r w:rsidR="004963D7" w:rsidRPr="00CA6859">
        <w:rPr>
          <w:lang w:val="ru-RU"/>
        </w:rPr>
        <w:t>а</w:t>
      </w:r>
      <w:r w:rsidRPr="00CA6859">
        <w:rPr>
          <w:lang w:val="ru-RU"/>
        </w:rPr>
        <w:t xml:space="preserve"> Payments</w:t>
      </w:r>
      <w:bookmarkEnd w:id="250"/>
      <w:bookmarkEnd w:id="251"/>
    </w:p>
    <w:p w14:paraId="1EB797DB" w14:textId="4DE049D6" w:rsidR="008F5DB8" w:rsidRPr="00CA6859" w:rsidRDefault="008F5DB8" w:rsidP="00334D2D">
      <w:pPr>
        <w:spacing w:before="200" w:after="200"/>
        <w:ind w:left="567"/>
        <w:rPr>
          <w:lang w:val="ru-RU"/>
        </w:rPr>
      </w:pPr>
      <w:r w:rsidRPr="00CA6859">
        <w:rPr>
          <w:lang w:val="ru-RU"/>
        </w:rPr>
        <w:tab/>
      </w:r>
      <w:r w:rsidR="004963D7" w:rsidRPr="00CA6859">
        <w:rPr>
          <w:lang w:val="ru-RU"/>
        </w:rPr>
        <w:t>Информация о оплате.</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4963D7" w:rsidRPr="00CA6859" w14:paraId="19C4C64E" w14:textId="77777777" w:rsidTr="00161B45">
        <w:tc>
          <w:tcPr>
            <w:tcW w:w="1402" w:type="dxa"/>
            <w:tcBorders>
              <w:top w:val="single" w:sz="12" w:space="0" w:color="auto"/>
              <w:left w:val="single" w:sz="12" w:space="0" w:color="auto"/>
              <w:bottom w:val="single" w:sz="12" w:space="0" w:color="auto"/>
              <w:right w:val="single" w:sz="12" w:space="0" w:color="auto"/>
            </w:tcBorders>
          </w:tcPr>
          <w:p w14:paraId="0449668F" w14:textId="25744F7E" w:rsidR="004963D7" w:rsidRPr="00CA6859" w:rsidRDefault="004963D7"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0EF01FB1" w14:textId="6082EC31" w:rsidR="004963D7" w:rsidRPr="00CA6859" w:rsidRDefault="004963D7"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2CFC956E" w14:textId="76915E2D" w:rsidR="004963D7" w:rsidRPr="00CA6859" w:rsidRDefault="004963D7"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70FD656A" w14:textId="684AB22A" w:rsidR="004963D7" w:rsidRPr="00CA6859" w:rsidRDefault="004963D7"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44288626" w14:textId="1EDAA086" w:rsidR="004963D7" w:rsidRPr="00CA6859" w:rsidRDefault="004963D7"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61AF3658" w14:textId="5730A428" w:rsidR="004963D7" w:rsidRPr="00CA6859" w:rsidRDefault="004963D7" w:rsidP="000F2D8B">
            <w:pPr>
              <w:jc w:val="center"/>
              <w:rPr>
                <w:b/>
                <w:lang w:val="ru-RU"/>
              </w:rPr>
            </w:pPr>
            <w:r w:rsidRPr="00CA6859">
              <w:rPr>
                <w:b/>
                <w:lang w:val="ru-RU"/>
              </w:rPr>
              <w:t>Поле обязательное</w:t>
            </w:r>
          </w:p>
        </w:tc>
      </w:tr>
      <w:tr w:rsidR="00B513E8" w:rsidRPr="00CA6859" w14:paraId="0B46BE18" w14:textId="77777777" w:rsidTr="00161B45">
        <w:trPr>
          <w:trHeight w:val="268"/>
        </w:trPr>
        <w:tc>
          <w:tcPr>
            <w:tcW w:w="1402" w:type="dxa"/>
            <w:tcBorders>
              <w:top w:val="single" w:sz="12" w:space="0" w:color="auto"/>
            </w:tcBorders>
          </w:tcPr>
          <w:p w14:paraId="2CF86D3D" w14:textId="77777777" w:rsidR="008F5DB8" w:rsidRPr="00CA6859" w:rsidRDefault="008F5DB8" w:rsidP="000F2D8B">
            <w:pPr>
              <w:rPr>
                <w:lang w:val="ru-RU"/>
              </w:rPr>
            </w:pPr>
            <w:r w:rsidRPr="00CA6859">
              <w:rPr>
                <w:lang w:val="ru-RU"/>
              </w:rPr>
              <w:t>PK</w:t>
            </w:r>
          </w:p>
        </w:tc>
        <w:tc>
          <w:tcPr>
            <w:tcW w:w="1800" w:type="dxa"/>
            <w:tcBorders>
              <w:top w:val="single" w:sz="12" w:space="0" w:color="auto"/>
            </w:tcBorders>
          </w:tcPr>
          <w:p w14:paraId="51837AE6" w14:textId="77777777" w:rsidR="008F5DB8" w:rsidRPr="00CA6859" w:rsidRDefault="008F5DB8" w:rsidP="000F2D8B">
            <w:pPr>
              <w:rPr>
                <w:lang w:val="ru-RU"/>
              </w:rPr>
            </w:pPr>
            <w:r w:rsidRPr="00CA6859">
              <w:rPr>
                <w:lang w:val="ru-RU"/>
              </w:rPr>
              <w:t>Payment_No</w:t>
            </w:r>
          </w:p>
        </w:tc>
        <w:tc>
          <w:tcPr>
            <w:tcW w:w="1260" w:type="dxa"/>
            <w:tcBorders>
              <w:top w:val="single" w:sz="12" w:space="0" w:color="auto"/>
            </w:tcBorders>
          </w:tcPr>
          <w:p w14:paraId="3C0EBD2B" w14:textId="77777777" w:rsidR="008F5DB8" w:rsidRPr="00CA6859" w:rsidRDefault="008F5DB8" w:rsidP="000F2D8B">
            <w:pPr>
              <w:rPr>
                <w:lang w:val="ru-RU"/>
              </w:rPr>
            </w:pPr>
            <w:r w:rsidRPr="00CA6859">
              <w:rPr>
                <w:lang w:val="ru-RU"/>
              </w:rPr>
              <w:t>Numeric</w:t>
            </w:r>
          </w:p>
        </w:tc>
        <w:tc>
          <w:tcPr>
            <w:tcW w:w="1260" w:type="dxa"/>
            <w:tcBorders>
              <w:top w:val="single" w:sz="12" w:space="0" w:color="auto"/>
            </w:tcBorders>
          </w:tcPr>
          <w:p w14:paraId="1C7BFEE1" w14:textId="77777777" w:rsidR="008F5DB8" w:rsidRPr="00CA6859" w:rsidRDefault="008F5DB8" w:rsidP="000F2D8B">
            <w:pPr>
              <w:jc w:val="center"/>
              <w:rPr>
                <w:lang w:val="ru-RU"/>
              </w:rPr>
            </w:pPr>
            <w:r w:rsidRPr="00CA6859">
              <w:rPr>
                <w:lang w:val="ru-RU"/>
              </w:rPr>
              <w:t>11</w:t>
            </w:r>
          </w:p>
        </w:tc>
        <w:tc>
          <w:tcPr>
            <w:tcW w:w="2784" w:type="dxa"/>
            <w:tcBorders>
              <w:top w:val="single" w:sz="12" w:space="0" w:color="auto"/>
            </w:tcBorders>
          </w:tcPr>
          <w:p w14:paraId="5BEDB290" w14:textId="76B28580" w:rsidR="008F5DB8" w:rsidRPr="00CA6859" w:rsidRDefault="004963D7" w:rsidP="000F2D8B">
            <w:pPr>
              <w:rPr>
                <w:lang w:val="ru-RU"/>
              </w:rPr>
            </w:pPr>
            <w:r w:rsidRPr="00CA6859">
              <w:rPr>
                <w:lang w:val="ru-RU"/>
              </w:rPr>
              <w:t>идентификатор оплаты</w:t>
            </w:r>
          </w:p>
        </w:tc>
        <w:tc>
          <w:tcPr>
            <w:tcW w:w="1716" w:type="dxa"/>
            <w:tcBorders>
              <w:top w:val="single" w:sz="12" w:space="0" w:color="auto"/>
            </w:tcBorders>
          </w:tcPr>
          <w:p w14:paraId="48E81A53" w14:textId="00273B6A" w:rsidR="008F5DB8" w:rsidRPr="00CA6859" w:rsidRDefault="004963D7" w:rsidP="000F2D8B">
            <w:pPr>
              <w:jc w:val="center"/>
              <w:rPr>
                <w:lang w:val="ru-RU"/>
              </w:rPr>
            </w:pPr>
            <w:r w:rsidRPr="00CA6859">
              <w:rPr>
                <w:lang w:val="ru-RU"/>
              </w:rPr>
              <w:t>Да</w:t>
            </w:r>
          </w:p>
        </w:tc>
      </w:tr>
      <w:tr w:rsidR="004963D7" w:rsidRPr="00CA6859" w14:paraId="7D77E529" w14:textId="77777777" w:rsidTr="00161B45">
        <w:tc>
          <w:tcPr>
            <w:tcW w:w="1402" w:type="dxa"/>
          </w:tcPr>
          <w:p w14:paraId="33F74D53" w14:textId="77777777" w:rsidR="004963D7" w:rsidRPr="00CA6859" w:rsidRDefault="004963D7" w:rsidP="000F2D8B">
            <w:pPr>
              <w:rPr>
                <w:lang w:val="ru-RU"/>
              </w:rPr>
            </w:pPr>
            <w:r w:rsidRPr="00CA6859">
              <w:rPr>
                <w:lang w:val="ru-RU"/>
              </w:rPr>
              <w:t>FK</w:t>
            </w:r>
          </w:p>
        </w:tc>
        <w:tc>
          <w:tcPr>
            <w:tcW w:w="1800" w:type="dxa"/>
          </w:tcPr>
          <w:p w14:paraId="315E423E" w14:textId="77777777" w:rsidR="004963D7" w:rsidRPr="00CA6859" w:rsidRDefault="004963D7" w:rsidP="000F2D8B">
            <w:pPr>
              <w:rPr>
                <w:lang w:val="ru-RU"/>
              </w:rPr>
            </w:pPr>
            <w:r w:rsidRPr="00CA6859">
              <w:rPr>
                <w:lang w:val="ru-RU"/>
              </w:rPr>
              <w:t>Merch_ID</w:t>
            </w:r>
          </w:p>
        </w:tc>
        <w:tc>
          <w:tcPr>
            <w:tcW w:w="1260" w:type="dxa"/>
          </w:tcPr>
          <w:p w14:paraId="08201D3E" w14:textId="77777777" w:rsidR="004963D7" w:rsidRPr="00CA6859" w:rsidRDefault="004963D7" w:rsidP="000F2D8B">
            <w:pPr>
              <w:rPr>
                <w:lang w:val="ru-RU"/>
              </w:rPr>
            </w:pPr>
            <w:r w:rsidRPr="00CA6859">
              <w:rPr>
                <w:lang w:val="ru-RU"/>
              </w:rPr>
              <w:t>Numeric</w:t>
            </w:r>
          </w:p>
        </w:tc>
        <w:tc>
          <w:tcPr>
            <w:tcW w:w="1260" w:type="dxa"/>
          </w:tcPr>
          <w:p w14:paraId="530E8965" w14:textId="77777777" w:rsidR="004963D7" w:rsidRPr="00CA6859" w:rsidRDefault="004963D7" w:rsidP="000F2D8B">
            <w:pPr>
              <w:ind w:right="115"/>
              <w:jc w:val="center"/>
              <w:rPr>
                <w:lang w:val="ru-RU"/>
              </w:rPr>
            </w:pPr>
            <w:r w:rsidRPr="00CA6859">
              <w:rPr>
                <w:lang w:val="ru-RU"/>
              </w:rPr>
              <w:t>11</w:t>
            </w:r>
          </w:p>
        </w:tc>
        <w:tc>
          <w:tcPr>
            <w:tcW w:w="2784" w:type="dxa"/>
          </w:tcPr>
          <w:p w14:paraId="6FB9D888" w14:textId="5CCA3135" w:rsidR="004963D7" w:rsidRPr="00CA6859" w:rsidRDefault="004963D7" w:rsidP="000F2D8B">
            <w:pPr>
              <w:rPr>
                <w:lang w:val="ru-RU"/>
              </w:rPr>
            </w:pPr>
            <w:r w:rsidRPr="00CA6859">
              <w:rPr>
                <w:lang w:val="ru-RU"/>
              </w:rPr>
              <w:t xml:space="preserve">Идентификатор торгового представителя </w:t>
            </w:r>
          </w:p>
        </w:tc>
        <w:tc>
          <w:tcPr>
            <w:tcW w:w="1716" w:type="dxa"/>
          </w:tcPr>
          <w:p w14:paraId="47B4C860" w14:textId="4E73792F" w:rsidR="004963D7" w:rsidRPr="00CA6859" w:rsidRDefault="004963D7" w:rsidP="000F2D8B">
            <w:pPr>
              <w:jc w:val="center"/>
              <w:rPr>
                <w:lang w:val="ru-RU"/>
              </w:rPr>
            </w:pPr>
            <w:r w:rsidRPr="00CA6859">
              <w:rPr>
                <w:lang w:val="ru-RU"/>
              </w:rPr>
              <w:t>Да</w:t>
            </w:r>
          </w:p>
        </w:tc>
      </w:tr>
      <w:tr w:rsidR="004963D7" w:rsidRPr="00CA6859" w14:paraId="17D94E54" w14:textId="77777777" w:rsidTr="00161B45">
        <w:tc>
          <w:tcPr>
            <w:tcW w:w="1402" w:type="dxa"/>
          </w:tcPr>
          <w:p w14:paraId="7B9F515F" w14:textId="77777777" w:rsidR="004963D7" w:rsidRPr="00CA6859" w:rsidRDefault="004963D7" w:rsidP="000F2D8B">
            <w:pPr>
              <w:rPr>
                <w:lang w:val="ru-RU"/>
              </w:rPr>
            </w:pPr>
            <w:r w:rsidRPr="00CA6859">
              <w:rPr>
                <w:lang w:val="ru-RU"/>
              </w:rPr>
              <w:t>FK</w:t>
            </w:r>
          </w:p>
        </w:tc>
        <w:tc>
          <w:tcPr>
            <w:tcW w:w="1800" w:type="dxa"/>
          </w:tcPr>
          <w:p w14:paraId="2A01B6E7" w14:textId="77777777" w:rsidR="004963D7" w:rsidRPr="00CA6859" w:rsidRDefault="004963D7" w:rsidP="000F2D8B">
            <w:pPr>
              <w:rPr>
                <w:lang w:val="ru-RU"/>
              </w:rPr>
            </w:pPr>
            <w:r w:rsidRPr="00CA6859">
              <w:rPr>
                <w:lang w:val="ru-RU"/>
              </w:rPr>
              <w:t>OL_Code</w:t>
            </w:r>
          </w:p>
        </w:tc>
        <w:tc>
          <w:tcPr>
            <w:tcW w:w="1260" w:type="dxa"/>
          </w:tcPr>
          <w:p w14:paraId="1ED28C78" w14:textId="77777777" w:rsidR="004963D7" w:rsidRPr="00CA6859" w:rsidRDefault="004963D7" w:rsidP="000F2D8B">
            <w:pPr>
              <w:rPr>
                <w:lang w:val="ru-RU"/>
              </w:rPr>
            </w:pPr>
            <w:r w:rsidRPr="00CA6859">
              <w:rPr>
                <w:lang w:val="ru-RU"/>
              </w:rPr>
              <w:t>Character</w:t>
            </w:r>
          </w:p>
        </w:tc>
        <w:tc>
          <w:tcPr>
            <w:tcW w:w="1260" w:type="dxa"/>
          </w:tcPr>
          <w:p w14:paraId="0E639530" w14:textId="792370A1" w:rsidR="004963D7" w:rsidRPr="00616BB3" w:rsidRDefault="00616BB3" w:rsidP="000F2D8B">
            <w:pPr>
              <w:jc w:val="center"/>
              <w:rPr>
                <w:lang w:val="en-US"/>
              </w:rPr>
            </w:pPr>
            <w:r>
              <w:rPr>
                <w:lang w:val="en-US"/>
              </w:rPr>
              <w:t>50</w:t>
            </w:r>
          </w:p>
        </w:tc>
        <w:tc>
          <w:tcPr>
            <w:tcW w:w="2784" w:type="dxa"/>
          </w:tcPr>
          <w:p w14:paraId="1D5F11C1" w14:textId="3AAA3FFE" w:rsidR="004963D7" w:rsidRPr="00CA6859" w:rsidRDefault="004963D7" w:rsidP="000F2D8B">
            <w:pPr>
              <w:rPr>
                <w:lang w:val="ru-RU"/>
              </w:rPr>
            </w:pPr>
            <w:r w:rsidRPr="00CA6859">
              <w:rPr>
                <w:lang w:val="ru-RU"/>
              </w:rPr>
              <w:t xml:space="preserve">Внешний код торговой точки </w:t>
            </w:r>
          </w:p>
        </w:tc>
        <w:tc>
          <w:tcPr>
            <w:tcW w:w="1716" w:type="dxa"/>
          </w:tcPr>
          <w:p w14:paraId="6338DF3F" w14:textId="5C2249D9" w:rsidR="004963D7" w:rsidRPr="00CA6859" w:rsidRDefault="004963D7" w:rsidP="000F2D8B">
            <w:pPr>
              <w:jc w:val="center"/>
              <w:rPr>
                <w:lang w:val="ru-RU"/>
              </w:rPr>
            </w:pPr>
            <w:r w:rsidRPr="00CA6859">
              <w:rPr>
                <w:lang w:val="ru-RU"/>
              </w:rPr>
              <w:t>Да</w:t>
            </w:r>
          </w:p>
        </w:tc>
      </w:tr>
      <w:tr w:rsidR="004963D7" w:rsidRPr="00CA6859" w14:paraId="4B83C4F0" w14:textId="77777777" w:rsidTr="00161B45">
        <w:tc>
          <w:tcPr>
            <w:tcW w:w="1402" w:type="dxa"/>
          </w:tcPr>
          <w:p w14:paraId="069EA936" w14:textId="77777777" w:rsidR="004963D7" w:rsidRPr="00CA6859" w:rsidRDefault="004963D7" w:rsidP="000F2D8B">
            <w:pPr>
              <w:rPr>
                <w:lang w:val="ru-RU"/>
              </w:rPr>
            </w:pPr>
            <w:r w:rsidRPr="00CA6859">
              <w:rPr>
                <w:lang w:val="ru-RU"/>
              </w:rPr>
              <w:t>FK</w:t>
            </w:r>
          </w:p>
        </w:tc>
        <w:tc>
          <w:tcPr>
            <w:tcW w:w="1800" w:type="dxa"/>
          </w:tcPr>
          <w:p w14:paraId="0FCE350B" w14:textId="77777777" w:rsidR="004963D7" w:rsidRPr="00CA6859" w:rsidRDefault="004963D7" w:rsidP="000F2D8B">
            <w:pPr>
              <w:rPr>
                <w:lang w:val="ru-RU"/>
              </w:rPr>
            </w:pPr>
            <w:r w:rsidRPr="00CA6859">
              <w:rPr>
                <w:lang w:val="ru-RU"/>
              </w:rPr>
              <w:t>OL_ID</w:t>
            </w:r>
          </w:p>
        </w:tc>
        <w:tc>
          <w:tcPr>
            <w:tcW w:w="1260" w:type="dxa"/>
          </w:tcPr>
          <w:p w14:paraId="74D591DA" w14:textId="77777777" w:rsidR="004963D7" w:rsidRPr="00CA6859" w:rsidRDefault="004963D7" w:rsidP="000F2D8B">
            <w:pPr>
              <w:rPr>
                <w:lang w:val="ru-RU"/>
              </w:rPr>
            </w:pPr>
            <w:r w:rsidRPr="00CA6859">
              <w:rPr>
                <w:lang w:val="ru-RU"/>
              </w:rPr>
              <w:t>Numeric</w:t>
            </w:r>
          </w:p>
        </w:tc>
        <w:tc>
          <w:tcPr>
            <w:tcW w:w="1260" w:type="dxa"/>
          </w:tcPr>
          <w:p w14:paraId="40495480" w14:textId="77777777" w:rsidR="004963D7" w:rsidRPr="00CA6859" w:rsidRDefault="004963D7" w:rsidP="000F2D8B">
            <w:pPr>
              <w:jc w:val="center"/>
              <w:rPr>
                <w:lang w:val="ru-RU"/>
              </w:rPr>
            </w:pPr>
            <w:r w:rsidRPr="00CA6859">
              <w:rPr>
                <w:lang w:val="ru-RU"/>
              </w:rPr>
              <w:t>20</w:t>
            </w:r>
          </w:p>
        </w:tc>
        <w:tc>
          <w:tcPr>
            <w:tcW w:w="2784" w:type="dxa"/>
          </w:tcPr>
          <w:p w14:paraId="583B9986" w14:textId="491C4A01" w:rsidR="004963D7" w:rsidRPr="00CA6859" w:rsidRDefault="004963D7" w:rsidP="000F2D8B">
            <w:pPr>
              <w:rPr>
                <w:lang w:val="ru-RU"/>
              </w:rPr>
            </w:pPr>
            <w:r w:rsidRPr="00CA6859">
              <w:rPr>
                <w:lang w:val="ru-RU"/>
              </w:rPr>
              <w:t xml:space="preserve">Идентификатор торговой точки </w:t>
            </w:r>
          </w:p>
        </w:tc>
        <w:tc>
          <w:tcPr>
            <w:tcW w:w="1716" w:type="dxa"/>
          </w:tcPr>
          <w:p w14:paraId="017DA085" w14:textId="5526A67E" w:rsidR="004963D7" w:rsidRPr="00CA6859" w:rsidRDefault="004963D7" w:rsidP="000F2D8B">
            <w:pPr>
              <w:jc w:val="center"/>
              <w:rPr>
                <w:lang w:val="ru-RU"/>
              </w:rPr>
            </w:pPr>
            <w:r w:rsidRPr="00CA6859">
              <w:rPr>
                <w:lang w:val="ru-RU"/>
              </w:rPr>
              <w:t>Да</w:t>
            </w:r>
          </w:p>
        </w:tc>
      </w:tr>
      <w:tr w:rsidR="004963D7" w:rsidRPr="00CA6859" w14:paraId="32BFF363" w14:textId="77777777" w:rsidTr="00161B45">
        <w:tc>
          <w:tcPr>
            <w:tcW w:w="1402" w:type="dxa"/>
          </w:tcPr>
          <w:p w14:paraId="192714FD" w14:textId="77777777" w:rsidR="004963D7" w:rsidRPr="00CA6859" w:rsidRDefault="004963D7" w:rsidP="000F2D8B">
            <w:pPr>
              <w:rPr>
                <w:lang w:val="ru-RU"/>
              </w:rPr>
            </w:pPr>
          </w:p>
        </w:tc>
        <w:tc>
          <w:tcPr>
            <w:tcW w:w="1800" w:type="dxa"/>
          </w:tcPr>
          <w:p w14:paraId="0B5CFF23" w14:textId="77777777" w:rsidR="004963D7" w:rsidRPr="00CA6859" w:rsidRDefault="004963D7" w:rsidP="000F2D8B">
            <w:pPr>
              <w:rPr>
                <w:lang w:val="ru-RU"/>
              </w:rPr>
            </w:pPr>
            <w:r w:rsidRPr="00CA6859">
              <w:rPr>
                <w:lang w:val="ru-RU"/>
              </w:rPr>
              <w:t>Pay_Date</w:t>
            </w:r>
          </w:p>
        </w:tc>
        <w:tc>
          <w:tcPr>
            <w:tcW w:w="1260" w:type="dxa"/>
          </w:tcPr>
          <w:p w14:paraId="09B4914C" w14:textId="77777777" w:rsidR="004963D7" w:rsidRPr="00CA6859" w:rsidRDefault="004963D7" w:rsidP="000F2D8B">
            <w:pPr>
              <w:rPr>
                <w:lang w:val="ru-RU"/>
              </w:rPr>
            </w:pPr>
            <w:r w:rsidRPr="00CA6859">
              <w:rPr>
                <w:lang w:val="ru-RU"/>
              </w:rPr>
              <w:t>Date</w:t>
            </w:r>
          </w:p>
        </w:tc>
        <w:tc>
          <w:tcPr>
            <w:tcW w:w="1260" w:type="dxa"/>
          </w:tcPr>
          <w:p w14:paraId="6F36D132" w14:textId="77777777" w:rsidR="004963D7" w:rsidRPr="00CA6859" w:rsidRDefault="004963D7" w:rsidP="000F2D8B">
            <w:pPr>
              <w:jc w:val="center"/>
              <w:rPr>
                <w:lang w:val="ru-RU"/>
              </w:rPr>
            </w:pPr>
            <w:r w:rsidRPr="00CA6859">
              <w:rPr>
                <w:lang w:val="ru-RU"/>
              </w:rPr>
              <w:t>8</w:t>
            </w:r>
          </w:p>
        </w:tc>
        <w:tc>
          <w:tcPr>
            <w:tcW w:w="2784" w:type="dxa"/>
          </w:tcPr>
          <w:p w14:paraId="25045B09" w14:textId="5DE1E856" w:rsidR="004963D7" w:rsidRPr="00CA6859" w:rsidRDefault="004963D7" w:rsidP="000F2D8B">
            <w:pPr>
              <w:rPr>
                <w:lang w:val="ru-RU"/>
              </w:rPr>
            </w:pPr>
            <w:r w:rsidRPr="00CA6859">
              <w:rPr>
                <w:lang w:val="ru-RU"/>
              </w:rPr>
              <w:t xml:space="preserve">Дата оплаты </w:t>
            </w:r>
          </w:p>
        </w:tc>
        <w:tc>
          <w:tcPr>
            <w:tcW w:w="1716" w:type="dxa"/>
          </w:tcPr>
          <w:p w14:paraId="33252317" w14:textId="5C22305D" w:rsidR="004963D7" w:rsidRPr="00CA6859" w:rsidRDefault="004963D7" w:rsidP="000F2D8B">
            <w:pPr>
              <w:jc w:val="center"/>
              <w:rPr>
                <w:lang w:val="ru-RU"/>
              </w:rPr>
            </w:pPr>
            <w:r w:rsidRPr="00CA6859">
              <w:rPr>
                <w:lang w:val="ru-RU"/>
              </w:rPr>
              <w:t>Да</w:t>
            </w:r>
          </w:p>
        </w:tc>
      </w:tr>
      <w:tr w:rsidR="004963D7" w:rsidRPr="00CA6859" w14:paraId="01C157BD" w14:textId="77777777" w:rsidTr="00161B45">
        <w:tc>
          <w:tcPr>
            <w:tcW w:w="1402" w:type="dxa"/>
          </w:tcPr>
          <w:p w14:paraId="08E8E221" w14:textId="77777777" w:rsidR="004963D7" w:rsidRPr="00CA6859" w:rsidRDefault="004963D7" w:rsidP="000F2D8B">
            <w:pPr>
              <w:rPr>
                <w:lang w:val="ru-RU"/>
              </w:rPr>
            </w:pPr>
          </w:p>
        </w:tc>
        <w:tc>
          <w:tcPr>
            <w:tcW w:w="1800" w:type="dxa"/>
          </w:tcPr>
          <w:p w14:paraId="6937B233" w14:textId="77777777" w:rsidR="004963D7" w:rsidRPr="00CA6859" w:rsidRDefault="004963D7" w:rsidP="000F2D8B">
            <w:pPr>
              <w:rPr>
                <w:lang w:val="ru-RU"/>
              </w:rPr>
            </w:pPr>
            <w:r w:rsidRPr="00CA6859">
              <w:rPr>
                <w:lang w:val="ru-RU"/>
              </w:rPr>
              <w:t>Total_Sum</w:t>
            </w:r>
          </w:p>
        </w:tc>
        <w:tc>
          <w:tcPr>
            <w:tcW w:w="1260" w:type="dxa"/>
          </w:tcPr>
          <w:p w14:paraId="18BC40CC" w14:textId="77777777" w:rsidR="004963D7" w:rsidRPr="00CA6859" w:rsidRDefault="004963D7" w:rsidP="000F2D8B">
            <w:pPr>
              <w:rPr>
                <w:lang w:val="ru-RU"/>
              </w:rPr>
            </w:pPr>
            <w:r w:rsidRPr="00CA6859">
              <w:rPr>
                <w:lang w:val="ru-RU"/>
              </w:rPr>
              <w:t>Numeric</w:t>
            </w:r>
          </w:p>
        </w:tc>
        <w:tc>
          <w:tcPr>
            <w:tcW w:w="1260" w:type="dxa"/>
          </w:tcPr>
          <w:p w14:paraId="090E85AA" w14:textId="77777777" w:rsidR="004963D7" w:rsidRPr="00CA6859" w:rsidRDefault="004963D7" w:rsidP="000F2D8B">
            <w:pPr>
              <w:jc w:val="center"/>
              <w:rPr>
                <w:lang w:val="ru-RU"/>
              </w:rPr>
            </w:pPr>
            <w:r w:rsidRPr="00CA6859">
              <w:rPr>
                <w:lang w:val="ru-RU"/>
              </w:rPr>
              <w:t>19,2</w:t>
            </w:r>
          </w:p>
        </w:tc>
        <w:tc>
          <w:tcPr>
            <w:tcW w:w="2784" w:type="dxa"/>
          </w:tcPr>
          <w:p w14:paraId="0D2A7D0A" w14:textId="5D1BBCEB" w:rsidR="004963D7" w:rsidRPr="00CA6859" w:rsidRDefault="004963D7" w:rsidP="000F2D8B">
            <w:pPr>
              <w:rPr>
                <w:lang w:val="ru-RU"/>
              </w:rPr>
            </w:pPr>
            <w:r w:rsidRPr="00CA6859">
              <w:rPr>
                <w:lang w:val="ru-RU"/>
              </w:rPr>
              <w:t xml:space="preserve">Сумма без НДС </w:t>
            </w:r>
          </w:p>
        </w:tc>
        <w:tc>
          <w:tcPr>
            <w:tcW w:w="1716" w:type="dxa"/>
          </w:tcPr>
          <w:p w14:paraId="320B978A" w14:textId="51C12383" w:rsidR="004963D7" w:rsidRPr="00CA6859" w:rsidRDefault="004963D7" w:rsidP="000F2D8B">
            <w:pPr>
              <w:jc w:val="center"/>
              <w:rPr>
                <w:lang w:val="ru-RU"/>
              </w:rPr>
            </w:pPr>
            <w:r w:rsidRPr="00CA6859">
              <w:rPr>
                <w:lang w:val="ru-RU"/>
              </w:rPr>
              <w:t>Да</w:t>
            </w:r>
          </w:p>
        </w:tc>
      </w:tr>
      <w:tr w:rsidR="004963D7" w:rsidRPr="00CA6859" w14:paraId="018B16A7" w14:textId="77777777" w:rsidTr="00161B45">
        <w:tc>
          <w:tcPr>
            <w:tcW w:w="1402" w:type="dxa"/>
          </w:tcPr>
          <w:p w14:paraId="714F8F86" w14:textId="77777777" w:rsidR="004963D7" w:rsidRPr="00CA6859" w:rsidRDefault="004963D7" w:rsidP="000F2D8B">
            <w:pPr>
              <w:rPr>
                <w:lang w:val="ru-RU"/>
              </w:rPr>
            </w:pPr>
          </w:p>
        </w:tc>
        <w:tc>
          <w:tcPr>
            <w:tcW w:w="1800" w:type="dxa"/>
          </w:tcPr>
          <w:p w14:paraId="14420BC9" w14:textId="77777777" w:rsidR="004963D7" w:rsidRPr="00CA6859" w:rsidRDefault="004963D7" w:rsidP="000F2D8B">
            <w:pPr>
              <w:rPr>
                <w:lang w:val="ru-RU"/>
              </w:rPr>
            </w:pPr>
            <w:r w:rsidRPr="00CA6859">
              <w:rPr>
                <w:lang w:val="ru-RU"/>
              </w:rPr>
              <w:t>Reason</w:t>
            </w:r>
          </w:p>
        </w:tc>
        <w:tc>
          <w:tcPr>
            <w:tcW w:w="1260" w:type="dxa"/>
          </w:tcPr>
          <w:p w14:paraId="44CACB0D" w14:textId="77777777" w:rsidR="004963D7" w:rsidRPr="00CA6859" w:rsidRDefault="004963D7" w:rsidP="000F2D8B">
            <w:pPr>
              <w:rPr>
                <w:lang w:val="ru-RU"/>
              </w:rPr>
            </w:pPr>
            <w:r w:rsidRPr="00CA6859">
              <w:rPr>
                <w:lang w:val="ru-RU"/>
              </w:rPr>
              <w:t>Character</w:t>
            </w:r>
          </w:p>
        </w:tc>
        <w:tc>
          <w:tcPr>
            <w:tcW w:w="1260" w:type="dxa"/>
          </w:tcPr>
          <w:p w14:paraId="32DC91EF" w14:textId="77777777" w:rsidR="004963D7" w:rsidRPr="00CA6859" w:rsidRDefault="004963D7" w:rsidP="000F2D8B">
            <w:pPr>
              <w:jc w:val="center"/>
              <w:rPr>
                <w:lang w:val="ru-RU"/>
              </w:rPr>
            </w:pPr>
            <w:r w:rsidRPr="00CA6859">
              <w:rPr>
                <w:lang w:val="ru-RU"/>
              </w:rPr>
              <w:t>50</w:t>
            </w:r>
          </w:p>
        </w:tc>
        <w:tc>
          <w:tcPr>
            <w:tcW w:w="2784" w:type="dxa"/>
          </w:tcPr>
          <w:p w14:paraId="52D739FE" w14:textId="59AD4914" w:rsidR="004963D7" w:rsidRPr="00CA6859" w:rsidRDefault="004963D7" w:rsidP="000F2D8B">
            <w:pPr>
              <w:rPr>
                <w:lang w:val="ru-RU"/>
              </w:rPr>
            </w:pPr>
            <w:r w:rsidRPr="00CA6859">
              <w:rPr>
                <w:lang w:val="ru-RU"/>
              </w:rPr>
              <w:t xml:space="preserve">Основание оплаты </w:t>
            </w:r>
          </w:p>
        </w:tc>
        <w:tc>
          <w:tcPr>
            <w:tcW w:w="1716" w:type="dxa"/>
          </w:tcPr>
          <w:p w14:paraId="25D899A5" w14:textId="1C5E685A" w:rsidR="004963D7" w:rsidRPr="00CA6859" w:rsidRDefault="004963D7" w:rsidP="000F2D8B">
            <w:pPr>
              <w:jc w:val="center"/>
              <w:rPr>
                <w:lang w:val="ru-RU"/>
              </w:rPr>
            </w:pPr>
            <w:r w:rsidRPr="00CA6859">
              <w:rPr>
                <w:lang w:val="ru-RU"/>
              </w:rPr>
              <w:t>Да</w:t>
            </w:r>
          </w:p>
        </w:tc>
      </w:tr>
      <w:tr w:rsidR="004963D7" w:rsidRPr="00CA6859" w14:paraId="35CC51CF" w14:textId="77777777" w:rsidTr="00161B45">
        <w:tc>
          <w:tcPr>
            <w:tcW w:w="1402" w:type="dxa"/>
          </w:tcPr>
          <w:p w14:paraId="4FF0B1A0" w14:textId="77777777" w:rsidR="004963D7" w:rsidRPr="00CA6859" w:rsidRDefault="004963D7" w:rsidP="000F2D8B">
            <w:pPr>
              <w:rPr>
                <w:lang w:val="ru-RU"/>
              </w:rPr>
            </w:pPr>
          </w:p>
        </w:tc>
        <w:tc>
          <w:tcPr>
            <w:tcW w:w="1800" w:type="dxa"/>
          </w:tcPr>
          <w:p w14:paraId="5FDB205D" w14:textId="77777777" w:rsidR="004963D7" w:rsidRPr="00CA6859" w:rsidRDefault="004963D7" w:rsidP="000F2D8B">
            <w:pPr>
              <w:rPr>
                <w:lang w:val="ru-RU"/>
              </w:rPr>
            </w:pPr>
            <w:r w:rsidRPr="00CA6859">
              <w:rPr>
                <w:lang w:val="ru-RU"/>
              </w:rPr>
              <w:t>VatCalcMod</w:t>
            </w:r>
          </w:p>
        </w:tc>
        <w:tc>
          <w:tcPr>
            <w:tcW w:w="1260" w:type="dxa"/>
          </w:tcPr>
          <w:p w14:paraId="747581E6" w14:textId="77777777" w:rsidR="004963D7" w:rsidRPr="00CA6859" w:rsidRDefault="004963D7" w:rsidP="000F2D8B">
            <w:pPr>
              <w:rPr>
                <w:lang w:val="ru-RU"/>
              </w:rPr>
            </w:pPr>
            <w:r w:rsidRPr="00CA6859">
              <w:rPr>
                <w:lang w:val="ru-RU"/>
              </w:rPr>
              <w:t>Numeric</w:t>
            </w:r>
          </w:p>
        </w:tc>
        <w:tc>
          <w:tcPr>
            <w:tcW w:w="1260" w:type="dxa"/>
          </w:tcPr>
          <w:p w14:paraId="5B0546E5" w14:textId="77777777" w:rsidR="004963D7" w:rsidRPr="00CA6859" w:rsidRDefault="004963D7" w:rsidP="000F2D8B">
            <w:pPr>
              <w:jc w:val="center"/>
              <w:rPr>
                <w:lang w:val="ru-RU"/>
              </w:rPr>
            </w:pPr>
            <w:r w:rsidRPr="00CA6859">
              <w:rPr>
                <w:lang w:val="ru-RU"/>
              </w:rPr>
              <w:t>1</w:t>
            </w:r>
          </w:p>
        </w:tc>
        <w:tc>
          <w:tcPr>
            <w:tcW w:w="2784" w:type="dxa"/>
          </w:tcPr>
          <w:p w14:paraId="747DA038" w14:textId="57081549" w:rsidR="004963D7" w:rsidRPr="00CA6859" w:rsidRDefault="004963D7" w:rsidP="000F2D8B">
            <w:pPr>
              <w:rPr>
                <w:szCs w:val="20"/>
                <w:lang w:val="ru-RU"/>
              </w:rPr>
            </w:pPr>
            <w:r w:rsidRPr="00CA6859">
              <w:rPr>
                <w:lang w:val="ru-RU"/>
              </w:rPr>
              <w:t xml:space="preserve">Режим учета цен </w:t>
            </w:r>
          </w:p>
        </w:tc>
        <w:tc>
          <w:tcPr>
            <w:tcW w:w="1716" w:type="dxa"/>
          </w:tcPr>
          <w:p w14:paraId="12788D2A" w14:textId="53FF2F23" w:rsidR="004963D7" w:rsidRPr="00CA6859" w:rsidRDefault="004963D7" w:rsidP="000F2D8B">
            <w:pPr>
              <w:jc w:val="center"/>
              <w:rPr>
                <w:lang w:val="ru-RU"/>
              </w:rPr>
            </w:pPr>
            <w:r w:rsidRPr="00CA6859">
              <w:rPr>
                <w:lang w:val="ru-RU"/>
              </w:rPr>
              <w:t>Да</w:t>
            </w:r>
          </w:p>
        </w:tc>
      </w:tr>
      <w:tr w:rsidR="004963D7" w:rsidRPr="00CA6859" w14:paraId="75555417" w14:textId="77777777" w:rsidTr="00161B45">
        <w:tc>
          <w:tcPr>
            <w:tcW w:w="1402" w:type="dxa"/>
          </w:tcPr>
          <w:p w14:paraId="7A6B4BF6" w14:textId="77777777" w:rsidR="004963D7" w:rsidRPr="00CA6859" w:rsidRDefault="004963D7" w:rsidP="000F2D8B">
            <w:pPr>
              <w:rPr>
                <w:lang w:val="ru-RU"/>
              </w:rPr>
            </w:pPr>
          </w:p>
        </w:tc>
        <w:tc>
          <w:tcPr>
            <w:tcW w:w="1800" w:type="dxa"/>
          </w:tcPr>
          <w:p w14:paraId="014E0D70" w14:textId="77777777" w:rsidR="004963D7" w:rsidRPr="00CA6859" w:rsidRDefault="004963D7" w:rsidP="000F2D8B">
            <w:pPr>
              <w:rPr>
                <w:lang w:val="ru-RU"/>
              </w:rPr>
            </w:pPr>
            <w:r w:rsidRPr="00CA6859">
              <w:rPr>
                <w:lang w:val="ru-RU"/>
              </w:rPr>
              <w:t>PaymentTyp</w:t>
            </w:r>
          </w:p>
        </w:tc>
        <w:tc>
          <w:tcPr>
            <w:tcW w:w="1260" w:type="dxa"/>
          </w:tcPr>
          <w:p w14:paraId="2A6638E9" w14:textId="77777777" w:rsidR="004963D7" w:rsidRPr="00CA6859" w:rsidRDefault="004963D7" w:rsidP="000F2D8B">
            <w:pPr>
              <w:rPr>
                <w:lang w:val="ru-RU"/>
              </w:rPr>
            </w:pPr>
            <w:r w:rsidRPr="00CA6859">
              <w:rPr>
                <w:lang w:val="ru-RU"/>
              </w:rPr>
              <w:t>Numeric</w:t>
            </w:r>
          </w:p>
        </w:tc>
        <w:tc>
          <w:tcPr>
            <w:tcW w:w="1260" w:type="dxa"/>
          </w:tcPr>
          <w:p w14:paraId="2EA21777" w14:textId="77777777" w:rsidR="004963D7" w:rsidRPr="00CA6859" w:rsidRDefault="004963D7" w:rsidP="000F2D8B">
            <w:pPr>
              <w:jc w:val="center"/>
              <w:rPr>
                <w:lang w:val="ru-RU"/>
              </w:rPr>
            </w:pPr>
            <w:r w:rsidRPr="00CA6859">
              <w:rPr>
                <w:lang w:val="ru-RU"/>
              </w:rPr>
              <w:t>3</w:t>
            </w:r>
          </w:p>
        </w:tc>
        <w:tc>
          <w:tcPr>
            <w:tcW w:w="2784" w:type="dxa"/>
          </w:tcPr>
          <w:p w14:paraId="67D974A8" w14:textId="77777777" w:rsidR="004963D7" w:rsidRPr="00CA6859" w:rsidRDefault="004963D7" w:rsidP="000F2D8B">
            <w:pPr>
              <w:ind w:left="60"/>
              <w:rPr>
                <w:lang w:val="ru-RU"/>
              </w:rPr>
            </w:pPr>
            <w:r w:rsidRPr="00CA6859">
              <w:rPr>
                <w:lang w:val="ru-RU"/>
              </w:rPr>
              <w:t xml:space="preserve">Тип оплаты </w:t>
            </w:r>
          </w:p>
          <w:p w14:paraId="01A439D0" w14:textId="7E2DDA5C" w:rsidR="004963D7" w:rsidRPr="00CA6859" w:rsidRDefault="004963D7" w:rsidP="004963D7">
            <w:pPr>
              <w:ind w:left="60"/>
              <w:rPr>
                <w:szCs w:val="20"/>
                <w:lang w:val="ru-RU"/>
              </w:rPr>
            </w:pPr>
            <w:r w:rsidRPr="00CA6859">
              <w:rPr>
                <w:szCs w:val="20"/>
                <w:lang w:val="ru-RU"/>
              </w:rPr>
              <w:t xml:space="preserve">(0 </w:t>
            </w:r>
            <w:r w:rsidR="00560730">
              <w:rPr>
                <w:szCs w:val="20"/>
                <w:lang w:val="ru-RU"/>
              </w:rPr>
              <w:t>–</w:t>
            </w:r>
            <w:r w:rsidRPr="00CA6859">
              <w:rPr>
                <w:szCs w:val="20"/>
                <w:lang w:val="ru-RU"/>
              </w:rPr>
              <w:t xml:space="preserve"> Полная, </w:t>
            </w:r>
          </w:p>
          <w:p w14:paraId="720C2AA7" w14:textId="401EEFB6" w:rsidR="004963D7" w:rsidRPr="00CA6859" w:rsidRDefault="004963D7" w:rsidP="004963D7">
            <w:pPr>
              <w:ind w:left="60"/>
              <w:rPr>
                <w:szCs w:val="20"/>
                <w:lang w:val="ru-RU"/>
              </w:rPr>
            </w:pPr>
            <w:r w:rsidRPr="00CA6859">
              <w:rPr>
                <w:szCs w:val="20"/>
                <w:lang w:val="ru-RU"/>
              </w:rPr>
              <w:t xml:space="preserve">1 </w:t>
            </w:r>
            <w:r w:rsidR="00560730">
              <w:rPr>
                <w:szCs w:val="20"/>
                <w:lang w:val="ru-RU"/>
              </w:rPr>
              <w:t>–</w:t>
            </w:r>
            <w:r w:rsidRPr="00CA6859">
              <w:rPr>
                <w:szCs w:val="20"/>
                <w:lang w:val="ru-RU"/>
              </w:rPr>
              <w:t xml:space="preserve"> Частичная)</w:t>
            </w:r>
          </w:p>
        </w:tc>
        <w:tc>
          <w:tcPr>
            <w:tcW w:w="1716" w:type="dxa"/>
          </w:tcPr>
          <w:p w14:paraId="57CD2D72" w14:textId="0CD1DB8D" w:rsidR="004963D7" w:rsidRPr="00CA6859" w:rsidRDefault="004963D7" w:rsidP="000F2D8B">
            <w:pPr>
              <w:jc w:val="center"/>
              <w:rPr>
                <w:lang w:val="ru-RU"/>
              </w:rPr>
            </w:pPr>
            <w:r w:rsidRPr="00CA6859">
              <w:rPr>
                <w:lang w:val="ru-RU"/>
              </w:rPr>
              <w:t>Да</w:t>
            </w:r>
          </w:p>
        </w:tc>
      </w:tr>
      <w:tr w:rsidR="004963D7" w:rsidRPr="00CA6859" w14:paraId="2867E397" w14:textId="77777777" w:rsidTr="00161B45">
        <w:trPr>
          <w:trHeight w:val="213"/>
        </w:trPr>
        <w:tc>
          <w:tcPr>
            <w:tcW w:w="1402" w:type="dxa"/>
          </w:tcPr>
          <w:p w14:paraId="6587E2DA" w14:textId="77777777" w:rsidR="004963D7" w:rsidRPr="00CA6859" w:rsidRDefault="004963D7" w:rsidP="000F2D8B">
            <w:pPr>
              <w:rPr>
                <w:lang w:val="ru-RU"/>
              </w:rPr>
            </w:pPr>
          </w:p>
        </w:tc>
        <w:tc>
          <w:tcPr>
            <w:tcW w:w="1800" w:type="dxa"/>
          </w:tcPr>
          <w:p w14:paraId="29169FA3" w14:textId="77777777" w:rsidR="004963D7" w:rsidRPr="00CA6859" w:rsidRDefault="004963D7" w:rsidP="000F2D8B">
            <w:pPr>
              <w:rPr>
                <w:lang w:val="ru-RU"/>
              </w:rPr>
            </w:pPr>
            <w:r w:rsidRPr="00CA6859">
              <w:rPr>
                <w:lang w:val="ru-RU"/>
              </w:rPr>
              <w:t>VAT_Sum</w:t>
            </w:r>
          </w:p>
        </w:tc>
        <w:tc>
          <w:tcPr>
            <w:tcW w:w="1260" w:type="dxa"/>
          </w:tcPr>
          <w:p w14:paraId="63F6ECE8" w14:textId="77777777" w:rsidR="004963D7" w:rsidRPr="00CA6859" w:rsidRDefault="004963D7" w:rsidP="000F2D8B">
            <w:pPr>
              <w:rPr>
                <w:lang w:val="ru-RU"/>
              </w:rPr>
            </w:pPr>
            <w:r w:rsidRPr="00CA6859">
              <w:rPr>
                <w:lang w:val="ru-RU"/>
              </w:rPr>
              <w:t>Numeric</w:t>
            </w:r>
          </w:p>
        </w:tc>
        <w:tc>
          <w:tcPr>
            <w:tcW w:w="1260" w:type="dxa"/>
          </w:tcPr>
          <w:p w14:paraId="12EB5F12" w14:textId="77777777" w:rsidR="004963D7" w:rsidRPr="00CA6859" w:rsidRDefault="004963D7" w:rsidP="000F2D8B">
            <w:pPr>
              <w:jc w:val="center"/>
              <w:rPr>
                <w:lang w:val="ru-RU"/>
              </w:rPr>
            </w:pPr>
            <w:r w:rsidRPr="00CA6859">
              <w:rPr>
                <w:lang w:val="ru-RU"/>
              </w:rPr>
              <w:t>20,5</w:t>
            </w:r>
          </w:p>
        </w:tc>
        <w:tc>
          <w:tcPr>
            <w:tcW w:w="2784" w:type="dxa"/>
          </w:tcPr>
          <w:p w14:paraId="6AAAE065" w14:textId="6F006926" w:rsidR="004963D7" w:rsidRPr="00CA6859" w:rsidRDefault="004963D7" w:rsidP="000F2D8B">
            <w:pPr>
              <w:rPr>
                <w:szCs w:val="20"/>
                <w:lang w:val="ru-RU"/>
              </w:rPr>
            </w:pPr>
            <w:r w:rsidRPr="00CA6859">
              <w:rPr>
                <w:lang w:val="ru-RU"/>
              </w:rPr>
              <w:t xml:space="preserve">Сумма НДС </w:t>
            </w:r>
          </w:p>
        </w:tc>
        <w:tc>
          <w:tcPr>
            <w:tcW w:w="1716" w:type="dxa"/>
          </w:tcPr>
          <w:p w14:paraId="386F7F00" w14:textId="612C9263" w:rsidR="004963D7" w:rsidRPr="00CA6859" w:rsidRDefault="004963D7" w:rsidP="000F2D8B">
            <w:pPr>
              <w:jc w:val="center"/>
              <w:rPr>
                <w:lang w:val="ru-RU"/>
              </w:rPr>
            </w:pPr>
            <w:r w:rsidRPr="00CA6859">
              <w:rPr>
                <w:lang w:val="ru-RU"/>
              </w:rPr>
              <w:t>Нет</w:t>
            </w:r>
          </w:p>
        </w:tc>
      </w:tr>
      <w:tr w:rsidR="004963D7" w:rsidRPr="00CA6859" w14:paraId="79130747" w14:textId="77777777" w:rsidTr="00DE4DE5">
        <w:tc>
          <w:tcPr>
            <w:tcW w:w="1402" w:type="dxa"/>
          </w:tcPr>
          <w:p w14:paraId="3492E15C" w14:textId="77777777" w:rsidR="004963D7" w:rsidRPr="00CA6859" w:rsidRDefault="004963D7" w:rsidP="000F2D8B">
            <w:pPr>
              <w:rPr>
                <w:lang w:val="ru-RU"/>
              </w:rPr>
            </w:pPr>
          </w:p>
        </w:tc>
        <w:tc>
          <w:tcPr>
            <w:tcW w:w="1800" w:type="dxa"/>
          </w:tcPr>
          <w:p w14:paraId="01DC6788" w14:textId="77777777" w:rsidR="004963D7" w:rsidRPr="00CA6859" w:rsidRDefault="004963D7" w:rsidP="000F2D8B">
            <w:pPr>
              <w:rPr>
                <w:lang w:val="ru-RU"/>
              </w:rPr>
            </w:pPr>
            <w:r w:rsidRPr="00CA6859">
              <w:rPr>
                <w:lang w:val="ru-RU"/>
              </w:rPr>
              <w:t>DOCUMENT</w:t>
            </w:r>
          </w:p>
        </w:tc>
        <w:tc>
          <w:tcPr>
            <w:tcW w:w="1260" w:type="dxa"/>
          </w:tcPr>
          <w:p w14:paraId="7F7C8F77" w14:textId="77777777" w:rsidR="004963D7" w:rsidRPr="00CA6859" w:rsidRDefault="004963D7" w:rsidP="000F2D8B">
            <w:pPr>
              <w:rPr>
                <w:lang w:val="ru-RU"/>
              </w:rPr>
            </w:pPr>
            <w:r w:rsidRPr="00CA6859">
              <w:rPr>
                <w:lang w:val="ru-RU"/>
              </w:rPr>
              <w:t>Character</w:t>
            </w:r>
          </w:p>
        </w:tc>
        <w:tc>
          <w:tcPr>
            <w:tcW w:w="1260" w:type="dxa"/>
          </w:tcPr>
          <w:p w14:paraId="6898B7E0" w14:textId="77777777" w:rsidR="004963D7" w:rsidRPr="00CA6859" w:rsidRDefault="004963D7" w:rsidP="000F2D8B">
            <w:pPr>
              <w:jc w:val="center"/>
              <w:rPr>
                <w:rFonts w:ascii="Arial" w:hAnsi="Arial" w:cs="Arial"/>
                <w:lang w:val="ru-RU"/>
              </w:rPr>
            </w:pPr>
            <w:r w:rsidRPr="00CA6859">
              <w:rPr>
                <w:lang w:val="ru-RU"/>
              </w:rPr>
              <w:t>58</w:t>
            </w:r>
          </w:p>
        </w:tc>
        <w:tc>
          <w:tcPr>
            <w:tcW w:w="2784" w:type="dxa"/>
          </w:tcPr>
          <w:p w14:paraId="45D2EFA8" w14:textId="1B02E3AE" w:rsidR="004963D7" w:rsidRPr="00CA6859" w:rsidRDefault="004963D7" w:rsidP="000F2D8B">
            <w:pPr>
              <w:rPr>
                <w:szCs w:val="20"/>
                <w:lang w:val="ru-RU"/>
              </w:rPr>
            </w:pPr>
            <w:r w:rsidRPr="00CA6859">
              <w:rPr>
                <w:lang w:val="ru-RU"/>
              </w:rPr>
              <w:t>Документ-основание долга</w:t>
            </w:r>
          </w:p>
        </w:tc>
        <w:tc>
          <w:tcPr>
            <w:tcW w:w="1716" w:type="dxa"/>
          </w:tcPr>
          <w:p w14:paraId="4840CD5B" w14:textId="4DBF4B67" w:rsidR="004963D7" w:rsidRPr="00CA6859" w:rsidRDefault="004963D7" w:rsidP="000F2D8B">
            <w:pPr>
              <w:jc w:val="center"/>
              <w:rPr>
                <w:lang w:val="ru-RU"/>
              </w:rPr>
            </w:pPr>
            <w:r w:rsidRPr="00CA6859">
              <w:rPr>
                <w:lang w:val="ru-RU"/>
              </w:rPr>
              <w:t>Нет</w:t>
            </w:r>
          </w:p>
        </w:tc>
      </w:tr>
      <w:tr w:rsidR="00DE4DE5" w:rsidRPr="00CA6859" w14:paraId="1E042BF5" w14:textId="77777777" w:rsidTr="00FD630B">
        <w:tc>
          <w:tcPr>
            <w:tcW w:w="1402" w:type="dxa"/>
          </w:tcPr>
          <w:p w14:paraId="5AABB398" w14:textId="45F4F00D" w:rsidR="00DE4DE5" w:rsidRPr="00CA6859" w:rsidRDefault="00DE4DE5" w:rsidP="00DE4DE5">
            <w:pPr>
              <w:rPr>
                <w:lang w:val="ru-RU"/>
              </w:rPr>
            </w:pPr>
            <w:r w:rsidRPr="00CA6859">
              <w:rPr>
                <w:lang w:val="ru-RU"/>
              </w:rPr>
              <w:t>FK</w:t>
            </w:r>
          </w:p>
        </w:tc>
        <w:tc>
          <w:tcPr>
            <w:tcW w:w="1800" w:type="dxa"/>
            <w:vAlign w:val="center"/>
          </w:tcPr>
          <w:p w14:paraId="0815A8D0" w14:textId="60A9F7C4" w:rsidR="00DE4DE5" w:rsidRPr="00CA6859" w:rsidRDefault="00DE4DE5" w:rsidP="00DE4DE5">
            <w:pPr>
              <w:rPr>
                <w:lang w:val="ru-RU"/>
              </w:rPr>
            </w:pPr>
            <w:r>
              <w:rPr>
                <w:lang w:val="en-US"/>
              </w:rPr>
              <w:t>CUST_ID</w:t>
            </w:r>
          </w:p>
        </w:tc>
        <w:tc>
          <w:tcPr>
            <w:tcW w:w="1260" w:type="dxa"/>
          </w:tcPr>
          <w:p w14:paraId="41F9D7D4" w14:textId="7392FA42" w:rsidR="00DE4DE5" w:rsidRPr="00CA6859" w:rsidRDefault="00DE4DE5" w:rsidP="00DE4DE5">
            <w:pPr>
              <w:rPr>
                <w:lang w:val="ru-RU"/>
              </w:rPr>
            </w:pPr>
            <w:r>
              <w:rPr>
                <w:lang w:val="en-US"/>
              </w:rPr>
              <w:t>NUMERIC</w:t>
            </w:r>
          </w:p>
        </w:tc>
        <w:tc>
          <w:tcPr>
            <w:tcW w:w="1260" w:type="dxa"/>
            <w:vAlign w:val="center"/>
          </w:tcPr>
          <w:p w14:paraId="28D9B68F" w14:textId="6897B0EF" w:rsidR="00DE4DE5" w:rsidRPr="00CA6859" w:rsidRDefault="00DE4DE5" w:rsidP="00DE4DE5">
            <w:pPr>
              <w:jc w:val="center"/>
              <w:rPr>
                <w:lang w:val="ru-RU"/>
              </w:rPr>
            </w:pPr>
            <w:r>
              <w:rPr>
                <w:lang w:val="en-US"/>
              </w:rPr>
              <w:t>11</w:t>
            </w:r>
          </w:p>
        </w:tc>
        <w:tc>
          <w:tcPr>
            <w:tcW w:w="2784" w:type="dxa"/>
            <w:vAlign w:val="bottom"/>
          </w:tcPr>
          <w:p w14:paraId="433D5DEC" w14:textId="1E6B9D83" w:rsidR="00DE4DE5" w:rsidRPr="00CA6859" w:rsidRDefault="00DE4DE5" w:rsidP="00DE4DE5">
            <w:pPr>
              <w:rPr>
                <w:lang w:val="ru-RU"/>
              </w:rPr>
            </w:pPr>
            <w:r>
              <w:rPr>
                <w:lang w:val="ru-RU"/>
              </w:rPr>
              <w:t>Идентификатор точки синхронизации</w:t>
            </w:r>
          </w:p>
        </w:tc>
        <w:tc>
          <w:tcPr>
            <w:tcW w:w="1716" w:type="dxa"/>
          </w:tcPr>
          <w:p w14:paraId="2448F5A3" w14:textId="21867884" w:rsidR="00DE4DE5" w:rsidRPr="00CA6859" w:rsidRDefault="00DE4DE5" w:rsidP="00DE4DE5">
            <w:pPr>
              <w:jc w:val="center"/>
              <w:rPr>
                <w:lang w:val="ru-RU"/>
              </w:rPr>
            </w:pPr>
            <w:r w:rsidRPr="00CA6859">
              <w:rPr>
                <w:lang w:val="ru-RU"/>
              </w:rPr>
              <w:t>Да</w:t>
            </w:r>
          </w:p>
        </w:tc>
      </w:tr>
      <w:tr w:rsidR="00271A12" w:rsidRPr="00CA6859" w14:paraId="6A014BF8" w14:textId="77777777" w:rsidTr="00DB09B8">
        <w:tc>
          <w:tcPr>
            <w:tcW w:w="1402" w:type="dxa"/>
            <w:tcBorders>
              <w:bottom w:val="single" w:sz="4" w:space="0" w:color="auto"/>
            </w:tcBorders>
          </w:tcPr>
          <w:p w14:paraId="1537638F" w14:textId="540BD87D" w:rsidR="00271A12" w:rsidRPr="00CA6859" w:rsidRDefault="00271A12" w:rsidP="00DE4DE5">
            <w:pPr>
              <w:rPr>
                <w:lang w:val="ru-RU"/>
              </w:rPr>
            </w:pPr>
            <w:r w:rsidRPr="00CA6859">
              <w:rPr>
                <w:lang w:val="ru-RU"/>
              </w:rPr>
              <w:t>FK</w:t>
            </w:r>
          </w:p>
        </w:tc>
        <w:tc>
          <w:tcPr>
            <w:tcW w:w="1800" w:type="dxa"/>
            <w:tcBorders>
              <w:bottom w:val="single" w:sz="4" w:space="0" w:color="auto"/>
            </w:tcBorders>
            <w:vAlign w:val="center"/>
          </w:tcPr>
          <w:p w14:paraId="08F315CE" w14:textId="4ECC55E4" w:rsidR="00271A12" w:rsidRDefault="00271A12" w:rsidP="00DE4DE5">
            <w:pPr>
              <w:rPr>
                <w:lang w:val="en-US"/>
              </w:rPr>
            </w:pPr>
            <w:r>
              <w:rPr>
                <w:lang w:val="en-US"/>
              </w:rPr>
              <w:t>PCOMP_CODE</w:t>
            </w:r>
          </w:p>
        </w:tc>
        <w:tc>
          <w:tcPr>
            <w:tcW w:w="1260" w:type="dxa"/>
            <w:tcBorders>
              <w:bottom w:val="single" w:sz="4" w:space="0" w:color="auto"/>
            </w:tcBorders>
          </w:tcPr>
          <w:p w14:paraId="709843CB" w14:textId="6E59F52C" w:rsidR="00271A12" w:rsidRDefault="00271A12" w:rsidP="00DE4DE5">
            <w:pPr>
              <w:rPr>
                <w:lang w:val="en-US"/>
              </w:rPr>
            </w:pPr>
            <w:r w:rsidRPr="00CA6859">
              <w:rPr>
                <w:lang w:val="ru-RU"/>
              </w:rPr>
              <w:t>Character</w:t>
            </w:r>
          </w:p>
        </w:tc>
        <w:tc>
          <w:tcPr>
            <w:tcW w:w="1260" w:type="dxa"/>
            <w:tcBorders>
              <w:bottom w:val="single" w:sz="4" w:space="0" w:color="auto"/>
            </w:tcBorders>
            <w:vAlign w:val="center"/>
          </w:tcPr>
          <w:p w14:paraId="1C6DB949" w14:textId="3C6B2328" w:rsidR="00271A12" w:rsidRPr="00FD630B" w:rsidRDefault="00616BB3" w:rsidP="00DE4DE5">
            <w:pPr>
              <w:jc w:val="center"/>
              <w:rPr>
                <w:lang w:val="ru-RU"/>
              </w:rPr>
            </w:pPr>
            <w:r>
              <w:rPr>
                <w:lang w:val="en-US"/>
              </w:rPr>
              <w:t>75</w:t>
            </w:r>
          </w:p>
        </w:tc>
        <w:tc>
          <w:tcPr>
            <w:tcW w:w="2784" w:type="dxa"/>
            <w:tcBorders>
              <w:bottom w:val="single" w:sz="4" w:space="0" w:color="auto"/>
            </w:tcBorders>
            <w:vAlign w:val="bottom"/>
          </w:tcPr>
          <w:p w14:paraId="3869E6C8" w14:textId="31D4A8BD" w:rsidR="00271A12" w:rsidRDefault="00271A12" w:rsidP="00DE4DE5">
            <w:pPr>
              <w:rPr>
                <w:lang w:val="ru-RU"/>
              </w:rPr>
            </w:pPr>
            <w:r>
              <w:rPr>
                <w:lang w:val="ru-RU"/>
              </w:rPr>
              <w:t>Код юридического лица</w:t>
            </w:r>
          </w:p>
        </w:tc>
        <w:tc>
          <w:tcPr>
            <w:tcW w:w="1716" w:type="dxa"/>
            <w:tcBorders>
              <w:bottom w:val="single" w:sz="4" w:space="0" w:color="auto"/>
            </w:tcBorders>
          </w:tcPr>
          <w:p w14:paraId="51C76883" w14:textId="2DA34FDC" w:rsidR="00271A12" w:rsidRPr="00CA6859" w:rsidRDefault="00271A12" w:rsidP="00DE4DE5">
            <w:pPr>
              <w:jc w:val="center"/>
              <w:rPr>
                <w:lang w:val="ru-RU"/>
              </w:rPr>
            </w:pPr>
            <w:r w:rsidRPr="00CA6859">
              <w:rPr>
                <w:lang w:val="ru-RU"/>
              </w:rPr>
              <w:t>Нет</w:t>
            </w:r>
          </w:p>
        </w:tc>
      </w:tr>
    </w:tbl>
    <w:p w14:paraId="49AC633E" w14:textId="760820B2" w:rsidR="008F5DB8" w:rsidRPr="00CA6859" w:rsidRDefault="004963D7" w:rsidP="004963D7">
      <w:pPr>
        <w:pStyle w:val="Heading2"/>
        <w:rPr>
          <w:lang w:val="ru-RU"/>
        </w:rPr>
      </w:pPr>
      <w:bookmarkStart w:id="252" w:name="_Toc420948336"/>
      <w:bookmarkStart w:id="253" w:name="_Toc151455603"/>
      <w:bookmarkStart w:id="254" w:name="_Toc356571350"/>
      <w:r w:rsidRPr="00CA6859">
        <w:rPr>
          <w:lang w:val="ru-RU"/>
        </w:rPr>
        <w:t xml:space="preserve">Особенности экспорта информации о счетах оплаты </w:t>
      </w:r>
      <w:r w:rsidR="008F5DB8" w:rsidRPr="00CA6859">
        <w:rPr>
          <w:lang w:val="ru-RU"/>
        </w:rPr>
        <w:t>(INVPAYS.DBF)</w:t>
      </w:r>
      <w:bookmarkEnd w:id="252"/>
    </w:p>
    <w:p w14:paraId="1DFB28FA" w14:textId="29D1C641" w:rsidR="004963D7" w:rsidRPr="00CA6859" w:rsidRDefault="004963D7" w:rsidP="008257E3">
      <w:pPr>
        <w:pStyle w:val="ListParagraph"/>
        <w:numPr>
          <w:ilvl w:val="0"/>
          <w:numId w:val="59"/>
        </w:numPr>
        <w:rPr>
          <w:lang w:val="ru-RU"/>
        </w:rPr>
      </w:pPr>
      <w:r w:rsidRPr="00CA6859">
        <w:rPr>
          <w:lang w:val="ru-RU"/>
        </w:rPr>
        <w:t xml:space="preserve">Экспортируются все записи в которых в поле tblPayments.SyncWithDBF = False и в табл. tblOrderTypes.AllowExport = 1 (табл. tblInvoicePayments). </w:t>
      </w:r>
    </w:p>
    <w:p w14:paraId="37CE9ADC" w14:textId="7DDEEF5B" w:rsidR="008F5DB8" w:rsidRPr="00CA6859" w:rsidRDefault="004963D7" w:rsidP="008257E3">
      <w:pPr>
        <w:pStyle w:val="ListParagraph"/>
        <w:numPr>
          <w:ilvl w:val="0"/>
          <w:numId w:val="59"/>
        </w:numPr>
        <w:rPr>
          <w:lang w:val="ru-RU"/>
        </w:rPr>
      </w:pPr>
      <w:r w:rsidRPr="00CA6859">
        <w:rPr>
          <w:lang w:val="ru-RU"/>
        </w:rPr>
        <w:t xml:space="preserve">При экспорте учитывается значение опции </w:t>
      </w:r>
      <w:r w:rsidRPr="00CA6859">
        <w:rPr>
          <w:i/>
          <w:lang w:val="ru-RU"/>
        </w:rPr>
        <w:t xml:space="preserve">219 </w:t>
      </w:r>
      <w:r w:rsidR="00560730">
        <w:rPr>
          <w:i/>
          <w:lang w:val="ru-RU"/>
        </w:rPr>
        <w:t>–</w:t>
      </w:r>
      <w:r w:rsidRPr="00CA6859">
        <w:rPr>
          <w:i/>
          <w:lang w:val="ru-RU"/>
        </w:rPr>
        <w:t xml:space="preserve"> Изымать данные из DBF-файлов при автоматическом экспорте</w:t>
      </w:r>
      <w:r w:rsidRPr="00CA6859">
        <w:rPr>
          <w:lang w:val="ru-RU"/>
        </w:rPr>
        <w:t xml:space="preserve">. Если опция включена, то данные в DBF удаляются перед экспортом, если </w:t>
      </w:r>
      <w:r w:rsidR="00161B45" w:rsidRPr="00161B45">
        <w:rPr>
          <w:lang w:val="ru-RU"/>
        </w:rPr>
        <w:t>выключена</w:t>
      </w:r>
      <w:r w:rsidRPr="00CA6859">
        <w:rPr>
          <w:lang w:val="ru-RU"/>
        </w:rPr>
        <w:t xml:space="preserve"> то дописываются.</w:t>
      </w:r>
    </w:p>
    <w:p w14:paraId="07089E27" w14:textId="076E5448" w:rsidR="008F5DB8" w:rsidRPr="00CA6859" w:rsidRDefault="008F5DB8" w:rsidP="00F83EEE">
      <w:pPr>
        <w:pStyle w:val="Heading2"/>
        <w:rPr>
          <w:lang w:val="ru-RU"/>
        </w:rPr>
      </w:pPr>
      <w:r w:rsidRPr="00CA6859">
        <w:rPr>
          <w:lang w:val="ru-RU"/>
        </w:rPr>
        <w:lastRenderedPageBreak/>
        <w:t xml:space="preserve"> </w:t>
      </w:r>
      <w:bookmarkStart w:id="255" w:name="_Toc420948337"/>
      <w:r w:rsidR="004963D7" w:rsidRPr="00CA6859">
        <w:rPr>
          <w:lang w:val="ru-RU"/>
        </w:rPr>
        <w:t>Таблица</w:t>
      </w:r>
      <w:r w:rsidRPr="00CA6859">
        <w:rPr>
          <w:lang w:val="ru-RU"/>
        </w:rPr>
        <w:t xml:space="preserve"> invpays</w:t>
      </w:r>
      <w:bookmarkEnd w:id="253"/>
      <w:bookmarkEnd w:id="254"/>
      <w:bookmarkEnd w:id="255"/>
    </w:p>
    <w:p w14:paraId="770D8BAD" w14:textId="036E5A61" w:rsidR="008F5DB8" w:rsidRPr="00CA6859" w:rsidRDefault="008F5DB8" w:rsidP="00334D2D">
      <w:pPr>
        <w:spacing w:before="200" w:after="200"/>
        <w:ind w:left="567"/>
        <w:rPr>
          <w:lang w:val="ru-RU"/>
        </w:rPr>
      </w:pPr>
      <w:r w:rsidRPr="00CA6859">
        <w:rPr>
          <w:lang w:val="ru-RU"/>
        </w:rPr>
        <w:tab/>
      </w:r>
      <w:r w:rsidR="004963D7" w:rsidRPr="00CA6859">
        <w:rPr>
          <w:lang w:val="ru-RU"/>
        </w:rPr>
        <w:t>Привязка оплаты по счету к шапке оплат</w:t>
      </w:r>
      <w:r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4963D7" w:rsidRPr="00CA6859" w14:paraId="425C1C99" w14:textId="77777777" w:rsidTr="00161B45">
        <w:tc>
          <w:tcPr>
            <w:tcW w:w="1402" w:type="dxa"/>
            <w:tcBorders>
              <w:top w:val="single" w:sz="12" w:space="0" w:color="auto"/>
              <w:left w:val="single" w:sz="12" w:space="0" w:color="auto"/>
              <w:bottom w:val="single" w:sz="12" w:space="0" w:color="auto"/>
              <w:right w:val="single" w:sz="12" w:space="0" w:color="auto"/>
            </w:tcBorders>
          </w:tcPr>
          <w:p w14:paraId="5DB475A4" w14:textId="7A055AFA" w:rsidR="004963D7" w:rsidRPr="00CA6859" w:rsidRDefault="004963D7"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6F11EFEA" w14:textId="5F541823" w:rsidR="004963D7" w:rsidRPr="00CA6859" w:rsidRDefault="004963D7"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1E2DCDF5" w14:textId="7AC69DEE" w:rsidR="004963D7" w:rsidRPr="00CA6859" w:rsidRDefault="004963D7"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5E4303D9" w14:textId="5FED324C" w:rsidR="004963D7" w:rsidRPr="00CA6859" w:rsidRDefault="004963D7"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4BF77F7C" w14:textId="4E30DE1F" w:rsidR="004963D7" w:rsidRPr="00CA6859" w:rsidRDefault="004963D7"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70E2A836" w14:textId="26A6644C" w:rsidR="004963D7" w:rsidRPr="00CA6859" w:rsidRDefault="004963D7" w:rsidP="000F2D8B">
            <w:pPr>
              <w:jc w:val="center"/>
              <w:rPr>
                <w:b/>
                <w:lang w:val="ru-RU"/>
              </w:rPr>
            </w:pPr>
            <w:r w:rsidRPr="00CA6859">
              <w:rPr>
                <w:b/>
                <w:lang w:val="ru-RU"/>
              </w:rPr>
              <w:t>Поле обязательное</w:t>
            </w:r>
          </w:p>
        </w:tc>
      </w:tr>
      <w:tr w:rsidR="004963D7" w:rsidRPr="00CA6859" w14:paraId="28AE8BF1" w14:textId="77777777" w:rsidTr="00161B45">
        <w:trPr>
          <w:trHeight w:val="268"/>
        </w:trPr>
        <w:tc>
          <w:tcPr>
            <w:tcW w:w="1402" w:type="dxa"/>
            <w:tcBorders>
              <w:top w:val="single" w:sz="12" w:space="0" w:color="auto"/>
            </w:tcBorders>
          </w:tcPr>
          <w:p w14:paraId="62C1F285" w14:textId="77777777" w:rsidR="004963D7" w:rsidRPr="00CA6859" w:rsidRDefault="004963D7" w:rsidP="000F2D8B">
            <w:pPr>
              <w:rPr>
                <w:lang w:val="ru-RU"/>
              </w:rPr>
            </w:pPr>
            <w:r w:rsidRPr="00CA6859">
              <w:rPr>
                <w:lang w:val="ru-RU"/>
              </w:rPr>
              <w:t>PK, FK</w:t>
            </w:r>
          </w:p>
        </w:tc>
        <w:tc>
          <w:tcPr>
            <w:tcW w:w="1800" w:type="dxa"/>
            <w:tcBorders>
              <w:top w:val="single" w:sz="12" w:space="0" w:color="auto"/>
            </w:tcBorders>
          </w:tcPr>
          <w:p w14:paraId="4581C975" w14:textId="77777777" w:rsidR="004963D7" w:rsidRPr="00CA6859" w:rsidRDefault="004963D7" w:rsidP="000F2D8B">
            <w:pPr>
              <w:rPr>
                <w:lang w:val="ru-RU"/>
              </w:rPr>
            </w:pPr>
            <w:r w:rsidRPr="00CA6859">
              <w:rPr>
                <w:lang w:val="ru-RU"/>
              </w:rPr>
              <w:t>Payment_No</w:t>
            </w:r>
          </w:p>
        </w:tc>
        <w:tc>
          <w:tcPr>
            <w:tcW w:w="1260" w:type="dxa"/>
            <w:tcBorders>
              <w:top w:val="single" w:sz="12" w:space="0" w:color="auto"/>
            </w:tcBorders>
          </w:tcPr>
          <w:p w14:paraId="1F1A71FC" w14:textId="77777777" w:rsidR="004963D7" w:rsidRPr="00CA6859" w:rsidRDefault="004963D7" w:rsidP="000F2D8B">
            <w:pPr>
              <w:rPr>
                <w:lang w:val="ru-RU"/>
              </w:rPr>
            </w:pPr>
            <w:r w:rsidRPr="00CA6859">
              <w:rPr>
                <w:lang w:val="ru-RU"/>
              </w:rPr>
              <w:t>Numeric</w:t>
            </w:r>
          </w:p>
        </w:tc>
        <w:tc>
          <w:tcPr>
            <w:tcW w:w="1260" w:type="dxa"/>
            <w:tcBorders>
              <w:top w:val="single" w:sz="12" w:space="0" w:color="auto"/>
            </w:tcBorders>
          </w:tcPr>
          <w:p w14:paraId="54939A46" w14:textId="77777777" w:rsidR="004963D7" w:rsidRPr="00CA6859" w:rsidRDefault="004963D7" w:rsidP="000F2D8B">
            <w:pPr>
              <w:jc w:val="center"/>
              <w:rPr>
                <w:lang w:val="ru-RU"/>
              </w:rPr>
            </w:pPr>
            <w:r w:rsidRPr="00CA6859">
              <w:rPr>
                <w:lang w:val="ru-RU"/>
              </w:rPr>
              <w:t>11</w:t>
            </w:r>
          </w:p>
        </w:tc>
        <w:tc>
          <w:tcPr>
            <w:tcW w:w="2784" w:type="dxa"/>
            <w:tcBorders>
              <w:top w:val="single" w:sz="12" w:space="0" w:color="auto"/>
            </w:tcBorders>
          </w:tcPr>
          <w:p w14:paraId="3D926571" w14:textId="36F97F3D" w:rsidR="004963D7" w:rsidRPr="00CA6859" w:rsidRDefault="004963D7" w:rsidP="000F2D8B">
            <w:pPr>
              <w:rPr>
                <w:lang w:val="ru-RU"/>
              </w:rPr>
            </w:pPr>
            <w:r w:rsidRPr="00CA6859">
              <w:rPr>
                <w:lang w:val="ru-RU"/>
              </w:rPr>
              <w:t xml:space="preserve">Идентификатор оплаты </w:t>
            </w:r>
          </w:p>
        </w:tc>
        <w:tc>
          <w:tcPr>
            <w:tcW w:w="1716" w:type="dxa"/>
            <w:tcBorders>
              <w:top w:val="single" w:sz="12" w:space="0" w:color="auto"/>
            </w:tcBorders>
          </w:tcPr>
          <w:p w14:paraId="344A7D1D" w14:textId="455DBCEA" w:rsidR="004963D7" w:rsidRPr="00CA6859" w:rsidRDefault="004963D7" w:rsidP="000F2D8B">
            <w:pPr>
              <w:jc w:val="center"/>
              <w:rPr>
                <w:lang w:val="ru-RU"/>
              </w:rPr>
            </w:pPr>
            <w:r w:rsidRPr="00CA6859">
              <w:rPr>
                <w:lang w:val="ru-RU"/>
              </w:rPr>
              <w:t>Да</w:t>
            </w:r>
          </w:p>
        </w:tc>
      </w:tr>
      <w:tr w:rsidR="004963D7" w:rsidRPr="00CA6859" w14:paraId="29DED004" w14:textId="77777777" w:rsidTr="00161B45">
        <w:tc>
          <w:tcPr>
            <w:tcW w:w="1402" w:type="dxa"/>
          </w:tcPr>
          <w:p w14:paraId="4B3B5E30" w14:textId="77777777" w:rsidR="004963D7" w:rsidRPr="00CA6859" w:rsidRDefault="004963D7" w:rsidP="000F2D8B">
            <w:pPr>
              <w:rPr>
                <w:lang w:val="ru-RU"/>
              </w:rPr>
            </w:pPr>
            <w:r w:rsidRPr="00CA6859">
              <w:rPr>
                <w:lang w:val="ru-RU"/>
              </w:rPr>
              <w:t>FK</w:t>
            </w:r>
          </w:p>
        </w:tc>
        <w:tc>
          <w:tcPr>
            <w:tcW w:w="1800" w:type="dxa"/>
          </w:tcPr>
          <w:p w14:paraId="3F9935C6" w14:textId="77777777" w:rsidR="004963D7" w:rsidRPr="00CA6859" w:rsidRDefault="004963D7" w:rsidP="000F2D8B">
            <w:pPr>
              <w:rPr>
                <w:lang w:val="ru-RU"/>
              </w:rPr>
            </w:pPr>
            <w:r w:rsidRPr="00CA6859">
              <w:rPr>
                <w:lang w:val="ru-RU"/>
              </w:rPr>
              <w:t>Invoice_No</w:t>
            </w:r>
          </w:p>
        </w:tc>
        <w:tc>
          <w:tcPr>
            <w:tcW w:w="1260" w:type="dxa"/>
          </w:tcPr>
          <w:p w14:paraId="73B0BAB4" w14:textId="77777777" w:rsidR="004963D7" w:rsidRPr="00CA6859" w:rsidRDefault="004963D7" w:rsidP="000F2D8B">
            <w:pPr>
              <w:rPr>
                <w:lang w:val="ru-RU"/>
              </w:rPr>
            </w:pPr>
            <w:r w:rsidRPr="00CA6859">
              <w:rPr>
                <w:lang w:val="ru-RU"/>
              </w:rPr>
              <w:t>Character</w:t>
            </w:r>
          </w:p>
        </w:tc>
        <w:tc>
          <w:tcPr>
            <w:tcW w:w="1260" w:type="dxa"/>
          </w:tcPr>
          <w:p w14:paraId="5DF77A0F" w14:textId="5B815B1D" w:rsidR="004963D7" w:rsidRPr="005817B8" w:rsidRDefault="005817B8" w:rsidP="000F2D8B">
            <w:pPr>
              <w:jc w:val="center"/>
              <w:rPr>
                <w:lang w:val="en-US"/>
              </w:rPr>
            </w:pPr>
            <w:r>
              <w:rPr>
                <w:lang w:val="en-US"/>
              </w:rPr>
              <w:t>58</w:t>
            </w:r>
          </w:p>
        </w:tc>
        <w:tc>
          <w:tcPr>
            <w:tcW w:w="2784" w:type="dxa"/>
          </w:tcPr>
          <w:p w14:paraId="7A127639" w14:textId="516BE56F" w:rsidR="004963D7" w:rsidRPr="00CA6859" w:rsidRDefault="004963D7" w:rsidP="000F2D8B">
            <w:pPr>
              <w:rPr>
                <w:lang w:val="ru-RU"/>
              </w:rPr>
            </w:pPr>
            <w:r w:rsidRPr="00CA6859">
              <w:rPr>
                <w:lang w:val="ru-RU"/>
              </w:rPr>
              <w:t>Идентификатор счета</w:t>
            </w:r>
          </w:p>
        </w:tc>
        <w:tc>
          <w:tcPr>
            <w:tcW w:w="1716" w:type="dxa"/>
          </w:tcPr>
          <w:p w14:paraId="314E74AD" w14:textId="0180609A" w:rsidR="004963D7" w:rsidRPr="00CA6859" w:rsidRDefault="004963D7" w:rsidP="000F2D8B">
            <w:pPr>
              <w:jc w:val="center"/>
              <w:rPr>
                <w:lang w:val="ru-RU"/>
              </w:rPr>
            </w:pPr>
            <w:r w:rsidRPr="00CA6859">
              <w:rPr>
                <w:lang w:val="ru-RU"/>
              </w:rPr>
              <w:t>Да</w:t>
            </w:r>
          </w:p>
        </w:tc>
      </w:tr>
      <w:tr w:rsidR="00682F18" w:rsidRPr="00CA6859" w14:paraId="3AB90248" w14:textId="77777777" w:rsidTr="00DB09B8">
        <w:tc>
          <w:tcPr>
            <w:tcW w:w="1402" w:type="dxa"/>
          </w:tcPr>
          <w:p w14:paraId="5B00791D" w14:textId="492A2206" w:rsidR="00682F18" w:rsidRPr="00CA6859" w:rsidRDefault="00682F18" w:rsidP="00682F18">
            <w:pPr>
              <w:rPr>
                <w:lang w:val="ru-RU"/>
              </w:rPr>
            </w:pPr>
            <w:r w:rsidRPr="00CA6859">
              <w:rPr>
                <w:lang w:val="ru-RU"/>
              </w:rPr>
              <w:t>FK</w:t>
            </w:r>
          </w:p>
        </w:tc>
        <w:tc>
          <w:tcPr>
            <w:tcW w:w="1800" w:type="dxa"/>
            <w:vAlign w:val="center"/>
          </w:tcPr>
          <w:p w14:paraId="3C333D7B" w14:textId="706818D1" w:rsidR="00682F18" w:rsidRPr="00CA6859" w:rsidRDefault="00682F18" w:rsidP="00682F18">
            <w:pPr>
              <w:rPr>
                <w:lang w:val="ru-RU"/>
              </w:rPr>
            </w:pPr>
            <w:r>
              <w:rPr>
                <w:lang w:val="en-US"/>
              </w:rPr>
              <w:t>CUST_ID</w:t>
            </w:r>
          </w:p>
        </w:tc>
        <w:tc>
          <w:tcPr>
            <w:tcW w:w="1260" w:type="dxa"/>
          </w:tcPr>
          <w:p w14:paraId="14CA5966" w14:textId="648D058E" w:rsidR="00682F18" w:rsidRPr="00CA6859" w:rsidRDefault="00682F18" w:rsidP="00682F18">
            <w:pPr>
              <w:rPr>
                <w:lang w:val="ru-RU"/>
              </w:rPr>
            </w:pPr>
            <w:r>
              <w:rPr>
                <w:lang w:val="en-US"/>
              </w:rPr>
              <w:t>NUMERIC</w:t>
            </w:r>
          </w:p>
        </w:tc>
        <w:tc>
          <w:tcPr>
            <w:tcW w:w="1260" w:type="dxa"/>
            <w:vAlign w:val="center"/>
          </w:tcPr>
          <w:p w14:paraId="31D45CFF" w14:textId="111B0DB4" w:rsidR="00682F18" w:rsidRPr="00CA6859" w:rsidRDefault="00682F18" w:rsidP="00682F18">
            <w:pPr>
              <w:jc w:val="center"/>
              <w:rPr>
                <w:lang w:val="ru-RU"/>
              </w:rPr>
            </w:pPr>
            <w:r>
              <w:rPr>
                <w:lang w:val="en-US"/>
              </w:rPr>
              <w:t>11</w:t>
            </w:r>
          </w:p>
        </w:tc>
        <w:tc>
          <w:tcPr>
            <w:tcW w:w="2784" w:type="dxa"/>
            <w:vAlign w:val="bottom"/>
          </w:tcPr>
          <w:p w14:paraId="3B006C4B" w14:textId="55E96232" w:rsidR="00682F18" w:rsidRPr="00CA6859" w:rsidRDefault="00682F18" w:rsidP="00682F18">
            <w:pPr>
              <w:rPr>
                <w:lang w:val="ru-RU"/>
              </w:rPr>
            </w:pPr>
            <w:r>
              <w:rPr>
                <w:lang w:val="ru-RU"/>
              </w:rPr>
              <w:t>Идентификатор точки синхронизации</w:t>
            </w:r>
          </w:p>
        </w:tc>
        <w:tc>
          <w:tcPr>
            <w:tcW w:w="1716" w:type="dxa"/>
          </w:tcPr>
          <w:p w14:paraId="1A4741EE" w14:textId="7568EDA8" w:rsidR="00682F18" w:rsidRPr="00CA6859" w:rsidRDefault="00682F18" w:rsidP="00682F18">
            <w:pPr>
              <w:jc w:val="center"/>
              <w:rPr>
                <w:lang w:val="ru-RU"/>
              </w:rPr>
            </w:pPr>
            <w:r w:rsidRPr="00CA6859">
              <w:rPr>
                <w:lang w:val="ru-RU"/>
              </w:rPr>
              <w:t>Да</w:t>
            </w:r>
          </w:p>
        </w:tc>
      </w:tr>
    </w:tbl>
    <w:p w14:paraId="78837FFB" w14:textId="6A67F5FE" w:rsidR="008F5DB8" w:rsidRPr="00CA6859" w:rsidRDefault="004963D7" w:rsidP="004963D7">
      <w:pPr>
        <w:pStyle w:val="Heading2"/>
        <w:rPr>
          <w:lang w:val="ru-RU"/>
        </w:rPr>
      </w:pPr>
      <w:bookmarkStart w:id="256" w:name="_Toc420948338"/>
      <w:bookmarkStart w:id="257" w:name="_Toc151455604"/>
      <w:bookmarkStart w:id="258" w:name="_Toc356571351"/>
      <w:r w:rsidRPr="00CA6859">
        <w:rPr>
          <w:lang w:val="ru-RU"/>
        </w:rPr>
        <w:t xml:space="preserve">Особенности экспорта информации о деталях счета оплаты </w:t>
      </w:r>
      <w:r w:rsidR="008F5DB8" w:rsidRPr="00CA6859">
        <w:rPr>
          <w:lang w:val="ru-RU"/>
        </w:rPr>
        <w:t>(INVPAYSD.DBF)</w:t>
      </w:r>
      <w:bookmarkEnd w:id="256"/>
    </w:p>
    <w:p w14:paraId="0D7E0CC5" w14:textId="34D9C76A" w:rsidR="00A01F77" w:rsidRPr="00CA6859" w:rsidRDefault="004963D7" w:rsidP="00E82E3B">
      <w:pPr>
        <w:pStyle w:val="ListParagraph"/>
        <w:numPr>
          <w:ilvl w:val="0"/>
          <w:numId w:val="79"/>
        </w:numPr>
        <w:rPr>
          <w:lang w:val="ru-RU"/>
        </w:rPr>
      </w:pPr>
      <w:r w:rsidRPr="00CA6859">
        <w:rPr>
          <w:lang w:val="ru-RU"/>
        </w:rPr>
        <w:t>Экспортируются все детали (табл. TblInvoicePaymentsDetails</w:t>
      </w:r>
      <w:r w:rsidR="008F5DB8" w:rsidRPr="00CA6859">
        <w:rPr>
          <w:lang w:val="ru-RU"/>
        </w:rPr>
        <w:t>).</w:t>
      </w:r>
    </w:p>
    <w:p w14:paraId="5A7F6F3F" w14:textId="6916C6C1" w:rsidR="008F5DB8" w:rsidRPr="00CA6859" w:rsidRDefault="008F5DB8" w:rsidP="00F83EEE">
      <w:pPr>
        <w:pStyle w:val="Heading2"/>
        <w:rPr>
          <w:lang w:val="ru-RU"/>
        </w:rPr>
      </w:pPr>
      <w:bookmarkStart w:id="259" w:name="_Toc420948339"/>
      <w:r w:rsidRPr="00CA6859">
        <w:rPr>
          <w:lang w:val="ru-RU"/>
        </w:rPr>
        <w:t>Таблиц</w:t>
      </w:r>
      <w:r w:rsidR="004963D7" w:rsidRPr="00CA6859">
        <w:rPr>
          <w:lang w:val="ru-RU"/>
        </w:rPr>
        <w:t>а</w:t>
      </w:r>
      <w:r w:rsidRPr="00CA6859">
        <w:rPr>
          <w:lang w:val="ru-RU"/>
        </w:rPr>
        <w:t xml:space="preserve"> invpaysd</w:t>
      </w:r>
      <w:bookmarkEnd w:id="257"/>
      <w:bookmarkEnd w:id="258"/>
      <w:bookmarkEnd w:id="259"/>
    </w:p>
    <w:p w14:paraId="39DF04F6" w14:textId="2F312D0E" w:rsidR="008F5DB8" w:rsidRPr="00CA6859" w:rsidRDefault="008F5DB8" w:rsidP="00334D2D">
      <w:pPr>
        <w:spacing w:before="200" w:after="200"/>
        <w:ind w:left="567"/>
        <w:rPr>
          <w:lang w:val="ru-RU"/>
        </w:rPr>
      </w:pPr>
      <w:r w:rsidRPr="00CA6859">
        <w:rPr>
          <w:lang w:val="ru-RU"/>
        </w:rPr>
        <w:tab/>
      </w:r>
      <w:r w:rsidR="004963D7" w:rsidRPr="00CA6859">
        <w:rPr>
          <w:lang w:val="ru-RU"/>
        </w:rPr>
        <w:t>Подробная информация об оплатах по счету.</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4963D7" w:rsidRPr="00CA6859" w14:paraId="5EB60B4F" w14:textId="77777777" w:rsidTr="00161B45">
        <w:tc>
          <w:tcPr>
            <w:tcW w:w="1402" w:type="dxa"/>
            <w:tcBorders>
              <w:top w:val="single" w:sz="12" w:space="0" w:color="auto"/>
              <w:left w:val="single" w:sz="12" w:space="0" w:color="auto"/>
              <w:bottom w:val="single" w:sz="12" w:space="0" w:color="auto"/>
              <w:right w:val="single" w:sz="12" w:space="0" w:color="auto"/>
            </w:tcBorders>
          </w:tcPr>
          <w:p w14:paraId="3BCE20DE" w14:textId="04994B3C" w:rsidR="004963D7" w:rsidRPr="00CA6859" w:rsidRDefault="004963D7"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6DCFB3C5" w14:textId="67418760" w:rsidR="004963D7" w:rsidRPr="00CA6859" w:rsidRDefault="004963D7"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54308593" w14:textId="30098FFE" w:rsidR="004963D7" w:rsidRPr="00CA6859" w:rsidRDefault="004963D7"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64813FBA" w14:textId="7F8C13CB" w:rsidR="004963D7" w:rsidRPr="00CA6859" w:rsidRDefault="004963D7"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4D76AEEB" w14:textId="283701E3" w:rsidR="004963D7" w:rsidRPr="00CA6859" w:rsidRDefault="004963D7"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5D2139DF" w14:textId="5C7622B9" w:rsidR="004963D7" w:rsidRPr="00CA6859" w:rsidRDefault="004963D7" w:rsidP="000F2D8B">
            <w:pPr>
              <w:jc w:val="center"/>
              <w:rPr>
                <w:b/>
                <w:lang w:val="ru-RU"/>
              </w:rPr>
            </w:pPr>
            <w:r w:rsidRPr="00CA6859">
              <w:rPr>
                <w:b/>
                <w:lang w:val="ru-RU"/>
              </w:rPr>
              <w:t>Поле обязательное</w:t>
            </w:r>
          </w:p>
        </w:tc>
      </w:tr>
      <w:tr w:rsidR="004963D7" w:rsidRPr="00CA6859" w14:paraId="72AECDAA" w14:textId="77777777" w:rsidTr="00161B45">
        <w:tc>
          <w:tcPr>
            <w:tcW w:w="1402" w:type="dxa"/>
            <w:tcBorders>
              <w:top w:val="single" w:sz="12" w:space="0" w:color="auto"/>
              <w:left w:val="single" w:sz="4" w:space="0" w:color="auto"/>
              <w:bottom w:val="single" w:sz="4" w:space="0" w:color="auto"/>
              <w:right w:val="single" w:sz="4" w:space="0" w:color="auto"/>
            </w:tcBorders>
          </w:tcPr>
          <w:p w14:paraId="08DCB3BD" w14:textId="77777777" w:rsidR="004963D7" w:rsidRPr="00CA6859" w:rsidRDefault="004963D7" w:rsidP="000F2D8B">
            <w:pPr>
              <w:rPr>
                <w:lang w:val="ru-RU"/>
              </w:rPr>
            </w:pPr>
            <w:r w:rsidRPr="00CA6859">
              <w:rPr>
                <w:lang w:val="ru-RU"/>
              </w:rPr>
              <w:t>PK, FK</w:t>
            </w:r>
          </w:p>
        </w:tc>
        <w:tc>
          <w:tcPr>
            <w:tcW w:w="1800" w:type="dxa"/>
            <w:tcBorders>
              <w:top w:val="single" w:sz="12" w:space="0" w:color="auto"/>
              <w:left w:val="single" w:sz="4" w:space="0" w:color="auto"/>
              <w:bottom w:val="single" w:sz="4" w:space="0" w:color="auto"/>
              <w:right w:val="single" w:sz="4" w:space="0" w:color="auto"/>
            </w:tcBorders>
          </w:tcPr>
          <w:p w14:paraId="15E80B91" w14:textId="77777777" w:rsidR="004963D7" w:rsidRPr="00CA6859" w:rsidRDefault="004963D7" w:rsidP="000F2D8B">
            <w:pPr>
              <w:rPr>
                <w:lang w:val="ru-RU"/>
              </w:rPr>
            </w:pPr>
            <w:r w:rsidRPr="00CA6859">
              <w:rPr>
                <w:lang w:val="ru-RU"/>
              </w:rPr>
              <w:t>Payment_No</w:t>
            </w:r>
          </w:p>
        </w:tc>
        <w:tc>
          <w:tcPr>
            <w:tcW w:w="1260" w:type="dxa"/>
            <w:tcBorders>
              <w:top w:val="single" w:sz="12" w:space="0" w:color="auto"/>
              <w:left w:val="single" w:sz="4" w:space="0" w:color="auto"/>
              <w:bottom w:val="single" w:sz="4" w:space="0" w:color="auto"/>
              <w:right w:val="single" w:sz="4" w:space="0" w:color="auto"/>
            </w:tcBorders>
          </w:tcPr>
          <w:p w14:paraId="02106C1B" w14:textId="77777777" w:rsidR="004963D7" w:rsidRPr="00CA6859" w:rsidRDefault="004963D7" w:rsidP="000F2D8B">
            <w:pPr>
              <w:rPr>
                <w:lang w:val="ru-RU"/>
              </w:rPr>
            </w:pPr>
            <w:r w:rsidRPr="00CA6859">
              <w:rPr>
                <w:lang w:val="ru-RU"/>
              </w:rPr>
              <w:t>Numeric</w:t>
            </w:r>
          </w:p>
        </w:tc>
        <w:tc>
          <w:tcPr>
            <w:tcW w:w="1260" w:type="dxa"/>
            <w:tcBorders>
              <w:top w:val="single" w:sz="12" w:space="0" w:color="auto"/>
              <w:left w:val="single" w:sz="4" w:space="0" w:color="auto"/>
              <w:bottom w:val="single" w:sz="4" w:space="0" w:color="auto"/>
              <w:right w:val="single" w:sz="4" w:space="0" w:color="auto"/>
            </w:tcBorders>
          </w:tcPr>
          <w:p w14:paraId="4B1004A6" w14:textId="77777777" w:rsidR="004963D7" w:rsidRPr="00CA6859" w:rsidRDefault="004963D7" w:rsidP="000F2D8B">
            <w:pPr>
              <w:jc w:val="center"/>
              <w:rPr>
                <w:lang w:val="ru-RU"/>
              </w:rPr>
            </w:pPr>
            <w:r w:rsidRPr="00CA6859">
              <w:rPr>
                <w:lang w:val="ru-RU"/>
              </w:rPr>
              <w:t>11</w:t>
            </w:r>
          </w:p>
        </w:tc>
        <w:tc>
          <w:tcPr>
            <w:tcW w:w="2784" w:type="dxa"/>
            <w:tcBorders>
              <w:top w:val="single" w:sz="12" w:space="0" w:color="auto"/>
              <w:left w:val="single" w:sz="4" w:space="0" w:color="auto"/>
              <w:bottom w:val="single" w:sz="4" w:space="0" w:color="auto"/>
              <w:right w:val="single" w:sz="4" w:space="0" w:color="auto"/>
            </w:tcBorders>
          </w:tcPr>
          <w:p w14:paraId="408F4107" w14:textId="11952024" w:rsidR="004963D7" w:rsidRPr="00CA6859" w:rsidRDefault="004963D7" w:rsidP="000F2D8B">
            <w:pPr>
              <w:rPr>
                <w:lang w:val="ru-RU"/>
              </w:rPr>
            </w:pPr>
            <w:r w:rsidRPr="00CA6859">
              <w:rPr>
                <w:lang w:val="ru-RU"/>
              </w:rPr>
              <w:t xml:space="preserve">Идентификатор оплаты </w:t>
            </w:r>
          </w:p>
        </w:tc>
        <w:tc>
          <w:tcPr>
            <w:tcW w:w="1716" w:type="dxa"/>
            <w:tcBorders>
              <w:top w:val="single" w:sz="12" w:space="0" w:color="auto"/>
              <w:left w:val="single" w:sz="4" w:space="0" w:color="auto"/>
              <w:bottom w:val="single" w:sz="4" w:space="0" w:color="auto"/>
              <w:right w:val="single" w:sz="4" w:space="0" w:color="auto"/>
            </w:tcBorders>
          </w:tcPr>
          <w:p w14:paraId="52BE8986" w14:textId="4D239AF7" w:rsidR="004963D7" w:rsidRPr="00CA6859" w:rsidRDefault="004963D7" w:rsidP="000F2D8B">
            <w:pPr>
              <w:jc w:val="center"/>
              <w:rPr>
                <w:lang w:val="ru-RU"/>
              </w:rPr>
            </w:pPr>
            <w:r w:rsidRPr="00CA6859">
              <w:rPr>
                <w:lang w:val="ru-RU"/>
              </w:rPr>
              <w:t>Да</w:t>
            </w:r>
          </w:p>
        </w:tc>
      </w:tr>
      <w:tr w:rsidR="004963D7" w:rsidRPr="00CA6859" w14:paraId="57EFF362" w14:textId="77777777" w:rsidTr="00161B45">
        <w:trPr>
          <w:trHeight w:val="268"/>
        </w:trPr>
        <w:tc>
          <w:tcPr>
            <w:tcW w:w="1402" w:type="dxa"/>
          </w:tcPr>
          <w:p w14:paraId="3714F9DB" w14:textId="77777777" w:rsidR="004963D7" w:rsidRPr="00CA6859" w:rsidRDefault="004963D7" w:rsidP="000F2D8B">
            <w:pPr>
              <w:rPr>
                <w:lang w:val="ru-RU"/>
              </w:rPr>
            </w:pPr>
            <w:r w:rsidRPr="00CA6859">
              <w:rPr>
                <w:lang w:val="ru-RU"/>
              </w:rPr>
              <w:t>PK, FK</w:t>
            </w:r>
          </w:p>
        </w:tc>
        <w:tc>
          <w:tcPr>
            <w:tcW w:w="1800" w:type="dxa"/>
          </w:tcPr>
          <w:p w14:paraId="3AC20D37" w14:textId="77777777" w:rsidR="004963D7" w:rsidRPr="00CA6859" w:rsidRDefault="004963D7" w:rsidP="000F2D8B">
            <w:pPr>
              <w:rPr>
                <w:lang w:val="ru-RU"/>
              </w:rPr>
            </w:pPr>
            <w:r w:rsidRPr="00CA6859">
              <w:rPr>
                <w:lang w:val="ru-RU"/>
              </w:rPr>
              <w:t>Code</w:t>
            </w:r>
          </w:p>
        </w:tc>
        <w:tc>
          <w:tcPr>
            <w:tcW w:w="1260" w:type="dxa"/>
          </w:tcPr>
          <w:p w14:paraId="4181DBD6" w14:textId="77777777" w:rsidR="004963D7" w:rsidRPr="00CA6859" w:rsidRDefault="004963D7" w:rsidP="000F2D8B">
            <w:pPr>
              <w:rPr>
                <w:lang w:val="ru-RU"/>
              </w:rPr>
            </w:pPr>
            <w:r w:rsidRPr="00CA6859">
              <w:rPr>
                <w:lang w:val="ru-RU"/>
              </w:rPr>
              <w:t>Сharacter</w:t>
            </w:r>
          </w:p>
        </w:tc>
        <w:tc>
          <w:tcPr>
            <w:tcW w:w="1260" w:type="dxa"/>
          </w:tcPr>
          <w:p w14:paraId="2DDB66F4" w14:textId="77777777" w:rsidR="004963D7" w:rsidRPr="00CA6859" w:rsidRDefault="004963D7" w:rsidP="000F2D8B">
            <w:pPr>
              <w:jc w:val="center"/>
              <w:rPr>
                <w:lang w:val="ru-RU"/>
              </w:rPr>
            </w:pPr>
            <w:r w:rsidRPr="00CA6859">
              <w:rPr>
                <w:lang w:val="ru-RU"/>
              </w:rPr>
              <w:t>20</w:t>
            </w:r>
          </w:p>
        </w:tc>
        <w:tc>
          <w:tcPr>
            <w:tcW w:w="2784" w:type="dxa"/>
          </w:tcPr>
          <w:p w14:paraId="550959AF" w14:textId="68B87D36" w:rsidR="004963D7" w:rsidRPr="00CA6859" w:rsidRDefault="004963D7" w:rsidP="000F2D8B">
            <w:pPr>
              <w:rPr>
                <w:lang w:val="ru-RU"/>
              </w:rPr>
            </w:pPr>
            <w:r w:rsidRPr="00CA6859">
              <w:rPr>
                <w:lang w:val="ru-RU"/>
              </w:rPr>
              <w:t xml:space="preserve">Код товара </w:t>
            </w:r>
          </w:p>
        </w:tc>
        <w:tc>
          <w:tcPr>
            <w:tcW w:w="1716" w:type="dxa"/>
          </w:tcPr>
          <w:p w14:paraId="62C26D82" w14:textId="7DF4849C" w:rsidR="004963D7" w:rsidRPr="00CA6859" w:rsidRDefault="004963D7" w:rsidP="000F2D8B">
            <w:pPr>
              <w:jc w:val="center"/>
              <w:rPr>
                <w:lang w:val="ru-RU"/>
              </w:rPr>
            </w:pPr>
            <w:r w:rsidRPr="00CA6859">
              <w:rPr>
                <w:lang w:val="ru-RU"/>
              </w:rPr>
              <w:t>Да</w:t>
            </w:r>
          </w:p>
        </w:tc>
      </w:tr>
      <w:tr w:rsidR="004963D7" w:rsidRPr="00CA6859" w14:paraId="0A7BBD20" w14:textId="77777777" w:rsidTr="00161B45">
        <w:trPr>
          <w:trHeight w:val="268"/>
        </w:trPr>
        <w:tc>
          <w:tcPr>
            <w:tcW w:w="1402" w:type="dxa"/>
          </w:tcPr>
          <w:p w14:paraId="2B58EAAB" w14:textId="77777777" w:rsidR="004963D7" w:rsidRPr="00CA6859" w:rsidRDefault="004963D7" w:rsidP="000F2D8B">
            <w:pPr>
              <w:rPr>
                <w:lang w:val="ru-RU"/>
              </w:rPr>
            </w:pPr>
          </w:p>
        </w:tc>
        <w:tc>
          <w:tcPr>
            <w:tcW w:w="1800" w:type="dxa"/>
          </w:tcPr>
          <w:p w14:paraId="0D2F6376" w14:textId="77777777" w:rsidR="004963D7" w:rsidRPr="00CA6859" w:rsidRDefault="004963D7" w:rsidP="000F2D8B">
            <w:pPr>
              <w:rPr>
                <w:lang w:val="ru-RU"/>
              </w:rPr>
            </w:pPr>
            <w:r w:rsidRPr="00CA6859">
              <w:rPr>
                <w:lang w:val="ru-RU"/>
              </w:rPr>
              <w:t>Price</w:t>
            </w:r>
          </w:p>
        </w:tc>
        <w:tc>
          <w:tcPr>
            <w:tcW w:w="1260" w:type="dxa"/>
          </w:tcPr>
          <w:p w14:paraId="6E076853" w14:textId="77777777" w:rsidR="004963D7" w:rsidRPr="00CA6859" w:rsidRDefault="004963D7" w:rsidP="000F2D8B">
            <w:pPr>
              <w:rPr>
                <w:lang w:val="ru-RU"/>
              </w:rPr>
            </w:pPr>
            <w:r w:rsidRPr="00CA6859">
              <w:rPr>
                <w:lang w:val="ru-RU"/>
              </w:rPr>
              <w:t>Numeric</w:t>
            </w:r>
          </w:p>
        </w:tc>
        <w:tc>
          <w:tcPr>
            <w:tcW w:w="1260" w:type="dxa"/>
          </w:tcPr>
          <w:p w14:paraId="2D3A3CC7" w14:textId="77777777" w:rsidR="004963D7" w:rsidRPr="00CA6859" w:rsidRDefault="004963D7" w:rsidP="000F2D8B">
            <w:pPr>
              <w:jc w:val="center"/>
              <w:rPr>
                <w:lang w:val="ru-RU"/>
              </w:rPr>
            </w:pPr>
            <w:r w:rsidRPr="00CA6859">
              <w:rPr>
                <w:lang w:val="ru-RU"/>
              </w:rPr>
              <w:t>9,2</w:t>
            </w:r>
          </w:p>
        </w:tc>
        <w:tc>
          <w:tcPr>
            <w:tcW w:w="2784" w:type="dxa"/>
          </w:tcPr>
          <w:p w14:paraId="2E3A6540" w14:textId="6BB5C8D9" w:rsidR="004963D7" w:rsidRPr="00CA6859" w:rsidRDefault="004963D7" w:rsidP="000F2D8B">
            <w:pPr>
              <w:rPr>
                <w:lang w:val="ru-RU"/>
              </w:rPr>
            </w:pPr>
            <w:r w:rsidRPr="00CA6859">
              <w:rPr>
                <w:lang w:val="ru-RU"/>
              </w:rPr>
              <w:t xml:space="preserve">Цена товары </w:t>
            </w:r>
          </w:p>
        </w:tc>
        <w:tc>
          <w:tcPr>
            <w:tcW w:w="1716" w:type="dxa"/>
          </w:tcPr>
          <w:p w14:paraId="114B229E" w14:textId="3C44C5C8" w:rsidR="004963D7" w:rsidRPr="00CA6859" w:rsidRDefault="004963D7" w:rsidP="000F2D8B">
            <w:pPr>
              <w:jc w:val="center"/>
              <w:rPr>
                <w:lang w:val="ru-RU"/>
              </w:rPr>
            </w:pPr>
            <w:r w:rsidRPr="00CA6859">
              <w:rPr>
                <w:lang w:val="ru-RU"/>
              </w:rPr>
              <w:t>Да</w:t>
            </w:r>
          </w:p>
        </w:tc>
      </w:tr>
      <w:tr w:rsidR="004963D7" w:rsidRPr="00CA6859" w14:paraId="0097E57A" w14:textId="77777777" w:rsidTr="00161B45">
        <w:trPr>
          <w:trHeight w:val="268"/>
        </w:trPr>
        <w:tc>
          <w:tcPr>
            <w:tcW w:w="1402" w:type="dxa"/>
          </w:tcPr>
          <w:p w14:paraId="4813312B" w14:textId="77777777" w:rsidR="004963D7" w:rsidRPr="00CA6859" w:rsidRDefault="004963D7" w:rsidP="000F2D8B">
            <w:pPr>
              <w:rPr>
                <w:lang w:val="ru-RU"/>
              </w:rPr>
            </w:pPr>
          </w:p>
        </w:tc>
        <w:tc>
          <w:tcPr>
            <w:tcW w:w="1800" w:type="dxa"/>
          </w:tcPr>
          <w:p w14:paraId="23520F79" w14:textId="77777777" w:rsidR="004963D7" w:rsidRPr="00CA6859" w:rsidRDefault="004963D7" w:rsidP="000F2D8B">
            <w:pPr>
              <w:rPr>
                <w:lang w:val="ru-RU"/>
              </w:rPr>
            </w:pPr>
            <w:r w:rsidRPr="00CA6859">
              <w:rPr>
                <w:lang w:val="ru-RU"/>
              </w:rPr>
              <w:t>Qty</w:t>
            </w:r>
          </w:p>
        </w:tc>
        <w:tc>
          <w:tcPr>
            <w:tcW w:w="1260" w:type="dxa"/>
          </w:tcPr>
          <w:p w14:paraId="1E28480F" w14:textId="77777777" w:rsidR="004963D7" w:rsidRPr="00CA6859" w:rsidRDefault="004963D7" w:rsidP="000F2D8B">
            <w:pPr>
              <w:rPr>
                <w:lang w:val="ru-RU"/>
              </w:rPr>
            </w:pPr>
            <w:r w:rsidRPr="00CA6859">
              <w:rPr>
                <w:lang w:val="ru-RU"/>
              </w:rPr>
              <w:t>Numeric</w:t>
            </w:r>
          </w:p>
        </w:tc>
        <w:tc>
          <w:tcPr>
            <w:tcW w:w="1260" w:type="dxa"/>
          </w:tcPr>
          <w:p w14:paraId="0A613CA5" w14:textId="77777777" w:rsidR="004963D7" w:rsidRPr="00CA6859" w:rsidRDefault="004963D7" w:rsidP="000F2D8B">
            <w:pPr>
              <w:jc w:val="center"/>
              <w:rPr>
                <w:lang w:val="ru-RU"/>
              </w:rPr>
            </w:pPr>
            <w:r w:rsidRPr="00CA6859">
              <w:rPr>
                <w:lang w:val="ru-RU"/>
              </w:rPr>
              <w:t>14,3</w:t>
            </w:r>
          </w:p>
        </w:tc>
        <w:tc>
          <w:tcPr>
            <w:tcW w:w="2784" w:type="dxa"/>
          </w:tcPr>
          <w:p w14:paraId="4F604D92" w14:textId="3F9455CD" w:rsidR="004963D7" w:rsidRPr="00CA6859" w:rsidRDefault="004963D7" w:rsidP="000F2D8B">
            <w:pPr>
              <w:rPr>
                <w:lang w:val="ru-RU"/>
              </w:rPr>
            </w:pPr>
            <w:r w:rsidRPr="00CA6859">
              <w:rPr>
                <w:lang w:val="ru-RU"/>
              </w:rPr>
              <w:t xml:space="preserve">Количество товара </w:t>
            </w:r>
          </w:p>
        </w:tc>
        <w:tc>
          <w:tcPr>
            <w:tcW w:w="1716" w:type="dxa"/>
          </w:tcPr>
          <w:p w14:paraId="3C8CCCC1" w14:textId="79772C35" w:rsidR="004963D7" w:rsidRPr="00CA6859" w:rsidRDefault="004963D7" w:rsidP="000F2D8B">
            <w:pPr>
              <w:jc w:val="center"/>
              <w:rPr>
                <w:lang w:val="ru-RU"/>
              </w:rPr>
            </w:pPr>
            <w:r w:rsidRPr="00CA6859">
              <w:rPr>
                <w:lang w:val="ru-RU"/>
              </w:rPr>
              <w:t>Да</w:t>
            </w:r>
          </w:p>
        </w:tc>
      </w:tr>
      <w:tr w:rsidR="004963D7" w:rsidRPr="00CA6859" w14:paraId="11217944" w14:textId="77777777" w:rsidTr="00161B45">
        <w:trPr>
          <w:trHeight w:val="268"/>
        </w:trPr>
        <w:tc>
          <w:tcPr>
            <w:tcW w:w="1402" w:type="dxa"/>
            <w:tcBorders>
              <w:top w:val="single" w:sz="4" w:space="0" w:color="auto"/>
              <w:left w:val="single" w:sz="4" w:space="0" w:color="auto"/>
              <w:bottom w:val="single" w:sz="4" w:space="0" w:color="auto"/>
              <w:right w:val="single" w:sz="4" w:space="0" w:color="auto"/>
            </w:tcBorders>
          </w:tcPr>
          <w:p w14:paraId="5E4B393C" w14:textId="77777777" w:rsidR="004963D7" w:rsidRPr="00CA6859" w:rsidRDefault="004963D7" w:rsidP="000F2D8B">
            <w:pPr>
              <w:rPr>
                <w:lang w:val="ru-RU"/>
              </w:rPr>
            </w:pPr>
          </w:p>
        </w:tc>
        <w:tc>
          <w:tcPr>
            <w:tcW w:w="1800" w:type="dxa"/>
            <w:tcBorders>
              <w:top w:val="single" w:sz="4" w:space="0" w:color="auto"/>
              <w:left w:val="single" w:sz="4" w:space="0" w:color="auto"/>
              <w:bottom w:val="single" w:sz="4" w:space="0" w:color="auto"/>
              <w:right w:val="single" w:sz="4" w:space="0" w:color="auto"/>
            </w:tcBorders>
          </w:tcPr>
          <w:p w14:paraId="06DF8A51" w14:textId="77777777" w:rsidR="004963D7" w:rsidRPr="00CA6859" w:rsidRDefault="004963D7" w:rsidP="000F2D8B">
            <w:pPr>
              <w:rPr>
                <w:lang w:val="ru-RU"/>
              </w:rPr>
            </w:pPr>
            <w:r w:rsidRPr="00CA6859">
              <w:rPr>
                <w:lang w:val="ru-RU"/>
              </w:rPr>
              <w:t xml:space="preserve">LocalCode </w:t>
            </w:r>
          </w:p>
        </w:tc>
        <w:tc>
          <w:tcPr>
            <w:tcW w:w="1260" w:type="dxa"/>
            <w:tcBorders>
              <w:top w:val="single" w:sz="4" w:space="0" w:color="auto"/>
              <w:left w:val="single" w:sz="4" w:space="0" w:color="auto"/>
              <w:bottom w:val="single" w:sz="4" w:space="0" w:color="auto"/>
              <w:right w:val="single" w:sz="4" w:space="0" w:color="auto"/>
            </w:tcBorders>
          </w:tcPr>
          <w:p w14:paraId="48CA0A5C" w14:textId="77777777" w:rsidR="004963D7" w:rsidRPr="00CA6859" w:rsidRDefault="004963D7" w:rsidP="000F2D8B">
            <w:pPr>
              <w:rPr>
                <w:lang w:val="ru-RU"/>
              </w:rPr>
            </w:pPr>
            <w:r w:rsidRPr="00CA6859">
              <w:rPr>
                <w:lang w:val="ru-RU"/>
              </w:rPr>
              <w:t>Сharacter</w:t>
            </w:r>
          </w:p>
        </w:tc>
        <w:tc>
          <w:tcPr>
            <w:tcW w:w="1260" w:type="dxa"/>
            <w:tcBorders>
              <w:top w:val="single" w:sz="4" w:space="0" w:color="auto"/>
              <w:left w:val="single" w:sz="4" w:space="0" w:color="auto"/>
              <w:bottom w:val="single" w:sz="4" w:space="0" w:color="auto"/>
              <w:right w:val="single" w:sz="4" w:space="0" w:color="auto"/>
            </w:tcBorders>
          </w:tcPr>
          <w:p w14:paraId="09FC4976" w14:textId="77777777" w:rsidR="004963D7" w:rsidRPr="00CA6859" w:rsidRDefault="004963D7" w:rsidP="000F2D8B">
            <w:pPr>
              <w:jc w:val="center"/>
              <w:rPr>
                <w:lang w:val="ru-RU"/>
              </w:rPr>
            </w:pPr>
            <w:r w:rsidRPr="00CA6859">
              <w:rPr>
                <w:lang w:val="ru-RU"/>
              </w:rPr>
              <w:t>20</w:t>
            </w:r>
          </w:p>
        </w:tc>
        <w:tc>
          <w:tcPr>
            <w:tcW w:w="2784" w:type="dxa"/>
            <w:tcBorders>
              <w:top w:val="single" w:sz="4" w:space="0" w:color="auto"/>
              <w:left w:val="single" w:sz="4" w:space="0" w:color="auto"/>
              <w:bottom w:val="single" w:sz="4" w:space="0" w:color="auto"/>
              <w:right w:val="single" w:sz="4" w:space="0" w:color="auto"/>
            </w:tcBorders>
          </w:tcPr>
          <w:p w14:paraId="2E9AE5C5" w14:textId="2EA8BA5B" w:rsidR="004963D7" w:rsidRPr="00CA6859" w:rsidRDefault="004963D7" w:rsidP="000F2D8B">
            <w:pPr>
              <w:rPr>
                <w:lang w:val="ru-RU"/>
              </w:rPr>
            </w:pPr>
            <w:r w:rsidRPr="00CA6859">
              <w:rPr>
                <w:lang w:val="ru-RU"/>
              </w:rPr>
              <w:t xml:space="preserve">Локальное кодирование детали заказа </w:t>
            </w:r>
          </w:p>
        </w:tc>
        <w:tc>
          <w:tcPr>
            <w:tcW w:w="1716" w:type="dxa"/>
            <w:tcBorders>
              <w:top w:val="single" w:sz="4" w:space="0" w:color="auto"/>
              <w:left w:val="single" w:sz="4" w:space="0" w:color="auto"/>
              <w:bottom w:val="single" w:sz="4" w:space="0" w:color="auto"/>
              <w:right w:val="single" w:sz="4" w:space="0" w:color="auto"/>
            </w:tcBorders>
          </w:tcPr>
          <w:p w14:paraId="076D8F5C" w14:textId="0C437004" w:rsidR="004963D7" w:rsidRPr="00CA6859" w:rsidRDefault="004963D7" w:rsidP="000F2D8B">
            <w:pPr>
              <w:jc w:val="center"/>
              <w:rPr>
                <w:lang w:val="ru-RU"/>
              </w:rPr>
            </w:pPr>
            <w:r w:rsidRPr="00CA6859">
              <w:rPr>
                <w:lang w:val="ru-RU"/>
              </w:rPr>
              <w:t>Нет</w:t>
            </w:r>
          </w:p>
        </w:tc>
      </w:tr>
      <w:tr w:rsidR="004963D7" w:rsidRPr="00CA6859" w14:paraId="02DDC4AA" w14:textId="77777777" w:rsidTr="00161B45">
        <w:trPr>
          <w:trHeight w:val="268"/>
        </w:trPr>
        <w:tc>
          <w:tcPr>
            <w:tcW w:w="1402" w:type="dxa"/>
            <w:tcBorders>
              <w:top w:val="single" w:sz="4" w:space="0" w:color="auto"/>
              <w:left w:val="single" w:sz="4" w:space="0" w:color="auto"/>
              <w:bottom w:val="single" w:sz="4" w:space="0" w:color="auto"/>
              <w:right w:val="single" w:sz="4" w:space="0" w:color="auto"/>
            </w:tcBorders>
          </w:tcPr>
          <w:p w14:paraId="4C35EC0F" w14:textId="77777777" w:rsidR="004963D7" w:rsidRPr="00CA6859" w:rsidRDefault="004963D7" w:rsidP="000F2D8B">
            <w:pPr>
              <w:rPr>
                <w:lang w:val="ru-RU"/>
              </w:rPr>
            </w:pPr>
          </w:p>
        </w:tc>
        <w:tc>
          <w:tcPr>
            <w:tcW w:w="1800" w:type="dxa"/>
            <w:tcBorders>
              <w:top w:val="single" w:sz="4" w:space="0" w:color="auto"/>
              <w:left w:val="single" w:sz="4" w:space="0" w:color="auto"/>
              <w:bottom w:val="single" w:sz="4" w:space="0" w:color="auto"/>
              <w:right w:val="single" w:sz="4" w:space="0" w:color="auto"/>
            </w:tcBorders>
          </w:tcPr>
          <w:p w14:paraId="4BADEACB" w14:textId="77777777" w:rsidR="004963D7" w:rsidRPr="00CA6859" w:rsidRDefault="004963D7" w:rsidP="000F2D8B">
            <w:pPr>
              <w:rPr>
                <w:lang w:val="ru-RU"/>
              </w:rPr>
            </w:pPr>
            <w:r w:rsidRPr="00CA6859">
              <w:rPr>
                <w:lang w:val="ru-RU"/>
              </w:rPr>
              <w:t>VAT</w:t>
            </w:r>
          </w:p>
        </w:tc>
        <w:tc>
          <w:tcPr>
            <w:tcW w:w="1260" w:type="dxa"/>
            <w:tcBorders>
              <w:top w:val="single" w:sz="4" w:space="0" w:color="auto"/>
              <w:left w:val="single" w:sz="4" w:space="0" w:color="auto"/>
              <w:bottom w:val="single" w:sz="4" w:space="0" w:color="auto"/>
              <w:right w:val="single" w:sz="4" w:space="0" w:color="auto"/>
            </w:tcBorders>
          </w:tcPr>
          <w:p w14:paraId="6A154470" w14:textId="77777777" w:rsidR="004963D7" w:rsidRPr="00CA6859" w:rsidRDefault="004963D7" w:rsidP="000F2D8B">
            <w:pPr>
              <w:rPr>
                <w:lang w:val="ru-RU"/>
              </w:rPr>
            </w:pPr>
            <w:r w:rsidRPr="00CA6859">
              <w:rPr>
                <w:lang w:val="ru-RU"/>
              </w:rPr>
              <w:t>Numeric</w:t>
            </w:r>
          </w:p>
        </w:tc>
        <w:tc>
          <w:tcPr>
            <w:tcW w:w="1260" w:type="dxa"/>
            <w:tcBorders>
              <w:top w:val="single" w:sz="4" w:space="0" w:color="auto"/>
              <w:left w:val="single" w:sz="4" w:space="0" w:color="auto"/>
              <w:bottom w:val="single" w:sz="4" w:space="0" w:color="auto"/>
              <w:right w:val="single" w:sz="4" w:space="0" w:color="auto"/>
            </w:tcBorders>
          </w:tcPr>
          <w:p w14:paraId="4CEF5C98" w14:textId="77777777" w:rsidR="004963D7" w:rsidRPr="00CA6859" w:rsidRDefault="004963D7" w:rsidP="000F2D8B">
            <w:pPr>
              <w:jc w:val="center"/>
              <w:rPr>
                <w:lang w:val="ru-RU"/>
              </w:rPr>
            </w:pPr>
            <w:r w:rsidRPr="00CA6859">
              <w:rPr>
                <w:lang w:val="ru-RU"/>
              </w:rPr>
              <w:t>5,2</w:t>
            </w:r>
          </w:p>
        </w:tc>
        <w:tc>
          <w:tcPr>
            <w:tcW w:w="2784" w:type="dxa"/>
            <w:tcBorders>
              <w:top w:val="single" w:sz="4" w:space="0" w:color="auto"/>
              <w:left w:val="single" w:sz="4" w:space="0" w:color="auto"/>
              <w:bottom w:val="single" w:sz="4" w:space="0" w:color="auto"/>
              <w:right w:val="single" w:sz="4" w:space="0" w:color="auto"/>
            </w:tcBorders>
          </w:tcPr>
          <w:p w14:paraId="15C0203E" w14:textId="5822ABD8" w:rsidR="004963D7" w:rsidRPr="00CA6859" w:rsidRDefault="004963D7" w:rsidP="000F2D8B">
            <w:pPr>
              <w:rPr>
                <w:lang w:val="ru-RU"/>
              </w:rPr>
            </w:pPr>
            <w:r w:rsidRPr="00CA6859">
              <w:rPr>
                <w:lang w:val="ru-RU"/>
              </w:rPr>
              <w:t>НДС</w:t>
            </w:r>
          </w:p>
        </w:tc>
        <w:tc>
          <w:tcPr>
            <w:tcW w:w="1716" w:type="dxa"/>
            <w:tcBorders>
              <w:top w:val="single" w:sz="4" w:space="0" w:color="auto"/>
              <w:left w:val="single" w:sz="4" w:space="0" w:color="auto"/>
              <w:bottom w:val="single" w:sz="4" w:space="0" w:color="auto"/>
              <w:right w:val="single" w:sz="4" w:space="0" w:color="auto"/>
            </w:tcBorders>
          </w:tcPr>
          <w:p w14:paraId="06A1A904" w14:textId="3019C829" w:rsidR="004963D7" w:rsidRPr="00CA6859" w:rsidRDefault="004963D7" w:rsidP="000F2D8B">
            <w:pPr>
              <w:jc w:val="center"/>
              <w:rPr>
                <w:lang w:val="ru-RU"/>
              </w:rPr>
            </w:pPr>
            <w:r w:rsidRPr="00CA6859">
              <w:rPr>
                <w:lang w:val="ru-RU"/>
              </w:rPr>
              <w:t>Да</w:t>
            </w:r>
          </w:p>
        </w:tc>
      </w:tr>
      <w:tr w:rsidR="00BE0B84" w:rsidRPr="00CA6859" w14:paraId="5A0E4FE3" w14:textId="77777777" w:rsidTr="00DB09B8">
        <w:trPr>
          <w:trHeight w:val="268"/>
        </w:trPr>
        <w:tc>
          <w:tcPr>
            <w:tcW w:w="1402" w:type="dxa"/>
            <w:tcBorders>
              <w:top w:val="single" w:sz="4" w:space="0" w:color="auto"/>
              <w:left w:val="single" w:sz="4" w:space="0" w:color="auto"/>
              <w:bottom w:val="single" w:sz="4" w:space="0" w:color="auto"/>
              <w:right w:val="single" w:sz="4" w:space="0" w:color="auto"/>
            </w:tcBorders>
          </w:tcPr>
          <w:p w14:paraId="59452F96" w14:textId="42CBA0AE" w:rsidR="00BE0B84" w:rsidRPr="00CA6859" w:rsidRDefault="00BE0B84" w:rsidP="00BE0B84">
            <w:pPr>
              <w:rPr>
                <w:lang w:val="ru-RU"/>
              </w:rPr>
            </w:pPr>
            <w:r w:rsidRPr="00CA6859">
              <w:rPr>
                <w:lang w:val="ru-RU"/>
              </w:rPr>
              <w:t>FK</w:t>
            </w:r>
          </w:p>
        </w:tc>
        <w:tc>
          <w:tcPr>
            <w:tcW w:w="1800" w:type="dxa"/>
            <w:tcBorders>
              <w:top w:val="single" w:sz="4" w:space="0" w:color="auto"/>
              <w:left w:val="single" w:sz="4" w:space="0" w:color="auto"/>
              <w:bottom w:val="single" w:sz="4" w:space="0" w:color="auto"/>
              <w:right w:val="single" w:sz="4" w:space="0" w:color="auto"/>
            </w:tcBorders>
            <w:vAlign w:val="center"/>
          </w:tcPr>
          <w:p w14:paraId="4E3F689B" w14:textId="18E01A64" w:rsidR="00BE0B84" w:rsidRPr="00CA6859" w:rsidRDefault="00BE0B84" w:rsidP="00BE0B84">
            <w:pPr>
              <w:rPr>
                <w:lang w:val="ru-RU"/>
              </w:rPr>
            </w:pPr>
            <w:r>
              <w:rPr>
                <w:lang w:val="en-US"/>
              </w:rPr>
              <w:t>CUST_ID</w:t>
            </w:r>
          </w:p>
        </w:tc>
        <w:tc>
          <w:tcPr>
            <w:tcW w:w="1260" w:type="dxa"/>
            <w:tcBorders>
              <w:top w:val="single" w:sz="4" w:space="0" w:color="auto"/>
              <w:left w:val="single" w:sz="4" w:space="0" w:color="auto"/>
              <w:bottom w:val="single" w:sz="4" w:space="0" w:color="auto"/>
              <w:right w:val="single" w:sz="4" w:space="0" w:color="auto"/>
            </w:tcBorders>
          </w:tcPr>
          <w:p w14:paraId="719CD759" w14:textId="6861265F" w:rsidR="00BE0B84" w:rsidRPr="00CA6859" w:rsidRDefault="00BE0B84" w:rsidP="00BE0B84">
            <w:pPr>
              <w:rPr>
                <w:lang w:val="ru-RU"/>
              </w:rPr>
            </w:pPr>
            <w:r>
              <w:rPr>
                <w:lang w:val="en-US"/>
              </w:rPr>
              <w:t>NUMERIC</w:t>
            </w:r>
          </w:p>
        </w:tc>
        <w:tc>
          <w:tcPr>
            <w:tcW w:w="1260" w:type="dxa"/>
            <w:tcBorders>
              <w:top w:val="single" w:sz="4" w:space="0" w:color="auto"/>
              <w:left w:val="single" w:sz="4" w:space="0" w:color="auto"/>
              <w:bottom w:val="single" w:sz="4" w:space="0" w:color="auto"/>
              <w:right w:val="single" w:sz="4" w:space="0" w:color="auto"/>
            </w:tcBorders>
            <w:vAlign w:val="center"/>
          </w:tcPr>
          <w:p w14:paraId="28FE77C1" w14:textId="720A059E" w:rsidR="00BE0B84" w:rsidRPr="00CA6859" w:rsidRDefault="00BE0B84" w:rsidP="00BE0B84">
            <w:pPr>
              <w:jc w:val="center"/>
              <w:rPr>
                <w:lang w:val="ru-RU"/>
              </w:rPr>
            </w:pPr>
            <w:r>
              <w:rPr>
                <w:lang w:val="en-US"/>
              </w:rPr>
              <w:t>11</w:t>
            </w:r>
          </w:p>
        </w:tc>
        <w:tc>
          <w:tcPr>
            <w:tcW w:w="2784" w:type="dxa"/>
            <w:tcBorders>
              <w:top w:val="single" w:sz="4" w:space="0" w:color="auto"/>
              <w:left w:val="single" w:sz="4" w:space="0" w:color="auto"/>
              <w:bottom w:val="single" w:sz="4" w:space="0" w:color="auto"/>
              <w:right w:val="single" w:sz="4" w:space="0" w:color="auto"/>
            </w:tcBorders>
            <w:vAlign w:val="bottom"/>
          </w:tcPr>
          <w:p w14:paraId="4544FBDB" w14:textId="058668F3" w:rsidR="00BE0B84" w:rsidRPr="00CA6859" w:rsidRDefault="00BE0B84" w:rsidP="00BE0B84">
            <w:pPr>
              <w:rPr>
                <w:lang w:val="ru-RU"/>
              </w:rPr>
            </w:pPr>
            <w:r>
              <w:rPr>
                <w:lang w:val="ru-RU"/>
              </w:rPr>
              <w:t>Идентификатор точки синхронизации</w:t>
            </w:r>
          </w:p>
        </w:tc>
        <w:tc>
          <w:tcPr>
            <w:tcW w:w="1716" w:type="dxa"/>
            <w:tcBorders>
              <w:top w:val="single" w:sz="4" w:space="0" w:color="auto"/>
              <w:left w:val="single" w:sz="4" w:space="0" w:color="auto"/>
              <w:bottom w:val="single" w:sz="4" w:space="0" w:color="auto"/>
              <w:right w:val="single" w:sz="4" w:space="0" w:color="auto"/>
            </w:tcBorders>
          </w:tcPr>
          <w:p w14:paraId="027EEB1C" w14:textId="1074F125" w:rsidR="00BE0B84" w:rsidRPr="00CA6859" w:rsidRDefault="00BE0B84" w:rsidP="00BE0B84">
            <w:pPr>
              <w:jc w:val="center"/>
              <w:rPr>
                <w:lang w:val="ru-RU"/>
              </w:rPr>
            </w:pPr>
            <w:r w:rsidRPr="00CA6859">
              <w:rPr>
                <w:lang w:val="ru-RU"/>
              </w:rPr>
              <w:t>Да</w:t>
            </w:r>
          </w:p>
        </w:tc>
      </w:tr>
    </w:tbl>
    <w:p w14:paraId="10CE68CE" w14:textId="0FA95F5F" w:rsidR="008F5DB8" w:rsidRPr="00CA6859" w:rsidRDefault="00FE3446" w:rsidP="00FE3446">
      <w:pPr>
        <w:pStyle w:val="Heading2"/>
        <w:rPr>
          <w:lang w:val="ru-RU"/>
        </w:rPr>
      </w:pPr>
      <w:bookmarkStart w:id="260" w:name="_Toc235273252"/>
      <w:bookmarkStart w:id="261" w:name="_Toc420948340"/>
      <w:bookmarkStart w:id="262" w:name="_Toc151455605"/>
      <w:bookmarkStart w:id="263" w:name="_Toc356571352"/>
      <w:bookmarkEnd w:id="260"/>
      <w:r w:rsidRPr="00CA6859">
        <w:rPr>
          <w:lang w:val="ru-RU"/>
        </w:rPr>
        <w:t xml:space="preserve">Особенности экспорта информации об оплатах документа </w:t>
      </w:r>
      <w:r w:rsidR="008F5DB8" w:rsidRPr="00CA6859">
        <w:rPr>
          <w:lang w:val="ru-RU"/>
        </w:rPr>
        <w:t>(ORDPAYS.DBF)</w:t>
      </w:r>
      <w:bookmarkEnd w:id="261"/>
    </w:p>
    <w:p w14:paraId="6E1B2310" w14:textId="0608A33E" w:rsidR="00FE3446" w:rsidRPr="00CA6859" w:rsidRDefault="00FE3446" w:rsidP="008257E3">
      <w:pPr>
        <w:pStyle w:val="ListParagraph"/>
        <w:numPr>
          <w:ilvl w:val="0"/>
          <w:numId w:val="60"/>
        </w:numPr>
        <w:rPr>
          <w:lang w:val="ru-RU" w:eastAsia="en-US"/>
        </w:rPr>
      </w:pPr>
      <w:r w:rsidRPr="00CA6859">
        <w:rPr>
          <w:lang w:val="ru-RU" w:eastAsia="en-US"/>
        </w:rPr>
        <w:t xml:space="preserve">Экспортируются все записи в которых в поле tblPayments.SyncWithDBF = False и в табл .. tblOrderTypes.AllowExport = 1 (табл .. tblOrderPayments). </w:t>
      </w:r>
    </w:p>
    <w:p w14:paraId="1F340EF2" w14:textId="0DF2C9B4" w:rsidR="008F5DB8" w:rsidRPr="00CA6859" w:rsidRDefault="00FE3446" w:rsidP="008257E3">
      <w:pPr>
        <w:pStyle w:val="ListParagraph"/>
        <w:numPr>
          <w:ilvl w:val="0"/>
          <w:numId w:val="60"/>
        </w:numPr>
        <w:rPr>
          <w:lang w:val="ru-RU"/>
        </w:rPr>
      </w:pPr>
      <w:r w:rsidRPr="00CA6859">
        <w:rPr>
          <w:lang w:val="ru-RU" w:eastAsia="en-US"/>
        </w:rPr>
        <w:t xml:space="preserve">При экспорте учитывается значение опции </w:t>
      </w:r>
      <w:r w:rsidRPr="00CA6859">
        <w:rPr>
          <w:i/>
          <w:lang w:val="ru-RU" w:eastAsia="en-US"/>
        </w:rPr>
        <w:t xml:space="preserve">219 </w:t>
      </w:r>
      <w:r w:rsidR="00560730">
        <w:rPr>
          <w:i/>
          <w:lang w:val="ru-RU" w:eastAsia="en-US"/>
        </w:rPr>
        <w:t>–</w:t>
      </w:r>
      <w:r w:rsidRPr="00CA6859">
        <w:rPr>
          <w:i/>
          <w:lang w:val="ru-RU" w:eastAsia="en-US"/>
        </w:rPr>
        <w:t xml:space="preserve"> Изымать данные из DBF-файлов при автоматическом экспорте</w:t>
      </w:r>
      <w:r w:rsidRPr="00CA6859">
        <w:rPr>
          <w:lang w:val="ru-RU" w:eastAsia="en-US"/>
        </w:rPr>
        <w:t xml:space="preserve">. Если опция включена, то данные в DBF удаляются перед экспортом, если </w:t>
      </w:r>
      <w:r w:rsidR="00161B45" w:rsidRPr="00161B45">
        <w:rPr>
          <w:lang w:val="ru-RU" w:eastAsia="en-US"/>
        </w:rPr>
        <w:t>выключена</w:t>
      </w:r>
      <w:r w:rsidRPr="00CA6859">
        <w:rPr>
          <w:lang w:val="ru-RU" w:eastAsia="en-US"/>
        </w:rPr>
        <w:t xml:space="preserve"> то дописываются.</w:t>
      </w:r>
    </w:p>
    <w:p w14:paraId="2B2E1E8D" w14:textId="407725E4" w:rsidR="008F5DB8" w:rsidRPr="00CA6859" w:rsidRDefault="008F5DB8" w:rsidP="00F83EEE">
      <w:pPr>
        <w:pStyle w:val="Heading2"/>
        <w:rPr>
          <w:lang w:val="ru-RU"/>
        </w:rPr>
      </w:pPr>
      <w:bookmarkStart w:id="264" w:name="_Toc420948341"/>
      <w:r w:rsidRPr="00CA6859">
        <w:rPr>
          <w:lang w:val="ru-RU"/>
        </w:rPr>
        <w:t>Таблиц</w:t>
      </w:r>
      <w:r w:rsidR="00FE3446" w:rsidRPr="00CA6859">
        <w:rPr>
          <w:lang w:val="ru-RU"/>
        </w:rPr>
        <w:t>а</w:t>
      </w:r>
      <w:r w:rsidRPr="00CA6859">
        <w:rPr>
          <w:lang w:val="ru-RU"/>
        </w:rPr>
        <w:t xml:space="preserve"> ordpays</w:t>
      </w:r>
      <w:bookmarkEnd w:id="262"/>
      <w:bookmarkEnd w:id="263"/>
      <w:bookmarkEnd w:id="264"/>
    </w:p>
    <w:p w14:paraId="55395CFC" w14:textId="272AC0AF" w:rsidR="008F5DB8" w:rsidRPr="00CA6859" w:rsidRDefault="008F5DB8" w:rsidP="00334D2D">
      <w:pPr>
        <w:spacing w:before="200" w:after="200"/>
        <w:ind w:left="567"/>
        <w:rPr>
          <w:lang w:val="ru-RU"/>
        </w:rPr>
      </w:pPr>
      <w:r w:rsidRPr="00CA6859">
        <w:rPr>
          <w:lang w:val="ru-RU"/>
        </w:rPr>
        <w:tab/>
      </w:r>
      <w:r w:rsidR="00FE3446" w:rsidRPr="00CA6859">
        <w:rPr>
          <w:lang w:val="ru-RU"/>
        </w:rPr>
        <w:t>Информация о привязке оплаты документа к шапке оплат.</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FE3446" w:rsidRPr="00CA6859" w14:paraId="498B5343" w14:textId="77777777" w:rsidTr="00161B45">
        <w:tc>
          <w:tcPr>
            <w:tcW w:w="1402" w:type="dxa"/>
            <w:tcBorders>
              <w:top w:val="single" w:sz="12" w:space="0" w:color="auto"/>
              <w:left w:val="single" w:sz="12" w:space="0" w:color="auto"/>
              <w:bottom w:val="single" w:sz="12" w:space="0" w:color="auto"/>
              <w:right w:val="single" w:sz="12" w:space="0" w:color="auto"/>
            </w:tcBorders>
          </w:tcPr>
          <w:p w14:paraId="14B120D7" w14:textId="10D256AA" w:rsidR="00FE3446" w:rsidRPr="00CA6859" w:rsidRDefault="00FE3446"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6A45A428" w14:textId="4BC708A6" w:rsidR="00FE3446" w:rsidRPr="00CA6859" w:rsidRDefault="00FE3446"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0CB77A63" w14:textId="7A762CC4" w:rsidR="00FE3446" w:rsidRPr="00CA6859" w:rsidRDefault="00FE3446"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75DED1FF" w14:textId="79645E9E" w:rsidR="00FE3446" w:rsidRPr="00CA6859" w:rsidRDefault="00FE3446"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002B2006" w14:textId="714D8FA9" w:rsidR="00FE3446" w:rsidRPr="00CA6859" w:rsidRDefault="00FE3446"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11782760" w14:textId="126CC6D0" w:rsidR="00FE3446" w:rsidRPr="00CA6859" w:rsidRDefault="00FE3446" w:rsidP="000F2D8B">
            <w:pPr>
              <w:jc w:val="center"/>
              <w:rPr>
                <w:b/>
                <w:lang w:val="ru-RU"/>
              </w:rPr>
            </w:pPr>
            <w:r w:rsidRPr="00CA6859">
              <w:rPr>
                <w:b/>
                <w:lang w:val="ru-RU"/>
              </w:rPr>
              <w:t>Поле обязательное</w:t>
            </w:r>
          </w:p>
        </w:tc>
      </w:tr>
      <w:tr w:rsidR="00FE3446" w:rsidRPr="00CA6859" w14:paraId="01AA2DEE" w14:textId="77777777" w:rsidTr="00161B45">
        <w:trPr>
          <w:trHeight w:val="268"/>
        </w:trPr>
        <w:tc>
          <w:tcPr>
            <w:tcW w:w="1402" w:type="dxa"/>
            <w:tcBorders>
              <w:top w:val="single" w:sz="12" w:space="0" w:color="auto"/>
            </w:tcBorders>
          </w:tcPr>
          <w:p w14:paraId="0105FAD4" w14:textId="77777777" w:rsidR="00FE3446" w:rsidRPr="00CA6859" w:rsidRDefault="00FE3446" w:rsidP="000F2D8B">
            <w:pPr>
              <w:rPr>
                <w:lang w:val="ru-RU"/>
              </w:rPr>
            </w:pPr>
            <w:r w:rsidRPr="00CA6859">
              <w:rPr>
                <w:lang w:val="ru-RU"/>
              </w:rPr>
              <w:t>PK, FK</w:t>
            </w:r>
          </w:p>
        </w:tc>
        <w:tc>
          <w:tcPr>
            <w:tcW w:w="1800" w:type="dxa"/>
            <w:tcBorders>
              <w:top w:val="single" w:sz="12" w:space="0" w:color="auto"/>
            </w:tcBorders>
          </w:tcPr>
          <w:p w14:paraId="5D7459A0" w14:textId="77777777" w:rsidR="00FE3446" w:rsidRPr="00CA6859" w:rsidRDefault="00FE3446" w:rsidP="000F2D8B">
            <w:pPr>
              <w:rPr>
                <w:lang w:val="ru-RU"/>
              </w:rPr>
            </w:pPr>
            <w:r w:rsidRPr="00CA6859">
              <w:rPr>
                <w:lang w:val="ru-RU"/>
              </w:rPr>
              <w:t>Payment_No</w:t>
            </w:r>
          </w:p>
        </w:tc>
        <w:tc>
          <w:tcPr>
            <w:tcW w:w="1260" w:type="dxa"/>
            <w:tcBorders>
              <w:top w:val="single" w:sz="12" w:space="0" w:color="auto"/>
            </w:tcBorders>
          </w:tcPr>
          <w:p w14:paraId="539F3B52" w14:textId="77777777" w:rsidR="00FE3446" w:rsidRPr="00CA6859" w:rsidRDefault="00FE3446" w:rsidP="000F2D8B">
            <w:pPr>
              <w:rPr>
                <w:lang w:val="ru-RU"/>
              </w:rPr>
            </w:pPr>
            <w:r w:rsidRPr="00CA6859">
              <w:rPr>
                <w:lang w:val="ru-RU"/>
              </w:rPr>
              <w:t>Numeric</w:t>
            </w:r>
          </w:p>
        </w:tc>
        <w:tc>
          <w:tcPr>
            <w:tcW w:w="1260" w:type="dxa"/>
            <w:tcBorders>
              <w:top w:val="single" w:sz="12" w:space="0" w:color="auto"/>
            </w:tcBorders>
          </w:tcPr>
          <w:p w14:paraId="1EB3A92F" w14:textId="77777777" w:rsidR="00FE3446" w:rsidRPr="00CA6859" w:rsidRDefault="00FE3446" w:rsidP="000F2D8B">
            <w:pPr>
              <w:jc w:val="center"/>
              <w:rPr>
                <w:lang w:val="ru-RU"/>
              </w:rPr>
            </w:pPr>
            <w:r w:rsidRPr="00CA6859">
              <w:rPr>
                <w:lang w:val="ru-RU"/>
              </w:rPr>
              <w:t>11</w:t>
            </w:r>
          </w:p>
        </w:tc>
        <w:tc>
          <w:tcPr>
            <w:tcW w:w="2784" w:type="dxa"/>
            <w:tcBorders>
              <w:top w:val="single" w:sz="12" w:space="0" w:color="auto"/>
            </w:tcBorders>
          </w:tcPr>
          <w:p w14:paraId="6D6E353B" w14:textId="02BA57BD" w:rsidR="00FE3446" w:rsidRPr="00CA6859" w:rsidRDefault="00FE3446" w:rsidP="000F2D8B">
            <w:pPr>
              <w:rPr>
                <w:lang w:val="ru-RU"/>
              </w:rPr>
            </w:pPr>
            <w:r w:rsidRPr="00CA6859">
              <w:rPr>
                <w:lang w:val="ru-RU"/>
              </w:rPr>
              <w:t xml:space="preserve">Идентификатор оплаты </w:t>
            </w:r>
          </w:p>
        </w:tc>
        <w:tc>
          <w:tcPr>
            <w:tcW w:w="1716" w:type="dxa"/>
            <w:tcBorders>
              <w:top w:val="single" w:sz="12" w:space="0" w:color="auto"/>
            </w:tcBorders>
          </w:tcPr>
          <w:p w14:paraId="37FD0B60" w14:textId="7BF2F2B5" w:rsidR="00FE3446" w:rsidRPr="00CA6859" w:rsidRDefault="00FE3446" w:rsidP="000F2D8B">
            <w:pPr>
              <w:jc w:val="center"/>
              <w:rPr>
                <w:lang w:val="ru-RU"/>
              </w:rPr>
            </w:pPr>
            <w:r w:rsidRPr="00CA6859">
              <w:rPr>
                <w:lang w:val="ru-RU"/>
              </w:rPr>
              <w:t>Да</w:t>
            </w:r>
          </w:p>
        </w:tc>
      </w:tr>
      <w:tr w:rsidR="00FE3446" w:rsidRPr="00CA6859" w14:paraId="3FF2A8C3" w14:textId="77777777" w:rsidTr="00161B45">
        <w:tc>
          <w:tcPr>
            <w:tcW w:w="1402" w:type="dxa"/>
          </w:tcPr>
          <w:p w14:paraId="78B0C4F2" w14:textId="77777777" w:rsidR="00FE3446" w:rsidRPr="00CA6859" w:rsidRDefault="00FE3446" w:rsidP="000F2D8B">
            <w:pPr>
              <w:rPr>
                <w:lang w:val="ru-RU"/>
              </w:rPr>
            </w:pPr>
            <w:r w:rsidRPr="00CA6859">
              <w:rPr>
                <w:lang w:val="ru-RU"/>
              </w:rPr>
              <w:lastRenderedPageBreak/>
              <w:t>FK</w:t>
            </w:r>
          </w:p>
        </w:tc>
        <w:tc>
          <w:tcPr>
            <w:tcW w:w="1800" w:type="dxa"/>
          </w:tcPr>
          <w:p w14:paraId="30806EAE" w14:textId="77777777" w:rsidR="00FE3446" w:rsidRPr="00CA6859" w:rsidRDefault="00FE3446" w:rsidP="000F2D8B">
            <w:pPr>
              <w:rPr>
                <w:lang w:val="ru-RU"/>
              </w:rPr>
            </w:pPr>
            <w:r w:rsidRPr="00CA6859">
              <w:rPr>
                <w:lang w:val="ru-RU"/>
              </w:rPr>
              <w:t>Order_No</w:t>
            </w:r>
          </w:p>
        </w:tc>
        <w:tc>
          <w:tcPr>
            <w:tcW w:w="1260" w:type="dxa"/>
          </w:tcPr>
          <w:p w14:paraId="4A22C47B" w14:textId="77777777" w:rsidR="00FE3446" w:rsidRPr="00CA6859" w:rsidRDefault="00FE3446" w:rsidP="000F2D8B">
            <w:pPr>
              <w:rPr>
                <w:lang w:val="ru-RU"/>
              </w:rPr>
            </w:pPr>
            <w:r w:rsidRPr="00CA6859">
              <w:rPr>
                <w:lang w:val="ru-RU"/>
              </w:rPr>
              <w:t>Numeric</w:t>
            </w:r>
          </w:p>
        </w:tc>
        <w:tc>
          <w:tcPr>
            <w:tcW w:w="1260" w:type="dxa"/>
          </w:tcPr>
          <w:p w14:paraId="32D87029" w14:textId="77777777" w:rsidR="00FE3446" w:rsidRPr="00CA6859" w:rsidRDefault="00FE3446" w:rsidP="000F2D8B">
            <w:pPr>
              <w:jc w:val="center"/>
              <w:rPr>
                <w:lang w:val="ru-RU"/>
              </w:rPr>
            </w:pPr>
            <w:r w:rsidRPr="00CA6859">
              <w:rPr>
                <w:lang w:val="ru-RU"/>
              </w:rPr>
              <w:t>20</w:t>
            </w:r>
          </w:p>
        </w:tc>
        <w:tc>
          <w:tcPr>
            <w:tcW w:w="2784" w:type="dxa"/>
          </w:tcPr>
          <w:p w14:paraId="3453A7B1" w14:textId="3032A435" w:rsidR="00FE3446" w:rsidRPr="00CA6859" w:rsidRDefault="00FE3446" w:rsidP="000F2D8B">
            <w:pPr>
              <w:rPr>
                <w:lang w:val="ru-RU"/>
              </w:rPr>
            </w:pPr>
            <w:r w:rsidRPr="00CA6859">
              <w:rPr>
                <w:lang w:val="ru-RU"/>
              </w:rPr>
              <w:t>Идентификатор документа</w:t>
            </w:r>
          </w:p>
        </w:tc>
        <w:tc>
          <w:tcPr>
            <w:tcW w:w="1716" w:type="dxa"/>
          </w:tcPr>
          <w:p w14:paraId="08550021" w14:textId="2E348BC1" w:rsidR="00FE3446" w:rsidRPr="00CA6859" w:rsidRDefault="00FE3446" w:rsidP="000F2D8B">
            <w:pPr>
              <w:jc w:val="center"/>
              <w:rPr>
                <w:lang w:val="ru-RU"/>
              </w:rPr>
            </w:pPr>
            <w:r w:rsidRPr="00CA6859">
              <w:rPr>
                <w:lang w:val="ru-RU"/>
              </w:rPr>
              <w:t>Да</w:t>
            </w:r>
          </w:p>
        </w:tc>
      </w:tr>
      <w:tr w:rsidR="007A02CD" w:rsidRPr="00CA6859" w14:paraId="22CDD3D7" w14:textId="77777777" w:rsidTr="00DB09B8">
        <w:tc>
          <w:tcPr>
            <w:tcW w:w="1402" w:type="dxa"/>
          </w:tcPr>
          <w:p w14:paraId="77EF4A12" w14:textId="06147D7B" w:rsidR="007A02CD" w:rsidRPr="00CA6859" w:rsidRDefault="007A02CD" w:rsidP="007A02CD">
            <w:pPr>
              <w:rPr>
                <w:lang w:val="ru-RU"/>
              </w:rPr>
            </w:pPr>
            <w:r w:rsidRPr="00CA6859">
              <w:rPr>
                <w:lang w:val="ru-RU"/>
              </w:rPr>
              <w:t>FK</w:t>
            </w:r>
          </w:p>
        </w:tc>
        <w:tc>
          <w:tcPr>
            <w:tcW w:w="1800" w:type="dxa"/>
            <w:vAlign w:val="center"/>
          </w:tcPr>
          <w:p w14:paraId="31F996B1" w14:textId="5B1E87F0" w:rsidR="007A02CD" w:rsidRPr="00CA6859" w:rsidRDefault="007A02CD" w:rsidP="007A02CD">
            <w:pPr>
              <w:rPr>
                <w:lang w:val="ru-RU"/>
              </w:rPr>
            </w:pPr>
            <w:r>
              <w:rPr>
                <w:lang w:val="en-US"/>
              </w:rPr>
              <w:t>CUST_ID</w:t>
            </w:r>
          </w:p>
        </w:tc>
        <w:tc>
          <w:tcPr>
            <w:tcW w:w="1260" w:type="dxa"/>
          </w:tcPr>
          <w:p w14:paraId="4F16CB68" w14:textId="3D51DB21" w:rsidR="007A02CD" w:rsidRPr="00CA6859" w:rsidRDefault="007A02CD" w:rsidP="007A02CD">
            <w:pPr>
              <w:rPr>
                <w:lang w:val="ru-RU"/>
              </w:rPr>
            </w:pPr>
            <w:r>
              <w:rPr>
                <w:lang w:val="en-US"/>
              </w:rPr>
              <w:t>NUMERIC</w:t>
            </w:r>
          </w:p>
        </w:tc>
        <w:tc>
          <w:tcPr>
            <w:tcW w:w="1260" w:type="dxa"/>
            <w:vAlign w:val="center"/>
          </w:tcPr>
          <w:p w14:paraId="38863D15" w14:textId="08504BC5" w:rsidR="007A02CD" w:rsidRPr="00CA6859" w:rsidRDefault="007A02CD" w:rsidP="007A02CD">
            <w:pPr>
              <w:jc w:val="center"/>
              <w:rPr>
                <w:lang w:val="ru-RU"/>
              </w:rPr>
            </w:pPr>
            <w:r>
              <w:rPr>
                <w:lang w:val="en-US"/>
              </w:rPr>
              <w:t>11</w:t>
            </w:r>
          </w:p>
        </w:tc>
        <w:tc>
          <w:tcPr>
            <w:tcW w:w="2784" w:type="dxa"/>
            <w:vAlign w:val="bottom"/>
          </w:tcPr>
          <w:p w14:paraId="10E2227A" w14:textId="0B7782AF" w:rsidR="007A02CD" w:rsidRPr="00CA6859" w:rsidRDefault="007A02CD" w:rsidP="007A02CD">
            <w:pPr>
              <w:rPr>
                <w:lang w:val="ru-RU"/>
              </w:rPr>
            </w:pPr>
            <w:r>
              <w:rPr>
                <w:lang w:val="ru-RU"/>
              </w:rPr>
              <w:t>Идентификатор точки синхронизации</w:t>
            </w:r>
          </w:p>
        </w:tc>
        <w:tc>
          <w:tcPr>
            <w:tcW w:w="1716" w:type="dxa"/>
          </w:tcPr>
          <w:p w14:paraId="4E515F9C" w14:textId="02DD3D4F" w:rsidR="007A02CD" w:rsidRPr="00CA6859" w:rsidRDefault="007A02CD" w:rsidP="007A02CD">
            <w:pPr>
              <w:jc w:val="center"/>
              <w:rPr>
                <w:lang w:val="ru-RU"/>
              </w:rPr>
            </w:pPr>
            <w:r w:rsidRPr="00CA6859">
              <w:rPr>
                <w:lang w:val="ru-RU"/>
              </w:rPr>
              <w:t>Да</w:t>
            </w:r>
          </w:p>
        </w:tc>
      </w:tr>
    </w:tbl>
    <w:p w14:paraId="5B411236" w14:textId="52340AA6" w:rsidR="008F5DB8" w:rsidRPr="00CA6859" w:rsidRDefault="00FE3446" w:rsidP="00FE3446">
      <w:pPr>
        <w:pStyle w:val="Heading2"/>
        <w:rPr>
          <w:lang w:val="ru-RU"/>
        </w:rPr>
      </w:pPr>
      <w:bookmarkStart w:id="265" w:name="_Toc235273254"/>
      <w:bookmarkStart w:id="266" w:name="_Toc420948342"/>
      <w:bookmarkStart w:id="267" w:name="_Toc151455606"/>
      <w:bookmarkStart w:id="268" w:name="_Toc356571353"/>
      <w:bookmarkEnd w:id="265"/>
      <w:r w:rsidRPr="00CA6859">
        <w:rPr>
          <w:lang w:val="ru-RU"/>
        </w:rPr>
        <w:t xml:space="preserve">Особенности экспорта информации о деталях оплаты </w:t>
      </w:r>
      <w:r w:rsidR="008F5DB8" w:rsidRPr="00CA6859">
        <w:rPr>
          <w:lang w:val="ru-RU"/>
        </w:rPr>
        <w:t>(ORDPAYSD.DBF)</w:t>
      </w:r>
      <w:bookmarkEnd w:id="266"/>
    </w:p>
    <w:p w14:paraId="6A64857F" w14:textId="68D10B24" w:rsidR="008F5DB8" w:rsidRPr="00CA6859" w:rsidRDefault="00FE3446" w:rsidP="008257E3">
      <w:pPr>
        <w:pStyle w:val="ListParagraph"/>
        <w:numPr>
          <w:ilvl w:val="0"/>
          <w:numId w:val="61"/>
        </w:numPr>
        <w:rPr>
          <w:lang w:val="ru-RU" w:eastAsia="en-US"/>
        </w:rPr>
      </w:pPr>
      <w:r w:rsidRPr="00CA6859">
        <w:rPr>
          <w:lang w:val="ru-RU" w:eastAsia="en-US"/>
        </w:rPr>
        <w:t>Экспортируются все детали (табл. TblOrderPaymentsDetails</w:t>
      </w:r>
      <w:r w:rsidR="008F5DB8" w:rsidRPr="00CA6859">
        <w:rPr>
          <w:lang w:val="ru-RU" w:eastAsia="en-US"/>
        </w:rPr>
        <w:t>).</w:t>
      </w:r>
    </w:p>
    <w:p w14:paraId="2D6237D9" w14:textId="7068939E" w:rsidR="008F5DB8" w:rsidRPr="00CA6859" w:rsidRDefault="008F5DB8" w:rsidP="00F83EEE">
      <w:pPr>
        <w:pStyle w:val="Heading2"/>
        <w:rPr>
          <w:lang w:val="ru-RU"/>
        </w:rPr>
      </w:pPr>
      <w:bookmarkStart w:id="269" w:name="_Toc420948343"/>
      <w:r w:rsidRPr="00CA6859">
        <w:rPr>
          <w:lang w:val="ru-RU"/>
        </w:rPr>
        <w:t>Таблиц</w:t>
      </w:r>
      <w:r w:rsidR="00FE3446" w:rsidRPr="00CA6859">
        <w:rPr>
          <w:lang w:val="ru-RU"/>
        </w:rPr>
        <w:t>а</w:t>
      </w:r>
      <w:r w:rsidRPr="00CA6859">
        <w:rPr>
          <w:lang w:val="ru-RU"/>
        </w:rPr>
        <w:t xml:space="preserve"> ordpaysd</w:t>
      </w:r>
      <w:bookmarkEnd w:id="267"/>
      <w:bookmarkEnd w:id="268"/>
      <w:bookmarkEnd w:id="269"/>
    </w:p>
    <w:p w14:paraId="2C054A16" w14:textId="4F79C54A" w:rsidR="008F5DB8" w:rsidRPr="00CA6859" w:rsidRDefault="008F5DB8" w:rsidP="00334D2D">
      <w:pPr>
        <w:spacing w:before="200" w:after="200"/>
        <w:ind w:left="567"/>
        <w:rPr>
          <w:lang w:val="ru-RU"/>
        </w:rPr>
      </w:pPr>
      <w:r w:rsidRPr="00CA6859">
        <w:rPr>
          <w:lang w:val="ru-RU"/>
        </w:rPr>
        <w:tab/>
      </w:r>
      <w:r w:rsidR="00FE3446" w:rsidRPr="00CA6859">
        <w:rPr>
          <w:lang w:val="ru-RU"/>
        </w:rPr>
        <w:t>Подробная информация об оплатах по документу</w:t>
      </w:r>
      <w:r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FE3446" w:rsidRPr="00CA6859" w14:paraId="581A5FEF" w14:textId="77777777" w:rsidTr="00161B45">
        <w:tc>
          <w:tcPr>
            <w:tcW w:w="1402" w:type="dxa"/>
            <w:tcBorders>
              <w:top w:val="single" w:sz="12" w:space="0" w:color="auto"/>
              <w:left w:val="single" w:sz="12" w:space="0" w:color="auto"/>
              <w:bottom w:val="single" w:sz="4" w:space="0" w:color="auto"/>
              <w:right w:val="single" w:sz="12" w:space="0" w:color="auto"/>
            </w:tcBorders>
          </w:tcPr>
          <w:p w14:paraId="0359E7AB" w14:textId="231F4E7D" w:rsidR="00FE3446" w:rsidRPr="00CA6859" w:rsidRDefault="00FE3446"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4" w:space="0" w:color="auto"/>
              <w:right w:val="single" w:sz="12" w:space="0" w:color="auto"/>
            </w:tcBorders>
          </w:tcPr>
          <w:p w14:paraId="2B1931C9" w14:textId="03937912" w:rsidR="00FE3446" w:rsidRPr="00CA6859" w:rsidRDefault="00FE3446"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4" w:space="0" w:color="auto"/>
              <w:right w:val="single" w:sz="12" w:space="0" w:color="auto"/>
            </w:tcBorders>
          </w:tcPr>
          <w:p w14:paraId="0097BB5F" w14:textId="2DCEDDCB" w:rsidR="00FE3446" w:rsidRPr="00CA6859" w:rsidRDefault="00FE3446"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4" w:space="0" w:color="auto"/>
              <w:right w:val="single" w:sz="12" w:space="0" w:color="auto"/>
            </w:tcBorders>
          </w:tcPr>
          <w:p w14:paraId="57FBECB3" w14:textId="78FE8A0D" w:rsidR="00FE3446" w:rsidRPr="00CA6859" w:rsidRDefault="00FE3446"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4" w:space="0" w:color="auto"/>
              <w:right w:val="single" w:sz="12" w:space="0" w:color="auto"/>
            </w:tcBorders>
          </w:tcPr>
          <w:p w14:paraId="76B469EA" w14:textId="06A5F81C" w:rsidR="00FE3446" w:rsidRPr="00CA6859" w:rsidRDefault="00FE3446"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4" w:space="0" w:color="auto"/>
              <w:right w:val="single" w:sz="12" w:space="0" w:color="auto"/>
            </w:tcBorders>
          </w:tcPr>
          <w:p w14:paraId="025027FA" w14:textId="3C71E6AC" w:rsidR="00FE3446" w:rsidRPr="00CA6859" w:rsidRDefault="00FE3446" w:rsidP="000F2D8B">
            <w:pPr>
              <w:jc w:val="center"/>
              <w:rPr>
                <w:b/>
                <w:lang w:val="ru-RU"/>
              </w:rPr>
            </w:pPr>
            <w:r w:rsidRPr="00CA6859">
              <w:rPr>
                <w:b/>
                <w:lang w:val="ru-RU"/>
              </w:rPr>
              <w:t>Поле обязательное</w:t>
            </w:r>
          </w:p>
        </w:tc>
      </w:tr>
      <w:tr w:rsidR="00FE3446" w:rsidRPr="00CA6859" w14:paraId="7BBFD37F" w14:textId="77777777" w:rsidTr="00161B45">
        <w:tc>
          <w:tcPr>
            <w:tcW w:w="1402" w:type="dxa"/>
            <w:tcBorders>
              <w:top w:val="single" w:sz="12" w:space="0" w:color="auto"/>
              <w:left w:val="single" w:sz="4" w:space="0" w:color="auto"/>
              <w:bottom w:val="single" w:sz="4" w:space="0" w:color="auto"/>
              <w:right w:val="single" w:sz="4" w:space="0" w:color="auto"/>
            </w:tcBorders>
          </w:tcPr>
          <w:p w14:paraId="06DF43EC" w14:textId="77777777" w:rsidR="00FE3446" w:rsidRPr="00CA6859" w:rsidRDefault="00FE3446" w:rsidP="000F2D8B">
            <w:pPr>
              <w:rPr>
                <w:lang w:val="ru-RU"/>
              </w:rPr>
            </w:pPr>
            <w:r w:rsidRPr="00CA6859">
              <w:rPr>
                <w:lang w:val="ru-RU"/>
              </w:rPr>
              <w:t>PK, FK</w:t>
            </w:r>
          </w:p>
        </w:tc>
        <w:tc>
          <w:tcPr>
            <w:tcW w:w="1800" w:type="dxa"/>
            <w:tcBorders>
              <w:top w:val="single" w:sz="12" w:space="0" w:color="auto"/>
              <w:left w:val="single" w:sz="4" w:space="0" w:color="auto"/>
              <w:bottom w:val="single" w:sz="4" w:space="0" w:color="auto"/>
              <w:right w:val="single" w:sz="4" w:space="0" w:color="auto"/>
            </w:tcBorders>
          </w:tcPr>
          <w:p w14:paraId="3E3D7506" w14:textId="77777777" w:rsidR="00FE3446" w:rsidRPr="00CA6859" w:rsidRDefault="00FE3446" w:rsidP="000F2D8B">
            <w:pPr>
              <w:rPr>
                <w:lang w:val="ru-RU"/>
              </w:rPr>
            </w:pPr>
            <w:r w:rsidRPr="00CA6859">
              <w:rPr>
                <w:lang w:val="ru-RU"/>
              </w:rPr>
              <w:t>Payment_No</w:t>
            </w:r>
          </w:p>
        </w:tc>
        <w:tc>
          <w:tcPr>
            <w:tcW w:w="1260" w:type="dxa"/>
            <w:tcBorders>
              <w:top w:val="single" w:sz="12" w:space="0" w:color="auto"/>
              <w:left w:val="single" w:sz="4" w:space="0" w:color="auto"/>
              <w:bottom w:val="single" w:sz="4" w:space="0" w:color="auto"/>
              <w:right w:val="single" w:sz="4" w:space="0" w:color="auto"/>
            </w:tcBorders>
          </w:tcPr>
          <w:p w14:paraId="56BF3B2C" w14:textId="77777777" w:rsidR="00FE3446" w:rsidRPr="00CA6859" w:rsidRDefault="00FE3446" w:rsidP="000F2D8B">
            <w:pPr>
              <w:rPr>
                <w:lang w:val="ru-RU"/>
              </w:rPr>
            </w:pPr>
            <w:r w:rsidRPr="00CA6859">
              <w:rPr>
                <w:lang w:val="ru-RU"/>
              </w:rPr>
              <w:t>Numeric</w:t>
            </w:r>
          </w:p>
        </w:tc>
        <w:tc>
          <w:tcPr>
            <w:tcW w:w="1260" w:type="dxa"/>
            <w:tcBorders>
              <w:top w:val="single" w:sz="12" w:space="0" w:color="auto"/>
              <w:left w:val="single" w:sz="4" w:space="0" w:color="auto"/>
              <w:bottom w:val="single" w:sz="4" w:space="0" w:color="auto"/>
              <w:right w:val="single" w:sz="4" w:space="0" w:color="auto"/>
            </w:tcBorders>
          </w:tcPr>
          <w:p w14:paraId="014DF894" w14:textId="77777777" w:rsidR="00FE3446" w:rsidRPr="00CA6859" w:rsidRDefault="00FE3446" w:rsidP="000F2D8B">
            <w:pPr>
              <w:jc w:val="center"/>
              <w:rPr>
                <w:lang w:val="ru-RU"/>
              </w:rPr>
            </w:pPr>
            <w:r w:rsidRPr="00CA6859">
              <w:rPr>
                <w:lang w:val="ru-RU"/>
              </w:rPr>
              <w:t>11</w:t>
            </w:r>
          </w:p>
        </w:tc>
        <w:tc>
          <w:tcPr>
            <w:tcW w:w="2784" w:type="dxa"/>
            <w:tcBorders>
              <w:top w:val="single" w:sz="12" w:space="0" w:color="auto"/>
              <w:left w:val="single" w:sz="4" w:space="0" w:color="auto"/>
              <w:bottom w:val="single" w:sz="4" w:space="0" w:color="auto"/>
              <w:right w:val="single" w:sz="4" w:space="0" w:color="auto"/>
            </w:tcBorders>
          </w:tcPr>
          <w:p w14:paraId="27460754" w14:textId="63DD81D1" w:rsidR="00FE3446" w:rsidRPr="00CA6859" w:rsidRDefault="00FE3446" w:rsidP="000F2D8B">
            <w:pPr>
              <w:rPr>
                <w:lang w:val="ru-RU"/>
              </w:rPr>
            </w:pPr>
            <w:r w:rsidRPr="00CA6859">
              <w:rPr>
                <w:lang w:val="ru-RU"/>
              </w:rPr>
              <w:t xml:space="preserve">Идентификатор оплаты </w:t>
            </w:r>
          </w:p>
        </w:tc>
        <w:tc>
          <w:tcPr>
            <w:tcW w:w="1716" w:type="dxa"/>
            <w:tcBorders>
              <w:top w:val="single" w:sz="12" w:space="0" w:color="auto"/>
              <w:left w:val="single" w:sz="4" w:space="0" w:color="auto"/>
              <w:bottom w:val="single" w:sz="4" w:space="0" w:color="auto"/>
              <w:right w:val="single" w:sz="4" w:space="0" w:color="auto"/>
            </w:tcBorders>
          </w:tcPr>
          <w:p w14:paraId="4493F8E2" w14:textId="5AD20FAD" w:rsidR="00FE3446" w:rsidRPr="00CA6859" w:rsidRDefault="00FE3446" w:rsidP="000F2D8B">
            <w:pPr>
              <w:jc w:val="center"/>
              <w:rPr>
                <w:lang w:val="ru-RU"/>
              </w:rPr>
            </w:pPr>
            <w:r w:rsidRPr="00CA6859">
              <w:rPr>
                <w:lang w:val="ru-RU"/>
              </w:rPr>
              <w:t>Да</w:t>
            </w:r>
          </w:p>
        </w:tc>
      </w:tr>
      <w:tr w:rsidR="00FE3446" w:rsidRPr="00CA6859" w14:paraId="34E33182" w14:textId="77777777" w:rsidTr="00161B45">
        <w:trPr>
          <w:trHeight w:val="268"/>
        </w:trPr>
        <w:tc>
          <w:tcPr>
            <w:tcW w:w="1402" w:type="dxa"/>
          </w:tcPr>
          <w:p w14:paraId="0921AC1F" w14:textId="77777777" w:rsidR="00FE3446" w:rsidRPr="00CA6859" w:rsidRDefault="00FE3446" w:rsidP="000F2D8B">
            <w:pPr>
              <w:rPr>
                <w:lang w:val="ru-RU"/>
              </w:rPr>
            </w:pPr>
            <w:r w:rsidRPr="00CA6859">
              <w:rPr>
                <w:lang w:val="ru-RU"/>
              </w:rPr>
              <w:t>PK, FK</w:t>
            </w:r>
          </w:p>
        </w:tc>
        <w:tc>
          <w:tcPr>
            <w:tcW w:w="1800" w:type="dxa"/>
          </w:tcPr>
          <w:p w14:paraId="6BD4D3D6" w14:textId="77777777" w:rsidR="00FE3446" w:rsidRPr="00CA6859" w:rsidRDefault="00FE3446" w:rsidP="000F2D8B">
            <w:pPr>
              <w:rPr>
                <w:lang w:val="ru-RU"/>
              </w:rPr>
            </w:pPr>
            <w:r w:rsidRPr="00CA6859">
              <w:rPr>
                <w:lang w:val="ru-RU"/>
              </w:rPr>
              <w:t>Code</w:t>
            </w:r>
          </w:p>
        </w:tc>
        <w:tc>
          <w:tcPr>
            <w:tcW w:w="1260" w:type="dxa"/>
          </w:tcPr>
          <w:p w14:paraId="5ECFA9E2" w14:textId="77777777" w:rsidR="00FE3446" w:rsidRPr="00CA6859" w:rsidRDefault="00FE3446" w:rsidP="000F2D8B">
            <w:pPr>
              <w:rPr>
                <w:lang w:val="ru-RU"/>
              </w:rPr>
            </w:pPr>
            <w:r w:rsidRPr="00CA6859">
              <w:rPr>
                <w:lang w:val="ru-RU"/>
              </w:rPr>
              <w:t>Сharacter</w:t>
            </w:r>
          </w:p>
        </w:tc>
        <w:tc>
          <w:tcPr>
            <w:tcW w:w="1260" w:type="dxa"/>
          </w:tcPr>
          <w:p w14:paraId="5FB527BB" w14:textId="77777777" w:rsidR="00FE3446" w:rsidRPr="00CA6859" w:rsidRDefault="00FE3446" w:rsidP="000F2D8B">
            <w:pPr>
              <w:jc w:val="center"/>
              <w:rPr>
                <w:lang w:val="ru-RU"/>
              </w:rPr>
            </w:pPr>
            <w:r w:rsidRPr="00CA6859">
              <w:rPr>
                <w:lang w:val="ru-RU"/>
              </w:rPr>
              <w:t>20</w:t>
            </w:r>
          </w:p>
        </w:tc>
        <w:tc>
          <w:tcPr>
            <w:tcW w:w="2784" w:type="dxa"/>
          </w:tcPr>
          <w:p w14:paraId="43C2089A" w14:textId="39A7EE66" w:rsidR="00FE3446" w:rsidRPr="00CA6859" w:rsidRDefault="00FE3446" w:rsidP="000F2D8B">
            <w:pPr>
              <w:rPr>
                <w:lang w:val="ru-RU"/>
              </w:rPr>
            </w:pPr>
            <w:r w:rsidRPr="00CA6859">
              <w:rPr>
                <w:lang w:val="ru-RU"/>
              </w:rPr>
              <w:t xml:space="preserve">Код товара </w:t>
            </w:r>
          </w:p>
        </w:tc>
        <w:tc>
          <w:tcPr>
            <w:tcW w:w="1716" w:type="dxa"/>
          </w:tcPr>
          <w:p w14:paraId="05D0C35B" w14:textId="49086847" w:rsidR="00FE3446" w:rsidRPr="00CA6859" w:rsidRDefault="00FE3446" w:rsidP="000F2D8B">
            <w:pPr>
              <w:jc w:val="center"/>
              <w:rPr>
                <w:lang w:val="ru-RU"/>
              </w:rPr>
            </w:pPr>
            <w:r w:rsidRPr="00CA6859">
              <w:rPr>
                <w:lang w:val="ru-RU"/>
              </w:rPr>
              <w:t>Да</w:t>
            </w:r>
          </w:p>
        </w:tc>
      </w:tr>
      <w:tr w:rsidR="00FE3446" w:rsidRPr="00CA6859" w14:paraId="0B5EFD92" w14:textId="77777777" w:rsidTr="00161B45">
        <w:trPr>
          <w:trHeight w:val="268"/>
        </w:trPr>
        <w:tc>
          <w:tcPr>
            <w:tcW w:w="1402" w:type="dxa"/>
          </w:tcPr>
          <w:p w14:paraId="0AEF0B97" w14:textId="77777777" w:rsidR="00FE3446" w:rsidRPr="00CA6859" w:rsidRDefault="00FE3446" w:rsidP="000F2D8B">
            <w:pPr>
              <w:rPr>
                <w:lang w:val="ru-RU"/>
              </w:rPr>
            </w:pPr>
          </w:p>
        </w:tc>
        <w:tc>
          <w:tcPr>
            <w:tcW w:w="1800" w:type="dxa"/>
          </w:tcPr>
          <w:p w14:paraId="0F9C5EA6" w14:textId="77777777" w:rsidR="00FE3446" w:rsidRPr="00CA6859" w:rsidRDefault="00FE3446" w:rsidP="000F2D8B">
            <w:pPr>
              <w:rPr>
                <w:lang w:val="ru-RU"/>
              </w:rPr>
            </w:pPr>
            <w:r w:rsidRPr="00CA6859">
              <w:rPr>
                <w:lang w:val="ru-RU"/>
              </w:rPr>
              <w:t>Price</w:t>
            </w:r>
          </w:p>
        </w:tc>
        <w:tc>
          <w:tcPr>
            <w:tcW w:w="1260" w:type="dxa"/>
          </w:tcPr>
          <w:p w14:paraId="7CE7C205" w14:textId="77777777" w:rsidR="00FE3446" w:rsidRPr="00CA6859" w:rsidRDefault="00FE3446" w:rsidP="000F2D8B">
            <w:pPr>
              <w:rPr>
                <w:lang w:val="ru-RU"/>
              </w:rPr>
            </w:pPr>
            <w:r w:rsidRPr="00CA6859">
              <w:rPr>
                <w:lang w:val="ru-RU"/>
              </w:rPr>
              <w:t>Numeric</w:t>
            </w:r>
          </w:p>
        </w:tc>
        <w:tc>
          <w:tcPr>
            <w:tcW w:w="1260" w:type="dxa"/>
          </w:tcPr>
          <w:p w14:paraId="620B311A" w14:textId="77777777" w:rsidR="00FE3446" w:rsidRPr="00CA6859" w:rsidRDefault="00FE3446" w:rsidP="000F2D8B">
            <w:pPr>
              <w:jc w:val="center"/>
              <w:rPr>
                <w:lang w:val="ru-RU"/>
              </w:rPr>
            </w:pPr>
            <w:r w:rsidRPr="00CA6859">
              <w:rPr>
                <w:lang w:val="ru-RU"/>
              </w:rPr>
              <w:t>9,2</w:t>
            </w:r>
          </w:p>
        </w:tc>
        <w:tc>
          <w:tcPr>
            <w:tcW w:w="2784" w:type="dxa"/>
          </w:tcPr>
          <w:p w14:paraId="626792E0" w14:textId="0D87F712" w:rsidR="00FE3446" w:rsidRPr="00CA6859" w:rsidRDefault="00FE3446" w:rsidP="000F2D8B">
            <w:pPr>
              <w:rPr>
                <w:lang w:val="ru-RU"/>
              </w:rPr>
            </w:pPr>
            <w:r w:rsidRPr="00CA6859">
              <w:rPr>
                <w:lang w:val="ru-RU"/>
              </w:rPr>
              <w:t xml:space="preserve">Цена товары </w:t>
            </w:r>
          </w:p>
        </w:tc>
        <w:tc>
          <w:tcPr>
            <w:tcW w:w="1716" w:type="dxa"/>
          </w:tcPr>
          <w:p w14:paraId="3A7A92D0" w14:textId="100AA6BA" w:rsidR="00FE3446" w:rsidRPr="00CA6859" w:rsidRDefault="00FE3446" w:rsidP="000F2D8B">
            <w:pPr>
              <w:jc w:val="center"/>
              <w:rPr>
                <w:lang w:val="ru-RU"/>
              </w:rPr>
            </w:pPr>
            <w:r w:rsidRPr="00CA6859">
              <w:rPr>
                <w:lang w:val="ru-RU"/>
              </w:rPr>
              <w:t>Да</w:t>
            </w:r>
          </w:p>
        </w:tc>
      </w:tr>
      <w:tr w:rsidR="00FE3446" w:rsidRPr="00CA6859" w14:paraId="0F031691" w14:textId="77777777" w:rsidTr="00161B45">
        <w:trPr>
          <w:trHeight w:val="268"/>
        </w:trPr>
        <w:tc>
          <w:tcPr>
            <w:tcW w:w="1402" w:type="dxa"/>
          </w:tcPr>
          <w:p w14:paraId="563292DE" w14:textId="77777777" w:rsidR="00FE3446" w:rsidRPr="00CA6859" w:rsidRDefault="00FE3446" w:rsidP="000F2D8B">
            <w:pPr>
              <w:rPr>
                <w:lang w:val="ru-RU"/>
              </w:rPr>
            </w:pPr>
          </w:p>
        </w:tc>
        <w:tc>
          <w:tcPr>
            <w:tcW w:w="1800" w:type="dxa"/>
          </w:tcPr>
          <w:p w14:paraId="6D393DC4" w14:textId="77777777" w:rsidR="00FE3446" w:rsidRPr="00CA6859" w:rsidRDefault="00FE3446" w:rsidP="000F2D8B">
            <w:pPr>
              <w:rPr>
                <w:lang w:val="ru-RU"/>
              </w:rPr>
            </w:pPr>
            <w:r w:rsidRPr="00CA6859">
              <w:rPr>
                <w:lang w:val="ru-RU"/>
              </w:rPr>
              <w:t>Qty</w:t>
            </w:r>
          </w:p>
        </w:tc>
        <w:tc>
          <w:tcPr>
            <w:tcW w:w="1260" w:type="dxa"/>
          </w:tcPr>
          <w:p w14:paraId="4803705A" w14:textId="77777777" w:rsidR="00FE3446" w:rsidRPr="00CA6859" w:rsidRDefault="00FE3446" w:rsidP="000F2D8B">
            <w:pPr>
              <w:rPr>
                <w:lang w:val="ru-RU"/>
              </w:rPr>
            </w:pPr>
            <w:r w:rsidRPr="00CA6859">
              <w:rPr>
                <w:lang w:val="ru-RU"/>
              </w:rPr>
              <w:t>Numeric</w:t>
            </w:r>
          </w:p>
        </w:tc>
        <w:tc>
          <w:tcPr>
            <w:tcW w:w="1260" w:type="dxa"/>
          </w:tcPr>
          <w:p w14:paraId="46FA191E" w14:textId="77777777" w:rsidR="00FE3446" w:rsidRPr="00CA6859" w:rsidRDefault="00FE3446" w:rsidP="000F2D8B">
            <w:pPr>
              <w:jc w:val="center"/>
              <w:rPr>
                <w:lang w:val="ru-RU"/>
              </w:rPr>
            </w:pPr>
            <w:r w:rsidRPr="00CA6859">
              <w:rPr>
                <w:lang w:val="ru-RU"/>
              </w:rPr>
              <w:t>14,3</w:t>
            </w:r>
          </w:p>
        </w:tc>
        <w:tc>
          <w:tcPr>
            <w:tcW w:w="2784" w:type="dxa"/>
          </w:tcPr>
          <w:p w14:paraId="03A2675F" w14:textId="74A9E7D9" w:rsidR="00FE3446" w:rsidRPr="00CA6859" w:rsidRDefault="00FE3446" w:rsidP="000F2D8B">
            <w:pPr>
              <w:rPr>
                <w:lang w:val="ru-RU"/>
              </w:rPr>
            </w:pPr>
            <w:r w:rsidRPr="00CA6859">
              <w:rPr>
                <w:lang w:val="ru-RU"/>
              </w:rPr>
              <w:t xml:space="preserve">Количество товара </w:t>
            </w:r>
          </w:p>
        </w:tc>
        <w:tc>
          <w:tcPr>
            <w:tcW w:w="1716" w:type="dxa"/>
          </w:tcPr>
          <w:p w14:paraId="08646854" w14:textId="4DE947ED" w:rsidR="00FE3446" w:rsidRPr="00CA6859" w:rsidRDefault="00FE3446" w:rsidP="000F2D8B">
            <w:pPr>
              <w:jc w:val="center"/>
              <w:rPr>
                <w:lang w:val="ru-RU"/>
              </w:rPr>
            </w:pPr>
            <w:r w:rsidRPr="00CA6859">
              <w:rPr>
                <w:lang w:val="ru-RU"/>
              </w:rPr>
              <w:t>Да</w:t>
            </w:r>
          </w:p>
        </w:tc>
      </w:tr>
      <w:tr w:rsidR="00FE3446" w:rsidRPr="00CA6859" w14:paraId="177A3DB4" w14:textId="77777777" w:rsidTr="00161B45">
        <w:trPr>
          <w:trHeight w:val="268"/>
        </w:trPr>
        <w:tc>
          <w:tcPr>
            <w:tcW w:w="1402" w:type="dxa"/>
          </w:tcPr>
          <w:p w14:paraId="0485670F" w14:textId="77777777" w:rsidR="00FE3446" w:rsidRPr="00CA6859" w:rsidRDefault="00FE3446" w:rsidP="000F2D8B">
            <w:pPr>
              <w:rPr>
                <w:lang w:val="ru-RU"/>
              </w:rPr>
            </w:pPr>
          </w:p>
        </w:tc>
        <w:tc>
          <w:tcPr>
            <w:tcW w:w="1800" w:type="dxa"/>
          </w:tcPr>
          <w:p w14:paraId="0CCF6EA3" w14:textId="77777777" w:rsidR="00FE3446" w:rsidRPr="00CA6859" w:rsidRDefault="00FE3446" w:rsidP="000F2D8B">
            <w:pPr>
              <w:rPr>
                <w:lang w:val="ru-RU"/>
              </w:rPr>
            </w:pPr>
            <w:r w:rsidRPr="00CA6859">
              <w:rPr>
                <w:lang w:val="ru-RU"/>
              </w:rPr>
              <w:t xml:space="preserve">LocalCode </w:t>
            </w:r>
          </w:p>
        </w:tc>
        <w:tc>
          <w:tcPr>
            <w:tcW w:w="1260" w:type="dxa"/>
          </w:tcPr>
          <w:p w14:paraId="0CD421EF" w14:textId="77777777" w:rsidR="00FE3446" w:rsidRPr="00CA6859" w:rsidRDefault="00FE3446" w:rsidP="000F2D8B">
            <w:pPr>
              <w:rPr>
                <w:lang w:val="ru-RU"/>
              </w:rPr>
            </w:pPr>
            <w:r w:rsidRPr="00CA6859">
              <w:rPr>
                <w:lang w:val="ru-RU"/>
              </w:rPr>
              <w:t>Сharacter</w:t>
            </w:r>
          </w:p>
        </w:tc>
        <w:tc>
          <w:tcPr>
            <w:tcW w:w="1260" w:type="dxa"/>
          </w:tcPr>
          <w:p w14:paraId="41268293" w14:textId="77777777" w:rsidR="00FE3446" w:rsidRPr="00CA6859" w:rsidRDefault="00FE3446" w:rsidP="000F2D8B">
            <w:pPr>
              <w:jc w:val="center"/>
              <w:rPr>
                <w:lang w:val="ru-RU"/>
              </w:rPr>
            </w:pPr>
            <w:r w:rsidRPr="00CA6859">
              <w:rPr>
                <w:lang w:val="ru-RU"/>
              </w:rPr>
              <w:t>20</w:t>
            </w:r>
          </w:p>
        </w:tc>
        <w:tc>
          <w:tcPr>
            <w:tcW w:w="2784" w:type="dxa"/>
          </w:tcPr>
          <w:p w14:paraId="7D6C1671" w14:textId="4B4FFFEC" w:rsidR="00FE3446" w:rsidRPr="00CA6859" w:rsidRDefault="00FE3446" w:rsidP="000F2D8B">
            <w:pPr>
              <w:rPr>
                <w:lang w:val="ru-RU"/>
              </w:rPr>
            </w:pPr>
            <w:r w:rsidRPr="00CA6859">
              <w:rPr>
                <w:lang w:val="ru-RU"/>
              </w:rPr>
              <w:t xml:space="preserve">Локальное кодирование детали заказов </w:t>
            </w:r>
          </w:p>
        </w:tc>
        <w:tc>
          <w:tcPr>
            <w:tcW w:w="1716" w:type="dxa"/>
          </w:tcPr>
          <w:p w14:paraId="36A5F379" w14:textId="0BC70EBE" w:rsidR="00FE3446" w:rsidRPr="00CA6859" w:rsidRDefault="00FE3446" w:rsidP="000F2D8B">
            <w:pPr>
              <w:jc w:val="center"/>
              <w:rPr>
                <w:lang w:val="ru-RU"/>
              </w:rPr>
            </w:pPr>
            <w:r w:rsidRPr="00CA6859">
              <w:rPr>
                <w:lang w:val="ru-RU"/>
              </w:rPr>
              <w:t>Нет</w:t>
            </w:r>
          </w:p>
        </w:tc>
      </w:tr>
      <w:tr w:rsidR="00FE3446" w:rsidRPr="00CA6859" w14:paraId="236AAD5F" w14:textId="77777777" w:rsidTr="00161B45">
        <w:trPr>
          <w:trHeight w:val="70"/>
        </w:trPr>
        <w:tc>
          <w:tcPr>
            <w:tcW w:w="1402" w:type="dxa"/>
          </w:tcPr>
          <w:p w14:paraId="479DE693" w14:textId="77777777" w:rsidR="00FE3446" w:rsidRPr="00CA6859" w:rsidRDefault="00FE3446" w:rsidP="000F2D8B">
            <w:pPr>
              <w:rPr>
                <w:lang w:val="ru-RU"/>
              </w:rPr>
            </w:pPr>
          </w:p>
        </w:tc>
        <w:tc>
          <w:tcPr>
            <w:tcW w:w="1800" w:type="dxa"/>
          </w:tcPr>
          <w:p w14:paraId="0FA37A7C" w14:textId="77777777" w:rsidR="00FE3446" w:rsidRPr="00CA6859" w:rsidRDefault="00FE3446" w:rsidP="000F2D8B">
            <w:pPr>
              <w:rPr>
                <w:lang w:val="ru-RU"/>
              </w:rPr>
            </w:pPr>
            <w:r w:rsidRPr="00CA6859">
              <w:rPr>
                <w:lang w:val="ru-RU"/>
              </w:rPr>
              <w:t>VAT</w:t>
            </w:r>
          </w:p>
        </w:tc>
        <w:tc>
          <w:tcPr>
            <w:tcW w:w="1260" w:type="dxa"/>
          </w:tcPr>
          <w:p w14:paraId="0D9E9BCD" w14:textId="77777777" w:rsidR="00FE3446" w:rsidRPr="00CA6859" w:rsidRDefault="00FE3446" w:rsidP="000F2D8B">
            <w:pPr>
              <w:rPr>
                <w:lang w:val="ru-RU"/>
              </w:rPr>
            </w:pPr>
            <w:r w:rsidRPr="00CA6859">
              <w:rPr>
                <w:lang w:val="ru-RU"/>
              </w:rPr>
              <w:t>Numeric</w:t>
            </w:r>
          </w:p>
        </w:tc>
        <w:tc>
          <w:tcPr>
            <w:tcW w:w="1260" w:type="dxa"/>
          </w:tcPr>
          <w:p w14:paraId="18CBB628" w14:textId="77777777" w:rsidR="00FE3446" w:rsidRPr="00CA6859" w:rsidRDefault="00FE3446" w:rsidP="000F2D8B">
            <w:pPr>
              <w:jc w:val="center"/>
              <w:rPr>
                <w:lang w:val="ru-RU"/>
              </w:rPr>
            </w:pPr>
            <w:r w:rsidRPr="00CA6859">
              <w:rPr>
                <w:lang w:val="ru-RU"/>
              </w:rPr>
              <w:t>5,2</w:t>
            </w:r>
          </w:p>
        </w:tc>
        <w:tc>
          <w:tcPr>
            <w:tcW w:w="2784" w:type="dxa"/>
          </w:tcPr>
          <w:p w14:paraId="5A17D63A" w14:textId="174A5AE9" w:rsidR="00FE3446" w:rsidRPr="00CA6859" w:rsidRDefault="00FE3446" w:rsidP="000F2D8B">
            <w:pPr>
              <w:rPr>
                <w:lang w:val="ru-RU"/>
              </w:rPr>
            </w:pPr>
            <w:r w:rsidRPr="00CA6859">
              <w:rPr>
                <w:lang w:val="ru-RU"/>
              </w:rPr>
              <w:t>НДС</w:t>
            </w:r>
          </w:p>
        </w:tc>
        <w:tc>
          <w:tcPr>
            <w:tcW w:w="1716" w:type="dxa"/>
          </w:tcPr>
          <w:p w14:paraId="5F8243AA" w14:textId="7EBCEDC6" w:rsidR="00FE3446" w:rsidRPr="00CA6859" w:rsidRDefault="00FE3446" w:rsidP="000F2D8B">
            <w:pPr>
              <w:jc w:val="center"/>
              <w:rPr>
                <w:lang w:val="ru-RU"/>
              </w:rPr>
            </w:pPr>
            <w:r w:rsidRPr="00CA6859">
              <w:rPr>
                <w:lang w:val="ru-RU"/>
              </w:rPr>
              <w:t>Да</w:t>
            </w:r>
          </w:p>
        </w:tc>
      </w:tr>
      <w:tr w:rsidR="00F60BCA" w:rsidRPr="00CA6859" w14:paraId="5FA75A8E" w14:textId="77777777" w:rsidTr="00DB09B8">
        <w:trPr>
          <w:trHeight w:val="70"/>
        </w:trPr>
        <w:tc>
          <w:tcPr>
            <w:tcW w:w="1402" w:type="dxa"/>
          </w:tcPr>
          <w:p w14:paraId="0832913E" w14:textId="6852FF81" w:rsidR="00F60BCA" w:rsidRPr="00F60BCA" w:rsidRDefault="00F60BCA" w:rsidP="00F60BCA">
            <w:pPr>
              <w:rPr>
                <w:lang w:val="en-US"/>
              </w:rPr>
            </w:pPr>
            <w:r w:rsidRPr="00CA6859">
              <w:rPr>
                <w:lang w:val="ru-RU"/>
              </w:rPr>
              <w:t>FK</w:t>
            </w:r>
          </w:p>
        </w:tc>
        <w:tc>
          <w:tcPr>
            <w:tcW w:w="1800" w:type="dxa"/>
            <w:vAlign w:val="center"/>
          </w:tcPr>
          <w:p w14:paraId="16FABF62" w14:textId="5320F0B9" w:rsidR="00F60BCA" w:rsidRPr="00CA6859" w:rsidRDefault="00F60BCA" w:rsidP="00F60BCA">
            <w:pPr>
              <w:rPr>
                <w:lang w:val="ru-RU"/>
              </w:rPr>
            </w:pPr>
            <w:r>
              <w:rPr>
                <w:lang w:val="en-US"/>
              </w:rPr>
              <w:t>CUST_ID</w:t>
            </w:r>
          </w:p>
        </w:tc>
        <w:tc>
          <w:tcPr>
            <w:tcW w:w="1260" w:type="dxa"/>
          </w:tcPr>
          <w:p w14:paraId="2C8CCD7F" w14:textId="31BFC286" w:rsidR="00F60BCA" w:rsidRPr="00CA6859" w:rsidRDefault="00F60BCA" w:rsidP="00F60BCA">
            <w:pPr>
              <w:rPr>
                <w:lang w:val="ru-RU"/>
              </w:rPr>
            </w:pPr>
            <w:r>
              <w:rPr>
                <w:lang w:val="en-US"/>
              </w:rPr>
              <w:t>NUMERIC</w:t>
            </w:r>
          </w:p>
        </w:tc>
        <w:tc>
          <w:tcPr>
            <w:tcW w:w="1260" w:type="dxa"/>
            <w:vAlign w:val="center"/>
          </w:tcPr>
          <w:p w14:paraId="30B45223" w14:textId="249655F0" w:rsidR="00F60BCA" w:rsidRPr="00CA6859" w:rsidRDefault="00F60BCA" w:rsidP="00F60BCA">
            <w:pPr>
              <w:jc w:val="center"/>
              <w:rPr>
                <w:lang w:val="ru-RU"/>
              </w:rPr>
            </w:pPr>
            <w:r>
              <w:rPr>
                <w:lang w:val="en-US"/>
              </w:rPr>
              <w:t>11</w:t>
            </w:r>
          </w:p>
        </w:tc>
        <w:tc>
          <w:tcPr>
            <w:tcW w:w="2784" w:type="dxa"/>
            <w:vAlign w:val="bottom"/>
          </w:tcPr>
          <w:p w14:paraId="10BFC9C1" w14:textId="366BA810" w:rsidR="00F60BCA" w:rsidRPr="00CA6859" w:rsidRDefault="00F60BCA" w:rsidP="00F60BCA">
            <w:pPr>
              <w:rPr>
                <w:lang w:val="ru-RU"/>
              </w:rPr>
            </w:pPr>
            <w:r>
              <w:rPr>
                <w:lang w:val="ru-RU"/>
              </w:rPr>
              <w:t>Идентификатор точки синхронизации</w:t>
            </w:r>
          </w:p>
        </w:tc>
        <w:tc>
          <w:tcPr>
            <w:tcW w:w="1716" w:type="dxa"/>
          </w:tcPr>
          <w:p w14:paraId="28ABBE11" w14:textId="5B1B396A" w:rsidR="00F60BCA" w:rsidRPr="00CA6859" w:rsidRDefault="00F60BCA" w:rsidP="00F60BCA">
            <w:pPr>
              <w:jc w:val="center"/>
              <w:rPr>
                <w:lang w:val="ru-RU"/>
              </w:rPr>
            </w:pPr>
            <w:r w:rsidRPr="00CA6859">
              <w:rPr>
                <w:lang w:val="ru-RU"/>
              </w:rPr>
              <w:t>Да</w:t>
            </w:r>
          </w:p>
        </w:tc>
      </w:tr>
    </w:tbl>
    <w:p w14:paraId="3F90F123" w14:textId="7BF7C929" w:rsidR="00954AD2" w:rsidRPr="00CA6859" w:rsidRDefault="00FE3446" w:rsidP="00FE3446">
      <w:pPr>
        <w:pStyle w:val="Heading2"/>
        <w:rPr>
          <w:lang w:val="ru-RU"/>
        </w:rPr>
      </w:pPr>
      <w:bookmarkStart w:id="270" w:name="_Toc420948344"/>
      <w:r w:rsidRPr="00CA6859">
        <w:rPr>
          <w:lang w:val="ru-RU"/>
        </w:rPr>
        <w:t>Особенности экспорта информации о продавце для формы оплаты</w:t>
      </w:r>
      <w:r w:rsidR="00954AD2" w:rsidRPr="00CA6859">
        <w:rPr>
          <w:lang w:val="ru-RU"/>
        </w:rPr>
        <w:t xml:space="preserve"> (PFORMCUS.DBF)</w:t>
      </w:r>
      <w:bookmarkEnd w:id="270"/>
    </w:p>
    <w:p w14:paraId="79A04401" w14:textId="6D6357C5" w:rsidR="00FE3446" w:rsidRPr="00CA6859" w:rsidRDefault="00FE3446" w:rsidP="008257E3">
      <w:pPr>
        <w:pStyle w:val="ListParagraph"/>
        <w:numPr>
          <w:ilvl w:val="0"/>
          <w:numId w:val="65"/>
        </w:numPr>
        <w:jc w:val="both"/>
        <w:rPr>
          <w:lang w:val="ru-RU"/>
        </w:rPr>
      </w:pPr>
      <w:r w:rsidRPr="00CA6859">
        <w:rPr>
          <w:lang w:val="ru-RU"/>
        </w:rPr>
        <w:t xml:space="preserve">Экспортируются данные с табл. tblPayFormCustInfo. </w:t>
      </w:r>
    </w:p>
    <w:p w14:paraId="5B499B62" w14:textId="681FCABA" w:rsidR="00954AD2" w:rsidRPr="00CA6859" w:rsidRDefault="00FE3446" w:rsidP="008257E3">
      <w:pPr>
        <w:pStyle w:val="ListParagraph"/>
        <w:numPr>
          <w:ilvl w:val="0"/>
          <w:numId w:val="65"/>
        </w:numPr>
        <w:jc w:val="both"/>
        <w:rPr>
          <w:lang w:val="ru-RU"/>
        </w:rPr>
      </w:pPr>
      <w:r w:rsidRPr="00CA6859">
        <w:rPr>
          <w:lang w:val="ru-RU"/>
        </w:rPr>
        <w:t>Данные экспортируются с учетом tblPayForms.Cust_id соответствующей tblPayFormCustInfo.PayForm_id</w:t>
      </w:r>
      <w:r w:rsidR="00954AD2" w:rsidRPr="00CA6859">
        <w:rPr>
          <w:lang w:val="ru-RU"/>
        </w:rPr>
        <w:t>.</w:t>
      </w:r>
    </w:p>
    <w:p w14:paraId="31DAF0CB" w14:textId="79323ABA" w:rsidR="00954AD2" w:rsidRPr="00CA6859" w:rsidRDefault="00954AD2" w:rsidP="00954AD2">
      <w:pPr>
        <w:pStyle w:val="Heading2"/>
        <w:rPr>
          <w:lang w:val="ru-RU"/>
        </w:rPr>
      </w:pPr>
      <w:bookmarkStart w:id="271" w:name="_Toc151455596"/>
      <w:bookmarkStart w:id="272" w:name="_Toc356571343"/>
      <w:bookmarkStart w:id="273" w:name="_Toc420948345"/>
      <w:r w:rsidRPr="00CA6859">
        <w:rPr>
          <w:lang w:val="ru-RU"/>
        </w:rPr>
        <w:t>Таблиц</w:t>
      </w:r>
      <w:r w:rsidR="00FE3446" w:rsidRPr="00CA6859">
        <w:rPr>
          <w:lang w:val="ru-RU"/>
        </w:rPr>
        <w:t>а</w:t>
      </w:r>
      <w:r w:rsidRPr="00CA6859">
        <w:rPr>
          <w:lang w:val="ru-RU"/>
        </w:rPr>
        <w:t xml:space="preserve"> pformcus</w:t>
      </w:r>
      <w:bookmarkEnd w:id="271"/>
      <w:bookmarkEnd w:id="272"/>
      <w:bookmarkEnd w:id="273"/>
    </w:p>
    <w:p w14:paraId="3D275910" w14:textId="07B6FFBB" w:rsidR="00954AD2" w:rsidRPr="00CA6859" w:rsidRDefault="00954AD2" w:rsidP="00334D2D">
      <w:pPr>
        <w:spacing w:before="200" w:after="200"/>
        <w:ind w:left="567"/>
        <w:rPr>
          <w:lang w:val="ru-RU"/>
        </w:rPr>
      </w:pPr>
      <w:r w:rsidRPr="00CA6859">
        <w:rPr>
          <w:lang w:val="ru-RU"/>
        </w:rPr>
        <w:tab/>
      </w:r>
      <w:r w:rsidR="00FE3446" w:rsidRPr="00CA6859">
        <w:rPr>
          <w:lang w:val="ru-RU"/>
        </w:rPr>
        <w:t>Информация о продавце для формы оплаты</w:t>
      </w:r>
      <w:r w:rsidRPr="00CA6859">
        <w:rPr>
          <w:lang w:val="ru-RU"/>
        </w:rPr>
        <w:tab/>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FE3446" w:rsidRPr="00CA6859" w14:paraId="23AF8625" w14:textId="77777777" w:rsidTr="00161B45">
        <w:tc>
          <w:tcPr>
            <w:tcW w:w="1402" w:type="dxa"/>
            <w:tcBorders>
              <w:top w:val="single" w:sz="12" w:space="0" w:color="auto"/>
              <w:left w:val="single" w:sz="12" w:space="0" w:color="auto"/>
              <w:bottom w:val="single" w:sz="12" w:space="0" w:color="auto"/>
              <w:right w:val="single" w:sz="12" w:space="0" w:color="auto"/>
            </w:tcBorders>
          </w:tcPr>
          <w:p w14:paraId="29908FB5" w14:textId="1E5C9E4C" w:rsidR="00FE3446" w:rsidRPr="00CA6859" w:rsidRDefault="00FE3446"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29E5E4E1" w14:textId="220B2A79" w:rsidR="00FE3446" w:rsidRPr="00CA6859" w:rsidRDefault="00FE3446"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738A4235" w14:textId="5AFC293B" w:rsidR="00FE3446" w:rsidRPr="00CA6859" w:rsidRDefault="00FE3446"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1A1AED7B" w14:textId="5F11E3F9" w:rsidR="00FE3446" w:rsidRPr="00CA6859" w:rsidRDefault="00FE3446"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161555D6" w14:textId="29F27B73" w:rsidR="00FE3446" w:rsidRPr="00CA6859" w:rsidRDefault="00FE3446"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4B8AB787" w14:textId="222B980F" w:rsidR="00FE3446" w:rsidRPr="00CA6859" w:rsidRDefault="00FE3446" w:rsidP="000F2D8B">
            <w:pPr>
              <w:jc w:val="center"/>
              <w:rPr>
                <w:b/>
                <w:lang w:val="ru-RU"/>
              </w:rPr>
            </w:pPr>
            <w:r w:rsidRPr="00CA6859">
              <w:rPr>
                <w:b/>
                <w:lang w:val="ru-RU"/>
              </w:rPr>
              <w:t>Поле обязательное</w:t>
            </w:r>
          </w:p>
        </w:tc>
      </w:tr>
      <w:tr w:rsidR="00B513E8" w:rsidRPr="00CA6859" w14:paraId="79C7E8F0" w14:textId="77777777" w:rsidTr="00161B45">
        <w:trPr>
          <w:trHeight w:val="268"/>
        </w:trPr>
        <w:tc>
          <w:tcPr>
            <w:tcW w:w="1402" w:type="dxa"/>
            <w:tcBorders>
              <w:top w:val="single" w:sz="12" w:space="0" w:color="auto"/>
            </w:tcBorders>
          </w:tcPr>
          <w:p w14:paraId="1FB9F397" w14:textId="77777777" w:rsidR="00954AD2" w:rsidRPr="00CA6859" w:rsidRDefault="00954AD2" w:rsidP="000F2D8B">
            <w:pPr>
              <w:rPr>
                <w:lang w:val="ru-RU"/>
              </w:rPr>
            </w:pPr>
            <w:r w:rsidRPr="00CA6859">
              <w:rPr>
                <w:lang w:val="ru-RU"/>
              </w:rPr>
              <w:t>PK</w:t>
            </w:r>
          </w:p>
        </w:tc>
        <w:tc>
          <w:tcPr>
            <w:tcW w:w="1800" w:type="dxa"/>
            <w:tcBorders>
              <w:top w:val="single" w:sz="12" w:space="0" w:color="auto"/>
            </w:tcBorders>
          </w:tcPr>
          <w:p w14:paraId="3BC29989" w14:textId="77777777" w:rsidR="00954AD2" w:rsidRPr="00CA6859" w:rsidRDefault="00954AD2" w:rsidP="000F2D8B">
            <w:pPr>
              <w:rPr>
                <w:lang w:val="ru-RU"/>
              </w:rPr>
            </w:pPr>
            <w:r w:rsidRPr="00CA6859">
              <w:rPr>
                <w:lang w:val="ru-RU"/>
              </w:rPr>
              <w:t>PAYFORM_ID</w:t>
            </w:r>
          </w:p>
        </w:tc>
        <w:tc>
          <w:tcPr>
            <w:tcW w:w="1260" w:type="dxa"/>
            <w:tcBorders>
              <w:top w:val="single" w:sz="12" w:space="0" w:color="auto"/>
            </w:tcBorders>
          </w:tcPr>
          <w:p w14:paraId="3388E0A8" w14:textId="77777777" w:rsidR="00954AD2" w:rsidRPr="00CA6859" w:rsidRDefault="00954AD2" w:rsidP="000F2D8B">
            <w:pPr>
              <w:rPr>
                <w:lang w:val="ru-RU"/>
              </w:rPr>
            </w:pPr>
            <w:r w:rsidRPr="00CA6859">
              <w:rPr>
                <w:lang w:val="ru-RU"/>
              </w:rPr>
              <w:t>Numeric</w:t>
            </w:r>
          </w:p>
        </w:tc>
        <w:tc>
          <w:tcPr>
            <w:tcW w:w="1260" w:type="dxa"/>
            <w:tcBorders>
              <w:top w:val="single" w:sz="12" w:space="0" w:color="auto"/>
            </w:tcBorders>
          </w:tcPr>
          <w:p w14:paraId="251F563D" w14:textId="77777777" w:rsidR="00954AD2" w:rsidRPr="00CA6859" w:rsidRDefault="00954AD2" w:rsidP="000F2D8B">
            <w:pPr>
              <w:jc w:val="center"/>
              <w:rPr>
                <w:lang w:val="ru-RU"/>
              </w:rPr>
            </w:pPr>
            <w:r w:rsidRPr="00CA6859">
              <w:rPr>
                <w:lang w:val="ru-RU"/>
              </w:rPr>
              <w:t>11</w:t>
            </w:r>
          </w:p>
        </w:tc>
        <w:tc>
          <w:tcPr>
            <w:tcW w:w="2784" w:type="dxa"/>
            <w:tcBorders>
              <w:top w:val="single" w:sz="12" w:space="0" w:color="auto"/>
            </w:tcBorders>
          </w:tcPr>
          <w:p w14:paraId="3E3C2765" w14:textId="3E8A0934" w:rsidR="00954AD2" w:rsidRPr="00CA6859" w:rsidRDefault="00FE3446" w:rsidP="000F2D8B">
            <w:pPr>
              <w:rPr>
                <w:lang w:val="ru-RU"/>
              </w:rPr>
            </w:pPr>
            <w:r w:rsidRPr="00CA6859">
              <w:rPr>
                <w:lang w:val="ru-RU"/>
              </w:rPr>
              <w:t>Идентификатор формы оплаты</w:t>
            </w:r>
          </w:p>
        </w:tc>
        <w:tc>
          <w:tcPr>
            <w:tcW w:w="1716" w:type="dxa"/>
            <w:tcBorders>
              <w:top w:val="single" w:sz="12" w:space="0" w:color="auto"/>
            </w:tcBorders>
          </w:tcPr>
          <w:p w14:paraId="24C0213D" w14:textId="21E0829C" w:rsidR="00954AD2" w:rsidRPr="00CA6859" w:rsidRDefault="00D50457" w:rsidP="000F2D8B">
            <w:pPr>
              <w:jc w:val="center"/>
              <w:rPr>
                <w:lang w:val="ru-RU"/>
              </w:rPr>
            </w:pPr>
            <w:r w:rsidRPr="00CA6859">
              <w:rPr>
                <w:lang w:val="ru-RU"/>
              </w:rPr>
              <w:t>Да</w:t>
            </w:r>
          </w:p>
        </w:tc>
      </w:tr>
      <w:tr w:rsidR="00B513E8" w:rsidRPr="00CA6859" w14:paraId="2C713CEC" w14:textId="77777777" w:rsidTr="00161B45">
        <w:trPr>
          <w:trHeight w:val="268"/>
        </w:trPr>
        <w:tc>
          <w:tcPr>
            <w:tcW w:w="1402" w:type="dxa"/>
            <w:tcBorders>
              <w:top w:val="single" w:sz="4" w:space="0" w:color="auto"/>
            </w:tcBorders>
          </w:tcPr>
          <w:p w14:paraId="05403FD8" w14:textId="77777777" w:rsidR="00954AD2" w:rsidRPr="00CA6859" w:rsidRDefault="00954AD2" w:rsidP="000F2D8B">
            <w:pPr>
              <w:rPr>
                <w:lang w:val="ru-RU"/>
              </w:rPr>
            </w:pPr>
          </w:p>
        </w:tc>
        <w:tc>
          <w:tcPr>
            <w:tcW w:w="1800" w:type="dxa"/>
            <w:tcBorders>
              <w:top w:val="single" w:sz="4" w:space="0" w:color="auto"/>
            </w:tcBorders>
          </w:tcPr>
          <w:p w14:paraId="0CDDF04D" w14:textId="77777777" w:rsidR="00954AD2" w:rsidRPr="00CA6859" w:rsidRDefault="00954AD2" w:rsidP="000F2D8B">
            <w:pPr>
              <w:rPr>
                <w:lang w:val="ru-RU"/>
              </w:rPr>
            </w:pPr>
            <w:r w:rsidRPr="00CA6859">
              <w:rPr>
                <w:lang w:val="ru-RU"/>
              </w:rPr>
              <w:t>Cust_Name</w:t>
            </w:r>
          </w:p>
        </w:tc>
        <w:tc>
          <w:tcPr>
            <w:tcW w:w="1260" w:type="dxa"/>
            <w:tcBorders>
              <w:top w:val="single" w:sz="4" w:space="0" w:color="auto"/>
            </w:tcBorders>
          </w:tcPr>
          <w:p w14:paraId="3958819B" w14:textId="77777777" w:rsidR="00954AD2" w:rsidRPr="00CA6859" w:rsidRDefault="00954AD2" w:rsidP="000F2D8B">
            <w:pPr>
              <w:rPr>
                <w:lang w:val="ru-RU"/>
              </w:rPr>
            </w:pPr>
            <w:r w:rsidRPr="00CA6859">
              <w:rPr>
                <w:lang w:val="ru-RU"/>
              </w:rPr>
              <w:t>Character</w:t>
            </w:r>
          </w:p>
        </w:tc>
        <w:tc>
          <w:tcPr>
            <w:tcW w:w="1260" w:type="dxa"/>
            <w:tcBorders>
              <w:top w:val="single" w:sz="4" w:space="0" w:color="auto"/>
            </w:tcBorders>
          </w:tcPr>
          <w:p w14:paraId="1370E3AA" w14:textId="77777777" w:rsidR="00954AD2" w:rsidRPr="00CA6859" w:rsidRDefault="00954AD2" w:rsidP="000F2D8B">
            <w:pPr>
              <w:jc w:val="center"/>
              <w:rPr>
                <w:lang w:val="ru-RU"/>
              </w:rPr>
            </w:pPr>
            <w:r w:rsidRPr="00CA6859">
              <w:rPr>
                <w:lang w:val="ru-RU"/>
              </w:rPr>
              <w:t>150</w:t>
            </w:r>
          </w:p>
        </w:tc>
        <w:tc>
          <w:tcPr>
            <w:tcW w:w="2784" w:type="dxa"/>
            <w:tcBorders>
              <w:top w:val="single" w:sz="4" w:space="0" w:color="auto"/>
            </w:tcBorders>
          </w:tcPr>
          <w:p w14:paraId="6CDAA7C1" w14:textId="7EECD8DB" w:rsidR="00954AD2" w:rsidRPr="00CA6859" w:rsidRDefault="00FE3446" w:rsidP="000F2D8B">
            <w:pPr>
              <w:rPr>
                <w:lang w:val="ru-RU"/>
              </w:rPr>
            </w:pPr>
            <w:r w:rsidRPr="00CA6859">
              <w:rPr>
                <w:lang w:val="ru-RU"/>
              </w:rPr>
              <w:t>Юридическое название продавца</w:t>
            </w:r>
          </w:p>
        </w:tc>
        <w:tc>
          <w:tcPr>
            <w:tcW w:w="1716" w:type="dxa"/>
            <w:tcBorders>
              <w:top w:val="single" w:sz="4" w:space="0" w:color="auto"/>
            </w:tcBorders>
          </w:tcPr>
          <w:p w14:paraId="1B627D65" w14:textId="1866FB5C" w:rsidR="00954AD2" w:rsidRPr="00CA6859" w:rsidRDefault="00D50457" w:rsidP="000F2D8B">
            <w:pPr>
              <w:jc w:val="center"/>
              <w:rPr>
                <w:lang w:val="ru-RU"/>
              </w:rPr>
            </w:pPr>
            <w:r w:rsidRPr="00CA6859">
              <w:rPr>
                <w:lang w:val="ru-RU"/>
              </w:rPr>
              <w:t>Да</w:t>
            </w:r>
          </w:p>
        </w:tc>
      </w:tr>
      <w:tr w:rsidR="00D50457" w:rsidRPr="00CA6859" w14:paraId="1E625D3E" w14:textId="77777777" w:rsidTr="00161B45">
        <w:trPr>
          <w:trHeight w:val="268"/>
        </w:trPr>
        <w:tc>
          <w:tcPr>
            <w:tcW w:w="1402" w:type="dxa"/>
            <w:tcBorders>
              <w:top w:val="single" w:sz="4" w:space="0" w:color="auto"/>
            </w:tcBorders>
          </w:tcPr>
          <w:p w14:paraId="0F3AEA2D" w14:textId="77777777" w:rsidR="00D50457" w:rsidRPr="00CA6859" w:rsidRDefault="00D50457" w:rsidP="000F2D8B">
            <w:pPr>
              <w:rPr>
                <w:lang w:val="ru-RU"/>
              </w:rPr>
            </w:pPr>
          </w:p>
        </w:tc>
        <w:tc>
          <w:tcPr>
            <w:tcW w:w="1800" w:type="dxa"/>
            <w:tcBorders>
              <w:top w:val="single" w:sz="4" w:space="0" w:color="auto"/>
            </w:tcBorders>
          </w:tcPr>
          <w:p w14:paraId="62367BEA" w14:textId="77777777" w:rsidR="00D50457" w:rsidRPr="00CA6859" w:rsidRDefault="00D50457" w:rsidP="000F2D8B">
            <w:pPr>
              <w:rPr>
                <w:lang w:val="ru-RU"/>
              </w:rPr>
            </w:pPr>
            <w:r w:rsidRPr="00CA6859">
              <w:rPr>
                <w:lang w:val="ru-RU"/>
              </w:rPr>
              <w:t>Cust_Addr</w:t>
            </w:r>
          </w:p>
        </w:tc>
        <w:tc>
          <w:tcPr>
            <w:tcW w:w="1260" w:type="dxa"/>
            <w:tcBorders>
              <w:top w:val="single" w:sz="4" w:space="0" w:color="auto"/>
            </w:tcBorders>
          </w:tcPr>
          <w:p w14:paraId="5F3CA95B"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3539F0BC" w14:textId="77777777" w:rsidR="00D50457" w:rsidRPr="00CA6859" w:rsidRDefault="00D50457" w:rsidP="000F2D8B">
            <w:pPr>
              <w:jc w:val="center"/>
              <w:rPr>
                <w:lang w:val="ru-RU"/>
              </w:rPr>
            </w:pPr>
            <w:r w:rsidRPr="00CA6859">
              <w:rPr>
                <w:lang w:val="ru-RU"/>
              </w:rPr>
              <w:t>150</w:t>
            </w:r>
          </w:p>
        </w:tc>
        <w:tc>
          <w:tcPr>
            <w:tcW w:w="2784" w:type="dxa"/>
            <w:tcBorders>
              <w:top w:val="single" w:sz="4" w:space="0" w:color="auto"/>
            </w:tcBorders>
          </w:tcPr>
          <w:p w14:paraId="0AD52CA0" w14:textId="5E8AEB17" w:rsidR="00D50457" w:rsidRPr="00CA6859" w:rsidRDefault="00D50457" w:rsidP="000F2D8B">
            <w:pPr>
              <w:rPr>
                <w:lang w:val="ru-RU"/>
              </w:rPr>
            </w:pPr>
            <w:r w:rsidRPr="00CA6859">
              <w:rPr>
                <w:lang w:val="ru-RU"/>
              </w:rPr>
              <w:t>Юридический адрес продавца</w:t>
            </w:r>
          </w:p>
        </w:tc>
        <w:tc>
          <w:tcPr>
            <w:tcW w:w="1716" w:type="dxa"/>
            <w:tcBorders>
              <w:top w:val="single" w:sz="4" w:space="0" w:color="auto"/>
            </w:tcBorders>
          </w:tcPr>
          <w:p w14:paraId="2F1D9ED0" w14:textId="5EB7BE00" w:rsidR="00D50457" w:rsidRPr="00CA6859" w:rsidRDefault="00D50457" w:rsidP="000F2D8B">
            <w:pPr>
              <w:jc w:val="center"/>
              <w:rPr>
                <w:lang w:val="ru-RU"/>
              </w:rPr>
            </w:pPr>
            <w:r w:rsidRPr="00CA6859">
              <w:rPr>
                <w:lang w:val="ru-RU"/>
              </w:rPr>
              <w:t>Да</w:t>
            </w:r>
          </w:p>
        </w:tc>
      </w:tr>
      <w:tr w:rsidR="00D50457" w:rsidRPr="00CA6859" w14:paraId="7F17FB55" w14:textId="77777777" w:rsidTr="00161B45">
        <w:trPr>
          <w:trHeight w:val="268"/>
        </w:trPr>
        <w:tc>
          <w:tcPr>
            <w:tcW w:w="1402" w:type="dxa"/>
            <w:tcBorders>
              <w:top w:val="single" w:sz="4" w:space="0" w:color="auto"/>
            </w:tcBorders>
          </w:tcPr>
          <w:p w14:paraId="3E9FD888" w14:textId="77777777" w:rsidR="00D50457" w:rsidRPr="00CA6859" w:rsidRDefault="00D50457" w:rsidP="000F2D8B">
            <w:pPr>
              <w:rPr>
                <w:lang w:val="ru-RU"/>
              </w:rPr>
            </w:pPr>
          </w:p>
        </w:tc>
        <w:tc>
          <w:tcPr>
            <w:tcW w:w="1800" w:type="dxa"/>
            <w:tcBorders>
              <w:top w:val="single" w:sz="4" w:space="0" w:color="auto"/>
            </w:tcBorders>
          </w:tcPr>
          <w:p w14:paraId="1542BE6A" w14:textId="77777777" w:rsidR="00D50457" w:rsidRPr="00CA6859" w:rsidRDefault="00D50457" w:rsidP="000F2D8B">
            <w:pPr>
              <w:rPr>
                <w:lang w:val="ru-RU"/>
              </w:rPr>
            </w:pPr>
            <w:r w:rsidRPr="00CA6859">
              <w:rPr>
                <w:lang w:val="ru-RU"/>
              </w:rPr>
              <w:t>Director</w:t>
            </w:r>
          </w:p>
        </w:tc>
        <w:tc>
          <w:tcPr>
            <w:tcW w:w="1260" w:type="dxa"/>
            <w:tcBorders>
              <w:top w:val="single" w:sz="4" w:space="0" w:color="auto"/>
            </w:tcBorders>
          </w:tcPr>
          <w:p w14:paraId="3C8F964A"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6B856E0C" w14:textId="77777777" w:rsidR="00D50457" w:rsidRPr="00CA6859" w:rsidRDefault="00D50457" w:rsidP="000F2D8B">
            <w:pPr>
              <w:jc w:val="center"/>
              <w:rPr>
                <w:lang w:val="ru-RU"/>
              </w:rPr>
            </w:pPr>
            <w:r w:rsidRPr="00CA6859">
              <w:rPr>
                <w:lang w:val="ru-RU"/>
              </w:rPr>
              <w:t>50</w:t>
            </w:r>
          </w:p>
        </w:tc>
        <w:tc>
          <w:tcPr>
            <w:tcW w:w="2784" w:type="dxa"/>
            <w:tcBorders>
              <w:top w:val="single" w:sz="4" w:space="0" w:color="auto"/>
            </w:tcBorders>
          </w:tcPr>
          <w:p w14:paraId="78DBA20A" w14:textId="38EF74EB" w:rsidR="00D50457" w:rsidRPr="00CA6859" w:rsidRDefault="00D50457" w:rsidP="000F2D8B">
            <w:pPr>
              <w:rPr>
                <w:lang w:val="ru-RU"/>
              </w:rPr>
            </w:pPr>
            <w:r w:rsidRPr="00CA6859">
              <w:rPr>
                <w:lang w:val="ru-RU"/>
              </w:rPr>
              <w:t>Директор продавца</w:t>
            </w:r>
          </w:p>
        </w:tc>
        <w:tc>
          <w:tcPr>
            <w:tcW w:w="1716" w:type="dxa"/>
            <w:tcBorders>
              <w:top w:val="single" w:sz="4" w:space="0" w:color="auto"/>
            </w:tcBorders>
          </w:tcPr>
          <w:p w14:paraId="1CE45830" w14:textId="1E83EDAF" w:rsidR="00D50457" w:rsidRPr="00CA6859" w:rsidRDefault="00D50457" w:rsidP="000F2D8B">
            <w:pPr>
              <w:jc w:val="center"/>
              <w:rPr>
                <w:lang w:val="ru-RU"/>
              </w:rPr>
            </w:pPr>
            <w:r w:rsidRPr="00CA6859">
              <w:rPr>
                <w:lang w:val="ru-RU"/>
              </w:rPr>
              <w:t>Да</w:t>
            </w:r>
          </w:p>
        </w:tc>
      </w:tr>
      <w:tr w:rsidR="00D50457" w:rsidRPr="00CA6859" w14:paraId="1DEDD863" w14:textId="77777777" w:rsidTr="00161B45">
        <w:trPr>
          <w:trHeight w:val="268"/>
        </w:trPr>
        <w:tc>
          <w:tcPr>
            <w:tcW w:w="1402" w:type="dxa"/>
            <w:tcBorders>
              <w:top w:val="single" w:sz="4" w:space="0" w:color="auto"/>
            </w:tcBorders>
          </w:tcPr>
          <w:p w14:paraId="5611DA2C" w14:textId="77777777" w:rsidR="00D50457" w:rsidRPr="00CA6859" w:rsidRDefault="00D50457" w:rsidP="000F2D8B">
            <w:pPr>
              <w:rPr>
                <w:lang w:val="ru-RU"/>
              </w:rPr>
            </w:pPr>
          </w:p>
        </w:tc>
        <w:tc>
          <w:tcPr>
            <w:tcW w:w="1800" w:type="dxa"/>
            <w:tcBorders>
              <w:top w:val="single" w:sz="4" w:space="0" w:color="auto"/>
            </w:tcBorders>
          </w:tcPr>
          <w:p w14:paraId="05EBB237" w14:textId="77777777" w:rsidR="00D50457" w:rsidRPr="00CA6859" w:rsidRDefault="00D50457" w:rsidP="000F2D8B">
            <w:pPr>
              <w:rPr>
                <w:lang w:val="ru-RU"/>
              </w:rPr>
            </w:pPr>
            <w:r w:rsidRPr="00CA6859">
              <w:rPr>
                <w:lang w:val="ru-RU"/>
              </w:rPr>
              <w:t>Phone</w:t>
            </w:r>
          </w:p>
        </w:tc>
        <w:tc>
          <w:tcPr>
            <w:tcW w:w="1260" w:type="dxa"/>
            <w:tcBorders>
              <w:top w:val="single" w:sz="4" w:space="0" w:color="auto"/>
            </w:tcBorders>
          </w:tcPr>
          <w:p w14:paraId="3E208E7E"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02075F8E" w14:textId="77777777" w:rsidR="00D50457" w:rsidRPr="00CA6859" w:rsidRDefault="00D50457" w:rsidP="000F2D8B">
            <w:pPr>
              <w:jc w:val="center"/>
              <w:rPr>
                <w:lang w:val="ru-RU"/>
              </w:rPr>
            </w:pPr>
            <w:r w:rsidRPr="00CA6859">
              <w:rPr>
                <w:lang w:val="ru-RU"/>
              </w:rPr>
              <w:t>30</w:t>
            </w:r>
          </w:p>
        </w:tc>
        <w:tc>
          <w:tcPr>
            <w:tcW w:w="2784" w:type="dxa"/>
            <w:tcBorders>
              <w:top w:val="single" w:sz="4" w:space="0" w:color="auto"/>
            </w:tcBorders>
          </w:tcPr>
          <w:p w14:paraId="6FE96DA6" w14:textId="2483C3A4" w:rsidR="00D50457" w:rsidRPr="00CA6859" w:rsidRDefault="00D50457" w:rsidP="000F2D8B">
            <w:pPr>
              <w:rPr>
                <w:lang w:val="ru-RU"/>
              </w:rPr>
            </w:pPr>
            <w:r w:rsidRPr="00CA6859">
              <w:rPr>
                <w:lang w:val="ru-RU"/>
              </w:rPr>
              <w:t xml:space="preserve">Телефоны продавца </w:t>
            </w:r>
          </w:p>
        </w:tc>
        <w:tc>
          <w:tcPr>
            <w:tcW w:w="1716" w:type="dxa"/>
            <w:tcBorders>
              <w:top w:val="single" w:sz="4" w:space="0" w:color="auto"/>
            </w:tcBorders>
          </w:tcPr>
          <w:p w14:paraId="692079CF" w14:textId="7E282894" w:rsidR="00D50457" w:rsidRPr="00CA6859" w:rsidRDefault="00D50457" w:rsidP="000F2D8B">
            <w:pPr>
              <w:jc w:val="center"/>
              <w:rPr>
                <w:lang w:val="ru-RU"/>
              </w:rPr>
            </w:pPr>
            <w:r w:rsidRPr="00CA6859">
              <w:rPr>
                <w:lang w:val="ru-RU"/>
              </w:rPr>
              <w:t>Да</w:t>
            </w:r>
          </w:p>
        </w:tc>
      </w:tr>
      <w:tr w:rsidR="00D50457" w:rsidRPr="00CA6859" w14:paraId="536ED5C4" w14:textId="77777777" w:rsidTr="00161B45">
        <w:trPr>
          <w:trHeight w:val="268"/>
        </w:trPr>
        <w:tc>
          <w:tcPr>
            <w:tcW w:w="1402" w:type="dxa"/>
            <w:tcBorders>
              <w:top w:val="single" w:sz="4" w:space="0" w:color="auto"/>
            </w:tcBorders>
          </w:tcPr>
          <w:p w14:paraId="48930DCE" w14:textId="77777777" w:rsidR="00D50457" w:rsidRPr="00CA6859" w:rsidRDefault="00D50457" w:rsidP="000F2D8B">
            <w:pPr>
              <w:rPr>
                <w:lang w:val="ru-RU"/>
              </w:rPr>
            </w:pPr>
          </w:p>
        </w:tc>
        <w:tc>
          <w:tcPr>
            <w:tcW w:w="1800" w:type="dxa"/>
            <w:tcBorders>
              <w:top w:val="single" w:sz="4" w:space="0" w:color="auto"/>
            </w:tcBorders>
          </w:tcPr>
          <w:p w14:paraId="4C856862" w14:textId="77777777" w:rsidR="00D50457" w:rsidRPr="00CA6859" w:rsidRDefault="00D50457" w:rsidP="000F2D8B">
            <w:pPr>
              <w:rPr>
                <w:lang w:val="ru-RU"/>
              </w:rPr>
            </w:pPr>
            <w:r w:rsidRPr="00CA6859">
              <w:rPr>
                <w:lang w:val="ru-RU"/>
              </w:rPr>
              <w:t>TAX_Number</w:t>
            </w:r>
          </w:p>
        </w:tc>
        <w:tc>
          <w:tcPr>
            <w:tcW w:w="1260" w:type="dxa"/>
            <w:tcBorders>
              <w:top w:val="single" w:sz="4" w:space="0" w:color="auto"/>
            </w:tcBorders>
          </w:tcPr>
          <w:p w14:paraId="35025B8F"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367F3C44" w14:textId="77777777" w:rsidR="00D50457" w:rsidRPr="00CA6859" w:rsidRDefault="00D50457" w:rsidP="000F2D8B">
            <w:pPr>
              <w:jc w:val="center"/>
              <w:rPr>
                <w:lang w:val="ru-RU"/>
              </w:rPr>
            </w:pPr>
            <w:r w:rsidRPr="00CA6859">
              <w:rPr>
                <w:lang w:val="ru-RU"/>
              </w:rPr>
              <w:t>12</w:t>
            </w:r>
          </w:p>
        </w:tc>
        <w:tc>
          <w:tcPr>
            <w:tcW w:w="2784" w:type="dxa"/>
            <w:tcBorders>
              <w:top w:val="single" w:sz="4" w:space="0" w:color="auto"/>
            </w:tcBorders>
          </w:tcPr>
          <w:p w14:paraId="4A37C2D6" w14:textId="17B104BC" w:rsidR="00D50457" w:rsidRPr="00CA6859" w:rsidRDefault="00D50457" w:rsidP="000F2D8B">
            <w:pPr>
              <w:rPr>
                <w:lang w:val="ru-RU"/>
              </w:rPr>
            </w:pPr>
            <w:r w:rsidRPr="00CA6859">
              <w:rPr>
                <w:lang w:val="ru-RU"/>
              </w:rPr>
              <w:t xml:space="preserve">ИНН продавца </w:t>
            </w:r>
          </w:p>
        </w:tc>
        <w:tc>
          <w:tcPr>
            <w:tcW w:w="1716" w:type="dxa"/>
            <w:tcBorders>
              <w:top w:val="single" w:sz="4" w:space="0" w:color="auto"/>
            </w:tcBorders>
          </w:tcPr>
          <w:p w14:paraId="583A662E" w14:textId="38EDB154" w:rsidR="00D50457" w:rsidRPr="00CA6859" w:rsidRDefault="00D50457" w:rsidP="000F2D8B">
            <w:pPr>
              <w:jc w:val="center"/>
              <w:rPr>
                <w:lang w:val="ru-RU"/>
              </w:rPr>
            </w:pPr>
            <w:r w:rsidRPr="00CA6859">
              <w:rPr>
                <w:lang w:val="ru-RU"/>
              </w:rPr>
              <w:t>Да</w:t>
            </w:r>
          </w:p>
        </w:tc>
      </w:tr>
      <w:tr w:rsidR="00D50457" w:rsidRPr="00CA6859" w14:paraId="527ADDB7" w14:textId="77777777" w:rsidTr="00161B45">
        <w:trPr>
          <w:trHeight w:val="268"/>
        </w:trPr>
        <w:tc>
          <w:tcPr>
            <w:tcW w:w="1402" w:type="dxa"/>
            <w:tcBorders>
              <w:top w:val="single" w:sz="4" w:space="0" w:color="auto"/>
            </w:tcBorders>
          </w:tcPr>
          <w:p w14:paraId="5E0B9EFC" w14:textId="77777777" w:rsidR="00D50457" w:rsidRPr="00CA6859" w:rsidRDefault="00D50457" w:rsidP="000F2D8B">
            <w:pPr>
              <w:rPr>
                <w:lang w:val="ru-RU"/>
              </w:rPr>
            </w:pPr>
          </w:p>
        </w:tc>
        <w:tc>
          <w:tcPr>
            <w:tcW w:w="1800" w:type="dxa"/>
            <w:tcBorders>
              <w:top w:val="single" w:sz="4" w:space="0" w:color="auto"/>
            </w:tcBorders>
          </w:tcPr>
          <w:p w14:paraId="7EDF2121" w14:textId="77777777" w:rsidR="00D50457" w:rsidRPr="00CA6859" w:rsidRDefault="00D50457" w:rsidP="000F2D8B">
            <w:pPr>
              <w:rPr>
                <w:lang w:val="ru-RU"/>
              </w:rPr>
            </w:pPr>
            <w:r w:rsidRPr="00CA6859">
              <w:rPr>
                <w:lang w:val="ru-RU"/>
              </w:rPr>
              <w:t>VAT_Number</w:t>
            </w:r>
          </w:p>
        </w:tc>
        <w:tc>
          <w:tcPr>
            <w:tcW w:w="1260" w:type="dxa"/>
            <w:tcBorders>
              <w:top w:val="single" w:sz="4" w:space="0" w:color="auto"/>
            </w:tcBorders>
          </w:tcPr>
          <w:p w14:paraId="5106EB4B"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117D8347" w14:textId="77777777" w:rsidR="00D50457" w:rsidRPr="00CA6859" w:rsidRDefault="00D50457" w:rsidP="000F2D8B">
            <w:pPr>
              <w:jc w:val="center"/>
              <w:rPr>
                <w:lang w:val="ru-RU"/>
              </w:rPr>
            </w:pPr>
            <w:r w:rsidRPr="00CA6859">
              <w:rPr>
                <w:lang w:val="ru-RU"/>
              </w:rPr>
              <w:t>12</w:t>
            </w:r>
          </w:p>
        </w:tc>
        <w:tc>
          <w:tcPr>
            <w:tcW w:w="2784" w:type="dxa"/>
            <w:tcBorders>
              <w:top w:val="single" w:sz="4" w:space="0" w:color="auto"/>
            </w:tcBorders>
          </w:tcPr>
          <w:p w14:paraId="1721E4E8" w14:textId="4E68F928" w:rsidR="00D50457" w:rsidRPr="00CA6859" w:rsidRDefault="00D50457" w:rsidP="000F2D8B">
            <w:pPr>
              <w:rPr>
                <w:lang w:val="ru-RU"/>
              </w:rPr>
            </w:pPr>
            <w:r w:rsidRPr="00CA6859">
              <w:rPr>
                <w:lang w:val="ru-RU"/>
              </w:rPr>
              <w:t xml:space="preserve">№ плательщика НДС продавца </w:t>
            </w:r>
          </w:p>
        </w:tc>
        <w:tc>
          <w:tcPr>
            <w:tcW w:w="1716" w:type="dxa"/>
            <w:tcBorders>
              <w:top w:val="single" w:sz="4" w:space="0" w:color="auto"/>
            </w:tcBorders>
          </w:tcPr>
          <w:p w14:paraId="0A574EE8" w14:textId="25473BFA" w:rsidR="00D50457" w:rsidRPr="00CA6859" w:rsidRDefault="00D50457" w:rsidP="000F2D8B">
            <w:pPr>
              <w:jc w:val="center"/>
              <w:rPr>
                <w:lang w:val="ru-RU"/>
              </w:rPr>
            </w:pPr>
            <w:r w:rsidRPr="00CA6859">
              <w:rPr>
                <w:lang w:val="ru-RU"/>
              </w:rPr>
              <w:t>Да</w:t>
            </w:r>
          </w:p>
        </w:tc>
      </w:tr>
      <w:tr w:rsidR="00D50457" w:rsidRPr="00CA6859" w14:paraId="6A8CCCF0" w14:textId="77777777" w:rsidTr="00161B45">
        <w:trPr>
          <w:trHeight w:val="268"/>
        </w:trPr>
        <w:tc>
          <w:tcPr>
            <w:tcW w:w="1402" w:type="dxa"/>
            <w:tcBorders>
              <w:top w:val="single" w:sz="4" w:space="0" w:color="auto"/>
            </w:tcBorders>
          </w:tcPr>
          <w:p w14:paraId="4E98A19A" w14:textId="77777777" w:rsidR="00D50457" w:rsidRPr="00CA6859" w:rsidRDefault="00D50457" w:rsidP="000F2D8B">
            <w:pPr>
              <w:rPr>
                <w:lang w:val="ru-RU"/>
              </w:rPr>
            </w:pPr>
          </w:p>
        </w:tc>
        <w:tc>
          <w:tcPr>
            <w:tcW w:w="1800" w:type="dxa"/>
            <w:tcBorders>
              <w:top w:val="single" w:sz="4" w:space="0" w:color="auto"/>
            </w:tcBorders>
          </w:tcPr>
          <w:p w14:paraId="507C6EE8" w14:textId="77777777" w:rsidR="00D50457" w:rsidRPr="00CA6859" w:rsidRDefault="00D50457" w:rsidP="000F2D8B">
            <w:pPr>
              <w:rPr>
                <w:lang w:val="ru-RU"/>
              </w:rPr>
            </w:pPr>
            <w:r w:rsidRPr="00CA6859">
              <w:rPr>
                <w:lang w:val="ru-RU"/>
              </w:rPr>
              <w:t>Bank_Acc</w:t>
            </w:r>
          </w:p>
        </w:tc>
        <w:tc>
          <w:tcPr>
            <w:tcW w:w="1260" w:type="dxa"/>
            <w:tcBorders>
              <w:top w:val="single" w:sz="4" w:space="0" w:color="auto"/>
            </w:tcBorders>
          </w:tcPr>
          <w:p w14:paraId="50B78B94"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2C7289AE" w14:textId="4ACA47D8" w:rsidR="00D50457" w:rsidRPr="00616BB3" w:rsidRDefault="00616BB3" w:rsidP="000F2D8B">
            <w:pPr>
              <w:jc w:val="center"/>
              <w:rPr>
                <w:lang w:val="en-US"/>
              </w:rPr>
            </w:pPr>
            <w:r>
              <w:rPr>
                <w:lang w:val="en-US"/>
              </w:rPr>
              <w:t>34</w:t>
            </w:r>
          </w:p>
        </w:tc>
        <w:tc>
          <w:tcPr>
            <w:tcW w:w="2784" w:type="dxa"/>
            <w:tcBorders>
              <w:top w:val="single" w:sz="4" w:space="0" w:color="auto"/>
            </w:tcBorders>
          </w:tcPr>
          <w:p w14:paraId="411894AE" w14:textId="1571D99B" w:rsidR="00D50457" w:rsidRPr="00CA6859" w:rsidRDefault="00D50457" w:rsidP="000F2D8B">
            <w:pPr>
              <w:rPr>
                <w:lang w:val="ru-RU"/>
              </w:rPr>
            </w:pPr>
            <w:r w:rsidRPr="00CA6859">
              <w:rPr>
                <w:lang w:val="ru-RU"/>
              </w:rPr>
              <w:t xml:space="preserve">Р / счет продавца </w:t>
            </w:r>
          </w:p>
        </w:tc>
        <w:tc>
          <w:tcPr>
            <w:tcW w:w="1716" w:type="dxa"/>
            <w:tcBorders>
              <w:top w:val="single" w:sz="4" w:space="0" w:color="auto"/>
            </w:tcBorders>
          </w:tcPr>
          <w:p w14:paraId="670CA117" w14:textId="542B6F2E" w:rsidR="00D50457" w:rsidRPr="00CA6859" w:rsidRDefault="00D50457" w:rsidP="000F2D8B">
            <w:pPr>
              <w:jc w:val="center"/>
              <w:rPr>
                <w:lang w:val="ru-RU"/>
              </w:rPr>
            </w:pPr>
            <w:r w:rsidRPr="00CA6859">
              <w:rPr>
                <w:lang w:val="ru-RU"/>
              </w:rPr>
              <w:t>Да</w:t>
            </w:r>
          </w:p>
        </w:tc>
      </w:tr>
      <w:tr w:rsidR="00D50457" w:rsidRPr="00CA6859" w14:paraId="4DA2E2BD" w14:textId="77777777" w:rsidTr="00161B45">
        <w:trPr>
          <w:trHeight w:val="268"/>
        </w:trPr>
        <w:tc>
          <w:tcPr>
            <w:tcW w:w="1402" w:type="dxa"/>
            <w:tcBorders>
              <w:top w:val="single" w:sz="4" w:space="0" w:color="auto"/>
            </w:tcBorders>
          </w:tcPr>
          <w:p w14:paraId="369F0E5F" w14:textId="77777777" w:rsidR="00D50457" w:rsidRPr="00CA6859" w:rsidRDefault="00D50457" w:rsidP="000F2D8B">
            <w:pPr>
              <w:rPr>
                <w:lang w:val="ru-RU"/>
              </w:rPr>
            </w:pPr>
          </w:p>
        </w:tc>
        <w:tc>
          <w:tcPr>
            <w:tcW w:w="1800" w:type="dxa"/>
            <w:tcBorders>
              <w:top w:val="single" w:sz="4" w:space="0" w:color="auto"/>
            </w:tcBorders>
          </w:tcPr>
          <w:p w14:paraId="0EF71DAB" w14:textId="77777777" w:rsidR="00D50457" w:rsidRPr="00CA6859" w:rsidRDefault="00D50457" w:rsidP="000F2D8B">
            <w:pPr>
              <w:rPr>
                <w:lang w:val="ru-RU"/>
              </w:rPr>
            </w:pPr>
            <w:r w:rsidRPr="00CA6859">
              <w:rPr>
                <w:lang w:val="ru-RU"/>
              </w:rPr>
              <w:t>Bank_Name</w:t>
            </w:r>
          </w:p>
        </w:tc>
        <w:tc>
          <w:tcPr>
            <w:tcW w:w="1260" w:type="dxa"/>
            <w:tcBorders>
              <w:top w:val="single" w:sz="4" w:space="0" w:color="auto"/>
            </w:tcBorders>
          </w:tcPr>
          <w:p w14:paraId="3939E3B7"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7CE1BEF7" w14:textId="77777777" w:rsidR="00D50457" w:rsidRPr="00CA6859" w:rsidRDefault="00D50457" w:rsidP="000F2D8B">
            <w:pPr>
              <w:jc w:val="center"/>
              <w:rPr>
                <w:lang w:val="ru-RU"/>
              </w:rPr>
            </w:pPr>
            <w:r w:rsidRPr="00CA6859">
              <w:rPr>
                <w:lang w:val="ru-RU"/>
              </w:rPr>
              <w:t>50</w:t>
            </w:r>
          </w:p>
        </w:tc>
        <w:tc>
          <w:tcPr>
            <w:tcW w:w="2784" w:type="dxa"/>
            <w:tcBorders>
              <w:top w:val="single" w:sz="4" w:space="0" w:color="auto"/>
            </w:tcBorders>
          </w:tcPr>
          <w:p w14:paraId="7B68019D" w14:textId="0D01DD56" w:rsidR="00D50457" w:rsidRPr="00CA6859" w:rsidRDefault="00D50457" w:rsidP="000F2D8B">
            <w:pPr>
              <w:rPr>
                <w:lang w:val="ru-RU"/>
              </w:rPr>
            </w:pPr>
            <w:r w:rsidRPr="00CA6859">
              <w:rPr>
                <w:lang w:val="ru-RU"/>
              </w:rPr>
              <w:t xml:space="preserve">Название банка продавца </w:t>
            </w:r>
          </w:p>
        </w:tc>
        <w:tc>
          <w:tcPr>
            <w:tcW w:w="1716" w:type="dxa"/>
            <w:tcBorders>
              <w:top w:val="single" w:sz="4" w:space="0" w:color="auto"/>
            </w:tcBorders>
          </w:tcPr>
          <w:p w14:paraId="6012D5D9" w14:textId="6FAAE67F" w:rsidR="00D50457" w:rsidRPr="00CA6859" w:rsidRDefault="00D50457" w:rsidP="000F2D8B">
            <w:pPr>
              <w:jc w:val="center"/>
              <w:rPr>
                <w:lang w:val="ru-RU"/>
              </w:rPr>
            </w:pPr>
            <w:r w:rsidRPr="00CA6859">
              <w:rPr>
                <w:lang w:val="ru-RU"/>
              </w:rPr>
              <w:t>Да</w:t>
            </w:r>
          </w:p>
        </w:tc>
      </w:tr>
      <w:tr w:rsidR="00D50457" w:rsidRPr="00CA6859" w14:paraId="12B8F20D" w14:textId="77777777" w:rsidTr="00161B45">
        <w:trPr>
          <w:trHeight w:val="268"/>
        </w:trPr>
        <w:tc>
          <w:tcPr>
            <w:tcW w:w="1402" w:type="dxa"/>
            <w:tcBorders>
              <w:top w:val="single" w:sz="4" w:space="0" w:color="auto"/>
            </w:tcBorders>
          </w:tcPr>
          <w:p w14:paraId="7CE13EA1" w14:textId="77777777" w:rsidR="00D50457" w:rsidRPr="00CA6859" w:rsidRDefault="00D50457" w:rsidP="000F2D8B">
            <w:pPr>
              <w:rPr>
                <w:lang w:val="ru-RU"/>
              </w:rPr>
            </w:pPr>
          </w:p>
        </w:tc>
        <w:tc>
          <w:tcPr>
            <w:tcW w:w="1800" w:type="dxa"/>
            <w:tcBorders>
              <w:top w:val="single" w:sz="4" w:space="0" w:color="auto"/>
            </w:tcBorders>
          </w:tcPr>
          <w:p w14:paraId="682C9BC0" w14:textId="77777777" w:rsidR="00D50457" w:rsidRPr="00CA6859" w:rsidRDefault="00D50457" w:rsidP="000F2D8B">
            <w:pPr>
              <w:rPr>
                <w:lang w:val="ru-RU"/>
              </w:rPr>
            </w:pPr>
            <w:r w:rsidRPr="00CA6859">
              <w:rPr>
                <w:lang w:val="ru-RU"/>
              </w:rPr>
              <w:t>Bank_Addr</w:t>
            </w:r>
          </w:p>
        </w:tc>
        <w:tc>
          <w:tcPr>
            <w:tcW w:w="1260" w:type="dxa"/>
            <w:tcBorders>
              <w:top w:val="single" w:sz="4" w:space="0" w:color="auto"/>
            </w:tcBorders>
          </w:tcPr>
          <w:p w14:paraId="125FF8EF"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06DD96AF" w14:textId="77777777" w:rsidR="00D50457" w:rsidRPr="00CA6859" w:rsidRDefault="00D50457" w:rsidP="000F2D8B">
            <w:pPr>
              <w:jc w:val="center"/>
              <w:rPr>
                <w:lang w:val="ru-RU"/>
              </w:rPr>
            </w:pPr>
            <w:r w:rsidRPr="00CA6859">
              <w:rPr>
                <w:lang w:val="ru-RU"/>
              </w:rPr>
              <w:t>50</w:t>
            </w:r>
          </w:p>
        </w:tc>
        <w:tc>
          <w:tcPr>
            <w:tcW w:w="2784" w:type="dxa"/>
            <w:tcBorders>
              <w:top w:val="single" w:sz="4" w:space="0" w:color="auto"/>
            </w:tcBorders>
          </w:tcPr>
          <w:p w14:paraId="7DEA7157" w14:textId="3BDB4A8C" w:rsidR="00D50457" w:rsidRPr="00CA6859" w:rsidRDefault="00D50457" w:rsidP="000F2D8B">
            <w:pPr>
              <w:rPr>
                <w:lang w:val="ru-RU"/>
              </w:rPr>
            </w:pPr>
            <w:r w:rsidRPr="00CA6859">
              <w:rPr>
                <w:lang w:val="ru-RU"/>
              </w:rPr>
              <w:t xml:space="preserve">Адрес банка продавца </w:t>
            </w:r>
          </w:p>
        </w:tc>
        <w:tc>
          <w:tcPr>
            <w:tcW w:w="1716" w:type="dxa"/>
            <w:tcBorders>
              <w:top w:val="single" w:sz="4" w:space="0" w:color="auto"/>
            </w:tcBorders>
          </w:tcPr>
          <w:p w14:paraId="260B1888" w14:textId="2796540D" w:rsidR="00D50457" w:rsidRPr="00CA6859" w:rsidRDefault="00D50457" w:rsidP="000F2D8B">
            <w:pPr>
              <w:jc w:val="center"/>
              <w:rPr>
                <w:lang w:val="ru-RU"/>
              </w:rPr>
            </w:pPr>
            <w:r w:rsidRPr="00CA6859">
              <w:rPr>
                <w:lang w:val="ru-RU"/>
              </w:rPr>
              <w:t>Да</w:t>
            </w:r>
          </w:p>
        </w:tc>
      </w:tr>
      <w:tr w:rsidR="00D50457" w:rsidRPr="00CA6859" w14:paraId="69F82DB1" w14:textId="77777777" w:rsidTr="00161B45">
        <w:trPr>
          <w:trHeight w:val="268"/>
        </w:trPr>
        <w:tc>
          <w:tcPr>
            <w:tcW w:w="1402" w:type="dxa"/>
            <w:tcBorders>
              <w:top w:val="single" w:sz="4" w:space="0" w:color="auto"/>
            </w:tcBorders>
          </w:tcPr>
          <w:p w14:paraId="5C2A8BA0" w14:textId="77777777" w:rsidR="00D50457" w:rsidRPr="00CA6859" w:rsidRDefault="00D50457" w:rsidP="000F2D8B">
            <w:pPr>
              <w:rPr>
                <w:lang w:val="ru-RU"/>
              </w:rPr>
            </w:pPr>
          </w:p>
        </w:tc>
        <w:tc>
          <w:tcPr>
            <w:tcW w:w="1800" w:type="dxa"/>
            <w:tcBorders>
              <w:top w:val="single" w:sz="4" w:space="0" w:color="auto"/>
            </w:tcBorders>
          </w:tcPr>
          <w:p w14:paraId="673B6E16" w14:textId="77777777" w:rsidR="00D50457" w:rsidRPr="00CA6859" w:rsidRDefault="00D50457" w:rsidP="000F2D8B">
            <w:pPr>
              <w:rPr>
                <w:lang w:val="ru-RU"/>
              </w:rPr>
            </w:pPr>
            <w:r w:rsidRPr="00CA6859">
              <w:rPr>
                <w:lang w:val="ru-RU"/>
              </w:rPr>
              <w:t>Bank_Code</w:t>
            </w:r>
          </w:p>
        </w:tc>
        <w:tc>
          <w:tcPr>
            <w:tcW w:w="1260" w:type="dxa"/>
            <w:tcBorders>
              <w:top w:val="single" w:sz="4" w:space="0" w:color="auto"/>
            </w:tcBorders>
          </w:tcPr>
          <w:p w14:paraId="6DFB3095"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5883C83A" w14:textId="77777777" w:rsidR="00D50457" w:rsidRPr="00CA6859" w:rsidRDefault="00D50457" w:rsidP="000F2D8B">
            <w:pPr>
              <w:jc w:val="center"/>
              <w:rPr>
                <w:lang w:val="ru-RU"/>
              </w:rPr>
            </w:pPr>
            <w:r w:rsidRPr="00CA6859">
              <w:rPr>
                <w:lang w:val="ru-RU"/>
              </w:rPr>
              <w:t>20</w:t>
            </w:r>
          </w:p>
        </w:tc>
        <w:tc>
          <w:tcPr>
            <w:tcW w:w="2784" w:type="dxa"/>
            <w:tcBorders>
              <w:top w:val="single" w:sz="4" w:space="0" w:color="auto"/>
            </w:tcBorders>
          </w:tcPr>
          <w:p w14:paraId="52A53BE6" w14:textId="164B879E" w:rsidR="00D50457" w:rsidRPr="00CA6859" w:rsidRDefault="00D50457" w:rsidP="000F2D8B">
            <w:pPr>
              <w:rPr>
                <w:lang w:val="ru-RU"/>
              </w:rPr>
            </w:pPr>
            <w:r w:rsidRPr="00CA6859">
              <w:rPr>
                <w:lang w:val="ru-RU"/>
              </w:rPr>
              <w:t xml:space="preserve">Код банка продавца </w:t>
            </w:r>
          </w:p>
        </w:tc>
        <w:tc>
          <w:tcPr>
            <w:tcW w:w="1716" w:type="dxa"/>
            <w:tcBorders>
              <w:top w:val="single" w:sz="4" w:space="0" w:color="auto"/>
            </w:tcBorders>
          </w:tcPr>
          <w:p w14:paraId="27F7D6CD" w14:textId="4181889C" w:rsidR="00D50457" w:rsidRPr="00CA6859" w:rsidRDefault="00D50457" w:rsidP="000F2D8B">
            <w:pPr>
              <w:jc w:val="center"/>
              <w:rPr>
                <w:lang w:val="ru-RU"/>
              </w:rPr>
            </w:pPr>
            <w:r w:rsidRPr="00CA6859">
              <w:rPr>
                <w:lang w:val="ru-RU"/>
              </w:rPr>
              <w:t>Да</w:t>
            </w:r>
          </w:p>
        </w:tc>
      </w:tr>
      <w:tr w:rsidR="00D50457" w:rsidRPr="00CA6859" w14:paraId="346E38DD" w14:textId="77777777" w:rsidTr="00161B45">
        <w:trPr>
          <w:trHeight w:val="268"/>
        </w:trPr>
        <w:tc>
          <w:tcPr>
            <w:tcW w:w="1402" w:type="dxa"/>
            <w:tcBorders>
              <w:top w:val="single" w:sz="4" w:space="0" w:color="auto"/>
            </w:tcBorders>
          </w:tcPr>
          <w:p w14:paraId="70FDDA7B" w14:textId="77777777" w:rsidR="00D50457" w:rsidRPr="00CA6859" w:rsidRDefault="00D50457" w:rsidP="000F2D8B">
            <w:pPr>
              <w:rPr>
                <w:lang w:val="ru-RU"/>
              </w:rPr>
            </w:pPr>
          </w:p>
        </w:tc>
        <w:tc>
          <w:tcPr>
            <w:tcW w:w="1800" w:type="dxa"/>
            <w:tcBorders>
              <w:top w:val="single" w:sz="4" w:space="0" w:color="auto"/>
            </w:tcBorders>
          </w:tcPr>
          <w:p w14:paraId="55B39233" w14:textId="77777777" w:rsidR="00D50457" w:rsidRPr="00CA6859" w:rsidRDefault="00D50457" w:rsidP="000F2D8B">
            <w:pPr>
              <w:rPr>
                <w:lang w:val="ru-RU"/>
              </w:rPr>
            </w:pPr>
            <w:r w:rsidRPr="00CA6859">
              <w:rPr>
                <w:lang w:val="ru-RU"/>
              </w:rPr>
              <w:t>ZKPO</w:t>
            </w:r>
          </w:p>
        </w:tc>
        <w:tc>
          <w:tcPr>
            <w:tcW w:w="1260" w:type="dxa"/>
            <w:tcBorders>
              <w:top w:val="single" w:sz="4" w:space="0" w:color="auto"/>
            </w:tcBorders>
          </w:tcPr>
          <w:p w14:paraId="64FC8F8F" w14:textId="77777777" w:rsidR="00D50457" w:rsidRPr="00CA6859" w:rsidRDefault="00D50457" w:rsidP="000F2D8B">
            <w:pPr>
              <w:rPr>
                <w:lang w:val="ru-RU"/>
              </w:rPr>
            </w:pPr>
            <w:r w:rsidRPr="00CA6859">
              <w:rPr>
                <w:lang w:val="ru-RU"/>
              </w:rPr>
              <w:t>Character</w:t>
            </w:r>
          </w:p>
        </w:tc>
        <w:tc>
          <w:tcPr>
            <w:tcW w:w="1260" w:type="dxa"/>
            <w:tcBorders>
              <w:top w:val="single" w:sz="4" w:space="0" w:color="auto"/>
            </w:tcBorders>
          </w:tcPr>
          <w:p w14:paraId="481C4368" w14:textId="77777777" w:rsidR="00D50457" w:rsidRPr="00CA6859" w:rsidRDefault="00D50457" w:rsidP="000F2D8B">
            <w:pPr>
              <w:jc w:val="center"/>
              <w:rPr>
                <w:lang w:val="ru-RU"/>
              </w:rPr>
            </w:pPr>
            <w:r w:rsidRPr="00CA6859">
              <w:rPr>
                <w:lang w:val="ru-RU"/>
              </w:rPr>
              <w:t>8</w:t>
            </w:r>
          </w:p>
        </w:tc>
        <w:tc>
          <w:tcPr>
            <w:tcW w:w="2784" w:type="dxa"/>
            <w:tcBorders>
              <w:top w:val="single" w:sz="4" w:space="0" w:color="auto"/>
            </w:tcBorders>
          </w:tcPr>
          <w:p w14:paraId="7F52BA2E" w14:textId="5B04BD64" w:rsidR="00D50457" w:rsidRPr="00CA6859" w:rsidRDefault="00D50457" w:rsidP="000F2D8B">
            <w:pPr>
              <w:rPr>
                <w:lang w:val="ru-RU"/>
              </w:rPr>
            </w:pPr>
            <w:r w:rsidRPr="00CA6859">
              <w:rPr>
                <w:lang w:val="ru-RU"/>
              </w:rPr>
              <w:t xml:space="preserve">Код ОКПО продавца </w:t>
            </w:r>
          </w:p>
        </w:tc>
        <w:tc>
          <w:tcPr>
            <w:tcW w:w="1716" w:type="dxa"/>
            <w:tcBorders>
              <w:top w:val="single" w:sz="4" w:space="0" w:color="auto"/>
            </w:tcBorders>
          </w:tcPr>
          <w:p w14:paraId="23BD68E7" w14:textId="60EFE287" w:rsidR="00D50457" w:rsidRPr="00CA6859" w:rsidRDefault="00D50457" w:rsidP="000F2D8B">
            <w:pPr>
              <w:jc w:val="center"/>
              <w:rPr>
                <w:lang w:val="ru-RU"/>
              </w:rPr>
            </w:pPr>
            <w:r w:rsidRPr="00CA6859">
              <w:rPr>
                <w:lang w:val="ru-RU"/>
              </w:rPr>
              <w:t>Да</w:t>
            </w:r>
          </w:p>
        </w:tc>
      </w:tr>
      <w:tr w:rsidR="00D50457" w:rsidRPr="00CA6859" w14:paraId="144F6B3C" w14:textId="77777777" w:rsidTr="005E0806">
        <w:trPr>
          <w:trHeight w:val="268"/>
        </w:trPr>
        <w:tc>
          <w:tcPr>
            <w:tcW w:w="1402" w:type="dxa"/>
            <w:tcBorders>
              <w:top w:val="single" w:sz="4" w:space="0" w:color="auto"/>
              <w:bottom w:val="single" w:sz="4" w:space="0" w:color="auto"/>
            </w:tcBorders>
          </w:tcPr>
          <w:p w14:paraId="0388530D" w14:textId="77777777" w:rsidR="00D50457" w:rsidRPr="00CA6859" w:rsidRDefault="00D50457" w:rsidP="000F2D8B">
            <w:pPr>
              <w:rPr>
                <w:lang w:val="ru-RU"/>
              </w:rPr>
            </w:pPr>
          </w:p>
        </w:tc>
        <w:tc>
          <w:tcPr>
            <w:tcW w:w="1800" w:type="dxa"/>
            <w:tcBorders>
              <w:top w:val="single" w:sz="4" w:space="0" w:color="auto"/>
              <w:bottom w:val="single" w:sz="4" w:space="0" w:color="auto"/>
            </w:tcBorders>
          </w:tcPr>
          <w:p w14:paraId="1FE6C841" w14:textId="77777777" w:rsidR="00D50457" w:rsidRPr="00CA6859" w:rsidRDefault="00D50457" w:rsidP="000F2D8B">
            <w:pPr>
              <w:rPr>
                <w:lang w:val="ru-RU"/>
              </w:rPr>
            </w:pPr>
            <w:r w:rsidRPr="00CA6859">
              <w:rPr>
                <w:lang w:val="ru-RU"/>
              </w:rPr>
              <w:t>MFO</w:t>
            </w:r>
          </w:p>
        </w:tc>
        <w:tc>
          <w:tcPr>
            <w:tcW w:w="1260" w:type="dxa"/>
            <w:tcBorders>
              <w:top w:val="single" w:sz="4" w:space="0" w:color="auto"/>
              <w:bottom w:val="single" w:sz="4" w:space="0" w:color="auto"/>
            </w:tcBorders>
          </w:tcPr>
          <w:p w14:paraId="739D37BB" w14:textId="77777777" w:rsidR="00D50457" w:rsidRPr="00CA6859" w:rsidRDefault="00D50457" w:rsidP="000F2D8B">
            <w:pPr>
              <w:rPr>
                <w:lang w:val="ru-RU"/>
              </w:rPr>
            </w:pPr>
            <w:r w:rsidRPr="00CA6859">
              <w:rPr>
                <w:lang w:val="ru-RU"/>
              </w:rPr>
              <w:t>Character</w:t>
            </w:r>
          </w:p>
        </w:tc>
        <w:tc>
          <w:tcPr>
            <w:tcW w:w="1260" w:type="dxa"/>
            <w:tcBorders>
              <w:top w:val="single" w:sz="4" w:space="0" w:color="auto"/>
              <w:bottom w:val="single" w:sz="4" w:space="0" w:color="auto"/>
            </w:tcBorders>
          </w:tcPr>
          <w:p w14:paraId="71700421" w14:textId="77777777" w:rsidR="00D50457" w:rsidRPr="00CA6859" w:rsidRDefault="00D50457" w:rsidP="000F2D8B">
            <w:pPr>
              <w:jc w:val="center"/>
              <w:rPr>
                <w:lang w:val="ru-RU"/>
              </w:rPr>
            </w:pPr>
            <w:r w:rsidRPr="00CA6859">
              <w:rPr>
                <w:lang w:val="ru-RU"/>
              </w:rPr>
              <w:t>6</w:t>
            </w:r>
          </w:p>
        </w:tc>
        <w:tc>
          <w:tcPr>
            <w:tcW w:w="2784" w:type="dxa"/>
            <w:tcBorders>
              <w:top w:val="single" w:sz="4" w:space="0" w:color="auto"/>
              <w:bottom w:val="single" w:sz="4" w:space="0" w:color="auto"/>
            </w:tcBorders>
          </w:tcPr>
          <w:p w14:paraId="715B6849" w14:textId="0FE79E47" w:rsidR="00D50457" w:rsidRPr="00CA6859" w:rsidRDefault="00D50457" w:rsidP="000F2D8B">
            <w:pPr>
              <w:rPr>
                <w:lang w:val="ru-RU"/>
              </w:rPr>
            </w:pPr>
            <w:r w:rsidRPr="00CA6859">
              <w:rPr>
                <w:lang w:val="ru-RU"/>
              </w:rPr>
              <w:t>МФО продавца</w:t>
            </w:r>
          </w:p>
        </w:tc>
        <w:tc>
          <w:tcPr>
            <w:tcW w:w="1716" w:type="dxa"/>
            <w:tcBorders>
              <w:top w:val="single" w:sz="4" w:space="0" w:color="auto"/>
              <w:bottom w:val="single" w:sz="4" w:space="0" w:color="auto"/>
            </w:tcBorders>
          </w:tcPr>
          <w:p w14:paraId="5ABCB3ED" w14:textId="436A9BCD" w:rsidR="00D50457" w:rsidRPr="00CA6859" w:rsidRDefault="00D50457" w:rsidP="000F2D8B">
            <w:pPr>
              <w:jc w:val="center"/>
              <w:rPr>
                <w:lang w:val="ru-RU"/>
              </w:rPr>
            </w:pPr>
            <w:r w:rsidRPr="00CA6859">
              <w:rPr>
                <w:lang w:val="ru-RU"/>
              </w:rPr>
              <w:t>Да</w:t>
            </w:r>
          </w:p>
        </w:tc>
      </w:tr>
      <w:tr w:rsidR="005E0806" w:rsidRPr="00CA6859" w14:paraId="37191EB6" w14:textId="77777777" w:rsidTr="00DB09B8">
        <w:trPr>
          <w:trHeight w:val="268"/>
        </w:trPr>
        <w:tc>
          <w:tcPr>
            <w:tcW w:w="1402" w:type="dxa"/>
            <w:tcBorders>
              <w:top w:val="single" w:sz="4" w:space="0" w:color="auto"/>
            </w:tcBorders>
          </w:tcPr>
          <w:p w14:paraId="455B4ED1" w14:textId="1563586E" w:rsidR="005E0806" w:rsidRPr="00CA6859" w:rsidRDefault="005E0806" w:rsidP="005E0806">
            <w:pPr>
              <w:rPr>
                <w:lang w:val="ru-RU"/>
              </w:rPr>
            </w:pPr>
            <w:r w:rsidRPr="00CA6859">
              <w:rPr>
                <w:lang w:val="ru-RU"/>
              </w:rPr>
              <w:t>FK</w:t>
            </w:r>
          </w:p>
        </w:tc>
        <w:tc>
          <w:tcPr>
            <w:tcW w:w="1800" w:type="dxa"/>
            <w:tcBorders>
              <w:top w:val="single" w:sz="4" w:space="0" w:color="auto"/>
            </w:tcBorders>
            <w:vAlign w:val="center"/>
          </w:tcPr>
          <w:p w14:paraId="5AEB825D" w14:textId="1F442AF6" w:rsidR="005E0806" w:rsidRPr="00CA6859" w:rsidRDefault="005E0806" w:rsidP="005E0806">
            <w:pPr>
              <w:rPr>
                <w:lang w:val="ru-RU"/>
              </w:rPr>
            </w:pPr>
            <w:r>
              <w:rPr>
                <w:lang w:val="en-US"/>
              </w:rPr>
              <w:t>CUST_ID</w:t>
            </w:r>
          </w:p>
        </w:tc>
        <w:tc>
          <w:tcPr>
            <w:tcW w:w="1260" w:type="dxa"/>
            <w:tcBorders>
              <w:top w:val="single" w:sz="4" w:space="0" w:color="auto"/>
            </w:tcBorders>
          </w:tcPr>
          <w:p w14:paraId="17F50CD8" w14:textId="1530DF49" w:rsidR="005E0806" w:rsidRPr="00CA6859" w:rsidRDefault="005E0806" w:rsidP="005E0806">
            <w:pPr>
              <w:rPr>
                <w:lang w:val="ru-RU"/>
              </w:rPr>
            </w:pPr>
            <w:r>
              <w:rPr>
                <w:lang w:val="en-US"/>
              </w:rPr>
              <w:t>NUMERIC</w:t>
            </w:r>
          </w:p>
        </w:tc>
        <w:tc>
          <w:tcPr>
            <w:tcW w:w="1260" w:type="dxa"/>
            <w:tcBorders>
              <w:top w:val="single" w:sz="4" w:space="0" w:color="auto"/>
            </w:tcBorders>
            <w:vAlign w:val="center"/>
          </w:tcPr>
          <w:p w14:paraId="2EFA72E4" w14:textId="0EF2A4AD" w:rsidR="005E0806" w:rsidRPr="00CA6859" w:rsidRDefault="005E0806" w:rsidP="005E0806">
            <w:pPr>
              <w:jc w:val="center"/>
              <w:rPr>
                <w:lang w:val="ru-RU"/>
              </w:rPr>
            </w:pPr>
            <w:r>
              <w:rPr>
                <w:lang w:val="en-US"/>
              </w:rPr>
              <w:t>11</w:t>
            </w:r>
          </w:p>
        </w:tc>
        <w:tc>
          <w:tcPr>
            <w:tcW w:w="2784" w:type="dxa"/>
            <w:tcBorders>
              <w:top w:val="single" w:sz="4" w:space="0" w:color="auto"/>
            </w:tcBorders>
            <w:vAlign w:val="bottom"/>
          </w:tcPr>
          <w:p w14:paraId="5916660D" w14:textId="0DA43A52" w:rsidR="005E0806" w:rsidRPr="00CA6859" w:rsidRDefault="005E0806" w:rsidP="005E0806">
            <w:pPr>
              <w:rPr>
                <w:lang w:val="ru-RU"/>
              </w:rPr>
            </w:pPr>
            <w:r>
              <w:rPr>
                <w:lang w:val="ru-RU"/>
              </w:rPr>
              <w:t>Идентификатор точки синхронизации</w:t>
            </w:r>
          </w:p>
        </w:tc>
        <w:tc>
          <w:tcPr>
            <w:tcW w:w="1716" w:type="dxa"/>
            <w:tcBorders>
              <w:top w:val="single" w:sz="4" w:space="0" w:color="auto"/>
            </w:tcBorders>
          </w:tcPr>
          <w:p w14:paraId="4B55D6AA" w14:textId="705E1B7A" w:rsidR="005E0806" w:rsidRPr="00CA6859" w:rsidRDefault="005E0806" w:rsidP="005E0806">
            <w:pPr>
              <w:jc w:val="center"/>
              <w:rPr>
                <w:lang w:val="ru-RU"/>
              </w:rPr>
            </w:pPr>
            <w:r w:rsidRPr="00CA6859">
              <w:rPr>
                <w:lang w:val="ru-RU"/>
              </w:rPr>
              <w:t>Да</w:t>
            </w:r>
          </w:p>
        </w:tc>
      </w:tr>
    </w:tbl>
    <w:p w14:paraId="72FBD1CB" w14:textId="6D892B36" w:rsidR="00954AD2" w:rsidRPr="00CA6859" w:rsidRDefault="00D50457" w:rsidP="00D50457">
      <w:pPr>
        <w:pStyle w:val="Heading2"/>
        <w:rPr>
          <w:lang w:val="ru-RU"/>
        </w:rPr>
      </w:pPr>
      <w:bookmarkStart w:id="274" w:name="_Toc420948346"/>
      <w:bookmarkStart w:id="275" w:name="_Toc151455592"/>
      <w:bookmarkStart w:id="276" w:name="_Toc356571339"/>
      <w:r w:rsidRPr="00CA6859">
        <w:rPr>
          <w:lang w:val="ru-RU"/>
        </w:rPr>
        <w:t xml:space="preserve">Особенности экспорта информации о продукции </w:t>
      </w:r>
      <w:r w:rsidR="00954AD2" w:rsidRPr="00CA6859">
        <w:rPr>
          <w:lang w:val="ru-RU"/>
        </w:rPr>
        <w:t>(PRODUCTS.DBF)</w:t>
      </w:r>
      <w:bookmarkEnd w:id="274"/>
    </w:p>
    <w:p w14:paraId="2A6E7AEB" w14:textId="77777777" w:rsidR="00D50457" w:rsidRPr="00CA6859" w:rsidRDefault="00D50457" w:rsidP="00E82E3B">
      <w:pPr>
        <w:pStyle w:val="ListParagraph"/>
        <w:numPr>
          <w:ilvl w:val="0"/>
          <w:numId w:val="80"/>
        </w:numPr>
        <w:rPr>
          <w:lang w:val="ru-RU"/>
        </w:rPr>
      </w:pPr>
      <w:r w:rsidRPr="00CA6859">
        <w:rPr>
          <w:lang w:val="ru-RU"/>
        </w:rPr>
        <w:t xml:space="preserve">Экспортируются все данные кроме неактивных (табл. TblProducts). </w:t>
      </w:r>
    </w:p>
    <w:p w14:paraId="0CA38B07" w14:textId="10B3AAAA" w:rsidR="00954AD2" w:rsidRPr="00CA6859" w:rsidRDefault="00D50457" w:rsidP="00E82E3B">
      <w:pPr>
        <w:pStyle w:val="ListParagraph"/>
        <w:numPr>
          <w:ilvl w:val="0"/>
          <w:numId w:val="80"/>
        </w:numPr>
        <w:rPr>
          <w:lang w:val="ru-RU"/>
        </w:rPr>
      </w:pPr>
      <w:r w:rsidRPr="00CA6859">
        <w:rPr>
          <w:lang w:val="ru-RU"/>
        </w:rPr>
        <w:t>Экспортируется продукция, имеющая привязку к стране ТС и привязку к типу деятельности ТС</w:t>
      </w:r>
      <w:r w:rsidR="00954AD2" w:rsidRPr="00CA6859">
        <w:rPr>
          <w:lang w:val="ru-RU"/>
        </w:rPr>
        <w:t>.</w:t>
      </w:r>
    </w:p>
    <w:p w14:paraId="7919551F" w14:textId="6D5BCFD9" w:rsidR="00954AD2" w:rsidRPr="00CA6859" w:rsidRDefault="00D50457" w:rsidP="00F83EEE">
      <w:pPr>
        <w:pStyle w:val="Heading2"/>
        <w:rPr>
          <w:lang w:val="ru-RU"/>
        </w:rPr>
      </w:pPr>
      <w:bookmarkStart w:id="277" w:name="_Toc420948347"/>
      <w:r w:rsidRPr="00CA6859">
        <w:rPr>
          <w:lang w:val="ru-RU"/>
        </w:rPr>
        <w:t>Таблица</w:t>
      </w:r>
      <w:r w:rsidR="00954AD2" w:rsidRPr="00CA6859">
        <w:rPr>
          <w:lang w:val="ru-RU"/>
        </w:rPr>
        <w:t xml:space="preserve"> Products</w:t>
      </w:r>
      <w:bookmarkEnd w:id="275"/>
      <w:bookmarkEnd w:id="276"/>
      <w:bookmarkEnd w:id="277"/>
    </w:p>
    <w:p w14:paraId="5BE36E56" w14:textId="3BB713AE" w:rsidR="00954AD2" w:rsidRPr="00CA6859" w:rsidRDefault="00D50457" w:rsidP="00334D2D">
      <w:pPr>
        <w:spacing w:before="200" w:after="200"/>
        <w:ind w:left="567"/>
        <w:rPr>
          <w:lang w:val="ru-RU"/>
        </w:rPr>
      </w:pPr>
      <w:r w:rsidRPr="00CA6859">
        <w:rPr>
          <w:lang w:val="ru-RU"/>
        </w:rPr>
        <w:t>Информация о продукции.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D50457" w:rsidRPr="00CA6859" w14:paraId="415059A6" w14:textId="77777777" w:rsidTr="00161B45">
        <w:tc>
          <w:tcPr>
            <w:tcW w:w="1402" w:type="dxa"/>
            <w:tcBorders>
              <w:top w:val="single" w:sz="12" w:space="0" w:color="auto"/>
              <w:left w:val="single" w:sz="12" w:space="0" w:color="auto"/>
              <w:bottom w:val="single" w:sz="12" w:space="0" w:color="auto"/>
              <w:right w:val="single" w:sz="12" w:space="0" w:color="auto"/>
            </w:tcBorders>
          </w:tcPr>
          <w:p w14:paraId="130A5C87" w14:textId="4EE6E0B4" w:rsidR="00D50457" w:rsidRPr="00CA6859" w:rsidRDefault="00D50457"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0F8C623D" w14:textId="69EC7FF0" w:rsidR="00D50457" w:rsidRPr="00CA6859" w:rsidRDefault="00D50457"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17A184AC" w14:textId="437B7D19" w:rsidR="00D50457" w:rsidRPr="00CA6859" w:rsidRDefault="00D50457"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2A6B6B0A" w14:textId="51EE61EE" w:rsidR="00D50457" w:rsidRPr="00CA6859" w:rsidRDefault="00D50457"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75F62D14" w14:textId="61C0E581" w:rsidR="00D50457" w:rsidRPr="00CA6859" w:rsidRDefault="00D50457"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002C5F4A" w14:textId="41B5881D" w:rsidR="00D50457" w:rsidRPr="00CA6859" w:rsidRDefault="00D50457" w:rsidP="000F2D8B">
            <w:pPr>
              <w:jc w:val="center"/>
              <w:rPr>
                <w:b/>
                <w:lang w:val="ru-RU"/>
              </w:rPr>
            </w:pPr>
            <w:r w:rsidRPr="00CA6859">
              <w:rPr>
                <w:b/>
                <w:lang w:val="ru-RU"/>
              </w:rPr>
              <w:t>Поле обязательное</w:t>
            </w:r>
          </w:p>
        </w:tc>
      </w:tr>
      <w:tr w:rsidR="00D50457" w:rsidRPr="00CA6859" w14:paraId="4A22DF61" w14:textId="77777777" w:rsidTr="00161B45">
        <w:trPr>
          <w:trHeight w:val="268"/>
        </w:trPr>
        <w:tc>
          <w:tcPr>
            <w:tcW w:w="1402" w:type="dxa"/>
            <w:tcBorders>
              <w:top w:val="single" w:sz="12" w:space="0" w:color="auto"/>
            </w:tcBorders>
          </w:tcPr>
          <w:p w14:paraId="428BFEE3" w14:textId="77777777" w:rsidR="00D50457" w:rsidRPr="00CA6859" w:rsidRDefault="00D50457" w:rsidP="000F2D8B">
            <w:pPr>
              <w:pStyle w:val="Header"/>
              <w:tabs>
                <w:tab w:val="clear" w:pos="4320"/>
                <w:tab w:val="clear" w:pos="8640"/>
              </w:tabs>
              <w:rPr>
                <w:lang w:val="ru-RU"/>
              </w:rPr>
            </w:pPr>
            <w:r w:rsidRPr="00CA6859">
              <w:rPr>
                <w:lang w:val="ru-RU"/>
              </w:rPr>
              <w:t>PK</w:t>
            </w:r>
          </w:p>
        </w:tc>
        <w:tc>
          <w:tcPr>
            <w:tcW w:w="1800" w:type="dxa"/>
            <w:tcBorders>
              <w:top w:val="single" w:sz="12" w:space="0" w:color="auto"/>
            </w:tcBorders>
          </w:tcPr>
          <w:p w14:paraId="0FBE1A91" w14:textId="77777777" w:rsidR="00D50457" w:rsidRPr="00CA6859" w:rsidRDefault="00D50457" w:rsidP="000F2D8B">
            <w:pPr>
              <w:rPr>
                <w:lang w:val="ru-RU"/>
              </w:rPr>
            </w:pPr>
            <w:r w:rsidRPr="00CA6859">
              <w:rPr>
                <w:lang w:val="ru-RU"/>
              </w:rPr>
              <w:t xml:space="preserve">Code </w:t>
            </w:r>
          </w:p>
        </w:tc>
        <w:tc>
          <w:tcPr>
            <w:tcW w:w="1260" w:type="dxa"/>
            <w:tcBorders>
              <w:top w:val="single" w:sz="12" w:space="0" w:color="auto"/>
            </w:tcBorders>
          </w:tcPr>
          <w:p w14:paraId="0B0DE6D3" w14:textId="77777777" w:rsidR="00D50457" w:rsidRPr="00CA6859" w:rsidRDefault="00D50457" w:rsidP="000F2D8B">
            <w:pPr>
              <w:rPr>
                <w:lang w:val="ru-RU"/>
              </w:rPr>
            </w:pPr>
            <w:r w:rsidRPr="00CA6859">
              <w:rPr>
                <w:lang w:val="ru-RU"/>
              </w:rPr>
              <w:t>Character</w:t>
            </w:r>
          </w:p>
        </w:tc>
        <w:tc>
          <w:tcPr>
            <w:tcW w:w="1260" w:type="dxa"/>
            <w:tcBorders>
              <w:top w:val="single" w:sz="12" w:space="0" w:color="auto"/>
            </w:tcBorders>
          </w:tcPr>
          <w:p w14:paraId="2F5CDE55" w14:textId="77777777" w:rsidR="00D50457" w:rsidRPr="00CA6859" w:rsidRDefault="00D50457" w:rsidP="000F2D8B">
            <w:pPr>
              <w:jc w:val="center"/>
              <w:rPr>
                <w:lang w:val="ru-RU"/>
              </w:rPr>
            </w:pPr>
            <w:r w:rsidRPr="00CA6859">
              <w:rPr>
                <w:lang w:val="ru-RU"/>
              </w:rPr>
              <w:t>20</w:t>
            </w:r>
          </w:p>
        </w:tc>
        <w:tc>
          <w:tcPr>
            <w:tcW w:w="2784" w:type="dxa"/>
            <w:tcBorders>
              <w:top w:val="single" w:sz="12" w:space="0" w:color="auto"/>
            </w:tcBorders>
          </w:tcPr>
          <w:p w14:paraId="18CA26C4" w14:textId="44A82CC7" w:rsidR="00D50457" w:rsidRPr="00CA6859" w:rsidRDefault="00D50457" w:rsidP="000F2D8B">
            <w:pPr>
              <w:rPr>
                <w:lang w:val="ru-RU"/>
              </w:rPr>
            </w:pPr>
            <w:r w:rsidRPr="00CA6859">
              <w:rPr>
                <w:lang w:val="ru-RU"/>
              </w:rPr>
              <w:t xml:space="preserve">Внешний код </w:t>
            </w:r>
          </w:p>
        </w:tc>
        <w:tc>
          <w:tcPr>
            <w:tcW w:w="1716" w:type="dxa"/>
            <w:tcBorders>
              <w:top w:val="single" w:sz="12" w:space="0" w:color="auto"/>
            </w:tcBorders>
          </w:tcPr>
          <w:p w14:paraId="1E3DF669" w14:textId="3630548A" w:rsidR="00D50457" w:rsidRPr="00CA6859" w:rsidRDefault="00D50457" w:rsidP="000F2D8B">
            <w:pPr>
              <w:jc w:val="center"/>
              <w:rPr>
                <w:lang w:val="ru-RU"/>
              </w:rPr>
            </w:pPr>
            <w:r w:rsidRPr="00CA6859">
              <w:rPr>
                <w:lang w:val="ru-RU"/>
              </w:rPr>
              <w:t>Да</w:t>
            </w:r>
          </w:p>
        </w:tc>
      </w:tr>
      <w:tr w:rsidR="00D50457" w:rsidRPr="00CA6859" w14:paraId="70423339" w14:textId="77777777" w:rsidTr="00161B45">
        <w:tc>
          <w:tcPr>
            <w:tcW w:w="1402" w:type="dxa"/>
          </w:tcPr>
          <w:p w14:paraId="36E05FC9" w14:textId="77777777" w:rsidR="00D50457" w:rsidRPr="00CA6859" w:rsidRDefault="00D50457" w:rsidP="000F2D8B">
            <w:pPr>
              <w:rPr>
                <w:lang w:val="ru-RU"/>
              </w:rPr>
            </w:pPr>
            <w:r w:rsidRPr="00CA6859">
              <w:rPr>
                <w:lang w:val="ru-RU"/>
              </w:rPr>
              <w:t>FK</w:t>
            </w:r>
          </w:p>
        </w:tc>
        <w:tc>
          <w:tcPr>
            <w:tcW w:w="1800" w:type="dxa"/>
          </w:tcPr>
          <w:p w14:paraId="58C769CD" w14:textId="77777777" w:rsidR="00D50457" w:rsidRPr="00CA6859" w:rsidRDefault="00D50457" w:rsidP="000F2D8B">
            <w:pPr>
              <w:rPr>
                <w:lang w:val="ru-RU"/>
              </w:rPr>
            </w:pPr>
            <w:r w:rsidRPr="00CA6859">
              <w:rPr>
                <w:lang w:val="ru-RU"/>
              </w:rPr>
              <w:t>Type_ID</w:t>
            </w:r>
          </w:p>
        </w:tc>
        <w:tc>
          <w:tcPr>
            <w:tcW w:w="1260" w:type="dxa"/>
          </w:tcPr>
          <w:p w14:paraId="7532B7C2" w14:textId="77777777" w:rsidR="00D50457" w:rsidRPr="00CA6859" w:rsidRDefault="00D50457" w:rsidP="000F2D8B">
            <w:pPr>
              <w:rPr>
                <w:lang w:val="ru-RU"/>
              </w:rPr>
            </w:pPr>
            <w:r w:rsidRPr="00CA6859">
              <w:rPr>
                <w:lang w:val="ru-RU"/>
              </w:rPr>
              <w:t>Numeric</w:t>
            </w:r>
          </w:p>
        </w:tc>
        <w:tc>
          <w:tcPr>
            <w:tcW w:w="1260" w:type="dxa"/>
          </w:tcPr>
          <w:p w14:paraId="35C088F6" w14:textId="77777777" w:rsidR="00D50457" w:rsidRPr="00CA6859" w:rsidRDefault="00D50457" w:rsidP="000F2D8B">
            <w:pPr>
              <w:jc w:val="center"/>
              <w:rPr>
                <w:lang w:val="ru-RU"/>
              </w:rPr>
            </w:pPr>
            <w:r w:rsidRPr="00CA6859">
              <w:rPr>
                <w:lang w:val="ru-RU"/>
              </w:rPr>
              <w:t>11</w:t>
            </w:r>
          </w:p>
        </w:tc>
        <w:tc>
          <w:tcPr>
            <w:tcW w:w="2784" w:type="dxa"/>
          </w:tcPr>
          <w:p w14:paraId="36530608" w14:textId="0FA9F5E0" w:rsidR="00D50457" w:rsidRPr="00CA6859" w:rsidRDefault="00D50457" w:rsidP="000F2D8B">
            <w:pPr>
              <w:rPr>
                <w:lang w:val="ru-RU"/>
              </w:rPr>
            </w:pPr>
            <w:r w:rsidRPr="00CA6859">
              <w:rPr>
                <w:lang w:val="ru-RU"/>
              </w:rPr>
              <w:t xml:space="preserve">Идентификатор типа продукции. </w:t>
            </w:r>
          </w:p>
        </w:tc>
        <w:tc>
          <w:tcPr>
            <w:tcW w:w="1716" w:type="dxa"/>
          </w:tcPr>
          <w:p w14:paraId="2A1B3162" w14:textId="15E76C13" w:rsidR="00D50457" w:rsidRPr="00CA6859" w:rsidRDefault="00D50457" w:rsidP="000F2D8B">
            <w:pPr>
              <w:jc w:val="center"/>
              <w:rPr>
                <w:lang w:val="ru-RU"/>
              </w:rPr>
            </w:pPr>
            <w:r w:rsidRPr="00CA6859">
              <w:rPr>
                <w:lang w:val="ru-RU"/>
              </w:rPr>
              <w:t>Да</w:t>
            </w:r>
          </w:p>
        </w:tc>
      </w:tr>
      <w:tr w:rsidR="00D50457" w:rsidRPr="00CA6859" w14:paraId="0AC6A9D2" w14:textId="77777777" w:rsidTr="00161B45">
        <w:tc>
          <w:tcPr>
            <w:tcW w:w="1402" w:type="dxa"/>
          </w:tcPr>
          <w:p w14:paraId="36B3FB82" w14:textId="77777777" w:rsidR="00D50457" w:rsidRPr="00CA6859" w:rsidRDefault="00D50457" w:rsidP="000F2D8B">
            <w:pPr>
              <w:rPr>
                <w:lang w:val="ru-RU"/>
              </w:rPr>
            </w:pPr>
          </w:p>
        </w:tc>
        <w:tc>
          <w:tcPr>
            <w:tcW w:w="1800" w:type="dxa"/>
          </w:tcPr>
          <w:p w14:paraId="31C46FFC" w14:textId="77777777" w:rsidR="00D50457" w:rsidRPr="00CA6859" w:rsidRDefault="00D50457" w:rsidP="000F2D8B">
            <w:pPr>
              <w:rPr>
                <w:lang w:val="ru-RU"/>
              </w:rPr>
            </w:pPr>
            <w:r w:rsidRPr="00CA6859">
              <w:rPr>
                <w:lang w:val="ru-RU"/>
              </w:rPr>
              <w:t>Name</w:t>
            </w:r>
          </w:p>
        </w:tc>
        <w:tc>
          <w:tcPr>
            <w:tcW w:w="1260" w:type="dxa"/>
          </w:tcPr>
          <w:p w14:paraId="5808F481" w14:textId="77777777" w:rsidR="00D50457" w:rsidRPr="00CA6859" w:rsidRDefault="00D50457" w:rsidP="000F2D8B">
            <w:pPr>
              <w:rPr>
                <w:lang w:val="ru-RU"/>
              </w:rPr>
            </w:pPr>
            <w:r w:rsidRPr="00CA6859">
              <w:rPr>
                <w:lang w:val="ru-RU"/>
              </w:rPr>
              <w:t>Character</w:t>
            </w:r>
          </w:p>
        </w:tc>
        <w:tc>
          <w:tcPr>
            <w:tcW w:w="1260" w:type="dxa"/>
          </w:tcPr>
          <w:p w14:paraId="6A98F086" w14:textId="77777777" w:rsidR="00D50457" w:rsidRPr="00CA6859" w:rsidRDefault="00D50457" w:rsidP="000F2D8B">
            <w:pPr>
              <w:jc w:val="center"/>
              <w:rPr>
                <w:lang w:val="ru-RU"/>
              </w:rPr>
            </w:pPr>
            <w:r w:rsidRPr="00CA6859">
              <w:rPr>
                <w:lang w:val="ru-RU"/>
              </w:rPr>
              <w:t>150</w:t>
            </w:r>
          </w:p>
        </w:tc>
        <w:tc>
          <w:tcPr>
            <w:tcW w:w="2784" w:type="dxa"/>
          </w:tcPr>
          <w:p w14:paraId="08502198" w14:textId="6DF2E4FF" w:rsidR="00D50457" w:rsidRPr="00CA6859" w:rsidRDefault="00D50457" w:rsidP="000F2D8B">
            <w:pPr>
              <w:rPr>
                <w:lang w:val="ru-RU"/>
              </w:rPr>
            </w:pPr>
            <w:r w:rsidRPr="00CA6859">
              <w:rPr>
                <w:lang w:val="ru-RU"/>
              </w:rPr>
              <w:t xml:space="preserve">Продукция </w:t>
            </w:r>
          </w:p>
        </w:tc>
        <w:tc>
          <w:tcPr>
            <w:tcW w:w="1716" w:type="dxa"/>
          </w:tcPr>
          <w:p w14:paraId="052580B1" w14:textId="42BEF1C6" w:rsidR="00D50457" w:rsidRPr="00CA6859" w:rsidRDefault="00D50457" w:rsidP="000F2D8B">
            <w:pPr>
              <w:jc w:val="center"/>
              <w:rPr>
                <w:lang w:val="ru-RU"/>
              </w:rPr>
            </w:pPr>
            <w:r w:rsidRPr="00CA6859">
              <w:rPr>
                <w:lang w:val="ru-RU"/>
              </w:rPr>
              <w:t>Да</w:t>
            </w:r>
          </w:p>
        </w:tc>
      </w:tr>
      <w:tr w:rsidR="00D50457" w:rsidRPr="00CA6859" w14:paraId="55FD99A7" w14:textId="77777777" w:rsidTr="00161B45">
        <w:tc>
          <w:tcPr>
            <w:tcW w:w="1402" w:type="dxa"/>
            <w:tcBorders>
              <w:bottom w:val="single" w:sz="4" w:space="0" w:color="auto"/>
            </w:tcBorders>
          </w:tcPr>
          <w:p w14:paraId="026D9484" w14:textId="77777777" w:rsidR="00D50457" w:rsidRPr="00CA6859" w:rsidRDefault="00D50457" w:rsidP="000F2D8B">
            <w:pPr>
              <w:rPr>
                <w:lang w:val="ru-RU"/>
              </w:rPr>
            </w:pPr>
          </w:p>
        </w:tc>
        <w:tc>
          <w:tcPr>
            <w:tcW w:w="1800" w:type="dxa"/>
            <w:tcBorders>
              <w:bottom w:val="single" w:sz="4" w:space="0" w:color="auto"/>
            </w:tcBorders>
          </w:tcPr>
          <w:p w14:paraId="40E73A69" w14:textId="77777777" w:rsidR="00D50457" w:rsidRPr="00CA6859" w:rsidRDefault="00D50457" w:rsidP="000F2D8B">
            <w:pPr>
              <w:rPr>
                <w:lang w:val="ru-RU"/>
              </w:rPr>
            </w:pPr>
            <w:r w:rsidRPr="00CA6859">
              <w:rPr>
                <w:lang w:val="ru-RU"/>
              </w:rPr>
              <w:t>Short_Name</w:t>
            </w:r>
          </w:p>
        </w:tc>
        <w:tc>
          <w:tcPr>
            <w:tcW w:w="1260" w:type="dxa"/>
            <w:tcBorders>
              <w:bottom w:val="single" w:sz="4" w:space="0" w:color="auto"/>
            </w:tcBorders>
          </w:tcPr>
          <w:p w14:paraId="01B8994E" w14:textId="77777777" w:rsidR="00D50457" w:rsidRPr="00CA6859" w:rsidRDefault="00D50457" w:rsidP="000F2D8B">
            <w:pPr>
              <w:rPr>
                <w:lang w:val="ru-RU"/>
              </w:rPr>
            </w:pPr>
            <w:r w:rsidRPr="00CA6859">
              <w:rPr>
                <w:lang w:val="ru-RU"/>
              </w:rPr>
              <w:t>Character</w:t>
            </w:r>
          </w:p>
        </w:tc>
        <w:tc>
          <w:tcPr>
            <w:tcW w:w="1260" w:type="dxa"/>
            <w:tcBorders>
              <w:bottom w:val="single" w:sz="4" w:space="0" w:color="auto"/>
            </w:tcBorders>
          </w:tcPr>
          <w:p w14:paraId="21DDF092" w14:textId="77777777" w:rsidR="00D50457" w:rsidRPr="00CA6859" w:rsidRDefault="00D50457" w:rsidP="000F2D8B">
            <w:pPr>
              <w:jc w:val="center"/>
              <w:rPr>
                <w:lang w:val="ru-RU"/>
              </w:rPr>
            </w:pPr>
            <w:r w:rsidRPr="00CA6859">
              <w:rPr>
                <w:lang w:val="ru-RU"/>
              </w:rPr>
              <w:t>50</w:t>
            </w:r>
          </w:p>
        </w:tc>
        <w:tc>
          <w:tcPr>
            <w:tcW w:w="2784" w:type="dxa"/>
            <w:tcBorders>
              <w:bottom w:val="single" w:sz="4" w:space="0" w:color="auto"/>
            </w:tcBorders>
          </w:tcPr>
          <w:p w14:paraId="5A62E376" w14:textId="5913E902" w:rsidR="00D50457" w:rsidRPr="00CA6859" w:rsidRDefault="00D50457" w:rsidP="000F2D8B">
            <w:pPr>
              <w:rPr>
                <w:lang w:val="ru-RU"/>
              </w:rPr>
            </w:pPr>
            <w:r w:rsidRPr="00CA6859">
              <w:rPr>
                <w:lang w:val="ru-RU"/>
              </w:rPr>
              <w:t xml:space="preserve">Краткое название </w:t>
            </w:r>
          </w:p>
        </w:tc>
        <w:tc>
          <w:tcPr>
            <w:tcW w:w="1716" w:type="dxa"/>
            <w:tcBorders>
              <w:bottom w:val="single" w:sz="4" w:space="0" w:color="auto"/>
            </w:tcBorders>
          </w:tcPr>
          <w:p w14:paraId="1EBD0F38" w14:textId="77D40581" w:rsidR="00D50457" w:rsidRPr="00CA6859" w:rsidRDefault="00D50457" w:rsidP="000F2D8B">
            <w:pPr>
              <w:jc w:val="center"/>
              <w:rPr>
                <w:lang w:val="ru-RU"/>
              </w:rPr>
            </w:pPr>
            <w:r w:rsidRPr="00CA6859">
              <w:rPr>
                <w:lang w:val="ru-RU"/>
              </w:rPr>
              <w:t>Да</w:t>
            </w:r>
          </w:p>
        </w:tc>
      </w:tr>
      <w:tr w:rsidR="00D50457" w:rsidRPr="00CA6859" w14:paraId="2D6EFDCA" w14:textId="77777777" w:rsidTr="00161B45">
        <w:tc>
          <w:tcPr>
            <w:tcW w:w="1402" w:type="dxa"/>
          </w:tcPr>
          <w:p w14:paraId="7CFC925A" w14:textId="77777777" w:rsidR="00D50457" w:rsidRPr="00CA6859" w:rsidRDefault="00D50457" w:rsidP="000F2D8B">
            <w:pPr>
              <w:rPr>
                <w:lang w:val="ru-RU"/>
              </w:rPr>
            </w:pPr>
          </w:p>
        </w:tc>
        <w:tc>
          <w:tcPr>
            <w:tcW w:w="1800" w:type="dxa"/>
          </w:tcPr>
          <w:p w14:paraId="00877C1D" w14:textId="77777777" w:rsidR="00D50457" w:rsidRPr="00CA6859" w:rsidRDefault="00D50457" w:rsidP="000F2D8B">
            <w:pPr>
              <w:rPr>
                <w:lang w:val="ru-RU"/>
              </w:rPr>
            </w:pPr>
            <w:r w:rsidRPr="00CA6859">
              <w:rPr>
                <w:lang w:val="ru-RU"/>
              </w:rPr>
              <w:t>Unit</w:t>
            </w:r>
          </w:p>
        </w:tc>
        <w:tc>
          <w:tcPr>
            <w:tcW w:w="1260" w:type="dxa"/>
          </w:tcPr>
          <w:p w14:paraId="68B109EC" w14:textId="77777777" w:rsidR="00D50457" w:rsidRPr="00CA6859" w:rsidRDefault="00D50457" w:rsidP="000F2D8B">
            <w:pPr>
              <w:rPr>
                <w:lang w:val="ru-RU"/>
              </w:rPr>
            </w:pPr>
            <w:r w:rsidRPr="00CA6859">
              <w:rPr>
                <w:lang w:val="ru-RU"/>
              </w:rPr>
              <w:t>Character</w:t>
            </w:r>
          </w:p>
        </w:tc>
        <w:tc>
          <w:tcPr>
            <w:tcW w:w="1260" w:type="dxa"/>
          </w:tcPr>
          <w:p w14:paraId="6AD69513" w14:textId="77777777" w:rsidR="00D50457" w:rsidRPr="00CA6859" w:rsidRDefault="00D50457" w:rsidP="000F2D8B">
            <w:pPr>
              <w:jc w:val="center"/>
              <w:rPr>
                <w:lang w:val="ru-RU"/>
              </w:rPr>
            </w:pPr>
            <w:r w:rsidRPr="00CA6859">
              <w:rPr>
                <w:lang w:val="ru-RU"/>
              </w:rPr>
              <w:t>5</w:t>
            </w:r>
          </w:p>
        </w:tc>
        <w:tc>
          <w:tcPr>
            <w:tcW w:w="2784" w:type="dxa"/>
          </w:tcPr>
          <w:p w14:paraId="4521E640" w14:textId="44D62C13" w:rsidR="00D50457" w:rsidRPr="00CA6859" w:rsidRDefault="00D50457" w:rsidP="000F2D8B">
            <w:pPr>
              <w:rPr>
                <w:lang w:val="ru-RU"/>
              </w:rPr>
            </w:pPr>
            <w:r w:rsidRPr="00CA6859">
              <w:rPr>
                <w:lang w:val="ru-RU"/>
              </w:rPr>
              <w:t xml:space="preserve">Единица измерения </w:t>
            </w:r>
          </w:p>
        </w:tc>
        <w:tc>
          <w:tcPr>
            <w:tcW w:w="1716" w:type="dxa"/>
          </w:tcPr>
          <w:p w14:paraId="408AF1E7" w14:textId="54A017F9" w:rsidR="00D50457" w:rsidRPr="00CA6859" w:rsidRDefault="00D50457" w:rsidP="000F2D8B">
            <w:pPr>
              <w:jc w:val="center"/>
              <w:rPr>
                <w:lang w:val="ru-RU"/>
              </w:rPr>
            </w:pPr>
            <w:r w:rsidRPr="00CA6859">
              <w:rPr>
                <w:lang w:val="ru-RU"/>
              </w:rPr>
              <w:t>Да</w:t>
            </w:r>
          </w:p>
        </w:tc>
      </w:tr>
      <w:tr w:rsidR="00D50457" w:rsidRPr="00CA6859" w14:paraId="04D19D7A" w14:textId="77777777" w:rsidTr="00161B45">
        <w:trPr>
          <w:trHeight w:val="268"/>
        </w:trPr>
        <w:tc>
          <w:tcPr>
            <w:tcW w:w="1402" w:type="dxa"/>
            <w:tcBorders>
              <w:top w:val="single" w:sz="4" w:space="0" w:color="auto"/>
            </w:tcBorders>
          </w:tcPr>
          <w:p w14:paraId="160B042E" w14:textId="77777777" w:rsidR="00D50457" w:rsidRPr="00CA6859" w:rsidRDefault="00D50457" w:rsidP="000F2D8B">
            <w:pPr>
              <w:rPr>
                <w:lang w:val="ru-RU"/>
              </w:rPr>
            </w:pPr>
          </w:p>
        </w:tc>
        <w:tc>
          <w:tcPr>
            <w:tcW w:w="1800" w:type="dxa"/>
            <w:tcBorders>
              <w:top w:val="single" w:sz="4" w:space="0" w:color="auto"/>
            </w:tcBorders>
          </w:tcPr>
          <w:p w14:paraId="3FAC0B5D" w14:textId="77777777" w:rsidR="00D50457" w:rsidRPr="00CA6859" w:rsidRDefault="00D50457" w:rsidP="000F2D8B">
            <w:pPr>
              <w:rPr>
                <w:lang w:val="ru-RU"/>
              </w:rPr>
            </w:pPr>
            <w:r w:rsidRPr="00CA6859">
              <w:rPr>
                <w:lang w:val="ru-RU"/>
              </w:rPr>
              <w:t>Weight</w:t>
            </w:r>
          </w:p>
        </w:tc>
        <w:tc>
          <w:tcPr>
            <w:tcW w:w="1260" w:type="dxa"/>
            <w:tcBorders>
              <w:top w:val="single" w:sz="4" w:space="0" w:color="auto"/>
            </w:tcBorders>
          </w:tcPr>
          <w:p w14:paraId="463CC088" w14:textId="77777777" w:rsidR="00D50457" w:rsidRPr="00CA6859" w:rsidRDefault="00D50457" w:rsidP="000F2D8B">
            <w:pPr>
              <w:rPr>
                <w:lang w:val="ru-RU"/>
              </w:rPr>
            </w:pPr>
            <w:r w:rsidRPr="00CA6859">
              <w:rPr>
                <w:lang w:val="ru-RU"/>
              </w:rPr>
              <w:t>Numeric</w:t>
            </w:r>
          </w:p>
        </w:tc>
        <w:tc>
          <w:tcPr>
            <w:tcW w:w="1260" w:type="dxa"/>
            <w:tcBorders>
              <w:top w:val="single" w:sz="4" w:space="0" w:color="auto"/>
            </w:tcBorders>
          </w:tcPr>
          <w:p w14:paraId="23B301C4" w14:textId="77777777" w:rsidR="00D50457" w:rsidRPr="00CA6859" w:rsidRDefault="00D50457" w:rsidP="000F2D8B">
            <w:pPr>
              <w:jc w:val="center"/>
              <w:rPr>
                <w:lang w:val="ru-RU"/>
              </w:rPr>
            </w:pPr>
            <w:r w:rsidRPr="00CA6859">
              <w:rPr>
                <w:lang w:val="ru-RU"/>
              </w:rPr>
              <w:t>11,5</w:t>
            </w:r>
          </w:p>
        </w:tc>
        <w:tc>
          <w:tcPr>
            <w:tcW w:w="2784" w:type="dxa"/>
            <w:tcBorders>
              <w:top w:val="single" w:sz="4" w:space="0" w:color="auto"/>
            </w:tcBorders>
          </w:tcPr>
          <w:p w14:paraId="2557864F" w14:textId="36DF02D2" w:rsidR="00D50457" w:rsidRPr="00CA6859" w:rsidRDefault="00D50457" w:rsidP="000F2D8B">
            <w:pPr>
              <w:rPr>
                <w:lang w:val="ru-RU"/>
              </w:rPr>
            </w:pPr>
            <w:r w:rsidRPr="00CA6859">
              <w:rPr>
                <w:lang w:val="ru-RU"/>
              </w:rPr>
              <w:t xml:space="preserve">Вес </w:t>
            </w:r>
          </w:p>
        </w:tc>
        <w:tc>
          <w:tcPr>
            <w:tcW w:w="1716" w:type="dxa"/>
            <w:tcBorders>
              <w:top w:val="single" w:sz="4" w:space="0" w:color="auto"/>
            </w:tcBorders>
          </w:tcPr>
          <w:p w14:paraId="29C850D4" w14:textId="29EE1C26" w:rsidR="00D50457" w:rsidRPr="00CA6859" w:rsidRDefault="00D50457" w:rsidP="000F2D8B">
            <w:pPr>
              <w:jc w:val="center"/>
              <w:rPr>
                <w:lang w:val="ru-RU"/>
              </w:rPr>
            </w:pPr>
            <w:r w:rsidRPr="00CA6859">
              <w:rPr>
                <w:lang w:val="ru-RU"/>
              </w:rPr>
              <w:t>Да</w:t>
            </w:r>
          </w:p>
        </w:tc>
      </w:tr>
      <w:tr w:rsidR="00D50457" w:rsidRPr="00CA6859" w14:paraId="75053B94" w14:textId="77777777" w:rsidTr="00161B45">
        <w:trPr>
          <w:trHeight w:val="268"/>
        </w:trPr>
        <w:tc>
          <w:tcPr>
            <w:tcW w:w="1402" w:type="dxa"/>
            <w:tcBorders>
              <w:top w:val="single" w:sz="4" w:space="0" w:color="auto"/>
            </w:tcBorders>
          </w:tcPr>
          <w:p w14:paraId="7892F73B" w14:textId="77777777" w:rsidR="00D50457" w:rsidRPr="00CA6859" w:rsidRDefault="00D50457" w:rsidP="000F2D8B">
            <w:pPr>
              <w:rPr>
                <w:lang w:val="ru-RU"/>
              </w:rPr>
            </w:pPr>
          </w:p>
        </w:tc>
        <w:tc>
          <w:tcPr>
            <w:tcW w:w="1800" w:type="dxa"/>
            <w:tcBorders>
              <w:top w:val="single" w:sz="4" w:space="0" w:color="auto"/>
            </w:tcBorders>
          </w:tcPr>
          <w:p w14:paraId="39238F31" w14:textId="77777777" w:rsidR="00D50457" w:rsidRPr="00CA6859" w:rsidRDefault="00D50457" w:rsidP="000F2D8B">
            <w:pPr>
              <w:rPr>
                <w:lang w:val="ru-RU"/>
              </w:rPr>
            </w:pPr>
            <w:r w:rsidRPr="00CA6859">
              <w:rPr>
                <w:lang w:val="ru-RU"/>
              </w:rPr>
              <w:t>Volume</w:t>
            </w:r>
          </w:p>
        </w:tc>
        <w:tc>
          <w:tcPr>
            <w:tcW w:w="1260" w:type="dxa"/>
            <w:tcBorders>
              <w:top w:val="single" w:sz="4" w:space="0" w:color="auto"/>
            </w:tcBorders>
          </w:tcPr>
          <w:p w14:paraId="24390EEA" w14:textId="77777777" w:rsidR="00D50457" w:rsidRPr="00CA6859" w:rsidRDefault="00D50457" w:rsidP="000F2D8B">
            <w:pPr>
              <w:rPr>
                <w:lang w:val="ru-RU"/>
              </w:rPr>
            </w:pPr>
            <w:r w:rsidRPr="00CA6859">
              <w:rPr>
                <w:lang w:val="ru-RU"/>
              </w:rPr>
              <w:t>Numeric</w:t>
            </w:r>
          </w:p>
        </w:tc>
        <w:tc>
          <w:tcPr>
            <w:tcW w:w="1260" w:type="dxa"/>
            <w:tcBorders>
              <w:top w:val="single" w:sz="4" w:space="0" w:color="auto"/>
            </w:tcBorders>
          </w:tcPr>
          <w:p w14:paraId="3BFDDEC1" w14:textId="77777777" w:rsidR="00D50457" w:rsidRPr="00CA6859" w:rsidRDefault="00D50457" w:rsidP="000F2D8B">
            <w:pPr>
              <w:jc w:val="center"/>
              <w:rPr>
                <w:lang w:val="ru-RU"/>
              </w:rPr>
            </w:pPr>
            <w:r w:rsidRPr="00CA6859">
              <w:rPr>
                <w:lang w:val="ru-RU"/>
              </w:rPr>
              <w:t>7,3</w:t>
            </w:r>
          </w:p>
        </w:tc>
        <w:tc>
          <w:tcPr>
            <w:tcW w:w="2784" w:type="dxa"/>
            <w:tcBorders>
              <w:top w:val="single" w:sz="4" w:space="0" w:color="auto"/>
            </w:tcBorders>
          </w:tcPr>
          <w:p w14:paraId="1557715A" w14:textId="096B56B6" w:rsidR="00D50457" w:rsidRPr="00CA6859" w:rsidRDefault="00D50457" w:rsidP="000F2D8B">
            <w:pPr>
              <w:rPr>
                <w:lang w:val="ru-RU"/>
              </w:rPr>
            </w:pPr>
            <w:r w:rsidRPr="00CA6859">
              <w:rPr>
                <w:lang w:val="ru-RU"/>
              </w:rPr>
              <w:t xml:space="preserve">Объем </w:t>
            </w:r>
          </w:p>
        </w:tc>
        <w:tc>
          <w:tcPr>
            <w:tcW w:w="1716" w:type="dxa"/>
            <w:tcBorders>
              <w:top w:val="single" w:sz="4" w:space="0" w:color="auto"/>
            </w:tcBorders>
          </w:tcPr>
          <w:p w14:paraId="56A43800" w14:textId="4A4C9BD3" w:rsidR="00D50457" w:rsidRPr="00CA6859" w:rsidRDefault="00D50457" w:rsidP="000F2D8B">
            <w:pPr>
              <w:jc w:val="center"/>
              <w:rPr>
                <w:lang w:val="ru-RU"/>
              </w:rPr>
            </w:pPr>
            <w:r w:rsidRPr="00CA6859">
              <w:rPr>
                <w:lang w:val="ru-RU"/>
              </w:rPr>
              <w:t>Да</w:t>
            </w:r>
          </w:p>
        </w:tc>
      </w:tr>
      <w:tr w:rsidR="00D50457" w:rsidRPr="00CA6859" w14:paraId="1042659F" w14:textId="77777777" w:rsidTr="00161B45">
        <w:trPr>
          <w:trHeight w:val="268"/>
        </w:trPr>
        <w:tc>
          <w:tcPr>
            <w:tcW w:w="1402" w:type="dxa"/>
          </w:tcPr>
          <w:p w14:paraId="64CB85F7" w14:textId="77777777" w:rsidR="00D50457" w:rsidRPr="00CA6859" w:rsidRDefault="00D50457" w:rsidP="000F2D8B">
            <w:pPr>
              <w:rPr>
                <w:lang w:val="ru-RU"/>
              </w:rPr>
            </w:pPr>
          </w:p>
        </w:tc>
        <w:tc>
          <w:tcPr>
            <w:tcW w:w="1800" w:type="dxa"/>
          </w:tcPr>
          <w:p w14:paraId="6EDF2F77" w14:textId="77777777" w:rsidR="00D50457" w:rsidRPr="00CA6859" w:rsidRDefault="00D50457" w:rsidP="000F2D8B">
            <w:pPr>
              <w:rPr>
                <w:lang w:val="ru-RU"/>
              </w:rPr>
            </w:pPr>
            <w:r w:rsidRPr="00CA6859">
              <w:rPr>
                <w:lang w:val="ru-RU"/>
              </w:rPr>
              <w:t>Pack_Qty</w:t>
            </w:r>
          </w:p>
        </w:tc>
        <w:tc>
          <w:tcPr>
            <w:tcW w:w="1260" w:type="dxa"/>
          </w:tcPr>
          <w:p w14:paraId="032CE72A" w14:textId="77777777" w:rsidR="00D50457" w:rsidRPr="00CA6859" w:rsidRDefault="00D50457" w:rsidP="000F2D8B">
            <w:pPr>
              <w:rPr>
                <w:lang w:val="ru-RU"/>
              </w:rPr>
            </w:pPr>
            <w:r w:rsidRPr="00CA6859">
              <w:rPr>
                <w:lang w:val="ru-RU"/>
              </w:rPr>
              <w:t>Numeric</w:t>
            </w:r>
          </w:p>
        </w:tc>
        <w:tc>
          <w:tcPr>
            <w:tcW w:w="1260" w:type="dxa"/>
          </w:tcPr>
          <w:p w14:paraId="6CACDE58" w14:textId="77777777" w:rsidR="00D50457" w:rsidRPr="00CA6859" w:rsidRDefault="00D50457" w:rsidP="000F2D8B">
            <w:pPr>
              <w:jc w:val="center"/>
              <w:rPr>
                <w:lang w:val="ru-RU"/>
              </w:rPr>
            </w:pPr>
            <w:r w:rsidRPr="00CA6859">
              <w:rPr>
                <w:lang w:val="ru-RU"/>
              </w:rPr>
              <w:t>14,3</w:t>
            </w:r>
          </w:p>
        </w:tc>
        <w:tc>
          <w:tcPr>
            <w:tcW w:w="2784" w:type="dxa"/>
          </w:tcPr>
          <w:p w14:paraId="3EDAB6A1" w14:textId="66BDA6E3" w:rsidR="00D50457" w:rsidRPr="00CA6859" w:rsidRDefault="00D50457" w:rsidP="000F2D8B">
            <w:pPr>
              <w:rPr>
                <w:lang w:val="ru-RU"/>
              </w:rPr>
            </w:pPr>
            <w:r w:rsidRPr="00CA6859">
              <w:rPr>
                <w:lang w:val="ru-RU"/>
              </w:rPr>
              <w:t>Количество единиц в упаковке</w:t>
            </w:r>
          </w:p>
        </w:tc>
        <w:tc>
          <w:tcPr>
            <w:tcW w:w="1716" w:type="dxa"/>
          </w:tcPr>
          <w:p w14:paraId="679D152E" w14:textId="72B9D36A" w:rsidR="00D50457" w:rsidRPr="00CA6859" w:rsidRDefault="00D50457" w:rsidP="000F2D8B">
            <w:pPr>
              <w:jc w:val="center"/>
              <w:rPr>
                <w:lang w:val="ru-RU"/>
              </w:rPr>
            </w:pPr>
            <w:r w:rsidRPr="00CA6859">
              <w:rPr>
                <w:lang w:val="ru-RU"/>
              </w:rPr>
              <w:t>Да</w:t>
            </w:r>
          </w:p>
        </w:tc>
      </w:tr>
      <w:tr w:rsidR="00D50457" w:rsidRPr="00CA6859" w14:paraId="46543DBE" w14:textId="77777777" w:rsidTr="00161B45">
        <w:trPr>
          <w:trHeight w:val="268"/>
        </w:trPr>
        <w:tc>
          <w:tcPr>
            <w:tcW w:w="1402" w:type="dxa"/>
          </w:tcPr>
          <w:p w14:paraId="5E414B6B" w14:textId="77777777" w:rsidR="00D50457" w:rsidRPr="00CA6859" w:rsidRDefault="00D50457" w:rsidP="000F2D8B">
            <w:pPr>
              <w:rPr>
                <w:lang w:val="ru-RU"/>
              </w:rPr>
            </w:pPr>
          </w:p>
        </w:tc>
        <w:tc>
          <w:tcPr>
            <w:tcW w:w="1800" w:type="dxa"/>
          </w:tcPr>
          <w:p w14:paraId="09F72CBA" w14:textId="77777777" w:rsidR="00D50457" w:rsidRPr="00CA6859" w:rsidRDefault="00D50457" w:rsidP="000F2D8B">
            <w:pPr>
              <w:rPr>
                <w:lang w:val="ru-RU"/>
              </w:rPr>
            </w:pPr>
            <w:r w:rsidRPr="00CA6859">
              <w:rPr>
                <w:lang w:val="ru-RU"/>
              </w:rPr>
              <w:t>Sort_Order</w:t>
            </w:r>
          </w:p>
        </w:tc>
        <w:tc>
          <w:tcPr>
            <w:tcW w:w="1260" w:type="dxa"/>
          </w:tcPr>
          <w:p w14:paraId="6A7BA1C7" w14:textId="77777777" w:rsidR="00D50457" w:rsidRPr="00CA6859" w:rsidRDefault="00D50457" w:rsidP="000F2D8B">
            <w:pPr>
              <w:rPr>
                <w:lang w:val="ru-RU"/>
              </w:rPr>
            </w:pPr>
            <w:r w:rsidRPr="00CA6859">
              <w:rPr>
                <w:lang w:val="ru-RU"/>
              </w:rPr>
              <w:t>Numeric</w:t>
            </w:r>
          </w:p>
        </w:tc>
        <w:tc>
          <w:tcPr>
            <w:tcW w:w="1260" w:type="dxa"/>
          </w:tcPr>
          <w:p w14:paraId="23FA30B4" w14:textId="77777777" w:rsidR="00D50457" w:rsidRPr="00CA6859" w:rsidRDefault="00D50457" w:rsidP="000F2D8B">
            <w:pPr>
              <w:jc w:val="center"/>
              <w:rPr>
                <w:lang w:val="ru-RU"/>
              </w:rPr>
            </w:pPr>
            <w:r w:rsidRPr="00CA6859">
              <w:rPr>
                <w:lang w:val="ru-RU"/>
              </w:rPr>
              <w:t>11</w:t>
            </w:r>
          </w:p>
        </w:tc>
        <w:tc>
          <w:tcPr>
            <w:tcW w:w="2784" w:type="dxa"/>
          </w:tcPr>
          <w:p w14:paraId="502B21F6" w14:textId="1445445A" w:rsidR="00D50457" w:rsidRPr="00CA6859" w:rsidRDefault="00D50457" w:rsidP="000F2D8B">
            <w:pPr>
              <w:rPr>
                <w:lang w:val="ru-RU"/>
              </w:rPr>
            </w:pPr>
            <w:r w:rsidRPr="00CA6859">
              <w:rPr>
                <w:lang w:val="ru-RU"/>
              </w:rPr>
              <w:t>Порядок сортировки продукции</w:t>
            </w:r>
          </w:p>
        </w:tc>
        <w:tc>
          <w:tcPr>
            <w:tcW w:w="1716" w:type="dxa"/>
          </w:tcPr>
          <w:p w14:paraId="21C2B987" w14:textId="6D141D23" w:rsidR="00D50457" w:rsidRPr="00CA6859" w:rsidRDefault="00D50457" w:rsidP="000F2D8B">
            <w:pPr>
              <w:jc w:val="center"/>
              <w:rPr>
                <w:lang w:val="ru-RU"/>
              </w:rPr>
            </w:pPr>
            <w:r w:rsidRPr="00CA6859">
              <w:rPr>
                <w:lang w:val="ru-RU"/>
              </w:rPr>
              <w:t>Да</w:t>
            </w:r>
          </w:p>
        </w:tc>
      </w:tr>
      <w:tr w:rsidR="00D50457" w:rsidRPr="00CA6859" w14:paraId="6D78D082" w14:textId="77777777" w:rsidTr="00161B45">
        <w:trPr>
          <w:trHeight w:val="268"/>
        </w:trPr>
        <w:tc>
          <w:tcPr>
            <w:tcW w:w="1402" w:type="dxa"/>
          </w:tcPr>
          <w:p w14:paraId="28D189BA" w14:textId="77777777" w:rsidR="00D50457" w:rsidRPr="00CA6859" w:rsidRDefault="00D50457" w:rsidP="000F2D8B">
            <w:pPr>
              <w:rPr>
                <w:lang w:val="ru-RU"/>
              </w:rPr>
            </w:pPr>
          </w:p>
        </w:tc>
        <w:tc>
          <w:tcPr>
            <w:tcW w:w="1800" w:type="dxa"/>
          </w:tcPr>
          <w:p w14:paraId="099D6709" w14:textId="77777777" w:rsidR="00D50457" w:rsidRPr="00CA6859" w:rsidRDefault="00D50457" w:rsidP="000F2D8B">
            <w:pPr>
              <w:rPr>
                <w:lang w:val="ru-RU"/>
              </w:rPr>
            </w:pPr>
            <w:r w:rsidRPr="00CA6859">
              <w:rPr>
                <w:lang w:val="ru-RU"/>
              </w:rPr>
              <w:t>Tare_ID</w:t>
            </w:r>
          </w:p>
        </w:tc>
        <w:tc>
          <w:tcPr>
            <w:tcW w:w="1260" w:type="dxa"/>
          </w:tcPr>
          <w:p w14:paraId="76867C2A" w14:textId="77777777" w:rsidR="00D50457" w:rsidRPr="00CA6859" w:rsidRDefault="00D50457" w:rsidP="000F2D8B">
            <w:pPr>
              <w:rPr>
                <w:lang w:val="ru-RU"/>
              </w:rPr>
            </w:pPr>
            <w:r w:rsidRPr="00CA6859">
              <w:rPr>
                <w:lang w:val="ru-RU"/>
              </w:rPr>
              <w:t>Numeric</w:t>
            </w:r>
          </w:p>
        </w:tc>
        <w:tc>
          <w:tcPr>
            <w:tcW w:w="1260" w:type="dxa"/>
          </w:tcPr>
          <w:p w14:paraId="2056446E" w14:textId="77777777" w:rsidR="00D50457" w:rsidRPr="00CA6859" w:rsidRDefault="00D50457" w:rsidP="000F2D8B">
            <w:pPr>
              <w:jc w:val="center"/>
              <w:rPr>
                <w:lang w:val="ru-RU"/>
              </w:rPr>
            </w:pPr>
            <w:r w:rsidRPr="00CA6859">
              <w:rPr>
                <w:lang w:val="ru-RU"/>
              </w:rPr>
              <w:t>13</w:t>
            </w:r>
          </w:p>
        </w:tc>
        <w:tc>
          <w:tcPr>
            <w:tcW w:w="2784" w:type="dxa"/>
          </w:tcPr>
          <w:p w14:paraId="09A04FD9" w14:textId="77777777" w:rsidR="00D50457" w:rsidRPr="00CA6859" w:rsidRDefault="00D50457" w:rsidP="00D50457">
            <w:pPr>
              <w:rPr>
                <w:lang w:val="ru-RU"/>
              </w:rPr>
            </w:pPr>
            <w:r w:rsidRPr="00CA6859">
              <w:rPr>
                <w:lang w:val="ru-RU"/>
              </w:rPr>
              <w:t xml:space="preserve">Тип тары </w:t>
            </w:r>
          </w:p>
          <w:p w14:paraId="1D61262B" w14:textId="760710A0" w:rsidR="00D50457" w:rsidRPr="00CA6859" w:rsidRDefault="00D50457" w:rsidP="00D50457">
            <w:pPr>
              <w:rPr>
                <w:lang w:val="ru-RU"/>
              </w:rPr>
            </w:pPr>
            <w:r w:rsidRPr="00CA6859">
              <w:rPr>
                <w:lang w:val="ru-RU"/>
              </w:rPr>
              <w:t xml:space="preserve">  (0 </w:t>
            </w:r>
            <w:r w:rsidR="00560730">
              <w:rPr>
                <w:lang w:val="ru-RU"/>
              </w:rPr>
              <w:t>–</w:t>
            </w:r>
            <w:r w:rsidRPr="00CA6859">
              <w:rPr>
                <w:lang w:val="ru-RU"/>
              </w:rPr>
              <w:t xml:space="preserve"> если не определен)</w:t>
            </w:r>
          </w:p>
        </w:tc>
        <w:tc>
          <w:tcPr>
            <w:tcW w:w="1716" w:type="dxa"/>
          </w:tcPr>
          <w:p w14:paraId="3301F74B" w14:textId="47CAED99" w:rsidR="00D50457" w:rsidRPr="00CA6859" w:rsidRDefault="00D50457" w:rsidP="000F2D8B">
            <w:pPr>
              <w:jc w:val="center"/>
              <w:rPr>
                <w:lang w:val="ru-RU"/>
              </w:rPr>
            </w:pPr>
            <w:r w:rsidRPr="00CA6859">
              <w:rPr>
                <w:lang w:val="ru-RU"/>
              </w:rPr>
              <w:t>Да</w:t>
            </w:r>
          </w:p>
        </w:tc>
      </w:tr>
      <w:tr w:rsidR="00D50457" w:rsidRPr="00CA6859" w14:paraId="4ECB46BB" w14:textId="77777777" w:rsidTr="00161B45">
        <w:trPr>
          <w:trHeight w:val="268"/>
        </w:trPr>
        <w:tc>
          <w:tcPr>
            <w:tcW w:w="1402" w:type="dxa"/>
          </w:tcPr>
          <w:p w14:paraId="4EE40A61" w14:textId="77777777" w:rsidR="00D50457" w:rsidRPr="00CA6859" w:rsidRDefault="00D50457" w:rsidP="000F2D8B">
            <w:pPr>
              <w:rPr>
                <w:lang w:val="ru-RU"/>
              </w:rPr>
            </w:pPr>
          </w:p>
        </w:tc>
        <w:tc>
          <w:tcPr>
            <w:tcW w:w="1800" w:type="dxa"/>
          </w:tcPr>
          <w:p w14:paraId="1D6F0E85" w14:textId="1E62F108" w:rsidR="00D50457" w:rsidRPr="00CA6859" w:rsidRDefault="00D50457" w:rsidP="000F2D8B">
            <w:pPr>
              <w:rPr>
                <w:lang w:val="ru-RU"/>
              </w:rPr>
            </w:pPr>
            <w:r w:rsidRPr="00CA6859">
              <w:rPr>
                <w:lang w:val="ru-RU"/>
              </w:rPr>
              <w:t>T</w:t>
            </w:r>
            <w:r w:rsidR="00560730" w:rsidRPr="00CA6859">
              <w:rPr>
                <w:lang w:val="ru-RU"/>
              </w:rPr>
              <w:t>p</w:t>
            </w:r>
            <w:r w:rsidRPr="00CA6859">
              <w:rPr>
                <w:lang w:val="ru-RU"/>
              </w:rPr>
              <w:t>ack_Qty</w:t>
            </w:r>
          </w:p>
        </w:tc>
        <w:tc>
          <w:tcPr>
            <w:tcW w:w="1260" w:type="dxa"/>
          </w:tcPr>
          <w:p w14:paraId="488CD1A4" w14:textId="77777777" w:rsidR="00D50457" w:rsidRPr="00CA6859" w:rsidRDefault="00D50457" w:rsidP="000F2D8B">
            <w:pPr>
              <w:rPr>
                <w:lang w:val="ru-RU"/>
              </w:rPr>
            </w:pPr>
            <w:r w:rsidRPr="00CA6859">
              <w:rPr>
                <w:lang w:val="ru-RU"/>
              </w:rPr>
              <w:t>Numeric</w:t>
            </w:r>
          </w:p>
        </w:tc>
        <w:tc>
          <w:tcPr>
            <w:tcW w:w="1260" w:type="dxa"/>
          </w:tcPr>
          <w:p w14:paraId="5D536BCD" w14:textId="77777777" w:rsidR="00D50457" w:rsidRPr="00CA6859" w:rsidRDefault="00D50457" w:rsidP="000F2D8B">
            <w:pPr>
              <w:jc w:val="center"/>
              <w:rPr>
                <w:lang w:val="ru-RU"/>
              </w:rPr>
            </w:pPr>
            <w:r w:rsidRPr="00CA6859">
              <w:rPr>
                <w:lang w:val="ru-RU"/>
              </w:rPr>
              <w:t>14,3</w:t>
            </w:r>
          </w:p>
        </w:tc>
        <w:tc>
          <w:tcPr>
            <w:tcW w:w="2784" w:type="dxa"/>
          </w:tcPr>
          <w:p w14:paraId="645B6E8A" w14:textId="6F37579E" w:rsidR="00D50457" w:rsidRPr="00CA6859" w:rsidRDefault="00D50457" w:rsidP="000F2D8B">
            <w:pPr>
              <w:rPr>
                <w:lang w:val="ru-RU"/>
              </w:rPr>
            </w:pPr>
            <w:r w:rsidRPr="00CA6859">
              <w:rPr>
                <w:lang w:val="ru-RU"/>
              </w:rPr>
              <w:t>Емкость тары</w:t>
            </w:r>
          </w:p>
        </w:tc>
        <w:tc>
          <w:tcPr>
            <w:tcW w:w="1716" w:type="dxa"/>
          </w:tcPr>
          <w:p w14:paraId="22AC8086" w14:textId="5DC10C12" w:rsidR="00D50457" w:rsidRPr="00CA6859" w:rsidRDefault="00D50457" w:rsidP="000F2D8B">
            <w:pPr>
              <w:jc w:val="center"/>
              <w:rPr>
                <w:lang w:val="ru-RU"/>
              </w:rPr>
            </w:pPr>
            <w:r w:rsidRPr="00CA6859">
              <w:rPr>
                <w:lang w:val="ru-RU"/>
              </w:rPr>
              <w:t>Да</w:t>
            </w:r>
          </w:p>
        </w:tc>
      </w:tr>
      <w:tr w:rsidR="00D50457" w:rsidRPr="00CA6859" w14:paraId="75B79B4C" w14:textId="77777777" w:rsidTr="00161B45">
        <w:trPr>
          <w:trHeight w:val="268"/>
        </w:trPr>
        <w:tc>
          <w:tcPr>
            <w:tcW w:w="1402" w:type="dxa"/>
          </w:tcPr>
          <w:p w14:paraId="67655AA8" w14:textId="77777777" w:rsidR="00D50457" w:rsidRPr="00CA6859" w:rsidRDefault="00D50457" w:rsidP="000F2D8B">
            <w:pPr>
              <w:rPr>
                <w:lang w:val="ru-RU"/>
              </w:rPr>
            </w:pPr>
          </w:p>
        </w:tc>
        <w:tc>
          <w:tcPr>
            <w:tcW w:w="1800" w:type="dxa"/>
          </w:tcPr>
          <w:p w14:paraId="3653E05C" w14:textId="77777777" w:rsidR="00D50457" w:rsidRPr="00CA6859" w:rsidRDefault="00D50457" w:rsidP="000F2D8B">
            <w:pPr>
              <w:rPr>
                <w:lang w:val="ru-RU"/>
              </w:rPr>
            </w:pPr>
            <w:r w:rsidRPr="00CA6859">
              <w:rPr>
                <w:lang w:val="ru-RU"/>
              </w:rPr>
              <w:t>IsTare</w:t>
            </w:r>
          </w:p>
        </w:tc>
        <w:tc>
          <w:tcPr>
            <w:tcW w:w="1260" w:type="dxa"/>
          </w:tcPr>
          <w:p w14:paraId="4AD2F087" w14:textId="77777777" w:rsidR="00D50457" w:rsidRPr="00CA6859" w:rsidRDefault="00D50457" w:rsidP="000F2D8B">
            <w:pPr>
              <w:rPr>
                <w:lang w:val="ru-RU"/>
              </w:rPr>
            </w:pPr>
            <w:r w:rsidRPr="00CA6859">
              <w:rPr>
                <w:lang w:val="ru-RU"/>
              </w:rPr>
              <w:t>Logical</w:t>
            </w:r>
          </w:p>
        </w:tc>
        <w:tc>
          <w:tcPr>
            <w:tcW w:w="1260" w:type="dxa"/>
          </w:tcPr>
          <w:p w14:paraId="19625359" w14:textId="77777777" w:rsidR="00D50457" w:rsidRPr="00CA6859" w:rsidRDefault="00D50457" w:rsidP="000F2D8B">
            <w:pPr>
              <w:jc w:val="center"/>
              <w:rPr>
                <w:lang w:val="ru-RU"/>
              </w:rPr>
            </w:pPr>
            <w:r w:rsidRPr="00CA6859">
              <w:rPr>
                <w:lang w:val="ru-RU"/>
              </w:rPr>
              <w:t>1</w:t>
            </w:r>
          </w:p>
        </w:tc>
        <w:tc>
          <w:tcPr>
            <w:tcW w:w="2784" w:type="dxa"/>
          </w:tcPr>
          <w:p w14:paraId="6C242AD0" w14:textId="3171E971" w:rsidR="00D50457" w:rsidRPr="00CA6859" w:rsidRDefault="00D50457" w:rsidP="000F2D8B">
            <w:pPr>
              <w:rPr>
                <w:lang w:val="ru-RU"/>
              </w:rPr>
            </w:pPr>
            <w:r w:rsidRPr="00CA6859">
              <w:rPr>
                <w:lang w:val="ru-RU"/>
              </w:rPr>
              <w:t xml:space="preserve">Характеристика «Тара» </w:t>
            </w:r>
          </w:p>
        </w:tc>
        <w:tc>
          <w:tcPr>
            <w:tcW w:w="1716" w:type="dxa"/>
          </w:tcPr>
          <w:p w14:paraId="428B5138" w14:textId="55060243" w:rsidR="00D50457" w:rsidRPr="00CA6859" w:rsidRDefault="00D50457" w:rsidP="000F2D8B">
            <w:pPr>
              <w:jc w:val="center"/>
              <w:rPr>
                <w:lang w:val="ru-RU"/>
              </w:rPr>
            </w:pPr>
            <w:r w:rsidRPr="00CA6859">
              <w:rPr>
                <w:lang w:val="ru-RU"/>
              </w:rPr>
              <w:t>Да</w:t>
            </w:r>
          </w:p>
        </w:tc>
      </w:tr>
      <w:tr w:rsidR="00D50457" w:rsidRPr="00CA6859" w14:paraId="36260B61" w14:textId="77777777" w:rsidTr="00161B45">
        <w:trPr>
          <w:trHeight w:val="268"/>
        </w:trPr>
        <w:tc>
          <w:tcPr>
            <w:tcW w:w="1402" w:type="dxa"/>
          </w:tcPr>
          <w:p w14:paraId="1FCD972A" w14:textId="77777777" w:rsidR="00D50457" w:rsidRPr="00CA6859" w:rsidRDefault="00D50457" w:rsidP="000F2D8B">
            <w:pPr>
              <w:rPr>
                <w:lang w:val="ru-RU"/>
              </w:rPr>
            </w:pPr>
          </w:p>
        </w:tc>
        <w:tc>
          <w:tcPr>
            <w:tcW w:w="1800" w:type="dxa"/>
          </w:tcPr>
          <w:p w14:paraId="2D2CF71B" w14:textId="77777777" w:rsidR="00D50457" w:rsidRPr="00CA6859" w:rsidRDefault="00D50457" w:rsidP="000F2D8B">
            <w:pPr>
              <w:rPr>
                <w:lang w:val="ru-RU"/>
              </w:rPr>
            </w:pPr>
            <w:r w:rsidRPr="00CA6859">
              <w:rPr>
                <w:lang w:val="ru-RU"/>
              </w:rPr>
              <w:t>IsReturn</w:t>
            </w:r>
          </w:p>
        </w:tc>
        <w:tc>
          <w:tcPr>
            <w:tcW w:w="1260" w:type="dxa"/>
          </w:tcPr>
          <w:p w14:paraId="3110A046" w14:textId="77777777" w:rsidR="00D50457" w:rsidRPr="00CA6859" w:rsidRDefault="00D50457" w:rsidP="000F2D8B">
            <w:pPr>
              <w:rPr>
                <w:lang w:val="ru-RU"/>
              </w:rPr>
            </w:pPr>
            <w:r w:rsidRPr="00CA6859">
              <w:rPr>
                <w:lang w:val="ru-RU"/>
              </w:rPr>
              <w:t>Logical</w:t>
            </w:r>
          </w:p>
        </w:tc>
        <w:tc>
          <w:tcPr>
            <w:tcW w:w="1260" w:type="dxa"/>
          </w:tcPr>
          <w:p w14:paraId="65E1729F" w14:textId="77777777" w:rsidR="00D50457" w:rsidRPr="00CA6859" w:rsidRDefault="00D50457" w:rsidP="000F2D8B">
            <w:pPr>
              <w:jc w:val="center"/>
              <w:rPr>
                <w:lang w:val="ru-RU"/>
              </w:rPr>
            </w:pPr>
            <w:r w:rsidRPr="00CA6859">
              <w:rPr>
                <w:lang w:val="ru-RU"/>
              </w:rPr>
              <w:t>1</w:t>
            </w:r>
          </w:p>
        </w:tc>
        <w:tc>
          <w:tcPr>
            <w:tcW w:w="2784" w:type="dxa"/>
          </w:tcPr>
          <w:p w14:paraId="14F72BC2" w14:textId="240B8B28" w:rsidR="00D50457" w:rsidRPr="00CA6859" w:rsidRDefault="00D50457" w:rsidP="000F2D8B">
            <w:pPr>
              <w:rPr>
                <w:lang w:val="ru-RU"/>
              </w:rPr>
            </w:pPr>
            <w:r w:rsidRPr="00CA6859">
              <w:rPr>
                <w:lang w:val="ru-RU"/>
              </w:rPr>
              <w:t xml:space="preserve">Характеристика «Тип тары» </w:t>
            </w:r>
          </w:p>
        </w:tc>
        <w:tc>
          <w:tcPr>
            <w:tcW w:w="1716" w:type="dxa"/>
          </w:tcPr>
          <w:p w14:paraId="69567DD4" w14:textId="0A061E83" w:rsidR="00D50457" w:rsidRPr="00CA6859" w:rsidRDefault="00D50457" w:rsidP="000F2D8B">
            <w:pPr>
              <w:jc w:val="center"/>
              <w:rPr>
                <w:lang w:val="ru-RU"/>
              </w:rPr>
            </w:pPr>
            <w:r w:rsidRPr="00CA6859">
              <w:rPr>
                <w:lang w:val="ru-RU"/>
              </w:rPr>
              <w:t>Да</w:t>
            </w:r>
          </w:p>
        </w:tc>
      </w:tr>
      <w:tr w:rsidR="00D50457" w:rsidRPr="00CA6859" w14:paraId="2C68FA8A" w14:textId="77777777" w:rsidTr="00161B45">
        <w:trPr>
          <w:trHeight w:val="268"/>
        </w:trPr>
        <w:tc>
          <w:tcPr>
            <w:tcW w:w="1402" w:type="dxa"/>
          </w:tcPr>
          <w:p w14:paraId="6C8F4826" w14:textId="77777777" w:rsidR="00D50457" w:rsidRPr="00CA6859" w:rsidRDefault="00D50457" w:rsidP="000F2D8B">
            <w:pPr>
              <w:rPr>
                <w:lang w:val="ru-RU"/>
              </w:rPr>
            </w:pPr>
          </w:p>
        </w:tc>
        <w:tc>
          <w:tcPr>
            <w:tcW w:w="1800" w:type="dxa"/>
          </w:tcPr>
          <w:p w14:paraId="4FCFD7AF" w14:textId="77777777" w:rsidR="00D50457" w:rsidRPr="00CA6859" w:rsidRDefault="00D50457" w:rsidP="000F2D8B">
            <w:pPr>
              <w:rPr>
                <w:lang w:val="ru-RU"/>
              </w:rPr>
            </w:pPr>
            <w:r w:rsidRPr="00CA6859">
              <w:rPr>
                <w:lang w:val="ru-RU"/>
              </w:rPr>
              <w:t>IsConcurr</w:t>
            </w:r>
          </w:p>
        </w:tc>
        <w:tc>
          <w:tcPr>
            <w:tcW w:w="1260" w:type="dxa"/>
          </w:tcPr>
          <w:p w14:paraId="73923468" w14:textId="77777777" w:rsidR="00D50457" w:rsidRPr="00CA6859" w:rsidRDefault="00D50457" w:rsidP="000F2D8B">
            <w:pPr>
              <w:rPr>
                <w:lang w:val="ru-RU"/>
              </w:rPr>
            </w:pPr>
            <w:r w:rsidRPr="00CA6859">
              <w:rPr>
                <w:lang w:val="ru-RU"/>
              </w:rPr>
              <w:t>Numeric</w:t>
            </w:r>
          </w:p>
        </w:tc>
        <w:tc>
          <w:tcPr>
            <w:tcW w:w="1260" w:type="dxa"/>
          </w:tcPr>
          <w:p w14:paraId="4AF15FD5" w14:textId="77777777" w:rsidR="00D50457" w:rsidRPr="00CA6859" w:rsidRDefault="00D50457" w:rsidP="000F2D8B">
            <w:pPr>
              <w:jc w:val="center"/>
              <w:rPr>
                <w:lang w:val="ru-RU"/>
              </w:rPr>
            </w:pPr>
            <w:r w:rsidRPr="00CA6859">
              <w:rPr>
                <w:lang w:val="ru-RU"/>
              </w:rPr>
              <w:t>11</w:t>
            </w:r>
          </w:p>
        </w:tc>
        <w:tc>
          <w:tcPr>
            <w:tcW w:w="2784" w:type="dxa"/>
          </w:tcPr>
          <w:p w14:paraId="28F65781" w14:textId="413D5104" w:rsidR="00D50457" w:rsidRPr="00CA6859" w:rsidRDefault="00D50457" w:rsidP="000F2D8B">
            <w:pPr>
              <w:rPr>
                <w:lang w:val="ru-RU"/>
              </w:rPr>
            </w:pPr>
            <w:r w:rsidRPr="00CA6859">
              <w:rPr>
                <w:lang w:val="ru-RU"/>
              </w:rPr>
              <w:t xml:space="preserve">Характеристика «Конкурент» </w:t>
            </w:r>
          </w:p>
        </w:tc>
        <w:tc>
          <w:tcPr>
            <w:tcW w:w="1716" w:type="dxa"/>
          </w:tcPr>
          <w:p w14:paraId="0D87C3A3" w14:textId="0FD7626B" w:rsidR="00D50457" w:rsidRPr="00CA6859" w:rsidRDefault="00D50457" w:rsidP="000F2D8B">
            <w:pPr>
              <w:jc w:val="center"/>
              <w:rPr>
                <w:lang w:val="ru-RU"/>
              </w:rPr>
            </w:pPr>
            <w:r w:rsidRPr="00CA6859">
              <w:rPr>
                <w:lang w:val="ru-RU"/>
              </w:rPr>
              <w:t>Да</w:t>
            </w:r>
          </w:p>
        </w:tc>
      </w:tr>
      <w:tr w:rsidR="00D50457" w:rsidRPr="00CA6859" w14:paraId="38CFD764" w14:textId="77777777" w:rsidTr="00161B45">
        <w:trPr>
          <w:trHeight w:val="268"/>
        </w:trPr>
        <w:tc>
          <w:tcPr>
            <w:tcW w:w="1402" w:type="dxa"/>
          </w:tcPr>
          <w:p w14:paraId="52604E0F" w14:textId="77777777" w:rsidR="00D50457" w:rsidRPr="00CA6859" w:rsidRDefault="00D50457" w:rsidP="000F2D8B">
            <w:pPr>
              <w:rPr>
                <w:lang w:val="ru-RU"/>
              </w:rPr>
            </w:pPr>
          </w:p>
        </w:tc>
        <w:tc>
          <w:tcPr>
            <w:tcW w:w="1800" w:type="dxa"/>
          </w:tcPr>
          <w:p w14:paraId="539F6BB1" w14:textId="77777777" w:rsidR="00D50457" w:rsidRPr="00CA6859" w:rsidRDefault="00D50457" w:rsidP="000F2D8B">
            <w:pPr>
              <w:rPr>
                <w:lang w:val="ru-RU"/>
              </w:rPr>
            </w:pPr>
            <w:r w:rsidRPr="00CA6859">
              <w:rPr>
                <w:lang w:val="ru-RU"/>
              </w:rPr>
              <w:t>IsMix</w:t>
            </w:r>
          </w:p>
        </w:tc>
        <w:tc>
          <w:tcPr>
            <w:tcW w:w="1260" w:type="dxa"/>
          </w:tcPr>
          <w:p w14:paraId="25F341C4" w14:textId="77777777" w:rsidR="00D50457" w:rsidRPr="00CA6859" w:rsidRDefault="00D50457" w:rsidP="000F2D8B">
            <w:pPr>
              <w:rPr>
                <w:lang w:val="ru-RU"/>
              </w:rPr>
            </w:pPr>
            <w:r w:rsidRPr="00CA6859">
              <w:rPr>
                <w:lang w:val="ru-RU"/>
              </w:rPr>
              <w:t>Logical</w:t>
            </w:r>
          </w:p>
        </w:tc>
        <w:tc>
          <w:tcPr>
            <w:tcW w:w="1260" w:type="dxa"/>
          </w:tcPr>
          <w:p w14:paraId="002EB53A" w14:textId="77777777" w:rsidR="00D50457" w:rsidRPr="00CA6859" w:rsidRDefault="00D50457" w:rsidP="000F2D8B">
            <w:pPr>
              <w:jc w:val="center"/>
              <w:rPr>
                <w:lang w:val="ru-RU"/>
              </w:rPr>
            </w:pPr>
            <w:r w:rsidRPr="00CA6859">
              <w:rPr>
                <w:lang w:val="ru-RU"/>
              </w:rPr>
              <w:t>1</w:t>
            </w:r>
          </w:p>
        </w:tc>
        <w:tc>
          <w:tcPr>
            <w:tcW w:w="2784" w:type="dxa"/>
          </w:tcPr>
          <w:p w14:paraId="1AEB2E51" w14:textId="5B6BAA01" w:rsidR="00D50457" w:rsidRPr="00CA6859" w:rsidRDefault="00D50457" w:rsidP="000F2D8B">
            <w:pPr>
              <w:rPr>
                <w:lang w:val="ru-RU"/>
              </w:rPr>
            </w:pPr>
            <w:r w:rsidRPr="00CA6859">
              <w:rPr>
                <w:lang w:val="ru-RU"/>
              </w:rPr>
              <w:t xml:space="preserve">Характеристика «Микс» </w:t>
            </w:r>
          </w:p>
        </w:tc>
        <w:tc>
          <w:tcPr>
            <w:tcW w:w="1716" w:type="dxa"/>
          </w:tcPr>
          <w:p w14:paraId="4B5C8E67" w14:textId="4CF379F6" w:rsidR="00D50457" w:rsidRPr="00CA6859" w:rsidRDefault="00D50457" w:rsidP="000F2D8B">
            <w:pPr>
              <w:jc w:val="center"/>
              <w:rPr>
                <w:lang w:val="ru-RU"/>
              </w:rPr>
            </w:pPr>
            <w:r w:rsidRPr="00CA6859">
              <w:rPr>
                <w:lang w:val="ru-RU"/>
              </w:rPr>
              <w:t>Да</w:t>
            </w:r>
          </w:p>
        </w:tc>
      </w:tr>
      <w:tr w:rsidR="00D50457" w:rsidRPr="00CA6859" w14:paraId="23F20144" w14:textId="77777777" w:rsidTr="00161B45">
        <w:tc>
          <w:tcPr>
            <w:tcW w:w="1402" w:type="dxa"/>
          </w:tcPr>
          <w:p w14:paraId="1886E63B" w14:textId="77777777" w:rsidR="00D50457" w:rsidRPr="00CA6859" w:rsidRDefault="00D50457" w:rsidP="000F2D8B">
            <w:pPr>
              <w:rPr>
                <w:lang w:val="ru-RU"/>
              </w:rPr>
            </w:pPr>
          </w:p>
        </w:tc>
        <w:tc>
          <w:tcPr>
            <w:tcW w:w="1800" w:type="dxa"/>
          </w:tcPr>
          <w:p w14:paraId="0A3B232E" w14:textId="77777777" w:rsidR="00D50457" w:rsidRPr="00CA6859" w:rsidRDefault="00D50457" w:rsidP="000F2D8B">
            <w:pPr>
              <w:rPr>
                <w:lang w:val="ru-RU"/>
              </w:rPr>
            </w:pPr>
            <w:r w:rsidRPr="00CA6859">
              <w:rPr>
                <w:lang w:val="ru-RU"/>
              </w:rPr>
              <w:t>Status</w:t>
            </w:r>
          </w:p>
        </w:tc>
        <w:tc>
          <w:tcPr>
            <w:tcW w:w="1260" w:type="dxa"/>
          </w:tcPr>
          <w:p w14:paraId="19C1429A" w14:textId="77777777" w:rsidR="00D50457" w:rsidRPr="00CA6859" w:rsidRDefault="00D50457" w:rsidP="000F2D8B">
            <w:pPr>
              <w:rPr>
                <w:lang w:val="ru-RU"/>
              </w:rPr>
            </w:pPr>
            <w:r w:rsidRPr="00CA6859">
              <w:rPr>
                <w:lang w:val="ru-RU"/>
              </w:rPr>
              <w:t>Numeric</w:t>
            </w:r>
          </w:p>
        </w:tc>
        <w:tc>
          <w:tcPr>
            <w:tcW w:w="1260" w:type="dxa"/>
          </w:tcPr>
          <w:p w14:paraId="2624CBD7" w14:textId="77777777" w:rsidR="00D50457" w:rsidRPr="00CA6859" w:rsidRDefault="00D50457" w:rsidP="000F2D8B">
            <w:pPr>
              <w:jc w:val="center"/>
              <w:rPr>
                <w:lang w:val="ru-RU"/>
              </w:rPr>
            </w:pPr>
            <w:r w:rsidRPr="00CA6859">
              <w:rPr>
                <w:lang w:val="ru-RU"/>
              </w:rPr>
              <w:t>11</w:t>
            </w:r>
          </w:p>
        </w:tc>
        <w:tc>
          <w:tcPr>
            <w:tcW w:w="2784" w:type="dxa"/>
          </w:tcPr>
          <w:p w14:paraId="6CACABED" w14:textId="77777777" w:rsidR="00D50457" w:rsidRPr="00CA6859" w:rsidRDefault="00D50457" w:rsidP="000F2D8B">
            <w:pPr>
              <w:rPr>
                <w:lang w:val="ru-RU"/>
              </w:rPr>
            </w:pPr>
            <w:r w:rsidRPr="00CA6859">
              <w:rPr>
                <w:lang w:val="ru-RU"/>
              </w:rPr>
              <w:t xml:space="preserve">Статус </w:t>
            </w:r>
          </w:p>
          <w:p w14:paraId="60A0CD86" w14:textId="0815B14E" w:rsidR="00D50457" w:rsidRPr="00CA6859" w:rsidRDefault="00D50457" w:rsidP="00D50457">
            <w:pPr>
              <w:rPr>
                <w:lang w:val="ru-RU"/>
              </w:rPr>
            </w:pPr>
            <w:r w:rsidRPr="00CA6859">
              <w:rPr>
                <w:lang w:val="ru-RU"/>
              </w:rPr>
              <w:t xml:space="preserve">(2 </w:t>
            </w:r>
            <w:r w:rsidR="00560730">
              <w:rPr>
                <w:lang w:val="ru-RU"/>
              </w:rPr>
              <w:t>–</w:t>
            </w:r>
            <w:r w:rsidRPr="00CA6859">
              <w:rPr>
                <w:lang w:val="ru-RU"/>
              </w:rPr>
              <w:t xml:space="preserve"> Активный, </w:t>
            </w:r>
          </w:p>
          <w:p w14:paraId="13F98831" w14:textId="77777777" w:rsidR="00D50457" w:rsidRPr="00CA6859" w:rsidRDefault="00D50457" w:rsidP="00D50457">
            <w:pPr>
              <w:rPr>
                <w:lang w:val="ru-RU"/>
              </w:rPr>
            </w:pPr>
            <w:r w:rsidRPr="00CA6859">
              <w:rPr>
                <w:lang w:val="ru-RU"/>
              </w:rPr>
              <w:t xml:space="preserve">  1-Планируемый, </w:t>
            </w:r>
          </w:p>
          <w:p w14:paraId="2AFD9C29" w14:textId="433FB575" w:rsidR="00D50457" w:rsidRPr="00CA6859" w:rsidRDefault="00D50457" w:rsidP="00D50457">
            <w:pPr>
              <w:rPr>
                <w:lang w:val="ru-RU"/>
              </w:rPr>
            </w:pPr>
            <w:r w:rsidRPr="00CA6859">
              <w:rPr>
                <w:lang w:val="ru-RU"/>
              </w:rPr>
              <w:t>  3</w:t>
            </w:r>
            <w:r w:rsidR="00560730">
              <w:rPr>
                <w:lang w:val="ru-RU"/>
              </w:rPr>
              <w:t>–</w:t>
            </w:r>
            <w:r w:rsidRPr="00CA6859">
              <w:rPr>
                <w:lang w:val="ru-RU"/>
              </w:rPr>
              <w:t>Некорректный микс)</w:t>
            </w:r>
          </w:p>
        </w:tc>
        <w:tc>
          <w:tcPr>
            <w:tcW w:w="1716" w:type="dxa"/>
          </w:tcPr>
          <w:p w14:paraId="5E5CA9FC" w14:textId="4DBC56B9" w:rsidR="00D50457" w:rsidRPr="00CA6859" w:rsidRDefault="00D50457" w:rsidP="000F2D8B">
            <w:pPr>
              <w:jc w:val="center"/>
              <w:rPr>
                <w:lang w:val="ru-RU"/>
              </w:rPr>
            </w:pPr>
            <w:r w:rsidRPr="00CA6859">
              <w:rPr>
                <w:lang w:val="ru-RU"/>
              </w:rPr>
              <w:t>Да</w:t>
            </w:r>
          </w:p>
        </w:tc>
      </w:tr>
      <w:tr w:rsidR="00D50457" w:rsidRPr="00CA6859" w14:paraId="25DC2D17" w14:textId="77777777" w:rsidTr="00161B45">
        <w:tc>
          <w:tcPr>
            <w:tcW w:w="1402" w:type="dxa"/>
          </w:tcPr>
          <w:p w14:paraId="16274394" w14:textId="77777777" w:rsidR="00D50457" w:rsidRPr="00CA6859" w:rsidRDefault="00D50457" w:rsidP="000F2D8B">
            <w:pPr>
              <w:rPr>
                <w:lang w:val="ru-RU"/>
              </w:rPr>
            </w:pPr>
          </w:p>
        </w:tc>
        <w:tc>
          <w:tcPr>
            <w:tcW w:w="1800" w:type="dxa"/>
          </w:tcPr>
          <w:p w14:paraId="7B584F3E" w14:textId="77777777" w:rsidR="00D50457" w:rsidRPr="00CA6859" w:rsidRDefault="00D50457" w:rsidP="000F2D8B">
            <w:pPr>
              <w:rPr>
                <w:lang w:val="ru-RU"/>
              </w:rPr>
            </w:pPr>
            <w:r w:rsidRPr="00CA6859">
              <w:rPr>
                <w:lang w:val="ru-RU"/>
              </w:rPr>
              <w:t>DTLM</w:t>
            </w:r>
          </w:p>
        </w:tc>
        <w:tc>
          <w:tcPr>
            <w:tcW w:w="1260" w:type="dxa"/>
          </w:tcPr>
          <w:p w14:paraId="05E4EC7F" w14:textId="77777777" w:rsidR="00D50457" w:rsidRPr="00CA6859" w:rsidRDefault="00D50457" w:rsidP="000F2D8B">
            <w:pPr>
              <w:rPr>
                <w:lang w:val="ru-RU"/>
              </w:rPr>
            </w:pPr>
            <w:r w:rsidRPr="00CA6859">
              <w:rPr>
                <w:lang w:val="ru-RU"/>
              </w:rPr>
              <w:t>Character</w:t>
            </w:r>
          </w:p>
        </w:tc>
        <w:tc>
          <w:tcPr>
            <w:tcW w:w="1260" w:type="dxa"/>
          </w:tcPr>
          <w:p w14:paraId="3A517810" w14:textId="77777777" w:rsidR="00D50457" w:rsidRPr="00CA6859" w:rsidRDefault="00D50457" w:rsidP="000F2D8B">
            <w:pPr>
              <w:jc w:val="center"/>
              <w:rPr>
                <w:lang w:val="ru-RU"/>
              </w:rPr>
            </w:pPr>
            <w:r w:rsidRPr="00CA6859">
              <w:rPr>
                <w:lang w:val="ru-RU"/>
              </w:rPr>
              <w:t>14</w:t>
            </w:r>
          </w:p>
        </w:tc>
        <w:tc>
          <w:tcPr>
            <w:tcW w:w="2784" w:type="dxa"/>
          </w:tcPr>
          <w:p w14:paraId="26BA7794" w14:textId="77777777" w:rsidR="00D50457" w:rsidRPr="00CA6859" w:rsidRDefault="00D50457" w:rsidP="00D50457">
            <w:pPr>
              <w:rPr>
                <w:lang w:val="ru-RU"/>
              </w:rPr>
            </w:pPr>
            <w:r w:rsidRPr="00CA6859">
              <w:rPr>
                <w:lang w:val="ru-RU"/>
              </w:rPr>
              <w:t xml:space="preserve">Дата и время модификации записи. </w:t>
            </w:r>
          </w:p>
          <w:p w14:paraId="29E3DB7D" w14:textId="03B456CC" w:rsidR="00D50457" w:rsidRPr="00CA6859" w:rsidRDefault="00D50457" w:rsidP="00D50457">
            <w:pPr>
              <w:rPr>
                <w:lang w:val="ru-RU"/>
              </w:rPr>
            </w:pPr>
            <w:r w:rsidRPr="00CA6859">
              <w:rPr>
                <w:lang w:val="ru-RU"/>
              </w:rPr>
              <w:t>Формат: “YYYYMMDD HH:MM”</w:t>
            </w:r>
          </w:p>
        </w:tc>
        <w:tc>
          <w:tcPr>
            <w:tcW w:w="1716" w:type="dxa"/>
          </w:tcPr>
          <w:p w14:paraId="25681AE3" w14:textId="75005EE6" w:rsidR="00D50457" w:rsidRPr="00CA6859" w:rsidRDefault="00D50457" w:rsidP="000F2D8B">
            <w:pPr>
              <w:jc w:val="center"/>
              <w:rPr>
                <w:lang w:val="ru-RU"/>
              </w:rPr>
            </w:pPr>
            <w:r w:rsidRPr="00CA6859">
              <w:rPr>
                <w:lang w:val="ru-RU"/>
              </w:rPr>
              <w:t>Да</w:t>
            </w:r>
          </w:p>
        </w:tc>
      </w:tr>
      <w:tr w:rsidR="00D50457" w:rsidRPr="00CA6859" w14:paraId="3649DCD7" w14:textId="77777777" w:rsidTr="00161B45">
        <w:tc>
          <w:tcPr>
            <w:tcW w:w="1402" w:type="dxa"/>
          </w:tcPr>
          <w:p w14:paraId="0ABA8ECB" w14:textId="77777777" w:rsidR="00D50457" w:rsidRPr="00CA6859" w:rsidRDefault="00D50457" w:rsidP="000F2D8B">
            <w:pPr>
              <w:rPr>
                <w:lang w:val="ru-RU"/>
              </w:rPr>
            </w:pPr>
          </w:p>
        </w:tc>
        <w:tc>
          <w:tcPr>
            <w:tcW w:w="1800" w:type="dxa"/>
          </w:tcPr>
          <w:p w14:paraId="3204C781" w14:textId="77777777" w:rsidR="00D50457" w:rsidRPr="00CA6859" w:rsidRDefault="00D50457" w:rsidP="000F2D8B">
            <w:pPr>
              <w:rPr>
                <w:lang w:val="ru-RU"/>
              </w:rPr>
            </w:pPr>
            <w:r w:rsidRPr="00CA6859">
              <w:rPr>
                <w:lang w:val="ru-RU"/>
              </w:rPr>
              <w:t>IsPrWeight</w:t>
            </w:r>
          </w:p>
        </w:tc>
        <w:tc>
          <w:tcPr>
            <w:tcW w:w="1260" w:type="dxa"/>
          </w:tcPr>
          <w:p w14:paraId="7C667DD2" w14:textId="77777777" w:rsidR="00D50457" w:rsidRPr="00CA6859" w:rsidRDefault="00D50457" w:rsidP="000F2D8B">
            <w:pPr>
              <w:rPr>
                <w:lang w:val="ru-RU"/>
              </w:rPr>
            </w:pPr>
            <w:r w:rsidRPr="00CA6859">
              <w:rPr>
                <w:lang w:val="ru-RU"/>
              </w:rPr>
              <w:t>Logical</w:t>
            </w:r>
          </w:p>
        </w:tc>
        <w:tc>
          <w:tcPr>
            <w:tcW w:w="1260" w:type="dxa"/>
          </w:tcPr>
          <w:p w14:paraId="02F5D8F4" w14:textId="77777777" w:rsidR="00D50457" w:rsidRPr="00CA6859" w:rsidRDefault="00D50457" w:rsidP="000F2D8B">
            <w:pPr>
              <w:jc w:val="center"/>
              <w:rPr>
                <w:lang w:val="ru-RU"/>
              </w:rPr>
            </w:pPr>
            <w:r w:rsidRPr="00CA6859">
              <w:rPr>
                <w:lang w:val="ru-RU"/>
              </w:rPr>
              <w:t>1</w:t>
            </w:r>
          </w:p>
        </w:tc>
        <w:tc>
          <w:tcPr>
            <w:tcW w:w="2784" w:type="dxa"/>
          </w:tcPr>
          <w:p w14:paraId="2C90BF44" w14:textId="79BEAB4D" w:rsidR="00D50457" w:rsidRPr="00CA6859" w:rsidRDefault="00D50457" w:rsidP="000F2D8B">
            <w:pPr>
              <w:rPr>
                <w:lang w:val="ru-RU"/>
              </w:rPr>
            </w:pPr>
            <w:r w:rsidRPr="00CA6859">
              <w:rPr>
                <w:lang w:val="ru-RU"/>
              </w:rPr>
              <w:t xml:space="preserve">Характеристика «Весовая» </w:t>
            </w:r>
          </w:p>
        </w:tc>
        <w:tc>
          <w:tcPr>
            <w:tcW w:w="1716" w:type="dxa"/>
          </w:tcPr>
          <w:p w14:paraId="48065724" w14:textId="4BEFEB27" w:rsidR="00D50457" w:rsidRPr="00CA6859" w:rsidRDefault="00D50457" w:rsidP="000F2D8B">
            <w:pPr>
              <w:jc w:val="center"/>
              <w:rPr>
                <w:lang w:val="ru-RU"/>
              </w:rPr>
            </w:pPr>
            <w:r w:rsidRPr="00CA6859">
              <w:rPr>
                <w:lang w:val="ru-RU"/>
              </w:rPr>
              <w:t>Да</w:t>
            </w:r>
          </w:p>
        </w:tc>
      </w:tr>
      <w:tr w:rsidR="00D50457" w:rsidRPr="00CA6859" w14:paraId="236E3AE4" w14:textId="77777777" w:rsidTr="00161B45">
        <w:tc>
          <w:tcPr>
            <w:tcW w:w="1402" w:type="dxa"/>
          </w:tcPr>
          <w:p w14:paraId="4AA9F900" w14:textId="77777777" w:rsidR="00D50457" w:rsidRPr="00CA6859" w:rsidRDefault="00D50457" w:rsidP="000F2D8B">
            <w:pPr>
              <w:rPr>
                <w:lang w:val="ru-RU"/>
              </w:rPr>
            </w:pPr>
          </w:p>
        </w:tc>
        <w:tc>
          <w:tcPr>
            <w:tcW w:w="1800" w:type="dxa"/>
          </w:tcPr>
          <w:p w14:paraId="75C2471E" w14:textId="77777777" w:rsidR="00D50457" w:rsidRPr="00CA6859" w:rsidRDefault="00D50457" w:rsidP="000F2D8B">
            <w:pPr>
              <w:rPr>
                <w:lang w:val="ru-RU"/>
              </w:rPr>
            </w:pPr>
            <w:r w:rsidRPr="00CA6859">
              <w:rPr>
                <w:rFonts w:cs="Arial"/>
                <w:lang w:val="ru-RU"/>
              </w:rPr>
              <w:t>LT_ID</w:t>
            </w:r>
          </w:p>
        </w:tc>
        <w:tc>
          <w:tcPr>
            <w:tcW w:w="1260" w:type="dxa"/>
          </w:tcPr>
          <w:p w14:paraId="392F4D19" w14:textId="77777777" w:rsidR="00D50457" w:rsidRPr="00CA6859" w:rsidRDefault="00D50457" w:rsidP="000F2D8B">
            <w:pPr>
              <w:rPr>
                <w:lang w:val="ru-RU"/>
              </w:rPr>
            </w:pPr>
            <w:r w:rsidRPr="00CA6859">
              <w:rPr>
                <w:rFonts w:cs="Arial"/>
                <w:lang w:val="ru-RU"/>
              </w:rPr>
              <w:t>Numeric</w:t>
            </w:r>
          </w:p>
        </w:tc>
        <w:tc>
          <w:tcPr>
            <w:tcW w:w="1260" w:type="dxa"/>
          </w:tcPr>
          <w:p w14:paraId="66AD9404" w14:textId="77777777" w:rsidR="00D50457" w:rsidRPr="00CA6859" w:rsidRDefault="00D50457" w:rsidP="000F2D8B">
            <w:pPr>
              <w:jc w:val="center"/>
              <w:rPr>
                <w:lang w:val="ru-RU"/>
              </w:rPr>
            </w:pPr>
            <w:r w:rsidRPr="00CA6859">
              <w:rPr>
                <w:lang w:val="ru-RU"/>
              </w:rPr>
              <w:t>5</w:t>
            </w:r>
          </w:p>
        </w:tc>
        <w:tc>
          <w:tcPr>
            <w:tcW w:w="2784" w:type="dxa"/>
          </w:tcPr>
          <w:p w14:paraId="2C1458C9" w14:textId="0880E8AF" w:rsidR="00D50457" w:rsidRPr="00CA6859" w:rsidRDefault="00D50457" w:rsidP="000F2D8B">
            <w:pPr>
              <w:rPr>
                <w:lang w:val="ru-RU"/>
              </w:rPr>
            </w:pPr>
            <w:r w:rsidRPr="00CA6859">
              <w:rPr>
                <w:lang w:val="ru-RU"/>
              </w:rPr>
              <w:t>Идентификатор типа лицензии</w:t>
            </w:r>
          </w:p>
        </w:tc>
        <w:tc>
          <w:tcPr>
            <w:tcW w:w="1716" w:type="dxa"/>
          </w:tcPr>
          <w:p w14:paraId="239EF01D" w14:textId="64495591" w:rsidR="00D50457" w:rsidRPr="00CA6859" w:rsidRDefault="00D50457" w:rsidP="000F2D8B">
            <w:pPr>
              <w:jc w:val="center"/>
              <w:rPr>
                <w:lang w:val="ru-RU"/>
              </w:rPr>
            </w:pPr>
            <w:r w:rsidRPr="00CA6859">
              <w:rPr>
                <w:lang w:val="ru-RU"/>
              </w:rPr>
              <w:t>Нет</w:t>
            </w:r>
          </w:p>
        </w:tc>
      </w:tr>
      <w:tr w:rsidR="00461494" w:rsidRPr="00CA6859" w14:paraId="773EDFDB" w14:textId="77777777" w:rsidTr="00DB09B8">
        <w:tc>
          <w:tcPr>
            <w:tcW w:w="1402" w:type="dxa"/>
          </w:tcPr>
          <w:p w14:paraId="41D06FBA" w14:textId="6EB9711B" w:rsidR="00461494" w:rsidRPr="00CA6859" w:rsidRDefault="00461494" w:rsidP="00461494">
            <w:pPr>
              <w:rPr>
                <w:lang w:val="ru-RU"/>
              </w:rPr>
            </w:pPr>
            <w:r w:rsidRPr="00CA6859">
              <w:rPr>
                <w:lang w:val="ru-RU"/>
              </w:rPr>
              <w:t>FK</w:t>
            </w:r>
          </w:p>
        </w:tc>
        <w:tc>
          <w:tcPr>
            <w:tcW w:w="1800" w:type="dxa"/>
            <w:vAlign w:val="center"/>
          </w:tcPr>
          <w:p w14:paraId="745AFFAB" w14:textId="5B35109E" w:rsidR="00461494" w:rsidRPr="00CA6859" w:rsidRDefault="00461494" w:rsidP="00461494">
            <w:pPr>
              <w:rPr>
                <w:rFonts w:cs="Arial"/>
                <w:lang w:val="ru-RU"/>
              </w:rPr>
            </w:pPr>
            <w:r>
              <w:rPr>
                <w:lang w:val="en-US"/>
              </w:rPr>
              <w:t>CUST_ID</w:t>
            </w:r>
          </w:p>
        </w:tc>
        <w:tc>
          <w:tcPr>
            <w:tcW w:w="1260" w:type="dxa"/>
          </w:tcPr>
          <w:p w14:paraId="620F3FCD" w14:textId="1DCB6853" w:rsidR="00461494" w:rsidRPr="00CA6859" w:rsidRDefault="00461494" w:rsidP="00461494">
            <w:pPr>
              <w:rPr>
                <w:rFonts w:cs="Arial"/>
                <w:lang w:val="ru-RU"/>
              </w:rPr>
            </w:pPr>
            <w:r>
              <w:rPr>
                <w:lang w:val="en-US"/>
              </w:rPr>
              <w:t>NUMERIC</w:t>
            </w:r>
          </w:p>
        </w:tc>
        <w:tc>
          <w:tcPr>
            <w:tcW w:w="1260" w:type="dxa"/>
            <w:vAlign w:val="center"/>
          </w:tcPr>
          <w:p w14:paraId="7E0F7EE6" w14:textId="1F6DF359" w:rsidR="00461494" w:rsidRPr="00CA6859" w:rsidRDefault="00461494" w:rsidP="00461494">
            <w:pPr>
              <w:jc w:val="center"/>
              <w:rPr>
                <w:lang w:val="ru-RU"/>
              </w:rPr>
            </w:pPr>
            <w:r>
              <w:rPr>
                <w:lang w:val="en-US"/>
              </w:rPr>
              <w:t>11</w:t>
            </w:r>
          </w:p>
        </w:tc>
        <w:tc>
          <w:tcPr>
            <w:tcW w:w="2784" w:type="dxa"/>
            <w:vAlign w:val="bottom"/>
          </w:tcPr>
          <w:p w14:paraId="33843F2F" w14:textId="581D63D7" w:rsidR="00461494" w:rsidRPr="00CA6859" w:rsidRDefault="00461494" w:rsidP="00461494">
            <w:pPr>
              <w:rPr>
                <w:lang w:val="ru-RU"/>
              </w:rPr>
            </w:pPr>
            <w:r>
              <w:rPr>
                <w:lang w:val="ru-RU"/>
              </w:rPr>
              <w:t>Идентификатор точки синхронизации</w:t>
            </w:r>
          </w:p>
        </w:tc>
        <w:tc>
          <w:tcPr>
            <w:tcW w:w="1716" w:type="dxa"/>
          </w:tcPr>
          <w:p w14:paraId="7378AAD7" w14:textId="7A8C0605" w:rsidR="00461494" w:rsidRPr="00CA6859" w:rsidRDefault="00461494" w:rsidP="00461494">
            <w:pPr>
              <w:jc w:val="center"/>
              <w:rPr>
                <w:lang w:val="ru-RU"/>
              </w:rPr>
            </w:pPr>
            <w:r w:rsidRPr="00CA6859">
              <w:rPr>
                <w:lang w:val="ru-RU"/>
              </w:rPr>
              <w:t>Да</w:t>
            </w:r>
          </w:p>
        </w:tc>
      </w:tr>
    </w:tbl>
    <w:p w14:paraId="4FD785D5" w14:textId="64397B13" w:rsidR="00560F2F" w:rsidRPr="00CA6859" w:rsidRDefault="00D50457" w:rsidP="00D50457">
      <w:pPr>
        <w:pStyle w:val="Heading2"/>
        <w:rPr>
          <w:lang w:val="ru-RU"/>
        </w:rPr>
      </w:pPr>
      <w:bookmarkStart w:id="278" w:name="_Toc420948348"/>
      <w:r w:rsidRPr="00CA6859">
        <w:rPr>
          <w:lang w:val="ru-RU"/>
        </w:rPr>
        <w:t xml:space="preserve">Особенности экспорта информации о текущих остатках продукции и заказах на пополнение запасов продукции </w:t>
      </w:r>
      <w:r w:rsidR="00560F2F" w:rsidRPr="00CA6859">
        <w:rPr>
          <w:lang w:val="ru-RU"/>
        </w:rPr>
        <w:t>(REQSTOCK.DBF)</w:t>
      </w:r>
      <w:bookmarkEnd w:id="278"/>
    </w:p>
    <w:p w14:paraId="21CD4468" w14:textId="77777777" w:rsidR="00D50457" w:rsidRPr="00CA6859" w:rsidRDefault="00D50457" w:rsidP="008257E3">
      <w:pPr>
        <w:pStyle w:val="ListParagraph"/>
        <w:numPr>
          <w:ilvl w:val="0"/>
          <w:numId w:val="64"/>
        </w:numPr>
        <w:jc w:val="both"/>
        <w:rPr>
          <w:lang w:val="ru-RU"/>
        </w:rPr>
      </w:pPr>
      <w:r w:rsidRPr="00CA6859">
        <w:rPr>
          <w:lang w:val="ru-RU"/>
        </w:rPr>
        <w:t xml:space="preserve">Экспортируются данные табл. tblProductStocks. </w:t>
      </w:r>
    </w:p>
    <w:p w14:paraId="26F3E00B" w14:textId="6C686284" w:rsidR="00560F2F" w:rsidRPr="00CA6859" w:rsidRDefault="00D50457" w:rsidP="008257E3">
      <w:pPr>
        <w:pStyle w:val="ListParagraph"/>
        <w:numPr>
          <w:ilvl w:val="0"/>
          <w:numId w:val="64"/>
        </w:numPr>
        <w:jc w:val="both"/>
        <w:rPr>
          <w:lang w:val="ru-RU"/>
        </w:rPr>
      </w:pPr>
      <w:r w:rsidRPr="00CA6859">
        <w:rPr>
          <w:lang w:val="ru-RU"/>
        </w:rPr>
        <w:t>Данные экспортируются с учетом tblWarehouses.Cust_id соответствующего остатка на складе tblProductStocks.W_id.</w:t>
      </w:r>
    </w:p>
    <w:p w14:paraId="74E6DF02" w14:textId="77777777" w:rsidR="00560F2F" w:rsidRPr="00CA6859" w:rsidRDefault="00560F2F" w:rsidP="00560F2F">
      <w:pPr>
        <w:jc w:val="both"/>
        <w:rPr>
          <w:lang w:val="ru-RU"/>
        </w:rPr>
      </w:pPr>
    </w:p>
    <w:p w14:paraId="3770BA2F" w14:textId="77777777" w:rsidR="00370BBB" w:rsidRPr="00CA6859" w:rsidRDefault="00370BBB" w:rsidP="00370BBB">
      <w:pPr>
        <w:ind w:left="720"/>
        <w:rPr>
          <w:b/>
          <w:lang w:val="ru-RU"/>
        </w:rPr>
      </w:pPr>
      <w:r w:rsidRPr="00CA6859">
        <w:rPr>
          <w:b/>
          <w:lang w:val="ru-RU"/>
        </w:rPr>
        <w:t xml:space="preserve">Особенности </w:t>
      </w:r>
      <w:r w:rsidRPr="00370BBB">
        <w:rPr>
          <w:b/>
          <w:lang w:val="ru-RU"/>
        </w:rPr>
        <w:t>экспорта</w:t>
      </w:r>
      <w:r w:rsidRPr="00370BBB">
        <w:rPr>
          <w:lang w:val="ru-RU"/>
        </w:rPr>
        <w:t xml:space="preserve"> </w:t>
      </w:r>
      <w:r w:rsidRPr="00CA6859">
        <w:rPr>
          <w:b/>
          <w:lang w:val="ru-RU"/>
        </w:rPr>
        <w:t>в зависимости от опций</w:t>
      </w:r>
    </w:p>
    <w:p w14:paraId="03FEBD2E" w14:textId="77777777" w:rsidR="00560F2F" w:rsidRPr="00CA6859" w:rsidRDefault="00560F2F" w:rsidP="00560F2F">
      <w:pPr>
        <w:ind w:left="720"/>
        <w:rPr>
          <w:b/>
          <w:lang w:val="ru-RU"/>
        </w:rPr>
      </w:pPr>
    </w:p>
    <w:p w14:paraId="5EAC386B" w14:textId="7E212536" w:rsidR="00560F2F" w:rsidRPr="00CA6859" w:rsidRDefault="00560F2F" w:rsidP="00560F2F">
      <w:pPr>
        <w:pStyle w:val="BodyTextIndent"/>
        <w:ind w:left="1080"/>
        <w:rPr>
          <w:rStyle w:val="unknown1"/>
          <w:i/>
          <w:color w:val="auto"/>
          <w:lang w:val="ru-RU"/>
        </w:rPr>
      </w:pPr>
      <w:r w:rsidRPr="00CA6859">
        <w:rPr>
          <w:rStyle w:val="unknown1"/>
          <w:i/>
          <w:color w:val="auto"/>
          <w:lang w:val="ru-RU"/>
        </w:rPr>
        <w:t xml:space="preserve">52 </w:t>
      </w:r>
      <w:r w:rsidR="00560730">
        <w:rPr>
          <w:rStyle w:val="unknown1"/>
          <w:i/>
          <w:color w:val="auto"/>
          <w:lang w:val="ru-RU"/>
        </w:rPr>
        <w:t>–</w:t>
      </w:r>
      <w:r w:rsidRPr="00CA6859">
        <w:rPr>
          <w:rStyle w:val="unknown1"/>
          <w:i/>
          <w:color w:val="auto"/>
          <w:lang w:val="ru-RU"/>
        </w:rPr>
        <w:t xml:space="preserve"> </w:t>
      </w:r>
      <w:r w:rsidR="00D50457" w:rsidRPr="00CA6859">
        <w:rPr>
          <w:rStyle w:val="unknown1"/>
          <w:i/>
          <w:color w:val="auto"/>
          <w:lang w:val="ru-RU"/>
        </w:rPr>
        <w:t xml:space="preserve">Кодирование продукции </w:t>
      </w:r>
    </w:p>
    <w:p w14:paraId="0FFD4F3E" w14:textId="77777777" w:rsidR="00560F2F" w:rsidRPr="00CA6859" w:rsidRDefault="00560F2F" w:rsidP="00560F2F">
      <w:pPr>
        <w:pStyle w:val="BodyTextIndent"/>
        <w:ind w:left="1080"/>
        <w:rPr>
          <w:rStyle w:val="unknown1"/>
          <w:i/>
          <w:color w:val="auto"/>
          <w:lang w:val="ru-RU"/>
        </w:rPr>
      </w:pPr>
    </w:p>
    <w:p w14:paraId="577B4F96" w14:textId="77777777" w:rsidR="00D50457" w:rsidRPr="00CA6859" w:rsidRDefault="00D50457" w:rsidP="008257E3">
      <w:pPr>
        <w:pStyle w:val="ListParagraph"/>
        <w:numPr>
          <w:ilvl w:val="0"/>
          <w:numId w:val="62"/>
        </w:numPr>
        <w:jc w:val="both"/>
        <w:rPr>
          <w:lang w:val="ru-RU"/>
        </w:rPr>
      </w:pPr>
      <w:r w:rsidRPr="00CA6859">
        <w:rPr>
          <w:lang w:val="ru-RU"/>
        </w:rPr>
        <w:t xml:space="preserve">Если опция = 0, то при экспорте в таблице REQSTOCK.DBF, заполняется поле ProdCode. </w:t>
      </w:r>
    </w:p>
    <w:p w14:paraId="3B2759D1" w14:textId="78A649E1" w:rsidR="00560F2F" w:rsidRPr="00CA6859" w:rsidRDefault="00D50457" w:rsidP="008257E3">
      <w:pPr>
        <w:pStyle w:val="ListParagraph"/>
        <w:numPr>
          <w:ilvl w:val="0"/>
          <w:numId w:val="62"/>
        </w:numPr>
        <w:jc w:val="both"/>
        <w:rPr>
          <w:lang w:val="ru-RU"/>
        </w:rPr>
      </w:pPr>
      <w:r w:rsidRPr="00CA6859">
        <w:rPr>
          <w:lang w:val="ru-RU"/>
        </w:rPr>
        <w:t>Если опция = 1, то при экспорте в таблице REQSTOCK.DBF заполняются поля ProdCode и LocalCode.</w:t>
      </w:r>
    </w:p>
    <w:p w14:paraId="6FAD68B6" w14:textId="77777777" w:rsidR="00560F2F" w:rsidRPr="00CA6859" w:rsidRDefault="00560F2F" w:rsidP="00560F2F">
      <w:pPr>
        <w:pStyle w:val="BodyTextIndent"/>
        <w:ind w:left="1080"/>
        <w:rPr>
          <w:rStyle w:val="unknown1"/>
          <w:i/>
          <w:color w:val="auto"/>
          <w:lang w:val="ru-RU"/>
        </w:rPr>
      </w:pPr>
    </w:p>
    <w:p w14:paraId="6A96FA63" w14:textId="589D9568" w:rsidR="00560F2F" w:rsidRPr="00CA6859" w:rsidRDefault="00560730" w:rsidP="008257E3">
      <w:pPr>
        <w:pStyle w:val="BodyTextIndent"/>
        <w:numPr>
          <w:ilvl w:val="0"/>
          <w:numId w:val="63"/>
        </w:numPr>
        <w:rPr>
          <w:rStyle w:val="unknown1"/>
          <w:i/>
          <w:color w:val="auto"/>
          <w:lang w:val="ru-RU"/>
        </w:rPr>
      </w:pPr>
      <w:r>
        <w:rPr>
          <w:rStyle w:val="unknown1"/>
          <w:i/>
          <w:color w:val="auto"/>
          <w:lang w:val="ru-RU"/>
        </w:rPr>
        <w:t>–</w:t>
      </w:r>
      <w:r w:rsidR="00560F2F" w:rsidRPr="00CA6859">
        <w:rPr>
          <w:rStyle w:val="unknown1"/>
          <w:i/>
          <w:color w:val="auto"/>
          <w:lang w:val="ru-RU"/>
        </w:rPr>
        <w:t xml:space="preserve"> </w:t>
      </w:r>
      <w:r w:rsidR="00D50457" w:rsidRPr="00CA6859">
        <w:rPr>
          <w:rStyle w:val="unknown1"/>
          <w:i/>
          <w:color w:val="auto"/>
          <w:lang w:val="ru-RU"/>
        </w:rPr>
        <w:t xml:space="preserve">Флажок разрешения объекта оргструктуры на корректировку остатков продукции </w:t>
      </w:r>
    </w:p>
    <w:p w14:paraId="3D1093F0" w14:textId="77777777" w:rsidR="00560F2F" w:rsidRPr="00CA6859" w:rsidRDefault="00560F2F" w:rsidP="00560F2F">
      <w:pPr>
        <w:pStyle w:val="BodyTextIndent"/>
        <w:ind w:left="1080"/>
        <w:rPr>
          <w:rStyle w:val="unknown1"/>
          <w:i/>
          <w:color w:val="auto"/>
          <w:lang w:val="ru-RU"/>
        </w:rPr>
      </w:pPr>
    </w:p>
    <w:p w14:paraId="40082E36" w14:textId="2555C520" w:rsidR="00560F2F" w:rsidRPr="00CA6859" w:rsidRDefault="002C5A79" w:rsidP="008257E3">
      <w:pPr>
        <w:pStyle w:val="ListParagraph"/>
        <w:numPr>
          <w:ilvl w:val="0"/>
          <w:numId w:val="62"/>
        </w:numPr>
        <w:jc w:val="both"/>
        <w:rPr>
          <w:lang w:val="ru-RU"/>
        </w:rPr>
      </w:pPr>
      <w:r w:rsidRPr="00CA6859">
        <w:rPr>
          <w:lang w:val="ru-RU"/>
        </w:rPr>
        <w:t xml:space="preserve">Если опция включена, то при экспорте таблицы REQSTOCK.DBF принимает такая информация из таблицы остатков, для которой включен флажок StockManagement в соответствующем </w:t>
      </w:r>
      <w:r w:rsidR="00764C34" w:rsidRPr="00CA6859">
        <w:rPr>
          <w:lang w:val="ru-RU"/>
        </w:rPr>
        <w:t>складе</w:t>
      </w:r>
      <w:r w:rsidRPr="00CA6859">
        <w:rPr>
          <w:lang w:val="ru-RU"/>
        </w:rPr>
        <w:t>.</w:t>
      </w:r>
    </w:p>
    <w:p w14:paraId="14E1A729" w14:textId="69A6B31F" w:rsidR="00560F2F" w:rsidRPr="00CA6859" w:rsidRDefault="002C5A79" w:rsidP="008257E3">
      <w:pPr>
        <w:pStyle w:val="ListParagraph"/>
        <w:numPr>
          <w:ilvl w:val="0"/>
          <w:numId w:val="62"/>
        </w:numPr>
        <w:jc w:val="both"/>
        <w:rPr>
          <w:lang w:val="ru-RU"/>
        </w:rPr>
      </w:pPr>
      <w:r w:rsidRPr="00CA6859">
        <w:rPr>
          <w:lang w:val="ru-RU"/>
        </w:rPr>
        <w:t>В противном случае указанная информация не участвует в экспорте.</w:t>
      </w:r>
    </w:p>
    <w:p w14:paraId="2FD685B2" w14:textId="77777777" w:rsidR="00560F2F" w:rsidRPr="00CA6859" w:rsidRDefault="00560F2F" w:rsidP="00560F2F">
      <w:pPr>
        <w:pStyle w:val="BodyTextIndent"/>
        <w:ind w:left="1080"/>
        <w:rPr>
          <w:rStyle w:val="unknown1"/>
          <w:i/>
          <w:color w:val="auto"/>
          <w:lang w:val="ru-RU"/>
        </w:rPr>
      </w:pPr>
    </w:p>
    <w:p w14:paraId="53D3C12C" w14:textId="30799C4F" w:rsidR="00560F2F" w:rsidRPr="00CA6859" w:rsidRDefault="00560730" w:rsidP="00E82E3B">
      <w:pPr>
        <w:pStyle w:val="BodyTextIndent"/>
        <w:numPr>
          <w:ilvl w:val="0"/>
          <w:numId w:val="99"/>
        </w:numPr>
        <w:rPr>
          <w:rStyle w:val="unknown1"/>
          <w:i/>
          <w:color w:val="auto"/>
          <w:lang w:val="ru-RU"/>
        </w:rPr>
      </w:pPr>
      <w:r>
        <w:rPr>
          <w:rStyle w:val="unknown1"/>
          <w:i/>
          <w:color w:val="auto"/>
          <w:lang w:val="ru-RU"/>
        </w:rPr>
        <w:t>–</w:t>
      </w:r>
      <w:r w:rsidR="00560F2F" w:rsidRPr="00CA6859">
        <w:rPr>
          <w:rStyle w:val="unknown1"/>
          <w:i/>
          <w:color w:val="auto"/>
          <w:lang w:val="ru-RU"/>
        </w:rPr>
        <w:t xml:space="preserve"> </w:t>
      </w:r>
      <w:r w:rsidR="002C5A79" w:rsidRPr="00CA6859">
        <w:rPr>
          <w:rStyle w:val="unknown1"/>
          <w:i/>
          <w:color w:val="auto"/>
          <w:lang w:val="ru-RU"/>
        </w:rPr>
        <w:t xml:space="preserve">Флажок автоматического отслеживания остатков продукции </w:t>
      </w:r>
    </w:p>
    <w:p w14:paraId="7DA6A812" w14:textId="77777777" w:rsidR="00560F2F" w:rsidRPr="00CA6859" w:rsidRDefault="00560F2F" w:rsidP="00560F2F">
      <w:pPr>
        <w:pStyle w:val="BodyTextIndent"/>
        <w:ind w:left="1080"/>
        <w:rPr>
          <w:rStyle w:val="unknown1"/>
          <w:i/>
          <w:color w:val="auto"/>
          <w:lang w:val="ru-RU"/>
        </w:rPr>
      </w:pPr>
    </w:p>
    <w:p w14:paraId="2990CA01" w14:textId="739BE915" w:rsidR="00D722DD" w:rsidRPr="00CA6859" w:rsidRDefault="00D722DD" w:rsidP="008257E3">
      <w:pPr>
        <w:pStyle w:val="ListParagraph"/>
        <w:numPr>
          <w:ilvl w:val="0"/>
          <w:numId w:val="62"/>
        </w:numPr>
        <w:jc w:val="both"/>
        <w:rPr>
          <w:lang w:val="ru-RU"/>
        </w:rPr>
      </w:pPr>
      <w:r w:rsidRPr="00CA6859">
        <w:rPr>
          <w:lang w:val="ru-RU"/>
        </w:rPr>
        <w:t xml:space="preserve">Если опция включена, то при экспорте таблицы REQSTOCK.DBF принимает такая информация из таблицы остатков, для которой включен флажок StockAccounting в соответствующем </w:t>
      </w:r>
      <w:r w:rsidR="00764C34" w:rsidRPr="00CA6859">
        <w:rPr>
          <w:lang w:val="ru-RU"/>
        </w:rPr>
        <w:t>складе</w:t>
      </w:r>
      <w:r w:rsidRPr="00CA6859">
        <w:rPr>
          <w:lang w:val="ru-RU"/>
        </w:rPr>
        <w:t xml:space="preserve">. </w:t>
      </w:r>
    </w:p>
    <w:p w14:paraId="4E2ADCC5" w14:textId="13F458C3" w:rsidR="00560F2F" w:rsidRPr="00CA6859" w:rsidRDefault="00D722DD" w:rsidP="008257E3">
      <w:pPr>
        <w:pStyle w:val="ListParagraph"/>
        <w:numPr>
          <w:ilvl w:val="0"/>
          <w:numId w:val="62"/>
        </w:numPr>
        <w:jc w:val="both"/>
        <w:rPr>
          <w:lang w:val="ru-RU"/>
        </w:rPr>
      </w:pPr>
      <w:r w:rsidRPr="00CA6859">
        <w:rPr>
          <w:lang w:val="ru-RU"/>
        </w:rPr>
        <w:t>В противном случае указанная информация не участвует в экспорте.</w:t>
      </w:r>
    </w:p>
    <w:p w14:paraId="5D6451FF" w14:textId="77777777" w:rsidR="00560F2F" w:rsidRPr="00CA6859" w:rsidRDefault="00560F2F" w:rsidP="00560F2F">
      <w:pPr>
        <w:pStyle w:val="BodyTextIndent"/>
        <w:ind w:left="1080"/>
        <w:rPr>
          <w:rStyle w:val="unknown1"/>
          <w:i/>
          <w:color w:val="auto"/>
          <w:lang w:val="ru-RU"/>
        </w:rPr>
      </w:pPr>
    </w:p>
    <w:p w14:paraId="6CAA9B12" w14:textId="446E6142" w:rsidR="00560F2F" w:rsidRPr="00CA6859" w:rsidRDefault="00560F2F" w:rsidP="00560F2F">
      <w:pPr>
        <w:pStyle w:val="BodyTextIndent"/>
        <w:ind w:left="1080"/>
        <w:rPr>
          <w:rStyle w:val="unknown1"/>
          <w:i/>
          <w:color w:val="auto"/>
          <w:lang w:val="ru-RU"/>
        </w:rPr>
      </w:pPr>
      <w:r w:rsidRPr="00CA6859">
        <w:rPr>
          <w:rStyle w:val="unknown1"/>
          <w:i/>
          <w:color w:val="auto"/>
          <w:lang w:val="ru-RU"/>
        </w:rPr>
        <w:t xml:space="preserve">28 </w:t>
      </w:r>
      <w:r w:rsidR="00560730">
        <w:rPr>
          <w:rStyle w:val="unknown1"/>
          <w:i/>
          <w:color w:val="auto"/>
          <w:lang w:val="ru-RU"/>
        </w:rPr>
        <w:t>–</w:t>
      </w:r>
      <w:r w:rsidRPr="00CA6859">
        <w:rPr>
          <w:rStyle w:val="unknown1"/>
          <w:i/>
          <w:color w:val="auto"/>
          <w:lang w:val="ru-RU"/>
        </w:rPr>
        <w:t xml:space="preserve"> </w:t>
      </w:r>
      <w:r w:rsidR="00D722DD" w:rsidRPr="00CA6859">
        <w:rPr>
          <w:rStyle w:val="unknown1"/>
          <w:i/>
          <w:color w:val="auto"/>
          <w:lang w:val="ru-RU"/>
        </w:rPr>
        <w:t xml:space="preserve">Флажок разрешения на заказ и пополнение товарных запасов </w:t>
      </w:r>
    </w:p>
    <w:p w14:paraId="680BEFE8" w14:textId="77777777" w:rsidR="00560F2F" w:rsidRPr="00CA6859" w:rsidRDefault="00560F2F" w:rsidP="00560F2F">
      <w:pPr>
        <w:pStyle w:val="BodyTextIndent"/>
        <w:ind w:left="1080"/>
        <w:rPr>
          <w:rStyle w:val="unknown1"/>
          <w:i/>
          <w:color w:val="auto"/>
          <w:lang w:val="ru-RU"/>
        </w:rPr>
      </w:pPr>
    </w:p>
    <w:p w14:paraId="3B341B1C" w14:textId="6361B186" w:rsidR="00D722DD" w:rsidRPr="00CA6859" w:rsidRDefault="00D722DD" w:rsidP="008257E3">
      <w:pPr>
        <w:pStyle w:val="ListParagraph"/>
        <w:numPr>
          <w:ilvl w:val="0"/>
          <w:numId w:val="62"/>
        </w:numPr>
        <w:jc w:val="both"/>
        <w:rPr>
          <w:lang w:val="ru-RU"/>
        </w:rPr>
      </w:pPr>
      <w:r w:rsidRPr="00CA6859">
        <w:rPr>
          <w:lang w:val="ru-RU"/>
        </w:rPr>
        <w:t xml:space="preserve">Если опция включена, то при экспорте таблицы REQSTOCK.DBF принимает такая информация из таблицы остатков, для которой включен флажок StockOrder в соответствующем </w:t>
      </w:r>
      <w:r w:rsidR="00764C34" w:rsidRPr="00CA6859">
        <w:rPr>
          <w:lang w:val="ru-RU"/>
        </w:rPr>
        <w:t>складе</w:t>
      </w:r>
      <w:r w:rsidRPr="00CA6859">
        <w:rPr>
          <w:lang w:val="ru-RU"/>
        </w:rPr>
        <w:t xml:space="preserve">. </w:t>
      </w:r>
    </w:p>
    <w:p w14:paraId="61D99EF2" w14:textId="0E7B4733" w:rsidR="00560F2F" w:rsidRPr="00CA6859" w:rsidRDefault="00D722DD" w:rsidP="008257E3">
      <w:pPr>
        <w:pStyle w:val="ListParagraph"/>
        <w:numPr>
          <w:ilvl w:val="0"/>
          <w:numId w:val="62"/>
        </w:numPr>
        <w:jc w:val="both"/>
        <w:rPr>
          <w:lang w:val="ru-RU"/>
        </w:rPr>
      </w:pPr>
      <w:r w:rsidRPr="00CA6859">
        <w:rPr>
          <w:lang w:val="ru-RU"/>
        </w:rPr>
        <w:t>В противном случае указанная информация не участвует в экспорте</w:t>
      </w:r>
      <w:r w:rsidR="00560F2F" w:rsidRPr="00CA6859">
        <w:rPr>
          <w:lang w:val="ru-RU"/>
        </w:rPr>
        <w:t>.</w:t>
      </w:r>
    </w:p>
    <w:p w14:paraId="74B38DF1" w14:textId="77777777" w:rsidR="00560F2F" w:rsidRPr="00CA6859" w:rsidRDefault="00560F2F" w:rsidP="00560F2F">
      <w:pPr>
        <w:pStyle w:val="BodyTextIndent"/>
        <w:ind w:left="1080"/>
        <w:rPr>
          <w:lang w:val="ru-RU"/>
        </w:rPr>
      </w:pPr>
    </w:p>
    <w:p w14:paraId="27594333" w14:textId="13E9C6CF" w:rsidR="00560F2F" w:rsidRPr="00CA6859" w:rsidRDefault="00D722DD" w:rsidP="00560F2F">
      <w:pPr>
        <w:pStyle w:val="BodyTextIndent"/>
        <w:ind w:left="1080"/>
        <w:rPr>
          <w:rStyle w:val="unknown1"/>
          <w:i/>
          <w:color w:val="auto"/>
          <w:lang w:val="ru-RU"/>
        </w:rPr>
      </w:pPr>
      <w:r w:rsidRPr="00CA6859">
        <w:rPr>
          <w:rStyle w:val="unknown1"/>
          <w:i/>
          <w:color w:val="auto"/>
          <w:lang w:val="ru-RU"/>
        </w:rPr>
        <w:t>Опции</w:t>
      </w:r>
      <w:r w:rsidR="00560F2F" w:rsidRPr="00CA6859">
        <w:rPr>
          <w:rStyle w:val="unknown1"/>
          <w:i/>
          <w:color w:val="auto"/>
          <w:lang w:val="ru-RU"/>
        </w:rPr>
        <w:t xml:space="preserve"> 15, 16, 28</w:t>
      </w:r>
    </w:p>
    <w:p w14:paraId="2673BDB1" w14:textId="77777777" w:rsidR="00560F2F" w:rsidRPr="00CA6859" w:rsidRDefault="00560F2F" w:rsidP="00560F2F">
      <w:pPr>
        <w:pStyle w:val="BodyTextIndent"/>
        <w:ind w:left="1080"/>
        <w:rPr>
          <w:rStyle w:val="unknown1"/>
          <w:i/>
          <w:color w:val="auto"/>
          <w:lang w:val="ru-RU"/>
        </w:rPr>
      </w:pPr>
    </w:p>
    <w:p w14:paraId="4140F1B0" w14:textId="0DEC47BE" w:rsidR="00560F2F" w:rsidRPr="00CA6859" w:rsidRDefault="00D722DD" w:rsidP="008257E3">
      <w:pPr>
        <w:pStyle w:val="BodyTextIndent"/>
        <w:numPr>
          <w:ilvl w:val="0"/>
          <w:numId w:val="62"/>
        </w:numPr>
        <w:rPr>
          <w:lang w:val="ru-RU"/>
        </w:rPr>
      </w:pPr>
      <w:r w:rsidRPr="00CA6859">
        <w:rPr>
          <w:lang w:val="ru-RU"/>
        </w:rPr>
        <w:t>Если выключен</w:t>
      </w:r>
      <w:r w:rsidR="00176017">
        <w:rPr>
          <w:lang w:val="ru-RU"/>
        </w:rPr>
        <w:t>о</w:t>
      </w:r>
      <w:r w:rsidRPr="00CA6859">
        <w:rPr>
          <w:lang w:val="ru-RU"/>
        </w:rPr>
        <w:t xml:space="preserve"> все три указанных опции, в процессе экспорта участвует такая информация из таблицы tblProductStocks, для которой все три указанных флажка в соответствующем </w:t>
      </w:r>
      <w:r w:rsidR="00764C34" w:rsidRPr="00CA6859">
        <w:rPr>
          <w:lang w:val="ru-RU"/>
        </w:rPr>
        <w:t>складе</w:t>
      </w:r>
      <w:r w:rsidRPr="00CA6859">
        <w:rPr>
          <w:lang w:val="ru-RU"/>
        </w:rPr>
        <w:t xml:space="preserve"> включен</w:t>
      </w:r>
      <w:r w:rsidR="00D84529" w:rsidRPr="00CA6859">
        <w:rPr>
          <w:lang w:val="ru-RU"/>
        </w:rPr>
        <w:t>ы</w:t>
      </w:r>
      <w:r w:rsidR="00560F2F" w:rsidRPr="00CA6859">
        <w:rPr>
          <w:lang w:val="ru-RU"/>
        </w:rPr>
        <w:t>.</w:t>
      </w:r>
    </w:p>
    <w:p w14:paraId="7384C43A" w14:textId="77777777" w:rsidR="00560F2F" w:rsidRPr="00CA6859" w:rsidRDefault="00560F2F" w:rsidP="00560F2F">
      <w:pPr>
        <w:pStyle w:val="BodyTextIndent"/>
        <w:ind w:left="1080"/>
        <w:rPr>
          <w:lang w:val="ru-RU"/>
        </w:rPr>
      </w:pPr>
    </w:p>
    <w:p w14:paraId="4768D65D" w14:textId="389AA52E" w:rsidR="00560F2F" w:rsidRPr="00CA6859" w:rsidRDefault="00560F2F" w:rsidP="00560F2F">
      <w:pPr>
        <w:pStyle w:val="BodyTextIndent"/>
        <w:ind w:left="1080"/>
        <w:rPr>
          <w:rStyle w:val="unknown1"/>
          <w:i/>
          <w:color w:val="auto"/>
          <w:lang w:val="ru-RU"/>
        </w:rPr>
      </w:pPr>
      <w:r w:rsidRPr="00CA6859">
        <w:rPr>
          <w:rStyle w:val="unknown1"/>
          <w:i/>
          <w:color w:val="auto"/>
          <w:lang w:val="ru-RU"/>
        </w:rPr>
        <w:t xml:space="preserve">211 – </w:t>
      </w:r>
      <w:r w:rsidR="00D722DD" w:rsidRPr="00CA6859">
        <w:rPr>
          <w:rStyle w:val="unknown1"/>
          <w:i/>
          <w:color w:val="auto"/>
          <w:lang w:val="ru-RU"/>
        </w:rPr>
        <w:t>Флажок обнуления значений количества заказанного товара для загрузки фургона</w:t>
      </w:r>
    </w:p>
    <w:p w14:paraId="1BF479D7" w14:textId="77777777" w:rsidR="00560F2F" w:rsidRPr="00CA6859" w:rsidRDefault="00560F2F" w:rsidP="00560F2F">
      <w:pPr>
        <w:pStyle w:val="BodyTextIndent"/>
        <w:ind w:left="1080"/>
        <w:rPr>
          <w:rFonts w:ascii="Courier New" w:eastAsiaTheme="minorHAnsi" w:hAnsi="Courier New" w:cs="Courier New"/>
          <w:noProof/>
          <w:sz w:val="20"/>
          <w:lang w:val="ru-RU"/>
        </w:rPr>
      </w:pPr>
    </w:p>
    <w:p w14:paraId="3FA0D377" w14:textId="77777777" w:rsidR="00D722DD" w:rsidRPr="00CA6859" w:rsidRDefault="00D722DD" w:rsidP="008257E3">
      <w:pPr>
        <w:pStyle w:val="ListParagraph"/>
        <w:numPr>
          <w:ilvl w:val="0"/>
          <w:numId w:val="62"/>
        </w:numPr>
        <w:jc w:val="both"/>
        <w:rPr>
          <w:lang w:val="ru-RU"/>
        </w:rPr>
      </w:pPr>
      <w:r w:rsidRPr="00CA6859">
        <w:rPr>
          <w:lang w:val="ru-RU"/>
        </w:rPr>
        <w:t xml:space="preserve">Если опция включена, то при экспорте таблицы REQSTOCK.DBF система после успешного экспорта указанной информации сбрасывает соответствующие значения tblProductStocks.Required в БД. </w:t>
      </w:r>
    </w:p>
    <w:p w14:paraId="5EB80D9E" w14:textId="2BA89C05" w:rsidR="00560F2F" w:rsidRPr="00CA6859" w:rsidRDefault="00D722DD" w:rsidP="008257E3">
      <w:pPr>
        <w:pStyle w:val="ListParagraph"/>
        <w:numPr>
          <w:ilvl w:val="0"/>
          <w:numId w:val="62"/>
        </w:numPr>
        <w:jc w:val="both"/>
        <w:rPr>
          <w:lang w:val="ru-RU"/>
        </w:rPr>
      </w:pPr>
      <w:r w:rsidRPr="00CA6859">
        <w:rPr>
          <w:lang w:val="ru-RU"/>
        </w:rPr>
        <w:t>В противном случае указанная информация в БД остается без изменений.</w:t>
      </w:r>
    </w:p>
    <w:p w14:paraId="55EF3C6A" w14:textId="77777777" w:rsidR="00560F2F" w:rsidRPr="00CA6859" w:rsidRDefault="00560F2F" w:rsidP="00560F2F">
      <w:pPr>
        <w:ind w:left="720"/>
        <w:jc w:val="both"/>
        <w:rPr>
          <w:b/>
          <w:lang w:val="ru-RU"/>
        </w:rPr>
      </w:pPr>
    </w:p>
    <w:p w14:paraId="55ED9C6D" w14:textId="1168DBBE" w:rsidR="00560F2F" w:rsidRPr="00CA6859" w:rsidRDefault="00D722DD" w:rsidP="00560F2F">
      <w:pPr>
        <w:ind w:left="720"/>
        <w:jc w:val="both"/>
        <w:rPr>
          <w:b/>
          <w:lang w:val="ru-RU"/>
        </w:rPr>
      </w:pPr>
      <w:r w:rsidRPr="00CA6859">
        <w:rPr>
          <w:b/>
          <w:lang w:val="ru-RU"/>
        </w:rPr>
        <w:t>Соответствие названий полей в справочнике Склады, полям в БД, которые влияют на экспорт текущих остатков продукции</w:t>
      </w:r>
    </w:p>
    <w:p w14:paraId="6D2DDBED" w14:textId="599603A8" w:rsidR="00D722DD" w:rsidRPr="00CA6859" w:rsidRDefault="00D722DD" w:rsidP="008257E3">
      <w:pPr>
        <w:pStyle w:val="ListParagraph"/>
        <w:numPr>
          <w:ilvl w:val="0"/>
          <w:numId w:val="62"/>
        </w:numPr>
        <w:jc w:val="both"/>
        <w:rPr>
          <w:i/>
          <w:lang w:val="ru-RU"/>
        </w:rPr>
      </w:pPr>
      <w:r w:rsidRPr="00CA6859">
        <w:rPr>
          <w:i/>
          <w:lang w:val="ru-RU"/>
        </w:rPr>
        <w:t xml:space="preserve">• tblWarehouses.StockAccounting </w:t>
      </w:r>
      <w:r w:rsidR="00560730">
        <w:rPr>
          <w:i/>
          <w:lang w:val="ru-RU"/>
        </w:rPr>
        <w:t>–</w:t>
      </w:r>
      <w:r w:rsidRPr="00CA6859">
        <w:rPr>
          <w:i/>
          <w:lang w:val="ru-RU"/>
        </w:rPr>
        <w:t xml:space="preserve"> </w:t>
      </w:r>
      <w:r w:rsidRPr="00CA6859">
        <w:rPr>
          <w:lang w:val="ru-RU"/>
        </w:rPr>
        <w:t>Автоматически отслеживать остатки</w:t>
      </w:r>
    </w:p>
    <w:p w14:paraId="135B0E95" w14:textId="6B172656" w:rsidR="00D722DD" w:rsidRPr="00CA6859" w:rsidRDefault="00D722DD" w:rsidP="008257E3">
      <w:pPr>
        <w:pStyle w:val="ListParagraph"/>
        <w:numPr>
          <w:ilvl w:val="0"/>
          <w:numId w:val="62"/>
        </w:numPr>
        <w:jc w:val="both"/>
        <w:rPr>
          <w:i/>
          <w:lang w:val="ru-RU"/>
        </w:rPr>
      </w:pPr>
      <w:r w:rsidRPr="00CA6859">
        <w:rPr>
          <w:i/>
          <w:lang w:val="ru-RU"/>
        </w:rPr>
        <w:t xml:space="preserve">• tblWarehouses.StockManagement </w:t>
      </w:r>
      <w:r w:rsidR="00560730">
        <w:rPr>
          <w:i/>
          <w:lang w:val="ru-RU"/>
        </w:rPr>
        <w:t>–</w:t>
      </w:r>
      <w:r w:rsidRPr="00CA6859">
        <w:rPr>
          <w:i/>
          <w:lang w:val="ru-RU"/>
        </w:rPr>
        <w:t xml:space="preserve"> </w:t>
      </w:r>
      <w:r w:rsidRPr="00CA6859">
        <w:rPr>
          <w:lang w:val="ru-RU"/>
        </w:rPr>
        <w:t>Разрешить ОО модифицировать остатки</w:t>
      </w:r>
    </w:p>
    <w:p w14:paraId="179563AF" w14:textId="72269711" w:rsidR="00560F2F" w:rsidRPr="00CA6859" w:rsidRDefault="00D722DD" w:rsidP="008257E3">
      <w:pPr>
        <w:pStyle w:val="ListParagraph"/>
        <w:numPr>
          <w:ilvl w:val="0"/>
          <w:numId w:val="62"/>
        </w:numPr>
        <w:jc w:val="both"/>
        <w:rPr>
          <w:lang w:val="ru-RU"/>
        </w:rPr>
      </w:pPr>
      <w:r w:rsidRPr="00CA6859">
        <w:rPr>
          <w:i/>
          <w:lang w:val="ru-RU"/>
        </w:rPr>
        <w:t xml:space="preserve">• tblWarehouses.StockOrder </w:t>
      </w:r>
      <w:r w:rsidR="00560730">
        <w:rPr>
          <w:i/>
          <w:lang w:val="ru-RU"/>
        </w:rPr>
        <w:t>–</w:t>
      </w:r>
      <w:r w:rsidRPr="00CA6859">
        <w:rPr>
          <w:i/>
          <w:lang w:val="ru-RU"/>
        </w:rPr>
        <w:t xml:space="preserve"> </w:t>
      </w:r>
      <w:r w:rsidRPr="00CA6859">
        <w:rPr>
          <w:lang w:val="ru-RU"/>
        </w:rPr>
        <w:t>Разрешить ОО формировать заказы на пополнение остатков</w:t>
      </w:r>
    </w:p>
    <w:p w14:paraId="591DE53F" w14:textId="0504E830" w:rsidR="00560F2F" w:rsidRPr="00CA6859" w:rsidRDefault="00D722DD" w:rsidP="00560F2F">
      <w:pPr>
        <w:pStyle w:val="Heading2"/>
        <w:rPr>
          <w:lang w:val="ru-RU"/>
        </w:rPr>
      </w:pPr>
      <w:bookmarkStart w:id="279" w:name="_Toc356571348"/>
      <w:bookmarkStart w:id="280" w:name="_Toc420948349"/>
      <w:r w:rsidRPr="00CA6859">
        <w:rPr>
          <w:lang w:val="ru-RU"/>
        </w:rPr>
        <w:t>Таблица</w:t>
      </w:r>
      <w:r w:rsidR="00560F2F" w:rsidRPr="00CA6859">
        <w:rPr>
          <w:lang w:val="ru-RU"/>
        </w:rPr>
        <w:t xml:space="preserve"> reqstock</w:t>
      </w:r>
      <w:bookmarkEnd w:id="279"/>
      <w:bookmarkEnd w:id="280"/>
    </w:p>
    <w:p w14:paraId="2AC3D255" w14:textId="3CB68993" w:rsidR="00560F2F" w:rsidRPr="00CA6859" w:rsidRDefault="00560F2F" w:rsidP="00334D2D">
      <w:pPr>
        <w:spacing w:before="200" w:after="200"/>
        <w:ind w:left="567"/>
        <w:rPr>
          <w:lang w:val="ru-RU"/>
        </w:rPr>
      </w:pPr>
      <w:r w:rsidRPr="00CA6859">
        <w:rPr>
          <w:lang w:val="ru-RU"/>
        </w:rPr>
        <w:tab/>
      </w:r>
      <w:r w:rsidR="00D722DD" w:rsidRPr="00CA6859">
        <w:rPr>
          <w:lang w:val="ru-RU"/>
        </w:rPr>
        <w:t>Информация о текущих остатках продукции.</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D722DD" w:rsidRPr="00CA6859" w14:paraId="653EEEC8" w14:textId="77777777" w:rsidTr="00176017">
        <w:tc>
          <w:tcPr>
            <w:tcW w:w="1402" w:type="dxa"/>
            <w:tcBorders>
              <w:top w:val="single" w:sz="12" w:space="0" w:color="auto"/>
              <w:left w:val="single" w:sz="12" w:space="0" w:color="auto"/>
              <w:bottom w:val="single" w:sz="12" w:space="0" w:color="auto"/>
              <w:right w:val="single" w:sz="12" w:space="0" w:color="auto"/>
            </w:tcBorders>
          </w:tcPr>
          <w:p w14:paraId="3568DB2D" w14:textId="4D266FD1" w:rsidR="00D722DD" w:rsidRPr="00CA6859" w:rsidRDefault="00D722DD"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12AD0E17" w14:textId="4EC03F77" w:rsidR="00D722DD" w:rsidRPr="00CA6859" w:rsidRDefault="00D722DD"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14023970" w14:textId="4AC58A21" w:rsidR="00D722DD" w:rsidRPr="00CA6859" w:rsidRDefault="00D722DD"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34623031" w14:textId="16DA8E87" w:rsidR="00D722DD" w:rsidRPr="00CA6859" w:rsidRDefault="00D722DD"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35DF8B9D" w14:textId="17FA5292" w:rsidR="00D722DD" w:rsidRPr="00CA6859" w:rsidRDefault="00D722DD"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5BFBC845" w14:textId="67A02C6D" w:rsidR="00D722DD" w:rsidRPr="00CA6859" w:rsidRDefault="00D722DD" w:rsidP="000F2D8B">
            <w:pPr>
              <w:jc w:val="center"/>
              <w:rPr>
                <w:b/>
                <w:lang w:val="ru-RU"/>
              </w:rPr>
            </w:pPr>
            <w:r w:rsidRPr="00CA6859">
              <w:rPr>
                <w:b/>
                <w:lang w:val="ru-RU"/>
              </w:rPr>
              <w:t>Поле обязательное</w:t>
            </w:r>
          </w:p>
        </w:tc>
      </w:tr>
      <w:tr w:rsidR="00B513E8" w:rsidRPr="00CA6859" w14:paraId="46EE8DB9" w14:textId="77777777" w:rsidTr="00176017">
        <w:trPr>
          <w:trHeight w:val="268"/>
        </w:trPr>
        <w:tc>
          <w:tcPr>
            <w:tcW w:w="1402" w:type="dxa"/>
            <w:tcBorders>
              <w:top w:val="single" w:sz="12" w:space="0" w:color="auto"/>
            </w:tcBorders>
          </w:tcPr>
          <w:p w14:paraId="3A5B6831" w14:textId="77777777" w:rsidR="00560F2F" w:rsidRPr="00CA6859" w:rsidRDefault="00560F2F" w:rsidP="000F2D8B">
            <w:pPr>
              <w:rPr>
                <w:lang w:val="ru-RU"/>
              </w:rPr>
            </w:pPr>
          </w:p>
        </w:tc>
        <w:tc>
          <w:tcPr>
            <w:tcW w:w="1800" w:type="dxa"/>
            <w:tcBorders>
              <w:top w:val="single" w:sz="12" w:space="0" w:color="auto"/>
            </w:tcBorders>
            <w:vAlign w:val="bottom"/>
          </w:tcPr>
          <w:p w14:paraId="5FB8EB1A" w14:textId="77777777" w:rsidR="00560F2F" w:rsidRPr="00CA6859" w:rsidRDefault="00560F2F" w:rsidP="000F2D8B">
            <w:pPr>
              <w:rPr>
                <w:lang w:val="ru-RU"/>
              </w:rPr>
            </w:pPr>
            <w:r w:rsidRPr="00CA6859">
              <w:rPr>
                <w:lang w:val="ru-RU"/>
              </w:rPr>
              <w:t>Wareh_Code</w:t>
            </w:r>
          </w:p>
        </w:tc>
        <w:tc>
          <w:tcPr>
            <w:tcW w:w="1260" w:type="dxa"/>
            <w:tcBorders>
              <w:top w:val="single" w:sz="12" w:space="0" w:color="auto"/>
            </w:tcBorders>
          </w:tcPr>
          <w:p w14:paraId="54203357" w14:textId="77777777" w:rsidR="00560F2F" w:rsidRPr="00CA6859" w:rsidRDefault="00560F2F" w:rsidP="000F2D8B">
            <w:pPr>
              <w:rPr>
                <w:lang w:val="ru-RU"/>
              </w:rPr>
            </w:pPr>
            <w:r w:rsidRPr="00CA6859">
              <w:rPr>
                <w:lang w:val="ru-RU"/>
              </w:rPr>
              <w:t>Character</w:t>
            </w:r>
          </w:p>
        </w:tc>
        <w:tc>
          <w:tcPr>
            <w:tcW w:w="1260" w:type="dxa"/>
            <w:tcBorders>
              <w:top w:val="single" w:sz="12" w:space="0" w:color="auto"/>
            </w:tcBorders>
          </w:tcPr>
          <w:p w14:paraId="725E63D9" w14:textId="77777777" w:rsidR="00560F2F" w:rsidRPr="00CA6859" w:rsidRDefault="00560F2F" w:rsidP="000F2D8B">
            <w:pPr>
              <w:jc w:val="center"/>
              <w:rPr>
                <w:lang w:val="ru-RU"/>
              </w:rPr>
            </w:pPr>
            <w:r w:rsidRPr="00CA6859">
              <w:rPr>
                <w:lang w:val="ru-RU"/>
              </w:rPr>
              <w:t>20</w:t>
            </w:r>
          </w:p>
        </w:tc>
        <w:tc>
          <w:tcPr>
            <w:tcW w:w="2784" w:type="dxa"/>
            <w:tcBorders>
              <w:top w:val="single" w:sz="12" w:space="0" w:color="auto"/>
            </w:tcBorders>
            <w:vAlign w:val="bottom"/>
          </w:tcPr>
          <w:p w14:paraId="2A297478" w14:textId="4A0B6786" w:rsidR="00560F2F" w:rsidRPr="00CA6859" w:rsidRDefault="00D722DD" w:rsidP="000F2D8B">
            <w:pPr>
              <w:rPr>
                <w:lang w:val="ru-RU"/>
              </w:rPr>
            </w:pPr>
            <w:r w:rsidRPr="00CA6859">
              <w:rPr>
                <w:lang w:val="ru-RU"/>
              </w:rPr>
              <w:t>Внешний код склада</w:t>
            </w:r>
          </w:p>
        </w:tc>
        <w:tc>
          <w:tcPr>
            <w:tcW w:w="1716" w:type="dxa"/>
            <w:tcBorders>
              <w:top w:val="single" w:sz="12" w:space="0" w:color="auto"/>
            </w:tcBorders>
          </w:tcPr>
          <w:p w14:paraId="1365E428" w14:textId="1CF6CA9A" w:rsidR="00560F2F" w:rsidRPr="00CA6859" w:rsidRDefault="00D722DD" w:rsidP="000F2D8B">
            <w:pPr>
              <w:jc w:val="center"/>
              <w:rPr>
                <w:lang w:val="ru-RU"/>
              </w:rPr>
            </w:pPr>
            <w:r w:rsidRPr="00CA6859">
              <w:rPr>
                <w:lang w:val="ru-RU"/>
              </w:rPr>
              <w:t>Да</w:t>
            </w:r>
          </w:p>
        </w:tc>
      </w:tr>
      <w:tr w:rsidR="00B513E8" w:rsidRPr="00CA6859" w14:paraId="29B73095" w14:textId="77777777" w:rsidTr="00176017">
        <w:trPr>
          <w:trHeight w:val="268"/>
        </w:trPr>
        <w:tc>
          <w:tcPr>
            <w:tcW w:w="1402" w:type="dxa"/>
          </w:tcPr>
          <w:p w14:paraId="48BFDF14" w14:textId="77777777" w:rsidR="00560F2F" w:rsidRPr="00CA6859" w:rsidRDefault="00560F2F" w:rsidP="000F2D8B">
            <w:pPr>
              <w:rPr>
                <w:lang w:val="ru-RU"/>
              </w:rPr>
            </w:pPr>
          </w:p>
        </w:tc>
        <w:tc>
          <w:tcPr>
            <w:tcW w:w="1800" w:type="dxa"/>
            <w:vAlign w:val="bottom"/>
          </w:tcPr>
          <w:p w14:paraId="03DDD930" w14:textId="77777777" w:rsidR="00560F2F" w:rsidRPr="00CA6859" w:rsidRDefault="00560F2F" w:rsidP="000F2D8B">
            <w:pPr>
              <w:rPr>
                <w:lang w:val="ru-RU"/>
              </w:rPr>
            </w:pPr>
            <w:r w:rsidRPr="00CA6859">
              <w:rPr>
                <w:lang w:val="ru-RU"/>
              </w:rPr>
              <w:t>ProdCode</w:t>
            </w:r>
          </w:p>
        </w:tc>
        <w:tc>
          <w:tcPr>
            <w:tcW w:w="1260" w:type="dxa"/>
          </w:tcPr>
          <w:p w14:paraId="70E1AE85" w14:textId="77777777" w:rsidR="00560F2F" w:rsidRPr="00CA6859" w:rsidRDefault="00560F2F" w:rsidP="000F2D8B">
            <w:pPr>
              <w:rPr>
                <w:lang w:val="ru-RU"/>
              </w:rPr>
            </w:pPr>
            <w:r w:rsidRPr="00CA6859">
              <w:rPr>
                <w:lang w:val="ru-RU"/>
              </w:rPr>
              <w:t>Сharacter</w:t>
            </w:r>
          </w:p>
        </w:tc>
        <w:tc>
          <w:tcPr>
            <w:tcW w:w="1260" w:type="dxa"/>
          </w:tcPr>
          <w:p w14:paraId="1CF12B57" w14:textId="77777777" w:rsidR="00560F2F" w:rsidRPr="00CA6859" w:rsidRDefault="00560F2F" w:rsidP="000F2D8B">
            <w:pPr>
              <w:jc w:val="center"/>
              <w:rPr>
                <w:lang w:val="ru-RU"/>
              </w:rPr>
            </w:pPr>
            <w:r w:rsidRPr="00CA6859">
              <w:rPr>
                <w:lang w:val="ru-RU"/>
              </w:rPr>
              <w:t>20</w:t>
            </w:r>
          </w:p>
        </w:tc>
        <w:tc>
          <w:tcPr>
            <w:tcW w:w="2784" w:type="dxa"/>
            <w:vAlign w:val="bottom"/>
          </w:tcPr>
          <w:p w14:paraId="6B18685E" w14:textId="49981234" w:rsidR="00560F2F" w:rsidRPr="00CA6859" w:rsidRDefault="00D722DD" w:rsidP="000F2D8B">
            <w:pPr>
              <w:rPr>
                <w:lang w:val="ru-RU"/>
              </w:rPr>
            </w:pPr>
            <w:r w:rsidRPr="00CA6859">
              <w:rPr>
                <w:lang w:val="ru-RU"/>
              </w:rPr>
              <w:t>Внешний код продукции</w:t>
            </w:r>
          </w:p>
        </w:tc>
        <w:tc>
          <w:tcPr>
            <w:tcW w:w="1716" w:type="dxa"/>
          </w:tcPr>
          <w:p w14:paraId="2268CE18" w14:textId="7E8BF148" w:rsidR="00560F2F" w:rsidRPr="00CA6859" w:rsidRDefault="00D722DD" w:rsidP="000F2D8B">
            <w:pPr>
              <w:jc w:val="center"/>
              <w:rPr>
                <w:lang w:val="ru-RU"/>
              </w:rPr>
            </w:pPr>
            <w:r w:rsidRPr="00CA6859">
              <w:rPr>
                <w:lang w:val="ru-RU"/>
              </w:rPr>
              <w:t>Да</w:t>
            </w:r>
          </w:p>
        </w:tc>
      </w:tr>
      <w:tr w:rsidR="00D722DD" w:rsidRPr="00CA6859" w14:paraId="3A324251" w14:textId="77777777" w:rsidTr="00176017">
        <w:tc>
          <w:tcPr>
            <w:tcW w:w="1402" w:type="dxa"/>
          </w:tcPr>
          <w:p w14:paraId="73CF9101" w14:textId="77777777" w:rsidR="00D722DD" w:rsidRPr="00CA6859" w:rsidRDefault="00D722DD" w:rsidP="000F2D8B">
            <w:pPr>
              <w:rPr>
                <w:lang w:val="ru-RU"/>
              </w:rPr>
            </w:pPr>
          </w:p>
        </w:tc>
        <w:tc>
          <w:tcPr>
            <w:tcW w:w="1800" w:type="dxa"/>
            <w:vAlign w:val="bottom"/>
          </w:tcPr>
          <w:p w14:paraId="7CFABB23" w14:textId="77777777" w:rsidR="00D722DD" w:rsidRPr="00CA6859" w:rsidRDefault="00D722DD" w:rsidP="000F2D8B">
            <w:pPr>
              <w:rPr>
                <w:lang w:val="ru-RU"/>
              </w:rPr>
            </w:pPr>
            <w:r w:rsidRPr="00CA6859">
              <w:rPr>
                <w:lang w:val="ru-RU"/>
              </w:rPr>
              <w:t>STOCK</w:t>
            </w:r>
          </w:p>
        </w:tc>
        <w:tc>
          <w:tcPr>
            <w:tcW w:w="1260" w:type="dxa"/>
          </w:tcPr>
          <w:p w14:paraId="39EA1D95" w14:textId="77777777" w:rsidR="00D722DD" w:rsidRPr="00CA6859" w:rsidRDefault="00D722DD" w:rsidP="000F2D8B">
            <w:pPr>
              <w:rPr>
                <w:lang w:val="ru-RU"/>
              </w:rPr>
            </w:pPr>
            <w:r w:rsidRPr="00CA6859">
              <w:rPr>
                <w:lang w:val="ru-RU"/>
              </w:rPr>
              <w:t>Numeric</w:t>
            </w:r>
          </w:p>
        </w:tc>
        <w:tc>
          <w:tcPr>
            <w:tcW w:w="1260" w:type="dxa"/>
          </w:tcPr>
          <w:p w14:paraId="657DBE4F" w14:textId="77777777" w:rsidR="00D722DD" w:rsidRPr="00CA6859" w:rsidRDefault="00D722DD" w:rsidP="000F2D8B">
            <w:pPr>
              <w:jc w:val="center"/>
              <w:rPr>
                <w:lang w:val="ru-RU"/>
              </w:rPr>
            </w:pPr>
            <w:r w:rsidRPr="00CA6859">
              <w:rPr>
                <w:lang w:val="ru-RU"/>
              </w:rPr>
              <w:t>15,3</w:t>
            </w:r>
          </w:p>
        </w:tc>
        <w:tc>
          <w:tcPr>
            <w:tcW w:w="2784" w:type="dxa"/>
            <w:vAlign w:val="bottom"/>
          </w:tcPr>
          <w:p w14:paraId="23FACD18" w14:textId="608A87D6" w:rsidR="00D722DD" w:rsidRPr="00CA6859" w:rsidRDefault="00D722DD" w:rsidP="000F2D8B">
            <w:pPr>
              <w:rPr>
                <w:lang w:val="ru-RU"/>
              </w:rPr>
            </w:pPr>
            <w:r w:rsidRPr="00CA6859">
              <w:rPr>
                <w:lang w:val="ru-RU"/>
              </w:rPr>
              <w:t>Остаток продукции</w:t>
            </w:r>
          </w:p>
        </w:tc>
        <w:tc>
          <w:tcPr>
            <w:tcW w:w="1716" w:type="dxa"/>
          </w:tcPr>
          <w:p w14:paraId="679AD6E0" w14:textId="4DE92A75" w:rsidR="00D722DD" w:rsidRPr="00CA6859" w:rsidRDefault="00D722DD" w:rsidP="000F2D8B">
            <w:pPr>
              <w:jc w:val="center"/>
              <w:rPr>
                <w:lang w:val="ru-RU"/>
              </w:rPr>
            </w:pPr>
            <w:r w:rsidRPr="00CA6859">
              <w:rPr>
                <w:lang w:val="ru-RU"/>
              </w:rPr>
              <w:t>Да</w:t>
            </w:r>
          </w:p>
        </w:tc>
      </w:tr>
      <w:tr w:rsidR="00D722DD" w:rsidRPr="00CA6859" w14:paraId="3EC8D128" w14:textId="77777777" w:rsidTr="00176017">
        <w:tc>
          <w:tcPr>
            <w:tcW w:w="1402" w:type="dxa"/>
          </w:tcPr>
          <w:p w14:paraId="3526E954" w14:textId="77777777" w:rsidR="00D722DD" w:rsidRPr="00CA6859" w:rsidRDefault="00D722DD" w:rsidP="000F2D8B">
            <w:pPr>
              <w:rPr>
                <w:lang w:val="ru-RU"/>
              </w:rPr>
            </w:pPr>
          </w:p>
        </w:tc>
        <w:tc>
          <w:tcPr>
            <w:tcW w:w="1800" w:type="dxa"/>
            <w:vAlign w:val="center"/>
          </w:tcPr>
          <w:p w14:paraId="30D2156E" w14:textId="77777777" w:rsidR="00D722DD" w:rsidRPr="00CA6859" w:rsidRDefault="00D722DD" w:rsidP="000F2D8B">
            <w:pPr>
              <w:rPr>
                <w:lang w:val="ru-RU"/>
              </w:rPr>
            </w:pPr>
            <w:r w:rsidRPr="00CA6859">
              <w:rPr>
                <w:lang w:val="ru-RU"/>
              </w:rPr>
              <w:t>REQUIRED</w:t>
            </w:r>
          </w:p>
        </w:tc>
        <w:tc>
          <w:tcPr>
            <w:tcW w:w="1260" w:type="dxa"/>
          </w:tcPr>
          <w:p w14:paraId="068CF59B" w14:textId="77777777" w:rsidR="00D722DD" w:rsidRPr="00CA6859" w:rsidRDefault="00D722DD" w:rsidP="000F2D8B">
            <w:pPr>
              <w:rPr>
                <w:lang w:val="ru-RU"/>
              </w:rPr>
            </w:pPr>
            <w:r w:rsidRPr="00CA6859">
              <w:rPr>
                <w:lang w:val="ru-RU"/>
              </w:rPr>
              <w:t>Numeric</w:t>
            </w:r>
          </w:p>
        </w:tc>
        <w:tc>
          <w:tcPr>
            <w:tcW w:w="1260" w:type="dxa"/>
          </w:tcPr>
          <w:p w14:paraId="68B6EA36" w14:textId="77777777" w:rsidR="00D722DD" w:rsidRPr="00CA6859" w:rsidRDefault="00D722DD" w:rsidP="000F2D8B">
            <w:pPr>
              <w:jc w:val="center"/>
              <w:rPr>
                <w:lang w:val="ru-RU"/>
              </w:rPr>
            </w:pPr>
            <w:r w:rsidRPr="00CA6859">
              <w:rPr>
                <w:lang w:val="ru-RU"/>
              </w:rPr>
              <w:t>15,3</w:t>
            </w:r>
          </w:p>
        </w:tc>
        <w:tc>
          <w:tcPr>
            <w:tcW w:w="2784" w:type="dxa"/>
            <w:vAlign w:val="bottom"/>
          </w:tcPr>
          <w:p w14:paraId="4C440E94" w14:textId="33FB6E2C" w:rsidR="00D722DD" w:rsidRPr="00CA6859" w:rsidRDefault="00D722DD" w:rsidP="000F2D8B">
            <w:pPr>
              <w:rPr>
                <w:lang w:val="ru-RU"/>
              </w:rPr>
            </w:pPr>
            <w:r w:rsidRPr="00CA6859">
              <w:rPr>
                <w:lang w:val="ru-RU"/>
              </w:rPr>
              <w:t>Заказ на пополнение запасов продукции</w:t>
            </w:r>
          </w:p>
        </w:tc>
        <w:tc>
          <w:tcPr>
            <w:tcW w:w="1716" w:type="dxa"/>
          </w:tcPr>
          <w:p w14:paraId="69F0325C" w14:textId="1CC0E148" w:rsidR="00D722DD" w:rsidRPr="00CA6859" w:rsidRDefault="00D722DD" w:rsidP="000F2D8B">
            <w:pPr>
              <w:jc w:val="center"/>
              <w:rPr>
                <w:lang w:val="ru-RU"/>
              </w:rPr>
            </w:pPr>
            <w:r w:rsidRPr="00CA6859">
              <w:rPr>
                <w:lang w:val="ru-RU"/>
              </w:rPr>
              <w:t>Да</w:t>
            </w:r>
          </w:p>
        </w:tc>
      </w:tr>
      <w:tr w:rsidR="00D722DD" w:rsidRPr="00CA6859" w14:paraId="01B63ACC" w14:textId="77777777" w:rsidTr="00176017">
        <w:tc>
          <w:tcPr>
            <w:tcW w:w="1402" w:type="dxa"/>
          </w:tcPr>
          <w:p w14:paraId="390CCE4A" w14:textId="77777777" w:rsidR="00D722DD" w:rsidRPr="00CA6859" w:rsidRDefault="00D722DD" w:rsidP="000F2D8B">
            <w:pPr>
              <w:rPr>
                <w:lang w:val="ru-RU"/>
              </w:rPr>
            </w:pPr>
          </w:p>
        </w:tc>
        <w:tc>
          <w:tcPr>
            <w:tcW w:w="1800" w:type="dxa"/>
          </w:tcPr>
          <w:p w14:paraId="3B52AFCB" w14:textId="77777777" w:rsidR="00D722DD" w:rsidRPr="00CA6859" w:rsidRDefault="00D722DD" w:rsidP="000F2D8B">
            <w:pPr>
              <w:rPr>
                <w:lang w:val="ru-RU"/>
              </w:rPr>
            </w:pPr>
            <w:r w:rsidRPr="00CA6859">
              <w:rPr>
                <w:lang w:val="ru-RU"/>
              </w:rPr>
              <w:t xml:space="preserve">LocalCode </w:t>
            </w:r>
          </w:p>
        </w:tc>
        <w:tc>
          <w:tcPr>
            <w:tcW w:w="1260" w:type="dxa"/>
          </w:tcPr>
          <w:p w14:paraId="6E2EE073" w14:textId="77777777" w:rsidR="00D722DD" w:rsidRPr="00CA6859" w:rsidRDefault="00D722DD" w:rsidP="000F2D8B">
            <w:pPr>
              <w:rPr>
                <w:lang w:val="ru-RU"/>
              </w:rPr>
            </w:pPr>
            <w:r w:rsidRPr="00CA6859">
              <w:rPr>
                <w:lang w:val="ru-RU"/>
              </w:rPr>
              <w:t>Сharacter</w:t>
            </w:r>
          </w:p>
        </w:tc>
        <w:tc>
          <w:tcPr>
            <w:tcW w:w="1260" w:type="dxa"/>
          </w:tcPr>
          <w:p w14:paraId="17659696" w14:textId="77777777" w:rsidR="00D722DD" w:rsidRPr="00CA6859" w:rsidRDefault="00D722DD" w:rsidP="000F2D8B">
            <w:pPr>
              <w:jc w:val="center"/>
              <w:rPr>
                <w:lang w:val="ru-RU"/>
              </w:rPr>
            </w:pPr>
            <w:r w:rsidRPr="00CA6859">
              <w:rPr>
                <w:lang w:val="ru-RU"/>
              </w:rPr>
              <w:t>20</w:t>
            </w:r>
          </w:p>
        </w:tc>
        <w:tc>
          <w:tcPr>
            <w:tcW w:w="2784" w:type="dxa"/>
          </w:tcPr>
          <w:p w14:paraId="2F4EC73E" w14:textId="6CDE1028" w:rsidR="00D722DD" w:rsidRPr="00CA6859" w:rsidRDefault="00D722DD" w:rsidP="000F2D8B">
            <w:pPr>
              <w:rPr>
                <w:lang w:val="ru-RU"/>
              </w:rPr>
            </w:pPr>
            <w:r w:rsidRPr="00CA6859">
              <w:rPr>
                <w:lang w:val="ru-RU"/>
              </w:rPr>
              <w:t>Код локальной продукции</w:t>
            </w:r>
          </w:p>
        </w:tc>
        <w:tc>
          <w:tcPr>
            <w:tcW w:w="1716" w:type="dxa"/>
          </w:tcPr>
          <w:p w14:paraId="7C3E6BB0" w14:textId="47DC2B55" w:rsidR="00D722DD" w:rsidRPr="00CA6859" w:rsidRDefault="00D722DD" w:rsidP="000F2D8B">
            <w:pPr>
              <w:jc w:val="center"/>
              <w:rPr>
                <w:lang w:val="ru-RU"/>
              </w:rPr>
            </w:pPr>
            <w:r w:rsidRPr="00CA6859">
              <w:rPr>
                <w:lang w:val="ru-RU"/>
              </w:rPr>
              <w:t>Нет</w:t>
            </w:r>
          </w:p>
        </w:tc>
      </w:tr>
      <w:tr w:rsidR="00C52EF5" w:rsidRPr="00CA6859" w14:paraId="6D74F52C" w14:textId="77777777" w:rsidTr="00DB09B8">
        <w:tc>
          <w:tcPr>
            <w:tcW w:w="1402" w:type="dxa"/>
          </w:tcPr>
          <w:p w14:paraId="03DA4285" w14:textId="514D13D5" w:rsidR="00C52EF5" w:rsidRPr="00CA6859" w:rsidRDefault="00C52EF5" w:rsidP="00C52EF5">
            <w:pPr>
              <w:rPr>
                <w:lang w:val="ru-RU"/>
              </w:rPr>
            </w:pPr>
            <w:r w:rsidRPr="00CA6859">
              <w:rPr>
                <w:lang w:val="ru-RU"/>
              </w:rPr>
              <w:t>FK</w:t>
            </w:r>
          </w:p>
        </w:tc>
        <w:tc>
          <w:tcPr>
            <w:tcW w:w="1800" w:type="dxa"/>
            <w:vAlign w:val="center"/>
          </w:tcPr>
          <w:p w14:paraId="6736A202" w14:textId="14FEBD74" w:rsidR="00C52EF5" w:rsidRPr="00CA6859" w:rsidRDefault="00C52EF5" w:rsidP="00C52EF5">
            <w:pPr>
              <w:rPr>
                <w:lang w:val="ru-RU"/>
              </w:rPr>
            </w:pPr>
            <w:r>
              <w:rPr>
                <w:lang w:val="en-US"/>
              </w:rPr>
              <w:t>CUST_ID</w:t>
            </w:r>
          </w:p>
        </w:tc>
        <w:tc>
          <w:tcPr>
            <w:tcW w:w="1260" w:type="dxa"/>
          </w:tcPr>
          <w:p w14:paraId="35F221AF" w14:textId="0BB6D446" w:rsidR="00C52EF5" w:rsidRPr="00CA6859" w:rsidRDefault="00C52EF5" w:rsidP="00C52EF5">
            <w:pPr>
              <w:rPr>
                <w:lang w:val="ru-RU"/>
              </w:rPr>
            </w:pPr>
            <w:r>
              <w:rPr>
                <w:lang w:val="en-US"/>
              </w:rPr>
              <w:t>NUMERIC</w:t>
            </w:r>
          </w:p>
        </w:tc>
        <w:tc>
          <w:tcPr>
            <w:tcW w:w="1260" w:type="dxa"/>
            <w:vAlign w:val="center"/>
          </w:tcPr>
          <w:p w14:paraId="25031330" w14:textId="7FFA3FB1" w:rsidR="00C52EF5" w:rsidRPr="00CA6859" w:rsidRDefault="00C52EF5" w:rsidP="00C52EF5">
            <w:pPr>
              <w:jc w:val="center"/>
              <w:rPr>
                <w:lang w:val="ru-RU"/>
              </w:rPr>
            </w:pPr>
            <w:r>
              <w:rPr>
                <w:lang w:val="en-US"/>
              </w:rPr>
              <w:t>11</w:t>
            </w:r>
          </w:p>
        </w:tc>
        <w:tc>
          <w:tcPr>
            <w:tcW w:w="2784" w:type="dxa"/>
            <w:vAlign w:val="bottom"/>
          </w:tcPr>
          <w:p w14:paraId="0203DF66" w14:textId="3E6A6755" w:rsidR="00C52EF5" w:rsidRPr="00CA6859" w:rsidRDefault="00C52EF5" w:rsidP="00C52EF5">
            <w:pPr>
              <w:rPr>
                <w:lang w:val="ru-RU"/>
              </w:rPr>
            </w:pPr>
            <w:r>
              <w:rPr>
                <w:lang w:val="ru-RU"/>
              </w:rPr>
              <w:t>Идентификатор точки синхронизации</w:t>
            </w:r>
          </w:p>
        </w:tc>
        <w:tc>
          <w:tcPr>
            <w:tcW w:w="1716" w:type="dxa"/>
          </w:tcPr>
          <w:p w14:paraId="699E000D" w14:textId="130AEF70" w:rsidR="00C52EF5" w:rsidRPr="00CA6859" w:rsidRDefault="00C52EF5" w:rsidP="00C52EF5">
            <w:pPr>
              <w:jc w:val="center"/>
              <w:rPr>
                <w:lang w:val="ru-RU"/>
              </w:rPr>
            </w:pPr>
            <w:r w:rsidRPr="00CA6859">
              <w:rPr>
                <w:lang w:val="ru-RU"/>
              </w:rPr>
              <w:t>Да</w:t>
            </w:r>
          </w:p>
        </w:tc>
      </w:tr>
    </w:tbl>
    <w:p w14:paraId="443E3115" w14:textId="7B9EEF58" w:rsidR="00335E67" w:rsidRPr="00CA6859" w:rsidRDefault="00764C34" w:rsidP="00764C34">
      <w:pPr>
        <w:pStyle w:val="Heading2"/>
        <w:rPr>
          <w:lang w:val="ru-RU"/>
        </w:rPr>
      </w:pPr>
      <w:bookmarkStart w:id="281" w:name="_Toc420948350"/>
      <w:r w:rsidRPr="00CA6859">
        <w:rPr>
          <w:lang w:val="ru-RU"/>
        </w:rPr>
        <w:lastRenderedPageBreak/>
        <w:t xml:space="preserve">Особенности экспорта информации о маршрутах </w:t>
      </w:r>
      <w:r w:rsidR="00335E67" w:rsidRPr="00CA6859">
        <w:rPr>
          <w:lang w:val="ru-RU"/>
        </w:rPr>
        <w:t>(ROUTES.DBF)</w:t>
      </w:r>
      <w:bookmarkEnd w:id="281"/>
    </w:p>
    <w:p w14:paraId="4FE582F6" w14:textId="0C78D916" w:rsidR="008B5A65" w:rsidRPr="00CA6859" w:rsidRDefault="00764C34" w:rsidP="00E82E3B">
      <w:pPr>
        <w:pStyle w:val="ListParagraph"/>
        <w:numPr>
          <w:ilvl w:val="0"/>
          <w:numId w:val="81"/>
        </w:numPr>
        <w:jc w:val="both"/>
        <w:rPr>
          <w:lang w:val="ru-RU"/>
        </w:rPr>
      </w:pPr>
      <w:r w:rsidRPr="00CA6859">
        <w:rPr>
          <w:lang w:val="ru-RU"/>
        </w:rPr>
        <w:t>Экспортируются только активные данные (табл.</w:t>
      </w:r>
      <w:r w:rsidR="00335E67" w:rsidRPr="00CA6859">
        <w:rPr>
          <w:lang w:val="ru-RU"/>
        </w:rPr>
        <w:t>tblRoutes).</w:t>
      </w:r>
    </w:p>
    <w:p w14:paraId="5E794160" w14:textId="1F6B6B78" w:rsidR="00335E67" w:rsidRPr="00CA6859" w:rsidRDefault="00764C34" w:rsidP="00335E67">
      <w:pPr>
        <w:pStyle w:val="Heading2"/>
        <w:rPr>
          <w:lang w:val="ru-RU"/>
        </w:rPr>
      </w:pPr>
      <w:bookmarkStart w:id="282" w:name="_Toc151455598"/>
      <w:bookmarkStart w:id="283" w:name="_Toc356571345"/>
      <w:bookmarkStart w:id="284" w:name="_Toc420948351"/>
      <w:r w:rsidRPr="00CA6859">
        <w:rPr>
          <w:lang w:val="ru-RU"/>
        </w:rPr>
        <w:t>Таблица</w:t>
      </w:r>
      <w:r w:rsidR="00335E67" w:rsidRPr="00CA6859">
        <w:rPr>
          <w:lang w:val="ru-RU"/>
        </w:rPr>
        <w:t xml:space="preserve"> routes</w:t>
      </w:r>
      <w:bookmarkEnd w:id="282"/>
      <w:bookmarkEnd w:id="283"/>
      <w:bookmarkEnd w:id="284"/>
    </w:p>
    <w:p w14:paraId="32A71650" w14:textId="6B020C2E" w:rsidR="00335E67" w:rsidRPr="00CA6859" w:rsidRDefault="00335E67" w:rsidP="00334D2D">
      <w:pPr>
        <w:spacing w:before="200" w:after="200"/>
        <w:ind w:left="567"/>
        <w:rPr>
          <w:lang w:val="ru-RU"/>
        </w:rPr>
      </w:pPr>
      <w:r w:rsidRPr="00CA6859">
        <w:rPr>
          <w:lang w:val="ru-RU"/>
        </w:rPr>
        <w:tab/>
      </w:r>
      <w:r w:rsidR="00764C34" w:rsidRPr="00CA6859">
        <w:rPr>
          <w:lang w:val="ru-RU"/>
        </w:rPr>
        <w:t>Информация о маршрутах торговых представителей</w:t>
      </w:r>
      <w:r w:rsidRPr="00CA6859">
        <w:rPr>
          <w:lang w:val="ru-RU"/>
        </w:rPr>
        <w:t>.</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764C34" w:rsidRPr="00CA6859" w14:paraId="18D30596" w14:textId="77777777" w:rsidTr="00176017">
        <w:tc>
          <w:tcPr>
            <w:tcW w:w="1402" w:type="dxa"/>
            <w:tcBorders>
              <w:top w:val="single" w:sz="12" w:space="0" w:color="auto"/>
              <w:left w:val="single" w:sz="12" w:space="0" w:color="auto"/>
              <w:bottom w:val="single" w:sz="12" w:space="0" w:color="auto"/>
              <w:right w:val="single" w:sz="12" w:space="0" w:color="auto"/>
            </w:tcBorders>
          </w:tcPr>
          <w:p w14:paraId="4F0FD640" w14:textId="40C1EE04" w:rsidR="00764C34" w:rsidRPr="00CA6859" w:rsidRDefault="00764C34"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2D9B3143" w14:textId="061D8761" w:rsidR="00764C34" w:rsidRPr="00CA6859" w:rsidRDefault="00764C34"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35BDB347" w14:textId="4F56A59A" w:rsidR="00764C34" w:rsidRPr="00CA6859" w:rsidRDefault="00764C34"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9937FC3" w14:textId="2DD0AD91" w:rsidR="00764C34" w:rsidRPr="00CA6859" w:rsidRDefault="00764C34"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3A9934EE" w14:textId="333C3E02" w:rsidR="00764C34" w:rsidRPr="00CA6859" w:rsidRDefault="00764C34"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2290672E" w14:textId="5569ED55" w:rsidR="00764C34" w:rsidRPr="00CA6859" w:rsidRDefault="00764C34" w:rsidP="000F2D8B">
            <w:pPr>
              <w:jc w:val="center"/>
              <w:rPr>
                <w:b/>
                <w:lang w:val="ru-RU"/>
              </w:rPr>
            </w:pPr>
            <w:r w:rsidRPr="00CA6859">
              <w:rPr>
                <w:b/>
                <w:lang w:val="ru-RU"/>
              </w:rPr>
              <w:t>Поле обязательное</w:t>
            </w:r>
          </w:p>
        </w:tc>
      </w:tr>
      <w:tr w:rsidR="00B513E8" w:rsidRPr="00CA6859" w14:paraId="31D1B541" w14:textId="77777777" w:rsidTr="00176017">
        <w:trPr>
          <w:trHeight w:val="268"/>
        </w:trPr>
        <w:tc>
          <w:tcPr>
            <w:tcW w:w="1402" w:type="dxa"/>
            <w:tcBorders>
              <w:top w:val="single" w:sz="12" w:space="0" w:color="auto"/>
            </w:tcBorders>
          </w:tcPr>
          <w:p w14:paraId="728A15F8" w14:textId="77777777" w:rsidR="00335E67" w:rsidRPr="00CA6859" w:rsidRDefault="00335E67" w:rsidP="000F2D8B">
            <w:pPr>
              <w:rPr>
                <w:lang w:val="ru-RU"/>
              </w:rPr>
            </w:pPr>
            <w:r w:rsidRPr="00CA6859">
              <w:rPr>
                <w:lang w:val="ru-RU"/>
              </w:rPr>
              <w:t>PK</w:t>
            </w:r>
          </w:p>
        </w:tc>
        <w:tc>
          <w:tcPr>
            <w:tcW w:w="1800" w:type="dxa"/>
            <w:tcBorders>
              <w:top w:val="single" w:sz="12" w:space="0" w:color="auto"/>
            </w:tcBorders>
          </w:tcPr>
          <w:p w14:paraId="3679BA10" w14:textId="77777777" w:rsidR="00335E67" w:rsidRPr="00CA6859" w:rsidRDefault="00335E67" w:rsidP="000F2D8B">
            <w:pPr>
              <w:pStyle w:val="Header"/>
              <w:tabs>
                <w:tab w:val="clear" w:pos="4320"/>
                <w:tab w:val="clear" w:pos="8640"/>
              </w:tabs>
              <w:rPr>
                <w:lang w:val="ru-RU"/>
              </w:rPr>
            </w:pPr>
            <w:r w:rsidRPr="00CA6859">
              <w:rPr>
                <w:lang w:val="ru-RU"/>
              </w:rPr>
              <w:t>Route_ID</w:t>
            </w:r>
          </w:p>
        </w:tc>
        <w:tc>
          <w:tcPr>
            <w:tcW w:w="1260" w:type="dxa"/>
            <w:tcBorders>
              <w:top w:val="single" w:sz="12" w:space="0" w:color="auto"/>
            </w:tcBorders>
          </w:tcPr>
          <w:p w14:paraId="76E3D219" w14:textId="77777777" w:rsidR="00335E67" w:rsidRPr="00CA6859" w:rsidRDefault="00335E67" w:rsidP="000F2D8B">
            <w:pPr>
              <w:rPr>
                <w:lang w:val="ru-RU"/>
              </w:rPr>
            </w:pPr>
            <w:r w:rsidRPr="00CA6859">
              <w:rPr>
                <w:lang w:val="ru-RU"/>
              </w:rPr>
              <w:t>Numeric</w:t>
            </w:r>
          </w:p>
        </w:tc>
        <w:tc>
          <w:tcPr>
            <w:tcW w:w="1260" w:type="dxa"/>
            <w:tcBorders>
              <w:top w:val="single" w:sz="12" w:space="0" w:color="auto"/>
            </w:tcBorders>
          </w:tcPr>
          <w:p w14:paraId="1D000491" w14:textId="77777777" w:rsidR="00335E67" w:rsidRPr="00CA6859" w:rsidRDefault="00335E67" w:rsidP="000F2D8B">
            <w:pPr>
              <w:jc w:val="center"/>
              <w:rPr>
                <w:lang w:val="ru-RU"/>
              </w:rPr>
            </w:pPr>
            <w:r w:rsidRPr="00CA6859">
              <w:rPr>
                <w:lang w:val="ru-RU"/>
              </w:rPr>
              <w:t>20</w:t>
            </w:r>
          </w:p>
        </w:tc>
        <w:tc>
          <w:tcPr>
            <w:tcW w:w="2784" w:type="dxa"/>
            <w:tcBorders>
              <w:top w:val="single" w:sz="12" w:space="0" w:color="auto"/>
            </w:tcBorders>
          </w:tcPr>
          <w:p w14:paraId="24BBEF57" w14:textId="38C2EC66" w:rsidR="00335E67" w:rsidRPr="00CA6859" w:rsidRDefault="00764C34" w:rsidP="000F2D8B">
            <w:pPr>
              <w:rPr>
                <w:lang w:val="ru-RU"/>
              </w:rPr>
            </w:pPr>
            <w:r w:rsidRPr="00CA6859">
              <w:rPr>
                <w:lang w:val="ru-RU"/>
              </w:rPr>
              <w:t>Идентификатор маршрута</w:t>
            </w:r>
          </w:p>
        </w:tc>
        <w:tc>
          <w:tcPr>
            <w:tcW w:w="1716" w:type="dxa"/>
            <w:tcBorders>
              <w:top w:val="single" w:sz="12" w:space="0" w:color="auto"/>
            </w:tcBorders>
          </w:tcPr>
          <w:p w14:paraId="58D9AD14" w14:textId="44122C1A" w:rsidR="00335E67" w:rsidRPr="00CA6859" w:rsidRDefault="00764C34" w:rsidP="000F2D8B">
            <w:pPr>
              <w:jc w:val="center"/>
              <w:rPr>
                <w:lang w:val="ru-RU"/>
              </w:rPr>
            </w:pPr>
            <w:r w:rsidRPr="00CA6859">
              <w:rPr>
                <w:lang w:val="ru-RU"/>
              </w:rPr>
              <w:t>Да</w:t>
            </w:r>
          </w:p>
        </w:tc>
      </w:tr>
      <w:tr w:rsidR="00B513E8" w:rsidRPr="00CA6859" w14:paraId="572C7D64" w14:textId="77777777" w:rsidTr="00176017">
        <w:trPr>
          <w:trHeight w:val="268"/>
        </w:trPr>
        <w:tc>
          <w:tcPr>
            <w:tcW w:w="1402" w:type="dxa"/>
          </w:tcPr>
          <w:p w14:paraId="5523420C" w14:textId="77777777" w:rsidR="00335E67" w:rsidRPr="00CA6859" w:rsidRDefault="00335E67" w:rsidP="000F2D8B">
            <w:pPr>
              <w:rPr>
                <w:lang w:val="ru-RU"/>
              </w:rPr>
            </w:pPr>
          </w:p>
        </w:tc>
        <w:tc>
          <w:tcPr>
            <w:tcW w:w="1800" w:type="dxa"/>
          </w:tcPr>
          <w:p w14:paraId="44A9B27B" w14:textId="77777777" w:rsidR="00335E67" w:rsidRPr="00CA6859" w:rsidRDefault="00335E67" w:rsidP="000F2D8B">
            <w:pPr>
              <w:rPr>
                <w:lang w:val="ru-RU"/>
              </w:rPr>
            </w:pPr>
            <w:r w:rsidRPr="00CA6859">
              <w:rPr>
                <w:lang w:val="ru-RU"/>
              </w:rPr>
              <w:t>Route_Name</w:t>
            </w:r>
          </w:p>
        </w:tc>
        <w:tc>
          <w:tcPr>
            <w:tcW w:w="1260" w:type="dxa"/>
          </w:tcPr>
          <w:p w14:paraId="3D30F6A5" w14:textId="77777777" w:rsidR="00335E67" w:rsidRPr="00CA6859" w:rsidRDefault="00335E67" w:rsidP="000F2D8B">
            <w:pPr>
              <w:rPr>
                <w:lang w:val="ru-RU"/>
              </w:rPr>
            </w:pPr>
            <w:r w:rsidRPr="00CA6859">
              <w:rPr>
                <w:lang w:val="ru-RU"/>
              </w:rPr>
              <w:t>Character</w:t>
            </w:r>
          </w:p>
        </w:tc>
        <w:tc>
          <w:tcPr>
            <w:tcW w:w="1260" w:type="dxa"/>
          </w:tcPr>
          <w:p w14:paraId="1A72E93E" w14:textId="66F278B6" w:rsidR="00335E67" w:rsidRPr="00CA6859" w:rsidRDefault="00D54D6F" w:rsidP="000F2D8B">
            <w:pPr>
              <w:jc w:val="center"/>
              <w:rPr>
                <w:lang w:val="ru-RU"/>
              </w:rPr>
            </w:pPr>
            <w:r>
              <w:rPr>
                <w:lang w:val="en-US"/>
              </w:rPr>
              <w:t>6</w:t>
            </w:r>
            <w:r w:rsidR="00335E67" w:rsidRPr="00CA6859">
              <w:rPr>
                <w:lang w:val="ru-RU"/>
              </w:rPr>
              <w:t>0</w:t>
            </w:r>
          </w:p>
        </w:tc>
        <w:tc>
          <w:tcPr>
            <w:tcW w:w="2784" w:type="dxa"/>
          </w:tcPr>
          <w:p w14:paraId="456AA612" w14:textId="66CAD8B6" w:rsidR="00335E67" w:rsidRPr="00CA6859" w:rsidRDefault="00764C34" w:rsidP="000F2D8B">
            <w:pPr>
              <w:rPr>
                <w:lang w:val="ru-RU"/>
              </w:rPr>
            </w:pPr>
            <w:r w:rsidRPr="00CA6859">
              <w:rPr>
                <w:lang w:val="ru-RU"/>
              </w:rPr>
              <w:t>Маршрут</w:t>
            </w:r>
          </w:p>
        </w:tc>
        <w:tc>
          <w:tcPr>
            <w:tcW w:w="1716" w:type="dxa"/>
          </w:tcPr>
          <w:p w14:paraId="2771E35F" w14:textId="1B64C6EC" w:rsidR="00335E67" w:rsidRPr="00CA6859" w:rsidRDefault="00764C34" w:rsidP="000F2D8B">
            <w:pPr>
              <w:jc w:val="center"/>
              <w:rPr>
                <w:lang w:val="ru-RU"/>
              </w:rPr>
            </w:pPr>
            <w:r w:rsidRPr="00CA6859">
              <w:rPr>
                <w:lang w:val="ru-RU"/>
              </w:rPr>
              <w:t>Да</w:t>
            </w:r>
          </w:p>
        </w:tc>
      </w:tr>
      <w:tr w:rsidR="00B513E8" w:rsidRPr="00CA6859" w14:paraId="0B9BB0DA" w14:textId="77777777" w:rsidTr="00176017">
        <w:tc>
          <w:tcPr>
            <w:tcW w:w="1402" w:type="dxa"/>
          </w:tcPr>
          <w:p w14:paraId="60D342E9" w14:textId="77777777" w:rsidR="00335E67" w:rsidRPr="00CA6859" w:rsidRDefault="00335E67" w:rsidP="000F2D8B">
            <w:pPr>
              <w:rPr>
                <w:lang w:val="ru-RU"/>
              </w:rPr>
            </w:pPr>
            <w:r w:rsidRPr="00CA6859">
              <w:rPr>
                <w:lang w:val="ru-RU"/>
              </w:rPr>
              <w:t>FK</w:t>
            </w:r>
          </w:p>
        </w:tc>
        <w:tc>
          <w:tcPr>
            <w:tcW w:w="1800" w:type="dxa"/>
          </w:tcPr>
          <w:p w14:paraId="23BADFD4" w14:textId="77777777" w:rsidR="00335E67" w:rsidRPr="00CA6859" w:rsidRDefault="00335E67" w:rsidP="000F2D8B">
            <w:pPr>
              <w:rPr>
                <w:lang w:val="ru-RU"/>
              </w:rPr>
            </w:pPr>
            <w:r w:rsidRPr="00CA6859">
              <w:rPr>
                <w:lang w:val="ru-RU"/>
              </w:rPr>
              <w:t>Merch_ID</w:t>
            </w:r>
          </w:p>
        </w:tc>
        <w:tc>
          <w:tcPr>
            <w:tcW w:w="1260" w:type="dxa"/>
          </w:tcPr>
          <w:p w14:paraId="5329932B" w14:textId="77777777" w:rsidR="00335E67" w:rsidRPr="00CA6859" w:rsidRDefault="00335E67" w:rsidP="000F2D8B">
            <w:pPr>
              <w:rPr>
                <w:lang w:val="ru-RU"/>
              </w:rPr>
            </w:pPr>
            <w:r w:rsidRPr="00CA6859">
              <w:rPr>
                <w:lang w:val="ru-RU"/>
              </w:rPr>
              <w:t>Numeric</w:t>
            </w:r>
          </w:p>
        </w:tc>
        <w:tc>
          <w:tcPr>
            <w:tcW w:w="1260" w:type="dxa"/>
          </w:tcPr>
          <w:p w14:paraId="7CFFB993" w14:textId="77777777" w:rsidR="00335E67" w:rsidRPr="00CA6859" w:rsidRDefault="00335E67" w:rsidP="000F2D8B">
            <w:pPr>
              <w:jc w:val="center"/>
              <w:rPr>
                <w:lang w:val="ru-RU"/>
              </w:rPr>
            </w:pPr>
            <w:r w:rsidRPr="00CA6859">
              <w:rPr>
                <w:lang w:val="ru-RU"/>
              </w:rPr>
              <w:t>11</w:t>
            </w:r>
          </w:p>
        </w:tc>
        <w:tc>
          <w:tcPr>
            <w:tcW w:w="2784" w:type="dxa"/>
          </w:tcPr>
          <w:p w14:paraId="36EE1B14" w14:textId="77777777" w:rsidR="00764C34" w:rsidRPr="00CA6859" w:rsidRDefault="00764C34" w:rsidP="00764C34">
            <w:pPr>
              <w:rPr>
                <w:lang w:val="ru-RU"/>
              </w:rPr>
            </w:pPr>
            <w:r w:rsidRPr="00CA6859">
              <w:rPr>
                <w:lang w:val="ru-RU"/>
              </w:rPr>
              <w:t xml:space="preserve">Идентификатор объекта оргструктуры </w:t>
            </w:r>
          </w:p>
          <w:p w14:paraId="21841536" w14:textId="67918DA7" w:rsidR="00335E67" w:rsidRPr="00CA6859" w:rsidRDefault="00764C34" w:rsidP="00764C34">
            <w:pPr>
              <w:rPr>
                <w:lang w:val="ru-RU"/>
              </w:rPr>
            </w:pPr>
            <w:r w:rsidRPr="00CA6859">
              <w:rPr>
                <w:lang w:val="ru-RU"/>
              </w:rPr>
              <w:t>(уровень торгового представителя)</w:t>
            </w:r>
          </w:p>
        </w:tc>
        <w:tc>
          <w:tcPr>
            <w:tcW w:w="1716" w:type="dxa"/>
          </w:tcPr>
          <w:p w14:paraId="632E8B1D" w14:textId="411B9650" w:rsidR="00335E67" w:rsidRPr="00CA6859" w:rsidRDefault="00764C34" w:rsidP="000F2D8B">
            <w:pPr>
              <w:jc w:val="center"/>
              <w:rPr>
                <w:lang w:val="ru-RU"/>
              </w:rPr>
            </w:pPr>
            <w:r w:rsidRPr="00CA6859">
              <w:rPr>
                <w:lang w:val="ru-RU"/>
              </w:rPr>
              <w:t>Да</w:t>
            </w:r>
          </w:p>
        </w:tc>
      </w:tr>
      <w:tr w:rsidR="00B513E8" w:rsidRPr="00CA6859" w14:paraId="69492E6D" w14:textId="77777777" w:rsidTr="00662E1C">
        <w:tc>
          <w:tcPr>
            <w:tcW w:w="1402" w:type="dxa"/>
          </w:tcPr>
          <w:p w14:paraId="6EDC6273" w14:textId="77777777" w:rsidR="00335E67" w:rsidRPr="00CA6859" w:rsidRDefault="00335E67" w:rsidP="000F2D8B">
            <w:pPr>
              <w:rPr>
                <w:lang w:val="ru-RU"/>
              </w:rPr>
            </w:pPr>
          </w:p>
        </w:tc>
        <w:tc>
          <w:tcPr>
            <w:tcW w:w="1800" w:type="dxa"/>
          </w:tcPr>
          <w:p w14:paraId="17B9CC04" w14:textId="77777777" w:rsidR="00335E67" w:rsidRPr="00CA6859" w:rsidRDefault="00335E67" w:rsidP="000F2D8B">
            <w:pPr>
              <w:rPr>
                <w:lang w:val="ru-RU"/>
              </w:rPr>
            </w:pPr>
            <w:r w:rsidRPr="00CA6859">
              <w:rPr>
                <w:lang w:val="ru-RU"/>
              </w:rPr>
              <w:t>Is_Ordered</w:t>
            </w:r>
          </w:p>
        </w:tc>
        <w:tc>
          <w:tcPr>
            <w:tcW w:w="1260" w:type="dxa"/>
          </w:tcPr>
          <w:p w14:paraId="4DD48135" w14:textId="77777777" w:rsidR="00335E67" w:rsidRPr="00CA6859" w:rsidRDefault="00335E67" w:rsidP="000F2D8B">
            <w:pPr>
              <w:rPr>
                <w:lang w:val="ru-RU"/>
              </w:rPr>
            </w:pPr>
            <w:r w:rsidRPr="00CA6859">
              <w:rPr>
                <w:lang w:val="ru-RU"/>
              </w:rPr>
              <w:t>Logical</w:t>
            </w:r>
          </w:p>
        </w:tc>
        <w:tc>
          <w:tcPr>
            <w:tcW w:w="1260" w:type="dxa"/>
          </w:tcPr>
          <w:p w14:paraId="6C6D9A3B" w14:textId="77777777" w:rsidR="00335E67" w:rsidRPr="00CA6859" w:rsidRDefault="00335E67" w:rsidP="000F2D8B">
            <w:pPr>
              <w:jc w:val="center"/>
              <w:rPr>
                <w:lang w:val="ru-RU"/>
              </w:rPr>
            </w:pPr>
            <w:r w:rsidRPr="00CA6859">
              <w:rPr>
                <w:lang w:val="ru-RU"/>
              </w:rPr>
              <w:t>1</w:t>
            </w:r>
          </w:p>
        </w:tc>
        <w:tc>
          <w:tcPr>
            <w:tcW w:w="2784" w:type="dxa"/>
          </w:tcPr>
          <w:p w14:paraId="43C2AA51" w14:textId="3DF8707C" w:rsidR="00335E67" w:rsidRPr="00CA6859" w:rsidRDefault="00764C34" w:rsidP="000F2D8B">
            <w:pPr>
              <w:rPr>
                <w:lang w:val="ru-RU"/>
              </w:rPr>
            </w:pPr>
            <w:r w:rsidRPr="00CA6859">
              <w:rPr>
                <w:lang w:val="ru-RU"/>
              </w:rPr>
              <w:t>Флажок упорядоченности маршрута</w:t>
            </w:r>
          </w:p>
        </w:tc>
        <w:tc>
          <w:tcPr>
            <w:tcW w:w="1716" w:type="dxa"/>
          </w:tcPr>
          <w:p w14:paraId="1E0CBA06" w14:textId="29888FDE" w:rsidR="00335E67" w:rsidRPr="00CA6859" w:rsidRDefault="00764C34" w:rsidP="000F2D8B">
            <w:pPr>
              <w:jc w:val="center"/>
              <w:rPr>
                <w:lang w:val="ru-RU"/>
              </w:rPr>
            </w:pPr>
            <w:r w:rsidRPr="00CA6859">
              <w:rPr>
                <w:lang w:val="ru-RU"/>
              </w:rPr>
              <w:t>Да</w:t>
            </w:r>
          </w:p>
        </w:tc>
      </w:tr>
      <w:tr w:rsidR="00662E1C" w:rsidRPr="00CA6859" w14:paraId="6573A78A" w14:textId="77777777" w:rsidTr="00DB09B8">
        <w:tc>
          <w:tcPr>
            <w:tcW w:w="1402" w:type="dxa"/>
            <w:tcBorders>
              <w:bottom w:val="single" w:sz="4" w:space="0" w:color="auto"/>
            </w:tcBorders>
          </w:tcPr>
          <w:p w14:paraId="284AB7E3" w14:textId="1048045C" w:rsidR="00662E1C" w:rsidRPr="00CA6859" w:rsidRDefault="00662E1C" w:rsidP="00662E1C">
            <w:pPr>
              <w:rPr>
                <w:lang w:val="ru-RU"/>
              </w:rPr>
            </w:pPr>
            <w:r w:rsidRPr="00CA6859">
              <w:rPr>
                <w:lang w:val="ru-RU"/>
              </w:rPr>
              <w:t>FK</w:t>
            </w:r>
          </w:p>
        </w:tc>
        <w:tc>
          <w:tcPr>
            <w:tcW w:w="1800" w:type="dxa"/>
            <w:tcBorders>
              <w:bottom w:val="single" w:sz="4" w:space="0" w:color="auto"/>
            </w:tcBorders>
            <w:vAlign w:val="center"/>
          </w:tcPr>
          <w:p w14:paraId="557D52A2" w14:textId="35DC0042" w:rsidR="00662E1C" w:rsidRPr="00CA6859" w:rsidRDefault="00662E1C" w:rsidP="00662E1C">
            <w:pPr>
              <w:rPr>
                <w:lang w:val="ru-RU"/>
              </w:rPr>
            </w:pPr>
            <w:r>
              <w:rPr>
                <w:lang w:val="en-US"/>
              </w:rPr>
              <w:t>CUST_ID</w:t>
            </w:r>
          </w:p>
        </w:tc>
        <w:tc>
          <w:tcPr>
            <w:tcW w:w="1260" w:type="dxa"/>
            <w:tcBorders>
              <w:bottom w:val="single" w:sz="4" w:space="0" w:color="auto"/>
            </w:tcBorders>
          </w:tcPr>
          <w:p w14:paraId="43D80285" w14:textId="5402BEB7" w:rsidR="00662E1C" w:rsidRPr="00CA6859" w:rsidRDefault="00662E1C" w:rsidP="00662E1C">
            <w:pPr>
              <w:rPr>
                <w:lang w:val="ru-RU"/>
              </w:rPr>
            </w:pPr>
            <w:r>
              <w:rPr>
                <w:lang w:val="en-US"/>
              </w:rPr>
              <w:t>NUMERIC</w:t>
            </w:r>
          </w:p>
        </w:tc>
        <w:tc>
          <w:tcPr>
            <w:tcW w:w="1260" w:type="dxa"/>
            <w:tcBorders>
              <w:bottom w:val="single" w:sz="4" w:space="0" w:color="auto"/>
            </w:tcBorders>
            <w:vAlign w:val="center"/>
          </w:tcPr>
          <w:p w14:paraId="50E570D9" w14:textId="085B4B0D" w:rsidR="00662E1C" w:rsidRPr="00CA6859" w:rsidRDefault="00662E1C" w:rsidP="00662E1C">
            <w:pPr>
              <w:jc w:val="center"/>
              <w:rPr>
                <w:lang w:val="ru-RU"/>
              </w:rPr>
            </w:pPr>
            <w:r>
              <w:rPr>
                <w:lang w:val="en-US"/>
              </w:rPr>
              <w:t>11</w:t>
            </w:r>
          </w:p>
        </w:tc>
        <w:tc>
          <w:tcPr>
            <w:tcW w:w="2784" w:type="dxa"/>
            <w:tcBorders>
              <w:bottom w:val="single" w:sz="4" w:space="0" w:color="auto"/>
            </w:tcBorders>
            <w:vAlign w:val="bottom"/>
          </w:tcPr>
          <w:p w14:paraId="0D270815" w14:textId="315AD9A9" w:rsidR="00662E1C" w:rsidRPr="00CA6859" w:rsidRDefault="00662E1C" w:rsidP="00662E1C">
            <w:pPr>
              <w:rPr>
                <w:lang w:val="ru-RU"/>
              </w:rPr>
            </w:pPr>
            <w:r>
              <w:rPr>
                <w:lang w:val="ru-RU"/>
              </w:rPr>
              <w:t>Идентификатор точки синхронизации</w:t>
            </w:r>
          </w:p>
        </w:tc>
        <w:tc>
          <w:tcPr>
            <w:tcW w:w="1716" w:type="dxa"/>
            <w:tcBorders>
              <w:bottom w:val="single" w:sz="4" w:space="0" w:color="auto"/>
            </w:tcBorders>
          </w:tcPr>
          <w:p w14:paraId="2D6DB98A" w14:textId="055CFB1F" w:rsidR="00662E1C" w:rsidRPr="00CA6859" w:rsidRDefault="00662E1C" w:rsidP="00662E1C">
            <w:pPr>
              <w:jc w:val="center"/>
              <w:rPr>
                <w:lang w:val="ru-RU"/>
              </w:rPr>
            </w:pPr>
            <w:r w:rsidRPr="00CA6859">
              <w:rPr>
                <w:lang w:val="ru-RU"/>
              </w:rPr>
              <w:t>Да</w:t>
            </w:r>
          </w:p>
        </w:tc>
      </w:tr>
    </w:tbl>
    <w:p w14:paraId="16934F63" w14:textId="4E27C951" w:rsidR="00444893" w:rsidRPr="00CA6859" w:rsidRDefault="00764C34" w:rsidP="00764C34">
      <w:pPr>
        <w:pStyle w:val="Heading2"/>
        <w:rPr>
          <w:lang w:val="ru-RU"/>
        </w:rPr>
      </w:pPr>
      <w:bookmarkStart w:id="285" w:name="_Toc420948352"/>
      <w:r w:rsidRPr="00CA6859">
        <w:rPr>
          <w:lang w:val="ru-RU"/>
        </w:rPr>
        <w:t xml:space="preserve">Особенности экспорта информации о типах складов </w:t>
      </w:r>
      <w:r w:rsidR="00444893" w:rsidRPr="00CA6859">
        <w:rPr>
          <w:lang w:val="ru-RU"/>
        </w:rPr>
        <w:t>(WAREHTYP.DBF)</w:t>
      </w:r>
      <w:bookmarkEnd w:id="285"/>
    </w:p>
    <w:p w14:paraId="236F4553" w14:textId="60491823" w:rsidR="008B5A65" w:rsidRPr="00CA6859" w:rsidRDefault="00764C34" w:rsidP="00E82E3B">
      <w:pPr>
        <w:pStyle w:val="ListParagraph"/>
        <w:numPr>
          <w:ilvl w:val="0"/>
          <w:numId w:val="82"/>
        </w:numPr>
        <w:jc w:val="both"/>
        <w:rPr>
          <w:lang w:val="ru-RU"/>
        </w:rPr>
      </w:pPr>
      <w:r w:rsidRPr="00CA6859">
        <w:rPr>
          <w:lang w:val="ru-RU"/>
        </w:rPr>
        <w:t>Экспортируются только активные данные (табл</w:t>
      </w:r>
      <w:r w:rsidR="00444893" w:rsidRPr="00CA6859">
        <w:rPr>
          <w:lang w:val="ru-RU"/>
        </w:rPr>
        <w:t>. tblWarehouseTypes).</w:t>
      </w:r>
    </w:p>
    <w:p w14:paraId="76484E88" w14:textId="1A7A3114" w:rsidR="00444893" w:rsidRPr="00CA6859" w:rsidRDefault="00444893" w:rsidP="00444893">
      <w:pPr>
        <w:pStyle w:val="Heading2"/>
        <w:rPr>
          <w:lang w:val="ru-RU"/>
        </w:rPr>
      </w:pPr>
      <w:bookmarkStart w:id="286" w:name="_Toc125528489"/>
      <w:bookmarkStart w:id="287" w:name="_Toc151455608"/>
      <w:bookmarkStart w:id="288" w:name="_Toc356571355"/>
      <w:bookmarkStart w:id="289" w:name="_Toc420948353"/>
      <w:r w:rsidRPr="00CA6859">
        <w:rPr>
          <w:lang w:val="ru-RU"/>
        </w:rPr>
        <w:t>Таблиц</w:t>
      </w:r>
      <w:r w:rsidR="00764C34" w:rsidRPr="00CA6859">
        <w:rPr>
          <w:lang w:val="ru-RU"/>
        </w:rPr>
        <w:t>а</w:t>
      </w:r>
      <w:r w:rsidRPr="00CA6859">
        <w:rPr>
          <w:lang w:val="ru-RU"/>
        </w:rPr>
        <w:t xml:space="preserve"> warehtyp</w:t>
      </w:r>
      <w:bookmarkEnd w:id="286"/>
      <w:bookmarkEnd w:id="287"/>
      <w:bookmarkEnd w:id="288"/>
      <w:bookmarkEnd w:id="289"/>
    </w:p>
    <w:p w14:paraId="5A1A4F0B" w14:textId="5180FA5D" w:rsidR="00444893" w:rsidRPr="00CA6859" w:rsidRDefault="00444893" w:rsidP="00334D2D">
      <w:pPr>
        <w:spacing w:before="200" w:after="200"/>
        <w:ind w:left="567"/>
        <w:rPr>
          <w:lang w:val="ru-RU"/>
        </w:rPr>
      </w:pPr>
      <w:r w:rsidRPr="00CA6859">
        <w:rPr>
          <w:lang w:val="ru-RU"/>
        </w:rPr>
        <w:tab/>
      </w:r>
      <w:r w:rsidR="00764C34" w:rsidRPr="00CA6859">
        <w:rPr>
          <w:lang w:val="ru-RU"/>
        </w:rPr>
        <w:t>Информация о типах складов.</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2"/>
        <w:gridCol w:w="1800"/>
        <w:gridCol w:w="1260"/>
        <w:gridCol w:w="1260"/>
        <w:gridCol w:w="2784"/>
        <w:gridCol w:w="1716"/>
      </w:tblGrid>
      <w:tr w:rsidR="00764C34" w:rsidRPr="00CA6859" w14:paraId="11F52706" w14:textId="77777777" w:rsidTr="00176017">
        <w:tc>
          <w:tcPr>
            <w:tcW w:w="1402" w:type="dxa"/>
            <w:tcBorders>
              <w:top w:val="single" w:sz="12" w:space="0" w:color="auto"/>
              <w:left w:val="single" w:sz="12" w:space="0" w:color="auto"/>
              <w:bottom w:val="single" w:sz="12" w:space="0" w:color="auto"/>
              <w:right w:val="single" w:sz="12" w:space="0" w:color="auto"/>
            </w:tcBorders>
          </w:tcPr>
          <w:p w14:paraId="3E5736A8" w14:textId="71EA407B" w:rsidR="00764C34" w:rsidRPr="00CA6859" w:rsidRDefault="00764C34" w:rsidP="000F2D8B">
            <w:pPr>
              <w:jc w:val="center"/>
              <w:rPr>
                <w:b/>
                <w:lang w:val="ru-RU"/>
              </w:rPr>
            </w:pPr>
            <w:r w:rsidRPr="00CA6859">
              <w:rPr>
                <w:b/>
                <w:lang w:val="ru-RU"/>
              </w:rPr>
              <w:t>Ключ</w:t>
            </w:r>
          </w:p>
        </w:tc>
        <w:tc>
          <w:tcPr>
            <w:tcW w:w="1800" w:type="dxa"/>
            <w:tcBorders>
              <w:top w:val="single" w:sz="12" w:space="0" w:color="auto"/>
              <w:left w:val="single" w:sz="12" w:space="0" w:color="auto"/>
              <w:bottom w:val="single" w:sz="12" w:space="0" w:color="auto"/>
              <w:right w:val="single" w:sz="12" w:space="0" w:color="auto"/>
            </w:tcBorders>
          </w:tcPr>
          <w:p w14:paraId="32D8A6D2" w14:textId="40E39A2E" w:rsidR="00764C34" w:rsidRPr="00CA6859" w:rsidRDefault="00764C34" w:rsidP="000F2D8B">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3C848D52" w14:textId="3F979207" w:rsidR="00764C34" w:rsidRPr="00CA6859" w:rsidRDefault="00764C34" w:rsidP="000F2D8B">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42E641F" w14:textId="3F8E0E80" w:rsidR="00764C34" w:rsidRPr="00CA6859" w:rsidRDefault="00764C34" w:rsidP="000F2D8B">
            <w:pPr>
              <w:jc w:val="center"/>
              <w:rPr>
                <w:b/>
                <w:lang w:val="ru-RU"/>
              </w:rPr>
            </w:pPr>
            <w:r w:rsidRPr="00CA6859">
              <w:rPr>
                <w:b/>
                <w:lang w:val="ru-RU"/>
              </w:rPr>
              <w:t>Длина</w:t>
            </w:r>
          </w:p>
        </w:tc>
        <w:tc>
          <w:tcPr>
            <w:tcW w:w="2784" w:type="dxa"/>
            <w:tcBorders>
              <w:top w:val="single" w:sz="12" w:space="0" w:color="auto"/>
              <w:left w:val="single" w:sz="12" w:space="0" w:color="auto"/>
              <w:bottom w:val="single" w:sz="12" w:space="0" w:color="auto"/>
              <w:right w:val="single" w:sz="12" w:space="0" w:color="auto"/>
            </w:tcBorders>
          </w:tcPr>
          <w:p w14:paraId="42C3D13A" w14:textId="7152AFB0" w:rsidR="00764C34" w:rsidRPr="00CA6859" w:rsidRDefault="00764C34" w:rsidP="000F2D8B">
            <w:pPr>
              <w:jc w:val="center"/>
              <w:rPr>
                <w:b/>
                <w:lang w:val="ru-RU"/>
              </w:rPr>
            </w:pPr>
            <w:r w:rsidRPr="00CA6859">
              <w:rPr>
                <w:b/>
                <w:lang w:val="ru-RU"/>
              </w:rPr>
              <w:t>Описание</w:t>
            </w:r>
          </w:p>
        </w:tc>
        <w:tc>
          <w:tcPr>
            <w:tcW w:w="1716" w:type="dxa"/>
            <w:tcBorders>
              <w:top w:val="single" w:sz="12" w:space="0" w:color="auto"/>
              <w:left w:val="single" w:sz="12" w:space="0" w:color="auto"/>
              <w:bottom w:val="single" w:sz="12" w:space="0" w:color="auto"/>
              <w:right w:val="single" w:sz="12" w:space="0" w:color="auto"/>
            </w:tcBorders>
          </w:tcPr>
          <w:p w14:paraId="6D3E8159" w14:textId="632C66F3" w:rsidR="00764C34" w:rsidRPr="00CA6859" w:rsidRDefault="00764C34" w:rsidP="000F2D8B">
            <w:pPr>
              <w:jc w:val="center"/>
              <w:rPr>
                <w:b/>
                <w:lang w:val="ru-RU"/>
              </w:rPr>
            </w:pPr>
            <w:r w:rsidRPr="00CA6859">
              <w:rPr>
                <w:b/>
                <w:lang w:val="ru-RU"/>
              </w:rPr>
              <w:t>Поле обязательное</w:t>
            </w:r>
          </w:p>
        </w:tc>
      </w:tr>
      <w:tr w:rsidR="00B513E8" w:rsidRPr="00CA6859" w14:paraId="3C3AE07D" w14:textId="77777777" w:rsidTr="00176017">
        <w:tc>
          <w:tcPr>
            <w:tcW w:w="1402" w:type="dxa"/>
            <w:tcBorders>
              <w:top w:val="single" w:sz="12" w:space="0" w:color="auto"/>
              <w:left w:val="single" w:sz="4" w:space="0" w:color="auto"/>
              <w:bottom w:val="single" w:sz="4" w:space="0" w:color="auto"/>
              <w:right w:val="single" w:sz="4" w:space="0" w:color="auto"/>
            </w:tcBorders>
          </w:tcPr>
          <w:p w14:paraId="04E6D60B" w14:textId="77777777" w:rsidR="00444893" w:rsidRPr="00CA6859" w:rsidRDefault="00444893" w:rsidP="000F2D8B">
            <w:pPr>
              <w:rPr>
                <w:lang w:val="ru-RU"/>
              </w:rPr>
            </w:pPr>
          </w:p>
        </w:tc>
        <w:tc>
          <w:tcPr>
            <w:tcW w:w="1800" w:type="dxa"/>
            <w:tcBorders>
              <w:top w:val="single" w:sz="12" w:space="0" w:color="auto"/>
              <w:left w:val="single" w:sz="4" w:space="0" w:color="auto"/>
              <w:bottom w:val="single" w:sz="4" w:space="0" w:color="auto"/>
              <w:right w:val="single" w:sz="4" w:space="0" w:color="auto"/>
            </w:tcBorders>
            <w:vAlign w:val="bottom"/>
          </w:tcPr>
          <w:p w14:paraId="26AE14B4" w14:textId="77777777" w:rsidR="00444893" w:rsidRPr="00CA6859" w:rsidRDefault="00444893" w:rsidP="000F2D8B">
            <w:pPr>
              <w:rPr>
                <w:lang w:val="ru-RU"/>
              </w:rPr>
            </w:pPr>
            <w:r w:rsidRPr="00CA6859">
              <w:rPr>
                <w:lang w:val="ru-RU"/>
              </w:rPr>
              <w:t>Wtype_Code</w:t>
            </w:r>
          </w:p>
        </w:tc>
        <w:tc>
          <w:tcPr>
            <w:tcW w:w="1260" w:type="dxa"/>
            <w:tcBorders>
              <w:top w:val="single" w:sz="12" w:space="0" w:color="auto"/>
              <w:left w:val="single" w:sz="4" w:space="0" w:color="auto"/>
              <w:bottom w:val="single" w:sz="4" w:space="0" w:color="auto"/>
              <w:right w:val="single" w:sz="4" w:space="0" w:color="auto"/>
            </w:tcBorders>
            <w:vAlign w:val="bottom"/>
          </w:tcPr>
          <w:p w14:paraId="7F5CF369" w14:textId="77777777" w:rsidR="00444893" w:rsidRPr="00CA6859" w:rsidRDefault="00444893" w:rsidP="000F2D8B">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vAlign w:val="bottom"/>
          </w:tcPr>
          <w:p w14:paraId="2BF301ED" w14:textId="77777777" w:rsidR="00444893" w:rsidRPr="00CA6859" w:rsidRDefault="00444893" w:rsidP="000F2D8B">
            <w:pPr>
              <w:jc w:val="center"/>
              <w:rPr>
                <w:lang w:val="ru-RU"/>
              </w:rPr>
            </w:pPr>
            <w:r w:rsidRPr="00CA6859">
              <w:rPr>
                <w:lang w:val="ru-RU"/>
              </w:rPr>
              <w:t>20</w:t>
            </w:r>
          </w:p>
        </w:tc>
        <w:tc>
          <w:tcPr>
            <w:tcW w:w="2784" w:type="dxa"/>
            <w:tcBorders>
              <w:top w:val="single" w:sz="12" w:space="0" w:color="auto"/>
              <w:left w:val="single" w:sz="4" w:space="0" w:color="auto"/>
              <w:bottom w:val="single" w:sz="4" w:space="0" w:color="auto"/>
              <w:right w:val="single" w:sz="4" w:space="0" w:color="auto"/>
            </w:tcBorders>
            <w:vAlign w:val="bottom"/>
          </w:tcPr>
          <w:p w14:paraId="249DA177" w14:textId="6AFFF7E7" w:rsidR="00444893" w:rsidRPr="00CA6859" w:rsidRDefault="00764C34" w:rsidP="000F2D8B">
            <w:pPr>
              <w:rPr>
                <w:lang w:val="ru-RU"/>
              </w:rPr>
            </w:pPr>
            <w:r w:rsidRPr="00CA6859">
              <w:rPr>
                <w:lang w:val="ru-RU"/>
              </w:rPr>
              <w:t>Внешний код типа склада</w:t>
            </w:r>
          </w:p>
        </w:tc>
        <w:tc>
          <w:tcPr>
            <w:tcW w:w="1716" w:type="dxa"/>
            <w:tcBorders>
              <w:top w:val="single" w:sz="12" w:space="0" w:color="auto"/>
              <w:left w:val="single" w:sz="4" w:space="0" w:color="auto"/>
              <w:bottom w:val="single" w:sz="4" w:space="0" w:color="auto"/>
              <w:right w:val="single" w:sz="4" w:space="0" w:color="auto"/>
            </w:tcBorders>
          </w:tcPr>
          <w:p w14:paraId="4E4806D4" w14:textId="0D1EE4B8" w:rsidR="00444893" w:rsidRPr="00CA6859" w:rsidRDefault="00764C34" w:rsidP="000F2D8B">
            <w:pPr>
              <w:jc w:val="center"/>
              <w:rPr>
                <w:lang w:val="ru-RU"/>
              </w:rPr>
            </w:pPr>
            <w:r w:rsidRPr="00CA6859">
              <w:rPr>
                <w:lang w:val="ru-RU"/>
              </w:rPr>
              <w:t>Да</w:t>
            </w:r>
          </w:p>
        </w:tc>
      </w:tr>
      <w:tr w:rsidR="00B513E8" w:rsidRPr="00CA6859" w14:paraId="30CBF41E" w14:textId="77777777" w:rsidTr="00176017">
        <w:trPr>
          <w:trHeight w:val="268"/>
        </w:trPr>
        <w:tc>
          <w:tcPr>
            <w:tcW w:w="1402" w:type="dxa"/>
          </w:tcPr>
          <w:p w14:paraId="39C2DD59" w14:textId="77777777" w:rsidR="00444893" w:rsidRPr="00CA6859" w:rsidRDefault="00444893" w:rsidP="000F2D8B">
            <w:pPr>
              <w:rPr>
                <w:lang w:val="ru-RU"/>
              </w:rPr>
            </w:pPr>
          </w:p>
        </w:tc>
        <w:tc>
          <w:tcPr>
            <w:tcW w:w="1800" w:type="dxa"/>
            <w:vAlign w:val="bottom"/>
          </w:tcPr>
          <w:p w14:paraId="03B2732E" w14:textId="77777777" w:rsidR="00444893" w:rsidRPr="00CA6859" w:rsidRDefault="00444893" w:rsidP="000F2D8B">
            <w:pPr>
              <w:rPr>
                <w:lang w:val="ru-RU"/>
              </w:rPr>
            </w:pPr>
            <w:r w:rsidRPr="00CA6859">
              <w:rPr>
                <w:lang w:val="ru-RU"/>
              </w:rPr>
              <w:t>Long_Name</w:t>
            </w:r>
          </w:p>
        </w:tc>
        <w:tc>
          <w:tcPr>
            <w:tcW w:w="1260" w:type="dxa"/>
            <w:vAlign w:val="bottom"/>
          </w:tcPr>
          <w:p w14:paraId="6FF96900" w14:textId="77777777" w:rsidR="00444893" w:rsidRPr="00CA6859" w:rsidRDefault="00444893" w:rsidP="000F2D8B">
            <w:pPr>
              <w:rPr>
                <w:lang w:val="ru-RU"/>
              </w:rPr>
            </w:pPr>
            <w:r w:rsidRPr="00CA6859">
              <w:rPr>
                <w:lang w:val="ru-RU"/>
              </w:rPr>
              <w:t>Character</w:t>
            </w:r>
          </w:p>
        </w:tc>
        <w:tc>
          <w:tcPr>
            <w:tcW w:w="1260" w:type="dxa"/>
            <w:vAlign w:val="bottom"/>
          </w:tcPr>
          <w:p w14:paraId="4E3E152B" w14:textId="77777777" w:rsidR="00444893" w:rsidRPr="00CA6859" w:rsidRDefault="00444893" w:rsidP="000F2D8B">
            <w:pPr>
              <w:jc w:val="center"/>
              <w:rPr>
                <w:lang w:val="ru-RU"/>
              </w:rPr>
            </w:pPr>
            <w:r w:rsidRPr="00CA6859">
              <w:rPr>
                <w:lang w:val="ru-RU"/>
              </w:rPr>
              <w:t>50</w:t>
            </w:r>
          </w:p>
        </w:tc>
        <w:tc>
          <w:tcPr>
            <w:tcW w:w="2784" w:type="dxa"/>
            <w:vAlign w:val="bottom"/>
          </w:tcPr>
          <w:p w14:paraId="3EBEE950" w14:textId="3E06584B" w:rsidR="00444893" w:rsidRPr="00CA6859" w:rsidRDefault="00764C34" w:rsidP="000F2D8B">
            <w:pPr>
              <w:rPr>
                <w:lang w:val="ru-RU"/>
              </w:rPr>
            </w:pPr>
            <w:r w:rsidRPr="00CA6859">
              <w:rPr>
                <w:lang w:val="ru-RU"/>
              </w:rPr>
              <w:t>Тип склада</w:t>
            </w:r>
          </w:p>
        </w:tc>
        <w:tc>
          <w:tcPr>
            <w:tcW w:w="1716" w:type="dxa"/>
          </w:tcPr>
          <w:p w14:paraId="3D0981F9" w14:textId="2BA8B12C" w:rsidR="00444893" w:rsidRPr="00CA6859" w:rsidRDefault="00764C34" w:rsidP="000F2D8B">
            <w:pPr>
              <w:jc w:val="center"/>
              <w:rPr>
                <w:lang w:val="ru-RU"/>
              </w:rPr>
            </w:pPr>
            <w:r w:rsidRPr="00CA6859">
              <w:rPr>
                <w:lang w:val="ru-RU"/>
              </w:rPr>
              <w:t>Да</w:t>
            </w:r>
          </w:p>
        </w:tc>
      </w:tr>
      <w:tr w:rsidR="00B513E8" w:rsidRPr="00CA6859" w14:paraId="0186B838" w14:textId="77777777" w:rsidTr="00176017">
        <w:trPr>
          <w:trHeight w:val="268"/>
        </w:trPr>
        <w:tc>
          <w:tcPr>
            <w:tcW w:w="1402" w:type="dxa"/>
          </w:tcPr>
          <w:p w14:paraId="1B60E164" w14:textId="77777777" w:rsidR="00444893" w:rsidRPr="00CA6859" w:rsidRDefault="00444893" w:rsidP="000F2D8B">
            <w:pPr>
              <w:rPr>
                <w:lang w:val="ru-RU"/>
              </w:rPr>
            </w:pPr>
          </w:p>
        </w:tc>
        <w:tc>
          <w:tcPr>
            <w:tcW w:w="1800" w:type="dxa"/>
            <w:vAlign w:val="bottom"/>
          </w:tcPr>
          <w:p w14:paraId="6EB37F89" w14:textId="77777777" w:rsidR="00444893" w:rsidRPr="00CA6859" w:rsidRDefault="00444893" w:rsidP="000F2D8B">
            <w:pPr>
              <w:rPr>
                <w:lang w:val="ru-RU"/>
              </w:rPr>
            </w:pPr>
            <w:r w:rsidRPr="00CA6859">
              <w:rPr>
                <w:lang w:val="ru-RU"/>
              </w:rPr>
              <w:t>Short_Name</w:t>
            </w:r>
          </w:p>
        </w:tc>
        <w:tc>
          <w:tcPr>
            <w:tcW w:w="1260" w:type="dxa"/>
            <w:vAlign w:val="bottom"/>
          </w:tcPr>
          <w:p w14:paraId="77308C2C" w14:textId="77777777" w:rsidR="00444893" w:rsidRPr="00CA6859" w:rsidRDefault="00444893" w:rsidP="000F2D8B">
            <w:pPr>
              <w:rPr>
                <w:lang w:val="ru-RU"/>
              </w:rPr>
            </w:pPr>
            <w:r w:rsidRPr="00CA6859">
              <w:rPr>
                <w:lang w:val="ru-RU"/>
              </w:rPr>
              <w:t>Character</w:t>
            </w:r>
          </w:p>
        </w:tc>
        <w:tc>
          <w:tcPr>
            <w:tcW w:w="1260" w:type="dxa"/>
            <w:vAlign w:val="bottom"/>
          </w:tcPr>
          <w:p w14:paraId="1C7E7949" w14:textId="77777777" w:rsidR="00444893" w:rsidRPr="00CA6859" w:rsidRDefault="00444893" w:rsidP="000F2D8B">
            <w:pPr>
              <w:jc w:val="center"/>
              <w:rPr>
                <w:lang w:val="ru-RU"/>
              </w:rPr>
            </w:pPr>
            <w:r w:rsidRPr="00CA6859">
              <w:rPr>
                <w:lang w:val="ru-RU"/>
              </w:rPr>
              <w:t>25</w:t>
            </w:r>
          </w:p>
        </w:tc>
        <w:tc>
          <w:tcPr>
            <w:tcW w:w="2784" w:type="dxa"/>
            <w:vAlign w:val="bottom"/>
          </w:tcPr>
          <w:p w14:paraId="3AFF9E64" w14:textId="3F59AC78" w:rsidR="00444893" w:rsidRPr="00CA6859" w:rsidRDefault="00764C34" w:rsidP="000F2D8B">
            <w:pPr>
              <w:rPr>
                <w:lang w:val="ru-RU"/>
              </w:rPr>
            </w:pPr>
            <w:r w:rsidRPr="00CA6859">
              <w:rPr>
                <w:lang w:val="ru-RU"/>
              </w:rPr>
              <w:t>Краткое название типа склада</w:t>
            </w:r>
          </w:p>
        </w:tc>
        <w:tc>
          <w:tcPr>
            <w:tcW w:w="1716" w:type="dxa"/>
          </w:tcPr>
          <w:p w14:paraId="7B6C36FE" w14:textId="5874E36A" w:rsidR="00444893" w:rsidRPr="00CA6859" w:rsidRDefault="00764C34" w:rsidP="000F2D8B">
            <w:pPr>
              <w:jc w:val="center"/>
              <w:rPr>
                <w:lang w:val="ru-RU"/>
              </w:rPr>
            </w:pPr>
            <w:r w:rsidRPr="00CA6859">
              <w:rPr>
                <w:lang w:val="ru-RU"/>
              </w:rPr>
              <w:t>Да</w:t>
            </w:r>
          </w:p>
        </w:tc>
      </w:tr>
      <w:tr w:rsidR="00B513E8" w:rsidRPr="00CA6859" w14:paraId="23D3979D" w14:textId="77777777" w:rsidTr="00176017">
        <w:trPr>
          <w:trHeight w:val="268"/>
        </w:trPr>
        <w:tc>
          <w:tcPr>
            <w:tcW w:w="1402" w:type="dxa"/>
          </w:tcPr>
          <w:p w14:paraId="2855FF42" w14:textId="77777777" w:rsidR="00444893" w:rsidRPr="00CA6859" w:rsidRDefault="00444893" w:rsidP="000F2D8B">
            <w:pPr>
              <w:rPr>
                <w:lang w:val="ru-RU"/>
              </w:rPr>
            </w:pPr>
          </w:p>
        </w:tc>
        <w:tc>
          <w:tcPr>
            <w:tcW w:w="1800" w:type="dxa"/>
            <w:vAlign w:val="center"/>
          </w:tcPr>
          <w:p w14:paraId="062E4253" w14:textId="77777777" w:rsidR="00444893" w:rsidRPr="00CA6859" w:rsidRDefault="00444893" w:rsidP="000F2D8B">
            <w:pPr>
              <w:rPr>
                <w:lang w:val="ru-RU"/>
              </w:rPr>
            </w:pPr>
            <w:r w:rsidRPr="00CA6859">
              <w:rPr>
                <w:lang w:val="ru-RU"/>
              </w:rPr>
              <w:t>DTLM</w:t>
            </w:r>
          </w:p>
        </w:tc>
        <w:tc>
          <w:tcPr>
            <w:tcW w:w="1260" w:type="dxa"/>
            <w:vAlign w:val="center"/>
          </w:tcPr>
          <w:p w14:paraId="37B323BC" w14:textId="77777777" w:rsidR="00444893" w:rsidRPr="00CA6859" w:rsidRDefault="00444893" w:rsidP="000F2D8B">
            <w:pPr>
              <w:rPr>
                <w:lang w:val="ru-RU"/>
              </w:rPr>
            </w:pPr>
            <w:r w:rsidRPr="00CA6859">
              <w:rPr>
                <w:lang w:val="ru-RU"/>
              </w:rPr>
              <w:t>Character</w:t>
            </w:r>
          </w:p>
        </w:tc>
        <w:tc>
          <w:tcPr>
            <w:tcW w:w="1260" w:type="dxa"/>
            <w:vAlign w:val="center"/>
          </w:tcPr>
          <w:p w14:paraId="6E6EC09E" w14:textId="77777777" w:rsidR="00444893" w:rsidRPr="00CA6859" w:rsidRDefault="00444893" w:rsidP="000F2D8B">
            <w:pPr>
              <w:jc w:val="center"/>
              <w:rPr>
                <w:lang w:val="ru-RU"/>
              </w:rPr>
            </w:pPr>
            <w:r w:rsidRPr="00CA6859">
              <w:rPr>
                <w:lang w:val="ru-RU"/>
              </w:rPr>
              <w:t>14</w:t>
            </w:r>
          </w:p>
        </w:tc>
        <w:tc>
          <w:tcPr>
            <w:tcW w:w="2784" w:type="dxa"/>
            <w:vAlign w:val="bottom"/>
          </w:tcPr>
          <w:p w14:paraId="4867A3C9" w14:textId="77777777" w:rsidR="00764C34" w:rsidRPr="00CA6859" w:rsidRDefault="00764C34" w:rsidP="00764C34">
            <w:pPr>
              <w:rPr>
                <w:lang w:val="ru-RU"/>
              </w:rPr>
            </w:pPr>
            <w:r w:rsidRPr="00CA6859">
              <w:rPr>
                <w:lang w:val="ru-RU"/>
              </w:rPr>
              <w:t xml:space="preserve">Дата и время модификации записи. </w:t>
            </w:r>
          </w:p>
          <w:p w14:paraId="204FB07D" w14:textId="54587C34" w:rsidR="00444893" w:rsidRPr="00CA6859" w:rsidRDefault="00764C34" w:rsidP="00764C34">
            <w:pPr>
              <w:rPr>
                <w:lang w:val="ru-RU"/>
              </w:rPr>
            </w:pPr>
            <w:r w:rsidRPr="00CA6859">
              <w:rPr>
                <w:lang w:val="ru-RU"/>
              </w:rPr>
              <w:t>Формат:</w:t>
            </w:r>
            <w:r w:rsidR="00444893" w:rsidRPr="00CA6859">
              <w:rPr>
                <w:lang w:val="ru-RU"/>
              </w:rPr>
              <w:t xml:space="preserve"> “YYYYMMDD HH:MM”</w:t>
            </w:r>
          </w:p>
        </w:tc>
        <w:tc>
          <w:tcPr>
            <w:tcW w:w="1716" w:type="dxa"/>
          </w:tcPr>
          <w:p w14:paraId="2C326183" w14:textId="3F56FD25" w:rsidR="00444893" w:rsidRPr="00CA6859" w:rsidRDefault="00764C34" w:rsidP="000F2D8B">
            <w:pPr>
              <w:jc w:val="center"/>
              <w:rPr>
                <w:lang w:val="ru-RU"/>
              </w:rPr>
            </w:pPr>
            <w:r w:rsidRPr="00CA6859">
              <w:rPr>
                <w:lang w:val="ru-RU"/>
              </w:rPr>
              <w:t>Да</w:t>
            </w:r>
          </w:p>
        </w:tc>
      </w:tr>
      <w:tr w:rsidR="00F01031" w:rsidRPr="00CA6859" w14:paraId="3BDF91EC" w14:textId="77777777" w:rsidTr="00DB09B8">
        <w:trPr>
          <w:trHeight w:val="268"/>
        </w:trPr>
        <w:tc>
          <w:tcPr>
            <w:tcW w:w="1402" w:type="dxa"/>
          </w:tcPr>
          <w:p w14:paraId="78F4CFF2" w14:textId="46AFA644" w:rsidR="00F01031" w:rsidRPr="00CA6859" w:rsidRDefault="00F01031" w:rsidP="00F01031">
            <w:pPr>
              <w:rPr>
                <w:lang w:val="ru-RU"/>
              </w:rPr>
            </w:pPr>
            <w:r w:rsidRPr="00CA6859">
              <w:rPr>
                <w:lang w:val="ru-RU"/>
              </w:rPr>
              <w:t>FK</w:t>
            </w:r>
          </w:p>
        </w:tc>
        <w:tc>
          <w:tcPr>
            <w:tcW w:w="1800" w:type="dxa"/>
            <w:vAlign w:val="center"/>
          </w:tcPr>
          <w:p w14:paraId="62DA74B8" w14:textId="5B8A5F22" w:rsidR="00F01031" w:rsidRPr="00CA6859" w:rsidRDefault="00F01031" w:rsidP="00F01031">
            <w:pPr>
              <w:rPr>
                <w:lang w:val="ru-RU"/>
              </w:rPr>
            </w:pPr>
            <w:r>
              <w:rPr>
                <w:lang w:val="en-US"/>
              </w:rPr>
              <w:t>CUST_ID</w:t>
            </w:r>
          </w:p>
        </w:tc>
        <w:tc>
          <w:tcPr>
            <w:tcW w:w="1260" w:type="dxa"/>
          </w:tcPr>
          <w:p w14:paraId="71BC8FC8" w14:textId="667092C9" w:rsidR="00F01031" w:rsidRPr="00CA6859" w:rsidRDefault="00F01031" w:rsidP="00F01031">
            <w:pPr>
              <w:rPr>
                <w:lang w:val="ru-RU"/>
              </w:rPr>
            </w:pPr>
            <w:r>
              <w:rPr>
                <w:lang w:val="en-US"/>
              </w:rPr>
              <w:t>NUMERIC</w:t>
            </w:r>
          </w:p>
        </w:tc>
        <w:tc>
          <w:tcPr>
            <w:tcW w:w="1260" w:type="dxa"/>
            <w:vAlign w:val="center"/>
          </w:tcPr>
          <w:p w14:paraId="69E4DCCC" w14:textId="07BC1765" w:rsidR="00F01031" w:rsidRPr="00CA6859" w:rsidRDefault="00F01031" w:rsidP="00F01031">
            <w:pPr>
              <w:jc w:val="center"/>
              <w:rPr>
                <w:lang w:val="ru-RU"/>
              </w:rPr>
            </w:pPr>
            <w:r>
              <w:rPr>
                <w:lang w:val="en-US"/>
              </w:rPr>
              <w:t>11</w:t>
            </w:r>
          </w:p>
        </w:tc>
        <w:tc>
          <w:tcPr>
            <w:tcW w:w="2784" w:type="dxa"/>
            <w:vAlign w:val="bottom"/>
          </w:tcPr>
          <w:p w14:paraId="0BF762BE" w14:textId="55DA2028" w:rsidR="00F01031" w:rsidRPr="00CA6859" w:rsidRDefault="00F01031" w:rsidP="00F01031">
            <w:pPr>
              <w:rPr>
                <w:lang w:val="ru-RU"/>
              </w:rPr>
            </w:pPr>
            <w:r>
              <w:rPr>
                <w:lang w:val="ru-RU"/>
              </w:rPr>
              <w:t>Идентификатор точки синхронизации</w:t>
            </w:r>
          </w:p>
        </w:tc>
        <w:tc>
          <w:tcPr>
            <w:tcW w:w="1716" w:type="dxa"/>
          </w:tcPr>
          <w:p w14:paraId="2C93C454" w14:textId="2C108DA7" w:rsidR="00F01031" w:rsidRPr="00CA6859" w:rsidRDefault="00F01031" w:rsidP="00F01031">
            <w:pPr>
              <w:jc w:val="center"/>
              <w:rPr>
                <w:lang w:val="ru-RU"/>
              </w:rPr>
            </w:pPr>
            <w:r w:rsidRPr="00CA6859">
              <w:rPr>
                <w:lang w:val="ru-RU"/>
              </w:rPr>
              <w:t>Да</w:t>
            </w:r>
          </w:p>
        </w:tc>
      </w:tr>
    </w:tbl>
    <w:p w14:paraId="076C1E48" w14:textId="77C11648" w:rsidR="00444893" w:rsidRPr="00CA6859" w:rsidRDefault="00764C34" w:rsidP="00764C34">
      <w:pPr>
        <w:pStyle w:val="Heading2"/>
        <w:rPr>
          <w:lang w:val="ru-RU"/>
        </w:rPr>
      </w:pPr>
      <w:bookmarkStart w:id="290" w:name="_Toc235273259"/>
      <w:bookmarkStart w:id="291" w:name="_Toc420948354"/>
      <w:bookmarkStart w:id="292" w:name="_Toc125528490"/>
      <w:bookmarkStart w:id="293" w:name="_Toc151455609"/>
      <w:bookmarkStart w:id="294" w:name="_Toc356571356"/>
      <w:bookmarkEnd w:id="290"/>
      <w:r w:rsidRPr="00CA6859">
        <w:rPr>
          <w:lang w:val="ru-RU"/>
        </w:rPr>
        <w:lastRenderedPageBreak/>
        <w:t>Особенности экспорта информации о складах</w:t>
      </w:r>
      <w:r w:rsidR="00444893" w:rsidRPr="00CA6859">
        <w:rPr>
          <w:lang w:val="ru-RU"/>
        </w:rPr>
        <w:t xml:space="preserve"> (WAREH.DBF)</w:t>
      </w:r>
      <w:bookmarkEnd w:id="291"/>
    </w:p>
    <w:p w14:paraId="0928C0D2" w14:textId="17D67780" w:rsidR="008B5A65" w:rsidRPr="00CA6859" w:rsidRDefault="00764C34" w:rsidP="00E82E3B">
      <w:pPr>
        <w:pStyle w:val="ListParagraph"/>
        <w:numPr>
          <w:ilvl w:val="0"/>
          <w:numId w:val="83"/>
        </w:numPr>
        <w:jc w:val="both"/>
        <w:rPr>
          <w:lang w:val="ru-RU"/>
        </w:rPr>
      </w:pPr>
      <w:r w:rsidRPr="00CA6859">
        <w:rPr>
          <w:lang w:val="ru-RU"/>
        </w:rPr>
        <w:t>Экспортируются только активные данные (табл</w:t>
      </w:r>
      <w:r w:rsidR="00444893" w:rsidRPr="00CA6859">
        <w:rPr>
          <w:lang w:val="ru-RU"/>
        </w:rPr>
        <w:t>. tblWarehouses).</w:t>
      </w:r>
    </w:p>
    <w:p w14:paraId="777E8CEF" w14:textId="54B969E3" w:rsidR="00444893" w:rsidRPr="00CA6859" w:rsidRDefault="00764C34" w:rsidP="00444893">
      <w:pPr>
        <w:pStyle w:val="Heading2"/>
        <w:rPr>
          <w:lang w:val="ru-RU"/>
        </w:rPr>
      </w:pPr>
      <w:bookmarkStart w:id="295" w:name="_Toc420948355"/>
      <w:r w:rsidRPr="00CA6859">
        <w:rPr>
          <w:lang w:val="ru-RU"/>
        </w:rPr>
        <w:t>Таблица</w:t>
      </w:r>
      <w:r w:rsidR="00444893" w:rsidRPr="00CA6859">
        <w:rPr>
          <w:lang w:val="ru-RU"/>
        </w:rPr>
        <w:t xml:space="preserve"> wareh</w:t>
      </w:r>
      <w:bookmarkEnd w:id="292"/>
      <w:bookmarkEnd w:id="293"/>
      <w:bookmarkEnd w:id="294"/>
      <w:bookmarkEnd w:id="295"/>
    </w:p>
    <w:p w14:paraId="6D9C01E4" w14:textId="3857B82C" w:rsidR="00444893" w:rsidRPr="00CA6859" w:rsidRDefault="00764C34" w:rsidP="00334D2D">
      <w:pPr>
        <w:spacing w:before="200" w:after="200"/>
        <w:ind w:left="706"/>
        <w:rPr>
          <w:lang w:val="ru-RU"/>
        </w:rPr>
      </w:pPr>
      <w:r w:rsidRPr="00CA6859">
        <w:rPr>
          <w:lang w:val="ru-RU"/>
        </w:rPr>
        <w:t>Информация о складах.</w:t>
      </w:r>
    </w:p>
    <w:tbl>
      <w:tblPr>
        <w:tblpPr w:leftFromText="180" w:rightFromText="180" w:vertAnchor="text" w:horzAnchor="page" w:tblpX="1560" w:tblpY="102"/>
        <w:tblW w:w="10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1"/>
        <w:gridCol w:w="1728"/>
        <w:gridCol w:w="1260"/>
        <w:gridCol w:w="1260"/>
        <w:gridCol w:w="2723"/>
        <w:gridCol w:w="1777"/>
      </w:tblGrid>
      <w:tr w:rsidR="00D84529" w:rsidRPr="00CA6859" w14:paraId="405C2FBC" w14:textId="77777777" w:rsidTr="00176017">
        <w:tc>
          <w:tcPr>
            <w:tcW w:w="1501" w:type="dxa"/>
            <w:tcBorders>
              <w:top w:val="single" w:sz="12" w:space="0" w:color="auto"/>
              <w:left w:val="single" w:sz="12" w:space="0" w:color="auto"/>
              <w:bottom w:val="single" w:sz="12" w:space="0" w:color="auto"/>
              <w:right w:val="single" w:sz="12" w:space="0" w:color="auto"/>
            </w:tcBorders>
          </w:tcPr>
          <w:p w14:paraId="15018736" w14:textId="691131CE" w:rsidR="00D84529" w:rsidRPr="00CA6859" w:rsidRDefault="00D84529" w:rsidP="00C07A41">
            <w:pPr>
              <w:jc w:val="center"/>
              <w:rPr>
                <w:b/>
                <w:lang w:val="ru-RU"/>
              </w:rPr>
            </w:pPr>
            <w:r w:rsidRPr="00CA6859">
              <w:rPr>
                <w:b/>
                <w:lang w:val="ru-RU"/>
              </w:rPr>
              <w:t>Ключ</w:t>
            </w:r>
          </w:p>
        </w:tc>
        <w:tc>
          <w:tcPr>
            <w:tcW w:w="1728" w:type="dxa"/>
            <w:tcBorders>
              <w:top w:val="single" w:sz="12" w:space="0" w:color="auto"/>
              <w:left w:val="single" w:sz="12" w:space="0" w:color="auto"/>
              <w:bottom w:val="single" w:sz="12" w:space="0" w:color="auto"/>
              <w:right w:val="single" w:sz="12" w:space="0" w:color="auto"/>
            </w:tcBorders>
          </w:tcPr>
          <w:p w14:paraId="76ACCDFF" w14:textId="39B3E51A" w:rsidR="00D84529" w:rsidRPr="00CA6859" w:rsidRDefault="00D84529" w:rsidP="00C07A41">
            <w:pPr>
              <w:jc w:val="center"/>
              <w:rPr>
                <w:b/>
                <w:lang w:val="ru-RU"/>
              </w:rPr>
            </w:pPr>
            <w:r w:rsidRPr="00CA6859">
              <w:rPr>
                <w:b/>
                <w:lang w:val="ru-RU"/>
              </w:rPr>
              <w:t>Поле</w:t>
            </w:r>
          </w:p>
        </w:tc>
        <w:tc>
          <w:tcPr>
            <w:tcW w:w="1260" w:type="dxa"/>
            <w:tcBorders>
              <w:top w:val="single" w:sz="12" w:space="0" w:color="auto"/>
              <w:left w:val="single" w:sz="12" w:space="0" w:color="auto"/>
              <w:bottom w:val="single" w:sz="12" w:space="0" w:color="auto"/>
              <w:right w:val="single" w:sz="12" w:space="0" w:color="auto"/>
            </w:tcBorders>
          </w:tcPr>
          <w:p w14:paraId="5E67B65B" w14:textId="646CC27C" w:rsidR="00D84529" w:rsidRPr="00CA6859" w:rsidRDefault="00D84529" w:rsidP="00C07A41">
            <w:pPr>
              <w:jc w:val="center"/>
              <w:rPr>
                <w:b/>
                <w:lang w:val="ru-RU"/>
              </w:rPr>
            </w:pPr>
            <w:r w:rsidRPr="00CA6859">
              <w:rPr>
                <w:b/>
                <w:lang w:val="ru-RU"/>
              </w:rPr>
              <w:t>Тип</w:t>
            </w:r>
          </w:p>
        </w:tc>
        <w:tc>
          <w:tcPr>
            <w:tcW w:w="1260" w:type="dxa"/>
            <w:tcBorders>
              <w:top w:val="single" w:sz="12" w:space="0" w:color="auto"/>
              <w:left w:val="single" w:sz="12" w:space="0" w:color="auto"/>
              <w:bottom w:val="single" w:sz="12" w:space="0" w:color="auto"/>
              <w:right w:val="single" w:sz="12" w:space="0" w:color="auto"/>
            </w:tcBorders>
          </w:tcPr>
          <w:p w14:paraId="4BCBB1AD" w14:textId="058E7B7B" w:rsidR="00D84529" w:rsidRPr="00CA6859" w:rsidRDefault="00D84529" w:rsidP="00C07A41">
            <w:pPr>
              <w:jc w:val="center"/>
              <w:rPr>
                <w:b/>
                <w:lang w:val="ru-RU"/>
              </w:rPr>
            </w:pPr>
            <w:r w:rsidRPr="00CA6859">
              <w:rPr>
                <w:b/>
                <w:lang w:val="ru-RU"/>
              </w:rPr>
              <w:t>Длина</w:t>
            </w:r>
          </w:p>
        </w:tc>
        <w:tc>
          <w:tcPr>
            <w:tcW w:w="2723" w:type="dxa"/>
            <w:tcBorders>
              <w:top w:val="single" w:sz="12" w:space="0" w:color="auto"/>
              <w:left w:val="single" w:sz="12" w:space="0" w:color="auto"/>
              <w:bottom w:val="single" w:sz="12" w:space="0" w:color="auto"/>
              <w:right w:val="single" w:sz="12" w:space="0" w:color="auto"/>
            </w:tcBorders>
          </w:tcPr>
          <w:p w14:paraId="606C13E9" w14:textId="6841165F" w:rsidR="00D84529" w:rsidRPr="00CA6859" w:rsidRDefault="00D84529" w:rsidP="00C07A41">
            <w:pPr>
              <w:jc w:val="center"/>
              <w:rPr>
                <w:b/>
                <w:lang w:val="ru-RU"/>
              </w:rPr>
            </w:pPr>
            <w:r w:rsidRPr="00CA6859">
              <w:rPr>
                <w:b/>
                <w:lang w:val="ru-RU"/>
              </w:rPr>
              <w:t>Описание</w:t>
            </w:r>
          </w:p>
        </w:tc>
        <w:tc>
          <w:tcPr>
            <w:tcW w:w="1777" w:type="dxa"/>
            <w:tcBorders>
              <w:top w:val="single" w:sz="12" w:space="0" w:color="auto"/>
              <w:left w:val="single" w:sz="12" w:space="0" w:color="auto"/>
              <w:bottom w:val="single" w:sz="12" w:space="0" w:color="auto"/>
              <w:right w:val="single" w:sz="12" w:space="0" w:color="auto"/>
            </w:tcBorders>
          </w:tcPr>
          <w:p w14:paraId="2D44B839" w14:textId="517B4E15" w:rsidR="00D84529" w:rsidRPr="00CA6859" w:rsidRDefault="00D84529" w:rsidP="00C07A41">
            <w:pPr>
              <w:jc w:val="center"/>
              <w:rPr>
                <w:b/>
                <w:lang w:val="ru-RU"/>
              </w:rPr>
            </w:pPr>
            <w:r w:rsidRPr="00CA6859">
              <w:rPr>
                <w:b/>
                <w:lang w:val="ru-RU"/>
              </w:rPr>
              <w:t>Поле обязательное</w:t>
            </w:r>
          </w:p>
        </w:tc>
      </w:tr>
      <w:tr w:rsidR="00D84529" w:rsidRPr="00CA6859" w14:paraId="26B7D70B" w14:textId="77777777" w:rsidTr="00176017">
        <w:tc>
          <w:tcPr>
            <w:tcW w:w="1501" w:type="dxa"/>
            <w:tcBorders>
              <w:top w:val="single" w:sz="12" w:space="0" w:color="auto"/>
              <w:left w:val="single" w:sz="4" w:space="0" w:color="auto"/>
              <w:bottom w:val="single" w:sz="4" w:space="0" w:color="auto"/>
              <w:right w:val="single" w:sz="4" w:space="0" w:color="auto"/>
            </w:tcBorders>
          </w:tcPr>
          <w:p w14:paraId="2BA00EA6" w14:textId="77777777" w:rsidR="00D84529" w:rsidRPr="00CA6859" w:rsidRDefault="00D84529" w:rsidP="00C07A41">
            <w:pPr>
              <w:rPr>
                <w:lang w:val="ru-RU"/>
              </w:rPr>
            </w:pPr>
          </w:p>
        </w:tc>
        <w:tc>
          <w:tcPr>
            <w:tcW w:w="1728" w:type="dxa"/>
            <w:tcBorders>
              <w:top w:val="single" w:sz="12" w:space="0" w:color="auto"/>
              <w:left w:val="single" w:sz="4" w:space="0" w:color="auto"/>
              <w:bottom w:val="single" w:sz="4" w:space="0" w:color="auto"/>
              <w:right w:val="single" w:sz="4" w:space="0" w:color="auto"/>
            </w:tcBorders>
            <w:vAlign w:val="bottom"/>
          </w:tcPr>
          <w:p w14:paraId="365EB77E" w14:textId="77777777" w:rsidR="00D84529" w:rsidRPr="00CA6859" w:rsidRDefault="00D84529" w:rsidP="00C07A41">
            <w:pPr>
              <w:rPr>
                <w:lang w:val="ru-RU"/>
              </w:rPr>
            </w:pPr>
            <w:r w:rsidRPr="00CA6859">
              <w:rPr>
                <w:lang w:val="ru-RU"/>
              </w:rPr>
              <w:t>Waren_Code</w:t>
            </w:r>
          </w:p>
        </w:tc>
        <w:tc>
          <w:tcPr>
            <w:tcW w:w="1260" w:type="dxa"/>
            <w:tcBorders>
              <w:top w:val="single" w:sz="12" w:space="0" w:color="auto"/>
              <w:left w:val="single" w:sz="4" w:space="0" w:color="auto"/>
              <w:bottom w:val="single" w:sz="4" w:space="0" w:color="auto"/>
              <w:right w:val="single" w:sz="4" w:space="0" w:color="auto"/>
            </w:tcBorders>
            <w:vAlign w:val="bottom"/>
          </w:tcPr>
          <w:p w14:paraId="6AB237A9" w14:textId="77777777" w:rsidR="00D84529" w:rsidRPr="00CA6859" w:rsidRDefault="00D84529" w:rsidP="00C07A41">
            <w:pPr>
              <w:rPr>
                <w:lang w:val="ru-RU"/>
              </w:rPr>
            </w:pPr>
            <w:r w:rsidRPr="00CA6859">
              <w:rPr>
                <w:lang w:val="ru-RU"/>
              </w:rPr>
              <w:t>Character</w:t>
            </w:r>
          </w:p>
        </w:tc>
        <w:tc>
          <w:tcPr>
            <w:tcW w:w="1260" w:type="dxa"/>
            <w:tcBorders>
              <w:top w:val="single" w:sz="12" w:space="0" w:color="auto"/>
              <w:left w:val="single" w:sz="4" w:space="0" w:color="auto"/>
              <w:bottom w:val="single" w:sz="4" w:space="0" w:color="auto"/>
              <w:right w:val="single" w:sz="4" w:space="0" w:color="auto"/>
            </w:tcBorders>
            <w:vAlign w:val="bottom"/>
          </w:tcPr>
          <w:p w14:paraId="520E34E5" w14:textId="77777777" w:rsidR="00D84529" w:rsidRPr="00CA6859" w:rsidRDefault="00D84529" w:rsidP="00C07A41">
            <w:pPr>
              <w:jc w:val="center"/>
              <w:rPr>
                <w:lang w:val="ru-RU"/>
              </w:rPr>
            </w:pPr>
            <w:r w:rsidRPr="00CA6859">
              <w:rPr>
                <w:lang w:val="ru-RU"/>
              </w:rPr>
              <w:t>20</w:t>
            </w:r>
          </w:p>
        </w:tc>
        <w:tc>
          <w:tcPr>
            <w:tcW w:w="2723" w:type="dxa"/>
            <w:tcBorders>
              <w:top w:val="single" w:sz="12" w:space="0" w:color="auto"/>
              <w:left w:val="single" w:sz="4" w:space="0" w:color="auto"/>
              <w:bottom w:val="single" w:sz="4" w:space="0" w:color="auto"/>
              <w:right w:val="single" w:sz="4" w:space="0" w:color="auto"/>
            </w:tcBorders>
            <w:vAlign w:val="bottom"/>
          </w:tcPr>
          <w:p w14:paraId="0610219E" w14:textId="4320B570" w:rsidR="00D84529" w:rsidRPr="00CA6859" w:rsidRDefault="00D84529" w:rsidP="00C07A41">
            <w:pPr>
              <w:rPr>
                <w:lang w:val="ru-RU"/>
              </w:rPr>
            </w:pPr>
            <w:r w:rsidRPr="00CA6859">
              <w:rPr>
                <w:lang w:val="ru-RU"/>
              </w:rPr>
              <w:t>Внешний код склада</w:t>
            </w:r>
          </w:p>
        </w:tc>
        <w:tc>
          <w:tcPr>
            <w:tcW w:w="1777" w:type="dxa"/>
            <w:tcBorders>
              <w:top w:val="single" w:sz="12" w:space="0" w:color="auto"/>
              <w:left w:val="single" w:sz="4" w:space="0" w:color="auto"/>
              <w:bottom w:val="single" w:sz="4" w:space="0" w:color="auto"/>
              <w:right w:val="single" w:sz="4" w:space="0" w:color="auto"/>
            </w:tcBorders>
          </w:tcPr>
          <w:p w14:paraId="33E65782" w14:textId="3D60F6F0" w:rsidR="00D84529" w:rsidRPr="00CA6859" w:rsidRDefault="00D84529" w:rsidP="00C07A41">
            <w:pPr>
              <w:jc w:val="center"/>
              <w:rPr>
                <w:lang w:val="ru-RU"/>
              </w:rPr>
            </w:pPr>
            <w:r w:rsidRPr="00CA6859">
              <w:rPr>
                <w:lang w:val="ru-RU"/>
              </w:rPr>
              <w:t>Да</w:t>
            </w:r>
          </w:p>
        </w:tc>
      </w:tr>
      <w:tr w:rsidR="00D84529" w:rsidRPr="00CA6859" w14:paraId="23C958DB" w14:textId="77777777" w:rsidTr="00176017">
        <w:trPr>
          <w:trHeight w:val="268"/>
        </w:trPr>
        <w:tc>
          <w:tcPr>
            <w:tcW w:w="1501" w:type="dxa"/>
          </w:tcPr>
          <w:p w14:paraId="75C1790A" w14:textId="77777777" w:rsidR="00D84529" w:rsidRPr="00CA6859" w:rsidRDefault="00D84529" w:rsidP="00C07A41">
            <w:pPr>
              <w:rPr>
                <w:lang w:val="ru-RU"/>
              </w:rPr>
            </w:pPr>
          </w:p>
        </w:tc>
        <w:tc>
          <w:tcPr>
            <w:tcW w:w="1728" w:type="dxa"/>
            <w:vAlign w:val="bottom"/>
          </w:tcPr>
          <w:p w14:paraId="1A4D6FBE" w14:textId="77777777" w:rsidR="00D84529" w:rsidRPr="00CA6859" w:rsidRDefault="00D84529" w:rsidP="00C07A41">
            <w:pPr>
              <w:rPr>
                <w:lang w:val="ru-RU"/>
              </w:rPr>
            </w:pPr>
            <w:r w:rsidRPr="00CA6859">
              <w:rPr>
                <w:lang w:val="ru-RU"/>
              </w:rPr>
              <w:t>Wtype_Code</w:t>
            </w:r>
          </w:p>
        </w:tc>
        <w:tc>
          <w:tcPr>
            <w:tcW w:w="1260" w:type="dxa"/>
            <w:vAlign w:val="bottom"/>
          </w:tcPr>
          <w:p w14:paraId="27C49049" w14:textId="77777777" w:rsidR="00D84529" w:rsidRPr="00CA6859" w:rsidRDefault="00D84529" w:rsidP="00C07A41">
            <w:pPr>
              <w:rPr>
                <w:lang w:val="ru-RU"/>
              </w:rPr>
            </w:pPr>
            <w:r w:rsidRPr="00CA6859">
              <w:rPr>
                <w:lang w:val="ru-RU"/>
              </w:rPr>
              <w:t>Character</w:t>
            </w:r>
          </w:p>
        </w:tc>
        <w:tc>
          <w:tcPr>
            <w:tcW w:w="1260" w:type="dxa"/>
            <w:vAlign w:val="bottom"/>
          </w:tcPr>
          <w:p w14:paraId="3AE00634" w14:textId="77777777" w:rsidR="00D84529" w:rsidRPr="00CA6859" w:rsidRDefault="00D84529" w:rsidP="00C07A41">
            <w:pPr>
              <w:jc w:val="center"/>
              <w:rPr>
                <w:lang w:val="ru-RU"/>
              </w:rPr>
            </w:pPr>
            <w:r w:rsidRPr="00CA6859">
              <w:rPr>
                <w:lang w:val="ru-RU"/>
              </w:rPr>
              <w:t>20</w:t>
            </w:r>
          </w:p>
        </w:tc>
        <w:tc>
          <w:tcPr>
            <w:tcW w:w="2723" w:type="dxa"/>
            <w:vAlign w:val="bottom"/>
          </w:tcPr>
          <w:p w14:paraId="3F5ACFE2" w14:textId="5B16B3DF" w:rsidR="00D84529" w:rsidRPr="00CA6859" w:rsidRDefault="00D84529" w:rsidP="00C07A41">
            <w:pPr>
              <w:rPr>
                <w:lang w:val="ru-RU"/>
              </w:rPr>
            </w:pPr>
            <w:r w:rsidRPr="00CA6859">
              <w:rPr>
                <w:lang w:val="ru-RU"/>
              </w:rPr>
              <w:t>Внешний код типа склада</w:t>
            </w:r>
          </w:p>
        </w:tc>
        <w:tc>
          <w:tcPr>
            <w:tcW w:w="1777" w:type="dxa"/>
          </w:tcPr>
          <w:p w14:paraId="19E5E686" w14:textId="0898135C" w:rsidR="00D84529" w:rsidRPr="00CA6859" w:rsidRDefault="00D84529" w:rsidP="00C07A41">
            <w:pPr>
              <w:jc w:val="center"/>
              <w:rPr>
                <w:lang w:val="ru-RU"/>
              </w:rPr>
            </w:pPr>
            <w:r w:rsidRPr="00CA6859">
              <w:rPr>
                <w:lang w:val="ru-RU"/>
              </w:rPr>
              <w:t>Да</w:t>
            </w:r>
          </w:p>
        </w:tc>
      </w:tr>
      <w:tr w:rsidR="00D84529" w:rsidRPr="00CA6859" w14:paraId="7BDFBF49" w14:textId="77777777" w:rsidTr="00176017">
        <w:trPr>
          <w:trHeight w:val="268"/>
        </w:trPr>
        <w:tc>
          <w:tcPr>
            <w:tcW w:w="1501" w:type="dxa"/>
          </w:tcPr>
          <w:p w14:paraId="7E62898B" w14:textId="77777777" w:rsidR="00D84529" w:rsidRPr="00CA6859" w:rsidRDefault="00D84529" w:rsidP="00C07A41">
            <w:pPr>
              <w:rPr>
                <w:lang w:val="ru-RU"/>
              </w:rPr>
            </w:pPr>
          </w:p>
        </w:tc>
        <w:tc>
          <w:tcPr>
            <w:tcW w:w="1728" w:type="dxa"/>
            <w:vAlign w:val="bottom"/>
          </w:tcPr>
          <w:p w14:paraId="25439E59" w14:textId="77777777" w:rsidR="00D84529" w:rsidRPr="00CA6859" w:rsidRDefault="00D84529" w:rsidP="00C07A41">
            <w:pPr>
              <w:rPr>
                <w:lang w:val="ru-RU"/>
              </w:rPr>
            </w:pPr>
            <w:r w:rsidRPr="00CA6859">
              <w:rPr>
                <w:lang w:val="ru-RU"/>
              </w:rPr>
              <w:t>Long_Name</w:t>
            </w:r>
          </w:p>
        </w:tc>
        <w:tc>
          <w:tcPr>
            <w:tcW w:w="1260" w:type="dxa"/>
            <w:vAlign w:val="bottom"/>
          </w:tcPr>
          <w:p w14:paraId="2E1E71C2" w14:textId="77777777" w:rsidR="00D84529" w:rsidRPr="00CA6859" w:rsidRDefault="00D84529" w:rsidP="00C07A41">
            <w:pPr>
              <w:rPr>
                <w:lang w:val="ru-RU"/>
              </w:rPr>
            </w:pPr>
            <w:r w:rsidRPr="00CA6859">
              <w:rPr>
                <w:lang w:val="ru-RU"/>
              </w:rPr>
              <w:t>Character</w:t>
            </w:r>
          </w:p>
        </w:tc>
        <w:tc>
          <w:tcPr>
            <w:tcW w:w="1260" w:type="dxa"/>
            <w:vAlign w:val="bottom"/>
          </w:tcPr>
          <w:p w14:paraId="60FEE682" w14:textId="77777777" w:rsidR="00D84529" w:rsidRPr="00CA6859" w:rsidRDefault="00D84529" w:rsidP="00C07A41">
            <w:pPr>
              <w:jc w:val="center"/>
              <w:rPr>
                <w:lang w:val="ru-RU"/>
              </w:rPr>
            </w:pPr>
            <w:r w:rsidRPr="00CA6859">
              <w:rPr>
                <w:lang w:val="ru-RU"/>
              </w:rPr>
              <w:t>50</w:t>
            </w:r>
          </w:p>
        </w:tc>
        <w:tc>
          <w:tcPr>
            <w:tcW w:w="2723" w:type="dxa"/>
            <w:vAlign w:val="bottom"/>
          </w:tcPr>
          <w:p w14:paraId="2DDDEA8F" w14:textId="48655CCB" w:rsidR="00D84529" w:rsidRPr="00CA6859" w:rsidRDefault="00D84529" w:rsidP="00C07A41">
            <w:pPr>
              <w:rPr>
                <w:lang w:val="ru-RU"/>
              </w:rPr>
            </w:pPr>
            <w:r w:rsidRPr="00CA6859">
              <w:rPr>
                <w:lang w:val="ru-RU"/>
              </w:rPr>
              <w:t>Склад</w:t>
            </w:r>
          </w:p>
        </w:tc>
        <w:tc>
          <w:tcPr>
            <w:tcW w:w="1777" w:type="dxa"/>
          </w:tcPr>
          <w:p w14:paraId="357C47EA" w14:textId="0C399597" w:rsidR="00D84529" w:rsidRPr="00CA6859" w:rsidRDefault="00D84529" w:rsidP="00C07A41">
            <w:pPr>
              <w:jc w:val="center"/>
              <w:rPr>
                <w:lang w:val="ru-RU"/>
              </w:rPr>
            </w:pPr>
            <w:r w:rsidRPr="00CA6859">
              <w:rPr>
                <w:lang w:val="ru-RU"/>
              </w:rPr>
              <w:t>Да</w:t>
            </w:r>
          </w:p>
        </w:tc>
      </w:tr>
      <w:tr w:rsidR="00D84529" w:rsidRPr="00CA6859" w14:paraId="3237CBED" w14:textId="77777777" w:rsidTr="00176017">
        <w:trPr>
          <w:trHeight w:val="268"/>
        </w:trPr>
        <w:tc>
          <w:tcPr>
            <w:tcW w:w="1501" w:type="dxa"/>
          </w:tcPr>
          <w:p w14:paraId="51BA4735" w14:textId="77777777" w:rsidR="00D84529" w:rsidRPr="00CA6859" w:rsidRDefault="00D84529" w:rsidP="00C07A41">
            <w:pPr>
              <w:rPr>
                <w:lang w:val="ru-RU"/>
              </w:rPr>
            </w:pPr>
          </w:p>
        </w:tc>
        <w:tc>
          <w:tcPr>
            <w:tcW w:w="1728" w:type="dxa"/>
            <w:vAlign w:val="bottom"/>
          </w:tcPr>
          <w:p w14:paraId="724AA779" w14:textId="77777777" w:rsidR="00D84529" w:rsidRPr="00CA6859" w:rsidRDefault="00D84529" w:rsidP="00C07A41">
            <w:pPr>
              <w:rPr>
                <w:lang w:val="ru-RU"/>
              </w:rPr>
            </w:pPr>
            <w:r w:rsidRPr="00CA6859">
              <w:rPr>
                <w:lang w:val="ru-RU"/>
              </w:rPr>
              <w:t>Short_Name</w:t>
            </w:r>
          </w:p>
        </w:tc>
        <w:tc>
          <w:tcPr>
            <w:tcW w:w="1260" w:type="dxa"/>
            <w:vAlign w:val="bottom"/>
          </w:tcPr>
          <w:p w14:paraId="3507CA63" w14:textId="77777777" w:rsidR="00D84529" w:rsidRPr="00CA6859" w:rsidRDefault="00D84529" w:rsidP="00C07A41">
            <w:pPr>
              <w:rPr>
                <w:lang w:val="ru-RU"/>
              </w:rPr>
            </w:pPr>
            <w:r w:rsidRPr="00CA6859">
              <w:rPr>
                <w:lang w:val="ru-RU"/>
              </w:rPr>
              <w:t>Character</w:t>
            </w:r>
          </w:p>
        </w:tc>
        <w:tc>
          <w:tcPr>
            <w:tcW w:w="1260" w:type="dxa"/>
            <w:vAlign w:val="bottom"/>
          </w:tcPr>
          <w:p w14:paraId="06EC1481" w14:textId="77777777" w:rsidR="00D84529" w:rsidRPr="00CA6859" w:rsidRDefault="00D84529" w:rsidP="00C07A41">
            <w:pPr>
              <w:jc w:val="center"/>
              <w:rPr>
                <w:lang w:val="ru-RU"/>
              </w:rPr>
            </w:pPr>
            <w:r w:rsidRPr="00CA6859">
              <w:rPr>
                <w:lang w:val="ru-RU"/>
              </w:rPr>
              <w:t>25</w:t>
            </w:r>
          </w:p>
        </w:tc>
        <w:tc>
          <w:tcPr>
            <w:tcW w:w="2723" w:type="dxa"/>
            <w:vAlign w:val="bottom"/>
          </w:tcPr>
          <w:p w14:paraId="29DB58DB" w14:textId="5C9359D5" w:rsidR="00D84529" w:rsidRPr="00CA6859" w:rsidRDefault="00D84529" w:rsidP="00C07A41">
            <w:pPr>
              <w:rPr>
                <w:lang w:val="ru-RU"/>
              </w:rPr>
            </w:pPr>
            <w:r w:rsidRPr="00CA6859">
              <w:rPr>
                <w:lang w:val="ru-RU"/>
              </w:rPr>
              <w:t>Краткое название склада</w:t>
            </w:r>
          </w:p>
        </w:tc>
        <w:tc>
          <w:tcPr>
            <w:tcW w:w="1777" w:type="dxa"/>
          </w:tcPr>
          <w:p w14:paraId="5EEC81AE" w14:textId="7BD4D89A" w:rsidR="00D84529" w:rsidRPr="00CA6859" w:rsidRDefault="00D84529" w:rsidP="00C07A41">
            <w:pPr>
              <w:jc w:val="center"/>
              <w:rPr>
                <w:lang w:val="ru-RU"/>
              </w:rPr>
            </w:pPr>
            <w:r w:rsidRPr="00CA6859">
              <w:rPr>
                <w:lang w:val="ru-RU"/>
              </w:rPr>
              <w:t>Да</w:t>
            </w:r>
          </w:p>
        </w:tc>
      </w:tr>
      <w:tr w:rsidR="00D84529" w:rsidRPr="00CA6859" w14:paraId="48333F8C" w14:textId="77777777" w:rsidTr="00176017">
        <w:trPr>
          <w:trHeight w:val="268"/>
        </w:trPr>
        <w:tc>
          <w:tcPr>
            <w:tcW w:w="1501" w:type="dxa"/>
          </w:tcPr>
          <w:p w14:paraId="2197032A" w14:textId="77777777" w:rsidR="00D84529" w:rsidRPr="00CA6859" w:rsidRDefault="00D84529" w:rsidP="00C07A41">
            <w:pPr>
              <w:rPr>
                <w:lang w:val="ru-RU"/>
              </w:rPr>
            </w:pPr>
          </w:p>
        </w:tc>
        <w:tc>
          <w:tcPr>
            <w:tcW w:w="1728" w:type="dxa"/>
            <w:vAlign w:val="center"/>
          </w:tcPr>
          <w:p w14:paraId="39612159" w14:textId="77777777" w:rsidR="00D84529" w:rsidRPr="00CA6859" w:rsidRDefault="00D84529" w:rsidP="00C07A41">
            <w:pPr>
              <w:rPr>
                <w:lang w:val="ru-RU"/>
              </w:rPr>
            </w:pPr>
            <w:r w:rsidRPr="00CA6859">
              <w:rPr>
                <w:lang w:val="ru-RU"/>
              </w:rPr>
              <w:t>DTLM</w:t>
            </w:r>
          </w:p>
        </w:tc>
        <w:tc>
          <w:tcPr>
            <w:tcW w:w="1260" w:type="dxa"/>
            <w:vAlign w:val="center"/>
          </w:tcPr>
          <w:p w14:paraId="5E492AEC" w14:textId="77777777" w:rsidR="00D84529" w:rsidRPr="00CA6859" w:rsidRDefault="00D84529" w:rsidP="00C07A41">
            <w:pPr>
              <w:rPr>
                <w:lang w:val="ru-RU"/>
              </w:rPr>
            </w:pPr>
            <w:r w:rsidRPr="00CA6859">
              <w:rPr>
                <w:lang w:val="ru-RU"/>
              </w:rPr>
              <w:t>Character</w:t>
            </w:r>
          </w:p>
        </w:tc>
        <w:tc>
          <w:tcPr>
            <w:tcW w:w="1260" w:type="dxa"/>
            <w:vAlign w:val="center"/>
          </w:tcPr>
          <w:p w14:paraId="38008689" w14:textId="77777777" w:rsidR="00D84529" w:rsidRPr="00CA6859" w:rsidRDefault="00D84529" w:rsidP="00C07A41">
            <w:pPr>
              <w:jc w:val="center"/>
              <w:rPr>
                <w:lang w:val="ru-RU"/>
              </w:rPr>
            </w:pPr>
            <w:r w:rsidRPr="00CA6859">
              <w:rPr>
                <w:lang w:val="ru-RU"/>
              </w:rPr>
              <w:t>14</w:t>
            </w:r>
          </w:p>
        </w:tc>
        <w:tc>
          <w:tcPr>
            <w:tcW w:w="2723" w:type="dxa"/>
            <w:vAlign w:val="bottom"/>
          </w:tcPr>
          <w:p w14:paraId="5626D886" w14:textId="77777777" w:rsidR="00D84529" w:rsidRPr="00CA6859" w:rsidRDefault="00D84529" w:rsidP="00D84529">
            <w:pPr>
              <w:rPr>
                <w:lang w:val="ru-RU"/>
              </w:rPr>
            </w:pPr>
            <w:r w:rsidRPr="00CA6859">
              <w:rPr>
                <w:lang w:val="ru-RU"/>
              </w:rPr>
              <w:t xml:space="preserve">Дата и время модификации записи. </w:t>
            </w:r>
          </w:p>
          <w:p w14:paraId="41381760" w14:textId="54BBBE78" w:rsidR="00D84529" w:rsidRPr="00CA6859" w:rsidRDefault="00D84529" w:rsidP="00D84529">
            <w:pPr>
              <w:rPr>
                <w:lang w:val="ru-RU"/>
              </w:rPr>
            </w:pPr>
            <w:r w:rsidRPr="00CA6859">
              <w:rPr>
                <w:lang w:val="ru-RU"/>
              </w:rPr>
              <w:t>Формат: “YYYYMMDD HH:MM”</w:t>
            </w:r>
          </w:p>
        </w:tc>
        <w:tc>
          <w:tcPr>
            <w:tcW w:w="1777" w:type="dxa"/>
          </w:tcPr>
          <w:p w14:paraId="1FE5A68D" w14:textId="54E70024" w:rsidR="00D84529" w:rsidRPr="00CA6859" w:rsidRDefault="00D84529" w:rsidP="00C07A41">
            <w:pPr>
              <w:jc w:val="center"/>
              <w:rPr>
                <w:lang w:val="ru-RU"/>
              </w:rPr>
            </w:pPr>
            <w:r w:rsidRPr="00CA6859">
              <w:rPr>
                <w:lang w:val="ru-RU"/>
              </w:rPr>
              <w:t>Да</w:t>
            </w:r>
          </w:p>
        </w:tc>
      </w:tr>
      <w:tr w:rsidR="0005239B" w:rsidRPr="00CA6859" w14:paraId="12DA6788" w14:textId="77777777" w:rsidTr="00DB09B8">
        <w:trPr>
          <w:trHeight w:val="268"/>
        </w:trPr>
        <w:tc>
          <w:tcPr>
            <w:tcW w:w="1501" w:type="dxa"/>
          </w:tcPr>
          <w:p w14:paraId="3BB51128" w14:textId="57FA169D" w:rsidR="0005239B" w:rsidRPr="00CA6859" w:rsidRDefault="0005239B" w:rsidP="0005239B">
            <w:pPr>
              <w:rPr>
                <w:lang w:val="ru-RU"/>
              </w:rPr>
            </w:pPr>
            <w:r w:rsidRPr="00CA6859">
              <w:rPr>
                <w:lang w:val="ru-RU"/>
              </w:rPr>
              <w:t>FK</w:t>
            </w:r>
          </w:p>
        </w:tc>
        <w:tc>
          <w:tcPr>
            <w:tcW w:w="1728" w:type="dxa"/>
            <w:vAlign w:val="center"/>
          </w:tcPr>
          <w:p w14:paraId="2C600406" w14:textId="3042652B" w:rsidR="0005239B" w:rsidRPr="00CA6859" w:rsidRDefault="0005239B" w:rsidP="0005239B">
            <w:pPr>
              <w:rPr>
                <w:lang w:val="ru-RU"/>
              </w:rPr>
            </w:pPr>
            <w:r>
              <w:rPr>
                <w:lang w:val="en-US"/>
              </w:rPr>
              <w:t>CUST_ID</w:t>
            </w:r>
          </w:p>
        </w:tc>
        <w:tc>
          <w:tcPr>
            <w:tcW w:w="1260" w:type="dxa"/>
          </w:tcPr>
          <w:p w14:paraId="7A872182" w14:textId="7E2FFE2E" w:rsidR="0005239B" w:rsidRPr="00CA6859" w:rsidRDefault="0005239B" w:rsidP="0005239B">
            <w:pPr>
              <w:rPr>
                <w:lang w:val="ru-RU"/>
              </w:rPr>
            </w:pPr>
            <w:r>
              <w:rPr>
                <w:lang w:val="en-US"/>
              </w:rPr>
              <w:t>NUMERIC</w:t>
            </w:r>
          </w:p>
        </w:tc>
        <w:tc>
          <w:tcPr>
            <w:tcW w:w="1260" w:type="dxa"/>
            <w:vAlign w:val="center"/>
          </w:tcPr>
          <w:p w14:paraId="2D1D756F" w14:textId="12372991" w:rsidR="0005239B" w:rsidRPr="00CA6859" w:rsidRDefault="0005239B" w:rsidP="0005239B">
            <w:pPr>
              <w:jc w:val="center"/>
              <w:rPr>
                <w:lang w:val="ru-RU"/>
              </w:rPr>
            </w:pPr>
            <w:r>
              <w:rPr>
                <w:lang w:val="en-US"/>
              </w:rPr>
              <w:t>11</w:t>
            </w:r>
          </w:p>
        </w:tc>
        <w:tc>
          <w:tcPr>
            <w:tcW w:w="2723" w:type="dxa"/>
            <w:vAlign w:val="bottom"/>
          </w:tcPr>
          <w:p w14:paraId="5E2EEAE1" w14:textId="69426715" w:rsidR="0005239B" w:rsidRPr="00CA6859" w:rsidRDefault="0005239B" w:rsidP="0005239B">
            <w:pPr>
              <w:rPr>
                <w:lang w:val="ru-RU"/>
              </w:rPr>
            </w:pPr>
            <w:r>
              <w:rPr>
                <w:lang w:val="ru-RU"/>
              </w:rPr>
              <w:t>Идентификатор точки синхронизации</w:t>
            </w:r>
          </w:p>
        </w:tc>
        <w:tc>
          <w:tcPr>
            <w:tcW w:w="1777" w:type="dxa"/>
          </w:tcPr>
          <w:p w14:paraId="48F5A57C" w14:textId="33796E71" w:rsidR="0005239B" w:rsidRPr="00CA6859" w:rsidRDefault="0005239B" w:rsidP="0005239B">
            <w:pPr>
              <w:jc w:val="center"/>
              <w:rPr>
                <w:lang w:val="ru-RU"/>
              </w:rPr>
            </w:pPr>
            <w:r w:rsidRPr="00CA6859">
              <w:rPr>
                <w:lang w:val="ru-RU"/>
              </w:rPr>
              <w:t>Да</w:t>
            </w:r>
          </w:p>
        </w:tc>
      </w:tr>
    </w:tbl>
    <w:p w14:paraId="18B041CA" w14:textId="770C19FA" w:rsidR="00463C2E" w:rsidRPr="00CA6859" w:rsidRDefault="00D84529" w:rsidP="00D84529">
      <w:pPr>
        <w:pStyle w:val="Heading1"/>
        <w:rPr>
          <w:lang w:val="ru-RU"/>
        </w:rPr>
      </w:pPr>
      <w:bookmarkStart w:id="296" w:name="_Toc420948356"/>
      <w:r w:rsidRPr="00CA6859">
        <w:rPr>
          <w:lang w:val="ru-RU"/>
        </w:rPr>
        <w:t>Общий список опций, который используется при экспорте</w:t>
      </w:r>
      <w:bookmarkEnd w:id="296"/>
    </w:p>
    <w:tbl>
      <w:tblPr>
        <w:tblW w:w="5000" w:type="pct"/>
        <w:tblLayout w:type="fixed"/>
        <w:tblLook w:val="04A0" w:firstRow="1" w:lastRow="0" w:firstColumn="1" w:lastColumn="0" w:noHBand="0" w:noVBand="1"/>
      </w:tblPr>
      <w:tblGrid>
        <w:gridCol w:w="937"/>
        <w:gridCol w:w="4158"/>
        <w:gridCol w:w="4795"/>
      </w:tblGrid>
      <w:tr w:rsidR="00D279EF" w:rsidRPr="00CA6859" w14:paraId="2FD481B1" w14:textId="77777777" w:rsidTr="00F97643">
        <w:trPr>
          <w:trHeight w:val="315"/>
        </w:trPr>
        <w:tc>
          <w:tcPr>
            <w:tcW w:w="474" w:type="pct"/>
            <w:tcBorders>
              <w:top w:val="single" w:sz="4" w:space="0" w:color="auto"/>
              <w:left w:val="single" w:sz="4" w:space="0" w:color="auto"/>
              <w:bottom w:val="single" w:sz="4" w:space="0" w:color="auto"/>
              <w:right w:val="single" w:sz="4" w:space="0" w:color="auto"/>
            </w:tcBorders>
            <w:shd w:val="pct5" w:color="auto" w:fill="auto"/>
            <w:noWrap/>
            <w:vAlign w:val="bottom"/>
            <w:hideMark/>
          </w:tcPr>
          <w:p w14:paraId="3CD8B0C2" w14:textId="77777777" w:rsidR="00463C2E" w:rsidRPr="00CA6859" w:rsidRDefault="00463C2E" w:rsidP="000F2D8B">
            <w:pPr>
              <w:jc w:val="center"/>
              <w:rPr>
                <w:b/>
                <w:bCs/>
                <w:lang w:val="ru-RU"/>
              </w:rPr>
            </w:pPr>
            <w:r w:rsidRPr="00CA6859">
              <w:rPr>
                <w:b/>
                <w:bCs/>
                <w:lang w:val="ru-RU"/>
              </w:rPr>
              <w:t>Номер</w:t>
            </w:r>
          </w:p>
        </w:tc>
        <w:tc>
          <w:tcPr>
            <w:tcW w:w="2102" w:type="pct"/>
            <w:tcBorders>
              <w:top w:val="single" w:sz="4" w:space="0" w:color="auto"/>
              <w:left w:val="nil"/>
              <w:bottom w:val="single" w:sz="4" w:space="0" w:color="auto"/>
              <w:right w:val="single" w:sz="4" w:space="0" w:color="auto"/>
            </w:tcBorders>
            <w:shd w:val="pct5" w:color="auto" w:fill="auto"/>
            <w:noWrap/>
            <w:vAlign w:val="bottom"/>
            <w:hideMark/>
          </w:tcPr>
          <w:p w14:paraId="6001DC2A" w14:textId="7562D9A4" w:rsidR="00463C2E" w:rsidRPr="00CA6859" w:rsidRDefault="00D84529" w:rsidP="000F2D8B">
            <w:pPr>
              <w:jc w:val="center"/>
              <w:rPr>
                <w:b/>
                <w:bCs/>
                <w:lang w:val="ru-RU"/>
              </w:rPr>
            </w:pPr>
            <w:r w:rsidRPr="00CA6859">
              <w:rPr>
                <w:b/>
                <w:bCs/>
                <w:lang w:val="ru-RU"/>
              </w:rPr>
              <w:t>Название</w:t>
            </w:r>
          </w:p>
        </w:tc>
        <w:tc>
          <w:tcPr>
            <w:tcW w:w="2424" w:type="pct"/>
            <w:tcBorders>
              <w:top w:val="single" w:sz="4" w:space="0" w:color="auto"/>
              <w:left w:val="nil"/>
              <w:bottom w:val="single" w:sz="4" w:space="0" w:color="auto"/>
              <w:right w:val="single" w:sz="4" w:space="0" w:color="auto"/>
            </w:tcBorders>
            <w:shd w:val="pct5" w:color="auto" w:fill="auto"/>
            <w:noWrap/>
            <w:vAlign w:val="bottom"/>
            <w:hideMark/>
          </w:tcPr>
          <w:p w14:paraId="4268215B" w14:textId="459C45D7" w:rsidR="00463C2E" w:rsidRPr="00CA6859" w:rsidRDefault="00D84529" w:rsidP="000F2D8B">
            <w:pPr>
              <w:jc w:val="center"/>
              <w:rPr>
                <w:b/>
                <w:bCs/>
                <w:lang w:val="ru-RU"/>
              </w:rPr>
            </w:pPr>
            <w:r w:rsidRPr="00CA6859">
              <w:rPr>
                <w:b/>
                <w:bCs/>
                <w:lang w:val="ru-RU"/>
              </w:rPr>
              <w:t>Комментарий</w:t>
            </w:r>
          </w:p>
        </w:tc>
      </w:tr>
      <w:tr w:rsidR="00D279EF" w:rsidRPr="00CA6859" w14:paraId="22D0D773" w14:textId="77777777" w:rsidTr="00F97643">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160F29" w14:textId="68A182F3" w:rsidR="00463C2E" w:rsidRPr="00CA6859" w:rsidRDefault="00F97643" w:rsidP="000F2D8B">
            <w:pPr>
              <w:jc w:val="right"/>
              <w:rPr>
                <w:i/>
                <w:iCs/>
                <w:lang w:val="ru-RU"/>
              </w:rPr>
            </w:pPr>
            <w:r w:rsidRPr="00CA6859">
              <w:rPr>
                <w:i/>
                <w:iCs/>
                <w:lang w:val="ru-RU"/>
              </w:rPr>
              <w:t>15</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0C5087B1" w14:textId="50B5A386" w:rsidR="00463C2E" w:rsidRPr="00CA6859" w:rsidRDefault="00D84529" w:rsidP="00F97643">
            <w:pPr>
              <w:pStyle w:val="BodyTextIndent"/>
              <w:ind w:left="0"/>
              <w:rPr>
                <w:i/>
                <w:lang w:val="ru-RU"/>
              </w:rPr>
            </w:pPr>
            <w:r w:rsidRPr="00CA6859">
              <w:rPr>
                <w:rStyle w:val="unknown1"/>
                <w:i/>
                <w:color w:val="auto"/>
                <w:lang w:val="ru-RU"/>
              </w:rPr>
              <w:t>Флажок разрешения объекта оргструктуры на корректировку остатков продукции</w:t>
            </w:r>
          </w:p>
        </w:tc>
        <w:tc>
          <w:tcPr>
            <w:tcW w:w="2424" w:type="pct"/>
            <w:tcBorders>
              <w:top w:val="single" w:sz="4" w:space="0" w:color="auto"/>
              <w:left w:val="nil"/>
              <w:bottom w:val="single" w:sz="4" w:space="0" w:color="auto"/>
              <w:right w:val="single" w:sz="4" w:space="0" w:color="auto"/>
            </w:tcBorders>
            <w:shd w:val="clear" w:color="auto" w:fill="auto"/>
            <w:noWrap/>
            <w:vAlign w:val="bottom"/>
            <w:hideMark/>
          </w:tcPr>
          <w:p w14:paraId="08724514" w14:textId="77777777" w:rsidR="00463C2E" w:rsidRPr="00CA6859" w:rsidRDefault="00463C2E" w:rsidP="000F2D8B">
            <w:pPr>
              <w:rPr>
                <w:lang w:val="ru-RU"/>
              </w:rPr>
            </w:pPr>
            <w:r w:rsidRPr="00CA6859">
              <w:rPr>
                <w:lang w:val="ru-RU"/>
              </w:rPr>
              <w:t> </w:t>
            </w:r>
          </w:p>
        </w:tc>
      </w:tr>
      <w:tr w:rsidR="00D279EF" w:rsidRPr="00CA6859" w14:paraId="0182D0DD" w14:textId="77777777" w:rsidTr="00F97643">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E61FAF" w14:textId="326C0F76" w:rsidR="00463C2E" w:rsidRPr="00CA6859" w:rsidRDefault="00F97643" w:rsidP="000F2D8B">
            <w:pPr>
              <w:jc w:val="right"/>
              <w:rPr>
                <w:i/>
                <w:iCs/>
                <w:lang w:val="ru-RU"/>
              </w:rPr>
            </w:pPr>
            <w:r w:rsidRPr="00CA6859">
              <w:rPr>
                <w:i/>
                <w:iCs/>
                <w:lang w:val="ru-RU"/>
              </w:rPr>
              <w:t>16</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575A4C4C" w14:textId="60EB08B1" w:rsidR="00463C2E" w:rsidRPr="00CA6859" w:rsidRDefault="00D84529" w:rsidP="00463C2E">
            <w:pPr>
              <w:rPr>
                <w:i/>
                <w:iCs/>
                <w:lang w:val="ru-RU"/>
              </w:rPr>
            </w:pPr>
            <w:r w:rsidRPr="00CA6859">
              <w:rPr>
                <w:rStyle w:val="unknown1"/>
                <w:i/>
                <w:color w:val="auto"/>
                <w:lang w:val="ru-RU"/>
              </w:rPr>
              <w:t>Флажок автоматического отслеживания остатков продукции</w:t>
            </w:r>
          </w:p>
        </w:tc>
        <w:tc>
          <w:tcPr>
            <w:tcW w:w="2424" w:type="pct"/>
            <w:tcBorders>
              <w:top w:val="single" w:sz="4" w:space="0" w:color="auto"/>
              <w:left w:val="nil"/>
              <w:bottom w:val="single" w:sz="4" w:space="0" w:color="auto"/>
              <w:right w:val="single" w:sz="4" w:space="0" w:color="auto"/>
            </w:tcBorders>
            <w:shd w:val="clear" w:color="auto" w:fill="auto"/>
            <w:noWrap/>
            <w:vAlign w:val="bottom"/>
            <w:hideMark/>
          </w:tcPr>
          <w:p w14:paraId="3E2DE3A4" w14:textId="77777777" w:rsidR="00463C2E" w:rsidRPr="00CA6859" w:rsidRDefault="00463C2E" w:rsidP="000F2D8B">
            <w:pPr>
              <w:rPr>
                <w:lang w:val="ru-RU"/>
              </w:rPr>
            </w:pPr>
            <w:r w:rsidRPr="00CA6859">
              <w:rPr>
                <w:lang w:val="ru-RU"/>
              </w:rPr>
              <w:t> </w:t>
            </w:r>
          </w:p>
        </w:tc>
      </w:tr>
      <w:tr w:rsidR="00D279EF" w:rsidRPr="00CA6859" w14:paraId="662E8DE5" w14:textId="77777777" w:rsidTr="00F97643">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5E0ACE" w14:textId="23067604" w:rsidR="00F97643" w:rsidRPr="00CA6859" w:rsidRDefault="00F97643" w:rsidP="000F2D8B">
            <w:pPr>
              <w:jc w:val="right"/>
              <w:rPr>
                <w:i/>
                <w:iCs/>
                <w:lang w:val="ru-RU"/>
              </w:rPr>
            </w:pPr>
            <w:r w:rsidRPr="00CA6859">
              <w:rPr>
                <w:i/>
                <w:iCs/>
                <w:lang w:val="ru-RU"/>
              </w:rPr>
              <w:t>28</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21D141E0" w14:textId="2F6B6A71" w:rsidR="00F97643" w:rsidRPr="00CA6859" w:rsidRDefault="00D84529" w:rsidP="00463C2E">
            <w:pPr>
              <w:rPr>
                <w:rStyle w:val="unknown1"/>
                <w:i/>
                <w:color w:val="auto"/>
                <w:lang w:val="ru-RU"/>
              </w:rPr>
            </w:pPr>
            <w:r w:rsidRPr="00CA6859">
              <w:rPr>
                <w:rStyle w:val="unknown1"/>
                <w:i/>
                <w:color w:val="auto"/>
                <w:lang w:val="ru-RU"/>
              </w:rPr>
              <w:t>Флажок разрешения на заказ и пополнение товарных запасов</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73D8FB53" w14:textId="77777777" w:rsidR="00F97643" w:rsidRPr="00CA6859" w:rsidRDefault="00F97643" w:rsidP="000F2D8B">
            <w:pPr>
              <w:rPr>
                <w:lang w:val="ru-RU"/>
              </w:rPr>
            </w:pPr>
          </w:p>
        </w:tc>
      </w:tr>
      <w:tr w:rsidR="00B91560" w:rsidRPr="00CA6859" w14:paraId="00CD8FDD" w14:textId="77777777" w:rsidTr="00F97643">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2625BD" w14:textId="6914B4FB" w:rsidR="00B91560" w:rsidRPr="00CA6859" w:rsidRDefault="00B91560" w:rsidP="000F2D8B">
            <w:pPr>
              <w:jc w:val="right"/>
              <w:rPr>
                <w:i/>
                <w:iCs/>
                <w:lang w:val="ru-RU"/>
              </w:rPr>
            </w:pPr>
            <w:r w:rsidRPr="00CA6859">
              <w:rPr>
                <w:i/>
                <w:iCs/>
                <w:lang w:val="ru-RU"/>
              </w:rPr>
              <w:t>52</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0C826BD3" w14:textId="7B52613D" w:rsidR="00B91560" w:rsidRPr="00CA6859" w:rsidRDefault="00D84529" w:rsidP="00463C2E">
            <w:pPr>
              <w:rPr>
                <w:rStyle w:val="unknown1"/>
                <w:i/>
                <w:color w:val="auto"/>
                <w:lang w:val="ru-RU"/>
              </w:rPr>
            </w:pPr>
            <w:r w:rsidRPr="00CA6859">
              <w:rPr>
                <w:i/>
                <w:iCs/>
                <w:lang w:val="ru-RU"/>
              </w:rPr>
              <w:t>Кодирование продукции</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026F3EEC" w14:textId="04764FD1" w:rsidR="00B91560" w:rsidRPr="00CA6859" w:rsidRDefault="0008578E" w:rsidP="000F2D8B">
            <w:pPr>
              <w:rPr>
                <w:lang w:val="ru-RU"/>
              </w:rPr>
            </w:pPr>
            <w:r w:rsidRPr="00CA6859">
              <w:rPr>
                <w:lang w:val="ru-RU"/>
              </w:rPr>
              <w:t xml:space="preserve">0 </w:t>
            </w:r>
            <w:r w:rsidR="00560730">
              <w:rPr>
                <w:lang w:val="ru-RU"/>
              </w:rPr>
              <w:t>–</w:t>
            </w:r>
            <w:r w:rsidRPr="00CA6859">
              <w:rPr>
                <w:lang w:val="ru-RU"/>
              </w:rPr>
              <w:t xml:space="preserve"> глобальное кодирование; 1 </w:t>
            </w:r>
            <w:r w:rsidR="00560730">
              <w:rPr>
                <w:lang w:val="ru-RU"/>
              </w:rPr>
              <w:t>–</w:t>
            </w:r>
            <w:r w:rsidRPr="00CA6859">
              <w:rPr>
                <w:lang w:val="ru-RU"/>
              </w:rPr>
              <w:t xml:space="preserve"> локальное кодирование</w:t>
            </w:r>
          </w:p>
        </w:tc>
      </w:tr>
      <w:tr w:rsidR="00375079" w:rsidRPr="00CA6859" w14:paraId="24DEA495" w14:textId="77777777" w:rsidTr="00F97643">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FC493D" w14:textId="5914EC1B" w:rsidR="00375079" w:rsidRPr="00CA6859" w:rsidRDefault="00375079" w:rsidP="000F2D8B">
            <w:pPr>
              <w:jc w:val="right"/>
              <w:rPr>
                <w:i/>
                <w:iCs/>
                <w:lang w:val="ru-RU"/>
              </w:rPr>
            </w:pPr>
            <w:r w:rsidRPr="00CA6859">
              <w:rPr>
                <w:i/>
                <w:iCs/>
                <w:lang w:val="ru-RU"/>
              </w:rPr>
              <w:t>145</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709274E9" w14:textId="1001E303" w:rsidR="00375079" w:rsidRPr="00CA6859" w:rsidRDefault="00D84529" w:rsidP="00CB16E4">
            <w:pPr>
              <w:pStyle w:val="BodyTextIndent"/>
              <w:ind w:left="0"/>
              <w:rPr>
                <w:rStyle w:val="unknown1"/>
                <w:i/>
                <w:color w:val="auto"/>
                <w:lang w:val="ru-RU"/>
              </w:rPr>
            </w:pPr>
            <w:r w:rsidRPr="00CA6859">
              <w:rPr>
                <w:rStyle w:val="unknown1"/>
                <w:i/>
                <w:color w:val="auto"/>
                <w:lang w:val="ru-RU"/>
              </w:rPr>
              <w:t>Раскрутка глобальных миксов</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3D9C00FC" w14:textId="77777777" w:rsidR="00375079" w:rsidRPr="00CA6859" w:rsidRDefault="00375079" w:rsidP="000F2D8B">
            <w:pPr>
              <w:rPr>
                <w:lang w:val="ru-RU"/>
              </w:rPr>
            </w:pPr>
          </w:p>
        </w:tc>
      </w:tr>
      <w:tr w:rsidR="00B513E8" w:rsidRPr="00CA6859" w14:paraId="1BBAC28D" w14:textId="77777777" w:rsidTr="00F97643">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80DDF3" w14:textId="66C64ED9" w:rsidR="00B513E8" w:rsidRPr="00D31255" w:rsidRDefault="00B513E8" w:rsidP="000F2D8B">
            <w:pPr>
              <w:jc w:val="right"/>
              <w:rPr>
                <w:i/>
                <w:iCs/>
                <w:lang w:val="ru-RU"/>
              </w:rPr>
            </w:pPr>
            <w:r w:rsidRPr="00D31255">
              <w:rPr>
                <w:i/>
                <w:iCs/>
                <w:lang w:val="ru-RU"/>
              </w:rPr>
              <w:t>210</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5FCFAFCE" w14:textId="30707BF1" w:rsidR="00B513E8" w:rsidRPr="00D31255" w:rsidRDefault="0008578E" w:rsidP="00CB16E4">
            <w:pPr>
              <w:pStyle w:val="BodyTextIndent"/>
              <w:ind w:left="0"/>
              <w:rPr>
                <w:rStyle w:val="unknown1"/>
                <w:i/>
                <w:color w:val="auto"/>
                <w:lang w:val="ru-RU"/>
              </w:rPr>
            </w:pPr>
            <w:r w:rsidRPr="00D31255">
              <w:rPr>
                <w:rStyle w:val="unknown1"/>
                <w:i/>
                <w:color w:val="auto"/>
                <w:lang w:val="ru-RU"/>
              </w:rPr>
              <w:t>Флажок, который указывает экспортировать ли остатки</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3D986DD8" w14:textId="357FC237" w:rsidR="00B513E8" w:rsidRPr="00D31255" w:rsidRDefault="00D31255" w:rsidP="00D31255">
            <w:r>
              <w:t>Не используется</w:t>
            </w:r>
          </w:p>
        </w:tc>
      </w:tr>
      <w:tr w:rsidR="00D279EF" w:rsidRPr="00CA6859" w14:paraId="111A16BA" w14:textId="77777777" w:rsidTr="00F97643">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66954F" w14:textId="30E6A3C8" w:rsidR="00335E67" w:rsidRPr="00CA6859" w:rsidRDefault="00335E67" w:rsidP="000F2D8B">
            <w:pPr>
              <w:jc w:val="right"/>
              <w:rPr>
                <w:i/>
                <w:iCs/>
                <w:lang w:val="ru-RU"/>
              </w:rPr>
            </w:pPr>
            <w:r w:rsidRPr="00CA6859">
              <w:rPr>
                <w:i/>
                <w:iCs/>
                <w:lang w:val="ru-RU"/>
              </w:rPr>
              <w:t>211</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637AFF9E" w14:textId="305D97E8" w:rsidR="00335E67" w:rsidRPr="00CA6859" w:rsidRDefault="0008578E" w:rsidP="00463C2E">
            <w:pPr>
              <w:rPr>
                <w:rStyle w:val="unknown1"/>
                <w:i/>
                <w:color w:val="auto"/>
                <w:lang w:val="ru-RU"/>
              </w:rPr>
            </w:pPr>
            <w:r w:rsidRPr="00CA6859">
              <w:rPr>
                <w:rStyle w:val="unknown1"/>
                <w:i/>
                <w:color w:val="auto"/>
                <w:lang w:val="ru-RU"/>
              </w:rPr>
              <w:t>Флажок обнуления значений количества заказанного товара для загрузки фургона</w:t>
            </w:r>
          </w:p>
        </w:tc>
        <w:tc>
          <w:tcPr>
            <w:tcW w:w="2424" w:type="pct"/>
            <w:tcBorders>
              <w:top w:val="single" w:sz="4" w:space="0" w:color="auto"/>
              <w:left w:val="nil"/>
              <w:bottom w:val="single" w:sz="4" w:space="0" w:color="auto"/>
              <w:right w:val="single" w:sz="4" w:space="0" w:color="auto"/>
            </w:tcBorders>
            <w:shd w:val="clear" w:color="auto" w:fill="auto"/>
            <w:noWrap/>
            <w:vAlign w:val="bottom"/>
          </w:tcPr>
          <w:p w14:paraId="00AD3D6C" w14:textId="77777777" w:rsidR="00335E67" w:rsidRPr="00CA6859" w:rsidRDefault="00335E67" w:rsidP="000F2D8B">
            <w:pPr>
              <w:rPr>
                <w:lang w:val="ru-RU"/>
              </w:rPr>
            </w:pPr>
          </w:p>
        </w:tc>
      </w:tr>
      <w:tr w:rsidR="0008578E" w:rsidRPr="00CA6859" w14:paraId="3B3B5321"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EAA6CB" w14:textId="5F853E2A" w:rsidR="0008578E" w:rsidRPr="00CA6859" w:rsidRDefault="0008578E" w:rsidP="000F2D8B">
            <w:pPr>
              <w:jc w:val="right"/>
              <w:rPr>
                <w:i/>
                <w:iCs/>
                <w:lang w:val="ru-RU"/>
              </w:rPr>
            </w:pPr>
            <w:r w:rsidRPr="00CA6859">
              <w:rPr>
                <w:rStyle w:val="unknown1"/>
                <w:i/>
                <w:color w:val="auto"/>
                <w:lang w:val="ru-RU"/>
              </w:rPr>
              <w:t>219</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1A0DAC9D" w14:textId="4B8DA09C" w:rsidR="0008578E" w:rsidRPr="00CA6859" w:rsidRDefault="0008578E" w:rsidP="0008578E">
            <w:pPr>
              <w:rPr>
                <w:rStyle w:val="unknown1"/>
                <w:i/>
                <w:color w:val="auto"/>
                <w:lang w:val="ru-RU"/>
              </w:rPr>
            </w:pPr>
            <w:r w:rsidRPr="00CA6859">
              <w:rPr>
                <w:rStyle w:val="unknown1"/>
                <w:i/>
                <w:color w:val="auto"/>
                <w:lang w:val="ru-RU"/>
              </w:rPr>
              <w:t>Изымать данные из DBF-файла при автоматическом экспорте</w:t>
            </w:r>
          </w:p>
        </w:tc>
        <w:tc>
          <w:tcPr>
            <w:tcW w:w="2424" w:type="pct"/>
            <w:tcBorders>
              <w:top w:val="single" w:sz="4" w:space="0" w:color="auto"/>
              <w:left w:val="nil"/>
              <w:bottom w:val="single" w:sz="4" w:space="0" w:color="auto"/>
              <w:right w:val="single" w:sz="4" w:space="0" w:color="auto"/>
            </w:tcBorders>
            <w:shd w:val="clear" w:color="auto" w:fill="auto"/>
            <w:noWrap/>
          </w:tcPr>
          <w:p w14:paraId="19A3C7F9" w14:textId="5604BA21" w:rsidR="0008578E" w:rsidRPr="00CA6859" w:rsidRDefault="0008578E" w:rsidP="000F2D8B">
            <w:pPr>
              <w:rPr>
                <w:lang w:val="ru-RU"/>
              </w:rPr>
            </w:pPr>
            <w:r w:rsidRPr="00CA6859">
              <w:rPr>
                <w:lang w:val="ru-RU"/>
              </w:rPr>
              <w:t xml:space="preserve">Перед экспортом изымает данные из транзитной БД </w:t>
            </w:r>
          </w:p>
        </w:tc>
      </w:tr>
      <w:tr w:rsidR="00C61254" w:rsidRPr="00CA6859" w14:paraId="79E72CFD"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3D93B5" w14:textId="34B5E8BC" w:rsidR="00C61254" w:rsidRPr="00CA6859" w:rsidRDefault="00C61254" w:rsidP="000F2D8B">
            <w:pPr>
              <w:jc w:val="right"/>
              <w:rPr>
                <w:rStyle w:val="unknown1"/>
                <w:i/>
                <w:color w:val="auto"/>
                <w:lang w:val="ru-RU"/>
              </w:rPr>
            </w:pPr>
            <w:r>
              <w:rPr>
                <w:rStyle w:val="unknown1"/>
                <w:i/>
                <w:color w:val="auto"/>
                <w:lang w:val="ru-RU"/>
              </w:rPr>
              <w:t>364</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675853EE" w14:textId="76B21E50" w:rsidR="00C61254" w:rsidRPr="00CA6859" w:rsidRDefault="00C61254" w:rsidP="0008578E">
            <w:pPr>
              <w:rPr>
                <w:rStyle w:val="unknown1"/>
                <w:i/>
                <w:color w:val="auto"/>
                <w:lang w:val="ru-RU"/>
              </w:rPr>
            </w:pPr>
            <w:r w:rsidRPr="00C61254">
              <w:rPr>
                <w:rStyle w:val="unknown1"/>
                <w:i/>
                <w:color w:val="auto"/>
                <w:lang w:val="ru-RU"/>
              </w:rPr>
              <w:t>Привязка к складу</w:t>
            </w:r>
          </w:p>
        </w:tc>
        <w:tc>
          <w:tcPr>
            <w:tcW w:w="2424" w:type="pct"/>
            <w:tcBorders>
              <w:top w:val="single" w:sz="4" w:space="0" w:color="auto"/>
              <w:left w:val="nil"/>
              <w:bottom w:val="single" w:sz="4" w:space="0" w:color="auto"/>
              <w:right w:val="single" w:sz="4" w:space="0" w:color="auto"/>
            </w:tcBorders>
            <w:shd w:val="clear" w:color="auto" w:fill="auto"/>
            <w:noWrap/>
          </w:tcPr>
          <w:p w14:paraId="43FE87FB" w14:textId="7D008F56" w:rsidR="00803F23" w:rsidRDefault="00803F23" w:rsidP="00C61254">
            <w:r>
              <w:t>exp.tblOutlets</w:t>
            </w:r>
          </w:p>
          <w:p w14:paraId="16B370F1" w14:textId="77777777" w:rsidR="00803F23" w:rsidRDefault="00803F23" w:rsidP="00C61254"/>
          <w:p w14:paraId="1A83C2DE" w14:textId="4AEA07A4" w:rsidR="00544ECF" w:rsidRDefault="00544ECF" w:rsidP="00C61254">
            <w:r>
              <w:lastRenderedPageBreak/>
              <w:t xml:space="preserve">Если значение опции равно </w:t>
            </w:r>
            <w:r w:rsidR="00803F23" w:rsidRPr="00CF25F0">
              <w:rPr>
                <w:i/>
              </w:rPr>
              <w:t>«0 – Склад – Тип документа – Об’єкт оргструктури»</w:t>
            </w:r>
            <w:r w:rsidR="00803F23">
              <w:t>,</w:t>
            </w:r>
          </w:p>
          <w:p w14:paraId="0F33F5CC" w14:textId="5292D13A" w:rsidR="00803F23" w:rsidRDefault="00803F23" w:rsidP="00C61254">
            <w:pPr>
              <w:rPr>
                <w:lang w:val="ru-RU"/>
              </w:rPr>
            </w:pPr>
            <w:r>
              <w:rPr>
                <w:lang w:val="ru-RU"/>
              </w:rPr>
              <w:t>т</w:t>
            </w:r>
            <w:r>
              <w:t xml:space="preserve">о </w:t>
            </w:r>
            <w:r>
              <w:rPr>
                <w:lang w:val="ru-RU"/>
              </w:rPr>
              <w:t>экспортируются торговые точки, которые принадлежат соответственной ТС, для которой производится экспорт.</w:t>
            </w:r>
          </w:p>
          <w:p w14:paraId="1A07871F" w14:textId="77777777" w:rsidR="00803F23" w:rsidRDefault="00803F23" w:rsidP="00C61254">
            <w:pPr>
              <w:rPr>
                <w:lang w:val="ru-RU"/>
              </w:rPr>
            </w:pPr>
          </w:p>
          <w:p w14:paraId="73238876" w14:textId="78DAE23D" w:rsidR="00803F23" w:rsidRDefault="00803F23" w:rsidP="00803F23">
            <w:r>
              <w:t xml:space="preserve">Если значение опции равно </w:t>
            </w:r>
            <w:r w:rsidRPr="00CF25F0">
              <w:rPr>
                <w:i/>
              </w:rPr>
              <w:t>«</w:t>
            </w:r>
            <w:r w:rsidRPr="00CF25F0">
              <w:rPr>
                <w:i/>
                <w:lang w:val="ru-RU"/>
              </w:rPr>
              <w:t>1</w:t>
            </w:r>
            <w:r w:rsidRPr="00CF25F0">
              <w:rPr>
                <w:i/>
              </w:rPr>
              <w:t xml:space="preserve"> – Склад – </w:t>
            </w:r>
            <w:r w:rsidRPr="00CF25F0">
              <w:rPr>
                <w:i/>
                <w:lang w:val="ru-RU"/>
              </w:rPr>
              <w:t>Торговая точка</w:t>
            </w:r>
            <w:r w:rsidRPr="00CF25F0">
              <w:rPr>
                <w:i/>
              </w:rPr>
              <w:t>»</w:t>
            </w:r>
            <w:r>
              <w:t>,</w:t>
            </w:r>
          </w:p>
          <w:p w14:paraId="677AF55B" w14:textId="083E0791" w:rsidR="00803F23" w:rsidRPr="00CF25F0" w:rsidRDefault="00803F23" w:rsidP="00C61254">
            <w:pPr>
              <w:rPr>
                <w:lang w:val="ru-RU"/>
              </w:rPr>
            </w:pPr>
            <w:r>
              <w:rPr>
                <w:lang w:val="ru-RU"/>
              </w:rPr>
              <w:t>т</w:t>
            </w:r>
            <w:r>
              <w:t xml:space="preserve">о </w:t>
            </w:r>
            <w:r>
              <w:rPr>
                <w:lang w:val="ru-RU"/>
              </w:rPr>
              <w:t>экспортируются только те торговые точки, которые привязаны к складу ТС, для которой производится экспорт.</w:t>
            </w:r>
          </w:p>
          <w:p w14:paraId="635C1388" w14:textId="77777777" w:rsidR="00C61254" w:rsidRDefault="00C61254" w:rsidP="00C61254">
            <w:pPr>
              <w:rPr>
                <w:lang w:val="ru-RU"/>
              </w:rPr>
            </w:pPr>
          </w:p>
          <w:p w14:paraId="03DAC11D" w14:textId="77777777" w:rsidR="009F4858" w:rsidRDefault="009F4858" w:rsidP="00C61254">
            <w:pPr>
              <w:rPr>
                <w:lang w:val="ru-RU"/>
              </w:rPr>
            </w:pPr>
            <w:r>
              <w:rPr>
                <w:lang w:val="ru-RU"/>
              </w:rPr>
              <w:t>Также данная опция влияет на выбор ТС в заказе:</w:t>
            </w:r>
          </w:p>
          <w:p w14:paraId="039AF550" w14:textId="77777777" w:rsidR="009F4858" w:rsidRDefault="009F4858" w:rsidP="009F4858">
            <w:pPr>
              <w:rPr>
                <w:lang w:val="ru-RU"/>
              </w:rPr>
            </w:pPr>
            <w:r>
              <w:rPr>
                <w:lang w:val="ru-RU"/>
              </w:rPr>
              <w:t>0 – выбирается ТС Торговой точки, которая фигурирует в визите</w:t>
            </w:r>
          </w:p>
          <w:p w14:paraId="4298C5C0" w14:textId="780800BC" w:rsidR="009F4858" w:rsidRPr="00C61254" w:rsidRDefault="009F4858" w:rsidP="009F4858">
            <w:pPr>
              <w:rPr>
                <w:lang w:val="ru-RU"/>
              </w:rPr>
            </w:pPr>
            <w:r>
              <w:rPr>
                <w:lang w:val="ru-RU"/>
              </w:rPr>
              <w:t>1 – выбирается ТС склада, который фигурирует в заказе</w:t>
            </w:r>
          </w:p>
        </w:tc>
      </w:tr>
      <w:tr w:rsidR="0008578E" w:rsidRPr="00CA6859" w14:paraId="76FD1630"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E84940" w14:textId="6AC1B642" w:rsidR="0008578E" w:rsidRPr="00D31255" w:rsidRDefault="0008578E" w:rsidP="000F2D8B">
            <w:pPr>
              <w:jc w:val="right"/>
              <w:rPr>
                <w:rStyle w:val="unknown1"/>
                <w:i/>
                <w:color w:val="auto"/>
                <w:lang w:val="ru-RU"/>
              </w:rPr>
            </w:pPr>
            <w:r w:rsidRPr="00D31255">
              <w:rPr>
                <w:rStyle w:val="unknown1"/>
                <w:i/>
                <w:color w:val="auto"/>
                <w:lang w:val="ru-RU"/>
              </w:rPr>
              <w:lastRenderedPageBreak/>
              <w:t>10012</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744EC8AE" w14:textId="670AC63E" w:rsidR="0008578E" w:rsidRPr="00D31255" w:rsidRDefault="0008578E" w:rsidP="00463C2E">
            <w:pPr>
              <w:rPr>
                <w:rStyle w:val="unknown1"/>
                <w:i/>
                <w:color w:val="auto"/>
                <w:lang w:val="ru-RU"/>
              </w:rPr>
            </w:pPr>
            <w:r w:rsidRPr="00D31255">
              <w:rPr>
                <w:rStyle w:val="unknown1"/>
                <w:i/>
                <w:color w:val="auto"/>
                <w:lang w:val="ru-RU"/>
              </w:rPr>
              <w:t>Экспортировать Outlets.DBF</w:t>
            </w:r>
          </w:p>
        </w:tc>
        <w:tc>
          <w:tcPr>
            <w:tcW w:w="2424" w:type="pct"/>
            <w:tcBorders>
              <w:top w:val="single" w:sz="4" w:space="0" w:color="auto"/>
              <w:left w:val="nil"/>
              <w:bottom w:val="single" w:sz="4" w:space="0" w:color="auto"/>
              <w:right w:val="single" w:sz="4" w:space="0" w:color="auto"/>
            </w:tcBorders>
            <w:shd w:val="clear" w:color="auto" w:fill="auto"/>
            <w:noWrap/>
          </w:tcPr>
          <w:p w14:paraId="0D75B067" w14:textId="20CF64BF" w:rsidR="0008578E" w:rsidRPr="00BE7B22" w:rsidRDefault="00D31255" w:rsidP="000F2D8B">
            <w:pPr>
              <w:rPr>
                <w:color w:val="FF0000"/>
                <w:lang w:val="ru-RU"/>
              </w:rPr>
            </w:pPr>
            <w:r>
              <w:t>Не используется</w:t>
            </w:r>
          </w:p>
        </w:tc>
      </w:tr>
      <w:tr w:rsidR="005C4F05" w:rsidRPr="00CA6859" w14:paraId="5841F584"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4406D2" w14:textId="39173D8C" w:rsidR="005C4F05" w:rsidRPr="00D31255" w:rsidRDefault="005C4F05" w:rsidP="000F2D8B">
            <w:pPr>
              <w:jc w:val="right"/>
              <w:rPr>
                <w:rStyle w:val="unknown1"/>
                <w:i/>
                <w:color w:val="auto"/>
                <w:lang w:val="ru-RU"/>
              </w:rPr>
            </w:pPr>
            <w:r w:rsidRPr="005C4F05">
              <w:rPr>
                <w:rStyle w:val="unknown1"/>
                <w:i/>
                <w:color w:val="auto"/>
                <w:lang w:val="ru-RU"/>
              </w:rPr>
              <w:t>10065</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08C68DD8" w14:textId="19227363" w:rsidR="005C4F05" w:rsidRPr="00D31255" w:rsidRDefault="005C4F05" w:rsidP="00463C2E">
            <w:pPr>
              <w:rPr>
                <w:rStyle w:val="unknown1"/>
                <w:i/>
                <w:color w:val="auto"/>
                <w:lang w:val="ru-RU"/>
              </w:rPr>
            </w:pPr>
            <w:r w:rsidRPr="005C4F05">
              <w:rPr>
                <w:rStyle w:val="unknown1"/>
                <w:i/>
                <w:color w:val="auto"/>
                <w:lang w:val="ru-RU"/>
              </w:rPr>
              <w:t>Глубина выгрузки документов при экспорте</w:t>
            </w:r>
          </w:p>
        </w:tc>
        <w:tc>
          <w:tcPr>
            <w:tcW w:w="2424" w:type="pct"/>
            <w:tcBorders>
              <w:top w:val="single" w:sz="4" w:space="0" w:color="auto"/>
              <w:left w:val="nil"/>
              <w:bottom w:val="single" w:sz="4" w:space="0" w:color="auto"/>
              <w:right w:val="single" w:sz="4" w:space="0" w:color="auto"/>
            </w:tcBorders>
            <w:shd w:val="clear" w:color="auto" w:fill="auto"/>
            <w:noWrap/>
          </w:tcPr>
          <w:p w14:paraId="443C4C25" w14:textId="5575FD4B" w:rsidR="005C4F05" w:rsidRPr="005C4F05" w:rsidRDefault="005C4F05" w:rsidP="000F2D8B">
            <w:r>
              <w:t>По умолчанию = 3 дня</w:t>
            </w:r>
          </w:p>
        </w:tc>
      </w:tr>
      <w:tr w:rsidR="00835F4A" w:rsidRPr="00CA6859" w14:paraId="325EE5CB"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063975" w14:textId="4CB776AA" w:rsidR="00835F4A" w:rsidRPr="00DC1CA0" w:rsidRDefault="00835F4A" w:rsidP="00835F4A">
            <w:pPr>
              <w:jc w:val="right"/>
              <w:rPr>
                <w:rStyle w:val="unknown1"/>
                <w:i/>
                <w:color w:val="auto"/>
                <w:lang w:val="ru-RU"/>
              </w:rPr>
            </w:pPr>
            <w:r w:rsidRPr="00835F4A">
              <w:rPr>
                <w:rStyle w:val="unknown1"/>
                <w:i/>
                <w:color w:val="auto"/>
                <w:lang w:val="ru-RU"/>
              </w:rPr>
              <w:t>10067</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1AD70FED" w14:textId="11E4657B" w:rsidR="00835F4A" w:rsidRPr="00CA6859" w:rsidRDefault="000E46DC" w:rsidP="00463C2E">
            <w:pPr>
              <w:rPr>
                <w:rStyle w:val="unknown1"/>
                <w:i/>
                <w:color w:val="auto"/>
                <w:lang w:val="ru-RU"/>
              </w:rPr>
            </w:pPr>
            <w:r w:rsidRPr="000E46DC">
              <w:rPr>
                <w:rStyle w:val="unknown1"/>
                <w:i/>
                <w:color w:val="auto"/>
                <w:lang w:val="ru-RU"/>
              </w:rPr>
              <w:t>Экспортировать Юридические лица</w:t>
            </w:r>
          </w:p>
        </w:tc>
        <w:tc>
          <w:tcPr>
            <w:tcW w:w="2424" w:type="pct"/>
            <w:tcBorders>
              <w:top w:val="single" w:sz="4" w:space="0" w:color="auto"/>
              <w:left w:val="nil"/>
              <w:bottom w:val="single" w:sz="4" w:space="0" w:color="auto"/>
              <w:right w:val="single" w:sz="4" w:space="0" w:color="auto"/>
            </w:tcBorders>
            <w:shd w:val="clear" w:color="auto" w:fill="auto"/>
            <w:noWrap/>
          </w:tcPr>
          <w:p w14:paraId="478AC972" w14:textId="07F5E615" w:rsidR="00835F4A" w:rsidRPr="00CA6859" w:rsidRDefault="004756D8" w:rsidP="000F2D8B">
            <w:pPr>
              <w:rPr>
                <w:lang w:val="ru-RU"/>
              </w:rPr>
            </w:pPr>
            <w:r>
              <w:t>exp.tblParentCompanies</w:t>
            </w:r>
          </w:p>
        </w:tc>
      </w:tr>
      <w:tr w:rsidR="00835F4A" w:rsidRPr="00CA6859" w14:paraId="46C6DFC5"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E3B0A7" w14:textId="635273CF" w:rsidR="00835F4A" w:rsidRPr="00835F4A" w:rsidRDefault="00835F4A" w:rsidP="00835F4A">
            <w:pPr>
              <w:jc w:val="right"/>
              <w:rPr>
                <w:rStyle w:val="unknown1"/>
                <w:i/>
                <w:color w:val="auto"/>
                <w:lang w:val="en-US"/>
              </w:rPr>
            </w:pPr>
            <w:r w:rsidRPr="00835F4A">
              <w:rPr>
                <w:rStyle w:val="unknown1"/>
                <w:i/>
                <w:color w:val="auto"/>
                <w:lang w:val="ru-RU"/>
              </w:rPr>
              <w:t>10068</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54FCE9FB" w14:textId="4732A8B9" w:rsidR="00835F4A" w:rsidRPr="00CA6859" w:rsidRDefault="000E46DC" w:rsidP="00463C2E">
            <w:pPr>
              <w:rPr>
                <w:rStyle w:val="unknown1"/>
                <w:i/>
                <w:color w:val="auto"/>
                <w:lang w:val="ru-RU"/>
              </w:rPr>
            </w:pPr>
            <w:r w:rsidRPr="000E46DC">
              <w:rPr>
                <w:rStyle w:val="unknown1"/>
                <w:i/>
                <w:color w:val="auto"/>
                <w:lang w:val="ru-RU"/>
              </w:rPr>
              <w:t>Экспортировать Типы документов</w:t>
            </w:r>
          </w:p>
        </w:tc>
        <w:tc>
          <w:tcPr>
            <w:tcW w:w="2424" w:type="pct"/>
            <w:tcBorders>
              <w:top w:val="single" w:sz="4" w:space="0" w:color="auto"/>
              <w:left w:val="nil"/>
              <w:bottom w:val="single" w:sz="4" w:space="0" w:color="auto"/>
              <w:right w:val="single" w:sz="4" w:space="0" w:color="auto"/>
            </w:tcBorders>
            <w:shd w:val="clear" w:color="auto" w:fill="auto"/>
            <w:noWrap/>
          </w:tcPr>
          <w:p w14:paraId="05A930EE" w14:textId="62DF9293" w:rsidR="00835F4A" w:rsidRPr="00CA6859" w:rsidRDefault="004756D8" w:rsidP="000F2D8B">
            <w:pPr>
              <w:rPr>
                <w:lang w:val="ru-RU"/>
              </w:rPr>
            </w:pPr>
            <w:r>
              <w:t>exp.tblOrderTypes</w:t>
            </w:r>
          </w:p>
        </w:tc>
      </w:tr>
      <w:tr w:rsidR="00835F4A" w:rsidRPr="00CA6859" w14:paraId="1DD5DA75" w14:textId="77777777" w:rsidTr="00835F4A">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509DEC" w14:textId="02D16C28" w:rsidR="00835F4A" w:rsidRPr="00835F4A" w:rsidRDefault="00835F4A" w:rsidP="00835F4A">
            <w:pPr>
              <w:jc w:val="right"/>
              <w:rPr>
                <w:rStyle w:val="unknown1"/>
                <w:i/>
                <w:color w:val="auto"/>
                <w:lang w:val="en-US"/>
              </w:rPr>
            </w:pPr>
            <w:r w:rsidRPr="00835F4A">
              <w:rPr>
                <w:rStyle w:val="unknown1"/>
                <w:i/>
                <w:color w:val="auto"/>
                <w:lang w:val="ru-RU"/>
              </w:rPr>
              <w:t>10069</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0BC71007" w14:textId="33FB3EF2" w:rsidR="00835F4A" w:rsidRPr="00CA6859" w:rsidRDefault="000E46DC" w:rsidP="00463C2E">
            <w:pPr>
              <w:rPr>
                <w:rStyle w:val="unknown1"/>
                <w:i/>
                <w:color w:val="auto"/>
                <w:lang w:val="ru-RU"/>
              </w:rPr>
            </w:pPr>
            <w:r w:rsidRPr="000E46DC">
              <w:rPr>
                <w:rStyle w:val="unknown1"/>
                <w:i/>
                <w:color w:val="auto"/>
                <w:lang w:val="ru-RU"/>
              </w:rPr>
              <w:t>Экспортировать Торговые точки</w:t>
            </w:r>
          </w:p>
        </w:tc>
        <w:tc>
          <w:tcPr>
            <w:tcW w:w="2424" w:type="pct"/>
            <w:tcBorders>
              <w:top w:val="single" w:sz="4" w:space="0" w:color="auto"/>
              <w:left w:val="nil"/>
              <w:bottom w:val="single" w:sz="4" w:space="0" w:color="auto"/>
              <w:right w:val="single" w:sz="4" w:space="0" w:color="auto"/>
            </w:tcBorders>
            <w:shd w:val="clear" w:color="auto" w:fill="auto"/>
            <w:noWrap/>
          </w:tcPr>
          <w:p w14:paraId="7B5062C1" w14:textId="77777777" w:rsidR="00E03333" w:rsidRDefault="004756D8" w:rsidP="000F2D8B">
            <w:pPr>
              <w:rPr>
                <w:lang w:val="en-US"/>
              </w:rPr>
            </w:pPr>
            <w:r>
              <w:t xml:space="preserve">exp.tblOutlets, </w:t>
            </w:r>
          </w:p>
          <w:p w14:paraId="6EBE83DE" w14:textId="55E982A5" w:rsidR="00835F4A" w:rsidRPr="00CA6859" w:rsidRDefault="004756D8" w:rsidP="000F2D8B">
            <w:pPr>
              <w:rPr>
                <w:lang w:val="ru-RU"/>
              </w:rPr>
            </w:pPr>
            <w:r>
              <w:t>exp.tblOutletCoordinates</w:t>
            </w:r>
          </w:p>
        </w:tc>
      </w:tr>
      <w:tr w:rsidR="00835F4A" w:rsidRPr="00CA6859" w14:paraId="601B97E9" w14:textId="77777777" w:rsidTr="00835F4A">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C429A60" w14:textId="4E090FFF" w:rsidR="00835F4A" w:rsidRPr="00835F4A" w:rsidRDefault="00835F4A" w:rsidP="00835F4A">
            <w:pPr>
              <w:jc w:val="right"/>
              <w:rPr>
                <w:rStyle w:val="unknown1"/>
                <w:i/>
                <w:color w:val="auto"/>
                <w:lang w:val="ru-RU"/>
              </w:rPr>
            </w:pPr>
            <w:r w:rsidRPr="00835F4A">
              <w:rPr>
                <w:rStyle w:val="unknown1"/>
                <w:i/>
                <w:color w:val="auto"/>
                <w:lang w:val="ru-RU"/>
              </w:rPr>
              <w:t>10070</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32292640" w14:textId="316B8FA4" w:rsidR="00835F4A" w:rsidRPr="00CA6859" w:rsidRDefault="000E46DC" w:rsidP="00463C2E">
            <w:pPr>
              <w:rPr>
                <w:rStyle w:val="unknown1"/>
                <w:i/>
                <w:color w:val="auto"/>
                <w:lang w:val="ru-RU"/>
              </w:rPr>
            </w:pPr>
            <w:r w:rsidRPr="000E46DC">
              <w:rPr>
                <w:rStyle w:val="unknown1"/>
                <w:i/>
                <w:color w:val="auto"/>
                <w:lang w:val="ru-RU"/>
              </w:rPr>
              <w:t>Экспортировать Заказы</w:t>
            </w:r>
          </w:p>
        </w:tc>
        <w:tc>
          <w:tcPr>
            <w:tcW w:w="2424" w:type="pct"/>
            <w:tcBorders>
              <w:top w:val="single" w:sz="4" w:space="0" w:color="auto"/>
              <w:left w:val="nil"/>
              <w:bottom w:val="single" w:sz="4" w:space="0" w:color="auto"/>
              <w:right w:val="single" w:sz="4" w:space="0" w:color="auto"/>
            </w:tcBorders>
            <w:shd w:val="clear" w:color="auto" w:fill="auto"/>
            <w:noWrap/>
          </w:tcPr>
          <w:p w14:paraId="7A45C995" w14:textId="5D181B3A" w:rsidR="00E03333" w:rsidRPr="00C812A1" w:rsidRDefault="00C812A1" w:rsidP="000F2D8B">
            <w:pPr>
              <w:rPr>
                <w:lang w:val="en-US"/>
              </w:rPr>
            </w:pPr>
            <w:r>
              <w:t>exp.tblOutletOrderH,</w:t>
            </w:r>
          </w:p>
          <w:p w14:paraId="6FAD22C3" w14:textId="62534A92" w:rsidR="00835F4A" w:rsidRPr="00CA6859" w:rsidRDefault="004756D8" w:rsidP="000F2D8B">
            <w:pPr>
              <w:rPr>
                <w:lang w:val="ru-RU"/>
              </w:rPr>
            </w:pPr>
            <w:r>
              <w:t>exp.tblOutletOrderD</w:t>
            </w:r>
          </w:p>
        </w:tc>
      </w:tr>
      <w:tr w:rsidR="00835F4A" w:rsidRPr="00CA6859" w14:paraId="01493D43"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B7339A" w14:textId="62B9B087" w:rsidR="00835F4A" w:rsidRPr="00835F4A" w:rsidRDefault="00835F4A" w:rsidP="00835F4A">
            <w:pPr>
              <w:jc w:val="right"/>
              <w:rPr>
                <w:rStyle w:val="unknown1"/>
                <w:i/>
                <w:color w:val="auto"/>
                <w:lang w:val="en-US"/>
              </w:rPr>
            </w:pPr>
            <w:r w:rsidRPr="00835F4A">
              <w:rPr>
                <w:rStyle w:val="unknown1"/>
                <w:i/>
                <w:color w:val="auto"/>
                <w:lang w:val="ru-RU"/>
              </w:rPr>
              <w:t>10071</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4E437EAD" w14:textId="096FAB01" w:rsidR="00835F4A" w:rsidRPr="00CA6859" w:rsidRDefault="000E46DC" w:rsidP="00463C2E">
            <w:pPr>
              <w:rPr>
                <w:rStyle w:val="unknown1"/>
                <w:i/>
                <w:color w:val="auto"/>
                <w:lang w:val="ru-RU"/>
              </w:rPr>
            </w:pPr>
            <w:r w:rsidRPr="000E46DC">
              <w:rPr>
                <w:rStyle w:val="unknown1"/>
                <w:i/>
                <w:color w:val="auto"/>
                <w:lang w:val="ru-RU"/>
              </w:rPr>
              <w:t>Экспортировать Остатки</w:t>
            </w:r>
          </w:p>
        </w:tc>
        <w:tc>
          <w:tcPr>
            <w:tcW w:w="2424" w:type="pct"/>
            <w:tcBorders>
              <w:top w:val="single" w:sz="4" w:space="0" w:color="auto"/>
              <w:left w:val="nil"/>
              <w:bottom w:val="single" w:sz="4" w:space="0" w:color="auto"/>
              <w:right w:val="single" w:sz="4" w:space="0" w:color="auto"/>
            </w:tcBorders>
            <w:shd w:val="clear" w:color="auto" w:fill="auto"/>
            <w:noWrap/>
          </w:tcPr>
          <w:p w14:paraId="30609D2E" w14:textId="49CC5C09" w:rsidR="00E03333" w:rsidRPr="005A5A23" w:rsidRDefault="005A5A23" w:rsidP="000F2D8B">
            <w:pPr>
              <w:rPr>
                <w:lang w:val="en-US"/>
              </w:rPr>
            </w:pPr>
            <w:r>
              <w:t>exp.tblWarehouseTypes,</w:t>
            </w:r>
          </w:p>
          <w:p w14:paraId="4F7A7E19" w14:textId="77777777" w:rsidR="00E03333" w:rsidRDefault="004756D8" w:rsidP="000F2D8B">
            <w:pPr>
              <w:rPr>
                <w:lang w:val="en-US"/>
              </w:rPr>
            </w:pPr>
            <w:r>
              <w:t xml:space="preserve">exp.tblWarehouses, </w:t>
            </w:r>
          </w:p>
          <w:p w14:paraId="0E5F83A0" w14:textId="294454CF" w:rsidR="00835F4A" w:rsidRPr="004756D8" w:rsidRDefault="004756D8" w:rsidP="000F2D8B">
            <w:pPr>
              <w:rPr>
                <w:lang w:val="en-US"/>
              </w:rPr>
            </w:pPr>
            <w:r>
              <w:t>exp.tblProductStocks</w:t>
            </w:r>
          </w:p>
        </w:tc>
      </w:tr>
      <w:tr w:rsidR="00835F4A" w:rsidRPr="00CA6859" w14:paraId="093074FD"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5BF570E" w14:textId="3124901F" w:rsidR="00835F4A" w:rsidRPr="00835F4A" w:rsidRDefault="00835F4A" w:rsidP="00835F4A">
            <w:pPr>
              <w:jc w:val="right"/>
              <w:rPr>
                <w:rStyle w:val="unknown1"/>
                <w:i/>
                <w:color w:val="auto"/>
                <w:lang w:val="en-US"/>
              </w:rPr>
            </w:pPr>
            <w:r w:rsidRPr="00835F4A">
              <w:rPr>
                <w:rStyle w:val="unknown1"/>
                <w:i/>
                <w:color w:val="auto"/>
                <w:lang w:val="ru-RU"/>
              </w:rPr>
              <w:t>10072</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387B85AF" w14:textId="64B6FB44" w:rsidR="00835F4A" w:rsidRPr="00CA6859" w:rsidRDefault="000E46DC" w:rsidP="00463C2E">
            <w:pPr>
              <w:rPr>
                <w:rStyle w:val="unknown1"/>
                <w:i/>
                <w:color w:val="auto"/>
                <w:lang w:val="ru-RU"/>
              </w:rPr>
            </w:pPr>
            <w:r w:rsidRPr="000E46DC">
              <w:rPr>
                <w:rStyle w:val="unknown1"/>
                <w:i/>
                <w:color w:val="auto"/>
                <w:lang w:val="ru-RU"/>
              </w:rPr>
              <w:t>Экспортировать Продукцию</w:t>
            </w:r>
          </w:p>
        </w:tc>
        <w:tc>
          <w:tcPr>
            <w:tcW w:w="2424" w:type="pct"/>
            <w:tcBorders>
              <w:top w:val="single" w:sz="4" w:space="0" w:color="auto"/>
              <w:left w:val="nil"/>
              <w:bottom w:val="single" w:sz="4" w:space="0" w:color="auto"/>
              <w:right w:val="single" w:sz="4" w:space="0" w:color="auto"/>
            </w:tcBorders>
            <w:shd w:val="clear" w:color="auto" w:fill="auto"/>
            <w:noWrap/>
          </w:tcPr>
          <w:p w14:paraId="75C45CFE" w14:textId="54C5F08B" w:rsidR="00835F4A" w:rsidRPr="00CA6859" w:rsidRDefault="004756D8" w:rsidP="000F2D8B">
            <w:pPr>
              <w:rPr>
                <w:lang w:val="ru-RU"/>
              </w:rPr>
            </w:pPr>
            <w:r>
              <w:t>exp.tblProducts</w:t>
            </w:r>
          </w:p>
        </w:tc>
      </w:tr>
      <w:tr w:rsidR="00835F4A" w:rsidRPr="00CA6859" w14:paraId="431E700F"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F1E256" w14:textId="185933CA" w:rsidR="00835F4A" w:rsidRPr="00835F4A" w:rsidRDefault="00835F4A" w:rsidP="00835F4A">
            <w:pPr>
              <w:jc w:val="right"/>
              <w:rPr>
                <w:rStyle w:val="unknown1"/>
                <w:i/>
                <w:color w:val="auto"/>
                <w:lang w:val="en-US"/>
              </w:rPr>
            </w:pPr>
            <w:r w:rsidRPr="00835F4A">
              <w:rPr>
                <w:rStyle w:val="unknown1"/>
                <w:i/>
                <w:color w:val="auto"/>
                <w:lang w:val="ru-RU"/>
              </w:rPr>
              <w:t>10073</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4384F08F" w14:textId="5D8811DB" w:rsidR="00835F4A" w:rsidRPr="00CA6859" w:rsidRDefault="000E46DC" w:rsidP="00463C2E">
            <w:pPr>
              <w:rPr>
                <w:rStyle w:val="unknown1"/>
                <w:i/>
                <w:color w:val="auto"/>
                <w:lang w:val="ru-RU"/>
              </w:rPr>
            </w:pPr>
            <w:r w:rsidRPr="000E46DC">
              <w:rPr>
                <w:rStyle w:val="unknown1"/>
                <w:i/>
                <w:color w:val="auto"/>
                <w:lang w:val="ru-RU"/>
              </w:rPr>
              <w:t>Экспортировать Операции</w:t>
            </w:r>
          </w:p>
        </w:tc>
        <w:tc>
          <w:tcPr>
            <w:tcW w:w="2424" w:type="pct"/>
            <w:tcBorders>
              <w:top w:val="single" w:sz="4" w:space="0" w:color="auto"/>
              <w:left w:val="nil"/>
              <w:bottom w:val="single" w:sz="4" w:space="0" w:color="auto"/>
              <w:right w:val="single" w:sz="4" w:space="0" w:color="auto"/>
            </w:tcBorders>
            <w:shd w:val="clear" w:color="auto" w:fill="auto"/>
            <w:noWrap/>
          </w:tcPr>
          <w:p w14:paraId="5E0D6667" w14:textId="75D9D183" w:rsidR="00835F4A" w:rsidRPr="00CA6859" w:rsidRDefault="004756D8" w:rsidP="000F2D8B">
            <w:pPr>
              <w:rPr>
                <w:lang w:val="ru-RU"/>
              </w:rPr>
            </w:pPr>
            <w:r>
              <w:t>exp.tblOperations</w:t>
            </w:r>
          </w:p>
        </w:tc>
      </w:tr>
      <w:tr w:rsidR="00835F4A" w:rsidRPr="00CA6859" w14:paraId="2852BBF4"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7C137F" w14:textId="1ED2CEEE" w:rsidR="00835F4A" w:rsidRPr="00835F4A" w:rsidRDefault="00835F4A" w:rsidP="00835F4A">
            <w:pPr>
              <w:jc w:val="right"/>
              <w:rPr>
                <w:rStyle w:val="unknown1"/>
                <w:i/>
                <w:color w:val="auto"/>
                <w:lang w:val="en-US"/>
              </w:rPr>
            </w:pPr>
            <w:r w:rsidRPr="00835F4A">
              <w:rPr>
                <w:rStyle w:val="unknown1"/>
                <w:i/>
                <w:color w:val="auto"/>
                <w:lang w:val="ru-RU"/>
              </w:rPr>
              <w:t>10074</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0C04B833" w14:textId="7AE53D21" w:rsidR="00835F4A" w:rsidRPr="00CA6859" w:rsidRDefault="000E46DC" w:rsidP="00463C2E">
            <w:pPr>
              <w:rPr>
                <w:rStyle w:val="unknown1"/>
                <w:i/>
                <w:color w:val="auto"/>
                <w:lang w:val="ru-RU"/>
              </w:rPr>
            </w:pPr>
            <w:r w:rsidRPr="000E46DC">
              <w:rPr>
                <w:rStyle w:val="unknown1"/>
                <w:i/>
                <w:color w:val="auto"/>
                <w:lang w:val="ru-RU"/>
              </w:rPr>
              <w:t>Экспортировать Типы задолженности</w:t>
            </w:r>
          </w:p>
        </w:tc>
        <w:tc>
          <w:tcPr>
            <w:tcW w:w="2424" w:type="pct"/>
            <w:tcBorders>
              <w:top w:val="single" w:sz="4" w:space="0" w:color="auto"/>
              <w:left w:val="nil"/>
              <w:bottom w:val="single" w:sz="4" w:space="0" w:color="auto"/>
              <w:right w:val="single" w:sz="4" w:space="0" w:color="auto"/>
            </w:tcBorders>
            <w:shd w:val="clear" w:color="auto" w:fill="auto"/>
            <w:noWrap/>
          </w:tcPr>
          <w:p w14:paraId="2C1B2477" w14:textId="0D822318" w:rsidR="00835F4A" w:rsidRPr="00CA6859" w:rsidRDefault="004756D8" w:rsidP="000F2D8B">
            <w:pPr>
              <w:rPr>
                <w:lang w:val="ru-RU"/>
              </w:rPr>
            </w:pPr>
            <w:r>
              <w:t>exp.tblDebtTypes</w:t>
            </w:r>
          </w:p>
        </w:tc>
      </w:tr>
      <w:tr w:rsidR="00835F4A" w:rsidRPr="00CA6859" w14:paraId="2CB1765D"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2E36C6" w14:textId="3DE53FF1" w:rsidR="00835F4A" w:rsidRPr="00835F4A" w:rsidRDefault="00835F4A" w:rsidP="00835F4A">
            <w:pPr>
              <w:jc w:val="right"/>
              <w:rPr>
                <w:rStyle w:val="unknown1"/>
                <w:i/>
                <w:color w:val="auto"/>
                <w:lang w:val="en-US"/>
              </w:rPr>
            </w:pPr>
            <w:r w:rsidRPr="00835F4A">
              <w:rPr>
                <w:rStyle w:val="unknown1"/>
                <w:i/>
                <w:color w:val="auto"/>
                <w:lang w:val="ru-RU"/>
              </w:rPr>
              <w:t>10075</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22F8415E" w14:textId="60EE3907" w:rsidR="00835F4A" w:rsidRPr="00CA6859" w:rsidRDefault="000E46DC" w:rsidP="00463C2E">
            <w:pPr>
              <w:rPr>
                <w:rStyle w:val="unknown1"/>
                <w:i/>
                <w:color w:val="auto"/>
                <w:lang w:val="ru-RU"/>
              </w:rPr>
            </w:pPr>
            <w:r w:rsidRPr="000E46DC">
              <w:rPr>
                <w:rStyle w:val="unknown1"/>
                <w:i/>
                <w:color w:val="auto"/>
                <w:lang w:val="ru-RU"/>
              </w:rPr>
              <w:t>Экспортировать Маршруты</w:t>
            </w:r>
          </w:p>
        </w:tc>
        <w:tc>
          <w:tcPr>
            <w:tcW w:w="2424" w:type="pct"/>
            <w:tcBorders>
              <w:top w:val="single" w:sz="4" w:space="0" w:color="auto"/>
              <w:left w:val="nil"/>
              <w:bottom w:val="single" w:sz="4" w:space="0" w:color="auto"/>
              <w:right w:val="single" w:sz="4" w:space="0" w:color="auto"/>
            </w:tcBorders>
            <w:shd w:val="clear" w:color="auto" w:fill="auto"/>
            <w:noWrap/>
          </w:tcPr>
          <w:p w14:paraId="3D7646DE" w14:textId="77777777" w:rsidR="00E03333" w:rsidRDefault="004756D8" w:rsidP="000F2D8B">
            <w:pPr>
              <w:rPr>
                <w:lang w:val="en-US"/>
              </w:rPr>
            </w:pPr>
            <w:r>
              <w:t xml:space="preserve">exp.tblRoutes, </w:t>
            </w:r>
          </w:p>
          <w:p w14:paraId="28F07B28" w14:textId="7D8978EE" w:rsidR="00835F4A" w:rsidRPr="00CA6859" w:rsidRDefault="004756D8" w:rsidP="000F2D8B">
            <w:pPr>
              <w:rPr>
                <w:lang w:val="ru-RU"/>
              </w:rPr>
            </w:pPr>
            <w:r>
              <w:t>exp.tblOutletRoutes</w:t>
            </w:r>
          </w:p>
        </w:tc>
      </w:tr>
      <w:tr w:rsidR="00835F4A" w:rsidRPr="00CA6859" w14:paraId="717BFDE8"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3273F50" w14:textId="48E2BFCF" w:rsidR="00835F4A" w:rsidRPr="00835F4A" w:rsidRDefault="00835F4A" w:rsidP="00835F4A">
            <w:pPr>
              <w:jc w:val="right"/>
              <w:rPr>
                <w:rStyle w:val="unknown1"/>
                <w:i/>
                <w:color w:val="auto"/>
                <w:lang w:val="en-US"/>
              </w:rPr>
            </w:pPr>
            <w:r w:rsidRPr="00835F4A">
              <w:rPr>
                <w:rStyle w:val="unknown1"/>
                <w:i/>
                <w:color w:val="auto"/>
                <w:lang w:val="ru-RU"/>
              </w:rPr>
              <w:t>10076</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73B4C7D6" w14:textId="4AB42EDE" w:rsidR="00835F4A" w:rsidRPr="00CA6859" w:rsidRDefault="000E46DC" w:rsidP="00463C2E">
            <w:pPr>
              <w:rPr>
                <w:rStyle w:val="unknown1"/>
                <w:i/>
                <w:color w:val="auto"/>
                <w:lang w:val="ru-RU"/>
              </w:rPr>
            </w:pPr>
            <w:r w:rsidRPr="000E46DC">
              <w:rPr>
                <w:rStyle w:val="unknown1"/>
                <w:i/>
                <w:color w:val="auto"/>
                <w:lang w:val="ru-RU"/>
              </w:rPr>
              <w:t>Экспортировать Платежи</w:t>
            </w:r>
          </w:p>
        </w:tc>
        <w:tc>
          <w:tcPr>
            <w:tcW w:w="2424" w:type="pct"/>
            <w:tcBorders>
              <w:top w:val="single" w:sz="4" w:space="0" w:color="auto"/>
              <w:left w:val="nil"/>
              <w:bottom w:val="single" w:sz="4" w:space="0" w:color="auto"/>
              <w:right w:val="single" w:sz="4" w:space="0" w:color="auto"/>
            </w:tcBorders>
            <w:shd w:val="clear" w:color="auto" w:fill="auto"/>
            <w:noWrap/>
          </w:tcPr>
          <w:p w14:paraId="1DF12AD7" w14:textId="77777777" w:rsidR="00E03333" w:rsidRDefault="004756D8" w:rsidP="000F2D8B">
            <w:pPr>
              <w:rPr>
                <w:lang w:val="en-US"/>
              </w:rPr>
            </w:pPr>
            <w:r>
              <w:t xml:space="preserve">exp.tblPayments, </w:t>
            </w:r>
          </w:p>
          <w:p w14:paraId="772E4A0B" w14:textId="77777777" w:rsidR="00D61D08" w:rsidRDefault="00D61D08" w:rsidP="000F2D8B">
            <w:pPr>
              <w:rPr>
                <w:lang w:val="en-US"/>
              </w:rPr>
            </w:pPr>
            <w:r>
              <w:t>exp.tblInvoicePayments,</w:t>
            </w:r>
          </w:p>
          <w:p w14:paraId="54DE87AA" w14:textId="77777777" w:rsidR="00D61D08" w:rsidRDefault="00D61D08" w:rsidP="000F2D8B">
            <w:pPr>
              <w:rPr>
                <w:lang w:val="en-US"/>
              </w:rPr>
            </w:pPr>
            <w:r>
              <w:t>exp.tblInvoicePaymentsDetails,</w:t>
            </w:r>
          </w:p>
          <w:p w14:paraId="02430A4F" w14:textId="77777777" w:rsidR="00D61D08" w:rsidRDefault="004756D8" w:rsidP="000F2D8B">
            <w:pPr>
              <w:rPr>
                <w:lang w:val="en-US"/>
              </w:rPr>
            </w:pPr>
            <w:r>
              <w:t>exp.tblOrderPayments</w:t>
            </w:r>
            <w:r w:rsidR="00D61D08">
              <w:rPr>
                <w:lang w:val="en-US"/>
              </w:rPr>
              <w:t>,</w:t>
            </w:r>
          </w:p>
          <w:p w14:paraId="79634C88" w14:textId="60EF1A31" w:rsidR="00835F4A" w:rsidRPr="006C183E" w:rsidRDefault="006C183E" w:rsidP="000F2D8B">
            <w:pPr>
              <w:rPr>
                <w:lang w:val="en-US"/>
              </w:rPr>
            </w:pPr>
            <w:r w:rsidRPr="006C183E">
              <w:t>exp.tblOrderPaymentsDetails</w:t>
            </w:r>
          </w:p>
        </w:tc>
      </w:tr>
      <w:tr w:rsidR="00835F4A" w:rsidRPr="00CA6859" w14:paraId="712C818D"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870BCF" w14:textId="2C7969F6" w:rsidR="00835F4A" w:rsidRPr="00835F4A" w:rsidRDefault="00835F4A" w:rsidP="00835F4A">
            <w:pPr>
              <w:jc w:val="right"/>
              <w:rPr>
                <w:rStyle w:val="unknown1"/>
                <w:i/>
                <w:color w:val="auto"/>
                <w:lang w:val="en-US"/>
              </w:rPr>
            </w:pPr>
            <w:r w:rsidRPr="00835F4A">
              <w:rPr>
                <w:rStyle w:val="unknown1"/>
                <w:i/>
                <w:color w:val="auto"/>
                <w:lang w:val="ru-RU"/>
              </w:rPr>
              <w:t>10077</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36DD0680" w14:textId="6A2ED731" w:rsidR="00835F4A" w:rsidRPr="00CA6859" w:rsidRDefault="000E46DC" w:rsidP="00463C2E">
            <w:pPr>
              <w:rPr>
                <w:rStyle w:val="unknown1"/>
                <w:i/>
                <w:color w:val="auto"/>
                <w:lang w:val="ru-RU"/>
              </w:rPr>
            </w:pPr>
            <w:r w:rsidRPr="000E46DC">
              <w:rPr>
                <w:rStyle w:val="unknown1"/>
                <w:i/>
                <w:color w:val="auto"/>
                <w:lang w:val="ru-RU"/>
              </w:rPr>
              <w:t>Экспортировать Формы оплат</w:t>
            </w:r>
          </w:p>
        </w:tc>
        <w:tc>
          <w:tcPr>
            <w:tcW w:w="2424" w:type="pct"/>
            <w:tcBorders>
              <w:top w:val="single" w:sz="4" w:space="0" w:color="auto"/>
              <w:left w:val="nil"/>
              <w:bottom w:val="single" w:sz="4" w:space="0" w:color="auto"/>
              <w:right w:val="single" w:sz="4" w:space="0" w:color="auto"/>
            </w:tcBorders>
            <w:shd w:val="clear" w:color="auto" w:fill="auto"/>
            <w:noWrap/>
          </w:tcPr>
          <w:p w14:paraId="09DABCFE" w14:textId="77777777" w:rsidR="00E03333" w:rsidRPr="00D54D6F" w:rsidRDefault="004756D8" w:rsidP="000F2D8B">
            <w:pPr>
              <w:rPr>
                <w:lang w:val="en-US"/>
              </w:rPr>
            </w:pPr>
            <w:r>
              <w:t xml:space="preserve">exp.tblPayFormTypes, </w:t>
            </w:r>
          </w:p>
          <w:p w14:paraId="05DEEA5A" w14:textId="77777777" w:rsidR="00E03333" w:rsidRPr="00D54D6F" w:rsidRDefault="004756D8" w:rsidP="000F2D8B">
            <w:pPr>
              <w:rPr>
                <w:lang w:val="en-US"/>
              </w:rPr>
            </w:pPr>
            <w:r>
              <w:t xml:space="preserve">exp.tblPayForms, </w:t>
            </w:r>
          </w:p>
          <w:p w14:paraId="584F318B" w14:textId="53D13F82" w:rsidR="00835F4A" w:rsidRPr="00D54D6F" w:rsidRDefault="004756D8" w:rsidP="000F2D8B">
            <w:pPr>
              <w:rPr>
                <w:lang w:val="en-US"/>
              </w:rPr>
            </w:pPr>
            <w:r>
              <w:t>exp.tblPayFormCustInfo</w:t>
            </w:r>
          </w:p>
        </w:tc>
      </w:tr>
      <w:tr w:rsidR="00835F4A" w:rsidRPr="00CA6859" w14:paraId="0DCF40D5"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250840" w14:textId="075394A0" w:rsidR="00835F4A" w:rsidRPr="00835F4A" w:rsidRDefault="00835F4A" w:rsidP="00835F4A">
            <w:pPr>
              <w:jc w:val="right"/>
              <w:rPr>
                <w:rStyle w:val="unknown1"/>
                <w:i/>
                <w:color w:val="auto"/>
                <w:lang w:val="en-US"/>
              </w:rPr>
            </w:pPr>
            <w:r w:rsidRPr="00835F4A">
              <w:rPr>
                <w:rStyle w:val="unknown1"/>
                <w:i/>
                <w:color w:val="auto"/>
                <w:lang w:val="ru-RU"/>
              </w:rPr>
              <w:lastRenderedPageBreak/>
              <w:t>10078</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30BA41DD" w14:textId="609457FC" w:rsidR="00835F4A" w:rsidRPr="00CA6859" w:rsidRDefault="000E46DC" w:rsidP="00463C2E">
            <w:pPr>
              <w:rPr>
                <w:rStyle w:val="unknown1"/>
                <w:i/>
                <w:color w:val="auto"/>
                <w:lang w:val="ru-RU"/>
              </w:rPr>
            </w:pPr>
            <w:r w:rsidRPr="000E46DC">
              <w:rPr>
                <w:rStyle w:val="unknown1"/>
                <w:i/>
                <w:color w:val="auto"/>
                <w:lang w:val="ru-RU"/>
              </w:rPr>
              <w:t>Экспортировать Локальную продукцию</w:t>
            </w:r>
          </w:p>
        </w:tc>
        <w:tc>
          <w:tcPr>
            <w:tcW w:w="2424" w:type="pct"/>
            <w:tcBorders>
              <w:top w:val="single" w:sz="4" w:space="0" w:color="auto"/>
              <w:left w:val="nil"/>
              <w:bottom w:val="single" w:sz="4" w:space="0" w:color="auto"/>
              <w:right w:val="single" w:sz="4" w:space="0" w:color="auto"/>
            </w:tcBorders>
            <w:shd w:val="clear" w:color="auto" w:fill="auto"/>
            <w:noWrap/>
          </w:tcPr>
          <w:p w14:paraId="747D811E" w14:textId="2931F652" w:rsidR="00835F4A" w:rsidRPr="00CA6859" w:rsidRDefault="004756D8" w:rsidP="000F2D8B">
            <w:pPr>
              <w:rPr>
                <w:lang w:val="ru-RU"/>
              </w:rPr>
            </w:pPr>
            <w:r>
              <w:t>exp.tblLocalProducts</w:t>
            </w:r>
          </w:p>
        </w:tc>
      </w:tr>
      <w:tr w:rsidR="00835F4A" w:rsidRPr="00CA6859" w14:paraId="2D90D1AB"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A90203" w14:textId="26DCFFF1" w:rsidR="00835F4A" w:rsidRPr="00835F4A" w:rsidRDefault="00835F4A" w:rsidP="00835F4A">
            <w:pPr>
              <w:jc w:val="right"/>
              <w:rPr>
                <w:rStyle w:val="unknown1"/>
                <w:i/>
                <w:color w:val="auto"/>
                <w:lang w:val="en-US"/>
              </w:rPr>
            </w:pPr>
            <w:r w:rsidRPr="00835F4A">
              <w:rPr>
                <w:rStyle w:val="unknown1"/>
                <w:i/>
                <w:color w:val="auto"/>
                <w:lang w:val="ru-RU"/>
              </w:rPr>
              <w:t>10079</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1EBF1CBC" w14:textId="38906036" w:rsidR="00835F4A" w:rsidRPr="00CA6859" w:rsidRDefault="000E46DC" w:rsidP="00463C2E">
            <w:pPr>
              <w:rPr>
                <w:rStyle w:val="unknown1"/>
                <w:i/>
                <w:color w:val="auto"/>
                <w:lang w:val="ru-RU"/>
              </w:rPr>
            </w:pPr>
            <w:r w:rsidRPr="000E46DC">
              <w:rPr>
                <w:rStyle w:val="unknown1"/>
                <w:i/>
                <w:color w:val="auto"/>
                <w:lang w:val="ru-RU"/>
              </w:rPr>
              <w:t>Экспортировать Визиты</w:t>
            </w:r>
          </w:p>
        </w:tc>
        <w:tc>
          <w:tcPr>
            <w:tcW w:w="2424" w:type="pct"/>
            <w:tcBorders>
              <w:top w:val="single" w:sz="4" w:space="0" w:color="auto"/>
              <w:left w:val="nil"/>
              <w:bottom w:val="single" w:sz="4" w:space="0" w:color="auto"/>
              <w:right w:val="single" w:sz="4" w:space="0" w:color="auto"/>
            </w:tcBorders>
            <w:shd w:val="clear" w:color="auto" w:fill="auto"/>
            <w:noWrap/>
          </w:tcPr>
          <w:p w14:paraId="1D7E3CA3" w14:textId="442873BE" w:rsidR="00E03333" w:rsidRPr="005A5A23" w:rsidRDefault="005A5A23" w:rsidP="000F2D8B">
            <w:pPr>
              <w:rPr>
                <w:lang w:val="en-US"/>
              </w:rPr>
            </w:pPr>
            <w:r>
              <w:t>exp.tblOutletCardH,</w:t>
            </w:r>
          </w:p>
          <w:p w14:paraId="24BE24A7" w14:textId="0EE90DF6" w:rsidR="00835F4A" w:rsidRPr="00CA6859" w:rsidRDefault="004756D8" w:rsidP="000F2D8B">
            <w:pPr>
              <w:rPr>
                <w:lang w:val="ru-RU"/>
              </w:rPr>
            </w:pPr>
            <w:r>
              <w:t>exp.tblOutletCardGPS</w:t>
            </w:r>
          </w:p>
        </w:tc>
      </w:tr>
      <w:tr w:rsidR="00835F4A" w:rsidRPr="00CA6859" w14:paraId="24D860D0"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172740" w14:textId="3594A262" w:rsidR="00835F4A" w:rsidRPr="00835F4A" w:rsidRDefault="00835F4A" w:rsidP="00835F4A">
            <w:pPr>
              <w:jc w:val="right"/>
              <w:rPr>
                <w:rStyle w:val="unknown1"/>
                <w:i/>
                <w:color w:val="auto"/>
                <w:lang w:val="ru-RU"/>
              </w:rPr>
            </w:pPr>
            <w:r w:rsidRPr="00835F4A">
              <w:rPr>
                <w:rStyle w:val="unknown1"/>
                <w:i/>
                <w:color w:val="auto"/>
                <w:lang w:val="ru-RU"/>
              </w:rPr>
              <w:t>10080</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2049AA7A" w14:textId="33E03EA9" w:rsidR="00835F4A" w:rsidRPr="00CA6859" w:rsidRDefault="000E46DC" w:rsidP="00463C2E">
            <w:pPr>
              <w:rPr>
                <w:rStyle w:val="unknown1"/>
                <w:i/>
                <w:color w:val="auto"/>
                <w:lang w:val="ru-RU"/>
              </w:rPr>
            </w:pPr>
            <w:r w:rsidRPr="000E46DC">
              <w:rPr>
                <w:rStyle w:val="unknown1"/>
                <w:i/>
                <w:color w:val="auto"/>
                <w:lang w:val="ru-RU"/>
              </w:rPr>
              <w:t>Экспортировать Оргструктуру</w:t>
            </w:r>
          </w:p>
        </w:tc>
        <w:tc>
          <w:tcPr>
            <w:tcW w:w="2424" w:type="pct"/>
            <w:tcBorders>
              <w:top w:val="single" w:sz="4" w:space="0" w:color="auto"/>
              <w:left w:val="nil"/>
              <w:bottom w:val="single" w:sz="4" w:space="0" w:color="auto"/>
              <w:right w:val="single" w:sz="4" w:space="0" w:color="auto"/>
            </w:tcBorders>
            <w:shd w:val="clear" w:color="auto" w:fill="auto"/>
            <w:noWrap/>
          </w:tcPr>
          <w:p w14:paraId="1DC95A8E" w14:textId="77777777" w:rsidR="00E03333" w:rsidRDefault="00B02C40" w:rsidP="000F2D8B">
            <w:pPr>
              <w:rPr>
                <w:lang w:val="en-US"/>
              </w:rPr>
            </w:pPr>
            <w:r>
              <w:t>exp.</w:t>
            </w:r>
            <w:r w:rsidRPr="00D003C9">
              <w:t>tblSyncStatus</w:t>
            </w:r>
            <w:r w:rsidR="004756D8">
              <w:t xml:space="preserve">, </w:t>
            </w:r>
          </w:p>
          <w:p w14:paraId="451DD746" w14:textId="50A3B84D" w:rsidR="00835F4A" w:rsidRPr="00CA6859" w:rsidRDefault="004756D8" w:rsidP="000F2D8B">
            <w:pPr>
              <w:rPr>
                <w:lang w:val="ru-RU"/>
              </w:rPr>
            </w:pPr>
            <w:r>
              <w:t>exp.tblMerchCoordinates</w:t>
            </w:r>
          </w:p>
        </w:tc>
      </w:tr>
      <w:tr w:rsidR="0097408A" w:rsidRPr="0097408A" w14:paraId="2EBCC23F"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E81737" w14:textId="09368D14" w:rsidR="0097408A" w:rsidRPr="00DC1CA0" w:rsidRDefault="0097408A" w:rsidP="00835F4A">
            <w:pPr>
              <w:jc w:val="right"/>
              <w:rPr>
                <w:rStyle w:val="unknown1"/>
                <w:i/>
                <w:color w:val="auto"/>
                <w:lang w:val="en-US"/>
              </w:rPr>
            </w:pPr>
            <w:r>
              <w:rPr>
                <w:rStyle w:val="unknown1"/>
                <w:i/>
                <w:color w:val="auto"/>
                <w:lang w:val="en-US"/>
              </w:rPr>
              <w:t>10082</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1CCF53A7" w14:textId="71522E17" w:rsidR="0097408A" w:rsidRPr="000E46DC" w:rsidRDefault="0097408A" w:rsidP="00463C2E">
            <w:pPr>
              <w:rPr>
                <w:rStyle w:val="unknown1"/>
                <w:i/>
                <w:color w:val="auto"/>
                <w:lang w:val="ru-RU"/>
              </w:rPr>
            </w:pPr>
            <w:r w:rsidRPr="0097408A">
              <w:rPr>
                <w:rStyle w:val="unknown1"/>
                <w:i/>
                <w:color w:val="auto"/>
                <w:lang w:val="ru-RU"/>
              </w:rPr>
              <w:t>Использовать архивные данные при импорте/экспорте</w:t>
            </w:r>
          </w:p>
        </w:tc>
        <w:tc>
          <w:tcPr>
            <w:tcW w:w="2424" w:type="pct"/>
            <w:tcBorders>
              <w:top w:val="single" w:sz="4" w:space="0" w:color="auto"/>
              <w:left w:val="nil"/>
              <w:bottom w:val="single" w:sz="4" w:space="0" w:color="auto"/>
              <w:right w:val="single" w:sz="4" w:space="0" w:color="auto"/>
            </w:tcBorders>
            <w:shd w:val="clear" w:color="auto" w:fill="auto"/>
            <w:noWrap/>
          </w:tcPr>
          <w:p w14:paraId="40E4A292" w14:textId="77777777" w:rsidR="00D865A5" w:rsidRDefault="0097408A" w:rsidP="00F26F07">
            <w:pPr>
              <w:rPr>
                <w:color w:val="000000"/>
                <w:shd w:val="clear" w:color="auto" w:fill="FFFFFF"/>
                <w:lang w:val="ru-RU"/>
              </w:rPr>
            </w:pPr>
            <w:r w:rsidRPr="00DE54A7">
              <w:rPr>
                <w:lang w:val="ru-RU"/>
              </w:rPr>
              <w:t xml:space="preserve">При включенной опции данные импортируются/экспортируются из/в архива. Архивироваться должны </w:t>
            </w:r>
            <w:r w:rsidRPr="00DE54A7">
              <w:rPr>
                <w:lang w:val="en-US"/>
              </w:rPr>
              <w:t>DBF</w:t>
            </w:r>
            <w:r w:rsidRPr="00DC1CA0">
              <w:rPr>
                <w:lang w:val="ru-RU"/>
              </w:rPr>
              <w:t>/</w:t>
            </w:r>
            <w:r w:rsidRPr="00DE54A7">
              <w:rPr>
                <w:lang w:val="en-US"/>
              </w:rPr>
              <w:t>XML</w:t>
            </w:r>
            <w:r w:rsidRPr="00DC1CA0">
              <w:rPr>
                <w:lang w:val="ru-RU"/>
              </w:rPr>
              <w:t xml:space="preserve"> </w:t>
            </w:r>
            <w:r w:rsidRPr="00DE54A7">
              <w:rPr>
                <w:lang w:val="ru-RU"/>
              </w:rPr>
              <w:t>файлы (не папка). Пример</w:t>
            </w:r>
            <w:r w:rsidR="00515FC3" w:rsidRPr="00CF25F0">
              <w:rPr>
                <w:lang w:val="ru-RU"/>
              </w:rPr>
              <w:t xml:space="preserve"> </w:t>
            </w:r>
            <w:r w:rsidR="00515FC3">
              <w:t>названия</w:t>
            </w:r>
            <w:r w:rsidRPr="00DE54A7">
              <w:rPr>
                <w:lang w:val="ru-RU"/>
              </w:rPr>
              <w:t xml:space="preserve"> архива:</w:t>
            </w:r>
            <w:r w:rsidRPr="00DC1CA0">
              <w:rPr>
                <w:color w:val="000000"/>
                <w:shd w:val="clear" w:color="auto" w:fill="FFFFFF"/>
              </w:rPr>
              <w:t xml:space="preserve"> {Cust_Id}Import{GETDATE()}.zip</w:t>
            </w:r>
            <w:r w:rsidR="00F26F07" w:rsidRPr="00DC1CA0">
              <w:rPr>
                <w:color w:val="000000"/>
                <w:shd w:val="clear" w:color="auto" w:fill="FFFFFF"/>
                <w:lang w:val="ru-RU"/>
              </w:rPr>
              <w:t xml:space="preserve"> – для импорта, </w:t>
            </w:r>
          </w:p>
          <w:p w14:paraId="3BA20C1E" w14:textId="77777777" w:rsidR="00D865A5" w:rsidRDefault="00F26F07" w:rsidP="00F26F07">
            <w:pPr>
              <w:rPr>
                <w:color w:val="000000"/>
                <w:shd w:val="clear" w:color="auto" w:fill="FFFFFF"/>
                <w:lang w:val="ru-RU"/>
              </w:rPr>
            </w:pPr>
            <w:r w:rsidRPr="00DC1CA0">
              <w:rPr>
                <w:color w:val="000000"/>
                <w:shd w:val="clear" w:color="auto" w:fill="FFFFFF"/>
              </w:rPr>
              <w:t>{Cust_Id}Export{GETDATE()}.zip</w:t>
            </w:r>
            <w:r w:rsidRPr="00DC1CA0">
              <w:rPr>
                <w:color w:val="000000"/>
                <w:shd w:val="clear" w:color="auto" w:fill="FFFFFF"/>
                <w:lang w:val="ru-RU"/>
              </w:rPr>
              <w:t xml:space="preserve">- для экспорта. </w:t>
            </w:r>
          </w:p>
          <w:p w14:paraId="6C1F0E05" w14:textId="77777777" w:rsidR="00D865A5" w:rsidRDefault="00F26F07" w:rsidP="00F26F07">
            <w:pPr>
              <w:rPr>
                <w:color w:val="000000"/>
                <w:shd w:val="clear" w:color="auto" w:fill="FFFFFF"/>
                <w:lang w:val="ru-RU"/>
              </w:rPr>
            </w:pPr>
            <w:r w:rsidRPr="00DC1CA0">
              <w:rPr>
                <w:color w:val="000000"/>
                <w:shd w:val="clear" w:color="auto" w:fill="FFFFFF"/>
                <w:lang w:val="ru-RU"/>
              </w:rPr>
              <w:t xml:space="preserve">Также имя файла может быть указано без даты, например: </w:t>
            </w:r>
          </w:p>
          <w:p w14:paraId="58C8E9C3" w14:textId="7E69CB13" w:rsidR="0097408A" w:rsidRPr="00DC1CA0" w:rsidRDefault="00F26F07" w:rsidP="00F26F07">
            <w:pPr>
              <w:rPr>
                <w:lang w:val="ru-RU"/>
              </w:rPr>
            </w:pPr>
            <w:r w:rsidRPr="00DC1CA0">
              <w:rPr>
                <w:color w:val="000000"/>
                <w:shd w:val="clear" w:color="auto" w:fill="FFFFFF"/>
              </w:rPr>
              <w:t>{Cust_Id}Import zip</w:t>
            </w:r>
            <w:r w:rsidR="00C61254" w:rsidRPr="00DC1CA0">
              <w:rPr>
                <w:color w:val="000000"/>
                <w:shd w:val="clear" w:color="auto" w:fill="FFFFFF"/>
                <w:lang w:val="ru-RU"/>
              </w:rPr>
              <w:t>.</w:t>
            </w:r>
          </w:p>
        </w:tc>
      </w:tr>
      <w:tr w:rsidR="00C61254" w:rsidRPr="0097408A" w14:paraId="06758B13" w14:textId="77777777" w:rsidTr="000A6A4C">
        <w:trPr>
          <w:trHeight w:val="315"/>
        </w:trPr>
        <w:tc>
          <w:tcPr>
            <w:tcW w:w="4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C993DE" w14:textId="66650C93" w:rsidR="00C61254" w:rsidRPr="00DC1CA0" w:rsidRDefault="00C61254" w:rsidP="00835F4A">
            <w:pPr>
              <w:jc w:val="right"/>
              <w:rPr>
                <w:rStyle w:val="unknown1"/>
                <w:i/>
                <w:color w:val="auto"/>
                <w:lang w:val="ru-RU"/>
              </w:rPr>
            </w:pPr>
            <w:r>
              <w:rPr>
                <w:rStyle w:val="unknown1"/>
                <w:i/>
                <w:color w:val="auto"/>
                <w:lang w:val="ru-RU"/>
              </w:rPr>
              <w:t>10083</w:t>
            </w:r>
          </w:p>
        </w:tc>
        <w:tc>
          <w:tcPr>
            <w:tcW w:w="2102" w:type="pct"/>
            <w:tcBorders>
              <w:top w:val="single" w:sz="4" w:space="0" w:color="auto"/>
              <w:left w:val="nil"/>
              <w:bottom w:val="single" w:sz="4" w:space="0" w:color="auto"/>
              <w:right w:val="single" w:sz="4" w:space="0" w:color="auto"/>
            </w:tcBorders>
            <w:shd w:val="clear" w:color="auto" w:fill="auto"/>
            <w:noWrap/>
            <w:vAlign w:val="bottom"/>
          </w:tcPr>
          <w:p w14:paraId="2F3AA0B0" w14:textId="5086D2CD" w:rsidR="00C61254" w:rsidRPr="0097408A" w:rsidRDefault="00DE54A7" w:rsidP="00463C2E">
            <w:pPr>
              <w:rPr>
                <w:rStyle w:val="unknown1"/>
                <w:i/>
                <w:color w:val="auto"/>
                <w:lang w:val="ru-RU"/>
              </w:rPr>
            </w:pPr>
            <w:r w:rsidRPr="00DE54A7">
              <w:rPr>
                <w:rStyle w:val="unknown1"/>
                <w:i/>
                <w:color w:val="auto"/>
                <w:lang w:val="ru-RU"/>
              </w:rPr>
              <w:t>Экспортировать Координаты торговых представителей</w:t>
            </w:r>
          </w:p>
        </w:tc>
        <w:tc>
          <w:tcPr>
            <w:tcW w:w="2424" w:type="pct"/>
            <w:tcBorders>
              <w:top w:val="single" w:sz="4" w:space="0" w:color="auto"/>
              <w:left w:val="nil"/>
              <w:bottom w:val="single" w:sz="4" w:space="0" w:color="auto"/>
              <w:right w:val="single" w:sz="4" w:space="0" w:color="auto"/>
            </w:tcBorders>
            <w:shd w:val="clear" w:color="auto" w:fill="auto"/>
            <w:noWrap/>
          </w:tcPr>
          <w:p w14:paraId="77334F49" w14:textId="43853E14" w:rsidR="00C61254" w:rsidRPr="00DE54A7" w:rsidRDefault="00DE54A7" w:rsidP="00F26F07">
            <w:pPr>
              <w:rPr>
                <w:lang w:val="ru-RU"/>
              </w:rPr>
            </w:pPr>
            <w:r w:rsidRPr="00CF25F0">
              <w:rPr>
                <w:noProof/>
                <w:lang w:eastAsia="en-US"/>
              </w:rPr>
              <w:t>exp.</w:t>
            </w:r>
            <w:r w:rsidRPr="00DC1CA0">
              <w:rPr>
                <w:noProof/>
                <w:lang w:eastAsia="en-US"/>
              </w:rPr>
              <w:t>tblMerchCoordinates</w:t>
            </w:r>
          </w:p>
        </w:tc>
      </w:tr>
    </w:tbl>
    <w:p w14:paraId="687CD97B" w14:textId="77777777" w:rsidR="00463C2E" w:rsidRPr="00CA6859" w:rsidRDefault="00463C2E" w:rsidP="004741D0">
      <w:pPr>
        <w:ind w:left="720"/>
        <w:jc w:val="both"/>
        <w:rPr>
          <w:lang w:val="ru-RU" w:eastAsia="en-US"/>
        </w:rPr>
      </w:pPr>
    </w:p>
    <w:sectPr w:rsidR="00463C2E" w:rsidRPr="00CA6859" w:rsidSect="00F06626">
      <w:headerReference w:type="default" r:id="rId12"/>
      <w:footerReference w:type="default" r:id="rId13"/>
      <w:pgSz w:w="12240" w:h="15840" w:code="1"/>
      <w:pgMar w:top="1080" w:right="720" w:bottom="1440" w:left="1620" w:header="706" w:footer="40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F4E3D" w14:textId="77777777" w:rsidR="00072E09" w:rsidRDefault="00072E09">
      <w:r>
        <w:separator/>
      </w:r>
    </w:p>
  </w:endnote>
  <w:endnote w:type="continuationSeparator" w:id="0">
    <w:p w14:paraId="75E1ADB9" w14:textId="77777777" w:rsidR="00072E09" w:rsidRDefault="00072E09">
      <w:r>
        <w:continuationSeparator/>
      </w:r>
    </w:p>
  </w:endnote>
  <w:endnote w:type="continuationNotice" w:id="1">
    <w:p w14:paraId="421999F6" w14:textId="77777777" w:rsidR="00072E09" w:rsidRDefault="00072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embedRegular r:id="rId1" w:fontKey="{8985BE13-D297-4D94-8072-C90072E2CE0F}"/>
  </w:font>
  <w:font w:name="Calibri">
    <w:panose1 w:val="020F0502020204030204"/>
    <w:charset w:val="CC"/>
    <w:family w:val="swiss"/>
    <w:pitch w:val="variable"/>
    <w:sig w:usb0="E4002EFF" w:usb1="C000247B" w:usb2="00000009" w:usb3="00000000" w:csb0="000001FF" w:csb1="00000000"/>
    <w:embedRegular r:id="rId2" w:fontKey="{FD31F71D-9BF5-4532-865B-02A80A4B876E}"/>
  </w:font>
  <w:font w:name="Normal">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embedRegular r:id="rId3" w:fontKey="{6C63E5CA-1793-453A-834F-60756D3FFC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856"/>
    </w:tblGrid>
    <w:tr w:rsidR="00AC765A" w14:paraId="143F0B6C" w14:textId="77777777">
      <w:trPr>
        <w:cantSplit/>
        <w:jc w:val="center"/>
      </w:trPr>
      <w:tc>
        <w:tcPr>
          <w:tcW w:w="8856" w:type="dxa"/>
        </w:tcPr>
        <w:p w14:paraId="143F0B6B" w14:textId="44166B6A" w:rsidR="00AC765A" w:rsidRDefault="00AC765A" w:rsidP="000A197F">
          <w:pPr>
            <w:pStyle w:val="Footer"/>
            <w:jc w:val="center"/>
            <w:rPr>
              <w:i/>
              <w:iCs/>
              <w:sz w:val="18"/>
              <w:lang w:val="ru-RU"/>
            </w:rPr>
          </w:pPr>
          <w:r>
            <w:rPr>
              <w:i/>
              <w:iCs/>
              <w:sz w:val="16"/>
              <w:szCs w:val="16"/>
              <w:lang w:val="uk-UA"/>
            </w:rPr>
            <w:t>ул. Владимира Великого, 52</w:t>
          </w:r>
          <w:r w:rsidRPr="00EE5094">
            <w:rPr>
              <w:i/>
              <w:iCs/>
              <w:sz w:val="16"/>
              <w:szCs w:val="16"/>
              <w:lang w:val="ru-RU"/>
            </w:rPr>
            <w:t>а</w:t>
          </w:r>
          <w:r>
            <w:rPr>
              <w:i/>
              <w:iCs/>
              <w:sz w:val="16"/>
              <w:szCs w:val="16"/>
              <w:lang w:val="ru-RU"/>
            </w:rPr>
            <w:t>, Львов, Украина, 79053, тел: +380 322 409990 факс: +380 322 409080</w:t>
          </w:r>
        </w:p>
      </w:tc>
    </w:tr>
  </w:tbl>
  <w:p w14:paraId="143F0B6D" w14:textId="77777777" w:rsidR="00AC765A" w:rsidRDefault="00AC765A">
    <w:pPr>
      <w:pStyle w:val="Footer"/>
      <w:rPr>
        <w:lang w:val="ru-R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952"/>
      <w:gridCol w:w="5904"/>
    </w:tblGrid>
    <w:tr w:rsidR="00AC765A" w14:paraId="143F0B77" w14:textId="77777777">
      <w:trPr>
        <w:cantSplit/>
        <w:jc w:val="center"/>
      </w:trPr>
      <w:tc>
        <w:tcPr>
          <w:tcW w:w="2952" w:type="dxa"/>
        </w:tcPr>
        <w:p w14:paraId="143F0B75" w14:textId="77777777" w:rsidR="00AC765A" w:rsidRDefault="00AC765A">
          <w:pPr>
            <w:pStyle w:val="Footer"/>
            <w:rPr>
              <w:i/>
              <w:iCs/>
              <w:sz w:val="18"/>
            </w:rPr>
          </w:pPr>
          <w:r>
            <w:rPr>
              <w:i/>
              <w:iCs/>
              <w:sz w:val="18"/>
            </w:rPr>
            <w:t>SoftServe</w:t>
          </w:r>
        </w:p>
      </w:tc>
      <w:tc>
        <w:tcPr>
          <w:tcW w:w="5904" w:type="dxa"/>
        </w:tcPr>
        <w:p w14:paraId="143F0B76" w14:textId="268B8D74" w:rsidR="00AC765A" w:rsidRDefault="00AC765A">
          <w:pPr>
            <w:pStyle w:val="Footer"/>
            <w:jc w:val="center"/>
            <w:rPr>
              <w:i/>
              <w:iCs/>
              <w:sz w:val="18"/>
              <w:lang w:val="uk-UA"/>
            </w:rPr>
          </w:pPr>
          <w:r>
            <w:rPr>
              <w:i/>
              <w:iCs/>
              <w:sz w:val="18"/>
              <w:lang w:val="uk-UA"/>
            </w:rPr>
            <w:t>Для внешнего использования</w:t>
          </w:r>
        </w:p>
      </w:tc>
    </w:tr>
  </w:tbl>
  <w:p w14:paraId="143F0B78" w14:textId="77777777" w:rsidR="00AC765A" w:rsidRDefault="00AC765A">
    <w:pPr>
      <w:pStyle w:val="Footer"/>
      <w:rPr>
        <w:lang w:val="ru-R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952"/>
      <w:gridCol w:w="5904"/>
    </w:tblGrid>
    <w:tr w:rsidR="00AC765A" w:rsidRPr="0092406D" w14:paraId="143F0B82" w14:textId="77777777">
      <w:trPr>
        <w:cantSplit/>
        <w:jc w:val="center"/>
      </w:trPr>
      <w:tc>
        <w:tcPr>
          <w:tcW w:w="2952" w:type="dxa"/>
        </w:tcPr>
        <w:p w14:paraId="143F0B80" w14:textId="77777777" w:rsidR="00AC765A" w:rsidRPr="0092406D" w:rsidRDefault="00AC765A">
          <w:pPr>
            <w:pStyle w:val="Footer"/>
            <w:rPr>
              <w:i/>
              <w:iCs/>
              <w:sz w:val="18"/>
              <w:lang w:val="ru-RU"/>
            </w:rPr>
          </w:pPr>
          <w:r w:rsidRPr="0092406D">
            <w:rPr>
              <w:i/>
              <w:iCs/>
              <w:sz w:val="18"/>
              <w:lang w:val="ru-RU"/>
            </w:rPr>
            <w:t>SoftServe</w:t>
          </w:r>
        </w:p>
      </w:tc>
      <w:tc>
        <w:tcPr>
          <w:tcW w:w="5904" w:type="dxa"/>
        </w:tcPr>
        <w:p w14:paraId="143F0B81" w14:textId="6D5BACB8" w:rsidR="00AC765A" w:rsidRPr="0092406D" w:rsidRDefault="00AC765A">
          <w:pPr>
            <w:pStyle w:val="Footer"/>
            <w:jc w:val="center"/>
            <w:rPr>
              <w:i/>
              <w:iCs/>
              <w:sz w:val="18"/>
              <w:lang w:val="ru-RU"/>
            </w:rPr>
          </w:pPr>
          <w:r w:rsidRPr="0092406D">
            <w:rPr>
              <w:i/>
              <w:iCs/>
              <w:sz w:val="18"/>
              <w:lang w:val="ru-RU"/>
            </w:rPr>
            <w:t>Для внешнего использования</w:t>
          </w:r>
        </w:p>
      </w:tc>
    </w:tr>
  </w:tbl>
  <w:p w14:paraId="143F0B83" w14:textId="77777777" w:rsidR="00AC765A" w:rsidRPr="0092406D" w:rsidRDefault="00AC765A">
    <w:pPr>
      <w:pStyle w:val="Footer"/>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7A794" w14:textId="77777777" w:rsidR="00072E09" w:rsidRDefault="00072E09">
      <w:r>
        <w:separator/>
      </w:r>
    </w:p>
  </w:footnote>
  <w:footnote w:type="continuationSeparator" w:id="0">
    <w:p w14:paraId="72B89F29" w14:textId="77777777" w:rsidR="00072E09" w:rsidRDefault="00072E09">
      <w:r>
        <w:continuationSeparator/>
      </w:r>
    </w:p>
  </w:footnote>
  <w:footnote w:type="continuationNotice" w:id="1">
    <w:p w14:paraId="47A7722D" w14:textId="77777777" w:rsidR="00072E09" w:rsidRDefault="00072E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4860"/>
      <w:gridCol w:w="4860"/>
    </w:tblGrid>
    <w:tr w:rsidR="00AC765A" w:rsidRPr="0092406D" w14:paraId="143F0B70" w14:textId="77777777">
      <w:tc>
        <w:tcPr>
          <w:tcW w:w="4860" w:type="dxa"/>
        </w:tcPr>
        <w:p w14:paraId="143F0B6E" w14:textId="77777777" w:rsidR="00AC765A" w:rsidRPr="0092406D" w:rsidRDefault="00AC765A">
          <w:pPr>
            <w:pStyle w:val="Header"/>
            <w:rPr>
              <w:i/>
              <w:iCs/>
              <w:sz w:val="18"/>
              <w:lang w:val="ru-RU"/>
            </w:rPr>
          </w:pPr>
          <w:r w:rsidRPr="0092406D">
            <w:rPr>
              <w:i/>
              <w:iCs/>
              <w:sz w:val="18"/>
              <w:lang w:val="ru-RU"/>
            </w:rPr>
            <w:t>SalesWorks</w:t>
          </w:r>
          <w:r w:rsidRPr="0092406D">
            <w:rPr>
              <w:i/>
              <w:iCs/>
              <w:sz w:val="18"/>
              <w:vertAlign w:val="superscript"/>
              <w:lang w:val="ru-RU"/>
            </w:rPr>
            <w:t>®</w:t>
          </w:r>
          <w:r w:rsidRPr="0092406D">
            <w:rPr>
              <w:i/>
              <w:iCs/>
              <w:sz w:val="18"/>
              <w:lang w:val="ru-RU"/>
            </w:rPr>
            <w:t xml:space="preserve"> </w:t>
          </w:r>
          <w:r w:rsidRPr="0092406D">
            <w:rPr>
              <w:i/>
              <w:iCs/>
              <w:sz w:val="18"/>
              <w:lang w:val="ru-RU"/>
            </w:rPr>
            <w:t>Enterprise</w:t>
          </w:r>
        </w:p>
      </w:tc>
      <w:tc>
        <w:tcPr>
          <w:tcW w:w="4860" w:type="dxa"/>
        </w:tcPr>
        <w:p w14:paraId="143F0B6F" w14:textId="2C62BCA5" w:rsidR="00AC765A" w:rsidRPr="0092406D" w:rsidRDefault="00AC765A">
          <w:pPr>
            <w:pStyle w:val="Header"/>
            <w:tabs>
              <w:tab w:val="clear" w:pos="4320"/>
              <w:tab w:val="center" w:pos="-6228"/>
            </w:tabs>
            <w:jc w:val="right"/>
            <w:rPr>
              <w:i/>
              <w:iCs/>
              <w:sz w:val="18"/>
              <w:lang w:val="ru-RU"/>
            </w:rPr>
          </w:pPr>
          <w:r w:rsidRPr="0092406D">
            <w:rPr>
              <w:i/>
              <w:iCs/>
              <w:sz w:val="18"/>
              <w:lang w:val="ru-RU"/>
            </w:rPr>
            <w:t xml:space="preserve">Страница </w:t>
          </w:r>
          <w:r w:rsidRPr="0092406D">
            <w:rPr>
              <w:i/>
              <w:iCs/>
              <w:sz w:val="18"/>
              <w:lang w:val="ru-RU"/>
            </w:rPr>
            <w:fldChar w:fldCharType="begin"/>
          </w:r>
          <w:r w:rsidRPr="0092406D">
            <w:rPr>
              <w:i/>
              <w:iCs/>
              <w:sz w:val="18"/>
              <w:lang w:val="ru-RU"/>
            </w:rPr>
            <w:instrText xml:space="preserve"> PAGE </w:instrText>
          </w:r>
          <w:r w:rsidRPr="0092406D">
            <w:rPr>
              <w:i/>
              <w:iCs/>
              <w:sz w:val="18"/>
              <w:lang w:val="ru-RU"/>
            </w:rPr>
            <w:fldChar w:fldCharType="separate"/>
          </w:r>
          <w:r w:rsidR="00616BB3">
            <w:rPr>
              <w:i/>
              <w:iCs/>
              <w:noProof/>
              <w:sz w:val="18"/>
              <w:lang w:val="ru-RU"/>
            </w:rPr>
            <w:t>7</w:t>
          </w:r>
          <w:r w:rsidRPr="0092406D">
            <w:rPr>
              <w:i/>
              <w:iCs/>
              <w:sz w:val="18"/>
              <w:lang w:val="ru-RU"/>
            </w:rPr>
            <w:fldChar w:fldCharType="end"/>
          </w:r>
          <w:r w:rsidRPr="0092406D">
            <w:rPr>
              <w:i/>
              <w:iCs/>
              <w:sz w:val="18"/>
              <w:lang w:val="ru-RU"/>
            </w:rPr>
            <w:t xml:space="preserve"> з </w:t>
          </w:r>
          <w:r w:rsidRPr="0092406D">
            <w:rPr>
              <w:i/>
              <w:iCs/>
              <w:sz w:val="18"/>
              <w:lang w:val="ru-RU"/>
            </w:rPr>
            <w:fldChar w:fldCharType="begin"/>
          </w:r>
          <w:r w:rsidRPr="0092406D">
            <w:rPr>
              <w:i/>
              <w:iCs/>
              <w:sz w:val="18"/>
              <w:lang w:val="ru-RU"/>
            </w:rPr>
            <w:instrText xml:space="preserve"> NUMPAGES </w:instrText>
          </w:r>
          <w:r w:rsidRPr="0092406D">
            <w:rPr>
              <w:i/>
              <w:iCs/>
              <w:sz w:val="18"/>
              <w:lang w:val="ru-RU"/>
            </w:rPr>
            <w:fldChar w:fldCharType="separate"/>
          </w:r>
          <w:r w:rsidR="00616BB3">
            <w:rPr>
              <w:i/>
              <w:iCs/>
              <w:noProof/>
              <w:sz w:val="18"/>
              <w:lang w:val="ru-RU"/>
            </w:rPr>
            <w:t>100</w:t>
          </w:r>
          <w:r w:rsidRPr="0092406D">
            <w:rPr>
              <w:i/>
              <w:iCs/>
              <w:sz w:val="18"/>
              <w:lang w:val="ru-RU"/>
            </w:rPr>
            <w:fldChar w:fldCharType="end"/>
          </w:r>
        </w:p>
      </w:tc>
    </w:tr>
    <w:tr w:rsidR="00AC765A" w:rsidRPr="0092406D" w14:paraId="143F0B73" w14:textId="77777777">
      <w:tc>
        <w:tcPr>
          <w:tcW w:w="4860" w:type="dxa"/>
        </w:tcPr>
        <w:p w14:paraId="143F0B71" w14:textId="0CE1E6AE" w:rsidR="00AC765A" w:rsidRPr="0092406D" w:rsidRDefault="00AC765A">
          <w:pPr>
            <w:pStyle w:val="Header"/>
            <w:rPr>
              <w:i/>
              <w:iCs/>
              <w:sz w:val="18"/>
              <w:lang w:val="ru-RU"/>
            </w:rPr>
          </w:pPr>
          <w:r w:rsidRPr="0092406D">
            <w:rPr>
              <w:i/>
              <w:iCs/>
              <w:sz w:val="18"/>
              <w:lang w:val="ru-RU"/>
            </w:rPr>
            <w:t>Спецификация подсистемы экспорта/импорта в/из DBF</w:t>
          </w:r>
        </w:p>
      </w:tc>
      <w:tc>
        <w:tcPr>
          <w:tcW w:w="4860" w:type="dxa"/>
        </w:tcPr>
        <w:p w14:paraId="143F0B72" w14:textId="548ED7A9" w:rsidR="00AC765A" w:rsidRPr="0092406D" w:rsidRDefault="00AC765A" w:rsidP="00FF684C">
          <w:pPr>
            <w:pStyle w:val="Header"/>
            <w:jc w:val="right"/>
            <w:rPr>
              <w:i/>
              <w:iCs/>
              <w:sz w:val="18"/>
              <w:lang w:val="ru-RU"/>
            </w:rPr>
          </w:pPr>
          <w:r w:rsidRPr="0092406D">
            <w:rPr>
              <w:i/>
              <w:iCs/>
              <w:sz w:val="18"/>
              <w:lang w:val="ru-RU"/>
            </w:rPr>
            <w:t xml:space="preserve">Версия </w:t>
          </w:r>
          <w:r>
            <w:rPr>
              <w:i/>
              <w:iCs/>
              <w:sz w:val="18"/>
              <w:lang w:val="ru-RU"/>
            </w:rPr>
            <w:t>2</w:t>
          </w:r>
          <w:r w:rsidRPr="0092406D">
            <w:rPr>
              <w:i/>
              <w:iCs/>
              <w:sz w:val="18"/>
              <w:lang w:val="ru-RU"/>
            </w:rPr>
            <w:t>.2</w:t>
          </w:r>
          <w:r>
            <w:rPr>
              <w:i/>
              <w:iCs/>
              <w:sz w:val="18"/>
              <w:lang w:val="ru-RU"/>
            </w:rPr>
            <w:t>9</w:t>
          </w:r>
        </w:p>
      </w:tc>
    </w:tr>
  </w:tbl>
  <w:p w14:paraId="143F0B74" w14:textId="77777777" w:rsidR="00AC765A" w:rsidRPr="0092406D" w:rsidRDefault="00AC765A">
    <w:pPr>
      <w:pStyle w:val="Header"/>
      <w:rPr>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4860"/>
      <w:gridCol w:w="4860"/>
    </w:tblGrid>
    <w:tr w:rsidR="00AC765A" w14:paraId="143F0B7B" w14:textId="77777777">
      <w:tc>
        <w:tcPr>
          <w:tcW w:w="4860" w:type="dxa"/>
        </w:tcPr>
        <w:p w14:paraId="143F0B79" w14:textId="77777777" w:rsidR="00AC765A" w:rsidRDefault="00AC765A">
          <w:pPr>
            <w:pStyle w:val="Header"/>
            <w:rPr>
              <w:i/>
              <w:iCs/>
              <w:sz w:val="18"/>
            </w:rPr>
          </w:pPr>
          <w:r>
            <w:rPr>
              <w:i/>
              <w:iCs/>
              <w:sz w:val="18"/>
            </w:rPr>
            <w:t>SalesWorks</w:t>
          </w:r>
          <w:r w:rsidRPr="00D8122E">
            <w:rPr>
              <w:i/>
              <w:iCs/>
              <w:sz w:val="18"/>
              <w:vertAlign w:val="superscript"/>
            </w:rPr>
            <w:t>®</w:t>
          </w:r>
          <w:r>
            <w:rPr>
              <w:i/>
              <w:iCs/>
              <w:sz w:val="18"/>
            </w:rPr>
            <w:t xml:space="preserve"> </w:t>
          </w:r>
          <w:smartTag w:uri="urn:schemas-microsoft-com:office:smarttags" w:element="place">
            <w:smartTag w:uri="urn:schemas-microsoft-com:office:smarttags" w:element="City">
              <w:r>
                <w:rPr>
                  <w:i/>
                  <w:iCs/>
                  <w:sz w:val="18"/>
                </w:rPr>
                <w:t>Enterprise</w:t>
              </w:r>
            </w:smartTag>
          </w:smartTag>
        </w:p>
      </w:tc>
      <w:tc>
        <w:tcPr>
          <w:tcW w:w="4860" w:type="dxa"/>
        </w:tcPr>
        <w:p w14:paraId="143F0B7A" w14:textId="35FC70C9" w:rsidR="00AC765A" w:rsidRDefault="00AC765A">
          <w:pPr>
            <w:pStyle w:val="Header"/>
            <w:tabs>
              <w:tab w:val="clear" w:pos="4320"/>
              <w:tab w:val="center" w:pos="-6228"/>
            </w:tabs>
            <w:jc w:val="right"/>
            <w:rPr>
              <w:i/>
              <w:iCs/>
              <w:sz w:val="18"/>
            </w:rPr>
          </w:pPr>
          <w:r>
            <w:rPr>
              <w:i/>
              <w:iCs/>
              <w:sz w:val="18"/>
            </w:rPr>
            <w:t xml:space="preserve"> </w:t>
          </w:r>
          <w:r>
            <w:rPr>
              <w:i/>
              <w:iCs/>
              <w:sz w:val="18"/>
              <w:lang w:val="uk-UA"/>
            </w:rPr>
            <w:t>Страница</w:t>
          </w:r>
          <w:r>
            <w:rPr>
              <w:i/>
              <w:iCs/>
              <w:sz w:val="18"/>
            </w:rPr>
            <w:t xml:space="preserve"> </w:t>
          </w:r>
          <w:r>
            <w:rPr>
              <w:i/>
              <w:iCs/>
              <w:sz w:val="18"/>
            </w:rPr>
            <w:fldChar w:fldCharType="begin"/>
          </w:r>
          <w:r>
            <w:rPr>
              <w:i/>
              <w:iCs/>
              <w:sz w:val="18"/>
            </w:rPr>
            <w:instrText xml:space="preserve"> PAGE </w:instrText>
          </w:r>
          <w:r>
            <w:rPr>
              <w:i/>
              <w:iCs/>
              <w:sz w:val="18"/>
            </w:rPr>
            <w:fldChar w:fldCharType="separate"/>
          </w:r>
          <w:r w:rsidR="00616BB3">
            <w:rPr>
              <w:i/>
              <w:iCs/>
              <w:noProof/>
              <w:sz w:val="18"/>
            </w:rPr>
            <w:t>10</w:t>
          </w:r>
          <w:r>
            <w:rPr>
              <w:i/>
              <w:iCs/>
              <w:sz w:val="18"/>
            </w:rPr>
            <w:fldChar w:fldCharType="end"/>
          </w:r>
          <w:r>
            <w:rPr>
              <w:i/>
              <w:iCs/>
              <w:sz w:val="18"/>
            </w:rPr>
            <w:t xml:space="preserve"> </w:t>
          </w:r>
          <w:r>
            <w:rPr>
              <w:i/>
              <w:iCs/>
              <w:sz w:val="18"/>
              <w:lang w:val="uk-UA"/>
            </w:rPr>
            <w:t>з</w:t>
          </w:r>
          <w:r>
            <w:rPr>
              <w:i/>
              <w:iCs/>
              <w:sz w:val="18"/>
            </w:rPr>
            <w:t xml:space="preserve"> </w:t>
          </w:r>
          <w:r>
            <w:rPr>
              <w:i/>
              <w:iCs/>
              <w:sz w:val="18"/>
            </w:rPr>
            <w:fldChar w:fldCharType="begin"/>
          </w:r>
          <w:r>
            <w:rPr>
              <w:i/>
              <w:iCs/>
              <w:sz w:val="18"/>
            </w:rPr>
            <w:instrText xml:space="preserve"> NUMPAGES </w:instrText>
          </w:r>
          <w:r>
            <w:rPr>
              <w:i/>
              <w:iCs/>
              <w:sz w:val="18"/>
            </w:rPr>
            <w:fldChar w:fldCharType="separate"/>
          </w:r>
          <w:r w:rsidR="00616BB3">
            <w:rPr>
              <w:i/>
              <w:iCs/>
              <w:noProof/>
              <w:sz w:val="18"/>
            </w:rPr>
            <w:t>100</w:t>
          </w:r>
          <w:r>
            <w:rPr>
              <w:i/>
              <w:iCs/>
              <w:sz w:val="18"/>
            </w:rPr>
            <w:fldChar w:fldCharType="end"/>
          </w:r>
          <w:bookmarkStart w:id="297" w:name="_Toc8042111"/>
          <w:bookmarkStart w:id="298" w:name="_Toc8829583"/>
          <w:bookmarkStart w:id="299" w:name="_Toc12192689"/>
          <w:bookmarkStart w:id="300" w:name="_Toc14178684"/>
          <w:bookmarkStart w:id="301" w:name="_Toc42520588"/>
          <w:bookmarkStart w:id="302" w:name="_Toc9170692"/>
          <w:bookmarkStart w:id="303" w:name="_Toc11676428"/>
          <w:bookmarkStart w:id="304" w:name="_Toc12192681"/>
          <w:bookmarkStart w:id="305" w:name="_Toc14178676"/>
          <w:bookmarkStart w:id="306" w:name="_Toc14182669"/>
          <w:bookmarkStart w:id="307" w:name="_Toc42921573"/>
          <w:bookmarkStart w:id="308" w:name="_Toc42921632"/>
          <w:bookmarkEnd w:id="297"/>
        </w:p>
      </w:tc>
    </w:tr>
    <w:tr w:rsidR="00AC765A" w14:paraId="143F0B7E" w14:textId="77777777">
      <w:tc>
        <w:tcPr>
          <w:tcW w:w="4860" w:type="dxa"/>
        </w:tcPr>
        <w:p w14:paraId="143F0B7C" w14:textId="319D3C19" w:rsidR="00AC765A" w:rsidRDefault="00AC765A">
          <w:pPr>
            <w:pStyle w:val="Header"/>
            <w:rPr>
              <w:i/>
              <w:iCs/>
              <w:sz w:val="18"/>
              <w:lang w:val="uk-UA"/>
            </w:rPr>
          </w:pPr>
          <w:r>
            <w:rPr>
              <w:i/>
              <w:iCs/>
              <w:sz w:val="18"/>
              <w:lang w:val="uk-UA"/>
            </w:rPr>
            <w:t xml:space="preserve">Спецификация подсистемы экспорта/импорта в/из </w:t>
          </w:r>
          <w:r>
            <w:rPr>
              <w:i/>
              <w:iCs/>
              <w:sz w:val="18"/>
            </w:rPr>
            <w:t>DBF</w:t>
          </w:r>
        </w:p>
      </w:tc>
      <w:tc>
        <w:tcPr>
          <w:tcW w:w="4860" w:type="dxa"/>
        </w:tcPr>
        <w:p w14:paraId="143F0B7D" w14:textId="2B9C8C36" w:rsidR="00AC765A" w:rsidRPr="00017731" w:rsidRDefault="00AC765A" w:rsidP="00300CB0">
          <w:pPr>
            <w:pStyle w:val="Header"/>
            <w:jc w:val="right"/>
            <w:rPr>
              <w:i/>
              <w:iCs/>
              <w:sz w:val="18"/>
            </w:rPr>
          </w:pPr>
          <w:r>
            <w:rPr>
              <w:i/>
              <w:iCs/>
              <w:sz w:val="18"/>
              <w:lang w:val="uk-UA"/>
            </w:rPr>
            <w:t>Верс</w:t>
          </w:r>
          <w:r>
            <w:rPr>
              <w:i/>
              <w:iCs/>
              <w:sz w:val="18"/>
              <w:lang w:val="ru-RU"/>
            </w:rPr>
            <w:t>и</w:t>
          </w:r>
          <w:r>
            <w:rPr>
              <w:i/>
              <w:iCs/>
              <w:sz w:val="18"/>
              <w:lang w:val="uk-UA"/>
            </w:rPr>
            <w:t>я 2.</w:t>
          </w:r>
          <w:r>
            <w:rPr>
              <w:i/>
              <w:iCs/>
              <w:sz w:val="18"/>
            </w:rPr>
            <w:t>29</w:t>
          </w:r>
        </w:p>
      </w:tc>
    </w:tr>
  </w:tbl>
  <w:p w14:paraId="143F0B7F" w14:textId="77777777" w:rsidR="00AC765A" w:rsidRDefault="00AC765A">
    <w:pPr>
      <w:pStyle w:val="Header"/>
    </w:pPr>
    <w:bookmarkStart w:id="309" w:name="_Toc491502302"/>
    <w:bookmarkStart w:id="310" w:name="_Toc50958912"/>
    <w:bookmarkStart w:id="311" w:name="_Toc50959421"/>
    <w:bookmarkStart w:id="312" w:name="_Toc50959486"/>
    <w:bookmarkStart w:id="313" w:name="_Toc50958913"/>
    <w:bookmarkStart w:id="314" w:name="_Toc50959422"/>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2CCE3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86524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90B90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FF66DF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A728E3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AC8255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FDA52C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0A10A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B1E0E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442BF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1"/>
    <w:name w:val="WW8Num12"/>
    <w:lvl w:ilvl="0">
      <w:start w:val="1"/>
      <w:numFmt w:val="decimal"/>
      <w:lvlText w:val="%1."/>
      <w:lvlJc w:val="left"/>
      <w:pPr>
        <w:tabs>
          <w:tab w:val="num" w:pos="720"/>
        </w:tabs>
        <w:ind w:left="720" w:hanging="360"/>
      </w:pPr>
    </w:lvl>
  </w:abstractNum>
  <w:abstractNum w:abstractNumId="11" w15:restartNumberingAfterBreak="0">
    <w:nsid w:val="0000000F"/>
    <w:multiLevelType w:val="multilevel"/>
    <w:tmpl w:val="0000000F"/>
    <w:name w:val="WW8Num31"/>
    <w:lvl w:ilvl="0">
      <w:start w:val="1"/>
      <w:numFmt w:val="bullet"/>
      <w:lvlText w:val="-"/>
      <w:lvlJc w:val="left"/>
      <w:pPr>
        <w:tabs>
          <w:tab w:val="num" w:pos="2640"/>
        </w:tabs>
        <w:ind w:left="2640" w:hanging="360"/>
      </w:pPr>
      <w:rPr>
        <w:rFonts w:ascii="Symbol" w:hAnsi="Symbol"/>
      </w:rPr>
    </w:lvl>
    <w:lvl w:ilvl="1">
      <w:start w:val="1"/>
      <w:numFmt w:val="decimal"/>
      <w:lvlText w:val="%2."/>
      <w:lvlJc w:val="left"/>
      <w:pPr>
        <w:tabs>
          <w:tab w:val="num" w:pos="1260"/>
        </w:tabs>
        <w:ind w:left="1260" w:hanging="360"/>
      </w:pPr>
    </w:lvl>
    <w:lvl w:ilvl="2">
      <w:start w:val="1"/>
      <w:numFmt w:val="bullet"/>
      <w:lvlText w:val="§"/>
      <w:lvlJc w:val="left"/>
      <w:pPr>
        <w:tabs>
          <w:tab w:val="num" w:pos="2640"/>
        </w:tabs>
        <w:ind w:left="2640" w:hanging="360"/>
      </w:pPr>
      <w:rPr>
        <w:rFonts w:ascii="Wingdings" w:hAnsi="Wingdings"/>
      </w:rPr>
    </w:lvl>
    <w:lvl w:ilvl="3">
      <w:start w:val="1"/>
      <w:numFmt w:val="bullet"/>
      <w:lvlText w:val="·"/>
      <w:lvlJc w:val="left"/>
      <w:pPr>
        <w:tabs>
          <w:tab w:val="num" w:pos="3360"/>
        </w:tabs>
        <w:ind w:left="3360" w:hanging="360"/>
      </w:pPr>
      <w:rPr>
        <w:rFonts w:ascii="Symbol" w:hAnsi="Symbol"/>
      </w:rPr>
    </w:lvl>
    <w:lvl w:ilvl="4">
      <w:start w:val="1"/>
      <w:numFmt w:val="bullet"/>
      <w:lvlText w:val="o"/>
      <w:lvlJc w:val="left"/>
      <w:pPr>
        <w:tabs>
          <w:tab w:val="num" w:pos="4080"/>
        </w:tabs>
        <w:ind w:left="4080" w:hanging="360"/>
      </w:pPr>
      <w:rPr>
        <w:rFonts w:ascii="Courier New" w:hAnsi="Courier New" w:cs="Courier New"/>
      </w:rPr>
    </w:lvl>
    <w:lvl w:ilvl="5">
      <w:start w:val="1"/>
      <w:numFmt w:val="bullet"/>
      <w:lvlText w:val="§"/>
      <w:lvlJc w:val="left"/>
      <w:pPr>
        <w:tabs>
          <w:tab w:val="num" w:pos="4800"/>
        </w:tabs>
        <w:ind w:left="4800" w:hanging="360"/>
      </w:pPr>
      <w:rPr>
        <w:rFonts w:ascii="Wingdings" w:hAnsi="Wingdings"/>
      </w:rPr>
    </w:lvl>
    <w:lvl w:ilvl="6">
      <w:start w:val="1"/>
      <w:numFmt w:val="bullet"/>
      <w:lvlText w:val="·"/>
      <w:lvlJc w:val="left"/>
      <w:pPr>
        <w:tabs>
          <w:tab w:val="num" w:pos="5520"/>
        </w:tabs>
        <w:ind w:left="5520" w:hanging="360"/>
      </w:pPr>
      <w:rPr>
        <w:rFonts w:ascii="Symbol" w:hAnsi="Symbol"/>
      </w:rPr>
    </w:lvl>
    <w:lvl w:ilvl="7">
      <w:start w:val="1"/>
      <w:numFmt w:val="bullet"/>
      <w:lvlText w:val="o"/>
      <w:lvlJc w:val="left"/>
      <w:pPr>
        <w:tabs>
          <w:tab w:val="num" w:pos="6240"/>
        </w:tabs>
        <w:ind w:left="6240" w:hanging="360"/>
      </w:pPr>
      <w:rPr>
        <w:rFonts w:ascii="Courier New" w:hAnsi="Courier New" w:cs="Courier New"/>
      </w:rPr>
    </w:lvl>
    <w:lvl w:ilvl="8">
      <w:start w:val="1"/>
      <w:numFmt w:val="bullet"/>
      <w:lvlText w:val="§"/>
      <w:lvlJc w:val="left"/>
      <w:pPr>
        <w:tabs>
          <w:tab w:val="num" w:pos="6960"/>
        </w:tabs>
        <w:ind w:left="6960" w:hanging="360"/>
      </w:pPr>
      <w:rPr>
        <w:rFonts w:ascii="Wingdings" w:hAnsi="Wingdings"/>
      </w:rPr>
    </w:lvl>
  </w:abstractNum>
  <w:abstractNum w:abstractNumId="12" w15:restartNumberingAfterBreak="0">
    <w:nsid w:val="00000012"/>
    <w:multiLevelType w:val="singleLevel"/>
    <w:tmpl w:val="00000012"/>
    <w:name w:val="WW8Num36"/>
    <w:lvl w:ilvl="0">
      <w:start w:val="1"/>
      <w:numFmt w:val="decimal"/>
      <w:lvlText w:val="%1."/>
      <w:lvlJc w:val="left"/>
      <w:pPr>
        <w:tabs>
          <w:tab w:val="num" w:pos="720"/>
        </w:tabs>
        <w:ind w:left="720" w:hanging="360"/>
      </w:pPr>
    </w:lvl>
  </w:abstractNum>
  <w:abstractNum w:abstractNumId="13" w15:restartNumberingAfterBreak="0">
    <w:nsid w:val="009F0ED5"/>
    <w:multiLevelType w:val="hybridMultilevel"/>
    <w:tmpl w:val="B69E517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00A72E17"/>
    <w:multiLevelType w:val="hybridMultilevel"/>
    <w:tmpl w:val="D3D087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15971AF"/>
    <w:multiLevelType w:val="singleLevel"/>
    <w:tmpl w:val="B6CC4334"/>
    <w:lvl w:ilvl="0">
      <w:start w:val="1"/>
      <w:numFmt w:val="bullet"/>
      <w:pStyle w:val="HTMLVar"/>
      <w:lvlText w:val=""/>
      <w:lvlJc w:val="left"/>
      <w:pPr>
        <w:tabs>
          <w:tab w:val="num" w:pos="360"/>
        </w:tabs>
        <w:ind w:left="360" w:hanging="360"/>
      </w:pPr>
      <w:rPr>
        <w:rFonts w:ascii="Symbol" w:hAnsi="Symbol" w:hint="default"/>
      </w:rPr>
    </w:lvl>
  </w:abstractNum>
  <w:abstractNum w:abstractNumId="16" w15:restartNumberingAfterBreak="0">
    <w:nsid w:val="03405EBD"/>
    <w:multiLevelType w:val="hybridMultilevel"/>
    <w:tmpl w:val="DD50E786"/>
    <w:lvl w:ilvl="0" w:tplc="0409000F">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7" w15:restartNumberingAfterBreak="0">
    <w:nsid w:val="0911042E"/>
    <w:multiLevelType w:val="hybridMultilevel"/>
    <w:tmpl w:val="0E202B9A"/>
    <w:lvl w:ilvl="0" w:tplc="F4945938">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8" w15:restartNumberingAfterBreak="0">
    <w:nsid w:val="09A643CB"/>
    <w:multiLevelType w:val="hybridMultilevel"/>
    <w:tmpl w:val="681A10DE"/>
    <w:lvl w:ilvl="0" w:tplc="DC289D4E">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9" w15:restartNumberingAfterBreak="0">
    <w:nsid w:val="0E410A1C"/>
    <w:multiLevelType w:val="hybridMultilevel"/>
    <w:tmpl w:val="FBF4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F0B53B2"/>
    <w:multiLevelType w:val="hybridMultilevel"/>
    <w:tmpl w:val="82325CB2"/>
    <w:lvl w:ilvl="0" w:tplc="BE66EE02">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1" w15:restartNumberingAfterBreak="0">
    <w:nsid w:val="110768A7"/>
    <w:multiLevelType w:val="hybridMultilevel"/>
    <w:tmpl w:val="3BA20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154073A"/>
    <w:multiLevelType w:val="multilevel"/>
    <w:tmpl w:val="11704EA2"/>
    <w:lvl w:ilvl="0">
      <w:start w:val="1"/>
      <w:numFmt w:val="decimal"/>
      <w:lvlText w:val="%1."/>
      <w:lvlJc w:val="left"/>
      <w:pPr>
        <w:ind w:left="1290" w:hanging="570"/>
      </w:pPr>
    </w:lvl>
    <w:lvl w:ilvl="1">
      <w:start w:val="50"/>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23" w15:restartNumberingAfterBreak="0">
    <w:nsid w:val="119A0718"/>
    <w:multiLevelType w:val="hybridMultilevel"/>
    <w:tmpl w:val="ADFE9EA4"/>
    <w:lvl w:ilvl="0" w:tplc="DCAA0A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16E5048B"/>
    <w:multiLevelType w:val="hybridMultilevel"/>
    <w:tmpl w:val="542C8320"/>
    <w:lvl w:ilvl="0" w:tplc="43AA62DE">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5" w15:restartNumberingAfterBreak="0">
    <w:nsid w:val="17107BD4"/>
    <w:multiLevelType w:val="hybridMultilevel"/>
    <w:tmpl w:val="A232C81C"/>
    <w:lvl w:ilvl="0" w:tplc="CCAEEA7E">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15:restartNumberingAfterBreak="0">
    <w:nsid w:val="178212B9"/>
    <w:multiLevelType w:val="hybridMultilevel"/>
    <w:tmpl w:val="3BE88EC8"/>
    <w:lvl w:ilvl="0" w:tplc="8C8EB91E">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7" w15:restartNumberingAfterBreak="0">
    <w:nsid w:val="17FC54E0"/>
    <w:multiLevelType w:val="multilevel"/>
    <w:tmpl w:val="051EA95A"/>
    <w:lvl w:ilvl="0">
      <w:start w:val="1"/>
      <w:numFmt w:val="decimal"/>
      <w:pStyle w:val="StyleHeading1MyHeading1Centered"/>
      <w:lvlText w:val="%1."/>
      <w:lvlJc w:val="left"/>
      <w:pPr>
        <w:tabs>
          <w:tab w:val="num" w:pos="720"/>
        </w:tabs>
        <w:ind w:left="3672" w:hanging="3672"/>
      </w:pPr>
      <w:rPr>
        <w:rFonts w:hint="default"/>
      </w:rPr>
    </w:lvl>
    <w:lvl w:ilvl="1">
      <w:start w:val="1"/>
      <w:numFmt w:val="decimal"/>
      <w:lvlText w:val="%1.%2."/>
      <w:lvlJc w:val="left"/>
      <w:pPr>
        <w:tabs>
          <w:tab w:val="num" w:pos="720"/>
        </w:tabs>
        <w:ind w:left="3816" w:hanging="3456"/>
      </w:pPr>
      <w:rPr>
        <w:rFonts w:hint="default"/>
      </w:rPr>
    </w:lvl>
    <w:lvl w:ilvl="2">
      <w:start w:val="1"/>
      <w:numFmt w:val="decimal"/>
      <w:isLgl/>
      <w:lvlText w:val="%1.3.%3."/>
      <w:lvlJc w:val="left"/>
      <w:pPr>
        <w:tabs>
          <w:tab w:val="num" w:pos="1800"/>
        </w:tabs>
        <w:ind w:left="3960" w:hanging="3240"/>
      </w:pPr>
      <w:rPr>
        <w:rFonts w:hint="default"/>
      </w:rPr>
    </w:lvl>
    <w:lvl w:ilvl="3">
      <w:start w:val="1"/>
      <w:numFmt w:val="none"/>
      <w:lvlText w:val="1.4.1."/>
      <w:lvlJc w:val="left"/>
      <w:pPr>
        <w:tabs>
          <w:tab w:val="num" w:pos="1800"/>
        </w:tabs>
        <w:ind w:left="4104" w:hanging="3024"/>
      </w:pPr>
      <w:rPr>
        <w:rFonts w:hint="default"/>
      </w:rPr>
    </w:lvl>
    <w:lvl w:ilvl="4">
      <w:start w:val="1"/>
      <w:numFmt w:val="decimal"/>
      <w:lvlText w:val="%1.%2.%3.%4.%5."/>
      <w:lvlJc w:val="left"/>
      <w:pPr>
        <w:tabs>
          <w:tab w:val="num" w:pos="2160"/>
        </w:tabs>
        <w:ind w:left="4248" w:hanging="2808"/>
      </w:pPr>
      <w:rPr>
        <w:rFonts w:hint="default"/>
      </w:rPr>
    </w:lvl>
    <w:lvl w:ilvl="5">
      <w:start w:val="1"/>
      <w:numFmt w:val="decimal"/>
      <w:lvlText w:val="%1.%2.%3.%4.%5.%6"/>
      <w:lvlJc w:val="left"/>
      <w:pPr>
        <w:tabs>
          <w:tab w:val="num" w:pos="4392"/>
        </w:tabs>
        <w:ind w:left="4392" w:hanging="1152"/>
      </w:pPr>
      <w:rPr>
        <w:rFonts w:hint="default"/>
      </w:rPr>
    </w:lvl>
    <w:lvl w:ilvl="6">
      <w:start w:val="1"/>
      <w:numFmt w:val="decimal"/>
      <w:lvlText w:val="%1.%2.%3.%4.%5.%6.%7"/>
      <w:lvlJc w:val="left"/>
      <w:pPr>
        <w:tabs>
          <w:tab w:val="num" w:pos="4536"/>
        </w:tabs>
        <w:ind w:left="4536" w:hanging="1296"/>
      </w:pPr>
      <w:rPr>
        <w:rFonts w:hint="default"/>
      </w:rPr>
    </w:lvl>
    <w:lvl w:ilvl="7">
      <w:start w:val="1"/>
      <w:numFmt w:val="decimal"/>
      <w:lvlText w:val="%1.%2.%3.%4.%5.%6.%7.%8"/>
      <w:lvlJc w:val="left"/>
      <w:pPr>
        <w:tabs>
          <w:tab w:val="num" w:pos="4680"/>
        </w:tabs>
        <w:ind w:left="4680" w:hanging="1440"/>
      </w:pPr>
      <w:rPr>
        <w:rFonts w:hint="default"/>
      </w:rPr>
    </w:lvl>
    <w:lvl w:ilvl="8">
      <w:start w:val="1"/>
      <w:numFmt w:val="decimal"/>
      <w:lvlText w:val="%1.%2.%3.%4.%5.%6.%7.%8.%9"/>
      <w:lvlJc w:val="left"/>
      <w:pPr>
        <w:tabs>
          <w:tab w:val="num" w:pos="4824"/>
        </w:tabs>
        <w:ind w:left="4824" w:hanging="1584"/>
      </w:pPr>
      <w:rPr>
        <w:rFonts w:hint="default"/>
      </w:rPr>
    </w:lvl>
  </w:abstractNum>
  <w:abstractNum w:abstractNumId="28" w15:restartNumberingAfterBreak="0">
    <w:nsid w:val="1CF50897"/>
    <w:multiLevelType w:val="hybridMultilevel"/>
    <w:tmpl w:val="18FE0F0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21016294"/>
    <w:multiLevelType w:val="hybridMultilevel"/>
    <w:tmpl w:val="1148387E"/>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30" w15:restartNumberingAfterBreak="0">
    <w:nsid w:val="223E53A2"/>
    <w:multiLevelType w:val="hybridMultilevel"/>
    <w:tmpl w:val="6A301A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22BC43CA"/>
    <w:multiLevelType w:val="hybridMultilevel"/>
    <w:tmpl w:val="84F6728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24DD59B5"/>
    <w:multiLevelType w:val="hybridMultilevel"/>
    <w:tmpl w:val="01DC9A1C"/>
    <w:lvl w:ilvl="0" w:tplc="049C12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5211D0C"/>
    <w:multiLevelType w:val="hybridMultilevel"/>
    <w:tmpl w:val="0F766E28"/>
    <w:lvl w:ilvl="0" w:tplc="AAEEE6A0">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4" w15:restartNumberingAfterBreak="0">
    <w:nsid w:val="2791293C"/>
    <w:multiLevelType w:val="hybridMultilevel"/>
    <w:tmpl w:val="532AD9BC"/>
    <w:lvl w:ilvl="0" w:tplc="6A26BC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984764D"/>
    <w:multiLevelType w:val="hybridMultilevel"/>
    <w:tmpl w:val="E8C2E484"/>
    <w:lvl w:ilvl="0" w:tplc="50622014">
      <w:start w:val="1"/>
      <w:numFmt w:val="decimal"/>
      <w:lvlText w:val="%1."/>
      <w:lvlJc w:val="left"/>
      <w:pPr>
        <w:ind w:left="1440" w:hanging="360"/>
      </w:pPr>
      <w:rPr>
        <w:rFonts w:hint="default"/>
        <w:i w:val="0"/>
      </w:rPr>
    </w:lvl>
    <w:lvl w:ilvl="1" w:tplc="04220019" w:tentative="1">
      <w:start w:val="1"/>
      <w:numFmt w:val="lowerLetter"/>
      <w:lvlText w:val="%2."/>
      <w:lvlJc w:val="left"/>
      <w:pPr>
        <w:ind w:left="2236" w:hanging="360"/>
      </w:pPr>
    </w:lvl>
    <w:lvl w:ilvl="2" w:tplc="0422001B" w:tentative="1">
      <w:start w:val="1"/>
      <w:numFmt w:val="lowerRoman"/>
      <w:lvlText w:val="%3."/>
      <w:lvlJc w:val="right"/>
      <w:pPr>
        <w:ind w:left="2956" w:hanging="180"/>
      </w:pPr>
    </w:lvl>
    <w:lvl w:ilvl="3" w:tplc="0422000F" w:tentative="1">
      <w:start w:val="1"/>
      <w:numFmt w:val="decimal"/>
      <w:lvlText w:val="%4."/>
      <w:lvlJc w:val="left"/>
      <w:pPr>
        <w:ind w:left="3676" w:hanging="360"/>
      </w:pPr>
    </w:lvl>
    <w:lvl w:ilvl="4" w:tplc="04220019" w:tentative="1">
      <w:start w:val="1"/>
      <w:numFmt w:val="lowerLetter"/>
      <w:lvlText w:val="%5."/>
      <w:lvlJc w:val="left"/>
      <w:pPr>
        <w:ind w:left="4396" w:hanging="360"/>
      </w:pPr>
    </w:lvl>
    <w:lvl w:ilvl="5" w:tplc="0422001B" w:tentative="1">
      <w:start w:val="1"/>
      <w:numFmt w:val="lowerRoman"/>
      <w:lvlText w:val="%6."/>
      <w:lvlJc w:val="right"/>
      <w:pPr>
        <w:ind w:left="5116" w:hanging="180"/>
      </w:pPr>
    </w:lvl>
    <w:lvl w:ilvl="6" w:tplc="0422000F" w:tentative="1">
      <w:start w:val="1"/>
      <w:numFmt w:val="decimal"/>
      <w:lvlText w:val="%7."/>
      <w:lvlJc w:val="left"/>
      <w:pPr>
        <w:ind w:left="5836" w:hanging="360"/>
      </w:pPr>
    </w:lvl>
    <w:lvl w:ilvl="7" w:tplc="04220019" w:tentative="1">
      <w:start w:val="1"/>
      <w:numFmt w:val="lowerLetter"/>
      <w:lvlText w:val="%8."/>
      <w:lvlJc w:val="left"/>
      <w:pPr>
        <w:ind w:left="6556" w:hanging="360"/>
      </w:pPr>
    </w:lvl>
    <w:lvl w:ilvl="8" w:tplc="0422001B" w:tentative="1">
      <w:start w:val="1"/>
      <w:numFmt w:val="lowerRoman"/>
      <w:lvlText w:val="%9."/>
      <w:lvlJc w:val="right"/>
      <w:pPr>
        <w:ind w:left="7276" w:hanging="180"/>
      </w:pPr>
    </w:lvl>
  </w:abstractNum>
  <w:abstractNum w:abstractNumId="36" w15:restartNumberingAfterBreak="0">
    <w:nsid w:val="2ACB5711"/>
    <w:multiLevelType w:val="hybridMultilevel"/>
    <w:tmpl w:val="E938B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C5F6ACB"/>
    <w:multiLevelType w:val="hybridMultilevel"/>
    <w:tmpl w:val="7BE2E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C865520"/>
    <w:multiLevelType w:val="hybridMultilevel"/>
    <w:tmpl w:val="0A0CE380"/>
    <w:lvl w:ilvl="0" w:tplc="F1F6F984">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9" w15:restartNumberingAfterBreak="0">
    <w:nsid w:val="2CAA30E5"/>
    <w:multiLevelType w:val="multilevel"/>
    <w:tmpl w:val="B8C6126E"/>
    <w:lvl w:ilvl="0">
      <w:start w:val="1"/>
      <w:numFmt w:val="decimal"/>
      <w:lvlText w:val="%1."/>
      <w:lvlJc w:val="left"/>
      <w:pPr>
        <w:ind w:left="1512" w:hanging="360"/>
      </w:pPr>
      <w:rPr>
        <w:rFonts w:hint="default"/>
      </w:rPr>
    </w:lvl>
    <w:lvl w:ilvl="1">
      <w:start w:val="1"/>
      <w:numFmt w:val="decimal"/>
      <w:isLgl/>
      <w:lvlText w:val="%1.%2."/>
      <w:lvlJc w:val="left"/>
      <w:pPr>
        <w:ind w:left="880" w:hanging="720"/>
      </w:pPr>
      <w:rPr>
        <w:rFonts w:hint="default"/>
      </w:rPr>
    </w:lvl>
    <w:lvl w:ilvl="2">
      <w:start w:val="1"/>
      <w:numFmt w:val="decimal"/>
      <w:isLgl/>
      <w:lvlText w:val="%1.%2.%3."/>
      <w:lvlJc w:val="left"/>
      <w:pPr>
        <w:ind w:left="2648" w:hanging="720"/>
      </w:pPr>
      <w:rPr>
        <w:rFonts w:hint="default"/>
      </w:rPr>
    </w:lvl>
    <w:lvl w:ilvl="3">
      <w:start w:val="1"/>
      <w:numFmt w:val="decimal"/>
      <w:isLgl/>
      <w:lvlText w:val="%1.%2.%3.%4."/>
      <w:lvlJc w:val="left"/>
      <w:pPr>
        <w:ind w:left="3494" w:hanging="1080"/>
      </w:pPr>
      <w:rPr>
        <w:rFonts w:hint="default"/>
      </w:rPr>
    </w:lvl>
    <w:lvl w:ilvl="4">
      <w:start w:val="1"/>
      <w:numFmt w:val="decimal"/>
      <w:isLgl/>
      <w:lvlText w:val="%1.%2.%3.%4.%5."/>
      <w:lvlJc w:val="left"/>
      <w:pPr>
        <w:ind w:left="4340" w:hanging="1440"/>
      </w:pPr>
      <w:rPr>
        <w:rFonts w:hint="default"/>
      </w:rPr>
    </w:lvl>
    <w:lvl w:ilvl="5">
      <w:start w:val="1"/>
      <w:numFmt w:val="decimal"/>
      <w:isLgl/>
      <w:lvlText w:val="%1.%2.%3.%4.%5.%6."/>
      <w:lvlJc w:val="left"/>
      <w:pPr>
        <w:ind w:left="4826" w:hanging="1440"/>
      </w:pPr>
      <w:rPr>
        <w:rFonts w:hint="default"/>
      </w:rPr>
    </w:lvl>
    <w:lvl w:ilvl="6">
      <w:start w:val="1"/>
      <w:numFmt w:val="decimal"/>
      <w:isLgl/>
      <w:lvlText w:val="%1.%2.%3.%4.%5.%6.%7."/>
      <w:lvlJc w:val="left"/>
      <w:pPr>
        <w:ind w:left="5672" w:hanging="1800"/>
      </w:pPr>
      <w:rPr>
        <w:rFonts w:hint="default"/>
      </w:rPr>
    </w:lvl>
    <w:lvl w:ilvl="7">
      <w:start w:val="1"/>
      <w:numFmt w:val="decimal"/>
      <w:isLgl/>
      <w:lvlText w:val="%1.%2.%3.%4.%5.%6.%7.%8."/>
      <w:lvlJc w:val="left"/>
      <w:pPr>
        <w:ind w:left="6518" w:hanging="2160"/>
      </w:pPr>
      <w:rPr>
        <w:rFonts w:hint="default"/>
      </w:rPr>
    </w:lvl>
    <w:lvl w:ilvl="8">
      <w:start w:val="1"/>
      <w:numFmt w:val="decimal"/>
      <w:isLgl/>
      <w:lvlText w:val="%1.%2.%3.%4.%5.%6.%7.%8.%9."/>
      <w:lvlJc w:val="left"/>
      <w:pPr>
        <w:ind w:left="7004" w:hanging="2160"/>
      </w:pPr>
      <w:rPr>
        <w:rFonts w:hint="default"/>
      </w:rPr>
    </w:lvl>
  </w:abstractNum>
  <w:abstractNum w:abstractNumId="40" w15:restartNumberingAfterBreak="0">
    <w:nsid w:val="2D5E23D5"/>
    <w:multiLevelType w:val="multilevel"/>
    <w:tmpl w:val="11704EA2"/>
    <w:lvl w:ilvl="0">
      <w:start w:val="1"/>
      <w:numFmt w:val="decimal"/>
      <w:lvlText w:val="%1."/>
      <w:lvlJc w:val="left"/>
      <w:pPr>
        <w:ind w:left="1290" w:hanging="570"/>
      </w:pPr>
    </w:lvl>
    <w:lvl w:ilvl="1">
      <w:start w:val="50"/>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41" w15:restartNumberingAfterBreak="0">
    <w:nsid w:val="2ECA44A8"/>
    <w:multiLevelType w:val="hybridMultilevel"/>
    <w:tmpl w:val="7AD48320"/>
    <w:lvl w:ilvl="0" w:tplc="1466EE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F934FB0"/>
    <w:multiLevelType w:val="hybridMultilevel"/>
    <w:tmpl w:val="AADC6EA0"/>
    <w:lvl w:ilvl="0" w:tplc="6556EC80">
      <w:start w:val="1"/>
      <w:numFmt w:val="bullet"/>
      <w:pStyle w:val="nonumblist"/>
      <w:lvlText w:val=""/>
      <w:lvlJc w:val="left"/>
      <w:pPr>
        <w:tabs>
          <w:tab w:val="num" w:pos="2880"/>
        </w:tabs>
        <w:ind w:left="2880" w:hanging="360"/>
      </w:pPr>
      <w:rPr>
        <w:rFonts w:ascii="Symbol" w:hAnsi="Symbol" w:hint="default"/>
      </w:rPr>
    </w:lvl>
    <w:lvl w:ilvl="1" w:tplc="04220003" w:tentative="1">
      <w:start w:val="1"/>
      <w:numFmt w:val="bullet"/>
      <w:lvlText w:val="o"/>
      <w:lvlJc w:val="left"/>
      <w:pPr>
        <w:tabs>
          <w:tab w:val="num" w:pos="3240"/>
        </w:tabs>
        <w:ind w:left="3240" w:hanging="360"/>
      </w:pPr>
      <w:rPr>
        <w:rFonts w:ascii="Courier New" w:hAnsi="Courier New" w:cs="Courier New" w:hint="default"/>
      </w:rPr>
    </w:lvl>
    <w:lvl w:ilvl="2" w:tplc="04220005" w:tentative="1">
      <w:start w:val="1"/>
      <w:numFmt w:val="bullet"/>
      <w:lvlText w:val=""/>
      <w:lvlJc w:val="left"/>
      <w:pPr>
        <w:tabs>
          <w:tab w:val="num" w:pos="3960"/>
        </w:tabs>
        <w:ind w:left="3960" w:hanging="360"/>
      </w:pPr>
      <w:rPr>
        <w:rFonts w:ascii="Wingdings" w:hAnsi="Wingdings" w:hint="default"/>
      </w:rPr>
    </w:lvl>
    <w:lvl w:ilvl="3" w:tplc="04220001" w:tentative="1">
      <w:start w:val="1"/>
      <w:numFmt w:val="bullet"/>
      <w:lvlText w:val=""/>
      <w:lvlJc w:val="left"/>
      <w:pPr>
        <w:tabs>
          <w:tab w:val="num" w:pos="4680"/>
        </w:tabs>
        <w:ind w:left="4680" w:hanging="360"/>
      </w:pPr>
      <w:rPr>
        <w:rFonts w:ascii="Symbol" w:hAnsi="Symbol" w:hint="default"/>
      </w:rPr>
    </w:lvl>
    <w:lvl w:ilvl="4" w:tplc="04220003" w:tentative="1">
      <w:start w:val="1"/>
      <w:numFmt w:val="bullet"/>
      <w:lvlText w:val="o"/>
      <w:lvlJc w:val="left"/>
      <w:pPr>
        <w:tabs>
          <w:tab w:val="num" w:pos="5400"/>
        </w:tabs>
        <w:ind w:left="5400" w:hanging="360"/>
      </w:pPr>
      <w:rPr>
        <w:rFonts w:ascii="Courier New" w:hAnsi="Courier New" w:cs="Courier New" w:hint="default"/>
      </w:rPr>
    </w:lvl>
    <w:lvl w:ilvl="5" w:tplc="04220005" w:tentative="1">
      <w:start w:val="1"/>
      <w:numFmt w:val="bullet"/>
      <w:lvlText w:val=""/>
      <w:lvlJc w:val="left"/>
      <w:pPr>
        <w:tabs>
          <w:tab w:val="num" w:pos="6120"/>
        </w:tabs>
        <w:ind w:left="6120" w:hanging="360"/>
      </w:pPr>
      <w:rPr>
        <w:rFonts w:ascii="Wingdings" w:hAnsi="Wingdings" w:hint="default"/>
      </w:rPr>
    </w:lvl>
    <w:lvl w:ilvl="6" w:tplc="04220001" w:tentative="1">
      <w:start w:val="1"/>
      <w:numFmt w:val="bullet"/>
      <w:lvlText w:val=""/>
      <w:lvlJc w:val="left"/>
      <w:pPr>
        <w:tabs>
          <w:tab w:val="num" w:pos="6840"/>
        </w:tabs>
        <w:ind w:left="6840" w:hanging="360"/>
      </w:pPr>
      <w:rPr>
        <w:rFonts w:ascii="Symbol" w:hAnsi="Symbol" w:hint="default"/>
      </w:rPr>
    </w:lvl>
    <w:lvl w:ilvl="7" w:tplc="04220003" w:tentative="1">
      <w:start w:val="1"/>
      <w:numFmt w:val="bullet"/>
      <w:lvlText w:val="o"/>
      <w:lvlJc w:val="left"/>
      <w:pPr>
        <w:tabs>
          <w:tab w:val="num" w:pos="7560"/>
        </w:tabs>
        <w:ind w:left="7560" w:hanging="360"/>
      </w:pPr>
      <w:rPr>
        <w:rFonts w:ascii="Courier New" w:hAnsi="Courier New" w:cs="Courier New" w:hint="default"/>
      </w:rPr>
    </w:lvl>
    <w:lvl w:ilvl="8" w:tplc="04220005" w:tentative="1">
      <w:start w:val="1"/>
      <w:numFmt w:val="bullet"/>
      <w:lvlText w:val=""/>
      <w:lvlJc w:val="left"/>
      <w:pPr>
        <w:tabs>
          <w:tab w:val="num" w:pos="8280"/>
        </w:tabs>
        <w:ind w:left="8280" w:hanging="360"/>
      </w:pPr>
      <w:rPr>
        <w:rFonts w:ascii="Wingdings" w:hAnsi="Wingdings" w:hint="default"/>
      </w:rPr>
    </w:lvl>
  </w:abstractNum>
  <w:abstractNum w:abstractNumId="43" w15:restartNumberingAfterBreak="0">
    <w:nsid w:val="30AB4816"/>
    <w:multiLevelType w:val="hybridMultilevel"/>
    <w:tmpl w:val="3CBC85AC"/>
    <w:lvl w:ilvl="0" w:tplc="DEF6203E">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4" w15:restartNumberingAfterBreak="0">
    <w:nsid w:val="31E4371A"/>
    <w:multiLevelType w:val="hybridMultilevel"/>
    <w:tmpl w:val="50C067C6"/>
    <w:lvl w:ilvl="0" w:tplc="D3D05110">
      <w:start w:val="1"/>
      <w:numFmt w:val="decimal"/>
      <w:lvlText w:val="%1."/>
      <w:lvlJc w:val="left"/>
      <w:pPr>
        <w:ind w:left="1440" w:hanging="360"/>
      </w:pPr>
      <w:rPr>
        <w:rFonts w:hint="default"/>
        <w:sz w:val="23"/>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6395E61"/>
    <w:multiLevelType w:val="hybridMultilevel"/>
    <w:tmpl w:val="FFCE2E48"/>
    <w:lvl w:ilvl="0" w:tplc="04090003">
      <w:start w:val="1"/>
      <w:numFmt w:val="bullet"/>
      <w:lvlText w:val="o"/>
      <w:lvlJc w:val="left"/>
      <w:pPr>
        <w:tabs>
          <w:tab w:val="num" w:pos="1772"/>
        </w:tabs>
        <w:ind w:left="1772" w:hanging="360"/>
      </w:pPr>
      <w:rPr>
        <w:rFonts w:ascii="Courier New" w:hAnsi="Courier New" w:cs="Courier New" w:hint="default"/>
      </w:rPr>
    </w:lvl>
    <w:lvl w:ilvl="1" w:tplc="04090003">
      <w:start w:val="1"/>
      <w:numFmt w:val="bullet"/>
      <w:lvlText w:val="o"/>
      <w:lvlJc w:val="left"/>
      <w:pPr>
        <w:ind w:left="-809" w:hanging="360"/>
      </w:pPr>
      <w:rPr>
        <w:rFonts w:ascii="Courier New" w:hAnsi="Courier New" w:cs="Courier New" w:hint="default"/>
      </w:rPr>
    </w:lvl>
    <w:lvl w:ilvl="2" w:tplc="04090005" w:tentative="1">
      <w:start w:val="1"/>
      <w:numFmt w:val="bullet"/>
      <w:lvlText w:val=""/>
      <w:lvlJc w:val="left"/>
      <w:pPr>
        <w:ind w:left="-89" w:hanging="360"/>
      </w:pPr>
      <w:rPr>
        <w:rFonts w:ascii="Wingdings" w:hAnsi="Wingdings" w:hint="default"/>
      </w:rPr>
    </w:lvl>
    <w:lvl w:ilvl="3" w:tplc="04090001" w:tentative="1">
      <w:start w:val="1"/>
      <w:numFmt w:val="bullet"/>
      <w:lvlText w:val=""/>
      <w:lvlJc w:val="left"/>
      <w:pPr>
        <w:ind w:left="631" w:hanging="360"/>
      </w:pPr>
      <w:rPr>
        <w:rFonts w:ascii="Symbol" w:hAnsi="Symbol" w:hint="default"/>
      </w:rPr>
    </w:lvl>
    <w:lvl w:ilvl="4" w:tplc="04090003" w:tentative="1">
      <w:start w:val="1"/>
      <w:numFmt w:val="bullet"/>
      <w:lvlText w:val="o"/>
      <w:lvlJc w:val="left"/>
      <w:pPr>
        <w:ind w:left="1351" w:hanging="360"/>
      </w:pPr>
      <w:rPr>
        <w:rFonts w:ascii="Courier New" w:hAnsi="Courier New" w:cs="Courier New" w:hint="default"/>
      </w:rPr>
    </w:lvl>
    <w:lvl w:ilvl="5" w:tplc="04090005" w:tentative="1">
      <w:start w:val="1"/>
      <w:numFmt w:val="bullet"/>
      <w:lvlText w:val=""/>
      <w:lvlJc w:val="left"/>
      <w:pPr>
        <w:ind w:left="2071" w:hanging="360"/>
      </w:pPr>
      <w:rPr>
        <w:rFonts w:ascii="Wingdings" w:hAnsi="Wingdings" w:hint="default"/>
      </w:rPr>
    </w:lvl>
    <w:lvl w:ilvl="6" w:tplc="04090001" w:tentative="1">
      <w:start w:val="1"/>
      <w:numFmt w:val="bullet"/>
      <w:lvlText w:val=""/>
      <w:lvlJc w:val="left"/>
      <w:pPr>
        <w:ind w:left="2791" w:hanging="360"/>
      </w:pPr>
      <w:rPr>
        <w:rFonts w:ascii="Symbol" w:hAnsi="Symbol" w:hint="default"/>
      </w:rPr>
    </w:lvl>
    <w:lvl w:ilvl="7" w:tplc="04090003" w:tentative="1">
      <w:start w:val="1"/>
      <w:numFmt w:val="bullet"/>
      <w:lvlText w:val="o"/>
      <w:lvlJc w:val="left"/>
      <w:pPr>
        <w:ind w:left="3511" w:hanging="360"/>
      </w:pPr>
      <w:rPr>
        <w:rFonts w:ascii="Courier New" w:hAnsi="Courier New" w:cs="Courier New" w:hint="default"/>
      </w:rPr>
    </w:lvl>
    <w:lvl w:ilvl="8" w:tplc="04090005" w:tentative="1">
      <w:start w:val="1"/>
      <w:numFmt w:val="bullet"/>
      <w:lvlText w:val=""/>
      <w:lvlJc w:val="left"/>
      <w:pPr>
        <w:ind w:left="4231" w:hanging="360"/>
      </w:pPr>
      <w:rPr>
        <w:rFonts w:ascii="Wingdings" w:hAnsi="Wingdings" w:hint="default"/>
      </w:rPr>
    </w:lvl>
  </w:abstractNum>
  <w:abstractNum w:abstractNumId="46" w15:restartNumberingAfterBreak="0">
    <w:nsid w:val="3A21388C"/>
    <w:multiLevelType w:val="hybridMultilevel"/>
    <w:tmpl w:val="3FB223CC"/>
    <w:lvl w:ilvl="0" w:tplc="CB8C599E">
      <w:start w:val="1"/>
      <w:numFmt w:val="decimal"/>
      <w:lvlText w:val="%1."/>
      <w:lvlJc w:val="left"/>
      <w:pPr>
        <w:tabs>
          <w:tab w:val="num" w:pos="1860"/>
        </w:tabs>
        <w:ind w:left="1860" w:hanging="780"/>
      </w:pPr>
      <w:rPr>
        <w:rFonts w:hint="default"/>
      </w:rPr>
    </w:lvl>
    <w:lvl w:ilvl="1" w:tplc="CE8A1A06">
      <w:start w:val="3"/>
      <w:numFmt w:val="decimal"/>
      <w:lvlText w:val="%2"/>
      <w:lvlJc w:val="left"/>
      <w:pPr>
        <w:tabs>
          <w:tab w:val="num" w:pos="2685"/>
        </w:tabs>
        <w:ind w:left="2685" w:hanging="885"/>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7" w15:restartNumberingAfterBreak="0">
    <w:nsid w:val="3ADF4F6D"/>
    <w:multiLevelType w:val="hybridMultilevel"/>
    <w:tmpl w:val="6FF2EFF8"/>
    <w:lvl w:ilvl="0" w:tplc="5EB0E472">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8" w15:restartNumberingAfterBreak="0">
    <w:nsid w:val="3F554E3D"/>
    <w:multiLevelType w:val="hybridMultilevel"/>
    <w:tmpl w:val="6BE81BF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41910E72"/>
    <w:multiLevelType w:val="hybridMultilevel"/>
    <w:tmpl w:val="FC02A564"/>
    <w:lvl w:ilvl="0" w:tplc="58648C0C">
      <w:start w:val="1"/>
      <w:numFmt w:val="decimal"/>
      <w:lvlText w:val="%1."/>
      <w:lvlJc w:val="left"/>
      <w:pPr>
        <w:tabs>
          <w:tab w:val="num" w:pos="1668"/>
        </w:tabs>
        <w:ind w:left="1668" w:hanging="675"/>
      </w:pPr>
      <w:rPr>
        <w:rFonts w:cs="Times New Roman" w:hint="default"/>
      </w:rPr>
    </w:lvl>
    <w:lvl w:ilvl="1" w:tplc="B46E52FE">
      <w:start w:val="1"/>
      <w:numFmt w:val="decimal"/>
      <w:lvlText w:val="%2"/>
      <w:lvlJc w:val="left"/>
      <w:pPr>
        <w:tabs>
          <w:tab w:val="num" w:pos="2073"/>
        </w:tabs>
        <w:ind w:left="2073" w:hanging="360"/>
      </w:pPr>
      <w:rPr>
        <w:rFonts w:cs="Times New Roman" w:hint="default"/>
      </w:rPr>
    </w:lvl>
    <w:lvl w:ilvl="2" w:tplc="0409001B" w:tentative="1">
      <w:start w:val="1"/>
      <w:numFmt w:val="lowerRoman"/>
      <w:lvlText w:val="%3."/>
      <w:lvlJc w:val="right"/>
      <w:pPr>
        <w:tabs>
          <w:tab w:val="num" w:pos="2793"/>
        </w:tabs>
        <w:ind w:left="2793" w:hanging="180"/>
      </w:pPr>
      <w:rPr>
        <w:rFonts w:cs="Times New Roman"/>
      </w:rPr>
    </w:lvl>
    <w:lvl w:ilvl="3" w:tplc="0409000F" w:tentative="1">
      <w:start w:val="1"/>
      <w:numFmt w:val="decimal"/>
      <w:lvlText w:val="%4."/>
      <w:lvlJc w:val="left"/>
      <w:pPr>
        <w:tabs>
          <w:tab w:val="num" w:pos="3513"/>
        </w:tabs>
        <w:ind w:left="3513" w:hanging="360"/>
      </w:pPr>
      <w:rPr>
        <w:rFonts w:cs="Times New Roman"/>
      </w:rPr>
    </w:lvl>
    <w:lvl w:ilvl="4" w:tplc="04090019" w:tentative="1">
      <w:start w:val="1"/>
      <w:numFmt w:val="lowerLetter"/>
      <w:lvlText w:val="%5."/>
      <w:lvlJc w:val="left"/>
      <w:pPr>
        <w:tabs>
          <w:tab w:val="num" w:pos="4233"/>
        </w:tabs>
        <w:ind w:left="4233" w:hanging="360"/>
      </w:pPr>
      <w:rPr>
        <w:rFonts w:cs="Times New Roman"/>
      </w:rPr>
    </w:lvl>
    <w:lvl w:ilvl="5" w:tplc="0409001B" w:tentative="1">
      <w:start w:val="1"/>
      <w:numFmt w:val="lowerRoman"/>
      <w:lvlText w:val="%6."/>
      <w:lvlJc w:val="right"/>
      <w:pPr>
        <w:tabs>
          <w:tab w:val="num" w:pos="4953"/>
        </w:tabs>
        <w:ind w:left="4953" w:hanging="180"/>
      </w:pPr>
      <w:rPr>
        <w:rFonts w:cs="Times New Roman"/>
      </w:rPr>
    </w:lvl>
    <w:lvl w:ilvl="6" w:tplc="0409000F" w:tentative="1">
      <w:start w:val="1"/>
      <w:numFmt w:val="decimal"/>
      <w:lvlText w:val="%7."/>
      <w:lvlJc w:val="left"/>
      <w:pPr>
        <w:tabs>
          <w:tab w:val="num" w:pos="5673"/>
        </w:tabs>
        <w:ind w:left="5673" w:hanging="360"/>
      </w:pPr>
      <w:rPr>
        <w:rFonts w:cs="Times New Roman"/>
      </w:rPr>
    </w:lvl>
    <w:lvl w:ilvl="7" w:tplc="04090019" w:tentative="1">
      <w:start w:val="1"/>
      <w:numFmt w:val="lowerLetter"/>
      <w:lvlText w:val="%8."/>
      <w:lvlJc w:val="left"/>
      <w:pPr>
        <w:tabs>
          <w:tab w:val="num" w:pos="6393"/>
        </w:tabs>
        <w:ind w:left="6393" w:hanging="360"/>
      </w:pPr>
      <w:rPr>
        <w:rFonts w:cs="Times New Roman"/>
      </w:rPr>
    </w:lvl>
    <w:lvl w:ilvl="8" w:tplc="0409001B" w:tentative="1">
      <w:start w:val="1"/>
      <w:numFmt w:val="lowerRoman"/>
      <w:lvlText w:val="%9."/>
      <w:lvlJc w:val="right"/>
      <w:pPr>
        <w:tabs>
          <w:tab w:val="num" w:pos="7113"/>
        </w:tabs>
        <w:ind w:left="7113" w:hanging="180"/>
      </w:pPr>
      <w:rPr>
        <w:rFonts w:cs="Times New Roman"/>
      </w:rPr>
    </w:lvl>
  </w:abstractNum>
  <w:abstractNum w:abstractNumId="50" w15:restartNumberingAfterBreak="0">
    <w:nsid w:val="43CC3346"/>
    <w:multiLevelType w:val="hybridMultilevel"/>
    <w:tmpl w:val="7A28DA58"/>
    <w:lvl w:ilvl="0" w:tplc="FA3EDA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452F7062"/>
    <w:multiLevelType w:val="hybridMultilevel"/>
    <w:tmpl w:val="5790BCB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2" w15:restartNumberingAfterBreak="0">
    <w:nsid w:val="482A3F5F"/>
    <w:multiLevelType w:val="multilevel"/>
    <w:tmpl w:val="C122D57C"/>
    <w:lvl w:ilvl="0">
      <w:start w:val="1"/>
      <w:numFmt w:val="decimal"/>
      <w:lvlText w:val="%1"/>
      <w:lvlJc w:val="left"/>
      <w:pPr>
        <w:tabs>
          <w:tab w:val="num" w:pos="1332"/>
        </w:tabs>
        <w:ind w:left="13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1620"/>
        </w:tabs>
        <w:ind w:left="1620" w:hanging="720"/>
      </w:pPr>
      <w:rPr>
        <w:rFonts w:hint="default"/>
      </w:rPr>
    </w:lvl>
    <w:lvl w:ilvl="3">
      <w:start w:val="1"/>
      <w:numFmt w:val="decimal"/>
      <w:pStyle w:val="Style1"/>
      <w:lvlText w:val="%1.6.6.%4."/>
      <w:lvlJc w:val="left"/>
      <w:pPr>
        <w:tabs>
          <w:tab w:val="num" w:pos="2160"/>
        </w:tabs>
        <w:ind w:left="2160" w:hanging="720"/>
      </w:pPr>
      <w:rPr>
        <w:rFonts w:ascii="Times New Roman" w:hAnsi="Times New Roman" w:cs="Times New Roman"/>
      </w:rPr>
    </w:lvl>
    <w:lvl w:ilvl="4">
      <w:start w:val="1"/>
      <w:numFmt w:val="decimal"/>
      <w:lvlText w:val="%1.%2.%3.%4.%5"/>
      <w:lvlJc w:val="left"/>
      <w:pPr>
        <w:tabs>
          <w:tab w:val="num" w:pos="1908"/>
        </w:tabs>
        <w:ind w:left="1908" w:hanging="1008"/>
      </w:pPr>
      <w:rPr>
        <w:rFonts w:hint="default"/>
      </w:rPr>
    </w:lvl>
    <w:lvl w:ilvl="5">
      <w:start w:val="1"/>
      <w:numFmt w:val="decimal"/>
      <w:lvlText w:val="%1.%2.%3.%4.%5.%6"/>
      <w:lvlJc w:val="left"/>
      <w:pPr>
        <w:tabs>
          <w:tab w:val="num" w:pos="2052"/>
        </w:tabs>
        <w:ind w:left="2052" w:hanging="1152"/>
      </w:pPr>
      <w:rPr>
        <w:rFonts w:hint="default"/>
      </w:rPr>
    </w:lvl>
    <w:lvl w:ilvl="6">
      <w:start w:val="1"/>
      <w:numFmt w:val="decimal"/>
      <w:lvlText w:val="%1.%2.%3.%4.%5.%6.%7"/>
      <w:lvlJc w:val="left"/>
      <w:pPr>
        <w:tabs>
          <w:tab w:val="num" w:pos="2196"/>
        </w:tabs>
        <w:ind w:left="2196" w:hanging="1296"/>
      </w:pPr>
      <w:rPr>
        <w:rFonts w:hint="default"/>
      </w:rPr>
    </w:lvl>
    <w:lvl w:ilvl="7">
      <w:start w:val="1"/>
      <w:numFmt w:val="decimal"/>
      <w:lvlText w:val="%1.%2.%3.%4.%5.%6.%7.%8"/>
      <w:lvlJc w:val="left"/>
      <w:pPr>
        <w:tabs>
          <w:tab w:val="num" w:pos="2340"/>
        </w:tabs>
        <w:ind w:left="2340" w:hanging="1440"/>
      </w:pPr>
      <w:rPr>
        <w:rFonts w:hint="default"/>
      </w:rPr>
    </w:lvl>
    <w:lvl w:ilvl="8">
      <w:start w:val="1"/>
      <w:numFmt w:val="decimal"/>
      <w:lvlText w:val="%1.%2.%3.%4.%5.%6.%7.%8.%9"/>
      <w:lvlJc w:val="left"/>
      <w:pPr>
        <w:tabs>
          <w:tab w:val="num" w:pos="2484"/>
        </w:tabs>
        <w:ind w:left="2484" w:hanging="1584"/>
      </w:pPr>
      <w:rPr>
        <w:rFonts w:hint="default"/>
      </w:rPr>
    </w:lvl>
  </w:abstractNum>
  <w:abstractNum w:abstractNumId="53" w15:restartNumberingAfterBreak="0">
    <w:nsid w:val="4BA4255B"/>
    <w:multiLevelType w:val="hybridMultilevel"/>
    <w:tmpl w:val="A8D0DBA8"/>
    <w:lvl w:ilvl="0" w:tplc="39303E7C">
      <w:start w:val="1"/>
      <w:numFmt w:val="decimal"/>
      <w:lvlText w:val="%1."/>
      <w:lvlJc w:val="left"/>
      <w:pPr>
        <w:tabs>
          <w:tab w:val="num" w:pos="1695"/>
        </w:tabs>
        <w:ind w:left="1695" w:hanging="615"/>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4" w15:restartNumberingAfterBreak="0">
    <w:nsid w:val="4DE63158"/>
    <w:multiLevelType w:val="hybridMultilevel"/>
    <w:tmpl w:val="0BF8960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5" w15:restartNumberingAfterBreak="0">
    <w:nsid w:val="4E7A5F49"/>
    <w:multiLevelType w:val="hybridMultilevel"/>
    <w:tmpl w:val="215AF796"/>
    <w:lvl w:ilvl="0" w:tplc="E084DF70">
      <w:start w:val="1"/>
      <w:numFmt w:val="decimal"/>
      <w:lvlText w:val="%1."/>
      <w:lvlJc w:val="left"/>
      <w:pPr>
        <w:ind w:left="1440" w:hanging="360"/>
      </w:pPr>
      <w:rPr>
        <w:rFonts w:hint="default"/>
        <w:b w:val="0"/>
        <w:i w:val="0"/>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120053E"/>
    <w:multiLevelType w:val="hybridMultilevel"/>
    <w:tmpl w:val="9AD6946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15:restartNumberingAfterBreak="0">
    <w:nsid w:val="51DE6BEF"/>
    <w:multiLevelType w:val="hybridMultilevel"/>
    <w:tmpl w:val="3C46CE5A"/>
    <w:lvl w:ilvl="0" w:tplc="0E8460FC">
      <w:start w:val="1"/>
      <w:numFmt w:val="decimal"/>
      <w:pStyle w:val="Style3"/>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8" w15:restartNumberingAfterBreak="0">
    <w:nsid w:val="54B27703"/>
    <w:multiLevelType w:val="hybridMultilevel"/>
    <w:tmpl w:val="5ABA2CCE"/>
    <w:lvl w:ilvl="0" w:tplc="C778F568">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9" w15:restartNumberingAfterBreak="0">
    <w:nsid w:val="5910014D"/>
    <w:multiLevelType w:val="hybridMultilevel"/>
    <w:tmpl w:val="046634CC"/>
    <w:lvl w:ilvl="0" w:tplc="F4F896FA">
      <w:start w:val="1"/>
      <w:numFmt w:val="decimal"/>
      <w:lvlText w:val="%1."/>
      <w:lvlJc w:val="left"/>
      <w:pPr>
        <w:ind w:left="720" w:hanging="360"/>
      </w:pPr>
      <w:rPr>
        <w:rFonts w:ascii="Times New Roman" w:eastAsia="Times New Roman" w:hAnsi="Times New Roman" w:cs="Times New Roman"/>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0" w15:restartNumberingAfterBreak="0">
    <w:nsid w:val="59107809"/>
    <w:multiLevelType w:val="hybridMultilevel"/>
    <w:tmpl w:val="579452CE"/>
    <w:lvl w:ilvl="0" w:tplc="F93C2000">
      <w:start w:val="1"/>
      <w:numFmt w:val="decimal"/>
      <w:pStyle w:val="num"/>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61" w15:restartNumberingAfterBreak="0">
    <w:nsid w:val="5A344217"/>
    <w:multiLevelType w:val="hybridMultilevel"/>
    <w:tmpl w:val="5950E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A5A7400"/>
    <w:multiLevelType w:val="hybridMultilevel"/>
    <w:tmpl w:val="8FE84EDC"/>
    <w:lvl w:ilvl="0" w:tplc="03B8FFD0">
      <w:start w:val="1"/>
      <w:numFmt w:val="decimal"/>
      <w:lvlText w:val="%1"/>
      <w:lvlJc w:val="left"/>
      <w:pPr>
        <w:ind w:left="360" w:firstLine="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3" w15:restartNumberingAfterBreak="0">
    <w:nsid w:val="5AE975DF"/>
    <w:multiLevelType w:val="hybridMultilevel"/>
    <w:tmpl w:val="86C46C1E"/>
    <w:lvl w:ilvl="0" w:tplc="A8C048EA">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64" w15:restartNumberingAfterBreak="0">
    <w:nsid w:val="5E1A50C4"/>
    <w:multiLevelType w:val="hybridMultilevel"/>
    <w:tmpl w:val="61046E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E453541"/>
    <w:multiLevelType w:val="hybridMultilevel"/>
    <w:tmpl w:val="49EAF800"/>
    <w:lvl w:ilvl="0" w:tplc="22462380">
      <w:start w:val="1"/>
      <w:numFmt w:val="decimal"/>
      <w:lvlText w:val="%1."/>
      <w:lvlJc w:val="left"/>
      <w:pPr>
        <w:ind w:left="420" w:hanging="360"/>
      </w:pPr>
      <w:rPr>
        <w:rFonts w:hint="default"/>
      </w:rPr>
    </w:lvl>
    <w:lvl w:ilvl="1" w:tplc="04220019" w:tentative="1">
      <w:start w:val="1"/>
      <w:numFmt w:val="lowerLetter"/>
      <w:lvlText w:val="%2."/>
      <w:lvlJc w:val="left"/>
      <w:pPr>
        <w:ind w:left="1140" w:hanging="360"/>
      </w:pPr>
    </w:lvl>
    <w:lvl w:ilvl="2" w:tplc="0422001B" w:tentative="1">
      <w:start w:val="1"/>
      <w:numFmt w:val="lowerRoman"/>
      <w:lvlText w:val="%3."/>
      <w:lvlJc w:val="right"/>
      <w:pPr>
        <w:ind w:left="1860" w:hanging="180"/>
      </w:pPr>
    </w:lvl>
    <w:lvl w:ilvl="3" w:tplc="0422000F" w:tentative="1">
      <w:start w:val="1"/>
      <w:numFmt w:val="decimal"/>
      <w:lvlText w:val="%4."/>
      <w:lvlJc w:val="left"/>
      <w:pPr>
        <w:ind w:left="2580" w:hanging="360"/>
      </w:pPr>
    </w:lvl>
    <w:lvl w:ilvl="4" w:tplc="04220019" w:tentative="1">
      <w:start w:val="1"/>
      <w:numFmt w:val="lowerLetter"/>
      <w:lvlText w:val="%5."/>
      <w:lvlJc w:val="left"/>
      <w:pPr>
        <w:ind w:left="3300" w:hanging="360"/>
      </w:pPr>
    </w:lvl>
    <w:lvl w:ilvl="5" w:tplc="0422001B" w:tentative="1">
      <w:start w:val="1"/>
      <w:numFmt w:val="lowerRoman"/>
      <w:lvlText w:val="%6."/>
      <w:lvlJc w:val="right"/>
      <w:pPr>
        <w:ind w:left="4020" w:hanging="180"/>
      </w:pPr>
    </w:lvl>
    <w:lvl w:ilvl="6" w:tplc="0422000F" w:tentative="1">
      <w:start w:val="1"/>
      <w:numFmt w:val="decimal"/>
      <w:lvlText w:val="%7."/>
      <w:lvlJc w:val="left"/>
      <w:pPr>
        <w:ind w:left="4740" w:hanging="360"/>
      </w:pPr>
    </w:lvl>
    <w:lvl w:ilvl="7" w:tplc="04220019" w:tentative="1">
      <w:start w:val="1"/>
      <w:numFmt w:val="lowerLetter"/>
      <w:lvlText w:val="%8."/>
      <w:lvlJc w:val="left"/>
      <w:pPr>
        <w:ind w:left="5460" w:hanging="360"/>
      </w:pPr>
    </w:lvl>
    <w:lvl w:ilvl="8" w:tplc="0422001B" w:tentative="1">
      <w:start w:val="1"/>
      <w:numFmt w:val="lowerRoman"/>
      <w:lvlText w:val="%9."/>
      <w:lvlJc w:val="right"/>
      <w:pPr>
        <w:ind w:left="6180" w:hanging="180"/>
      </w:pPr>
    </w:lvl>
  </w:abstractNum>
  <w:abstractNum w:abstractNumId="66" w15:restartNumberingAfterBreak="0">
    <w:nsid w:val="5FDD5ED8"/>
    <w:multiLevelType w:val="hybridMultilevel"/>
    <w:tmpl w:val="C8D8AA54"/>
    <w:lvl w:ilvl="0" w:tplc="0422000F">
      <w:start w:val="1"/>
      <w:numFmt w:val="decimal"/>
      <w:lvlText w:val="%1."/>
      <w:lvlJc w:val="left"/>
      <w:pPr>
        <w:ind w:left="1440" w:hanging="360"/>
      </w:pPr>
      <w:rPr>
        <w:rFonts w:hint="default"/>
      </w:rPr>
    </w:lvl>
    <w:lvl w:ilvl="1" w:tplc="04220019" w:tentative="1">
      <w:start w:val="1"/>
      <w:numFmt w:val="lowerLetter"/>
      <w:lvlText w:val="%2."/>
      <w:lvlJc w:val="left"/>
      <w:pPr>
        <w:ind w:left="2236" w:hanging="360"/>
      </w:pPr>
    </w:lvl>
    <w:lvl w:ilvl="2" w:tplc="0422001B" w:tentative="1">
      <w:start w:val="1"/>
      <w:numFmt w:val="lowerRoman"/>
      <w:lvlText w:val="%3."/>
      <w:lvlJc w:val="right"/>
      <w:pPr>
        <w:ind w:left="2956" w:hanging="180"/>
      </w:pPr>
    </w:lvl>
    <w:lvl w:ilvl="3" w:tplc="0422000F" w:tentative="1">
      <w:start w:val="1"/>
      <w:numFmt w:val="decimal"/>
      <w:lvlText w:val="%4."/>
      <w:lvlJc w:val="left"/>
      <w:pPr>
        <w:ind w:left="3676" w:hanging="360"/>
      </w:pPr>
    </w:lvl>
    <w:lvl w:ilvl="4" w:tplc="04220019" w:tentative="1">
      <w:start w:val="1"/>
      <w:numFmt w:val="lowerLetter"/>
      <w:lvlText w:val="%5."/>
      <w:lvlJc w:val="left"/>
      <w:pPr>
        <w:ind w:left="4396" w:hanging="360"/>
      </w:pPr>
    </w:lvl>
    <w:lvl w:ilvl="5" w:tplc="0422001B" w:tentative="1">
      <w:start w:val="1"/>
      <w:numFmt w:val="lowerRoman"/>
      <w:lvlText w:val="%6."/>
      <w:lvlJc w:val="right"/>
      <w:pPr>
        <w:ind w:left="5116" w:hanging="180"/>
      </w:pPr>
    </w:lvl>
    <w:lvl w:ilvl="6" w:tplc="0422000F" w:tentative="1">
      <w:start w:val="1"/>
      <w:numFmt w:val="decimal"/>
      <w:lvlText w:val="%7."/>
      <w:lvlJc w:val="left"/>
      <w:pPr>
        <w:ind w:left="5836" w:hanging="360"/>
      </w:pPr>
    </w:lvl>
    <w:lvl w:ilvl="7" w:tplc="04220019" w:tentative="1">
      <w:start w:val="1"/>
      <w:numFmt w:val="lowerLetter"/>
      <w:lvlText w:val="%8."/>
      <w:lvlJc w:val="left"/>
      <w:pPr>
        <w:ind w:left="6556" w:hanging="360"/>
      </w:pPr>
    </w:lvl>
    <w:lvl w:ilvl="8" w:tplc="0422001B" w:tentative="1">
      <w:start w:val="1"/>
      <w:numFmt w:val="lowerRoman"/>
      <w:lvlText w:val="%9."/>
      <w:lvlJc w:val="right"/>
      <w:pPr>
        <w:ind w:left="7276" w:hanging="180"/>
      </w:pPr>
    </w:lvl>
  </w:abstractNum>
  <w:abstractNum w:abstractNumId="67" w15:restartNumberingAfterBreak="0">
    <w:nsid w:val="6094461E"/>
    <w:multiLevelType w:val="hybridMultilevel"/>
    <w:tmpl w:val="9B243B2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ind w:left="-1141" w:hanging="360"/>
      </w:pPr>
      <w:rPr>
        <w:rFonts w:ascii="Courier New" w:hAnsi="Courier New" w:cs="Courier New" w:hint="default"/>
      </w:rPr>
    </w:lvl>
    <w:lvl w:ilvl="2" w:tplc="04090005">
      <w:start w:val="1"/>
      <w:numFmt w:val="bullet"/>
      <w:lvlText w:val=""/>
      <w:lvlJc w:val="left"/>
      <w:pPr>
        <w:ind w:left="-421" w:hanging="360"/>
      </w:pPr>
      <w:rPr>
        <w:rFonts w:ascii="Wingdings" w:hAnsi="Wingdings" w:hint="default"/>
      </w:rPr>
    </w:lvl>
    <w:lvl w:ilvl="3" w:tplc="04090001">
      <w:start w:val="1"/>
      <w:numFmt w:val="bullet"/>
      <w:lvlText w:val=""/>
      <w:lvlJc w:val="left"/>
      <w:pPr>
        <w:ind w:left="299" w:hanging="360"/>
      </w:pPr>
      <w:rPr>
        <w:rFonts w:ascii="Symbol" w:hAnsi="Symbol" w:hint="default"/>
      </w:rPr>
    </w:lvl>
    <w:lvl w:ilvl="4" w:tplc="04090003">
      <w:start w:val="1"/>
      <w:numFmt w:val="bullet"/>
      <w:lvlText w:val="o"/>
      <w:lvlJc w:val="left"/>
      <w:pPr>
        <w:ind w:left="1019" w:hanging="360"/>
      </w:pPr>
      <w:rPr>
        <w:rFonts w:ascii="Courier New" w:hAnsi="Courier New" w:cs="Courier New" w:hint="default"/>
      </w:rPr>
    </w:lvl>
    <w:lvl w:ilvl="5" w:tplc="04090005">
      <w:start w:val="1"/>
      <w:numFmt w:val="bullet"/>
      <w:lvlText w:val=""/>
      <w:lvlJc w:val="left"/>
      <w:pPr>
        <w:ind w:left="1739" w:hanging="360"/>
      </w:pPr>
      <w:rPr>
        <w:rFonts w:ascii="Wingdings" w:hAnsi="Wingdings" w:hint="default"/>
      </w:rPr>
    </w:lvl>
    <w:lvl w:ilvl="6" w:tplc="04090001" w:tentative="1">
      <w:start w:val="1"/>
      <w:numFmt w:val="bullet"/>
      <w:lvlText w:val=""/>
      <w:lvlJc w:val="left"/>
      <w:pPr>
        <w:ind w:left="2459" w:hanging="360"/>
      </w:pPr>
      <w:rPr>
        <w:rFonts w:ascii="Symbol" w:hAnsi="Symbol" w:hint="default"/>
      </w:rPr>
    </w:lvl>
    <w:lvl w:ilvl="7" w:tplc="04090003" w:tentative="1">
      <w:start w:val="1"/>
      <w:numFmt w:val="bullet"/>
      <w:lvlText w:val="o"/>
      <w:lvlJc w:val="left"/>
      <w:pPr>
        <w:ind w:left="3179" w:hanging="360"/>
      </w:pPr>
      <w:rPr>
        <w:rFonts w:ascii="Courier New" w:hAnsi="Courier New" w:cs="Courier New" w:hint="default"/>
      </w:rPr>
    </w:lvl>
    <w:lvl w:ilvl="8" w:tplc="04090005" w:tentative="1">
      <w:start w:val="1"/>
      <w:numFmt w:val="bullet"/>
      <w:lvlText w:val=""/>
      <w:lvlJc w:val="left"/>
      <w:pPr>
        <w:ind w:left="3899" w:hanging="360"/>
      </w:pPr>
      <w:rPr>
        <w:rFonts w:ascii="Wingdings" w:hAnsi="Wingdings" w:hint="default"/>
      </w:rPr>
    </w:lvl>
  </w:abstractNum>
  <w:abstractNum w:abstractNumId="68" w15:restartNumberingAfterBreak="0">
    <w:nsid w:val="66DC48EE"/>
    <w:multiLevelType w:val="hybridMultilevel"/>
    <w:tmpl w:val="19B6CA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8352F1"/>
    <w:multiLevelType w:val="hybridMultilevel"/>
    <w:tmpl w:val="80B409C0"/>
    <w:lvl w:ilvl="0" w:tplc="04090003">
      <w:start w:val="1"/>
      <w:numFmt w:val="bullet"/>
      <w:lvlText w:val="o"/>
      <w:lvlJc w:val="left"/>
      <w:pPr>
        <w:ind w:left="1772" w:hanging="360"/>
      </w:pPr>
      <w:rPr>
        <w:rFonts w:ascii="Courier New" w:hAnsi="Courier New" w:cs="Courier New" w:hint="default"/>
      </w:rPr>
    </w:lvl>
    <w:lvl w:ilvl="1" w:tplc="04090001">
      <w:start w:val="1"/>
      <w:numFmt w:val="bullet"/>
      <w:lvlText w:val=""/>
      <w:lvlJc w:val="left"/>
      <w:pPr>
        <w:ind w:left="2492" w:hanging="360"/>
      </w:pPr>
      <w:rPr>
        <w:rFonts w:ascii="Symbol" w:hAnsi="Symbol" w:hint="default"/>
      </w:rPr>
    </w:lvl>
    <w:lvl w:ilvl="2" w:tplc="04090005" w:tentative="1">
      <w:start w:val="1"/>
      <w:numFmt w:val="bullet"/>
      <w:lvlText w:val=""/>
      <w:lvlJc w:val="left"/>
      <w:pPr>
        <w:ind w:left="3212" w:hanging="360"/>
      </w:pPr>
      <w:rPr>
        <w:rFonts w:ascii="Wingdings" w:hAnsi="Wingdings" w:hint="default"/>
      </w:rPr>
    </w:lvl>
    <w:lvl w:ilvl="3" w:tplc="04090001" w:tentative="1">
      <w:start w:val="1"/>
      <w:numFmt w:val="bullet"/>
      <w:lvlText w:val=""/>
      <w:lvlJc w:val="left"/>
      <w:pPr>
        <w:ind w:left="3932" w:hanging="360"/>
      </w:pPr>
      <w:rPr>
        <w:rFonts w:ascii="Symbol" w:hAnsi="Symbol" w:hint="default"/>
      </w:rPr>
    </w:lvl>
    <w:lvl w:ilvl="4" w:tplc="04090003" w:tentative="1">
      <w:start w:val="1"/>
      <w:numFmt w:val="bullet"/>
      <w:lvlText w:val="o"/>
      <w:lvlJc w:val="left"/>
      <w:pPr>
        <w:ind w:left="4652" w:hanging="360"/>
      </w:pPr>
      <w:rPr>
        <w:rFonts w:ascii="Courier New" w:hAnsi="Courier New" w:cs="Courier New" w:hint="default"/>
      </w:rPr>
    </w:lvl>
    <w:lvl w:ilvl="5" w:tplc="04090005" w:tentative="1">
      <w:start w:val="1"/>
      <w:numFmt w:val="bullet"/>
      <w:lvlText w:val=""/>
      <w:lvlJc w:val="left"/>
      <w:pPr>
        <w:ind w:left="5372" w:hanging="360"/>
      </w:pPr>
      <w:rPr>
        <w:rFonts w:ascii="Wingdings" w:hAnsi="Wingdings" w:hint="default"/>
      </w:rPr>
    </w:lvl>
    <w:lvl w:ilvl="6" w:tplc="04090001" w:tentative="1">
      <w:start w:val="1"/>
      <w:numFmt w:val="bullet"/>
      <w:lvlText w:val=""/>
      <w:lvlJc w:val="left"/>
      <w:pPr>
        <w:ind w:left="6092" w:hanging="360"/>
      </w:pPr>
      <w:rPr>
        <w:rFonts w:ascii="Symbol" w:hAnsi="Symbol" w:hint="default"/>
      </w:rPr>
    </w:lvl>
    <w:lvl w:ilvl="7" w:tplc="04090003" w:tentative="1">
      <w:start w:val="1"/>
      <w:numFmt w:val="bullet"/>
      <w:lvlText w:val="o"/>
      <w:lvlJc w:val="left"/>
      <w:pPr>
        <w:ind w:left="6812" w:hanging="360"/>
      </w:pPr>
      <w:rPr>
        <w:rFonts w:ascii="Courier New" w:hAnsi="Courier New" w:cs="Courier New" w:hint="default"/>
      </w:rPr>
    </w:lvl>
    <w:lvl w:ilvl="8" w:tplc="04090005" w:tentative="1">
      <w:start w:val="1"/>
      <w:numFmt w:val="bullet"/>
      <w:lvlText w:val=""/>
      <w:lvlJc w:val="left"/>
      <w:pPr>
        <w:ind w:left="7532" w:hanging="360"/>
      </w:pPr>
      <w:rPr>
        <w:rFonts w:ascii="Wingdings" w:hAnsi="Wingdings" w:hint="default"/>
      </w:rPr>
    </w:lvl>
  </w:abstractNum>
  <w:abstractNum w:abstractNumId="70" w15:restartNumberingAfterBreak="0">
    <w:nsid w:val="6AF44FEC"/>
    <w:multiLevelType w:val="hybridMultilevel"/>
    <w:tmpl w:val="2AB02B5E"/>
    <w:lvl w:ilvl="0" w:tplc="0409000F">
      <w:start w:val="1"/>
      <w:numFmt w:val="decimal"/>
      <w:pStyle w:val="HeaderNumb"/>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pStyle w:val="level111"/>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6B031163"/>
    <w:multiLevelType w:val="hybridMultilevel"/>
    <w:tmpl w:val="647EB42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ind w:left="-1141" w:hanging="360"/>
      </w:pPr>
      <w:rPr>
        <w:rFonts w:ascii="Courier New" w:hAnsi="Courier New" w:cs="Courier New" w:hint="default"/>
      </w:rPr>
    </w:lvl>
    <w:lvl w:ilvl="2" w:tplc="04090005">
      <w:start w:val="1"/>
      <w:numFmt w:val="bullet"/>
      <w:lvlText w:val=""/>
      <w:lvlJc w:val="left"/>
      <w:pPr>
        <w:ind w:left="-421" w:hanging="360"/>
      </w:pPr>
      <w:rPr>
        <w:rFonts w:ascii="Wingdings" w:hAnsi="Wingdings" w:hint="default"/>
      </w:rPr>
    </w:lvl>
    <w:lvl w:ilvl="3" w:tplc="04090001">
      <w:start w:val="1"/>
      <w:numFmt w:val="bullet"/>
      <w:lvlText w:val=""/>
      <w:lvlJc w:val="left"/>
      <w:pPr>
        <w:ind w:left="299" w:hanging="360"/>
      </w:pPr>
      <w:rPr>
        <w:rFonts w:ascii="Symbol" w:hAnsi="Symbol" w:hint="default"/>
      </w:rPr>
    </w:lvl>
    <w:lvl w:ilvl="4" w:tplc="04090003">
      <w:start w:val="1"/>
      <w:numFmt w:val="bullet"/>
      <w:lvlText w:val="o"/>
      <w:lvlJc w:val="left"/>
      <w:pPr>
        <w:ind w:left="1019" w:hanging="360"/>
      </w:pPr>
      <w:rPr>
        <w:rFonts w:ascii="Courier New" w:hAnsi="Courier New" w:cs="Courier New" w:hint="default"/>
      </w:rPr>
    </w:lvl>
    <w:lvl w:ilvl="5" w:tplc="04090003">
      <w:start w:val="1"/>
      <w:numFmt w:val="bullet"/>
      <w:lvlText w:val="o"/>
      <w:lvlJc w:val="left"/>
      <w:pPr>
        <w:ind w:left="1739" w:hanging="360"/>
      </w:pPr>
      <w:rPr>
        <w:rFonts w:ascii="Courier New" w:hAnsi="Courier New" w:cs="Courier New" w:hint="default"/>
      </w:rPr>
    </w:lvl>
    <w:lvl w:ilvl="6" w:tplc="04090001" w:tentative="1">
      <w:start w:val="1"/>
      <w:numFmt w:val="bullet"/>
      <w:lvlText w:val=""/>
      <w:lvlJc w:val="left"/>
      <w:pPr>
        <w:ind w:left="2459" w:hanging="360"/>
      </w:pPr>
      <w:rPr>
        <w:rFonts w:ascii="Symbol" w:hAnsi="Symbol" w:hint="default"/>
      </w:rPr>
    </w:lvl>
    <w:lvl w:ilvl="7" w:tplc="04090003" w:tentative="1">
      <w:start w:val="1"/>
      <w:numFmt w:val="bullet"/>
      <w:lvlText w:val="o"/>
      <w:lvlJc w:val="left"/>
      <w:pPr>
        <w:ind w:left="3179" w:hanging="360"/>
      </w:pPr>
      <w:rPr>
        <w:rFonts w:ascii="Courier New" w:hAnsi="Courier New" w:cs="Courier New" w:hint="default"/>
      </w:rPr>
    </w:lvl>
    <w:lvl w:ilvl="8" w:tplc="04090005" w:tentative="1">
      <w:start w:val="1"/>
      <w:numFmt w:val="bullet"/>
      <w:lvlText w:val=""/>
      <w:lvlJc w:val="left"/>
      <w:pPr>
        <w:ind w:left="3899" w:hanging="360"/>
      </w:pPr>
      <w:rPr>
        <w:rFonts w:ascii="Wingdings" w:hAnsi="Wingdings" w:hint="default"/>
      </w:rPr>
    </w:lvl>
  </w:abstractNum>
  <w:abstractNum w:abstractNumId="72" w15:restartNumberingAfterBreak="0">
    <w:nsid w:val="6B3641F8"/>
    <w:multiLevelType w:val="hybridMultilevel"/>
    <w:tmpl w:val="34B0BF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C94FF1"/>
    <w:multiLevelType w:val="hybridMultilevel"/>
    <w:tmpl w:val="256271BE"/>
    <w:lvl w:ilvl="0" w:tplc="E4B0F386">
      <w:start w:val="1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6C997AD6"/>
    <w:multiLevelType w:val="hybridMultilevel"/>
    <w:tmpl w:val="A0E2A8BE"/>
    <w:lvl w:ilvl="0" w:tplc="0422000F">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75" w15:restartNumberingAfterBreak="0">
    <w:nsid w:val="6E504C65"/>
    <w:multiLevelType w:val="hybridMultilevel"/>
    <w:tmpl w:val="8BE65C28"/>
    <w:lvl w:ilvl="0" w:tplc="BBE6FA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6E5C0439"/>
    <w:multiLevelType w:val="hybridMultilevel"/>
    <w:tmpl w:val="42227FC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ind w:left="-1141" w:hanging="360"/>
      </w:pPr>
      <w:rPr>
        <w:rFonts w:ascii="Courier New" w:hAnsi="Courier New" w:cs="Courier New" w:hint="default"/>
      </w:rPr>
    </w:lvl>
    <w:lvl w:ilvl="2" w:tplc="04090005">
      <w:start w:val="1"/>
      <w:numFmt w:val="bullet"/>
      <w:lvlText w:val=""/>
      <w:lvlJc w:val="left"/>
      <w:pPr>
        <w:ind w:left="-421" w:hanging="360"/>
      </w:pPr>
      <w:rPr>
        <w:rFonts w:ascii="Wingdings" w:hAnsi="Wingdings" w:hint="default"/>
      </w:rPr>
    </w:lvl>
    <w:lvl w:ilvl="3" w:tplc="04090001">
      <w:start w:val="1"/>
      <w:numFmt w:val="bullet"/>
      <w:lvlText w:val=""/>
      <w:lvlJc w:val="left"/>
      <w:pPr>
        <w:ind w:left="299" w:hanging="360"/>
      </w:pPr>
      <w:rPr>
        <w:rFonts w:ascii="Symbol" w:hAnsi="Symbol" w:hint="default"/>
      </w:rPr>
    </w:lvl>
    <w:lvl w:ilvl="4" w:tplc="04090003">
      <w:start w:val="1"/>
      <w:numFmt w:val="bullet"/>
      <w:lvlText w:val="o"/>
      <w:lvlJc w:val="left"/>
      <w:pPr>
        <w:ind w:left="1019" w:hanging="360"/>
      </w:pPr>
      <w:rPr>
        <w:rFonts w:ascii="Courier New" w:hAnsi="Courier New" w:cs="Courier New" w:hint="default"/>
      </w:rPr>
    </w:lvl>
    <w:lvl w:ilvl="5" w:tplc="04090003">
      <w:start w:val="1"/>
      <w:numFmt w:val="bullet"/>
      <w:lvlText w:val="o"/>
      <w:lvlJc w:val="left"/>
      <w:pPr>
        <w:ind w:left="1739" w:hanging="360"/>
      </w:pPr>
      <w:rPr>
        <w:rFonts w:ascii="Courier New" w:hAnsi="Courier New" w:cs="Courier New" w:hint="default"/>
      </w:rPr>
    </w:lvl>
    <w:lvl w:ilvl="6" w:tplc="04090001" w:tentative="1">
      <w:start w:val="1"/>
      <w:numFmt w:val="bullet"/>
      <w:lvlText w:val=""/>
      <w:lvlJc w:val="left"/>
      <w:pPr>
        <w:ind w:left="2459" w:hanging="360"/>
      </w:pPr>
      <w:rPr>
        <w:rFonts w:ascii="Symbol" w:hAnsi="Symbol" w:hint="default"/>
      </w:rPr>
    </w:lvl>
    <w:lvl w:ilvl="7" w:tplc="04090003" w:tentative="1">
      <w:start w:val="1"/>
      <w:numFmt w:val="bullet"/>
      <w:lvlText w:val="o"/>
      <w:lvlJc w:val="left"/>
      <w:pPr>
        <w:ind w:left="3179" w:hanging="360"/>
      </w:pPr>
      <w:rPr>
        <w:rFonts w:ascii="Courier New" w:hAnsi="Courier New" w:cs="Courier New" w:hint="default"/>
      </w:rPr>
    </w:lvl>
    <w:lvl w:ilvl="8" w:tplc="04090005" w:tentative="1">
      <w:start w:val="1"/>
      <w:numFmt w:val="bullet"/>
      <w:lvlText w:val=""/>
      <w:lvlJc w:val="left"/>
      <w:pPr>
        <w:ind w:left="3899" w:hanging="360"/>
      </w:pPr>
      <w:rPr>
        <w:rFonts w:ascii="Wingdings" w:hAnsi="Wingdings" w:hint="default"/>
      </w:rPr>
    </w:lvl>
  </w:abstractNum>
  <w:abstractNum w:abstractNumId="77" w15:restartNumberingAfterBreak="0">
    <w:nsid w:val="6EFE62C3"/>
    <w:multiLevelType w:val="hybridMultilevel"/>
    <w:tmpl w:val="5F442F38"/>
    <w:lvl w:ilvl="0" w:tplc="E210FB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FA85AFA"/>
    <w:multiLevelType w:val="multilevel"/>
    <w:tmpl w:val="F3DCC788"/>
    <w:lvl w:ilvl="0">
      <w:start w:val="4"/>
      <w:numFmt w:val="decimal"/>
      <w:lvlText w:val="%1"/>
      <w:lvlJc w:val="left"/>
      <w:pPr>
        <w:ind w:left="570" w:hanging="570"/>
      </w:pPr>
      <w:rPr>
        <w:rFonts w:hint="default"/>
      </w:rPr>
    </w:lvl>
    <w:lvl w:ilvl="1">
      <w:start w:val="5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9" w15:restartNumberingAfterBreak="0">
    <w:nsid w:val="71A22769"/>
    <w:multiLevelType w:val="multilevel"/>
    <w:tmpl w:val="E670E81C"/>
    <w:lvl w:ilvl="0">
      <w:start w:val="1"/>
      <w:numFmt w:val="decimal"/>
      <w:pStyle w:val="Heading1"/>
      <w:lvlText w:val="%1."/>
      <w:lvlJc w:val="left"/>
      <w:pPr>
        <w:tabs>
          <w:tab w:val="num" w:pos="1080"/>
        </w:tabs>
        <w:ind w:left="1080" w:hanging="360"/>
      </w:pPr>
      <w:rPr>
        <w:rFonts w:hint="default"/>
      </w:rPr>
    </w:lvl>
    <w:lvl w:ilvl="1">
      <w:start w:val="1"/>
      <w:numFmt w:val="decimal"/>
      <w:pStyle w:val="Heading2"/>
      <w:lvlText w:val="%1.%2."/>
      <w:lvlJc w:val="left"/>
      <w:pPr>
        <w:tabs>
          <w:tab w:val="num" w:pos="715"/>
        </w:tabs>
        <w:ind w:left="715" w:hanging="432"/>
      </w:pPr>
      <w:rPr>
        <w:rFonts w:hint="default"/>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80" w15:restartNumberingAfterBreak="0">
    <w:nsid w:val="71E36E2F"/>
    <w:multiLevelType w:val="hybridMultilevel"/>
    <w:tmpl w:val="7FEE539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81" w15:restartNumberingAfterBreak="0">
    <w:nsid w:val="73C64972"/>
    <w:multiLevelType w:val="hybridMultilevel"/>
    <w:tmpl w:val="51A452FC"/>
    <w:lvl w:ilvl="0" w:tplc="0409000F">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82" w15:restartNumberingAfterBreak="0">
    <w:nsid w:val="75FD3179"/>
    <w:multiLevelType w:val="hybridMultilevel"/>
    <w:tmpl w:val="2190F238"/>
    <w:lvl w:ilvl="0" w:tplc="B1BE77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72F1314"/>
    <w:multiLevelType w:val="hybridMultilevel"/>
    <w:tmpl w:val="5A7CDBD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78594728"/>
    <w:multiLevelType w:val="hybridMultilevel"/>
    <w:tmpl w:val="FBA2090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5" w15:restartNumberingAfterBreak="0">
    <w:nsid w:val="7AFF63E7"/>
    <w:multiLevelType w:val="hybridMultilevel"/>
    <w:tmpl w:val="2BCC80EA"/>
    <w:lvl w:ilvl="0" w:tplc="2B7811AA">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15"/>
  </w:num>
  <w:num w:numId="2">
    <w:abstractNumId w:val="7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2"/>
  </w:num>
  <w:num w:numId="14">
    <w:abstractNumId w:val="42"/>
  </w:num>
  <w:num w:numId="15">
    <w:abstractNumId w:val="79"/>
  </w:num>
  <w:num w:numId="16">
    <w:abstractNumId w:val="83"/>
  </w:num>
  <w:num w:numId="17">
    <w:abstractNumId w:val="67"/>
  </w:num>
  <w:num w:numId="18">
    <w:abstractNumId w:val="64"/>
  </w:num>
  <w:num w:numId="19">
    <w:abstractNumId w:val="72"/>
  </w:num>
  <w:num w:numId="20">
    <w:abstractNumId w:val="14"/>
  </w:num>
  <w:num w:numId="21">
    <w:abstractNumId w:val="60"/>
  </w:num>
  <w:num w:numId="22">
    <w:abstractNumId w:val="57"/>
  </w:num>
  <w:num w:numId="23">
    <w:abstractNumId w:val="57"/>
    <w:lvlOverride w:ilvl="0">
      <w:startOverride w:val="1"/>
    </w:lvlOverride>
  </w:num>
  <w:num w:numId="24">
    <w:abstractNumId w:val="57"/>
    <w:lvlOverride w:ilvl="0">
      <w:startOverride w:val="1"/>
    </w:lvlOverride>
  </w:num>
  <w:num w:numId="25">
    <w:abstractNumId w:val="57"/>
    <w:lvlOverride w:ilvl="0">
      <w:startOverride w:val="1"/>
    </w:lvlOverride>
  </w:num>
  <w:num w:numId="26">
    <w:abstractNumId w:val="57"/>
    <w:lvlOverride w:ilvl="0">
      <w:startOverride w:val="1"/>
    </w:lvlOverride>
  </w:num>
  <w:num w:numId="27">
    <w:abstractNumId w:val="57"/>
    <w:lvlOverride w:ilvl="0">
      <w:startOverride w:val="1"/>
    </w:lvlOverride>
  </w:num>
  <w:num w:numId="28">
    <w:abstractNumId w:val="57"/>
    <w:lvlOverride w:ilvl="0">
      <w:startOverride w:val="1"/>
    </w:lvlOverride>
  </w:num>
  <w:num w:numId="29">
    <w:abstractNumId w:val="57"/>
    <w:lvlOverride w:ilvl="0">
      <w:startOverride w:val="1"/>
    </w:lvlOverride>
  </w:num>
  <w:num w:numId="30">
    <w:abstractNumId w:val="57"/>
    <w:lvlOverride w:ilvl="0">
      <w:startOverride w:val="1"/>
    </w:lvlOverride>
  </w:num>
  <w:num w:numId="31">
    <w:abstractNumId w:val="57"/>
    <w:lvlOverride w:ilvl="0">
      <w:startOverride w:val="1"/>
    </w:lvlOverride>
  </w:num>
  <w:num w:numId="32">
    <w:abstractNumId w:val="57"/>
    <w:lvlOverride w:ilvl="0">
      <w:startOverride w:val="1"/>
    </w:lvlOverride>
  </w:num>
  <w:num w:numId="33">
    <w:abstractNumId w:val="57"/>
    <w:lvlOverride w:ilvl="0">
      <w:startOverride w:val="1"/>
    </w:lvlOverride>
  </w:num>
  <w:num w:numId="34">
    <w:abstractNumId w:val="57"/>
    <w:lvlOverride w:ilvl="0">
      <w:startOverride w:val="1"/>
    </w:lvlOverride>
  </w:num>
  <w:num w:numId="35">
    <w:abstractNumId w:val="57"/>
    <w:lvlOverride w:ilvl="0">
      <w:startOverride w:val="1"/>
    </w:lvlOverride>
  </w:num>
  <w:num w:numId="36">
    <w:abstractNumId w:val="57"/>
    <w:lvlOverride w:ilvl="0">
      <w:startOverride w:val="1"/>
    </w:lvlOverride>
  </w:num>
  <w:num w:numId="37">
    <w:abstractNumId w:val="57"/>
    <w:lvlOverride w:ilvl="0">
      <w:startOverride w:val="1"/>
    </w:lvlOverride>
  </w:num>
  <w:num w:numId="38">
    <w:abstractNumId w:val="57"/>
    <w:lvlOverride w:ilvl="0">
      <w:startOverride w:val="1"/>
    </w:lvlOverride>
  </w:num>
  <w:num w:numId="39">
    <w:abstractNumId w:val="57"/>
    <w:lvlOverride w:ilvl="0">
      <w:startOverride w:val="1"/>
    </w:lvlOverride>
  </w:num>
  <w:num w:numId="40">
    <w:abstractNumId w:val="57"/>
    <w:lvlOverride w:ilvl="0">
      <w:startOverride w:val="1"/>
    </w:lvlOverride>
  </w:num>
  <w:num w:numId="41">
    <w:abstractNumId w:val="57"/>
    <w:lvlOverride w:ilvl="0">
      <w:startOverride w:val="1"/>
    </w:lvlOverride>
  </w:num>
  <w:num w:numId="42">
    <w:abstractNumId w:val="57"/>
    <w:lvlOverride w:ilvl="0">
      <w:startOverride w:val="1"/>
    </w:lvlOverride>
  </w:num>
  <w:num w:numId="43">
    <w:abstractNumId w:val="57"/>
    <w:lvlOverride w:ilvl="0">
      <w:startOverride w:val="1"/>
    </w:lvlOverride>
  </w:num>
  <w:num w:numId="44">
    <w:abstractNumId w:val="57"/>
    <w:lvlOverride w:ilvl="0">
      <w:startOverride w:val="1"/>
    </w:lvlOverride>
  </w:num>
  <w:num w:numId="45">
    <w:abstractNumId w:val="57"/>
    <w:lvlOverride w:ilvl="0">
      <w:startOverride w:val="1"/>
    </w:lvlOverride>
  </w:num>
  <w:num w:numId="46">
    <w:abstractNumId w:val="57"/>
    <w:lvlOverride w:ilvl="0">
      <w:startOverride w:val="1"/>
    </w:lvlOverride>
  </w:num>
  <w:num w:numId="47">
    <w:abstractNumId w:val="34"/>
  </w:num>
  <w:num w:numId="48">
    <w:abstractNumId w:val="55"/>
  </w:num>
  <w:num w:numId="49">
    <w:abstractNumId w:val="78"/>
  </w:num>
  <w:num w:numId="50">
    <w:abstractNumId w:val="40"/>
  </w:num>
  <w:num w:numId="51">
    <w:abstractNumId w:val="30"/>
  </w:num>
  <w:num w:numId="52">
    <w:abstractNumId w:val="36"/>
  </w:num>
  <w:num w:numId="53">
    <w:abstractNumId w:val="39"/>
  </w:num>
  <w:num w:numId="54">
    <w:abstractNumId w:val="19"/>
  </w:num>
  <w:num w:numId="55">
    <w:abstractNumId w:val="21"/>
  </w:num>
  <w:num w:numId="56">
    <w:abstractNumId w:val="61"/>
  </w:num>
  <w:num w:numId="57">
    <w:abstractNumId w:val="16"/>
  </w:num>
  <w:num w:numId="58">
    <w:abstractNumId w:val="35"/>
  </w:num>
  <w:num w:numId="59">
    <w:abstractNumId w:val="66"/>
  </w:num>
  <w:num w:numId="60">
    <w:abstractNumId w:val="74"/>
  </w:num>
  <w:num w:numId="61">
    <w:abstractNumId w:val="81"/>
  </w:num>
  <w:num w:numId="62">
    <w:abstractNumId w:val="37"/>
  </w:num>
  <w:num w:numId="63">
    <w:abstractNumId w:val="73"/>
  </w:num>
  <w:num w:numId="64">
    <w:abstractNumId w:val="77"/>
  </w:num>
  <w:num w:numId="65">
    <w:abstractNumId w:val="26"/>
  </w:num>
  <w:num w:numId="66">
    <w:abstractNumId w:val="38"/>
  </w:num>
  <w:num w:numId="67">
    <w:abstractNumId w:val="44"/>
  </w:num>
  <w:num w:numId="68">
    <w:abstractNumId w:val="58"/>
  </w:num>
  <w:num w:numId="69">
    <w:abstractNumId w:val="85"/>
  </w:num>
  <w:num w:numId="70">
    <w:abstractNumId w:val="41"/>
  </w:num>
  <w:num w:numId="71">
    <w:abstractNumId w:val="23"/>
  </w:num>
  <w:num w:numId="72">
    <w:abstractNumId w:val="24"/>
  </w:num>
  <w:num w:numId="73">
    <w:abstractNumId w:val="43"/>
  </w:num>
  <w:num w:numId="74">
    <w:abstractNumId w:val="33"/>
  </w:num>
  <w:num w:numId="75">
    <w:abstractNumId w:val="25"/>
  </w:num>
  <w:num w:numId="76">
    <w:abstractNumId w:val="17"/>
  </w:num>
  <w:num w:numId="77">
    <w:abstractNumId w:val="47"/>
  </w:num>
  <w:num w:numId="78">
    <w:abstractNumId w:val="82"/>
  </w:num>
  <w:num w:numId="79">
    <w:abstractNumId w:val="63"/>
  </w:num>
  <w:num w:numId="80">
    <w:abstractNumId w:val="50"/>
  </w:num>
  <w:num w:numId="81">
    <w:abstractNumId w:val="18"/>
  </w:num>
  <w:num w:numId="82">
    <w:abstractNumId w:val="32"/>
  </w:num>
  <w:num w:numId="83">
    <w:abstractNumId w:val="20"/>
  </w:num>
  <w:num w:numId="84">
    <w:abstractNumId w:val="49"/>
  </w:num>
  <w:num w:numId="85">
    <w:abstractNumId w:val="28"/>
  </w:num>
  <w:num w:numId="86">
    <w:abstractNumId w:val="75"/>
  </w:num>
  <w:num w:numId="87">
    <w:abstractNumId w:val="68"/>
  </w:num>
  <w:num w:numId="88">
    <w:abstractNumId w:val="69"/>
  </w:num>
  <w:num w:numId="89">
    <w:abstractNumId w:val="45"/>
  </w:num>
  <w:num w:numId="90">
    <w:abstractNumId w:val="71"/>
  </w:num>
  <w:num w:numId="91">
    <w:abstractNumId w:val="76"/>
  </w:num>
  <w:num w:numId="92">
    <w:abstractNumId w:val="22"/>
  </w:num>
  <w:num w:numId="93">
    <w:abstractNumId w:val="46"/>
  </w:num>
  <w:num w:numId="94">
    <w:abstractNumId w:val="53"/>
  </w:num>
  <w:num w:numId="95">
    <w:abstractNumId w:val="27"/>
  </w:num>
  <w:num w:numId="96">
    <w:abstractNumId w:val="65"/>
  </w:num>
  <w:num w:numId="97">
    <w:abstractNumId w:val="48"/>
  </w:num>
  <w:num w:numId="98">
    <w:abstractNumId w:val="29"/>
  </w:num>
  <w:num w:numId="99">
    <w:abstractNumId w:val="62"/>
  </w:num>
  <w:num w:numId="100">
    <w:abstractNumId w:val="59"/>
  </w:num>
  <w:num w:numId="101">
    <w:abstractNumId w:val="31"/>
  </w:num>
  <w:num w:numId="102">
    <w:abstractNumId w:val="13"/>
  </w:num>
  <w:num w:numId="103">
    <w:abstractNumId w:val="54"/>
  </w:num>
  <w:num w:numId="104">
    <w:abstractNumId w:val="79"/>
    <w:lvlOverride w:ilvl="0">
      <w:startOverride w:val="1"/>
    </w:lvlOverride>
  </w:num>
  <w:num w:numId="105">
    <w:abstractNumId w:val="80"/>
  </w:num>
  <w:num w:numId="106">
    <w:abstractNumId w:val="51"/>
  </w:num>
  <w:num w:numId="107">
    <w:abstractNumId w:val="56"/>
  </w:num>
  <w:num w:numId="108">
    <w:abstractNumId w:val="8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TrueType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AEB"/>
    <w:rsid w:val="00001860"/>
    <w:rsid w:val="00003CCC"/>
    <w:rsid w:val="00003DD7"/>
    <w:rsid w:val="00003E06"/>
    <w:rsid w:val="00006141"/>
    <w:rsid w:val="00006B68"/>
    <w:rsid w:val="00007E05"/>
    <w:rsid w:val="0001280A"/>
    <w:rsid w:val="0001303B"/>
    <w:rsid w:val="00014329"/>
    <w:rsid w:val="000166DB"/>
    <w:rsid w:val="00017731"/>
    <w:rsid w:val="0002050D"/>
    <w:rsid w:val="00021117"/>
    <w:rsid w:val="000222D8"/>
    <w:rsid w:val="00022821"/>
    <w:rsid w:val="000233B4"/>
    <w:rsid w:val="00023C49"/>
    <w:rsid w:val="00025817"/>
    <w:rsid w:val="00026597"/>
    <w:rsid w:val="000307DC"/>
    <w:rsid w:val="00030B0C"/>
    <w:rsid w:val="00030D83"/>
    <w:rsid w:val="000319C4"/>
    <w:rsid w:val="00032134"/>
    <w:rsid w:val="00033B39"/>
    <w:rsid w:val="000355A5"/>
    <w:rsid w:val="00036D8A"/>
    <w:rsid w:val="0003709E"/>
    <w:rsid w:val="00037453"/>
    <w:rsid w:val="00037B4A"/>
    <w:rsid w:val="000400C7"/>
    <w:rsid w:val="000406A7"/>
    <w:rsid w:val="0004073D"/>
    <w:rsid w:val="0004084E"/>
    <w:rsid w:val="00041E47"/>
    <w:rsid w:val="00042E7E"/>
    <w:rsid w:val="000437FE"/>
    <w:rsid w:val="00043B83"/>
    <w:rsid w:val="000455C8"/>
    <w:rsid w:val="00046CC2"/>
    <w:rsid w:val="00046EF4"/>
    <w:rsid w:val="00050B83"/>
    <w:rsid w:val="00050CC3"/>
    <w:rsid w:val="0005239B"/>
    <w:rsid w:val="00052AD1"/>
    <w:rsid w:val="00052EF3"/>
    <w:rsid w:val="00053144"/>
    <w:rsid w:val="00053442"/>
    <w:rsid w:val="00053C06"/>
    <w:rsid w:val="00053F34"/>
    <w:rsid w:val="00055D72"/>
    <w:rsid w:val="00056143"/>
    <w:rsid w:val="000568F2"/>
    <w:rsid w:val="00056D9D"/>
    <w:rsid w:val="000577D5"/>
    <w:rsid w:val="00057F45"/>
    <w:rsid w:val="00060535"/>
    <w:rsid w:val="00061EF6"/>
    <w:rsid w:val="000652BA"/>
    <w:rsid w:val="000660DB"/>
    <w:rsid w:val="0006628C"/>
    <w:rsid w:val="00066747"/>
    <w:rsid w:val="00072E09"/>
    <w:rsid w:val="00073F52"/>
    <w:rsid w:val="00076EFC"/>
    <w:rsid w:val="00077C56"/>
    <w:rsid w:val="000802C8"/>
    <w:rsid w:val="00080E47"/>
    <w:rsid w:val="000837F3"/>
    <w:rsid w:val="0008393D"/>
    <w:rsid w:val="00083BAE"/>
    <w:rsid w:val="00084171"/>
    <w:rsid w:val="0008578E"/>
    <w:rsid w:val="00085B1B"/>
    <w:rsid w:val="00086471"/>
    <w:rsid w:val="00086CD2"/>
    <w:rsid w:val="00086F49"/>
    <w:rsid w:val="00087126"/>
    <w:rsid w:val="000872A5"/>
    <w:rsid w:val="00087DD9"/>
    <w:rsid w:val="00087F13"/>
    <w:rsid w:val="00091036"/>
    <w:rsid w:val="00092EBE"/>
    <w:rsid w:val="00093C66"/>
    <w:rsid w:val="00093F95"/>
    <w:rsid w:val="000941BC"/>
    <w:rsid w:val="00094AE8"/>
    <w:rsid w:val="00094D38"/>
    <w:rsid w:val="00096442"/>
    <w:rsid w:val="00096B74"/>
    <w:rsid w:val="00096F02"/>
    <w:rsid w:val="000A197F"/>
    <w:rsid w:val="000A2227"/>
    <w:rsid w:val="000A2CE3"/>
    <w:rsid w:val="000A3CD5"/>
    <w:rsid w:val="000A4370"/>
    <w:rsid w:val="000A48EC"/>
    <w:rsid w:val="000A56B9"/>
    <w:rsid w:val="000A5755"/>
    <w:rsid w:val="000A64E2"/>
    <w:rsid w:val="000A6A4C"/>
    <w:rsid w:val="000A77B6"/>
    <w:rsid w:val="000A780F"/>
    <w:rsid w:val="000A795F"/>
    <w:rsid w:val="000B1681"/>
    <w:rsid w:val="000B1752"/>
    <w:rsid w:val="000B2FB3"/>
    <w:rsid w:val="000B59A2"/>
    <w:rsid w:val="000B5A9D"/>
    <w:rsid w:val="000B5BCC"/>
    <w:rsid w:val="000B6963"/>
    <w:rsid w:val="000B7105"/>
    <w:rsid w:val="000B7492"/>
    <w:rsid w:val="000B7557"/>
    <w:rsid w:val="000B77C4"/>
    <w:rsid w:val="000C0529"/>
    <w:rsid w:val="000C10A8"/>
    <w:rsid w:val="000C384B"/>
    <w:rsid w:val="000C3CFE"/>
    <w:rsid w:val="000C4149"/>
    <w:rsid w:val="000C5DAE"/>
    <w:rsid w:val="000D1DE3"/>
    <w:rsid w:val="000D46F8"/>
    <w:rsid w:val="000D74A1"/>
    <w:rsid w:val="000D788E"/>
    <w:rsid w:val="000D792C"/>
    <w:rsid w:val="000D7CDB"/>
    <w:rsid w:val="000E1198"/>
    <w:rsid w:val="000E13CC"/>
    <w:rsid w:val="000E19D7"/>
    <w:rsid w:val="000E27FE"/>
    <w:rsid w:val="000E3113"/>
    <w:rsid w:val="000E442E"/>
    <w:rsid w:val="000E4451"/>
    <w:rsid w:val="000E46DC"/>
    <w:rsid w:val="000E4767"/>
    <w:rsid w:val="000E59D6"/>
    <w:rsid w:val="000E5A89"/>
    <w:rsid w:val="000E7242"/>
    <w:rsid w:val="000E7AD6"/>
    <w:rsid w:val="000F1B13"/>
    <w:rsid w:val="000F22DA"/>
    <w:rsid w:val="000F276A"/>
    <w:rsid w:val="000F2A49"/>
    <w:rsid w:val="000F2D8B"/>
    <w:rsid w:val="000F4825"/>
    <w:rsid w:val="000F4C39"/>
    <w:rsid w:val="000F58A5"/>
    <w:rsid w:val="000F62E6"/>
    <w:rsid w:val="000F6580"/>
    <w:rsid w:val="000F67A5"/>
    <w:rsid w:val="000F7383"/>
    <w:rsid w:val="00102BE6"/>
    <w:rsid w:val="00103CC4"/>
    <w:rsid w:val="00105EEB"/>
    <w:rsid w:val="0010643F"/>
    <w:rsid w:val="00107F92"/>
    <w:rsid w:val="0011069C"/>
    <w:rsid w:val="001108F3"/>
    <w:rsid w:val="00111B27"/>
    <w:rsid w:val="00114DA1"/>
    <w:rsid w:val="001177E5"/>
    <w:rsid w:val="00121530"/>
    <w:rsid w:val="0012251C"/>
    <w:rsid w:val="00122D14"/>
    <w:rsid w:val="00123EB2"/>
    <w:rsid w:val="00124FCC"/>
    <w:rsid w:val="00126498"/>
    <w:rsid w:val="00126B6D"/>
    <w:rsid w:val="00127E76"/>
    <w:rsid w:val="001303F7"/>
    <w:rsid w:val="0013057D"/>
    <w:rsid w:val="00131963"/>
    <w:rsid w:val="0013202F"/>
    <w:rsid w:val="0013246B"/>
    <w:rsid w:val="0013330F"/>
    <w:rsid w:val="00134D76"/>
    <w:rsid w:val="00134D8C"/>
    <w:rsid w:val="00135A6F"/>
    <w:rsid w:val="00136DD3"/>
    <w:rsid w:val="00137569"/>
    <w:rsid w:val="0014069B"/>
    <w:rsid w:val="00141C10"/>
    <w:rsid w:val="00141FCA"/>
    <w:rsid w:val="0014284C"/>
    <w:rsid w:val="00143100"/>
    <w:rsid w:val="0014390E"/>
    <w:rsid w:val="001447CE"/>
    <w:rsid w:val="001468AC"/>
    <w:rsid w:val="00146E7C"/>
    <w:rsid w:val="001472EF"/>
    <w:rsid w:val="0014799A"/>
    <w:rsid w:val="001479A3"/>
    <w:rsid w:val="00150185"/>
    <w:rsid w:val="001502A8"/>
    <w:rsid w:val="001531B5"/>
    <w:rsid w:val="001531CA"/>
    <w:rsid w:val="0015355C"/>
    <w:rsid w:val="00153968"/>
    <w:rsid w:val="00156770"/>
    <w:rsid w:val="00157A51"/>
    <w:rsid w:val="00161B45"/>
    <w:rsid w:val="00161B4F"/>
    <w:rsid w:val="00162929"/>
    <w:rsid w:val="00163035"/>
    <w:rsid w:val="001630E1"/>
    <w:rsid w:val="001630E8"/>
    <w:rsid w:val="00165174"/>
    <w:rsid w:val="001651AE"/>
    <w:rsid w:val="001657EE"/>
    <w:rsid w:val="0016787E"/>
    <w:rsid w:val="00167D7D"/>
    <w:rsid w:val="00171A81"/>
    <w:rsid w:val="00171C45"/>
    <w:rsid w:val="0017268F"/>
    <w:rsid w:val="0017296D"/>
    <w:rsid w:val="00174EF9"/>
    <w:rsid w:val="00175361"/>
    <w:rsid w:val="00176017"/>
    <w:rsid w:val="00176169"/>
    <w:rsid w:val="00176B46"/>
    <w:rsid w:val="00176D3F"/>
    <w:rsid w:val="00180769"/>
    <w:rsid w:val="00180BC4"/>
    <w:rsid w:val="0018115C"/>
    <w:rsid w:val="0018119A"/>
    <w:rsid w:val="00182D79"/>
    <w:rsid w:val="00182F43"/>
    <w:rsid w:val="00187858"/>
    <w:rsid w:val="00187DA7"/>
    <w:rsid w:val="00190616"/>
    <w:rsid w:val="001921EA"/>
    <w:rsid w:val="00192516"/>
    <w:rsid w:val="00192C49"/>
    <w:rsid w:val="00193D36"/>
    <w:rsid w:val="001941EE"/>
    <w:rsid w:val="00195BA7"/>
    <w:rsid w:val="00195D75"/>
    <w:rsid w:val="00196360"/>
    <w:rsid w:val="001A0074"/>
    <w:rsid w:val="001A0A26"/>
    <w:rsid w:val="001A1962"/>
    <w:rsid w:val="001A2CE0"/>
    <w:rsid w:val="001A34F6"/>
    <w:rsid w:val="001A3DEC"/>
    <w:rsid w:val="001A51D6"/>
    <w:rsid w:val="001A5B4E"/>
    <w:rsid w:val="001A5EE6"/>
    <w:rsid w:val="001A7002"/>
    <w:rsid w:val="001A7D8C"/>
    <w:rsid w:val="001B15A2"/>
    <w:rsid w:val="001B2FDE"/>
    <w:rsid w:val="001B35BA"/>
    <w:rsid w:val="001B37EF"/>
    <w:rsid w:val="001B3B68"/>
    <w:rsid w:val="001B4DAE"/>
    <w:rsid w:val="001B5163"/>
    <w:rsid w:val="001B5795"/>
    <w:rsid w:val="001B63DA"/>
    <w:rsid w:val="001B6646"/>
    <w:rsid w:val="001B67B3"/>
    <w:rsid w:val="001C0BE2"/>
    <w:rsid w:val="001C38EE"/>
    <w:rsid w:val="001C5B0F"/>
    <w:rsid w:val="001C73BE"/>
    <w:rsid w:val="001C7D8E"/>
    <w:rsid w:val="001D3EEC"/>
    <w:rsid w:val="001D3FC7"/>
    <w:rsid w:val="001D49FE"/>
    <w:rsid w:val="001D5C96"/>
    <w:rsid w:val="001D5DD0"/>
    <w:rsid w:val="001D5E31"/>
    <w:rsid w:val="001D6AF5"/>
    <w:rsid w:val="001D6E39"/>
    <w:rsid w:val="001D757B"/>
    <w:rsid w:val="001D7928"/>
    <w:rsid w:val="001E20A5"/>
    <w:rsid w:val="001E21F7"/>
    <w:rsid w:val="001E25B4"/>
    <w:rsid w:val="001E2CFC"/>
    <w:rsid w:val="001E34CA"/>
    <w:rsid w:val="001E366F"/>
    <w:rsid w:val="001E3D38"/>
    <w:rsid w:val="001E42F2"/>
    <w:rsid w:val="001E4468"/>
    <w:rsid w:val="001E660B"/>
    <w:rsid w:val="001E6749"/>
    <w:rsid w:val="001E6AA1"/>
    <w:rsid w:val="001E750B"/>
    <w:rsid w:val="001F2EA2"/>
    <w:rsid w:val="001F2F8B"/>
    <w:rsid w:val="001F30AD"/>
    <w:rsid w:val="001F390B"/>
    <w:rsid w:val="001F4106"/>
    <w:rsid w:val="001F7021"/>
    <w:rsid w:val="001F7179"/>
    <w:rsid w:val="001F779D"/>
    <w:rsid w:val="00200518"/>
    <w:rsid w:val="00201ED4"/>
    <w:rsid w:val="0020331E"/>
    <w:rsid w:val="00203820"/>
    <w:rsid w:val="002050B6"/>
    <w:rsid w:val="002052B4"/>
    <w:rsid w:val="00205933"/>
    <w:rsid w:val="00206368"/>
    <w:rsid w:val="00210836"/>
    <w:rsid w:val="00210EBB"/>
    <w:rsid w:val="0021186C"/>
    <w:rsid w:val="0021268B"/>
    <w:rsid w:val="00212D48"/>
    <w:rsid w:val="0021396F"/>
    <w:rsid w:val="00214E3D"/>
    <w:rsid w:val="00220A57"/>
    <w:rsid w:val="00223D30"/>
    <w:rsid w:val="00223FAB"/>
    <w:rsid w:val="00226459"/>
    <w:rsid w:val="0022704C"/>
    <w:rsid w:val="00233D8E"/>
    <w:rsid w:val="00234C6E"/>
    <w:rsid w:val="00234DB4"/>
    <w:rsid w:val="0023650D"/>
    <w:rsid w:val="002367D6"/>
    <w:rsid w:val="00236FEB"/>
    <w:rsid w:val="0024014D"/>
    <w:rsid w:val="0024075E"/>
    <w:rsid w:val="00241654"/>
    <w:rsid w:val="002417A6"/>
    <w:rsid w:val="0024337A"/>
    <w:rsid w:val="00245579"/>
    <w:rsid w:val="00246BB1"/>
    <w:rsid w:val="00246DBD"/>
    <w:rsid w:val="00246E3D"/>
    <w:rsid w:val="002472C1"/>
    <w:rsid w:val="00247CDC"/>
    <w:rsid w:val="002527F9"/>
    <w:rsid w:val="00254D0B"/>
    <w:rsid w:val="00255921"/>
    <w:rsid w:val="00262010"/>
    <w:rsid w:val="00262A7C"/>
    <w:rsid w:val="00262FB8"/>
    <w:rsid w:val="00266B33"/>
    <w:rsid w:val="00271A12"/>
    <w:rsid w:val="00273921"/>
    <w:rsid w:val="00274383"/>
    <w:rsid w:val="00275289"/>
    <w:rsid w:val="00275E92"/>
    <w:rsid w:val="00276B1B"/>
    <w:rsid w:val="00276FEB"/>
    <w:rsid w:val="00281F48"/>
    <w:rsid w:val="002849FE"/>
    <w:rsid w:val="00285A77"/>
    <w:rsid w:val="00286E25"/>
    <w:rsid w:val="00293F85"/>
    <w:rsid w:val="0029414C"/>
    <w:rsid w:val="0029418B"/>
    <w:rsid w:val="00295C66"/>
    <w:rsid w:val="00297476"/>
    <w:rsid w:val="00297995"/>
    <w:rsid w:val="002A0D4D"/>
    <w:rsid w:val="002A1901"/>
    <w:rsid w:val="002A1B45"/>
    <w:rsid w:val="002A21BC"/>
    <w:rsid w:val="002A2A42"/>
    <w:rsid w:val="002A6E7F"/>
    <w:rsid w:val="002B1572"/>
    <w:rsid w:val="002B208C"/>
    <w:rsid w:val="002B3DFB"/>
    <w:rsid w:val="002B4D3E"/>
    <w:rsid w:val="002B50C7"/>
    <w:rsid w:val="002B59D0"/>
    <w:rsid w:val="002B6A9F"/>
    <w:rsid w:val="002B7ED6"/>
    <w:rsid w:val="002C04CB"/>
    <w:rsid w:val="002C08DE"/>
    <w:rsid w:val="002C4E08"/>
    <w:rsid w:val="002C4EC4"/>
    <w:rsid w:val="002C5A79"/>
    <w:rsid w:val="002C601A"/>
    <w:rsid w:val="002C655C"/>
    <w:rsid w:val="002C7A0E"/>
    <w:rsid w:val="002D0784"/>
    <w:rsid w:val="002D0868"/>
    <w:rsid w:val="002D3D5B"/>
    <w:rsid w:val="002D5677"/>
    <w:rsid w:val="002E001E"/>
    <w:rsid w:val="002E0173"/>
    <w:rsid w:val="002E2C39"/>
    <w:rsid w:val="002E30A6"/>
    <w:rsid w:val="002E38A4"/>
    <w:rsid w:val="002E58A7"/>
    <w:rsid w:val="002E5F72"/>
    <w:rsid w:val="002E627C"/>
    <w:rsid w:val="002E6854"/>
    <w:rsid w:val="002F2BBB"/>
    <w:rsid w:val="002F6298"/>
    <w:rsid w:val="002F731B"/>
    <w:rsid w:val="0030034F"/>
    <w:rsid w:val="00300433"/>
    <w:rsid w:val="00300CB0"/>
    <w:rsid w:val="003014B8"/>
    <w:rsid w:val="00302DAB"/>
    <w:rsid w:val="003032FE"/>
    <w:rsid w:val="00304BD7"/>
    <w:rsid w:val="00304F82"/>
    <w:rsid w:val="003053CD"/>
    <w:rsid w:val="00305A36"/>
    <w:rsid w:val="0030681F"/>
    <w:rsid w:val="0030761C"/>
    <w:rsid w:val="003117EB"/>
    <w:rsid w:val="00312AEF"/>
    <w:rsid w:val="00313555"/>
    <w:rsid w:val="003145BD"/>
    <w:rsid w:val="00314B01"/>
    <w:rsid w:val="00316D94"/>
    <w:rsid w:val="00317890"/>
    <w:rsid w:val="00317C65"/>
    <w:rsid w:val="00321A92"/>
    <w:rsid w:val="00322B2C"/>
    <w:rsid w:val="00323EB8"/>
    <w:rsid w:val="00324AE6"/>
    <w:rsid w:val="003256E5"/>
    <w:rsid w:val="00326EEC"/>
    <w:rsid w:val="0032789F"/>
    <w:rsid w:val="00327BCC"/>
    <w:rsid w:val="00330748"/>
    <w:rsid w:val="003339C9"/>
    <w:rsid w:val="00334D2D"/>
    <w:rsid w:val="00335E67"/>
    <w:rsid w:val="00336CF7"/>
    <w:rsid w:val="00336EB2"/>
    <w:rsid w:val="003377A8"/>
    <w:rsid w:val="00340E6C"/>
    <w:rsid w:val="0034126C"/>
    <w:rsid w:val="00341D22"/>
    <w:rsid w:val="00342E1D"/>
    <w:rsid w:val="00342FCF"/>
    <w:rsid w:val="00343839"/>
    <w:rsid w:val="00343AF1"/>
    <w:rsid w:val="00343D51"/>
    <w:rsid w:val="00345198"/>
    <w:rsid w:val="00346671"/>
    <w:rsid w:val="00347E2C"/>
    <w:rsid w:val="003534A6"/>
    <w:rsid w:val="00356007"/>
    <w:rsid w:val="00357974"/>
    <w:rsid w:val="003610D1"/>
    <w:rsid w:val="00361F1E"/>
    <w:rsid w:val="00362A7C"/>
    <w:rsid w:val="00362F4F"/>
    <w:rsid w:val="0036350C"/>
    <w:rsid w:val="00363D28"/>
    <w:rsid w:val="003648ED"/>
    <w:rsid w:val="00365161"/>
    <w:rsid w:val="003666C2"/>
    <w:rsid w:val="00366AE2"/>
    <w:rsid w:val="0036776E"/>
    <w:rsid w:val="003701FB"/>
    <w:rsid w:val="00370579"/>
    <w:rsid w:val="00370BBB"/>
    <w:rsid w:val="00370E34"/>
    <w:rsid w:val="0037151F"/>
    <w:rsid w:val="003721F1"/>
    <w:rsid w:val="00372414"/>
    <w:rsid w:val="003727E3"/>
    <w:rsid w:val="00372CD8"/>
    <w:rsid w:val="003741CB"/>
    <w:rsid w:val="00375079"/>
    <w:rsid w:val="00375C67"/>
    <w:rsid w:val="00376A41"/>
    <w:rsid w:val="00377980"/>
    <w:rsid w:val="00382FE7"/>
    <w:rsid w:val="00384C44"/>
    <w:rsid w:val="003851C3"/>
    <w:rsid w:val="003854CC"/>
    <w:rsid w:val="00393DE5"/>
    <w:rsid w:val="00394226"/>
    <w:rsid w:val="00397479"/>
    <w:rsid w:val="003A36A6"/>
    <w:rsid w:val="003A4CC5"/>
    <w:rsid w:val="003A4F2D"/>
    <w:rsid w:val="003A57C1"/>
    <w:rsid w:val="003A57FD"/>
    <w:rsid w:val="003B0C67"/>
    <w:rsid w:val="003B0EE8"/>
    <w:rsid w:val="003B1562"/>
    <w:rsid w:val="003B1B3B"/>
    <w:rsid w:val="003B4422"/>
    <w:rsid w:val="003B5375"/>
    <w:rsid w:val="003B577A"/>
    <w:rsid w:val="003B64EC"/>
    <w:rsid w:val="003B7DD3"/>
    <w:rsid w:val="003C096A"/>
    <w:rsid w:val="003C1016"/>
    <w:rsid w:val="003C1121"/>
    <w:rsid w:val="003C1843"/>
    <w:rsid w:val="003C2355"/>
    <w:rsid w:val="003C254C"/>
    <w:rsid w:val="003C2886"/>
    <w:rsid w:val="003C2FC4"/>
    <w:rsid w:val="003C30CA"/>
    <w:rsid w:val="003C314A"/>
    <w:rsid w:val="003C33FF"/>
    <w:rsid w:val="003C3B15"/>
    <w:rsid w:val="003C45A5"/>
    <w:rsid w:val="003C58BB"/>
    <w:rsid w:val="003C59C2"/>
    <w:rsid w:val="003C5AEB"/>
    <w:rsid w:val="003C73D0"/>
    <w:rsid w:val="003D0734"/>
    <w:rsid w:val="003D160C"/>
    <w:rsid w:val="003D315A"/>
    <w:rsid w:val="003D4D6E"/>
    <w:rsid w:val="003D59BA"/>
    <w:rsid w:val="003D60DD"/>
    <w:rsid w:val="003E2C2E"/>
    <w:rsid w:val="003E3074"/>
    <w:rsid w:val="003E385A"/>
    <w:rsid w:val="003E4B96"/>
    <w:rsid w:val="003E5530"/>
    <w:rsid w:val="003E7469"/>
    <w:rsid w:val="003E7AB7"/>
    <w:rsid w:val="003F0416"/>
    <w:rsid w:val="003F0745"/>
    <w:rsid w:val="003F09F9"/>
    <w:rsid w:val="003F0A2A"/>
    <w:rsid w:val="003F0B00"/>
    <w:rsid w:val="003F0D44"/>
    <w:rsid w:val="003F14D9"/>
    <w:rsid w:val="003F2DCE"/>
    <w:rsid w:val="003F2FF7"/>
    <w:rsid w:val="003F4847"/>
    <w:rsid w:val="003F49E1"/>
    <w:rsid w:val="003F512E"/>
    <w:rsid w:val="003F5BEE"/>
    <w:rsid w:val="003F661B"/>
    <w:rsid w:val="003F6695"/>
    <w:rsid w:val="003F6C34"/>
    <w:rsid w:val="00400916"/>
    <w:rsid w:val="004035F8"/>
    <w:rsid w:val="004050F5"/>
    <w:rsid w:val="004059D2"/>
    <w:rsid w:val="0041142B"/>
    <w:rsid w:val="0041183A"/>
    <w:rsid w:val="004124BF"/>
    <w:rsid w:val="00412689"/>
    <w:rsid w:val="00413061"/>
    <w:rsid w:val="004140E8"/>
    <w:rsid w:val="004158D0"/>
    <w:rsid w:val="00416E23"/>
    <w:rsid w:val="00421E23"/>
    <w:rsid w:val="004224EE"/>
    <w:rsid w:val="0042309D"/>
    <w:rsid w:val="00423297"/>
    <w:rsid w:val="004241B1"/>
    <w:rsid w:val="00424961"/>
    <w:rsid w:val="00424F0D"/>
    <w:rsid w:val="004258D8"/>
    <w:rsid w:val="00425A4D"/>
    <w:rsid w:val="004262C3"/>
    <w:rsid w:val="004265BC"/>
    <w:rsid w:val="004265BE"/>
    <w:rsid w:val="00426F77"/>
    <w:rsid w:val="00427313"/>
    <w:rsid w:val="004337CF"/>
    <w:rsid w:val="00435DE1"/>
    <w:rsid w:val="0043667E"/>
    <w:rsid w:val="00437464"/>
    <w:rsid w:val="0044046B"/>
    <w:rsid w:val="00440A1B"/>
    <w:rsid w:val="00442390"/>
    <w:rsid w:val="00443F71"/>
    <w:rsid w:val="00444893"/>
    <w:rsid w:val="00444D90"/>
    <w:rsid w:val="00445E6A"/>
    <w:rsid w:val="00446A3F"/>
    <w:rsid w:val="00446C77"/>
    <w:rsid w:val="00447A0B"/>
    <w:rsid w:val="00451627"/>
    <w:rsid w:val="00452AC1"/>
    <w:rsid w:val="0045408B"/>
    <w:rsid w:val="00455BA5"/>
    <w:rsid w:val="00455D0B"/>
    <w:rsid w:val="0045615D"/>
    <w:rsid w:val="00456F61"/>
    <w:rsid w:val="0045735F"/>
    <w:rsid w:val="00457595"/>
    <w:rsid w:val="00457D75"/>
    <w:rsid w:val="0046012D"/>
    <w:rsid w:val="00460384"/>
    <w:rsid w:val="00461494"/>
    <w:rsid w:val="00462242"/>
    <w:rsid w:val="004625D2"/>
    <w:rsid w:val="00463C2E"/>
    <w:rsid w:val="004658EB"/>
    <w:rsid w:val="004665E6"/>
    <w:rsid w:val="00466C2B"/>
    <w:rsid w:val="00467A7F"/>
    <w:rsid w:val="00470746"/>
    <w:rsid w:val="00470E5E"/>
    <w:rsid w:val="00471F3D"/>
    <w:rsid w:val="004741D0"/>
    <w:rsid w:val="00474A65"/>
    <w:rsid w:val="00474CA6"/>
    <w:rsid w:val="00474E8F"/>
    <w:rsid w:val="00474F2E"/>
    <w:rsid w:val="004756D8"/>
    <w:rsid w:val="00475D49"/>
    <w:rsid w:val="0047696F"/>
    <w:rsid w:val="004769D9"/>
    <w:rsid w:val="00476F5E"/>
    <w:rsid w:val="0047711C"/>
    <w:rsid w:val="004775A0"/>
    <w:rsid w:val="004779B0"/>
    <w:rsid w:val="00480A26"/>
    <w:rsid w:val="00481088"/>
    <w:rsid w:val="00481753"/>
    <w:rsid w:val="00481832"/>
    <w:rsid w:val="004819FA"/>
    <w:rsid w:val="00482CFD"/>
    <w:rsid w:val="00490791"/>
    <w:rsid w:val="00491473"/>
    <w:rsid w:val="0049224F"/>
    <w:rsid w:val="0049306A"/>
    <w:rsid w:val="00493CB3"/>
    <w:rsid w:val="00494C69"/>
    <w:rsid w:val="004954C0"/>
    <w:rsid w:val="004963D7"/>
    <w:rsid w:val="004964DE"/>
    <w:rsid w:val="00496C78"/>
    <w:rsid w:val="004970B0"/>
    <w:rsid w:val="004A0E4B"/>
    <w:rsid w:val="004A1008"/>
    <w:rsid w:val="004A23AA"/>
    <w:rsid w:val="004A3EFE"/>
    <w:rsid w:val="004A41F7"/>
    <w:rsid w:val="004A4475"/>
    <w:rsid w:val="004A7B49"/>
    <w:rsid w:val="004B250B"/>
    <w:rsid w:val="004B419E"/>
    <w:rsid w:val="004B4233"/>
    <w:rsid w:val="004B42D9"/>
    <w:rsid w:val="004B4BD5"/>
    <w:rsid w:val="004B4C99"/>
    <w:rsid w:val="004B55B1"/>
    <w:rsid w:val="004B67F5"/>
    <w:rsid w:val="004B69BF"/>
    <w:rsid w:val="004B786F"/>
    <w:rsid w:val="004C0A07"/>
    <w:rsid w:val="004C1275"/>
    <w:rsid w:val="004C1B64"/>
    <w:rsid w:val="004C365F"/>
    <w:rsid w:val="004C39D2"/>
    <w:rsid w:val="004C417A"/>
    <w:rsid w:val="004C4CE2"/>
    <w:rsid w:val="004C524C"/>
    <w:rsid w:val="004C781D"/>
    <w:rsid w:val="004C785F"/>
    <w:rsid w:val="004D01F4"/>
    <w:rsid w:val="004D0378"/>
    <w:rsid w:val="004D09B0"/>
    <w:rsid w:val="004D1615"/>
    <w:rsid w:val="004D27BA"/>
    <w:rsid w:val="004D34BE"/>
    <w:rsid w:val="004D56FE"/>
    <w:rsid w:val="004D5766"/>
    <w:rsid w:val="004D7146"/>
    <w:rsid w:val="004D778D"/>
    <w:rsid w:val="004E10DA"/>
    <w:rsid w:val="004E14FA"/>
    <w:rsid w:val="004E15AD"/>
    <w:rsid w:val="004E3DAA"/>
    <w:rsid w:val="004E3FD4"/>
    <w:rsid w:val="004E7A2A"/>
    <w:rsid w:val="004E7E6A"/>
    <w:rsid w:val="004E7F2D"/>
    <w:rsid w:val="004F02BB"/>
    <w:rsid w:val="004F08E5"/>
    <w:rsid w:val="004F4C2D"/>
    <w:rsid w:val="004F6BB4"/>
    <w:rsid w:val="004F7BD8"/>
    <w:rsid w:val="00500034"/>
    <w:rsid w:val="005003D3"/>
    <w:rsid w:val="0050174F"/>
    <w:rsid w:val="00501B19"/>
    <w:rsid w:val="00503FA6"/>
    <w:rsid w:val="00506A2D"/>
    <w:rsid w:val="005073F6"/>
    <w:rsid w:val="00507DD0"/>
    <w:rsid w:val="00510F51"/>
    <w:rsid w:val="0051113A"/>
    <w:rsid w:val="005113A0"/>
    <w:rsid w:val="0051184F"/>
    <w:rsid w:val="0051399E"/>
    <w:rsid w:val="00513F67"/>
    <w:rsid w:val="00515B34"/>
    <w:rsid w:val="00515F36"/>
    <w:rsid w:val="00515FC3"/>
    <w:rsid w:val="00517845"/>
    <w:rsid w:val="00520449"/>
    <w:rsid w:val="00520DE3"/>
    <w:rsid w:val="00521AF7"/>
    <w:rsid w:val="00521BB3"/>
    <w:rsid w:val="00521F8D"/>
    <w:rsid w:val="00522491"/>
    <w:rsid w:val="00522AC0"/>
    <w:rsid w:val="00522DEF"/>
    <w:rsid w:val="005232DB"/>
    <w:rsid w:val="005244B1"/>
    <w:rsid w:val="00524B1B"/>
    <w:rsid w:val="00524C9E"/>
    <w:rsid w:val="00525527"/>
    <w:rsid w:val="00525950"/>
    <w:rsid w:val="00526A81"/>
    <w:rsid w:val="00526BE5"/>
    <w:rsid w:val="00526F6B"/>
    <w:rsid w:val="00527023"/>
    <w:rsid w:val="00530648"/>
    <w:rsid w:val="00531644"/>
    <w:rsid w:val="00531E62"/>
    <w:rsid w:val="00532604"/>
    <w:rsid w:val="00532AD4"/>
    <w:rsid w:val="0053402E"/>
    <w:rsid w:val="005347DA"/>
    <w:rsid w:val="00534965"/>
    <w:rsid w:val="00534FEC"/>
    <w:rsid w:val="005371C7"/>
    <w:rsid w:val="00540CED"/>
    <w:rsid w:val="0054381B"/>
    <w:rsid w:val="00544899"/>
    <w:rsid w:val="00544C3E"/>
    <w:rsid w:val="00544ECF"/>
    <w:rsid w:val="00546FD3"/>
    <w:rsid w:val="005473AE"/>
    <w:rsid w:val="00550183"/>
    <w:rsid w:val="00552DEF"/>
    <w:rsid w:val="005556B8"/>
    <w:rsid w:val="005568E5"/>
    <w:rsid w:val="00556BA4"/>
    <w:rsid w:val="00560730"/>
    <w:rsid w:val="005608EB"/>
    <w:rsid w:val="00560F2F"/>
    <w:rsid w:val="005622D8"/>
    <w:rsid w:val="00563863"/>
    <w:rsid w:val="00563C29"/>
    <w:rsid w:val="00563E16"/>
    <w:rsid w:val="00566427"/>
    <w:rsid w:val="00570F77"/>
    <w:rsid w:val="00571D4D"/>
    <w:rsid w:val="00573BF1"/>
    <w:rsid w:val="005778C7"/>
    <w:rsid w:val="005813D5"/>
    <w:rsid w:val="005817B8"/>
    <w:rsid w:val="00582529"/>
    <w:rsid w:val="00582566"/>
    <w:rsid w:val="00583BC6"/>
    <w:rsid w:val="005842C3"/>
    <w:rsid w:val="00584BB0"/>
    <w:rsid w:val="00585EBE"/>
    <w:rsid w:val="00586228"/>
    <w:rsid w:val="00586F6C"/>
    <w:rsid w:val="00587A3B"/>
    <w:rsid w:val="00587F2B"/>
    <w:rsid w:val="005915DD"/>
    <w:rsid w:val="00591679"/>
    <w:rsid w:val="00592944"/>
    <w:rsid w:val="00592BE1"/>
    <w:rsid w:val="00594B29"/>
    <w:rsid w:val="005965EC"/>
    <w:rsid w:val="0059681D"/>
    <w:rsid w:val="005A01E8"/>
    <w:rsid w:val="005A4F1F"/>
    <w:rsid w:val="005A4FAC"/>
    <w:rsid w:val="005A5A23"/>
    <w:rsid w:val="005A5C98"/>
    <w:rsid w:val="005A665B"/>
    <w:rsid w:val="005B06DD"/>
    <w:rsid w:val="005B19E7"/>
    <w:rsid w:val="005B2844"/>
    <w:rsid w:val="005B311B"/>
    <w:rsid w:val="005B4DDA"/>
    <w:rsid w:val="005B4FB7"/>
    <w:rsid w:val="005B791F"/>
    <w:rsid w:val="005C0C35"/>
    <w:rsid w:val="005C1C7F"/>
    <w:rsid w:val="005C27CB"/>
    <w:rsid w:val="005C2E8C"/>
    <w:rsid w:val="005C304E"/>
    <w:rsid w:val="005C309C"/>
    <w:rsid w:val="005C3399"/>
    <w:rsid w:val="005C400F"/>
    <w:rsid w:val="005C4BC4"/>
    <w:rsid w:val="005C4EBC"/>
    <w:rsid w:val="005C4F05"/>
    <w:rsid w:val="005C51BA"/>
    <w:rsid w:val="005C63CA"/>
    <w:rsid w:val="005C77F5"/>
    <w:rsid w:val="005D0064"/>
    <w:rsid w:val="005D0395"/>
    <w:rsid w:val="005D09B5"/>
    <w:rsid w:val="005D2A08"/>
    <w:rsid w:val="005D3735"/>
    <w:rsid w:val="005D379F"/>
    <w:rsid w:val="005D3E3B"/>
    <w:rsid w:val="005D5B3E"/>
    <w:rsid w:val="005D6118"/>
    <w:rsid w:val="005D7A8F"/>
    <w:rsid w:val="005E00C1"/>
    <w:rsid w:val="005E0806"/>
    <w:rsid w:val="005E0929"/>
    <w:rsid w:val="005E0B3E"/>
    <w:rsid w:val="005E21FC"/>
    <w:rsid w:val="005E2397"/>
    <w:rsid w:val="005E7063"/>
    <w:rsid w:val="005F0AB6"/>
    <w:rsid w:val="005F0B1D"/>
    <w:rsid w:val="005F1D6C"/>
    <w:rsid w:val="005F1F7C"/>
    <w:rsid w:val="005F2AA2"/>
    <w:rsid w:val="005F2E21"/>
    <w:rsid w:val="005F4347"/>
    <w:rsid w:val="005F6F18"/>
    <w:rsid w:val="0060027E"/>
    <w:rsid w:val="00600652"/>
    <w:rsid w:val="00601180"/>
    <w:rsid w:val="00601C10"/>
    <w:rsid w:val="00603544"/>
    <w:rsid w:val="00603BFB"/>
    <w:rsid w:val="006043C7"/>
    <w:rsid w:val="006044DA"/>
    <w:rsid w:val="00606605"/>
    <w:rsid w:val="0060787B"/>
    <w:rsid w:val="00611B4E"/>
    <w:rsid w:val="00613346"/>
    <w:rsid w:val="00613362"/>
    <w:rsid w:val="00613E6C"/>
    <w:rsid w:val="006145E7"/>
    <w:rsid w:val="006154C9"/>
    <w:rsid w:val="00615FD5"/>
    <w:rsid w:val="00616182"/>
    <w:rsid w:val="00616BB3"/>
    <w:rsid w:val="00617E41"/>
    <w:rsid w:val="006207D6"/>
    <w:rsid w:val="00622377"/>
    <w:rsid w:val="006230C9"/>
    <w:rsid w:val="00624C8D"/>
    <w:rsid w:val="006260E6"/>
    <w:rsid w:val="00626291"/>
    <w:rsid w:val="00626636"/>
    <w:rsid w:val="006301D5"/>
    <w:rsid w:val="00631186"/>
    <w:rsid w:val="00631E55"/>
    <w:rsid w:val="00632926"/>
    <w:rsid w:val="00633232"/>
    <w:rsid w:val="00636263"/>
    <w:rsid w:val="00636C56"/>
    <w:rsid w:val="006449E7"/>
    <w:rsid w:val="00644AEE"/>
    <w:rsid w:val="00644C95"/>
    <w:rsid w:val="00644F12"/>
    <w:rsid w:val="006450D0"/>
    <w:rsid w:val="00645D9D"/>
    <w:rsid w:val="00646E34"/>
    <w:rsid w:val="006476BB"/>
    <w:rsid w:val="00647F9E"/>
    <w:rsid w:val="006517DD"/>
    <w:rsid w:val="006525F3"/>
    <w:rsid w:val="00653C3D"/>
    <w:rsid w:val="00654BC0"/>
    <w:rsid w:val="00655F76"/>
    <w:rsid w:val="00656449"/>
    <w:rsid w:val="006602D9"/>
    <w:rsid w:val="0066119F"/>
    <w:rsid w:val="00662D29"/>
    <w:rsid w:val="00662E1C"/>
    <w:rsid w:val="00664020"/>
    <w:rsid w:val="00665530"/>
    <w:rsid w:val="00665B10"/>
    <w:rsid w:val="00666924"/>
    <w:rsid w:val="0066762B"/>
    <w:rsid w:val="00671514"/>
    <w:rsid w:val="0067217C"/>
    <w:rsid w:val="006729F4"/>
    <w:rsid w:val="0067397C"/>
    <w:rsid w:val="00673EA1"/>
    <w:rsid w:val="0067482F"/>
    <w:rsid w:val="00675AC8"/>
    <w:rsid w:val="00682A1B"/>
    <w:rsid w:val="00682F18"/>
    <w:rsid w:val="0068393C"/>
    <w:rsid w:val="00686A94"/>
    <w:rsid w:val="00686AD2"/>
    <w:rsid w:val="00686D55"/>
    <w:rsid w:val="006903D9"/>
    <w:rsid w:val="006907FF"/>
    <w:rsid w:val="00690ABB"/>
    <w:rsid w:val="006911A7"/>
    <w:rsid w:val="006A0014"/>
    <w:rsid w:val="006A0B74"/>
    <w:rsid w:val="006A0E21"/>
    <w:rsid w:val="006A1E64"/>
    <w:rsid w:val="006A265E"/>
    <w:rsid w:val="006A30FA"/>
    <w:rsid w:val="006A3826"/>
    <w:rsid w:val="006A4A4E"/>
    <w:rsid w:val="006A6011"/>
    <w:rsid w:val="006A60F6"/>
    <w:rsid w:val="006A6FA4"/>
    <w:rsid w:val="006B0068"/>
    <w:rsid w:val="006B0DB6"/>
    <w:rsid w:val="006B130D"/>
    <w:rsid w:val="006B3852"/>
    <w:rsid w:val="006B41E0"/>
    <w:rsid w:val="006B4394"/>
    <w:rsid w:val="006B5EFE"/>
    <w:rsid w:val="006B64A4"/>
    <w:rsid w:val="006B6AFB"/>
    <w:rsid w:val="006B736A"/>
    <w:rsid w:val="006B7527"/>
    <w:rsid w:val="006C016C"/>
    <w:rsid w:val="006C183E"/>
    <w:rsid w:val="006C228B"/>
    <w:rsid w:val="006C373F"/>
    <w:rsid w:val="006C3C0D"/>
    <w:rsid w:val="006C3D0E"/>
    <w:rsid w:val="006C3FAD"/>
    <w:rsid w:val="006C5190"/>
    <w:rsid w:val="006C5689"/>
    <w:rsid w:val="006C5700"/>
    <w:rsid w:val="006C592C"/>
    <w:rsid w:val="006C6F05"/>
    <w:rsid w:val="006C7A64"/>
    <w:rsid w:val="006D3729"/>
    <w:rsid w:val="006D3FB2"/>
    <w:rsid w:val="006D4394"/>
    <w:rsid w:val="006D53B3"/>
    <w:rsid w:val="006D5A3E"/>
    <w:rsid w:val="006D684F"/>
    <w:rsid w:val="006D71BE"/>
    <w:rsid w:val="006D7545"/>
    <w:rsid w:val="006E1D78"/>
    <w:rsid w:val="006E284F"/>
    <w:rsid w:val="006E747E"/>
    <w:rsid w:val="006F013F"/>
    <w:rsid w:val="006F02EC"/>
    <w:rsid w:val="006F32B4"/>
    <w:rsid w:val="006F3B08"/>
    <w:rsid w:val="006F47BB"/>
    <w:rsid w:val="006F47F7"/>
    <w:rsid w:val="006F4C18"/>
    <w:rsid w:val="006F56A0"/>
    <w:rsid w:val="006F755D"/>
    <w:rsid w:val="006F7CA9"/>
    <w:rsid w:val="0070071E"/>
    <w:rsid w:val="00700EC5"/>
    <w:rsid w:val="00701ECB"/>
    <w:rsid w:val="007032B7"/>
    <w:rsid w:val="00703EAC"/>
    <w:rsid w:val="0070447E"/>
    <w:rsid w:val="007046B7"/>
    <w:rsid w:val="00705F59"/>
    <w:rsid w:val="007060E8"/>
    <w:rsid w:val="007063E7"/>
    <w:rsid w:val="0070665C"/>
    <w:rsid w:val="00710DDD"/>
    <w:rsid w:val="0071183D"/>
    <w:rsid w:val="00714585"/>
    <w:rsid w:val="00714A53"/>
    <w:rsid w:val="00714DA9"/>
    <w:rsid w:val="00715046"/>
    <w:rsid w:val="007160FF"/>
    <w:rsid w:val="007178A2"/>
    <w:rsid w:val="00717E0F"/>
    <w:rsid w:val="0072050E"/>
    <w:rsid w:val="00722D1B"/>
    <w:rsid w:val="00722E53"/>
    <w:rsid w:val="0072582A"/>
    <w:rsid w:val="007260C2"/>
    <w:rsid w:val="00726F3B"/>
    <w:rsid w:val="00730C3F"/>
    <w:rsid w:val="007324EF"/>
    <w:rsid w:val="00733607"/>
    <w:rsid w:val="00733ACE"/>
    <w:rsid w:val="00733F4F"/>
    <w:rsid w:val="007347D8"/>
    <w:rsid w:val="007353B3"/>
    <w:rsid w:val="00735BFA"/>
    <w:rsid w:val="00736007"/>
    <w:rsid w:val="00736D29"/>
    <w:rsid w:val="00737298"/>
    <w:rsid w:val="00737D1D"/>
    <w:rsid w:val="00737FE6"/>
    <w:rsid w:val="007403F2"/>
    <w:rsid w:val="0074274B"/>
    <w:rsid w:val="007427AF"/>
    <w:rsid w:val="00742948"/>
    <w:rsid w:val="00742A1E"/>
    <w:rsid w:val="00743324"/>
    <w:rsid w:val="00743D09"/>
    <w:rsid w:val="00744331"/>
    <w:rsid w:val="00745708"/>
    <w:rsid w:val="00745AB1"/>
    <w:rsid w:val="00745D0A"/>
    <w:rsid w:val="007467D1"/>
    <w:rsid w:val="0074691A"/>
    <w:rsid w:val="0075072F"/>
    <w:rsid w:val="007513E4"/>
    <w:rsid w:val="00751F67"/>
    <w:rsid w:val="007530BA"/>
    <w:rsid w:val="0075528C"/>
    <w:rsid w:val="0075571C"/>
    <w:rsid w:val="00756D81"/>
    <w:rsid w:val="007576CB"/>
    <w:rsid w:val="00760172"/>
    <w:rsid w:val="00760B00"/>
    <w:rsid w:val="007627F8"/>
    <w:rsid w:val="00762B45"/>
    <w:rsid w:val="00762D42"/>
    <w:rsid w:val="00762D8A"/>
    <w:rsid w:val="00763C12"/>
    <w:rsid w:val="00763D3C"/>
    <w:rsid w:val="00764C34"/>
    <w:rsid w:val="00765FEB"/>
    <w:rsid w:val="0076781B"/>
    <w:rsid w:val="00767E79"/>
    <w:rsid w:val="00770349"/>
    <w:rsid w:val="0077083C"/>
    <w:rsid w:val="00771F28"/>
    <w:rsid w:val="007737E6"/>
    <w:rsid w:val="00773D6A"/>
    <w:rsid w:val="0077423B"/>
    <w:rsid w:val="00775EDE"/>
    <w:rsid w:val="00775F97"/>
    <w:rsid w:val="00776B7E"/>
    <w:rsid w:val="00780FC9"/>
    <w:rsid w:val="00781504"/>
    <w:rsid w:val="00782A9F"/>
    <w:rsid w:val="007834F3"/>
    <w:rsid w:val="007838BD"/>
    <w:rsid w:val="00783F62"/>
    <w:rsid w:val="007850A4"/>
    <w:rsid w:val="00786FC4"/>
    <w:rsid w:val="007870A7"/>
    <w:rsid w:val="0079054F"/>
    <w:rsid w:val="007947C6"/>
    <w:rsid w:val="007949CC"/>
    <w:rsid w:val="007961E6"/>
    <w:rsid w:val="00796B46"/>
    <w:rsid w:val="007A01A9"/>
    <w:rsid w:val="007A02CD"/>
    <w:rsid w:val="007A10CB"/>
    <w:rsid w:val="007A1687"/>
    <w:rsid w:val="007A329D"/>
    <w:rsid w:val="007A4009"/>
    <w:rsid w:val="007A44D2"/>
    <w:rsid w:val="007A78C3"/>
    <w:rsid w:val="007A7A1D"/>
    <w:rsid w:val="007A7D71"/>
    <w:rsid w:val="007B1538"/>
    <w:rsid w:val="007B1C2E"/>
    <w:rsid w:val="007B1F98"/>
    <w:rsid w:val="007B360F"/>
    <w:rsid w:val="007B3A6C"/>
    <w:rsid w:val="007B47E2"/>
    <w:rsid w:val="007B537E"/>
    <w:rsid w:val="007B55CF"/>
    <w:rsid w:val="007B57CF"/>
    <w:rsid w:val="007B66F8"/>
    <w:rsid w:val="007C043B"/>
    <w:rsid w:val="007C07A7"/>
    <w:rsid w:val="007C4B56"/>
    <w:rsid w:val="007C568D"/>
    <w:rsid w:val="007C6EE6"/>
    <w:rsid w:val="007D09DC"/>
    <w:rsid w:val="007D415A"/>
    <w:rsid w:val="007D4983"/>
    <w:rsid w:val="007D4F8F"/>
    <w:rsid w:val="007D6C78"/>
    <w:rsid w:val="007D6E56"/>
    <w:rsid w:val="007D7563"/>
    <w:rsid w:val="007E1DCA"/>
    <w:rsid w:val="007E2046"/>
    <w:rsid w:val="007E213F"/>
    <w:rsid w:val="007E25F3"/>
    <w:rsid w:val="007E4896"/>
    <w:rsid w:val="007E4F5F"/>
    <w:rsid w:val="007E5F7E"/>
    <w:rsid w:val="007E70F6"/>
    <w:rsid w:val="007E7283"/>
    <w:rsid w:val="007E74F0"/>
    <w:rsid w:val="007F186D"/>
    <w:rsid w:val="007F1E85"/>
    <w:rsid w:val="007F27EE"/>
    <w:rsid w:val="007F2F84"/>
    <w:rsid w:val="007F5621"/>
    <w:rsid w:val="007F61C7"/>
    <w:rsid w:val="007F6EF1"/>
    <w:rsid w:val="0080052A"/>
    <w:rsid w:val="00800EDB"/>
    <w:rsid w:val="008014D9"/>
    <w:rsid w:val="008016B9"/>
    <w:rsid w:val="00801CF6"/>
    <w:rsid w:val="00802A95"/>
    <w:rsid w:val="00803F23"/>
    <w:rsid w:val="00804552"/>
    <w:rsid w:val="00805CA9"/>
    <w:rsid w:val="00807055"/>
    <w:rsid w:val="008076B3"/>
    <w:rsid w:val="00807C75"/>
    <w:rsid w:val="008102E3"/>
    <w:rsid w:val="00810D6E"/>
    <w:rsid w:val="0081171F"/>
    <w:rsid w:val="00812732"/>
    <w:rsid w:val="00813392"/>
    <w:rsid w:val="0081412E"/>
    <w:rsid w:val="00814795"/>
    <w:rsid w:val="00815CA7"/>
    <w:rsid w:val="00816F85"/>
    <w:rsid w:val="00817003"/>
    <w:rsid w:val="00817147"/>
    <w:rsid w:val="0082074C"/>
    <w:rsid w:val="00821BE2"/>
    <w:rsid w:val="00822E22"/>
    <w:rsid w:val="008230E9"/>
    <w:rsid w:val="008257E3"/>
    <w:rsid w:val="00825D5D"/>
    <w:rsid w:val="00831718"/>
    <w:rsid w:val="008357B3"/>
    <w:rsid w:val="00835F4A"/>
    <w:rsid w:val="00836051"/>
    <w:rsid w:val="0084194B"/>
    <w:rsid w:val="0084358F"/>
    <w:rsid w:val="00843C19"/>
    <w:rsid w:val="00843E5F"/>
    <w:rsid w:val="008454F3"/>
    <w:rsid w:val="00847877"/>
    <w:rsid w:val="00847CE8"/>
    <w:rsid w:val="00847F05"/>
    <w:rsid w:val="00850C15"/>
    <w:rsid w:val="0085181A"/>
    <w:rsid w:val="008519CB"/>
    <w:rsid w:val="00852BC7"/>
    <w:rsid w:val="00852F46"/>
    <w:rsid w:val="008533C3"/>
    <w:rsid w:val="00855C38"/>
    <w:rsid w:val="00860913"/>
    <w:rsid w:val="00860A86"/>
    <w:rsid w:val="008615FA"/>
    <w:rsid w:val="00864284"/>
    <w:rsid w:val="008646B2"/>
    <w:rsid w:val="00864EDF"/>
    <w:rsid w:val="0086514E"/>
    <w:rsid w:val="00865800"/>
    <w:rsid w:val="00865CCB"/>
    <w:rsid w:val="008674D5"/>
    <w:rsid w:val="008717C6"/>
    <w:rsid w:val="008723A8"/>
    <w:rsid w:val="0087292F"/>
    <w:rsid w:val="00872BBE"/>
    <w:rsid w:val="00875D73"/>
    <w:rsid w:val="00875F05"/>
    <w:rsid w:val="008804DE"/>
    <w:rsid w:val="008804F1"/>
    <w:rsid w:val="008813FF"/>
    <w:rsid w:val="00881C6F"/>
    <w:rsid w:val="00884709"/>
    <w:rsid w:val="008847E4"/>
    <w:rsid w:val="0088491A"/>
    <w:rsid w:val="0088520F"/>
    <w:rsid w:val="0088524E"/>
    <w:rsid w:val="00885640"/>
    <w:rsid w:val="00886944"/>
    <w:rsid w:val="00886FE9"/>
    <w:rsid w:val="0089095A"/>
    <w:rsid w:val="00890D31"/>
    <w:rsid w:val="0089190B"/>
    <w:rsid w:val="00892310"/>
    <w:rsid w:val="00892CAA"/>
    <w:rsid w:val="00894316"/>
    <w:rsid w:val="008976F2"/>
    <w:rsid w:val="00897C62"/>
    <w:rsid w:val="008A41E3"/>
    <w:rsid w:val="008A44D6"/>
    <w:rsid w:val="008A5662"/>
    <w:rsid w:val="008A5D73"/>
    <w:rsid w:val="008A5EBD"/>
    <w:rsid w:val="008A6191"/>
    <w:rsid w:val="008A654E"/>
    <w:rsid w:val="008A763E"/>
    <w:rsid w:val="008B157B"/>
    <w:rsid w:val="008B1A18"/>
    <w:rsid w:val="008B3BCC"/>
    <w:rsid w:val="008B5A65"/>
    <w:rsid w:val="008C1111"/>
    <w:rsid w:val="008C214B"/>
    <w:rsid w:val="008C22E3"/>
    <w:rsid w:val="008C3592"/>
    <w:rsid w:val="008C3DDD"/>
    <w:rsid w:val="008C3E36"/>
    <w:rsid w:val="008C4C48"/>
    <w:rsid w:val="008C6183"/>
    <w:rsid w:val="008C79D0"/>
    <w:rsid w:val="008D0178"/>
    <w:rsid w:val="008D073D"/>
    <w:rsid w:val="008D179E"/>
    <w:rsid w:val="008D2F6E"/>
    <w:rsid w:val="008D4016"/>
    <w:rsid w:val="008D4A5D"/>
    <w:rsid w:val="008D66B2"/>
    <w:rsid w:val="008D691D"/>
    <w:rsid w:val="008D6C56"/>
    <w:rsid w:val="008D6E03"/>
    <w:rsid w:val="008E0DC6"/>
    <w:rsid w:val="008E4662"/>
    <w:rsid w:val="008E59AB"/>
    <w:rsid w:val="008E5ABF"/>
    <w:rsid w:val="008E5AEE"/>
    <w:rsid w:val="008E6D95"/>
    <w:rsid w:val="008E7C68"/>
    <w:rsid w:val="008F1601"/>
    <w:rsid w:val="008F1604"/>
    <w:rsid w:val="008F5DB8"/>
    <w:rsid w:val="008F5E37"/>
    <w:rsid w:val="009001E9"/>
    <w:rsid w:val="0090091C"/>
    <w:rsid w:val="00902464"/>
    <w:rsid w:val="0090486A"/>
    <w:rsid w:val="00904C59"/>
    <w:rsid w:val="0090560A"/>
    <w:rsid w:val="0090659B"/>
    <w:rsid w:val="00907EB2"/>
    <w:rsid w:val="0091550E"/>
    <w:rsid w:val="00916994"/>
    <w:rsid w:val="0091759A"/>
    <w:rsid w:val="00920B25"/>
    <w:rsid w:val="00921820"/>
    <w:rsid w:val="0092292F"/>
    <w:rsid w:val="00922C4C"/>
    <w:rsid w:val="00923BEA"/>
    <w:rsid w:val="0092406D"/>
    <w:rsid w:val="00926672"/>
    <w:rsid w:val="00926752"/>
    <w:rsid w:val="0092710A"/>
    <w:rsid w:val="00927612"/>
    <w:rsid w:val="00930766"/>
    <w:rsid w:val="00932FC2"/>
    <w:rsid w:val="00934EB0"/>
    <w:rsid w:val="00934F33"/>
    <w:rsid w:val="0093568C"/>
    <w:rsid w:val="00935B8D"/>
    <w:rsid w:val="00935ED1"/>
    <w:rsid w:val="00940A04"/>
    <w:rsid w:val="00941AA1"/>
    <w:rsid w:val="009432BE"/>
    <w:rsid w:val="00943DA6"/>
    <w:rsid w:val="00947216"/>
    <w:rsid w:val="00950F7E"/>
    <w:rsid w:val="0095183B"/>
    <w:rsid w:val="00953331"/>
    <w:rsid w:val="00954753"/>
    <w:rsid w:val="00954AD2"/>
    <w:rsid w:val="00955315"/>
    <w:rsid w:val="00955AEB"/>
    <w:rsid w:val="009607EB"/>
    <w:rsid w:val="00960B4D"/>
    <w:rsid w:val="00961AFF"/>
    <w:rsid w:val="00964D8E"/>
    <w:rsid w:val="0096638E"/>
    <w:rsid w:val="009666DD"/>
    <w:rsid w:val="00967231"/>
    <w:rsid w:val="009678AB"/>
    <w:rsid w:val="00967B82"/>
    <w:rsid w:val="009705DE"/>
    <w:rsid w:val="0097112F"/>
    <w:rsid w:val="0097301F"/>
    <w:rsid w:val="00973DEA"/>
    <w:rsid w:val="0097408A"/>
    <w:rsid w:val="00974DAE"/>
    <w:rsid w:val="009750EF"/>
    <w:rsid w:val="00976B22"/>
    <w:rsid w:val="00977407"/>
    <w:rsid w:val="00977620"/>
    <w:rsid w:val="0097783F"/>
    <w:rsid w:val="009800EB"/>
    <w:rsid w:val="00981141"/>
    <w:rsid w:val="00982AAB"/>
    <w:rsid w:val="00982F83"/>
    <w:rsid w:val="00984334"/>
    <w:rsid w:val="00984AEB"/>
    <w:rsid w:val="009851C3"/>
    <w:rsid w:val="009856E0"/>
    <w:rsid w:val="0098724C"/>
    <w:rsid w:val="00991CEE"/>
    <w:rsid w:val="00993481"/>
    <w:rsid w:val="009951F8"/>
    <w:rsid w:val="009B04DA"/>
    <w:rsid w:val="009B051A"/>
    <w:rsid w:val="009B1151"/>
    <w:rsid w:val="009B3706"/>
    <w:rsid w:val="009B3E8E"/>
    <w:rsid w:val="009B3F03"/>
    <w:rsid w:val="009B47C2"/>
    <w:rsid w:val="009B4D52"/>
    <w:rsid w:val="009B4DDF"/>
    <w:rsid w:val="009B50C7"/>
    <w:rsid w:val="009B5C42"/>
    <w:rsid w:val="009B6333"/>
    <w:rsid w:val="009C096A"/>
    <w:rsid w:val="009C0CF1"/>
    <w:rsid w:val="009C162E"/>
    <w:rsid w:val="009C2245"/>
    <w:rsid w:val="009C26A3"/>
    <w:rsid w:val="009C2BC4"/>
    <w:rsid w:val="009C40B9"/>
    <w:rsid w:val="009D0DD3"/>
    <w:rsid w:val="009D304A"/>
    <w:rsid w:val="009D3734"/>
    <w:rsid w:val="009E10EC"/>
    <w:rsid w:val="009E12DC"/>
    <w:rsid w:val="009E2A5E"/>
    <w:rsid w:val="009E39CA"/>
    <w:rsid w:val="009E45BE"/>
    <w:rsid w:val="009E5E4D"/>
    <w:rsid w:val="009E5FF5"/>
    <w:rsid w:val="009E78E9"/>
    <w:rsid w:val="009E79D5"/>
    <w:rsid w:val="009F1025"/>
    <w:rsid w:val="009F3C4A"/>
    <w:rsid w:val="009F4285"/>
    <w:rsid w:val="009F4858"/>
    <w:rsid w:val="009F4D78"/>
    <w:rsid w:val="009F52DC"/>
    <w:rsid w:val="009F6C66"/>
    <w:rsid w:val="009F71E0"/>
    <w:rsid w:val="009F76D0"/>
    <w:rsid w:val="00A00F56"/>
    <w:rsid w:val="00A01F77"/>
    <w:rsid w:val="00A02711"/>
    <w:rsid w:val="00A032B0"/>
    <w:rsid w:val="00A037E1"/>
    <w:rsid w:val="00A038C6"/>
    <w:rsid w:val="00A03BF1"/>
    <w:rsid w:val="00A03CE6"/>
    <w:rsid w:val="00A04AEB"/>
    <w:rsid w:val="00A066B7"/>
    <w:rsid w:val="00A06AC1"/>
    <w:rsid w:val="00A0744E"/>
    <w:rsid w:val="00A1015F"/>
    <w:rsid w:val="00A142B6"/>
    <w:rsid w:val="00A207FC"/>
    <w:rsid w:val="00A23CCA"/>
    <w:rsid w:val="00A24C35"/>
    <w:rsid w:val="00A266EF"/>
    <w:rsid w:val="00A26C23"/>
    <w:rsid w:val="00A26E1E"/>
    <w:rsid w:val="00A27413"/>
    <w:rsid w:val="00A275A2"/>
    <w:rsid w:val="00A30BCD"/>
    <w:rsid w:val="00A31D71"/>
    <w:rsid w:val="00A31FEE"/>
    <w:rsid w:val="00A3270A"/>
    <w:rsid w:val="00A3597B"/>
    <w:rsid w:val="00A35B8E"/>
    <w:rsid w:val="00A36492"/>
    <w:rsid w:val="00A36796"/>
    <w:rsid w:val="00A36C7F"/>
    <w:rsid w:val="00A406A6"/>
    <w:rsid w:val="00A42588"/>
    <w:rsid w:val="00A42A4A"/>
    <w:rsid w:val="00A4354B"/>
    <w:rsid w:val="00A439FE"/>
    <w:rsid w:val="00A457B4"/>
    <w:rsid w:val="00A45EE0"/>
    <w:rsid w:val="00A4655C"/>
    <w:rsid w:val="00A502E6"/>
    <w:rsid w:val="00A50318"/>
    <w:rsid w:val="00A525C0"/>
    <w:rsid w:val="00A54B3F"/>
    <w:rsid w:val="00A556A9"/>
    <w:rsid w:val="00A55D0B"/>
    <w:rsid w:val="00A5603B"/>
    <w:rsid w:val="00A5651D"/>
    <w:rsid w:val="00A5791F"/>
    <w:rsid w:val="00A57C87"/>
    <w:rsid w:val="00A64F9C"/>
    <w:rsid w:val="00A65934"/>
    <w:rsid w:val="00A67FA1"/>
    <w:rsid w:val="00A71E7D"/>
    <w:rsid w:val="00A723E7"/>
    <w:rsid w:val="00A732F6"/>
    <w:rsid w:val="00A733C2"/>
    <w:rsid w:val="00A73F46"/>
    <w:rsid w:val="00A74AB6"/>
    <w:rsid w:val="00A76503"/>
    <w:rsid w:val="00A767D4"/>
    <w:rsid w:val="00A77679"/>
    <w:rsid w:val="00A77FD2"/>
    <w:rsid w:val="00A803CA"/>
    <w:rsid w:val="00A80BAC"/>
    <w:rsid w:val="00A81855"/>
    <w:rsid w:val="00A83E79"/>
    <w:rsid w:val="00A84ABE"/>
    <w:rsid w:val="00A85510"/>
    <w:rsid w:val="00A86275"/>
    <w:rsid w:val="00A87BF8"/>
    <w:rsid w:val="00A907F5"/>
    <w:rsid w:val="00A91847"/>
    <w:rsid w:val="00A939BC"/>
    <w:rsid w:val="00A943BF"/>
    <w:rsid w:val="00A95AB5"/>
    <w:rsid w:val="00AA005F"/>
    <w:rsid w:val="00AA01C6"/>
    <w:rsid w:val="00AA1441"/>
    <w:rsid w:val="00AA23D9"/>
    <w:rsid w:val="00AA682C"/>
    <w:rsid w:val="00AA6880"/>
    <w:rsid w:val="00AA7438"/>
    <w:rsid w:val="00AB0D24"/>
    <w:rsid w:val="00AB25C6"/>
    <w:rsid w:val="00AB5171"/>
    <w:rsid w:val="00AB6D8B"/>
    <w:rsid w:val="00AC04AF"/>
    <w:rsid w:val="00AC060A"/>
    <w:rsid w:val="00AC17A8"/>
    <w:rsid w:val="00AC23F4"/>
    <w:rsid w:val="00AC5009"/>
    <w:rsid w:val="00AC5525"/>
    <w:rsid w:val="00AC765A"/>
    <w:rsid w:val="00AD02E1"/>
    <w:rsid w:val="00AD0AE8"/>
    <w:rsid w:val="00AD11CF"/>
    <w:rsid w:val="00AD1E22"/>
    <w:rsid w:val="00AD313F"/>
    <w:rsid w:val="00AD41D0"/>
    <w:rsid w:val="00AD46BA"/>
    <w:rsid w:val="00AD6EDF"/>
    <w:rsid w:val="00AD7026"/>
    <w:rsid w:val="00AE003E"/>
    <w:rsid w:val="00AE0503"/>
    <w:rsid w:val="00AE1B31"/>
    <w:rsid w:val="00AE28FF"/>
    <w:rsid w:val="00AE3428"/>
    <w:rsid w:val="00AE3546"/>
    <w:rsid w:val="00AE48BF"/>
    <w:rsid w:val="00AE4B05"/>
    <w:rsid w:val="00AE4C69"/>
    <w:rsid w:val="00AE532B"/>
    <w:rsid w:val="00AE686C"/>
    <w:rsid w:val="00AE6F9D"/>
    <w:rsid w:val="00AE7CEE"/>
    <w:rsid w:val="00AF01A8"/>
    <w:rsid w:val="00AF15C2"/>
    <w:rsid w:val="00AF2D73"/>
    <w:rsid w:val="00AF5213"/>
    <w:rsid w:val="00AF6698"/>
    <w:rsid w:val="00AF69CD"/>
    <w:rsid w:val="00AF6AAC"/>
    <w:rsid w:val="00AF7052"/>
    <w:rsid w:val="00B02C40"/>
    <w:rsid w:val="00B058B1"/>
    <w:rsid w:val="00B060D0"/>
    <w:rsid w:val="00B06436"/>
    <w:rsid w:val="00B06FCA"/>
    <w:rsid w:val="00B1201B"/>
    <w:rsid w:val="00B1338B"/>
    <w:rsid w:val="00B134FF"/>
    <w:rsid w:val="00B14119"/>
    <w:rsid w:val="00B14A68"/>
    <w:rsid w:val="00B15A7B"/>
    <w:rsid w:val="00B15B91"/>
    <w:rsid w:val="00B20539"/>
    <w:rsid w:val="00B21899"/>
    <w:rsid w:val="00B21CB6"/>
    <w:rsid w:val="00B23FD3"/>
    <w:rsid w:val="00B24D9F"/>
    <w:rsid w:val="00B25CE3"/>
    <w:rsid w:val="00B26744"/>
    <w:rsid w:val="00B27F1C"/>
    <w:rsid w:val="00B3050D"/>
    <w:rsid w:val="00B3149A"/>
    <w:rsid w:val="00B316A4"/>
    <w:rsid w:val="00B31D2A"/>
    <w:rsid w:val="00B32E95"/>
    <w:rsid w:val="00B337A5"/>
    <w:rsid w:val="00B35039"/>
    <w:rsid w:val="00B36764"/>
    <w:rsid w:val="00B37053"/>
    <w:rsid w:val="00B401CA"/>
    <w:rsid w:val="00B406D0"/>
    <w:rsid w:val="00B420B0"/>
    <w:rsid w:val="00B4385A"/>
    <w:rsid w:val="00B46712"/>
    <w:rsid w:val="00B47114"/>
    <w:rsid w:val="00B476C7"/>
    <w:rsid w:val="00B50B5E"/>
    <w:rsid w:val="00B513E8"/>
    <w:rsid w:val="00B5278A"/>
    <w:rsid w:val="00B5331B"/>
    <w:rsid w:val="00B5633D"/>
    <w:rsid w:val="00B57726"/>
    <w:rsid w:val="00B60A23"/>
    <w:rsid w:val="00B611DA"/>
    <w:rsid w:val="00B709F4"/>
    <w:rsid w:val="00B72A81"/>
    <w:rsid w:val="00B72A8E"/>
    <w:rsid w:val="00B72E70"/>
    <w:rsid w:val="00B73087"/>
    <w:rsid w:val="00B750A3"/>
    <w:rsid w:val="00B75795"/>
    <w:rsid w:val="00B76522"/>
    <w:rsid w:val="00B826AD"/>
    <w:rsid w:val="00B846DC"/>
    <w:rsid w:val="00B8538D"/>
    <w:rsid w:val="00B863B6"/>
    <w:rsid w:val="00B87F90"/>
    <w:rsid w:val="00B904BB"/>
    <w:rsid w:val="00B91560"/>
    <w:rsid w:val="00B923DA"/>
    <w:rsid w:val="00B93171"/>
    <w:rsid w:val="00B9468E"/>
    <w:rsid w:val="00B94B17"/>
    <w:rsid w:val="00B94D4C"/>
    <w:rsid w:val="00B95543"/>
    <w:rsid w:val="00B95CA7"/>
    <w:rsid w:val="00B96CA9"/>
    <w:rsid w:val="00BA1C82"/>
    <w:rsid w:val="00BA234F"/>
    <w:rsid w:val="00BA3DB7"/>
    <w:rsid w:val="00BA4290"/>
    <w:rsid w:val="00BA4CE7"/>
    <w:rsid w:val="00BB25CC"/>
    <w:rsid w:val="00BB2884"/>
    <w:rsid w:val="00BB5FE0"/>
    <w:rsid w:val="00BC076F"/>
    <w:rsid w:val="00BC0F22"/>
    <w:rsid w:val="00BC0F99"/>
    <w:rsid w:val="00BC1415"/>
    <w:rsid w:val="00BC43BD"/>
    <w:rsid w:val="00BC5397"/>
    <w:rsid w:val="00BC63B0"/>
    <w:rsid w:val="00BD10A4"/>
    <w:rsid w:val="00BD1C45"/>
    <w:rsid w:val="00BD2B58"/>
    <w:rsid w:val="00BD3840"/>
    <w:rsid w:val="00BD63EC"/>
    <w:rsid w:val="00BD679E"/>
    <w:rsid w:val="00BE0B84"/>
    <w:rsid w:val="00BE1449"/>
    <w:rsid w:val="00BE4F33"/>
    <w:rsid w:val="00BE53EB"/>
    <w:rsid w:val="00BE59FD"/>
    <w:rsid w:val="00BE5F28"/>
    <w:rsid w:val="00BE736B"/>
    <w:rsid w:val="00BE79C5"/>
    <w:rsid w:val="00BE7B22"/>
    <w:rsid w:val="00BF0828"/>
    <w:rsid w:val="00BF0A1E"/>
    <w:rsid w:val="00BF14D5"/>
    <w:rsid w:val="00BF1D44"/>
    <w:rsid w:val="00BF52EC"/>
    <w:rsid w:val="00BF59B3"/>
    <w:rsid w:val="00BF654F"/>
    <w:rsid w:val="00C00267"/>
    <w:rsid w:val="00C0097A"/>
    <w:rsid w:val="00C018ED"/>
    <w:rsid w:val="00C03670"/>
    <w:rsid w:val="00C0384D"/>
    <w:rsid w:val="00C0402D"/>
    <w:rsid w:val="00C0441F"/>
    <w:rsid w:val="00C0492F"/>
    <w:rsid w:val="00C075B3"/>
    <w:rsid w:val="00C07A41"/>
    <w:rsid w:val="00C1047E"/>
    <w:rsid w:val="00C1074F"/>
    <w:rsid w:val="00C10EAF"/>
    <w:rsid w:val="00C1306A"/>
    <w:rsid w:val="00C1494A"/>
    <w:rsid w:val="00C14A94"/>
    <w:rsid w:val="00C16FAD"/>
    <w:rsid w:val="00C17FF0"/>
    <w:rsid w:val="00C202F0"/>
    <w:rsid w:val="00C20375"/>
    <w:rsid w:val="00C20378"/>
    <w:rsid w:val="00C20448"/>
    <w:rsid w:val="00C21D48"/>
    <w:rsid w:val="00C225D5"/>
    <w:rsid w:val="00C22EBE"/>
    <w:rsid w:val="00C260C3"/>
    <w:rsid w:val="00C26CDC"/>
    <w:rsid w:val="00C278E6"/>
    <w:rsid w:val="00C31877"/>
    <w:rsid w:val="00C31A3B"/>
    <w:rsid w:val="00C3261B"/>
    <w:rsid w:val="00C32A39"/>
    <w:rsid w:val="00C32B30"/>
    <w:rsid w:val="00C32C20"/>
    <w:rsid w:val="00C3582C"/>
    <w:rsid w:val="00C35954"/>
    <w:rsid w:val="00C35E65"/>
    <w:rsid w:val="00C377F1"/>
    <w:rsid w:val="00C37B35"/>
    <w:rsid w:val="00C40627"/>
    <w:rsid w:val="00C415C1"/>
    <w:rsid w:val="00C41ACA"/>
    <w:rsid w:val="00C43CE4"/>
    <w:rsid w:val="00C44B6F"/>
    <w:rsid w:val="00C45527"/>
    <w:rsid w:val="00C517AE"/>
    <w:rsid w:val="00C51FEF"/>
    <w:rsid w:val="00C52ADA"/>
    <w:rsid w:val="00C52D31"/>
    <w:rsid w:val="00C52EF5"/>
    <w:rsid w:val="00C54A91"/>
    <w:rsid w:val="00C55884"/>
    <w:rsid w:val="00C56753"/>
    <w:rsid w:val="00C603BF"/>
    <w:rsid w:val="00C60855"/>
    <w:rsid w:val="00C61254"/>
    <w:rsid w:val="00C6170A"/>
    <w:rsid w:val="00C6188F"/>
    <w:rsid w:val="00C618D1"/>
    <w:rsid w:val="00C619C4"/>
    <w:rsid w:val="00C61B56"/>
    <w:rsid w:val="00C6246E"/>
    <w:rsid w:val="00C62CAE"/>
    <w:rsid w:val="00C63988"/>
    <w:rsid w:val="00C6414F"/>
    <w:rsid w:val="00C647C3"/>
    <w:rsid w:val="00C65C2A"/>
    <w:rsid w:val="00C66398"/>
    <w:rsid w:val="00C70847"/>
    <w:rsid w:val="00C7132C"/>
    <w:rsid w:val="00C74E1A"/>
    <w:rsid w:val="00C812A1"/>
    <w:rsid w:val="00C81E33"/>
    <w:rsid w:val="00C82620"/>
    <w:rsid w:val="00C82D79"/>
    <w:rsid w:val="00C83183"/>
    <w:rsid w:val="00C831AA"/>
    <w:rsid w:val="00C8386E"/>
    <w:rsid w:val="00C839CE"/>
    <w:rsid w:val="00C841E7"/>
    <w:rsid w:val="00C84477"/>
    <w:rsid w:val="00C8730C"/>
    <w:rsid w:val="00C91704"/>
    <w:rsid w:val="00C92397"/>
    <w:rsid w:val="00C92A59"/>
    <w:rsid w:val="00C92DF1"/>
    <w:rsid w:val="00C931FD"/>
    <w:rsid w:val="00C95873"/>
    <w:rsid w:val="00C95E85"/>
    <w:rsid w:val="00CA0530"/>
    <w:rsid w:val="00CA1965"/>
    <w:rsid w:val="00CA2A90"/>
    <w:rsid w:val="00CA410A"/>
    <w:rsid w:val="00CA4409"/>
    <w:rsid w:val="00CA4947"/>
    <w:rsid w:val="00CA499A"/>
    <w:rsid w:val="00CA5C32"/>
    <w:rsid w:val="00CA6859"/>
    <w:rsid w:val="00CA75A1"/>
    <w:rsid w:val="00CA7E82"/>
    <w:rsid w:val="00CB04E4"/>
    <w:rsid w:val="00CB16E4"/>
    <w:rsid w:val="00CB19A7"/>
    <w:rsid w:val="00CB1DC1"/>
    <w:rsid w:val="00CB4A02"/>
    <w:rsid w:val="00CB4EC0"/>
    <w:rsid w:val="00CB5503"/>
    <w:rsid w:val="00CB757D"/>
    <w:rsid w:val="00CB7948"/>
    <w:rsid w:val="00CC208B"/>
    <w:rsid w:val="00CC28C7"/>
    <w:rsid w:val="00CC3999"/>
    <w:rsid w:val="00CC3F35"/>
    <w:rsid w:val="00CC6F09"/>
    <w:rsid w:val="00CC7B2F"/>
    <w:rsid w:val="00CD068F"/>
    <w:rsid w:val="00CD084B"/>
    <w:rsid w:val="00CD0867"/>
    <w:rsid w:val="00CD3A97"/>
    <w:rsid w:val="00CD40DD"/>
    <w:rsid w:val="00CD4194"/>
    <w:rsid w:val="00CD55EA"/>
    <w:rsid w:val="00CD58B0"/>
    <w:rsid w:val="00CD7452"/>
    <w:rsid w:val="00CD7530"/>
    <w:rsid w:val="00CE1114"/>
    <w:rsid w:val="00CE1341"/>
    <w:rsid w:val="00CE2209"/>
    <w:rsid w:val="00CE2505"/>
    <w:rsid w:val="00CE30A9"/>
    <w:rsid w:val="00CE31AF"/>
    <w:rsid w:val="00CE330A"/>
    <w:rsid w:val="00CE39CB"/>
    <w:rsid w:val="00CE3B84"/>
    <w:rsid w:val="00CE6211"/>
    <w:rsid w:val="00CE71D8"/>
    <w:rsid w:val="00CE7587"/>
    <w:rsid w:val="00CE7681"/>
    <w:rsid w:val="00CF0469"/>
    <w:rsid w:val="00CF0899"/>
    <w:rsid w:val="00CF25F0"/>
    <w:rsid w:val="00CF2788"/>
    <w:rsid w:val="00CF2D05"/>
    <w:rsid w:val="00CF311C"/>
    <w:rsid w:val="00CF4ACB"/>
    <w:rsid w:val="00CF5EA7"/>
    <w:rsid w:val="00CF5ECB"/>
    <w:rsid w:val="00CF72F8"/>
    <w:rsid w:val="00CF75D2"/>
    <w:rsid w:val="00D00540"/>
    <w:rsid w:val="00D03186"/>
    <w:rsid w:val="00D032EB"/>
    <w:rsid w:val="00D04405"/>
    <w:rsid w:val="00D06C49"/>
    <w:rsid w:val="00D06F35"/>
    <w:rsid w:val="00D072DF"/>
    <w:rsid w:val="00D0793F"/>
    <w:rsid w:val="00D10F48"/>
    <w:rsid w:val="00D1214C"/>
    <w:rsid w:val="00D13280"/>
    <w:rsid w:val="00D15C23"/>
    <w:rsid w:val="00D15F15"/>
    <w:rsid w:val="00D162F6"/>
    <w:rsid w:val="00D1746C"/>
    <w:rsid w:val="00D17F22"/>
    <w:rsid w:val="00D21978"/>
    <w:rsid w:val="00D21F70"/>
    <w:rsid w:val="00D22F87"/>
    <w:rsid w:val="00D23CD1"/>
    <w:rsid w:val="00D2401B"/>
    <w:rsid w:val="00D24579"/>
    <w:rsid w:val="00D251A5"/>
    <w:rsid w:val="00D261E1"/>
    <w:rsid w:val="00D26C0C"/>
    <w:rsid w:val="00D279EF"/>
    <w:rsid w:val="00D27CCB"/>
    <w:rsid w:val="00D31255"/>
    <w:rsid w:val="00D321C9"/>
    <w:rsid w:val="00D3368A"/>
    <w:rsid w:val="00D3400D"/>
    <w:rsid w:val="00D379A2"/>
    <w:rsid w:val="00D40078"/>
    <w:rsid w:val="00D4157D"/>
    <w:rsid w:val="00D50457"/>
    <w:rsid w:val="00D50BF6"/>
    <w:rsid w:val="00D548FA"/>
    <w:rsid w:val="00D54D6F"/>
    <w:rsid w:val="00D5598B"/>
    <w:rsid w:val="00D60E61"/>
    <w:rsid w:val="00D61D08"/>
    <w:rsid w:val="00D61F57"/>
    <w:rsid w:val="00D628FE"/>
    <w:rsid w:val="00D710B4"/>
    <w:rsid w:val="00D71C0A"/>
    <w:rsid w:val="00D722DD"/>
    <w:rsid w:val="00D723C4"/>
    <w:rsid w:val="00D732B8"/>
    <w:rsid w:val="00D7359E"/>
    <w:rsid w:val="00D74439"/>
    <w:rsid w:val="00D75173"/>
    <w:rsid w:val="00D76AFD"/>
    <w:rsid w:val="00D76C27"/>
    <w:rsid w:val="00D8040A"/>
    <w:rsid w:val="00D81B35"/>
    <w:rsid w:val="00D81DD7"/>
    <w:rsid w:val="00D84529"/>
    <w:rsid w:val="00D8467E"/>
    <w:rsid w:val="00D84680"/>
    <w:rsid w:val="00D84EAD"/>
    <w:rsid w:val="00D859FE"/>
    <w:rsid w:val="00D85C0F"/>
    <w:rsid w:val="00D865A5"/>
    <w:rsid w:val="00D86971"/>
    <w:rsid w:val="00D86D6A"/>
    <w:rsid w:val="00D8722F"/>
    <w:rsid w:val="00D90B22"/>
    <w:rsid w:val="00D91BAF"/>
    <w:rsid w:val="00D94977"/>
    <w:rsid w:val="00D95790"/>
    <w:rsid w:val="00D957D7"/>
    <w:rsid w:val="00D95AF1"/>
    <w:rsid w:val="00D96AFA"/>
    <w:rsid w:val="00D96F45"/>
    <w:rsid w:val="00DA02E2"/>
    <w:rsid w:val="00DA15B2"/>
    <w:rsid w:val="00DA3EF9"/>
    <w:rsid w:val="00DA3F13"/>
    <w:rsid w:val="00DB09B8"/>
    <w:rsid w:val="00DB2BA0"/>
    <w:rsid w:val="00DB3D7C"/>
    <w:rsid w:val="00DC0B6C"/>
    <w:rsid w:val="00DC0E9E"/>
    <w:rsid w:val="00DC1CA0"/>
    <w:rsid w:val="00DC2884"/>
    <w:rsid w:val="00DC2E86"/>
    <w:rsid w:val="00DC4658"/>
    <w:rsid w:val="00DC4EB6"/>
    <w:rsid w:val="00DC4FC1"/>
    <w:rsid w:val="00DC6072"/>
    <w:rsid w:val="00DC6A15"/>
    <w:rsid w:val="00DD10C3"/>
    <w:rsid w:val="00DD2B2A"/>
    <w:rsid w:val="00DD3F67"/>
    <w:rsid w:val="00DD4FF3"/>
    <w:rsid w:val="00DD5913"/>
    <w:rsid w:val="00DD76E1"/>
    <w:rsid w:val="00DE1F5A"/>
    <w:rsid w:val="00DE2D0F"/>
    <w:rsid w:val="00DE46CA"/>
    <w:rsid w:val="00DE4D2A"/>
    <w:rsid w:val="00DE4DE5"/>
    <w:rsid w:val="00DE5366"/>
    <w:rsid w:val="00DE54A7"/>
    <w:rsid w:val="00DE669B"/>
    <w:rsid w:val="00DE7C02"/>
    <w:rsid w:val="00DE7F22"/>
    <w:rsid w:val="00DF0305"/>
    <w:rsid w:val="00DF246A"/>
    <w:rsid w:val="00DF2DC5"/>
    <w:rsid w:val="00DF2EC5"/>
    <w:rsid w:val="00DF3BE2"/>
    <w:rsid w:val="00DF41E5"/>
    <w:rsid w:val="00DF45B3"/>
    <w:rsid w:val="00DF4B9B"/>
    <w:rsid w:val="00DF56D2"/>
    <w:rsid w:val="00DF6995"/>
    <w:rsid w:val="00E01643"/>
    <w:rsid w:val="00E01C4A"/>
    <w:rsid w:val="00E02093"/>
    <w:rsid w:val="00E0216B"/>
    <w:rsid w:val="00E0284B"/>
    <w:rsid w:val="00E03333"/>
    <w:rsid w:val="00E0394B"/>
    <w:rsid w:val="00E04995"/>
    <w:rsid w:val="00E04C0D"/>
    <w:rsid w:val="00E05483"/>
    <w:rsid w:val="00E11993"/>
    <w:rsid w:val="00E119A6"/>
    <w:rsid w:val="00E12163"/>
    <w:rsid w:val="00E156A0"/>
    <w:rsid w:val="00E15955"/>
    <w:rsid w:val="00E16C72"/>
    <w:rsid w:val="00E1753F"/>
    <w:rsid w:val="00E22A63"/>
    <w:rsid w:val="00E2410D"/>
    <w:rsid w:val="00E243E1"/>
    <w:rsid w:val="00E250C7"/>
    <w:rsid w:val="00E3261E"/>
    <w:rsid w:val="00E33031"/>
    <w:rsid w:val="00E33C02"/>
    <w:rsid w:val="00E35F7F"/>
    <w:rsid w:val="00E3755F"/>
    <w:rsid w:val="00E378A5"/>
    <w:rsid w:val="00E41174"/>
    <w:rsid w:val="00E4137C"/>
    <w:rsid w:val="00E41812"/>
    <w:rsid w:val="00E426E8"/>
    <w:rsid w:val="00E44A70"/>
    <w:rsid w:val="00E44DD0"/>
    <w:rsid w:val="00E44E18"/>
    <w:rsid w:val="00E45305"/>
    <w:rsid w:val="00E453FD"/>
    <w:rsid w:val="00E45E4A"/>
    <w:rsid w:val="00E4706E"/>
    <w:rsid w:val="00E51C54"/>
    <w:rsid w:val="00E51D31"/>
    <w:rsid w:val="00E52C9D"/>
    <w:rsid w:val="00E535A1"/>
    <w:rsid w:val="00E53B0D"/>
    <w:rsid w:val="00E53C98"/>
    <w:rsid w:val="00E54E94"/>
    <w:rsid w:val="00E55E2E"/>
    <w:rsid w:val="00E55EC7"/>
    <w:rsid w:val="00E56AD6"/>
    <w:rsid w:val="00E61B28"/>
    <w:rsid w:val="00E654F1"/>
    <w:rsid w:val="00E66890"/>
    <w:rsid w:val="00E66BFB"/>
    <w:rsid w:val="00E67489"/>
    <w:rsid w:val="00E70221"/>
    <w:rsid w:val="00E7048B"/>
    <w:rsid w:val="00E7141C"/>
    <w:rsid w:val="00E7166E"/>
    <w:rsid w:val="00E72513"/>
    <w:rsid w:val="00E729B1"/>
    <w:rsid w:val="00E72C27"/>
    <w:rsid w:val="00E73179"/>
    <w:rsid w:val="00E75C00"/>
    <w:rsid w:val="00E763BC"/>
    <w:rsid w:val="00E779E4"/>
    <w:rsid w:val="00E826CF"/>
    <w:rsid w:val="00E82E3B"/>
    <w:rsid w:val="00E835EA"/>
    <w:rsid w:val="00E84D3A"/>
    <w:rsid w:val="00E85CD2"/>
    <w:rsid w:val="00E86274"/>
    <w:rsid w:val="00E86ADD"/>
    <w:rsid w:val="00E878DF"/>
    <w:rsid w:val="00E90922"/>
    <w:rsid w:val="00E9241C"/>
    <w:rsid w:val="00E93552"/>
    <w:rsid w:val="00E9402C"/>
    <w:rsid w:val="00E95757"/>
    <w:rsid w:val="00E967C6"/>
    <w:rsid w:val="00E9736A"/>
    <w:rsid w:val="00EA1F77"/>
    <w:rsid w:val="00EA4E0A"/>
    <w:rsid w:val="00EA544E"/>
    <w:rsid w:val="00EA5686"/>
    <w:rsid w:val="00EA57A6"/>
    <w:rsid w:val="00EA7443"/>
    <w:rsid w:val="00EA76A8"/>
    <w:rsid w:val="00EA7864"/>
    <w:rsid w:val="00EB07B5"/>
    <w:rsid w:val="00EB0B23"/>
    <w:rsid w:val="00EB33F3"/>
    <w:rsid w:val="00EB3796"/>
    <w:rsid w:val="00EB3DD2"/>
    <w:rsid w:val="00EB4560"/>
    <w:rsid w:val="00EB4E73"/>
    <w:rsid w:val="00EB6609"/>
    <w:rsid w:val="00EB74E4"/>
    <w:rsid w:val="00EB7861"/>
    <w:rsid w:val="00EC015E"/>
    <w:rsid w:val="00EC0507"/>
    <w:rsid w:val="00EC213B"/>
    <w:rsid w:val="00EC48E7"/>
    <w:rsid w:val="00EC4EE9"/>
    <w:rsid w:val="00EC5744"/>
    <w:rsid w:val="00EC58C1"/>
    <w:rsid w:val="00EC6365"/>
    <w:rsid w:val="00EC7137"/>
    <w:rsid w:val="00EC7226"/>
    <w:rsid w:val="00ED06EE"/>
    <w:rsid w:val="00ED0927"/>
    <w:rsid w:val="00ED0D1F"/>
    <w:rsid w:val="00ED21AB"/>
    <w:rsid w:val="00ED2557"/>
    <w:rsid w:val="00ED3003"/>
    <w:rsid w:val="00ED4E39"/>
    <w:rsid w:val="00ED5315"/>
    <w:rsid w:val="00ED58B1"/>
    <w:rsid w:val="00ED66F4"/>
    <w:rsid w:val="00EE071E"/>
    <w:rsid w:val="00EE2686"/>
    <w:rsid w:val="00EE4E52"/>
    <w:rsid w:val="00EE5788"/>
    <w:rsid w:val="00EF0F1E"/>
    <w:rsid w:val="00EF1238"/>
    <w:rsid w:val="00EF1ED6"/>
    <w:rsid w:val="00EF2357"/>
    <w:rsid w:val="00EF3BC4"/>
    <w:rsid w:val="00EF48F4"/>
    <w:rsid w:val="00F0081F"/>
    <w:rsid w:val="00F01031"/>
    <w:rsid w:val="00F01D54"/>
    <w:rsid w:val="00F02E0B"/>
    <w:rsid w:val="00F03062"/>
    <w:rsid w:val="00F05F20"/>
    <w:rsid w:val="00F06437"/>
    <w:rsid w:val="00F06626"/>
    <w:rsid w:val="00F06A9A"/>
    <w:rsid w:val="00F06BEB"/>
    <w:rsid w:val="00F10C0C"/>
    <w:rsid w:val="00F11BD6"/>
    <w:rsid w:val="00F11F56"/>
    <w:rsid w:val="00F133A9"/>
    <w:rsid w:val="00F15685"/>
    <w:rsid w:val="00F16EC4"/>
    <w:rsid w:val="00F17849"/>
    <w:rsid w:val="00F20A9A"/>
    <w:rsid w:val="00F23A23"/>
    <w:rsid w:val="00F23B36"/>
    <w:rsid w:val="00F24304"/>
    <w:rsid w:val="00F24C52"/>
    <w:rsid w:val="00F26254"/>
    <w:rsid w:val="00F26F07"/>
    <w:rsid w:val="00F2773C"/>
    <w:rsid w:val="00F317AF"/>
    <w:rsid w:val="00F3371D"/>
    <w:rsid w:val="00F344B6"/>
    <w:rsid w:val="00F363BA"/>
    <w:rsid w:val="00F365F4"/>
    <w:rsid w:val="00F40214"/>
    <w:rsid w:val="00F410D9"/>
    <w:rsid w:val="00F41AA4"/>
    <w:rsid w:val="00F425CC"/>
    <w:rsid w:val="00F43465"/>
    <w:rsid w:val="00F43DCA"/>
    <w:rsid w:val="00F43E2E"/>
    <w:rsid w:val="00F447E8"/>
    <w:rsid w:val="00F46A61"/>
    <w:rsid w:val="00F46EC1"/>
    <w:rsid w:val="00F46F3F"/>
    <w:rsid w:val="00F47139"/>
    <w:rsid w:val="00F50C5A"/>
    <w:rsid w:val="00F50F81"/>
    <w:rsid w:val="00F51E79"/>
    <w:rsid w:val="00F52631"/>
    <w:rsid w:val="00F53129"/>
    <w:rsid w:val="00F54D73"/>
    <w:rsid w:val="00F55330"/>
    <w:rsid w:val="00F55A90"/>
    <w:rsid w:val="00F55C3D"/>
    <w:rsid w:val="00F578DD"/>
    <w:rsid w:val="00F60051"/>
    <w:rsid w:val="00F60B0C"/>
    <w:rsid w:val="00F60BCA"/>
    <w:rsid w:val="00F65D6A"/>
    <w:rsid w:val="00F66662"/>
    <w:rsid w:val="00F67066"/>
    <w:rsid w:val="00F6788E"/>
    <w:rsid w:val="00F72503"/>
    <w:rsid w:val="00F73466"/>
    <w:rsid w:val="00F76FB9"/>
    <w:rsid w:val="00F82435"/>
    <w:rsid w:val="00F83972"/>
    <w:rsid w:val="00F83EEE"/>
    <w:rsid w:val="00F84027"/>
    <w:rsid w:val="00F85E7C"/>
    <w:rsid w:val="00F868B1"/>
    <w:rsid w:val="00F93A92"/>
    <w:rsid w:val="00F93DF9"/>
    <w:rsid w:val="00F940CE"/>
    <w:rsid w:val="00F94488"/>
    <w:rsid w:val="00F97643"/>
    <w:rsid w:val="00F97653"/>
    <w:rsid w:val="00FA0444"/>
    <w:rsid w:val="00FA3297"/>
    <w:rsid w:val="00FA3CEB"/>
    <w:rsid w:val="00FA4733"/>
    <w:rsid w:val="00FA51C9"/>
    <w:rsid w:val="00FA774A"/>
    <w:rsid w:val="00FA7AD2"/>
    <w:rsid w:val="00FB1267"/>
    <w:rsid w:val="00FB1C8B"/>
    <w:rsid w:val="00FB3436"/>
    <w:rsid w:val="00FB3868"/>
    <w:rsid w:val="00FB5773"/>
    <w:rsid w:val="00FB5DEF"/>
    <w:rsid w:val="00FB643F"/>
    <w:rsid w:val="00FB69E7"/>
    <w:rsid w:val="00FB6E16"/>
    <w:rsid w:val="00FC29AB"/>
    <w:rsid w:val="00FC2F02"/>
    <w:rsid w:val="00FC3083"/>
    <w:rsid w:val="00FC501C"/>
    <w:rsid w:val="00FC6285"/>
    <w:rsid w:val="00FC6BFA"/>
    <w:rsid w:val="00FC75EC"/>
    <w:rsid w:val="00FD15B4"/>
    <w:rsid w:val="00FD18D5"/>
    <w:rsid w:val="00FD1B85"/>
    <w:rsid w:val="00FD3C33"/>
    <w:rsid w:val="00FD48BD"/>
    <w:rsid w:val="00FD530D"/>
    <w:rsid w:val="00FD59BB"/>
    <w:rsid w:val="00FD630B"/>
    <w:rsid w:val="00FD640E"/>
    <w:rsid w:val="00FD716D"/>
    <w:rsid w:val="00FD7E56"/>
    <w:rsid w:val="00FE0796"/>
    <w:rsid w:val="00FE3084"/>
    <w:rsid w:val="00FE3446"/>
    <w:rsid w:val="00FE42A2"/>
    <w:rsid w:val="00FE442E"/>
    <w:rsid w:val="00FE53D9"/>
    <w:rsid w:val="00FE5970"/>
    <w:rsid w:val="00FE6163"/>
    <w:rsid w:val="00FE67DA"/>
    <w:rsid w:val="00FE6E47"/>
    <w:rsid w:val="00FE7409"/>
    <w:rsid w:val="00FE7AE4"/>
    <w:rsid w:val="00FF0B41"/>
    <w:rsid w:val="00FF1447"/>
    <w:rsid w:val="00FF26EB"/>
    <w:rsid w:val="00FF43D0"/>
    <w:rsid w:val="00FF50F5"/>
    <w:rsid w:val="00FF559D"/>
    <w:rsid w:val="00FF636D"/>
    <w:rsid w:val="00FF684C"/>
    <w:rsid w:val="00FF6F05"/>
    <w:rsid w:val="00FF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143EF408"/>
  <w15:docId w15:val="{F7CED1CA-7E68-416C-A67D-3837A0C6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6437"/>
    <w:rPr>
      <w:sz w:val="24"/>
      <w:szCs w:val="24"/>
      <w:lang w:val="uk-UA" w:eastAsia="uk-UA"/>
    </w:rPr>
  </w:style>
  <w:style w:type="paragraph" w:styleId="Heading1">
    <w:name w:val="heading 1"/>
    <w:aliases w:val="My Heading 1"/>
    <w:basedOn w:val="Normal"/>
    <w:next w:val="Normal"/>
    <w:qFormat/>
    <w:rsid w:val="007A44D2"/>
    <w:pPr>
      <w:keepNext/>
      <w:numPr>
        <w:numId w:val="15"/>
      </w:numPr>
      <w:spacing w:before="240" w:after="60"/>
      <w:outlineLvl w:val="0"/>
    </w:pPr>
    <w:rPr>
      <w:rFonts w:ascii="Arial" w:hAnsi="Arial" w:cs="Arial"/>
      <w:b/>
      <w:bCs/>
      <w:kern w:val="32"/>
      <w:sz w:val="32"/>
      <w:szCs w:val="32"/>
      <w:lang w:val="en-US" w:eastAsia="en-US"/>
    </w:rPr>
  </w:style>
  <w:style w:type="paragraph" w:styleId="Heading2">
    <w:name w:val="heading 2"/>
    <w:basedOn w:val="Normal"/>
    <w:next w:val="Normal"/>
    <w:qFormat/>
    <w:rsid w:val="007A44D2"/>
    <w:pPr>
      <w:keepNext/>
      <w:numPr>
        <w:ilvl w:val="1"/>
        <w:numId w:val="15"/>
      </w:numPr>
      <w:tabs>
        <w:tab w:val="clear" w:pos="715"/>
        <w:tab w:val="num" w:pos="1152"/>
      </w:tabs>
      <w:spacing w:before="240" w:after="60"/>
      <w:ind w:left="1152"/>
      <w:outlineLvl w:val="1"/>
    </w:pPr>
    <w:rPr>
      <w:rFonts w:ascii="Arial" w:hAnsi="Arial" w:cs="Arial"/>
      <w:b/>
      <w:bCs/>
      <w:iCs/>
      <w:sz w:val="28"/>
      <w:szCs w:val="28"/>
      <w:lang w:val="en-US" w:eastAsia="en-US"/>
    </w:rPr>
  </w:style>
  <w:style w:type="paragraph" w:styleId="Heading3">
    <w:name w:val="heading 3"/>
    <w:basedOn w:val="Normal"/>
    <w:next w:val="Normal"/>
    <w:qFormat/>
    <w:rsid w:val="00F06437"/>
    <w:pPr>
      <w:keepNext/>
      <w:spacing w:before="240" w:after="60"/>
      <w:outlineLvl w:val="2"/>
    </w:pPr>
    <w:rPr>
      <w:rFonts w:ascii="Arial" w:hAnsi="Arial" w:cs="Arial"/>
      <w:b/>
      <w:bCs/>
      <w:sz w:val="26"/>
      <w:szCs w:val="26"/>
      <w:lang w:val="en-US" w:eastAsia="en-US"/>
    </w:rPr>
  </w:style>
  <w:style w:type="paragraph" w:styleId="Heading4">
    <w:name w:val="heading 4"/>
    <w:basedOn w:val="Normal"/>
    <w:next w:val="Normal"/>
    <w:link w:val="Heading4Char"/>
    <w:qFormat/>
    <w:rsid w:val="00F06437"/>
    <w:pPr>
      <w:keepNext/>
      <w:spacing w:before="240" w:after="60"/>
      <w:outlineLvl w:val="3"/>
    </w:pPr>
    <w:rPr>
      <w:b/>
      <w:bCs/>
      <w:sz w:val="28"/>
      <w:szCs w:val="28"/>
      <w:lang w:val="en-US" w:eastAsia="en-US"/>
    </w:rPr>
  </w:style>
  <w:style w:type="paragraph" w:styleId="Heading5">
    <w:name w:val="heading 5"/>
    <w:basedOn w:val="Normal"/>
    <w:next w:val="Normal"/>
    <w:qFormat/>
    <w:rsid w:val="00F06437"/>
    <w:pPr>
      <w:spacing w:before="240" w:after="60"/>
      <w:outlineLvl w:val="4"/>
    </w:pPr>
    <w:rPr>
      <w:b/>
      <w:bCs/>
      <w:i/>
      <w:iCs/>
      <w:sz w:val="26"/>
      <w:szCs w:val="26"/>
      <w:lang w:val="en-US" w:eastAsia="en-US"/>
    </w:rPr>
  </w:style>
  <w:style w:type="paragraph" w:styleId="Heading6">
    <w:name w:val="heading 6"/>
    <w:basedOn w:val="Normal"/>
    <w:next w:val="Normal"/>
    <w:qFormat/>
    <w:rsid w:val="00F06437"/>
    <w:pPr>
      <w:spacing w:before="240" w:after="60"/>
      <w:outlineLvl w:val="5"/>
    </w:pPr>
    <w:rPr>
      <w:b/>
      <w:bCs/>
      <w:sz w:val="22"/>
      <w:szCs w:val="22"/>
      <w:lang w:val="en-US" w:eastAsia="en-US"/>
    </w:rPr>
  </w:style>
  <w:style w:type="paragraph" w:styleId="Heading7">
    <w:name w:val="heading 7"/>
    <w:basedOn w:val="Normal"/>
    <w:next w:val="Normal"/>
    <w:qFormat/>
    <w:rsid w:val="00F06437"/>
    <w:pPr>
      <w:spacing w:before="240" w:after="60"/>
      <w:outlineLvl w:val="6"/>
    </w:pPr>
    <w:rPr>
      <w:lang w:val="en-US" w:eastAsia="en-US"/>
    </w:rPr>
  </w:style>
  <w:style w:type="paragraph" w:styleId="Heading8">
    <w:name w:val="heading 8"/>
    <w:basedOn w:val="Normal"/>
    <w:next w:val="Normal"/>
    <w:qFormat/>
    <w:rsid w:val="00F06437"/>
    <w:pPr>
      <w:spacing w:before="240" w:after="60"/>
      <w:outlineLvl w:val="7"/>
    </w:pPr>
    <w:rPr>
      <w:i/>
      <w:iCs/>
      <w:lang w:val="en-US" w:eastAsia="en-US"/>
    </w:rPr>
  </w:style>
  <w:style w:type="paragraph" w:styleId="Heading9">
    <w:name w:val="heading 9"/>
    <w:basedOn w:val="Normal"/>
    <w:next w:val="Normal"/>
    <w:qFormat/>
    <w:rsid w:val="00F06437"/>
    <w:pPr>
      <w:spacing w:before="240" w:after="60"/>
      <w:outlineLvl w:val="8"/>
    </w:pPr>
    <w:rPr>
      <w:rFonts w:ascii="Arial" w:hAnsi="Arial" w:cs="Arial"/>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6437"/>
    <w:pPr>
      <w:tabs>
        <w:tab w:val="center" w:pos="4320"/>
        <w:tab w:val="right" w:pos="8640"/>
      </w:tabs>
    </w:pPr>
    <w:rPr>
      <w:lang w:val="en-US" w:eastAsia="en-US"/>
    </w:rPr>
  </w:style>
  <w:style w:type="paragraph" w:styleId="Footer">
    <w:name w:val="footer"/>
    <w:basedOn w:val="Normal"/>
    <w:rsid w:val="00F06437"/>
    <w:pPr>
      <w:tabs>
        <w:tab w:val="center" w:pos="4320"/>
        <w:tab w:val="right" w:pos="8640"/>
      </w:tabs>
    </w:pPr>
    <w:rPr>
      <w:lang w:val="en-US" w:eastAsia="en-US"/>
    </w:rPr>
  </w:style>
  <w:style w:type="character" w:styleId="PageNumber">
    <w:name w:val="page number"/>
    <w:basedOn w:val="DefaultParagraphFont"/>
    <w:rsid w:val="00F06437"/>
  </w:style>
  <w:style w:type="paragraph" w:styleId="Title">
    <w:name w:val="Title"/>
    <w:basedOn w:val="Normal"/>
    <w:qFormat/>
    <w:rsid w:val="00F06437"/>
    <w:pPr>
      <w:jc w:val="center"/>
    </w:pPr>
    <w:rPr>
      <w:rFonts w:ascii="Arial" w:hAnsi="Arial" w:cs="Arial"/>
      <w:b/>
      <w:bCs/>
      <w:sz w:val="32"/>
      <w:szCs w:val="36"/>
      <w:lang w:val="en-US" w:eastAsia="en-US"/>
    </w:rPr>
  </w:style>
  <w:style w:type="paragraph" w:styleId="BodyTextIndent2">
    <w:name w:val="Body Text Indent 2"/>
    <w:basedOn w:val="Normal"/>
    <w:rsid w:val="00F06437"/>
    <w:pPr>
      <w:ind w:left="709" w:firstLine="731"/>
      <w:jc w:val="both"/>
    </w:pPr>
    <w:rPr>
      <w:lang w:val="en-AU" w:eastAsia="en-US"/>
    </w:rPr>
  </w:style>
  <w:style w:type="paragraph" w:styleId="BodyText">
    <w:name w:val="Body Text"/>
    <w:basedOn w:val="Normal"/>
    <w:rsid w:val="00F06437"/>
    <w:rPr>
      <w:szCs w:val="20"/>
      <w:lang w:val="en-US" w:eastAsia="en-US"/>
    </w:rPr>
  </w:style>
  <w:style w:type="paragraph" w:styleId="BodyText2">
    <w:name w:val="Body Text 2"/>
    <w:basedOn w:val="Normal"/>
    <w:rsid w:val="00F06437"/>
    <w:pPr>
      <w:jc w:val="both"/>
    </w:pPr>
    <w:rPr>
      <w:szCs w:val="20"/>
      <w:lang w:val="en-AU" w:eastAsia="en-US"/>
    </w:rPr>
  </w:style>
  <w:style w:type="paragraph" w:styleId="BodyTextIndent">
    <w:name w:val="Body Text Indent"/>
    <w:aliases w:val=" Char,Body Text Indent Char,Body Text Indent Char Char Char Char, Char Char,Char,Char Char"/>
    <w:basedOn w:val="Normal"/>
    <w:link w:val="BodyTextIndentChar1"/>
    <w:rsid w:val="00F06437"/>
    <w:pPr>
      <w:ind w:left="709"/>
      <w:jc w:val="both"/>
    </w:pPr>
    <w:rPr>
      <w:szCs w:val="20"/>
      <w:lang w:val="en-US" w:eastAsia="en-US"/>
    </w:rPr>
  </w:style>
  <w:style w:type="character" w:styleId="Hyperlink">
    <w:name w:val="Hyperlink"/>
    <w:basedOn w:val="DefaultParagraphFont"/>
    <w:uiPriority w:val="99"/>
    <w:rsid w:val="00F06437"/>
    <w:rPr>
      <w:color w:val="0000FF"/>
      <w:u w:val="single"/>
    </w:rPr>
  </w:style>
  <w:style w:type="paragraph" w:customStyle="1" w:styleId="ResPropbullet">
    <w:name w:val="Res/Prop bullet"/>
    <w:basedOn w:val="Normal"/>
    <w:rsid w:val="00F06437"/>
    <w:pPr>
      <w:tabs>
        <w:tab w:val="num" w:pos="360"/>
      </w:tabs>
      <w:ind w:left="360" w:hanging="360"/>
    </w:pPr>
    <w:rPr>
      <w:szCs w:val="20"/>
      <w:lang w:val="en-US" w:eastAsia="en-US"/>
    </w:rPr>
  </w:style>
  <w:style w:type="paragraph" w:customStyle="1" w:styleId="HTMLBody">
    <w:name w:val="HTML Body"/>
    <w:rsid w:val="00F06437"/>
    <w:rPr>
      <w:rFonts w:ascii="Arial" w:hAnsi="Arial"/>
      <w:snapToGrid w:val="0"/>
      <w:lang w:val="en-AU"/>
    </w:rPr>
  </w:style>
  <w:style w:type="paragraph" w:customStyle="1" w:styleId="HTMLVar">
    <w:name w:val="HTML Var"/>
    <w:rsid w:val="00F06437"/>
    <w:pPr>
      <w:numPr>
        <w:numId w:val="1"/>
      </w:numPr>
      <w:tabs>
        <w:tab w:val="clear" w:pos="360"/>
      </w:tabs>
      <w:ind w:left="0" w:firstLine="0"/>
    </w:pPr>
    <w:rPr>
      <w:rFonts w:ascii="Arial" w:hAnsi="Arial"/>
      <w:i/>
      <w:snapToGrid w:val="0"/>
      <w:sz w:val="24"/>
      <w:lang w:val="en-AU"/>
    </w:rPr>
  </w:style>
  <w:style w:type="paragraph" w:styleId="TOC1">
    <w:name w:val="toc 1"/>
    <w:basedOn w:val="Normal"/>
    <w:next w:val="Normal"/>
    <w:autoRedefine/>
    <w:uiPriority w:val="39"/>
    <w:rsid w:val="0075072F"/>
    <w:pPr>
      <w:tabs>
        <w:tab w:val="right" w:leader="dot" w:pos="9710"/>
      </w:tabs>
      <w:spacing w:before="240" w:after="120"/>
      <w:jc w:val="center"/>
    </w:pPr>
    <w:rPr>
      <w:b/>
      <w:bCs/>
      <w:lang w:val="en-US" w:eastAsia="en-US"/>
    </w:rPr>
  </w:style>
  <w:style w:type="paragraph" w:styleId="TOC2">
    <w:name w:val="toc 2"/>
    <w:basedOn w:val="Normal"/>
    <w:next w:val="Normal"/>
    <w:autoRedefine/>
    <w:uiPriority w:val="39"/>
    <w:rsid w:val="00F06437"/>
    <w:pPr>
      <w:tabs>
        <w:tab w:val="left" w:pos="900"/>
        <w:tab w:val="right" w:leader="dot" w:pos="9710"/>
      </w:tabs>
      <w:spacing w:before="120"/>
      <w:ind w:left="240"/>
    </w:pPr>
    <w:rPr>
      <w:i/>
      <w:iCs/>
      <w:lang w:val="en-US" w:eastAsia="en-US"/>
    </w:rPr>
  </w:style>
  <w:style w:type="paragraph" w:styleId="Caption">
    <w:name w:val="caption"/>
    <w:basedOn w:val="Normal"/>
    <w:next w:val="Normal"/>
    <w:qFormat/>
    <w:rsid w:val="00F06437"/>
    <w:pPr>
      <w:spacing w:before="120" w:after="120"/>
    </w:pPr>
    <w:rPr>
      <w:b/>
      <w:bCs/>
      <w:sz w:val="20"/>
      <w:szCs w:val="20"/>
      <w:lang w:val="en-AU" w:eastAsia="en-US"/>
    </w:rPr>
  </w:style>
  <w:style w:type="paragraph" w:styleId="BodyTextIndent3">
    <w:name w:val="Body Text Indent 3"/>
    <w:basedOn w:val="Normal"/>
    <w:rsid w:val="00F06437"/>
    <w:pPr>
      <w:ind w:left="720" w:firstLine="432"/>
      <w:jc w:val="both"/>
    </w:pPr>
    <w:rPr>
      <w:lang w:eastAsia="en-US"/>
    </w:rPr>
  </w:style>
  <w:style w:type="character" w:styleId="FollowedHyperlink">
    <w:name w:val="FollowedHyperlink"/>
    <w:basedOn w:val="DefaultParagraphFont"/>
    <w:rsid w:val="00F06437"/>
    <w:rPr>
      <w:color w:val="0000FF"/>
      <w:u w:val="single"/>
    </w:rPr>
  </w:style>
  <w:style w:type="paragraph" w:styleId="BalloonText">
    <w:name w:val="Balloon Text"/>
    <w:basedOn w:val="Normal"/>
    <w:semiHidden/>
    <w:rsid w:val="00F06437"/>
    <w:rPr>
      <w:rFonts w:ascii="Tahoma" w:hAnsi="Tahoma" w:cs="Tahoma"/>
      <w:sz w:val="16"/>
      <w:szCs w:val="16"/>
    </w:rPr>
  </w:style>
  <w:style w:type="paragraph" w:styleId="BlockText">
    <w:name w:val="Block Text"/>
    <w:basedOn w:val="Normal"/>
    <w:rsid w:val="00F06437"/>
    <w:pPr>
      <w:spacing w:after="120"/>
      <w:ind w:left="1440" w:right="1440"/>
    </w:pPr>
  </w:style>
  <w:style w:type="paragraph" w:styleId="BodyText3">
    <w:name w:val="Body Text 3"/>
    <w:basedOn w:val="Normal"/>
    <w:rsid w:val="00F06437"/>
    <w:pPr>
      <w:spacing w:after="120"/>
    </w:pPr>
    <w:rPr>
      <w:sz w:val="16"/>
      <w:szCs w:val="16"/>
    </w:rPr>
  </w:style>
  <w:style w:type="paragraph" w:styleId="BodyTextFirstIndent">
    <w:name w:val="Body Text First Indent"/>
    <w:basedOn w:val="BodyText"/>
    <w:rsid w:val="00F06437"/>
    <w:pPr>
      <w:spacing w:after="120"/>
      <w:ind w:firstLine="210"/>
    </w:pPr>
    <w:rPr>
      <w:szCs w:val="24"/>
      <w:lang w:val="uk-UA" w:eastAsia="uk-UA"/>
    </w:rPr>
  </w:style>
  <w:style w:type="paragraph" w:styleId="BodyTextFirstIndent2">
    <w:name w:val="Body Text First Indent 2"/>
    <w:basedOn w:val="BodyTextIndent"/>
    <w:rsid w:val="00F06437"/>
    <w:pPr>
      <w:spacing w:after="120"/>
      <w:ind w:left="360" w:firstLine="210"/>
      <w:jc w:val="left"/>
    </w:pPr>
    <w:rPr>
      <w:szCs w:val="24"/>
      <w:lang w:val="uk-UA" w:eastAsia="uk-UA"/>
    </w:rPr>
  </w:style>
  <w:style w:type="paragraph" w:styleId="Closing">
    <w:name w:val="Closing"/>
    <w:basedOn w:val="Normal"/>
    <w:rsid w:val="00F06437"/>
    <w:pPr>
      <w:ind w:left="4320"/>
    </w:pPr>
  </w:style>
  <w:style w:type="paragraph" w:styleId="CommentText">
    <w:name w:val="annotation text"/>
    <w:basedOn w:val="Normal"/>
    <w:semiHidden/>
    <w:rsid w:val="00F06437"/>
    <w:rPr>
      <w:sz w:val="20"/>
      <w:szCs w:val="20"/>
    </w:rPr>
  </w:style>
  <w:style w:type="paragraph" w:styleId="CommentSubject">
    <w:name w:val="annotation subject"/>
    <w:basedOn w:val="CommentText"/>
    <w:next w:val="CommentText"/>
    <w:semiHidden/>
    <w:rsid w:val="00F06437"/>
    <w:rPr>
      <w:b/>
      <w:bCs/>
    </w:rPr>
  </w:style>
  <w:style w:type="paragraph" w:styleId="Date">
    <w:name w:val="Date"/>
    <w:basedOn w:val="Normal"/>
    <w:next w:val="Normal"/>
    <w:rsid w:val="00F06437"/>
  </w:style>
  <w:style w:type="paragraph" w:styleId="DocumentMap">
    <w:name w:val="Document Map"/>
    <w:basedOn w:val="Normal"/>
    <w:semiHidden/>
    <w:rsid w:val="00F06437"/>
    <w:pPr>
      <w:shd w:val="clear" w:color="auto" w:fill="000080"/>
    </w:pPr>
    <w:rPr>
      <w:rFonts w:ascii="Tahoma" w:hAnsi="Tahoma" w:cs="Tahoma"/>
      <w:sz w:val="20"/>
      <w:szCs w:val="20"/>
    </w:rPr>
  </w:style>
  <w:style w:type="paragraph" w:styleId="E-mailSignature">
    <w:name w:val="E-mail Signature"/>
    <w:basedOn w:val="Normal"/>
    <w:rsid w:val="00F06437"/>
  </w:style>
  <w:style w:type="paragraph" w:styleId="EndnoteText">
    <w:name w:val="endnote text"/>
    <w:basedOn w:val="Normal"/>
    <w:semiHidden/>
    <w:rsid w:val="00F06437"/>
    <w:rPr>
      <w:sz w:val="20"/>
      <w:szCs w:val="20"/>
    </w:rPr>
  </w:style>
  <w:style w:type="paragraph" w:styleId="EnvelopeAddress">
    <w:name w:val="envelope address"/>
    <w:basedOn w:val="Normal"/>
    <w:rsid w:val="00F06437"/>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F06437"/>
    <w:rPr>
      <w:rFonts w:ascii="Arial" w:hAnsi="Arial" w:cs="Arial"/>
      <w:sz w:val="20"/>
      <w:szCs w:val="20"/>
    </w:rPr>
  </w:style>
  <w:style w:type="paragraph" w:styleId="FootnoteText">
    <w:name w:val="footnote text"/>
    <w:basedOn w:val="Normal"/>
    <w:semiHidden/>
    <w:rsid w:val="00F06437"/>
    <w:rPr>
      <w:sz w:val="20"/>
      <w:szCs w:val="20"/>
    </w:rPr>
  </w:style>
  <w:style w:type="paragraph" w:styleId="HTMLAddress">
    <w:name w:val="HTML Address"/>
    <w:basedOn w:val="Normal"/>
    <w:rsid w:val="00F06437"/>
    <w:rPr>
      <w:i/>
      <w:iCs/>
    </w:rPr>
  </w:style>
  <w:style w:type="paragraph" w:styleId="HTMLPreformatted">
    <w:name w:val="HTML Preformatted"/>
    <w:basedOn w:val="Normal"/>
    <w:rsid w:val="00F06437"/>
    <w:rPr>
      <w:rFonts w:ascii="Courier New" w:hAnsi="Courier New" w:cs="Courier New"/>
      <w:sz w:val="20"/>
      <w:szCs w:val="20"/>
    </w:rPr>
  </w:style>
  <w:style w:type="paragraph" w:styleId="Index1">
    <w:name w:val="index 1"/>
    <w:basedOn w:val="Normal"/>
    <w:next w:val="Normal"/>
    <w:autoRedefine/>
    <w:semiHidden/>
    <w:rsid w:val="00F06437"/>
    <w:pPr>
      <w:ind w:left="240" w:hanging="240"/>
    </w:pPr>
  </w:style>
  <w:style w:type="paragraph" w:styleId="Index2">
    <w:name w:val="index 2"/>
    <w:basedOn w:val="Normal"/>
    <w:next w:val="Normal"/>
    <w:autoRedefine/>
    <w:semiHidden/>
    <w:rsid w:val="00F06437"/>
    <w:pPr>
      <w:ind w:left="480" w:hanging="240"/>
    </w:pPr>
  </w:style>
  <w:style w:type="paragraph" w:styleId="Index3">
    <w:name w:val="index 3"/>
    <w:basedOn w:val="Normal"/>
    <w:next w:val="Normal"/>
    <w:autoRedefine/>
    <w:semiHidden/>
    <w:rsid w:val="00F06437"/>
    <w:pPr>
      <w:ind w:left="720" w:hanging="240"/>
    </w:pPr>
  </w:style>
  <w:style w:type="paragraph" w:styleId="Index4">
    <w:name w:val="index 4"/>
    <w:basedOn w:val="Normal"/>
    <w:next w:val="Normal"/>
    <w:autoRedefine/>
    <w:semiHidden/>
    <w:rsid w:val="00F06437"/>
    <w:pPr>
      <w:ind w:left="960" w:hanging="240"/>
    </w:pPr>
  </w:style>
  <w:style w:type="paragraph" w:styleId="Index5">
    <w:name w:val="index 5"/>
    <w:basedOn w:val="Normal"/>
    <w:next w:val="Normal"/>
    <w:autoRedefine/>
    <w:semiHidden/>
    <w:rsid w:val="00F06437"/>
    <w:pPr>
      <w:ind w:left="1200" w:hanging="240"/>
    </w:pPr>
  </w:style>
  <w:style w:type="paragraph" w:styleId="Index6">
    <w:name w:val="index 6"/>
    <w:basedOn w:val="Normal"/>
    <w:next w:val="Normal"/>
    <w:autoRedefine/>
    <w:semiHidden/>
    <w:rsid w:val="00F06437"/>
    <w:pPr>
      <w:ind w:left="1440" w:hanging="240"/>
    </w:pPr>
  </w:style>
  <w:style w:type="paragraph" w:styleId="Index7">
    <w:name w:val="index 7"/>
    <w:basedOn w:val="Normal"/>
    <w:next w:val="Normal"/>
    <w:autoRedefine/>
    <w:semiHidden/>
    <w:rsid w:val="00F06437"/>
    <w:pPr>
      <w:ind w:left="1680" w:hanging="240"/>
    </w:pPr>
  </w:style>
  <w:style w:type="paragraph" w:styleId="Index8">
    <w:name w:val="index 8"/>
    <w:basedOn w:val="Normal"/>
    <w:next w:val="Normal"/>
    <w:autoRedefine/>
    <w:semiHidden/>
    <w:rsid w:val="00F06437"/>
    <w:pPr>
      <w:ind w:left="1920" w:hanging="240"/>
    </w:pPr>
  </w:style>
  <w:style w:type="paragraph" w:styleId="Index9">
    <w:name w:val="index 9"/>
    <w:basedOn w:val="Normal"/>
    <w:next w:val="Normal"/>
    <w:autoRedefine/>
    <w:semiHidden/>
    <w:rsid w:val="00F06437"/>
    <w:pPr>
      <w:ind w:left="2160" w:hanging="240"/>
    </w:pPr>
  </w:style>
  <w:style w:type="paragraph" w:styleId="IndexHeading">
    <w:name w:val="index heading"/>
    <w:basedOn w:val="Normal"/>
    <w:next w:val="Index1"/>
    <w:semiHidden/>
    <w:rsid w:val="00F06437"/>
    <w:rPr>
      <w:rFonts w:ascii="Arial" w:hAnsi="Arial" w:cs="Arial"/>
      <w:b/>
      <w:bCs/>
    </w:rPr>
  </w:style>
  <w:style w:type="paragraph" w:styleId="List">
    <w:name w:val="List"/>
    <w:basedOn w:val="Normal"/>
    <w:rsid w:val="00F06437"/>
    <w:pPr>
      <w:ind w:left="360" w:hanging="360"/>
    </w:pPr>
  </w:style>
  <w:style w:type="paragraph" w:styleId="List2">
    <w:name w:val="List 2"/>
    <w:basedOn w:val="Normal"/>
    <w:rsid w:val="00F06437"/>
    <w:pPr>
      <w:ind w:left="720" w:hanging="360"/>
    </w:pPr>
  </w:style>
  <w:style w:type="paragraph" w:styleId="List3">
    <w:name w:val="List 3"/>
    <w:basedOn w:val="Normal"/>
    <w:rsid w:val="00F06437"/>
    <w:pPr>
      <w:ind w:left="1080" w:hanging="360"/>
    </w:pPr>
  </w:style>
  <w:style w:type="paragraph" w:styleId="List4">
    <w:name w:val="List 4"/>
    <w:basedOn w:val="Normal"/>
    <w:rsid w:val="00F06437"/>
    <w:pPr>
      <w:ind w:left="1440" w:hanging="360"/>
    </w:pPr>
  </w:style>
  <w:style w:type="paragraph" w:styleId="List5">
    <w:name w:val="List 5"/>
    <w:basedOn w:val="Normal"/>
    <w:rsid w:val="00F06437"/>
    <w:pPr>
      <w:ind w:left="1800" w:hanging="360"/>
    </w:pPr>
  </w:style>
  <w:style w:type="paragraph" w:styleId="ListBullet">
    <w:name w:val="List Bullet"/>
    <w:basedOn w:val="Normal"/>
    <w:rsid w:val="00F06437"/>
    <w:pPr>
      <w:numPr>
        <w:numId w:val="3"/>
      </w:numPr>
    </w:pPr>
  </w:style>
  <w:style w:type="paragraph" w:styleId="ListBullet2">
    <w:name w:val="List Bullet 2"/>
    <w:basedOn w:val="Normal"/>
    <w:rsid w:val="00F06437"/>
    <w:pPr>
      <w:numPr>
        <w:numId w:val="4"/>
      </w:numPr>
    </w:pPr>
  </w:style>
  <w:style w:type="paragraph" w:styleId="ListBullet3">
    <w:name w:val="List Bullet 3"/>
    <w:basedOn w:val="Normal"/>
    <w:rsid w:val="00F06437"/>
    <w:pPr>
      <w:numPr>
        <w:numId w:val="5"/>
      </w:numPr>
    </w:pPr>
  </w:style>
  <w:style w:type="paragraph" w:styleId="ListBullet4">
    <w:name w:val="List Bullet 4"/>
    <w:basedOn w:val="Normal"/>
    <w:rsid w:val="00F06437"/>
    <w:pPr>
      <w:numPr>
        <w:numId w:val="6"/>
      </w:numPr>
    </w:pPr>
  </w:style>
  <w:style w:type="paragraph" w:styleId="ListBullet5">
    <w:name w:val="List Bullet 5"/>
    <w:basedOn w:val="Normal"/>
    <w:rsid w:val="00F06437"/>
    <w:pPr>
      <w:numPr>
        <w:numId w:val="7"/>
      </w:numPr>
    </w:pPr>
  </w:style>
  <w:style w:type="paragraph" w:styleId="ListContinue">
    <w:name w:val="List Continue"/>
    <w:basedOn w:val="Normal"/>
    <w:rsid w:val="00F06437"/>
    <w:pPr>
      <w:spacing w:after="120"/>
      <w:ind w:left="360"/>
    </w:pPr>
  </w:style>
  <w:style w:type="paragraph" w:styleId="ListContinue2">
    <w:name w:val="List Continue 2"/>
    <w:basedOn w:val="Normal"/>
    <w:rsid w:val="00F06437"/>
    <w:pPr>
      <w:spacing w:after="120"/>
      <w:ind w:left="720"/>
    </w:pPr>
  </w:style>
  <w:style w:type="paragraph" w:styleId="ListContinue3">
    <w:name w:val="List Continue 3"/>
    <w:basedOn w:val="Normal"/>
    <w:rsid w:val="00F06437"/>
    <w:pPr>
      <w:spacing w:after="120"/>
      <w:ind w:left="1080"/>
    </w:pPr>
  </w:style>
  <w:style w:type="paragraph" w:styleId="ListContinue4">
    <w:name w:val="List Continue 4"/>
    <w:basedOn w:val="Normal"/>
    <w:rsid w:val="00F06437"/>
    <w:pPr>
      <w:spacing w:after="120"/>
      <w:ind w:left="1440"/>
    </w:pPr>
  </w:style>
  <w:style w:type="paragraph" w:styleId="ListContinue5">
    <w:name w:val="List Continue 5"/>
    <w:basedOn w:val="Normal"/>
    <w:rsid w:val="00F06437"/>
    <w:pPr>
      <w:spacing w:after="120"/>
      <w:ind w:left="1800"/>
    </w:pPr>
  </w:style>
  <w:style w:type="paragraph" w:styleId="ListNumber">
    <w:name w:val="List Number"/>
    <w:basedOn w:val="Normal"/>
    <w:rsid w:val="00F06437"/>
    <w:pPr>
      <w:numPr>
        <w:numId w:val="8"/>
      </w:numPr>
    </w:pPr>
  </w:style>
  <w:style w:type="paragraph" w:styleId="ListNumber2">
    <w:name w:val="List Number 2"/>
    <w:basedOn w:val="Normal"/>
    <w:rsid w:val="00F06437"/>
    <w:pPr>
      <w:numPr>
        <w:numId w:val="9"/>
      </w:numPr>
    </w:pPr>
  </w:style>
  <w:style w:type="paragraph" w:styleId="ListNumber3">
    <w:name w:val="List Number 3"/>
    <w:basedOn w:val="Normal"/>
    <w:rsid w:val="00F06437"/>
    <w:pPr>
      <w:numPr>
        <w:numId w:val="10"/>
      </w:numPr>
    </w:pPr>
  </w:style>
  <w:style w:type="paragraph" w:styleId="ListNumber4">
    <w:name w:val="List Number 4"/>
    <w:basedOn w:val="Normal"/>
    <w:rsid w:val="00F06437"/>
    <w:pPr>
      <w:numPr>
        <w:numId w:val="11"/>
      </w:numPr>
    </w:pPr>
  </w:style>
  <w:style w:type="paragraph" w:styleId="ListNumber5">
    <w:name w:val="List Number 5"/>
    <w:basedOn w:val="Normal"/>
    <w:rsid w:val="00F06437"/>
    <w:pPr>
      <w:numPr>
        <w:numId w:val="12"/>
      </w:numPr>
    </w:pPr>
  </w:style>
  <w:style w:type="paragraph" w:styleId="MacroText">
    <w:name w:val="macro"/>
    <w:semiHidden/>
    <w:rsid w:val="00F0643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uk-UA" w:eastAsia="uk-UA"/>
    </w:rPr>
  </w:style>
  <w:style w:type="paragraph" w:styleId="MessageHeader">
    <w:name w:val="Message Header"/>
    <w:basedOn w:val="Normal"/>
    <w:rsid w:val="00F0643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F06437"/>
  </w:style>
  <w:style w:type="paragraph" w:styleId="NormalIndent">
    <w:name w:val="Normal Indent"/>
    <w:basedOn w:val="Normal"/>
    <w:rsid w:val="00F06437"/>
    <w:pPr>
      <w:ind w:left="708"/>
    </w:pPr>
  </w:style>
  <w:style w:type="paragraph" w:styleId="NoteHeading">
    <w:name w:val="Note Heading"/>
    <w:basedOn w:val="Normal"/>
    <w:next w:val="Normal"/>
    <w:rsid w:val="00F06437"/>
  </w:style>
  <w:style w:type="paragraph" w:styleId="PlainText">
    <w:name w:val="Plain Text"/>
    <w:basedOn w:val="Normal"/>
    <w:rsid w:val="00F06437"/>
    <w:rPr>
      <w:rFonts w:ascii="Courier New" w:hAnsi="Courier New" w:cs="Courier New"/>
      <w:sz w:val="20"/>
      <w:szCs w:val="20"/>
    </w:rPr>
  </w:style>
  <w:style w:type="paragraph" w:styleId="Salutation">
    <w:name w:val="Salutation"/>
    <w:basedOn w:val="Normal"/>
    <w:next w:val="Normal"/>
    <w:rsid w:val="00F06437"/>
  </w:style>
  <w:style w:type="paragraph" w:styleId="Signature">
    <w:name w:val="Signature"/>
    <w:basedOn w:val="Normal"/>
    <w:rsid w:val="00F06437"/>
    <w:pPr>
      <w:ind w:left="4320"/>
    </w:pPr>
  </w:style>
  <w:style w:type="paragraph" w:styleId="Subtitle">
    <w:name w:val="Subtitle"/>
    <w:basedOn w:val="Normal"/>
    <w:qFormat/>
    <w:rsid w:val="00F06437"/>
    <w:pPr>
      <w:spacing w:after="60"/>
      <w:jc w:val="center"/>
      <w:outlineLvl w:val="1"/>
    </w:pPr>
    <w:rPr>
      <w:rFonts w:ascii="Arial" w:hAnsi="Arial" w:cs="Arial"/>
    </w:rPr>
  </w:style>
  <w:style w:type="paragraph" w:styleId="TableofAuthorities">
    <w:name w:val="table of authorities"/>
    <w:basedOn w:val="Normal"/>
    <w:next w:val="Normal"/>
    <w:semiHidden/>
    <w:rsid w:val="00F06437"/>
    <w:pPr>
      <w:ind w:left="240" w:hanging="240"/>
    </w:pPr>
  </w:style>
  <w:style w:type="paragraph" w:styleId="TableofFigures">
    <w:name w:val="table of figures"/>
    <w:basedOn w:val="Normal"/>
    <w:next w:val="Normal"/>
    <w:semiHidden/>
    <w:rsid w:val="00F06437"/>
  </w:style>
  <w:style w:type="paragraph" w:styleId="TOAHeading">
    <w:name w:val="toa heading"/>
    <w:basedOn w:val="Normal"/>
    <w:next w:val="Normal"/>
    <w:semiHidden/>
    <w:rsid w:val="00F06437"/>
    <w:pPr>
      <w:spacing w:before="120"/>
    </w:pPr>
    <w:rPr>
      <w:rFonts w:ascii="Arial" w:hAnsi="Arial" w:cs="Arial"/>
      <w:b/>
      <w:bCs/>
    </w:rPr>
  </w:style>
  <w:style w:type="paragraph" w:styleId="TOC3">
    <w:name w:val="toc 3"/>
    <w:basedOn w:val="Normal"/>
    <w:next w:val="Normal"/>
    <w:autoRedefine/>
    <w:uiPriority w:val="39"/>
    <w:rsid w:val="00F06437"/>
    <w:pPr>
      <w:ind w:left="480"/>
    </w:pPr>
  </w:style>
  <w:style w:type="paragraph" w:styleId="TOC4">
    <w:name w:val="toc 4"/>
    <w:basedOn w:val="Normal"/>
    <w:next w:val="Normal"/>
    <w:autoRedefine/>
    <w:uiPriority w:val="39"/>
    <w:rsid w:val="00F06437"/>
    <w:pPr>
      <w:ind w:left="720"/>
    </w:pPr>
  </w:style>
  <w:style w:type="paragraph" w:styleId="TOC5">
    <w:name w:val="toc 5"/>
    <w:basedOn w:val="Normal"/>
    <w:next w:val="Normal"/>
    <w:autoRedefine/>
    <w:uiPriority w:val="39"/>
    <w:rsid w:val="00F06437"/>
    <w:pPr>
      <w:ind w:left="960"/>
    </w:pPr>
  </w:style>
  <w:style w:type="paragraph" w:styleId="TOC6">
    <w:name w:val="toc 6"/>
    <w:basedOn w:val="Normal"/>
    <w:next w:val="Normal"/>
    <w:autoRedefine/>
    <w:uiPriority w:val="39"/>
    <w:rsid w:val="00F06437"/>
    <w:pPr>
      <w:ind w:left="1200"/>
    </w:pPr>
  </w:style>
  <w:style w:type="paragraph" w:styleId="TOC7">
    <w:name w:val="toc 7"/>
    <w:basedOn w:val="Normal"/>
    <w:next w:val="Normal"/>
    <w:autoRedefine/>
    <w:uiPriority w:val="39"/>
    <w:rsid w:val="00F06437"/>
    <w:pPr>
      <w:ind w:left="1440"/>
    </w:pPr>
  </w:style>
  <w:style w:type="paragraph" w:styleId="TOC8">
    <w:name w:val="toc 8"/>
    <w:basedOn w:val="Normal"/>
    <w:next w:val="Normal"/>
    <w:autoRedefine/>
    <w:uiPriority w:val="39"/>
    <w:rsid w:val="00F06437"/>
    <w:pPr>
      <w:ind w:left="1680"/>
    </w:pPr>
  </w:style>
  <w:style w:type="paragraph" w:styleId="TOC9">
    <w:name w:val="toc 9"/>
    <w:basedOn w:val="Normal"/>
    <w:next w:val="Normal"/>
    <w:autoRedefine/>
    <w:uiPriority w:val="39"/>
    <w:rsid w:val="00F06437"/>
    <w:pPr>
      <w:ind w:left="1920"/>
    </w:pPr>
  </w:style>
  <w:style w:type="paragraph" w:customStyle="1" w:styleId="HeaderNumb">
    <w:name w:val="_Header_Numb"/>
    <w:basedOn w:val="BodyTextIndent"/>
    <w:rsid w:val="00F06437"/>
    <w:pPr>
      <w:numPr>
        <w:numId w:val="2"/>
      </w:numPr>
    </w:pPr>
    <w:rPr>
      <w:color w:val="030300"/>
      <w:lang w:val="uk-UA"/>
    </w:rPr>
  </w:style>
  <w:style w:type="character" w:styleId="CommentReference">
    <w:name w:val="annotation reference"/>
    <w:basedOn w:val="DefaultParagraphFont"/>
    <w:semiHidden/>
    <w:rsid w:val="00F06437"/>
    <w:rPr>
      <w:sz w:val="16"/>
      <w:szCs w:val="16"/>
    </w:rPr>
  </w:style>
  <w:style w:type="paragraph" w:customStyle="1" w:styleId="StyleJustifiedLeft025Firstline025">
    <w:name w:val="Style Justified Left:  0.25&quot; First line:  0.25&quot;"/>
    <w:basedOn w:val="Normal"/>
    <w:rsid w:val="00F06437"/>
    <w:pPr>
      <w:ind w:left="360" w:firstLine="360"/>
      <w:jc w:val="both"/>
    </w:pPr>
    <w:rPr>
      <w:szCs w:val="20"/>
      <w:lang w:val="en-US" w:eastAsia="en-US"/>
    </w:rPr>
  </w:style>
  <w:style w:type="character" w:customStyle="1" w:styleId="BodyTextIndentCharChar1">
    <w:name w:val="Body Text Indent Char Char1"/>
    <w:aliases w:val=" Char Char Char Char, Char Char Char1,Body Text Indent Char Char Char Char Char Char,Body Text Indent Char Char Char1, Char Char Char Char1"/>
    <w:basedOn w:val="DefaultParagraphFont"/>
    <w:rsid w:val="00F06437"/>
    <w:rPr>
      <w:sz w:val="24"/>
      <w:lang w:val="en-US" w:eastAsia="en-US" w:bidi="ar-SA"/>
    </w:rPr>
  </w:style>
  <w:style w:type="paragraph" w:customStyle="1" w:styleId="BodyText-10ptCharChar">
    <w:name w:val="BodyText-10pt Char Char"/>
    <w:basedOn w:val="BodyTextIndent"/>
    <w:autoRedefine/>
    <w:rsid w:val="00F06437"/>
    <w:pPr>
      <w:tabs>
        <w:tab w:val="left" w:pos="1800"/>
      </w:tabs>
      <w:spacing w:before="120" w:after="120"/>
      <w:ind w:left="360" w:firstLine="360"/>
    </w:pPr>
    <w:rPr>
      <w:szCs w:val="24"/>
    </w:rPr>
  </w:style>
  <w:style w:type="character" w:customStyle="1" w:styleId="CharCharChar">
    <w:name w:val="Char Char Char"/>
    <w:basedOn w:val="DefaultParagraphFont"/>
    <w:rsid w:val="00F06437"/>
    <w:rPr>
      <w:sz w:val="24"/>
      <w:lang w:val="en-US" w:eastAsia="en-US" w:bidi="ar-SA"/>
    </w:rPr>
  </w:style>
  <w:style w:type="paragraph" w:customStyle="1" w:styleId="Style1">
    <w:name w:val="Style1"/>
    <w:basedOn w:val="Heading4"/>
    <w:autoRedefine/>
    <w:rsid w:val="00F06437"/>
    <w:pPr>
      <w:numPr>
        <w:ilvl w:val="3"/>
        <w:numId w:val="13"/>
      </w:numPr>
      <w:ind w:hanging="1080"/>
    </w:pPr>
    <w:rPr>
      <w:rFonts w:ascii="Arial" w:hAnsi="Arial"/>
      <w:sz w:val="24"/>
      <w:szCs w:val="24"/>
      <w:lang w:val="uk-UA"/>
    </w:rPr>
  </w:style>
  <w:style w:type="paragraph" w:customStyle="1" w:styleId="level111">
    <w:name w:val="level111"/>
    <w:basedOn w:val="Heading3"/>
    <w:rsid w:val="00F06437"/>
    <w:pPr>
      <w:numPr>
        <w:ilvl w:val="2"/>
        <w:numId w:val="2"/>
      </w:numPr>
    </w:pPr>
    <w:rPr>
      <w:sz w:val="28"/>
    </w:rPr>
  </w:style>
  <w:style w:type="paragraph" w:customStyle="1" w:styleId="nonumblist">
    <w:name w:val="no_numb_list"/>
    <w:basedOn w:val="Normal"/>
    <w:rsid w:val="00655F76"/>
    <w:pPr>
      <w:numPr>
        <w:numId w:val="14"/>
      </w:numPr>
    </w:pPr>
    <w:rPr>
      <w:sz w:val="20"/>
      <w:szCs w:val="20"/>
      <w:lang w:val="ru-RU" w:eastAsia="en-US"/>
    </w:rPr>
  </w:style>
  <w:style w:type="character" w:customStyle="1" w:styleId="variant1">
    <w:name w:val="variant1"/>
    <w:basedOn w:val="DefaultParagraphFont"/>
    <w:rsid w:val="00C82620"/>
    <w:rPr>
      <w:color w:val="0000FF"/>
    </w:rPr>
  </w:style>
  <w:style w:type="character" w:customStyle="1" w:styleId="unknown1">
    <w:name w:val="unknown1"/>
    <w:basedOn w:val="DefaultParagraphFont"/>
    <w:rsid w:val="00C82620"/>
    <w:rPr>
      <w:color w:val="FF0000"/>
    </w:rPr>
  </w:style>
  <w:style w:type="paragraph" w:customStyle="1" w:styleId="Style2">
    <w:name w:val="Style2"/>
    <w:basedOn w:val="Heading1"/>
    <w:rsid w:val="00E243E1"/>
    <w:rPr>
      <w:lang w:val="uk-UA"/>
    </w:rPr>
  </w:style>
  <w:style w:type="character" w:customStyle="1" w:styleId="Heading4Char">
    <w:name w:val="Heading 4 Char"/>
    <w:basedOn w:val="DefaultParagraphFont"/>
    <w:link w:val="Heading4"/>
    <w:rsid w:val="00FA7AD2"/>
    <w:rPr>
      <w:b/>
      <w:bCs/>
      <w:sz w:val="28"/>
      <w:szCs w:val="28"/>
      <w:lang w:val="en-US" w:eastAsia="en-US" w:bidi="ar-SA"/>
    </w:rPr>
  </w:style>
  <w:style w:type="paragraph" w:customStyle="1" w:styleId="Default">
    <w:name w:val="Default"/>
    <w:rsid w:val="00B611DA"/>
    <w:pPr>
      <w:autoSpaceDE w:val="0"/>
      <w:autoSpaceDN w:val="0"/>
      <w:adjustRightInd w:val="0"/>
    </w:pPr>
    <w:rPr>
      <w:color w:val="000000"/>
      <w:sz w:val="24"/>
      <w:szCs w:val="24"/>
      <w:lang w:val="uk-UA" w:eastAsia="uk-UA"/>
    </w:rPr>
  </w:style>
  <w:style w:type="paragraph" w:customStyle="1" w:styleId="Heading50">
    <w:name w:val="Heading5"/>
    <w:basedOn w:val="Heading2"/>
    <w:rsid w:val="005C63CA"/>
    <w:pPr>
      <w:numPr>
        <w:ilvl w:val="0"/>
        <w:numId w:val="0"/>
      </w:numPr>
      <w:tabs>
        <w:tab w:val="num" w:pos="2160"/>
      </w:tabs>
      <w:spacing w:before="120" w:after="120"/>
      <w:ind w:left="1728" w:hanging="648"/>
      <w:jc w:val="both"/>
    </w:pPr>
    <w:rPr>
      <w:bCs w:val="0"/>
      <w:iCs w:val="0"/>
      <w:color w:val="000000"/>
      <w:lang w:val="uk-UA"/>
    </w:rPr>
  </w:style>
  <w:style w:type="paragraph" w:customStyle="1" w:styleId="a">
    <w:name w:val="Рис."/>
    <w:basedOn w:val="ListNumber"/>
    <w:autoRedefine/>
    <w:rsid w:val="00274383"/>
    <w:pPr>
      <w:numPr>
        <w:numId w:val="0"/>
      </w:numPr>
      <w:jc w:val="center"/>
    </w:pPr>
    <w:rPr>
      <w:b/>
      <w:lang w:eastAsia="en-US"/>
    </w:rPr>
  </w:style>
  <w:style w:type="paragraph" w:styleId="ListParagraph">
    <w:name w:val="List Paragraph"/>
    <w:basedOn w:val="Normal"/>
    <w:link w:val="ListParagraphChar"/>
    <w:uiPriority w:val="99"/>
    <w:qFormat/>
    <w:rsid w:val="00A24C35"/>
    <w:pPr>
      <w:ind w:left="720"/>
      <w:contextualSpacing/>
    </w:pPr>
  </w:style>
  <w:style w:type="paragraph" w:styleId="NoSpacing">
    <w:name w:val="No Spacing"/>
    <w:uiPriority w:val="1"/>
    <w:qFormat/>
    <w:rsid w:val="006043C7"/>
    <w:rPr>
      <w:sz w:val="24"/>
      <w:szCs w:val="24"/>
      <w:lang w:val="uk-UA" w:eastAsia="uk-UA"/>
    </w:rPr>
  </w:style>
  <w:style w:type="character" w:customStyle="1" w:styleId="longtext">
    <w:name w:val="long_text"/>
    <w:basedOn w:val="DefaultParagraphFont"/>
    <w:rsid w:val="008E59AB"/>
  </w:style>
  <w:style w:type="table" w:styleId="TableGrid">
    <w:name w:val="Table Grid"/>
    <w:basedOn w:val="TableNormal"/>
    <w:rsid w:val="001A0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IndentChar1">
    <w:name w:val="Body Text Indent Char1"/>
    <w:aliases w:val=" Char Char1,Body Text Indent Char Char,Body Text Indent Char Char Char Char Char, Char Char Char,Char Char1,Char Char Char1"/>
    <w:basedOn w:val="DefaultParagraphFont"/>
    <w:link w:val="BodyTextIndent"/>
    <w:rsid w:val="009E5E4D"/>
    <w:rPr>
      <w:sz w:val="24"/>
    </w:rPr>
  </w:style>
  <w:style w:type="character" w:customStyle="1" w:styleId="hps">
    <w:name w:val="hps"/>
    <w:basedOn w:val="DefaultParagraphFont"/>
    <w:rsid w:val="009E5E4D"/>
  </w:style>
  <w:style w:type="character" w:customStyle="1" w:styleId="apple-converted-space">
    <w:name w:val="apple-converted-space"/>
    <w:basedOn w:val="DefaultParagraphFont"/>
    <w:rsid w:val="00C0441F"/>
  </w:style>
  <w:style w:type="character" w:customStyle="1" w:styleId="HeaderChar">
    <w:name w:val="Header Char"/>
    <w:basedOn w:val="DefaultParagraphFont"/>
    <w:link w:val="Header"/>
    <w:rsid w:val="00424961"/>
    <w:rPr>
      <w:sz w:val="24"/>
      <w:szCs w:val="24"/>
    </w:rPr>
  </w:style>
  <w:style w:type="paragraph" w:customStyle="1" w:styleId="num">
    <w:name w:val="num"/>
    <w:basedOn w:val="ListParagraph"/>
    <w:link w:val="numChar"/>
    <w:qFormat/>
    <w:rsid w:val="000B7105"/>
    <w:pPr>
      <w:numPr>
        <w:numId w:val="21"/>
      </w:numPr>
    </w:pPr>
  </w:style>
  <w:style w:type="paragraph" w:customStyle="1" w:styleId="Style3">
    <w:name w:val="Style3"/>
    <w:basedOn w:val="num"/>
    <w:link w:val="Style3Char"/>
    <w:autoRedefine/>
    <w:qFormat/>
    <w:rsid w:val="003A57FD"/>
    <w:pPr>
      <w:numPr>
        <w:numId w:val="22"/>
      </w:numPr>
    </w:pPr>
  </w:style>
  <w:style w:type="character" w:customStyle="1" w:styleId="ListParagraphChar">
    <w:name w:val="List Paragraph Char"/>
    <w:basedOn w:val="DefaultParagraphFont"/>
    <w:link w:val="ListParagraph"/>
    <w:uiPriority w:val="99"/>
    <w:rsid w:val="000B7105"/>
    <w:rPr>
      <w:sz w:val="24"/>
      <w:szCs w:val="24"/>
      <w:lang w:val="uk-UA" w:eastAsia="uk-UA"/>
    </w:rPr>
  </w:style>
  <w:style w:type="character" w:customStyle="1" w:styleId="numChar">
    <w:name w:val="num Char"/>
    <w:basedOn w:val="ListParagraphChar"/>
    <w:link w:val="num"/>
    <w:rsid w:val="000B7105"/>
    <w:rPr>
      <w:sz w:val="24"/>
      <w:szCs w:val="24"/>
      <w:lang w:val="uk-UA" w:eastAsia="uk-UA"/>
    </w:rPr>
  </w:style>
  <w:style w:type="character" w:customStyle="1" w:styleId="Style3Char">
    <w:name w:val="Style3 Char"/>
    <w:basedOn w:val="numChar"/>
    <w:link w:val="Style3"/>
    <w:rsid w:val="003A57FD"/>
    <w:rPr>
      <w:sz w:val="24"/>
      <w:szCs w:val="24"/>
      <w:lang w:val="uk-UA" w:eastAsia="uk-UA"/>
    </w:rPr>
  </w:style>
  <w:style w:type="paragraph" w:customStyle="1" w:styleId="StyleHeading1MyHeading1Centered">
    <w:name w:val="Style Heading 1My Heading 1 + Centered"/>
    <w:basedOn w:val="Heading1"/>
    <w:rsid w:val="00631186"/>
    <w:pPr>
      <w:numPr>
        <w:numId w:val="95"/>
      </w:numPr>
      <w:spacing w:before="400"/>
      <w:ind w:left="4032"/>
    </w:pPr>
    <w:rPr>
      <w:rFont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0772">
      <w:bodyDiv w:val="1"/>
      <w:marLeft w:val="0"/>
      <w:marRight w:val="0"/>
      <w:marTop w:val="0"/>
      <w:marBottom w:val="0"/>
      <w:divBdr>
        <w:top w:val="none" w:sz="0" w:space="0" w:color="auto"/>
        <w:left w:val="none" w:sz="0" w:space="0" w:color="auto"/>
        <w:bottom w:val="none" w:sz="0" w:space="0" w:color="auto"/>
        <w:right w:val="none" w:sz="0" w:space="0" w:color="auto"/>
      </w:divBdr>
    </w:div>
    <w:div w:id="261307046">
      <w:bodyDiv w:val="1"/>
      <w:marLeft w:val="0"/>
      <w:marRight w:val="0"/>
      <w:marTop w:val="0"/>
      <w:marBottom w:val="0"/>
      <w:divBdr>
        <w:top w:val="none" w:sz="0" w:space="0" w:color="auto"/>
        <w:left w:val="none" w:sz="0" w:space="0" w:color="auto"/>
        <w:bottom w:val="none" w:sz="0" w:space="0" w:color="auto"/>
        <w:right w:val="none" w:sz="0" w:space="0" w:color="auto"/>
      </w:divBdr>
    </w:div>
    <w:div w:id="298848560">
      <w:bodyDiv w:val="1"/>
      <w:marLeft w:val="0"/>
      <w:marRight w:val="0"/>
      <w:marTop w:val="0"/>
      <w:marBottom w:val="0"/>
      <w:divBdr>
        <w:top w:val="none" w:sz="0" w:space="0" w:color="auto"/>
        <w:left w:val="none" w:sz="0" w:space="0" w:color="auto"/>
        <w:bottom w:val="none" w:sz="0" w:space="0" w:color="auto"/>
        <w:right w:val="none" w:sz="0" w:space="0" w:color="auto"/>
      </w:divBdr>
      <w:divsChild>
        <w:div w:id="210581924">
          <w:marLeft w:val="0"/>
          <w:marRight w:val="0"/>
          <w:marTop w:val="0"/>
          <w:marBottom w:val="0"/>
          <w:divBdr>
            <w:top w:val="none" w:sz="0" w:space="0" w:color="auto"/>
            <w:left w:val="none" w:sz="0" w:space="0" w:color="auto"/>
            <w:bottom w:val="none" w:sz="0" w:space="0" w:color="auto"/>
            <w:right w:val="none" w:sz="0" w:space="0" w:color="auto"/>
          </w:divBdr>
        </w:div>
        <w:div w:id="1856114230">
          <w:marLeft w:val="0"/>
          <w:marRight w:val="0"/>
          <w:marTop w:val="0"/>
          <w:marBottom w:val="0"/>
          <w:divBdr>
            <w:top w:val="none" w:sz="0" w:space="0" w:color="auto"/>
            <w:left w:val="none" w:sz="0" w:space="0" w:color="auto"/>
            <w:bottom w:val="none" w:sz="0" w:space="0" w:color="auto"/>
            <w:right w:val="none" w:sz="0" w:space="0" w:color="auto"/>
          </w:divBdr>
        </w:div>
      </w:divsChild>
    </w:div>
    <w:div w:id="695692246">
      <w:bodyDiv w:val="1"/>
      <w:marLeft w:val="0"/>
      <w:marRight w:val="0"/>
      <w:marTop w:val="0"/>
      <w:marBottom w:val="0"/>
      <w:divBdr>
        <w:top w:val="none" w:sz="0" w:space="0" w:color="auto"/>
        <w:left w:val="none" w:sz="0" w:space="0" w:color="auto"/>
        <w:bottom w:val="none" w:sz="0" w:space="0" w:color="auto"/>
        <w:right w:val="none" w:sz="0" w:space="0" w:color="auto"/>
      </w:divBdr>
      <w:divsChild>
        <w:div w:id="1583753423">
          <w:marLeft w:val="0"/>
          <w:marRight w:val="0"/>
          <w:marTop w:val="0"/>
          <w:marBottom w:val="0"/>
          <w:divBdr>
            <w:top w:val="none" w:sz="0" w:space="0" w:color="auto"/>
            <w:left w:val="none" w:sz="0" w:space="0" w:color="auto"/>
            <w:bottom w:val="none" w:sz="0" w:space="0" w:color="auto"/>
            <w:right w:val="none" w:sz="0" w:space="0" w:color="auto"/>
          </w:divBdr>
        </w:div>
        <w:div w:id="245379728">
          <w:marLeft w:val="0"/>
          <w:marRight w:val="0"/>
          <w:marTop w:val="0"/>
          <w:marBottom w:val="0"/>
          <w:divBdr>
            <w:top w:val="none" w:sz="0" w:space="0" w:color="auto"/>
            <w:left w:val="none" w:sz="0" w:space="0" w:color="auto"/>
            <w:bottom w:val="none" w:sz="0" w:space="0" w:color="auto"/>
            <w:right w:val="none" w:sz="0" w:space="0" w:color="auto"/>
          </w:divBdr>
        </w:div>
        <w:div w:id="1618172612">
          <w:marLeft w:val="0"/>
          <w:marRight w:val="0"/>
          <w:marTop w:val="0"/>
          <w:marBottom w:val="0"/>
          <w:divBdr>
            <w:top w:val="none" w:sz="0" w:space="0" w:color="auto"/>
            <w:left w:val="none" w:sz="0" w:space="0" w:color="auto"/>
            <w:bottom w:val="none" w:sz="0" w:space="0" w:color="auto"/>
            <w:right w:val="none" w:sz="0" w:space="0" w:color="auto"/>
          </w:divBdr>
        </w:div>
        <w:div w:id="848980255">
          <w:marLeft w:val="0"/>
          <w:marRight w:val="0"/>
          <w:marTop w:val="0"/>
          <w:marBottom w:val="0"/>
          <w:divBdr>
            <w:top w:val="none" w:sz="0" w:space="0" w:color="auto"/>
            <w:left w:val="none" w:sz="0" w:space="0" w:color="auto"/>
            <w:bottom w:val="none" w:sz="0" w:space="0" w:color="auto"/>
            <w:right w:val="none" w:sz="0" w:space="0" w:color="auto"/>
          </w:divBdr>
        </w:div>
        <w:div w:id="1712538114">
          <w:marLeft w:val="0"/>
          <w:marRight w:val="0"/>
          <w:marTop w:val="0"/>
          <w:marBottom w:val="0"/>
          <w:divBdr>
            <w:top w:val="none" w:sz="0" w:space="0" w:color="auto"/>
            <w:left w:val="none" w:sz="0" w:space="0" w:color="auto"/>
            <w:bottom w:val="none" w:sz="0" w:space="0" w:color="auto"/>
            <w:right w:val="none" w:sz="0" w:space="0" w:color="auto"/>
          </w:divBdr>
        </w:div>
        <w:div w:id="1503274231">
          <w:marLeft w:val="0"/>
          <w:marRight w:val="0"/>
          <w:marTop w:val="0"/>
          <w:marBottom w:val="0"/>
          <w:divBdr>
            <w:top w:val="none" w:sz="0" w:space="0" w:color="auto"/>
            <w:left w:val="none" w:sz="0" w:space="0" w:color="auto"/>
            <w:bottom w:val="none" w:sz="0" w:space="0" w:color="auto"/>
            <w:right w:val="none" w:sz="0" w:space="0" w:color="auto"/>
          </w:divBdr>
        </w:div>
        <w:div w:id="860165018">
          <w:marLeft w:val="0"/>
          <w:marRight w:val="0"/>
          <w:marTop w:val="0"/>
          <w:marBottom w:val="0"/>
          <w:divBdr>
            <w:top w:val="none" w:sz="0" w:space="0" w:color="auto"/>
            <w:left w:val="none" w:sz="0" w:space="0" w:color="auto"/>
            <w:bottom w:val="none" w:sz="0" w:space="0" w:color="auto"/>
            <w:right w:val="none" w:sz="0" w:space="0" w:color="auto"/>
          </w:divBdr>
        </w:div>
        <w:div w:id="1717969618">
          <w:marLeft w:val="0"/>
          <w:marRight w:val="0"/>
          <w:marTop w:val="0"/>
          <w:marBottom w:val="0"/>
          <w:divBdr>
            <w:top w:val="none" w:sz="0" w:space="0" w:color="auto"/>
            <w:left w:val="none" w:sz="0" w:space="0" w:color="auto"/>
            <w:bottom w:val="none" w:sz="0" w:space="0" w:color="auto"/>
            <w:right w:val="none" w:sz="0" w:space="0" w:color="auto"/>
          </w:divBdr>
          <w:divsChild>
            <w:div w:id="238297335">
              <w:marLeft w:val="0"/>
              <w:marRight w:val="0"/>
              <w:marTop w:val="0"/>
              <w:marBottom w:val="0"/>
              <w:divBdr>
                <w:top w:val="none" w:sz="0" w:space="0" w:color="auto"/>
                <w:left w:val="none" w:sz="0" w:space="0" w:color="auto"/>
                <w:bottom w:val="none" w:sz="0" w:space="0" w:color="auto"/>
                <w:right w:val="none" w:sz="0" w:space="0" w:color="auto"/>
              </w:divBdr>
            </w:div>
            <w:div w:id="1170875350">
              <w:marLeft w:val="0"/>
              <w:marRight w:val="0"/>
              <w:marTop w:val="0"/>
              <w:marBottom w:val="0"/>
              <w:divBdr>
                <w:top w:val="none" w:sz="0" w:space="0" w:color="auto"/>
                <w:left w:val="none" w:sz="0" w:space="0" w:color="auto"/>
                <w:bottom w:val="none" w:sz="0" w:space="0" w:color="auto"/>
                <w:right w:val="none" w:sz="0" w:space="0" w:color="auto"/>
              </w:divBdr>
            </w:div>
            <w:div w:id="1374764666">
              <w:marLeft w:val="0"/>
              <w:marRight w:val="0"/>
              <w:marTop w:val="0"/>
              <w:marBottom w:val="0"/>
              <w:divBdr>
                <w:top w:val="none" w:sz="0" w:space="0" w:color="auto"/>
                <w:left w:val="none" w:sz="0" w:space="0" w:color="auto"/>
                <w:bottom w:val="none" w:sz="0" w:space="0" w:color="auto"/>
                <w:right w:val="none" w:sz="0" w:space="0" w:color="auto"/>
              </w:divBdr>
            </w:div>
            <w:div w:id="1553693894">
              <w:marLeft w:val="0"/>
              <w:marRight w:val="0"/>
              <w:marTop w:val="0"/>
              <w:marBottom w:val="0"/>
              <w:divBdr>
                <w:top w:val="none" w:sz="0" w:space="0" w:color="auto"/>
                <w:left w:val="none" w:sz="0" w:space="0" w:color="auto"/>
                <w:bottom w:val="none" w:sz="0" w:space="0" w:color="auto"/>
                <w:right w:val="none" w:sz="0" w:space="0" w:color="auto"/>
              </w:divBdr>
            </w:div>
            <w:div w:id="1789470331">
              <w:marLeft w:val="0"/>
              <w:marRight w:val="0"/>
              <w:marTop w:val="0"/>
              <w:marBottom w:val="0"/>
              <w:divBdr>
                <w:top w:val="none" w:sz="0" w:space="0" w:color="auto"/>
                <w:left w:val="none" w:sz="0" w:space="0" w:color="auto"/>
                <w:bottom w:val="none" w:sz="0" w:space="0" w:color="auto"/>
                <w:right w:val="none" w:sz="0" w:space="0" w:color="auto"/>
              </w:divBdr>
            </w:div>
            <w:div w:id="1518999967">
              <w:marLeft w:val="0"/>
              <w:marRight w:val="0"/>
              <w:marTop w:val="0"/>
              <w:marBottom w:val="0"/>
              <w:divBdr>
                <w:top w:val="none" w:sz="0" w:space="0" w:color="auto"/>
                <w:left w:val="none" w:sz="0" w:space="0" w:color="auto"/>
                <w:bottom w:val="none" w:sz="0" w:space="0" w:color="auto"/>
                <w:right w:val="none" w:sz="0" w:space="0" w:color="auto"/>
              </w:divBdr>
            </w:div>
            <w:div w:id="1956474865">
              <w:marLeft w:val="0"/>
              <w:marRight w:val="0"/>
              <w:marTop w:val="0"/>
              <w:marBottom w:val="0"/>
              <w:divBdr>
                <w:top w:val="none" w:sz="0" w:space="0" w:color="auto"/>
                <w:left w:val="none" w:sz="0" w:space="0" w:color="auto"/>
                <w:bottom w:val="none" w:sz="0" w:space="0" w:color="auto"/>
                <w:right w:val="none" w:sz="0" w:space="0" w:color="auto"/>
              </w:divBdr>
            </w:div>
            <w:div w:id="293293017">
              <w:marLeft w:val="0"/>
              <w:marRight w:val="0"/>
              <w:marTop w:val="0"/>
              <w:marBottom w:val="0"/>
              <w:divBdr>
                <w:top w:val="none" w:sz="0" w:space="0" w:color="auto"/>
                <w:left w:val="none" w:sz="0" w:space="0" w:color="auto"/>
                <w:bottom w:val="none" w:sz="0" w:space="0" w:color="auto"/>
                <w:right w:val="none" w:sz="0" w:space="0" w:color="auto"/>
              </w:divBdr>
              <w:divsChild>
                <w:div w:id="164126377">
                  <w:marLeft w:val="0"/>
                  <w:marRight w:val="0"/>
                  <w:marTop w:val="0"/>
                  <w:marBottom w:val="0"/>
                  <w:divBdr>
                    <w:top w:val="none" w:sz="0" w:space="0" w:color="auto"/>
                    <w:left w:val="none" w:sz="0" w:space="0" w:color="auto"/>
                    <w:bottom w:val="none" w:sz="0" w:space="0" w:color="auto"/>
                    <w:right w:val="none" w:sz="0" w:space="0" w:color="auto"/>
                  </w:divBdr>
                </w:div>
                <w:div w:id="7671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7323">
          <w:marLeft w:val="0"/>
          <w:marRight w:val="0"/>
          <w:marTop w:val="0"/>
          <w:marBottom w:val="0"/>
          <w:divBdr>
            <w:top w:val="none" w:sz="0" w:space="0" w:color="auto"/>
            <w:left w:val="none" w:sz="0" w:space="0" w:color="auto"/>
            <w:bottom w:val="none" w:sz="0" w:space="0" w:color="auto"/>
            <w:right w:val="none" w:sz="0" w:space="0" w:color="auto"/>
          </w:divBdr>
        </w:div>
        <w:div w:id="737632150">
          <w:marLeft w:val="0"/>
          <w:marRight w:val="0"/>
          <w:marTop w:val="0"/>
          <w:marBottom w:val="0"/>
          <w:divBdr>
            <w:top w:val="none" w:sz="0" w:space="0" w:color="auto"/>
            <w:left w:val="none" w:sz="0" w:space="0" w:color="auto"/>
            <w:bottom w:val="none" w:sz="0" w:space="0" w:color="auto"/>
            <w:right w:val="none" w:sz="0" w:space="0" w:color="auto"/>
          </w:divBdr>
        </w:div>
      </w:divsChild>
    </w:div>
    <w:div w:id="707723385">
      <w:bodyDiv w:val="1"/>
      <w:marLeft w:val="0"/>
      <w:marRight w:val="0"/>
      <w:marTop w:val="0"/>
      <w:marBottom w:val="0"/>
      <w:divBdr>
        <w:top w:val="none" w:sz="0" w:space="0" w:color="auto"/>
        <w:left w:val="none" w:sz="0" w:space="0" w:color="auto"/>
        <w:bottom w:val="none" w:sz="0" w:space="0" w:color="auto"/>
        <w:right w:val="none" w:sz="0" w:space="0" w:color="auto"/>
      </w:divBdr>
      <w:divsChild>
        <w:div w:id="1117674389">
          <w:marLeft w:val="0"/>
          <w:marRight w:val="0"/>
          <w:marTop w:val="0"/>
          <w:marBottom w:val="0"/>
          <w:divBdr>
            <w:top w:val="none" w:sz="0" w:space="0" w:color="auto"/>
            <w:left w:val="none" w:sz="0" w:space="0" w:color="auto"/>
            <w:bottom w:val="none" w:sz="0" w:space="0" w:color="auto"/>
            <w:right w:val="none" w:sz="0" w:space="0" w:color="auto"/>
          </w:divBdr>
        </w:div>
        <w:div w:id="59837454">
          <w:marLeft w:val="0"/>
          <w:marRight w:val="0"/>
          <w:marTop w:val="0"/>
          <w:marBottom w:val="0"/>
          <w:divBdr>
            <w:top w:val="none" w:sz="0" w:space="0" w:color="auto"/>
            <w:left w:val="none" w:sz="0" w:space="0" w:color="auto"/>
            <w:bottom w:val="none" w:sz="0" w:space="0" w:color="auto"/>
            <w:right w:val="none" w:sz="0" w:space="0" w:color="auto"/>
          </w:divBdr>
        </w:div>
        <w:div w:id="1890997758">
          <w:marLeft w:val="0"/>
          <w:marRight w:val="0"/>
          <w:marTop w:val="0"/>
          <w:marBottom w:val="0"/>
          <w:divBdr>
            <w:top w:val="none" w:sz="0" w:space="0" w:color="auto"/>
            <w:left w:val="none" w:sz="0" w:space="0" w:color="auto"/>
            <w:bottom w:val="none" w:sz="0" w:space="0" w:color="auto"/>
            <w:right w:val="none" w:sz="0" w:space="0" w:color="auto"/>
          </w:divBdr>
        </w:div>
        <w:div w:id="222059481">
          <w:marLeft w:val="0"/>
          <w:marRight w:val="0"/>
          <w:marTop w:val="0"/>
          <w:marBottom w:val="0"/>
          <w:divBdr>
            <w:top w:val="none" w:sz="0" w:space="0" w:color="auto"/>
            <w:left w:val="none" w:sz="0" w:space="0" w:color="auto"/>
            <w:bottom w:val="none" w:sz="0" w:space="0" w:color="auto"/>
            <w:right w:val="none" w:sz="0" w:space="0" w:color="auto"/>
          </w:divBdr>
        </w:div>
        <w:div w:id="1112170097">
          <w:marLeft w:val="0"/>
          <w:marRight w:val="0"/>
          <w:marTop w:val="0"/>
          <w:marBottom w:val="0"/>
          <w:divBdr>
            <w:top w:val="none" w:sz="0" w:space="0" w:color="auto"/>
            <w:left w:val="none" w:sz="0" w:space="0" w:color="auto"/>
            <w:bottom w:val="none" w:sz="0" w:space="0" w:color="auto"/>
            <w:right w:val="none" w:sz="0" w:space="0" w:color="auto"/>
          </w:divBdr>
        </w:div>
      </w:divsChild>
    </w:div>
    <w:div w:id="756755142">
      <w:bodyDiv w:val="1"/>
      <w:marLeft w:val="0"/>
      <w:marRight w:val="0"/>
      <w:marTop w:val="0"/>
      <w:marBottom w:val="0"/>
      <w:divBdr>
        <w:top w:val="none" w:sz="0" w:space="0" w:color="auto"/>
        <w:left w:val="none" w:sz="0" w:space="0" w:color="auto"/>
        <w:bottom w:val="none" w:sz="0" w:space="0" w:color="auto"/>
        <w:right w:val="none" w:sz="0" w:space="0" w:color="auto"/>
      </w:divBdr>
    </w:div>
    <w:div w:id="937567182">
      <w:bodyDiv w:val="1"/>
      <w:marLeft w:val="0"/>
      <w:marRight w:val="0"/>
      <w:marTop w:val="0"/>
      <w:marBottom w:val="0"/>
      <w:divBdr>
        <w:top w:val="none" w:sz="0" w:space="0" w:color="auto"/>
        <w:left w:val="none" w:sz="0" w:space="0" w:color="auto"/>
        <w:bottom w:val="none" w:sz="0" w:space="0" w:color="auto"/>
        <w:right w:val="none" w:sz="0" w:space="0" w:color="auto"/>
      </w:divBdr>
    </w:div>
    <w:div w:id="1164012110">
      <w:bodyDiv w:val="1"/>
      <w:marLeft w:val="0"/>
      <w:marRight w:val="0"/>
      <w:marTop w:val="0"/>
      <w:marBottom w:val="0"/>
      <w:divBdr>
        <w:top w:val="none" w:sz="0" w:space="0" w:color="auto"/>
        <w:left w:val="none" w:sz="0" w:space="0" w:color="auto"/>
        <w:bottom w:val="none" w:sz="0" w:space="0" w:color="auto"/>
        <w:right w:val="none" w:sz="0" w:space="0" w:color="auto"/>
      </w:divBdr>
    </w:div>
    <w:div w:id="1580629888">
      <w:bodyDiv w:val="1"/>
      <w:marLeft w:val="0"/>
      <w:marRight w:val="0"/>
      <w:marTop w:val="0"/>
      <w:marBottom w:val="0"/>
      <w:divBdr>
        <w:top w:val="none" w:sz="0" w:space="0" w:color="auto"/>
        <w:left w:val="none" w:sz="0" w:space="0" w:color="auto"/>
        <w:bottom w:val="none" w:sz="0" w:space="0" w:color="auto"/>
        <w:right w:val="none" w:sz="0" w:space="0" w:color="auto"/>
      </w:divBdr>
    </w:div>
    <w:div w:id="1669282369">
      <w:bodyDiv w:val="1"/>
      <w:marLeft w:val="0"/>
      <w:marRight w:val="0"/>
      <w:marTop w:val="0"/>
      <w:marBottom w:val="0"/>
      <w:divBdr>
        <w:top w:val="none" w:sz="0" w:space="0" w:color="auto"/>
        <w:left w:val="none" w:sz="0" w:space="0" w:color="auto"/>
        <w:bottom w:val="none" w:sz="0" w:space="0" w:color="auto"/>
        <w:right w:val="none" w:sz="0" w:space="0" w:color="auto"/>
      </w:divBdr>
    </w:div>
    <w:div w:id="1800369669">
      <w:bodyDiv w:val="1"/>
      <w:marLeft w:val="0"/>
      <w:marRight w:val="0"/>
      <w:marTop w:val="0"/>
      <w:marBottom w:val="0"/>
      <w:divBdr>
        <w:top w:val="none" w:sz="0" w:space="0" w:color="auto"/>
        <w:left w:val="none" w:sz="0" w:space="0" w:color="auto"/>
        <w:bottom w:val="none" w:sz="0" w:space="0" w:color="auto"/>
        <w:right w:val="none" w:sz="0" w:space="0" w:color="auto"/>
      </w:divBdr>
    </w:div>
    <w:div w:id="1826972905">
      <w:bodyDiv w:val="1"/>
      <w:marLeft w:val="0"/>
      <w:marRight w:val="0"/>
      <w:marTop w:val="0"/>
      <w:marBottom w:val="0"/>
      <w:divBdr>
        <w:top w:val="none" w:sz="0" w:space="0" w:color="auto"/>
        <w:left w:val="none" w:sz="0" w:space="0" w:color="auto"/>
        <w:bottom w:val="none" w:sz="0" w:space="0" w:color="auto"/>
        <w:right w:val="none" w:sz="0" w:space="0" w:color="auto"/>
      </w:divBdr>
    </w:div>
    <w:div w:id="190398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A1B2BD09F57484A93166B9099412843" ma:contentTypeVersion="18" ma:contentTypeDescription="Create a new document." ma:contentTypeScope="" ma:versionID="720ddbac157a83a69017a59e48be9a73">
  <xsd:schema xmlns:xsd="http://www.w3.org/2001/XMLSchema" xmlns:xs="http://www.w3.org/2001/XMLSchema" xmlns:p="http://schemas.microsoft.com/office/2006/metadata/properties" xmlns:ns2="5cad79f1-df96-4a6a-9b2f-8ad737ea9bcb" xmlns:ns3="cd5d0101-6054-4e47-9896-0de76aef35da" targetNamespace="http://schemas.microsoft.com/office/2006/metadata/properties" ma:root="true" ma:fieldsID="b1ee8c0441d7ec11fe6cc1241f7521cf" ns2:_="" ns3:_="">
    <xsd:import namespace="5cad79f1-df96-4a6a-9b2f-8ad737ea9bcb"/>
    <xsd:import namespace="cd5d0101-6054-4e47-9896-0de76aef35d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d79f1-df96-4a6a-9b2f-8ad737ea9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0265ef5-b97d-40e9-861a-64405a6b752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5d0101-6054-4e47-9896-0de76aef35d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9ca2d90-8b3f-44b6-844e-c7d9dbf6f99e}" ma:internalName="TaxCatchAll" ma:showField="CatchAllData" ma:web="cd5d0101-6054-4e47-9896-0de76aef35d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cad79f1-df96-4a6a-9b2f-8ad737ea9bcb">
      <Terms xmlns="http://schemas.microsoft.com/office/infopath/2007/PartnerControls"/>
    </lcf76f155ced4ddcb4097134ff3c332f>
    <TaxCatchAll xmlns="cd5d0101-6054-4e47-9896-0de76aef35da" xsi:nil="true"/>
  </documentManagement>
</p:properties>
</file>

<file path=customXml/itemProps1.xml><?xml version="1.0" encoding="utf-8"?>
<ds:datastoreItem xmlns:ds="http://schemas.openxmlformats.org/officeDocument/2006/customXml" ds:itemID="{52AC3EF2-BF12-4F16-B04B-E5875069887E}">
  <ds:schemaRefs>
    <ds:schemaRef ds:uri="http://schemas.openxmlformats.org/officeDocument/2006/bibliography"/>
  </ds:schemaRefs>
</ds:datastoreItem>
</file>

<file path=customXml/itemProps2.xml><?xml version="1.0" encoding="utf-8"?>
<ds:datastoreItem xmlns:ds="http://schemas.openxmlformats.org/officeDocument/2006/customXml" ds:itemID="{DAA2E116-1C63-453B-9005-4D36961E5F02}"/>
</file>

<file path=customXml/itemProps3.xml><?xml version="1.0" encoding="utf-8"?>
<ds:datastoreItem xmlns:ds="http://schemas.openxmlformats.org/officeDocument/2006/customXml" ds:itemID="{25336506-97BD-4B5A-8FBC-672C55AD59C7}"/>
</file>

<file path=customXml/itemProps4.xml><?xml version="1.0" encoding="utf-8"?>
<ds:datastoreItem xmlns:ds="http://schemas.openxmlformats.org/officeDocument/2006/customXml" ds:itemID="{A9F99A62-8A63-4A31-98E4-06D963D0679F}"/>
</file>

<file path=docProps/app.xml><?xml version="1.0" encoding="utf-8"?>
<Properties xmlns="http://schemas.openxmlformats.org/officeDocument/2006/extended-properties" xmlns:vt="http://schemas.openxmlformats.org/officeDocument/2006/docPropsVTypes">
  <Template>Normal.dotm</Template>
  <TotalTime>1</TotalTime>
  <Pages>100</Pages>
  <Words>26046</Words>
  <Characters>148465</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
    </vt:vector>
  </TitlesOfParts>
  <Company>Softserve</Company>
  <LinksUpToDate>false</LinksUpToDate>
  <CharactersWithSpaces>174163</CharactersWithSpaces>
  <SharedDoc>false</SharedDoc>
  <HLinks>
    <vt:vector size="558" baseType="variant">
      <vt:variant>
        <vt:i4>5177534</vt:i4>
      </vt:variant>
      <vt:variant>
        <vt:i4>543</vt:i4>
      </vt:variant>
      <vt:variant>
        <vt:i4>0</vt:i4>
      </vt:variant>
      <vt:variant>
        <vt:i4>5</vt:i4>
      </vt:variant>
      <vt:variant>
        <vt:lpwstr/>
      </vt:variant>
      <vt:variant>
        <vt:lpwstr>_Підфункція_«Параметри_системи»</vt:lpwstr>
      </vt:variant>
      <vt:variant>
        <vt:i4>67895323</vt:i4>
      </vt:variant>
      <vt:variant>
        <vt:i4>540</vt:i4>
      </vt:variant>
      <vt:variant>
        <vt:i4>0</vt:i4>
      </vt:variant>
      <vt:variant>
        <vt:i4>5</vt:i4>
      </vt:variant>
      <vt:variant>
        <vt:lpwstr/>
      </vt:variant>
      <vt:variant>
        <vt:lpwstr>_Функція_«Параметри_системи»</vt:lpwstr>
      </vt:variant>
      <vt:variant>
        <vt:i4>5177534</vt:i4>
      </vt:variant>
      <vt:variant>
        <vt:i4>537</vt:i4>
      </vt:variant>
      <vt:variant>
        <vt:i4>0</vt:i4>
      </vt:variant>
      <vt:variant>
        <vt:i4>5</vt:i4>
      </vt:variant>
      <vt:variant>
        <vt:lpwstr/>
      </vt:variant>
      <vt:variant>
        <vt:lpwstr>_Підфункція_«Параметри_системи»</vt:lpwstr>
      </vt:variant>
      <vt:variant>
        <vt:i4>67895323</vt:i4>
      </vt:variant>
      <vt:variant>
        <vt:i4>534</vt:i4>
      </vt:variant>
      <vt:variant>
        <vt:i4>0</vt:i4>
      </vt:variant>
      <vt:variant>
        <vt:i4>5</vt:i4>
      </vt:variant>
      <vt:variant>
        <vt:lpwstr/>
      </vt:variant>
      <vt:variant>
        <vt:lpwstr>_Функція_«Параметри_системи»</vt:lpwstr>
      </vt:variant>
      <vt:variant>
        <vt:i4>1245239</vt:i4>
      </vt:variant>
      <vt:variant>
        <vt:i4>524</vt:i4>
      </vt:variant>
      <vt:variant>
        <vt:i4>0</vt:i4>
      </vt:variant>
      <vt:variant>
        <vt:i4>5</vt:i4>
      </vt:variant>
      <vt:variant>
        <vt:lpwstr/>
      </vt:variant>
      <vt:variant>
        <vt:lpwstr>_Toc246236044</vt:lpwstr>
      </vt:variant>
      <vt:variant>
        <vt:i4>1245239</vt:i4>
      </vt:variant>
      <vt:variant>
        <vt:i4>518</vt:i4>
      </vt:variant>
      <vt:variant>
        <vt:i4>0</vt:i4>
      </vt:variant>
      <vt:variant>
        <vt:i4>5</vt:i4>
      </vt:variant>
      <vt:variant>
        <vt:lpwstr/>
      </vt:variant>
      <vt:variant>
        <vt:lpwstr>_Toc246236043</vt:lpwstr>
      </vt:variant>
      <vt:variant>
        <vt:i4>1245239</vt:i4>
      </vt:variant>
      <vt:variant>
        <vt:i4>512</vt:i4>
      </vt:variant>
      <vt:variant>
        <vt:i4>0</vt:i4>
      </vt:variant>
      <vt:variant>
        <vt:i4>5</vt:i4>
      </vt:variant>
      <vt:variant>
        <vt:lpwstr/>
      </vt:variant>
      <vt:variant>
        <vt:lpwstr>_Toc246236042</vt:lpwstr>
      </vt:variant>
      <vt:variant>
        <vt:i4>1245239</vt:i4>
      </vt:variant>
      <vt:variant>
        <vt:i4>506</vt:i4>
      </vt:variant>
      <vt:variant>
        <vt:i4>0</vt:i4>
      </vt:variant>
      <vt:variant>
        <vt:i4>5</vt:i4>
      </vt:variant>
      <vt:variant>
        <vt:lpwstr/>
      </vt:variant>
      <vt:variant>
        <vt:lpwstr>_Toc246236041</vt:lpwstr>
      </vt:variant>
      <vt:variant>
        <vt:i4>1245239</vt:i4>
      </vt:variant>
      <vt:variant>
        <vt:i4>500</vt:i4>
      </vt:variant>
      <vt:variant>
        <vt:i4>0</vt:i4>
      </vt:variant>
      <vt:variant>
        <vt:i4>5</vt:i4>
      </vt:variant>
      <vt:variant>
        <vt:lpwstr/>
      </vt:variant>
      <vt:variant>
        <vt:lpwstr>_Toc246236040</vt:lpwstr>
      </vt:variant>
      <vt:variant>
        <vt:i4>1310775</vt:i4>
      </vt:variant>
      <vt:variant>
        <vt:i4>494</vt:i4>
      </vt:variant>
      <vt:variant>
        <vt:i4>0</vt:i4>
      </vt:variant>
      <vt:variant>
        <vt:i4>5</vt:i4>
      </vt:variant>
      <vt:variant>
        <vt:lpwstr/>
      </vt:variant>
      <vt:variant>
        <vt:lpwstr>_Toc246236039</vt:lpwstr>
      </vt:variant>
      <vt:variant>
        <vt:i4>1310775</vt:i4>
      </vt:variant>
      <vt:variant>
        <vt:i4>488</vt:i4>
      </vt:variant>
      <vt:variant>
        <vt:i4>0</vt:i4>
      </vt:variant>
      <vt:variant>
        <vt:i4>5</vt:i4>
      </vt:variant>
      <vt:variant>
        <vt:lpwstr/>
      </vt:variant>
      <vt:variant>
        <vt:lpwstr>_Toc246236038</vt:lpwstr>
      </vt:variant>
      <vt:variant>
        <vt:i4>1310775</vt:i4>
      </vt:variant>
      <vt:variant>
        <vt:i4>482</vt:i4>
      </vt:variant>
      <vt:variant>
        <vt:i4>0</vt:i4>
      </vt:variant>
      <vt:variant>
        <vt:i4>5</vt:i4>
      </vt:variant>
      <vt:variant>
        <vt:lpwstr/>
      </vt:variant>
      <vt:variant>
        <vt:lpwstr>_Toc246236037</vt:lpwstr>
      </vt:variant>
      <vt:variant>
        <vt:i4>1310775</vt:i4>
      </vt:variant>
      <vt:variant>
        <vt:i4>476</vt:i4>
      </vt:variant>
      <vt:variant>
        <vt:i4>0</vt:i4>
      </vt:variant>
      <vt:variant>
        <vt:i4>5</vt:i4>
      </vt:variant>
      <vt:variant>
        <vt:lpwstr/>
      </vt:variant>
      <vt:variant>
        <vt:lpwstr>_Toc246236036</vt:lpwstr>
      </vt:variant>
      <vt:variant>
        <vt:i4>1310775</vt:i4>
      </vt:variant>
      <vt:variant>
        <vt:i4>470</vt:i4>
      </vt:variant>
      <vt:variant>
        <vt:i4>0</vt:i4>
      </vt:variant>
      <vt:variant>
        <vt:i4>5</vt:i4>
      </vt:variant>
      <vt:variant>
        <vt:lpwstr/>
      </vt:variant>
      <vt:variant>
        <vt:lpwstr>_Toc246236035</vt:lpwstr>
      </vt:variant>
      <vt:variant>
        <vt:i4>1310775</vt:i4>
      </vt:variant>
      <vt:variant>
        <vt:i4>464</vt:i4>
      </vt:variant>
      <vt:variant>
        <vt:i4>0</vt:i4>
      </vt:variant>
      <vt:variant>
        <vt:i4>5</vt:i4>
      </vt:variant>
      <vt:variant>
        <vt:lpwstr/>
      </vt:variant>
      <vt:variant>
        <vt:lpwstr>_Toc246236034</vt:lpwstr>
      </vt:variant>
      <vt:variant>
        <vt:i4>1310775</vt:i4>
      </vt:variant>
      <vt:variant>
        <vt:i4>458</vt:i4>
      </vt:variant>
      <vt:variant>
        <vt:i4>0</vt:i4>
      </vt:variant>
      <vt:variant>
        <vt:i4>5</vt:i4>
      </vt:variant>
      <vt:variant>
        <vt:lpwstr/>
      </vt:variant>
      <vt:variant>
        <vt:lpwstr>_Toc246236033</vt:lpwstr>
      </vt:variant>
      <vt:variant>
        <vt:i4>1310775</vt:i4>
      </vt:variant>
      <vt:variant>
        <vt:i4>452</vt:i4>
      </vt:variant>
      <vt:variant>
        <vt:i4>0</vt:i4>
      </vt:variant>
      <vt:variant>
        <vt:i4>5</vt:i4>
      </vt:variant>
      <vt:variant>
        <vt:lpwstr/>
      </vt:variant>
      <vt:variant>
        <vt:lpwstr>_Toc246236032</vt:lpwstr>
      </vt:variant>
      <vt:variant>
        <vt:i4>1310775</vt:i4>
      </vt:variant>
      <vt:variant>
        <vt:i4>446</vt:i4>
      </vt:variant>
      <vt:variant>
        <vt:i4>0</vt:i4>
      </vt:variant>
      <vt:variant>
        <vt:i4>5</vt:i4>
      </vt:variant>
      <vt:variant>
        <vt:lpwstr/>
      </vt:variant>
      <vt:variant>
        <vt:lpwstr>_Toc246236031</vt:lpwstr>
      </vt:variant>
      <vt:variant>
        <vt:i4>1310775</vt:i4>
      </vt:variant>
      <vt:variant>
        <vt:i4>440</vt:i4>
      </vt:variant>
      <vt:variant>
        <vt:i4>0</vt:i4>
      </vt:variant>
      <vt:variant>
        <vt:i4>5</vt:i4>
      </vt:variant>
      <vt:variant>
        <vt:lpwstr/>
      </vt:variant>
      <vt:variant>
        <vt:lpwstr>_Toc246236030</vt:lpwstr>
      </vt:variant>
      <vt:variant>
        <vt:i4>1376311</vt:i4>
      </vt:variant>
      <vt:variant>
        <vt:i4>434</vt:i4>
      </vt:variant>
      <vt:variant>
        <vt:i4>0</vt:i4>
      </vt:variant>
      <vt:variant>
        <vt:i4>5</vt:i4>
      </vt:variant>
      <vt:variant>
        <vt:lpwstr/>
      </vt:variant>
      <vt:variant>
        <vt:lpwstr>_Toc246236029</vt:lpwstr>
      </vt:variant>
      <vt:variant>
        <vt:i4>1376311</vt:i4>
      </vt:variant>
      <vt:variant>
        <vt:i4>428</vt:i4>
      </vt:variant>
      <vt:variant>
        <vt:i4>0</vt:i4>
      </vt:variant>
      <vt:variant>
        <vt:i4>5</vt:i4>
      </vt:variant>
      <vt:variant>
        <vt:lpwstr/>
      </vt:variant>
      <vt:variant>
        <vt:lpwstr>_Toc246236028</vt:lpwstr>
      </vt:variant>
      <vt:variant>
        <vt:i4>1376311</vt:i4>
      </vt:variant>
      <vt:variant>
        <vt:i4>422</vt:i4>
      </vt:variant>
      <vt:variant>
        <vt:i4>0</vt:i4>
      </vt:variant>
      <vt:variant>
        <vt:i4>5</vt:i4>
      </vt:variant>
      <vt:variant>
        <vt:lpwstr/>
      </vt:variant>
      <vt:variant>
        <vt:lpwstr>_Toc246236027</vt:lpwstr>
      </vt:variant>
      <vt:variant>
        <vt:i4>1376311</vt:i4>
      </vt:variant>
      <vt:variant>
        <vt:i4>416</vt:i4>
      </vt:variant>
      <vt:variant>
        <vt:i4>0</vt:i4>
      </vt:variant>
      <vt:variant>
        <vt:i4>5</vt:i4>
      </vt:variant>
      <vt:variant>
        <vt:lpwstr/>
      </vt:variant>
      <vt:variant>
        <vt:lpwstr>_Toc246236026</vt:lpwstr>
      </vt:variant>
      <vt:variant>
        <vt:i4>1376311</vt:i4>
      </vt:variant>
      <vt:variant>
        <vt:i4>410</vt:i4>
      </vt:variant>
      <vt:variant>
        <vt:i4>0</vt:i4>
      </vt:variant>
      <vt:variant>
        <vt:i4>5</vt:i4>
      </vt:variant>
      <vt:variant>
        <vt:lpwstr/>
      </vt:variant>
      <vt:variant>
        <vt:lpwstr>_Toc246236025</vt:lpwstr>
      </vt:variant>
      <vt:variant>
        <vt:i4>1376311</vt:i4>
      </vt:variant>
      <vt:variant>
        <vt:i4>404</vt:i4>
      </vt:variant>
      <vt:variant>
        <vt:i4>0</vt:i4>
      </vt:variant>
      <vt:variant>
        <vt:i4>5</vt:i4>
      </vt:variant>
      <vt:variant>
        <vt:lpwstr/>
      </vt:variant>
      <vt:variant>
        <vt:lpwstr>_Toc246236024</vt:lpwstr>
      </vt:variant>
      <vt:variant>
        <vt:i4>1376311</vt:i4>
      </vt:variant>
      <vt:variant>
        <vt:i4>398</vt:i4>
      </vt:variant>
      <vt:variant>
        <vt:i4>0</vt:i4>
      </vt:variant>
      <vt:variant>
        <vt:i4>5</vt:i4>
      </vt:variant>
      <vt:variant>
        <vt:lpwstr/>
      </vt:variant>
      <vt:variant>
        <vt:lpwstr>_Toc246236023</vt:lpwstr>
      </vt:variant>
      <vt:variant>
        <vt:i4>1376311</vt:i4>
      </vt:variant>
      <vt:variant>
        <vt:i4>392</vt:i4>
      </vt:variant>
      <vt:variant>
        <vt:i4>0</vt:i4>
      </vt:variant>
      <vt:variant>
        <vt:i4>5</vt:i4>
      </vt:variant>
      <vt:variant>
        <vt:lpwstr/>
      </vt:variant>
      <vt:variant>
        <vt:lpwstr>_Toc246236022</vt:lpwstr>
      </vt:variant>
      <vt:variant>
        <vt:i4>1441847</vt:i4>
      </vt:variant>
      <vt:variant>
        <vt:i4>386</vt:i4>
      </vt:variant>
      <vt:variant>
        <vt:i4>0</vt:i4>
      </vt:variant>
      <vt:variant>
        <vt:i4>5</vt:i4>
      </vt:variant>
      <vt:variant>
        <vt:lpwstr/>
      </vt:variant>
      <vt:variant>
        <vt:lpwstr>_Toc246236019</vt:lpwstr>
      </vt:variant>
      <vt:variant>
        <vt:i4>1441847</vt:i4>
      </vt:variant>
      <vt:variant>
        <vt:i4>380</vt:i4>
      </vt:variant>
      <vt:variant>
        <vt:i4>0</vt:i4>
      </vt:variant>
      <vt:variant>
        <vt:i4>5</vt:i4>
      </vt:variant>
      <vt:variant>
        <vt:lpwstr/>
      </vt:variant>
      <vt:variant>
        <vt:lpwstr>_Toc246236017</vt:lpwstr>
      </vt:variant>
      <vt:variant>
        <vt:i4>1441847</vt:i4>
      </vt:variant>
      <vt:variant>
        <vt:i4>374</vt:i4>
      </vt:variant>
      <vt:variant>
        <vt:i4>0</vt:i4>
      </vt:variant>
      <vt:variant>
        <vt:i4>5</vt:i4>
      </vt:variant>
      <vt:variant>
        <vt:lpwstr/>
      </vt:variant>
      <vt:variant>
        <vt:lpwstr>_Toc246236016</vt:lpwstr>
      </vt:variant>
      <vt:variant>
        <vt:i4>1441847</vt:i4>
      </vt:variant>
      <vt:variant>
        <vt:i4>368</vt:i4>
      </vt:variant>
      <vt:variant>
        <vt:i4>0</vt:i4>
      </vt:variant>
      <vt:variant>
        <vt:i4>5</vt:i4>
      </vt:variant>
      <vt:variant>
        <vt:lpwstr/>
      </vt:variant>
      <vt:variant>
        <vt:lpwstr>_Toc246236015</vt:lpwstr>
      </vt:variant>
      <vt:variant>
        <vt:i4>1441847</vt:i4>
      </vt:variant>
      <vt:variant>
        <vt:i4>362</vt:i4>
      </vt:variant>
      <vt:variant>
        <vt:i4>0</vt:i4>
      </vt:variant>
      <vt:variant>
        <vt:i4>5</vt:i4>
      </vt:variant>
      <vt:variant>
        <vt:lpwstr/>
      </vt:variant>
      <vt:variant>
        <vt:lpwstr>_Toc246236014</vt:lpwstr>
      </vt:variant>
      <vt:variant>
        <vt:i4>1441847</vt:i4>
      </vt:variant>
      <vt:variant>
        <vt:i4>356</vt:i4>
      </vt:variant>
      <vt:variant>
        <vt:i4>0</vt:i4>
      </vt:variant>
      <vt:variant>
        <vt:i4>5</vt:i4>
      </vt:variant>
      <vt:variant>
        <vt:lpwstr/>
      </vt:variant>
      <vt:variant>
        <vt:lpwstr>_Toc246236013</vt:lpwstr>
      </vt:variant>
      <vt:variant>
        <vt:i4>1441847</vt:i4>
      </vt:variant>
      <vt:variant>
        <vt:i4>350</vt:i4>
      </vt:variant>
      <vt:variant>
        <vt:i4>0</vt:i4>
      </vt:variant>
      <vt:variant>
        <vt:i4>5</vt:i4>
      </vt:variant>
      <vt:variant>
        <vt:lpwstr/>
      </vt:variant>
      <vt:variant>
        <vt:lpwstr>_Toc246236012</vt:lpwstr>
      </vt:variant>
      <vt:variant>
        <vt:i4>1441847</vt:i4>
      </vt:variant>
      <vt:variant>
        <vt:i4>344</vt:i4>
      </vt:variant>
      <vt:variant>
        <vt:i4>0</vt:i4>
      </vt:variant>
      <vt:variant>
        <vt:i4>5</vt:i4>
      </vt:variant>
      <vt:variant>
        <vt:lpwstr/>
      </vt:variant>
      <vt:variant>
        <vt:lpwstr>_Toc246236011</vt:lpwstr>
      </vt:variant>
      <vt:variant>
        <vt:i4>1441847</vt:i4>
      </vt:variant>
      <vt:variant>
        <vt:i4>338</vt:i4>
      </vt:variant>
      <vt:variant>
        <vt:i4>0</vt:i4>
      </vt:variant>
      <vt:variant>
        <vt:i4>5</vt:i4>
      </vt:variant>
      <vt:variant>
        <vt:lpwstr/>
      </vt:variant>
      <vt:variant>
        <vt:lpwstr>_Toc246236010</vt:lpwstr>
      </vt:variant>
      <vt:variant>
        <vt:i4>1507383</vt:i4>
      </vt:variant>
      <vt:variant>
        <vt:i4>332</vt:i4>
      </vt:variant>
      <vt:variant>
        <vt:i4>0</vt:i4>
      </vt:variant>
      <vt:variant>
        <vt:i4>5</vt:i4>
      </vt:variant>
      <vt:variant>
        <vt:lpwstr/>
      </vt:variant>
      <vt:variant>
        <vt:lpwstr>_Toc246236009</vt:lpwstr>
      </vt:variant>
      <vt:variant>
        <vt:i4>1507383</vt:i4>
      </vt:variant>
      <vt:variant>
        <vt:i4>326</vt:i4>
      </vt:variant>
      <vt:variant>
        <vt:i4>0</vt:i4>
      </vt:variant>
      <vt:variant>
        <vt:i4>5</vt:i4>
      </vt:variant>
      <vt:variant>
        <vt:lpwstr/>
      </vt:variant>
      <vt:variant>
        <vt:lpwstr>_Toc246236008</vt:lpwstr>
      </vt:variant>
      <vt:variant>
        <vt:i4>1507383</vt:i4>
      </vt:variant>
      <vt:variant>
        <vt:i4>320</vt:i4>
      </vt:variant>
      <vt:variant>
        <vt:i4>0</vt:i4>
      </vt:variant>
      <vt:variant>
        <vt:i4>5</vt:i4>
      </vt:variant>
      <vt:variant>
        <vt:lpwstr/>
      </vt:variant>
      <vt:variant>
        <vt:lpwstr>_Toc246236006</vt:lpwstr>
      </vt:variant>
      <vt:variant>
        <vt:i4>1507383</vt:i4>
      </vt:variant>
      <vt:variant>
        <vt:i4>314</vt:i4>
      </vt:variant>
      <vt:variant>
        <vt:i4>0</vt:i4>
      </vt:variant>
      <vt:variant>
        <vt:i4>5</vt:i4>
      </vt:variant>
      <vt:variant>
        <vt:lpwstr/>
      </vt:variant>
      <vt:variant>
        <vt:lpwstr>_Toc246236005</vt:lpwstr>
      </vt:variant>
      <vt:variant>
        <vt:i4>1507383</vt:i4>
      </vt:variant>
      <vt:variant>
        <vt:i4>308</vt:i4>
      </vt:variant>
      <vt:variant>
        <vt:i4>0</vt:i4>
      </vt:variant>
      <vt:variant>
        <vt:i4>5</vt:i4>
      </vt:variant>
      <vt:variant>
        <vt:lpwstr/>
      </vt:variant>
      <vt:variant>
        <vt:lpwstr>_Toc246236004</vt:lpwstr>
      </vt:variant>
      <vt:variant>
        <vt:i4>1507383</vt:i4>
      </vt:variant>
      <vt:variant>
        <vt:i4>302</vt:i4>
      </vt:variant>
      <vt:variant>
        <vt:i4>0</vt:i4>
      </vt:variant>
      <vt:variant>
        <vt:i4>5</vt:i4>
      </vt:variant>
      <vt:variant>
        <vt:lpwstr/>
      </vt:variant>
      <vt:variant>
        <vt:lpwstr>_Toc246236003</vt:lpwstr>
      </vt:variant>
      <vt:variant>
        <vt:i4>1507383</vt:i4>
      </vt:variant>
      <vt:variant>
        <vt:i4>296</vt:i4>
      </vt:variant>
      <vt:variant>
        <vt:i4>0</vt:i4>
      </vt:variant>
      <vt:variant>
        <vt:i4>5</vt:i4>
      </vt:variant>
      <vt:variant>
        <vt:lpwstr/>
      </vt:variant>
      <vt:variant>
        <vt:lpwstr>_Toc246236001</vt:lpwstr>
      </vt:variant>
      <vt:variant>
        <vt:i4>1507383</vt:i4>
      </vt:variant>
      <vt:variant>
        <vt:i4>290</vt:i4>
      </vt:variant>
      <vt:variant>
        <vt:i4>0</vt:i4>
      </vt:variant>
      <vt:variant>
        <vt:i4>5</vt:i4>
      </vt:variant>
      <vt:variant>
        <vt:lpwstr/>
      </vt:variant>
      <vt:variant>
        <vt:lpwstr>_Toc246236000</vt:lpwstr>
      </vt:variant>
      <vt:variant>
        <vt:i4>1900606</vt:i4>
      </vt:variant>
      <vt:variant>
        <vt:i4>284</vt:i4>
      </vt:variant>
      <vt:variant>
        <vt:i4>0</vt:i4>
      </vt:variant>
      <vt:variant>
        <vt:i4>5</vt:i4>
      </vt:variant>
      <vt:variant>
        <vt:lpwstr/>
      </vt:variant>
      <vt:variant>
        <vt:lpwstr>_Toc246235999</vt:lpwstr>
      </vt:variant>
      <vt:variant>
        <vt:i4>1900606</vt:i4>
      </vt:variant>
      <vt:variant>
        <vt:i4>278</vt:i4>
      </vt:variant>
      <vt:variant>
        <vt:i4>0</vt:i4>
      </vt:variant>
      <vt:variant>
        <vt:i4>5</vt:i4>
      </vt:variant>
      <vt:variant>
        <vt:lpwstr/>
      </vt:variant>
      <vt:variant>
        <vt:lpwstr>_Toc246235998</vt:lpwstr>
      </vt:variant>
      <vt:variant>
        <vt:i4>1900606</vt:i4>
      </vt:variant>
      <vt:variant>
        <vt:i4>272</vt:i4>
      </vt:variant>
      <vt:variant>
        <vt:i4>0</vt:i4>
      </vt:variant>
      <vt:variant>
        <vt:i4>5</vt:i4>
      </vt:variant>
      <vt:variant>
        <vt:lpwstr/>
      </vt:variant>
      <vt:variant>
        <vt:lpwstr>_Toc246235997</vt:lpwstr>
      </vt:variant>
      <vt:variant>
        <vt:i4>1900606</vt:i4>
      </vt:variant>
      <vt:variant>
        <vt:i4>266</vt:i4>
      </vt:variant>
      <vt:variant>
        <vt:i4>0</vt:i4>
      </vt:variant>
      <vt:variant>
        <vt:i4>5</vt:i4>
      </vt:variant>
      <vt:variant>
        <vt:lpwstr/>
      </vt:variant>
      <vt:variant>
        <vt:lpwstr>_Toc246235996</vt:lpwstr>
      </vt:variant>
      <vt:variant>
        <vt:i4>1900606</vt:i4>
      </vt:variant>
      <vt:variant>
        <vt:i4>260</vt:i4>
      </vt:variant>
      <vt:variant>
        <vt:i4>0</vt:i4>
      </vt:variant>
      <vt:variant>
        <vt:i4>5</vt:i4>
      </vt:variant>
      <vt:variant>
        <vt:lpwstr/>
      </vt:variant>
      <vt:variant>
        <vt:lpwstr>_Toc246235995</vt:lpwstr>
      </vt:variant>
      <vt:variant>
        <vt:i4>1900606</vt:i4>
      </vt:variant>
      <vt:variant>
        <vt:i4>254</vt:i4>
      </vt:variant>
      <vt:variant>
        <vt:i4>0</vt:i4>
      </vt:variant>
      <vt:variant>
        <vt:i4>5</vt:i4>
      </vt:variant>
      <vt:variant>
        <vt:lpwstr/>
      </vt:variant>
      <vt:variant>
        <vt:lpwstr>_Toc246235993</vt:lpwstr>
      </vt:variant>
      <vt:variant>
        <vt:i4>1900606</vt:i4>
      </vt:variant>
      <vt:variant>
        <vt:i4>248</vt:i4>
      </vt:variant>
      <vt:variant>
        <vt:i4>0</vt:i4>
      </vt:variant>
      <vt:variant>
        <vt:i4>5</vt:i4>
      </vt:variant>
      <vt:variant>
        <vt:lpwstr/>
      </vt:variant>
      <vt:variant>
        <vt:lpwstr>_Toc246235992</vt:lpwstr>
      </vt:variant>
      <vt:variant>
        <vt:i4>1900606</vt:i4>
      </vt:variant>
      <vt:variant>
        <vt:i4>242</vt:i4>
      </vt:variant>
      <vt:variant>
        <vt:i4>0</vt:i4>
      </vt:variant>
      <vt:variant>
        <vt:i4>5</vt:i4>
      </vt:variant>
      <vt:variant>
        <vt:lpwstr/>
      </vt:variant>
      <vt:variant>
        <vt:lpwstr>_Toc246235991</vt:lpwstr>
      </vt:variant>
      <vt:variant>
        <vt:i4>1900606</vt:i4>
      </vt:variant>
      <vt:variant>
        <vt:i4>236</vt:i4>
      </vt:variant>
      <vt:variant>
        <vt:i4>0</vt:i4>
      </vt:variant>
      <vt:variant>
        <vt:i4>5</vt:i4>
      </vt:variant>
      <vt:variant>
        <vt:lpwstr/>
      </vt:variant>
      <vt:variant>
        <vt:lpwstr>_Toc246235990</vt:lpwstr>
      </vt:variant>
      <vt:variant>
        <vt:i4>1835070</vt:i4>
      </vt:variant>
      <vt:variant>
        <vt:i4>230</vt:i4>
      </vt:variant>
      <vt:variant>
        <vt:i4>0</vt:i4>
      </vt:variant>
      <vt:variant>
        <vt:i4>5</vt:i4>
      </vt:variant>
      <vt:variant>
        <vt:lpwstr/>
      </vt:variant>
      <vt:variant>
        <vt:lpwstr>_Toc246235989</vt:lpwstr>
      </vt:variant>
      <vt:variant>
        <vt:i4>1835070</vt:i4>
      </vt:variant>
      <vt:variant>
        <vt:i4>224</vt:i4>
      </vt:variant>
      <vt:variant>
        <vt:i4>0</vt:i4>
      </vt:variant>
      <vt:variant>
        <vt:i4>5</vt:i4>
      </vt:variant>
      <vt:variant>
        <vt:lpwstr/>
      </vt:variant>
      <vt:variant>
        <vt:lpwstr>_Toc246235988</vt:lpwstr>
      </vt:variant>
      <vt:variant>
        <vt:i4>1835070</vt:i4>
      </vt:variant>
      <vt:variant>
        <vt:i4>218</vt:i4>
      </vt:variant>
      <vt:variant>
        <vt:i4>0</vt:i4>
      </vt:variant>
      <vt:variant>
        <vt:i4>5</vt:i4>
      </vt:variant>
      <vt:variant>
        <vt:lpwstr/>
      </vt:variant>
      <vt:variant>
        <vt:lpwstr>_Toc246235986</vt:lpwstr>
      </vt:variant>
      <vt:variant>
        <vt:i4>1835070</vt:i4>
      </vt:variant>
      <vt:variant>
        <vt:i4>212</vt:i4>
      </vt:variant>
      <vt:variant>
        <vt:i4>0</vt:i4>
      </vt:variant>
      <vt:variant>
        <vt:i4>5</vt:i4>
      </vt:variant>
      <vt:variant>
        <vt:lpwstr/>
      </vt:variant>
      <vt:variant>
        <vt:lpwstr>_Toc246235984</vt:lpwstr>
      </vt:variant>
      <vt:variant>
        <vt:i4>1835070</vt:i4>
      </vt:variant>
      <vt:variant>
        <vt:i4>206</vt:i4>
      </vt:variant>
      <vt:variant>
        <vt:i4>0</vt:i4>
      </vt:variant>
      <vt:variant>
        <vt:i4>5</vt:i4>
      </vt:variant>
      <vt:variant>
        <vt:lpwstr/>
      </vt:variant>
      <vt:variant>
        <vt:lpwstr>_Toc246235983</vt:lpwstr>
      </vt:variant>
      <vt:variant>
        <vt:i4>1835070</vt:i4>
      </vt:variant>
      <vt:variant>
        <vt:i4>200</vt:i4>
      </vt:variant>
      <vt:variant>
        <vt:i4>0</vt:i4>
      </vt:variant>
      <vt:variant>
        <vt:i4>5</vt:i4>
      </vt:variant>
      <vt:variant>
        <vt:lpwstr/>
      </vt:variant>
      <vt:variant>
        <vt:lpwstr>_Toc246235981</vt:lpwstr>
      </vt:variant>
      <vt:variant>
        <vt:i4>1835070</vt:i4>
      </vt:variant>
      <vt:variant>
        <vt:i4>194</vt:i4>
      </vt:variant>
      <vt:variant>
        <vt:i4>0</vt:i4>
      </vt:variant>
      <vt:variant>
        <vt:i4>5</vt:i4>
      </vt:variant>
      <vt:variant>
        <vt:lpwstr/>
      </vt:variant>
      <vt:variant>
        <vt:lpwstr>_Toc246235980</vt:lpwstr>
      </vt:variant>
      <vt:variant>
        <vt:i4>1245246</vt:i4>
      </vt:variant>
      <vt:variant>
        <vt:i4>188</vt:i4>
      </vt:variant>
      <vt:variant>
        <vt:i4>0</vt:i4>
      </vt:variant>
      <vt:variant>
        <vt:i4>5</vt:i4>
      </vt:variant>
      <vt:variant>
        <vt:lpwstr/>
      </vt:variant>
      <vt:variant>
        <vt:lpwstr>_Toc246235978</vt:lpwstr>
      </vt:variant>
      <vt:variant>
        <vt:i4>1245246</vt:i4>
      </vt:variant>
      <vt:variant>
        <vt:i4>182</vt:i4>
      </vt:variant>
      <vt:variant>
        <vt:i4>0</vt:i4>
      </vt:variant>
      <vt:variant>
        <vt:i4>5</vt:i4>
      </vt:variant>
      <vt:variant>
        <vt:lpwstr/>
      </vt:variant>
      <vt:variant>
        <vt:lpwstr>_Toc246235976</vt:lpwstr>
      </vt:variant>
      <vt:variant>
        <vt:i4>1245246</vt:i4>
      </vt:variant>
      <vt:variant>
        <vt:i4>176</vt:i4>
      </vt:variant>
      <vt:variant>
        <vt:i4>0</vt:i4>
      </vt:variant>
      <vt:variant>
        <vt:i4>5</vt:i4>
      </vt:variant>
      <vt:variant>
        <vt:lpwstr/>
      </vt:variant>
      <vt:variant>
        <vt:lpwstr>_Toc246235975</vt:lpwstr>
      </vt:variant>
      <vt:variant>
        <vt:i4>1245246</vt:i4>
      </vt:variant>
      <vt:variant>
        <vt:i4>170</vt:i4>
      </vt:variant>
      <vt:variant>
        <vt:i4>0</vt:i4>
      </vt:variant>
      <vt:variant>
        <vt:i4>5</vt:i4>
      </vt:variant>
      <vt:variant>
        <vt:lpwstr/>
      </vt:variant>
      <vt:variant>
        <vt:lpwstr>_Toc246235974</vt:lpwstr>
      </vt:variant>
      <vt:variant>
        <vt:i4>1245246</vt:i4>
      </vt:variant>
      <vt:variant>
        <vt:i4>164</vt:i4>
      </vt:variant>
      <vt:variant>
        <vt:i4>0</vt:i4>
      </vt:variant>
      <vt:variant>
        <vt:i4>5</vt:i4>
      </vt:variant>
      <vt:variant>
        <vt:lpwstr/>
      </vt:variant>
      <vt:variant>
        <vt:lpwstr>_Toc246235973</vt:lpwstr>
      </vt:variant>
      <vt:variant>
        <vt:i4>1245246</vt:i4>
      </vt:variant>
      <vt:variant>
        <vt:i4>158</vt:i4>
      </vt:variant>
      <vt:variant>
        <vt:i4>0</vt:i4>
      </vt:variant>
      <vt:variant>
        <vt:i4>5</vt:i4>
      </vt:variant>
      <vt:variant>
        <vt:lpwstr/>
      </vt:variant>
      <vt:variant>
        <vt:lpwstr>_Toc246235972</vt:lpwstr>
      </vt:variant>
      <vt:variant>
        <vt:i4>1245246</vt:i4>
      </vt:variant>
      <vt:variant>
        <vt:i4>152</vt:i4>
      </vt:variant>
      <vt:variant>
        <vt:i4>0</vt:i4>
      </vt:variant>
      <vt:variant>
        <vt:i4>5</vt:i4>
      </vt:variant>
      <vt:variant>
        <vt:lpwstr/>
      </vt:variant>
      <vt:variant>
        <vt:lpwstr>_Toc246235971</vt:lpwstr>
      </vt:variant>
      <vt:variant>
        <vt:i4>1179710</vt:i4>
      </vt:variant>
      <vt:variant>
        <vt:i4>146</vt:i4>
      </vt:variant>
      <vt:variant>
        <vt:i4>0</vt:i4>
      </vt:variant>
      <vt:variant>
        <vt:i4>5</vt:i4>
      </vt:variant>
      <vt:variant>
        <vt:lpwstr/>
      </vt:variant>
      <vt:variant>
        <vt:lpwstr>_Toc246235969</vt:lpwstr>
      </vt:variant>
      <vt:variant>
        <vt:i4>1179710</vt:i4>
      </vt:variant>
      <vt:variant>
        <vt:i4>140</vt:i4>
      </vt:variant>
      <vt:variant>
        <vt:i4>0</vt:i4>
      </vt:variant>
      <vt:variant>
        <vt:i4>5</vt:i4>
      </vt:variant>
      <vt:variant>
        <vt:lpwstr/>
      </vt:variant>
      <vt:variant>
        <vt:lpwstr>_Toc246235967</vt:lpwstr>
      </vt:variant>
      <vt:variant>
        <vt:i4>1179710</vt:i4>
      </vt:variant>
      <vt:variant>
        <vt:i4>134</vt:i4>
      </vt:variant>
      <vt:variant>
        <vt:i4>0</vt:i4>
      </vt:variant>
      <vt:variant>
        <vt:i4>5</vt:i4>
      </vt:variant>
      <vt:variant>
        <vt:lpwstr/>
      </vt:variant>
      <vt:variant>
        <vt:lpwstr>_Toc246235965</vt:lpwstr>
      </vt:variant>
      <vt:variant>
        <vt:i4>1179710</vt:i4>
      </vt:variant>
      <vt:variant>
        <vt:i4>128</vt:i4>
      </vt:variant>
      <vt:variant>
        <vt:i4>0</vt:i4>
      </vt:variant>
      <vt:variant>
        <vt:i4>5</vt:i4>
      </vt:variant>
      <vt:variant>
        <vt:lpwstr/>
      </vt:variant>
      <vt:variant>
        <vt:lpwstr>_Toc246235963</vt:lpwstr>
      </vt:variant>
      <vt:variant>
        <vt:i4>1179710</vt:i4>
      </vt:variant>
      <vt:variant>
        <vt:i4>122</vt:i4>
      </vt:variant>
      <vt:variant>
        <vt:i4>0</vt:i4>
      </vt:variant>
      <vt:variant>
        <vt:i4>5</vt:i4>
      </vt:variant>
      <vt:variant>
        <vt:lpwstr/>
      </vt:variant>
      <vt:variant>
        <vt:lpwstr>_Toc246235962</vt:lpwstr>
      </vt:variant>
      <vt:variant>
        <vt:i4>1179710</vt:i4>
      </vt:variant>
      <vt:variant>
        <vt:i4>116</vt:i4>
      </vt:variant>
      <vt:variant>
        <vt:i4>0</vt:i4>
      </vt:variant>
      <vt:variant>
        <vt:i4>5</vt:i4>
      </vt:variant>
      <vt:variant>
        <vt:lpwstr/>
      </vt:variant>
      <vt:variant>
        <vt:lpwstr>_Toc246235960</vt:lpwstr>
      </vt:variant>
      <vt:variant>
        <vt:i4>1114174</vt:i4>
      </vt:variant>
      <vt:variant>
        <vt:i4>110</vt:i4>
      </vt:variant>
      <vt:variant>
        <vt:i4>0</vt:i4>
      </vt:variant>
      <vt:variant>
        <vt:i4>5</vt:i4>
      </vt:variant>
      <vt:variant>
        <vt:lpwstr/>
      </vt:variant>
      <vt:variant>
        <vt:lpwstr>_Toc246235958</vt:lpwstr>
      </vt:variant>
      <vt:variant>
        <vt:i4>1114174</vt:i4>
      </vt:variant>
      <vt:variant>
        <vt:i4>104</vt:i4>
      </vt:variant>
      <vt:variant>
        <vt:i4>0</vt:i4>
      </vt:variant>
      <vt:variant>
        <vt:i4>5</vt:i4>
      </vt:variant>
      <vt:variant>
        <vt:lpwstr/>
      </vt:variant>
      <vt:variant>
        <vt:lpwstr>_Toc246235957</vt:lpwstr>
      </vt:variant>
      <vt:variant>
        <vt:i4>1114174</vt:i4>
      </vt:variant>
      <vt:variant>
        <vt:i4>98</vt:i4>
      </vt:variant>
      <vt:variant>
        <vt:i4>0</vt:i4>
      </vt:variant>
      <vt:variant>
        <vt:i4>5</vt:i4>
      </vt:variant>
      <vt:variant>
        <vt:lpwstr/>
      </vt:variant>
      <vt:variant>
        <vt:lpwstr>_Toc246235955</vt:lpwstr>
      </vt:variant>
      <vt:variant>
        <vt:i4>1114174</vt:i4>
      </vt:variant>
      <vt:variant>
        <vt:i4>92</vt:i4>
      </vt:variant>
      <vt:variant>
        <vt:i4>0</vt:i4>
      </vt:variant>
      <vt:variant>
        <vt:i4>5</vt:i4>
      </vt:variant>
      <vt:variant>
        <vt:lpwstr/>
      </vt:variant>
      <vt:variant>
        <vt:lpwstr>_Toc246235953</vt:lpwstr>
      </vt:variant>
      <vt:variant>
        <vt:i4>1114174</vt:i4>
      </vt:variant>
      <vt:variant>
        <vt:i4>86</vt:i4>
      </vt:variant>
      <vt:variant>
        <vt:i4>0</vt:i4>
      </vt:variant>
      <vt:variant>
        <vt:i4>5</vt:i4>
      </vt:variant>
      <vt:variant>
        <vt:lpwstr/>
      </vt:variant>
      <vt:variant>
        <vt:lpwstr>_Toc246235952</vt:lpwstr>
      </vt:variant>
      <vt:variant>
        <vt:i4>1114174</vt:i4>
      </vt:variant>
      <vt:variant>
        <vt:i4>80</vt:i4>
      </vt:variant>
      <vt:variant>
        <vt:i4>0</vt:i4>
      </vt:variant>
      <vt:variant>
        <vt:i4>5</vt:i4>
      </vt:variant>
      <vt:variant>
        <vt:lpwstr/>
      </vt:variant>
      <vt:variant>
        <vt:lpwstr>_Toc246235950</vt:lpwstr>
      </vt:variant>
      <vt:variant>
        <vt:i4>1048638</vt:i4>
      </vt:variant>
      <vt:variant>
        <vt:i4>74</vt:i4>
      </vt:variant>
      <vt:variant>
        <vt:i4>0</vt:i4>
      </vt:variant>
      <vt:variant>
        <vt:i4>5</vt:i4>
      </vt:variant>
      <vt:variant>
        <vt:lpwstr/>
      </vt:variant>
      <vt:variant>
        <vt:lpwstr>_Toc246235949</vt:lpwstr>
      </vt:variant>
      <vt:variant>
        <vt:i4>1048638</vt:i4>
      </vt:variant>
      <vt:variant>
        <vt:i4>68</vt:i4>
      </vt:variant>
      <vt:variant>
        <vt:i4>0</vt:i4>
      </vt:variant>
      <vt:variant>
        <vt:i4>5</vt:i4>
      </vt:variant>
      <vt:variant>
        <vt:lpwstr/>
      </vt:variant>
      <vt:variant>
        <vt:lpwstr>_Toc246235948</vt:lpwstr>
      </vt:variant>
      <vt:variant>
        <vt:i4>1048638</vt:i4>
      </vt:variant>
      <vt:variant>
        <vt:i4>62</vt:i4>
      </vt:variant>
      <vt:variant>
        <vt:i4>0</vt:i4>
      </vt:variant>
      <vt:variant>
        <vt:i4>5</vt:i4>
      </vt:variant>
      <vt:variant>
        <vt:lpwstr/>
      </vt:variant>
      <vt:variant>
        <vt:lpwstr>_Toc246235946</vt:lpwstr>
      </vt:variant>
      <vt:variant>
        <vt:i4>1048638</vt:i4>
      </vt:variant>
      <vt:variant>
        <vt:i4>56</vt:i4>
      </vt:variant>
      <vt:variant>
        <vt:i4>0</vt:i4>
      </vt:variant>
      <vt:variant>
        <vt:i4>5</vt:i4>
      </vt:variant>
      <vt:variant>
        <vt:lpwstr/>
      </vt:variant>
      <vt:variant>
        <vt:lpwstr>_Toc246235945</vt:lpwstr>
      </vt:variant>
      <vt:variant>
        <vt:i4>1048638</vt:i4>
      </vt:variant>
      <vt:variant>
        <vt:i4>50</vt:i4>
      </vt:variant>
      <vt:variant>
        <vt:i4>0</vt:i4>
      </vt:variant>
      <vt:variant>
        <vt:i4>5</vt:i4>
      </vt:variant>
      <vt:variant>
        <vt:lpwstr/>
      </vt:variant>
      <vt:variant>
        <vt:lpwstr>_Toc246235944</vt:lpwstr>
      </vt:variant>
      <vt:variant>
        <vt:i4>1048638</vt:i4>
      </vt:variant>
      <vt:variant>
        <vt:i4>44</vt:i4>
      </vt:variant>
      <vt:variant>
        <vt:i4>0</vt:i4>
      </vt:variant>
      <vt:variant>
        <vt:i4>5</vt:i4>
      </vt:variant>
      <vt:variant>
        <vt:lpwstr/>
      </vt:variant>
      <vt:variant>
        <vt:lpwstr>_Toc246235942</vt:lpwstr>
      </vt:variant>
      <vt:variant>
        <vt:i4>1048638</vt:i4>
      </vt:variant>
      <vt:variant>
        <vt:i4>38</vt:i4>
      </vt:variant>
      <vt:variant>
        <vt:i4>0</vt:i4>
      </vt:variant>
      <vt:variant>
        <vt:i4>5</vt:i4>
      </vt:variant>
      <vt:variant>
        <vt:lpwstr/>
      </vt:variant>
      <vt:variant>
        <vt:lpwstr>_Toc246235940</vt:lpwstr>
      </vt:variant>
      <vt:variant>
        <vt:i4>1507390</vt:i4>
      </vt:variant>
      <vt:variant>
        <vt:i4>32</vt:i4>
      </vt:variant>
      <vt:variant>
        <vt:i4>0</vt:i4>
      </vt:variant>
      <vt:variant>
        <vt:i4>5</vt:i4>
      </vt:variant>
      <vt:variant>
        <vt:lpwstr/>
      </vt:variant>
      <vt:variant>
        <vt:lpwstr>_Toc246235939</vt:lpwstr>
      </vt:variant>
      <vt:variant>
        <vt:i4>1507390</vt:i4>
      </vt:variant>
      <vt:variant>
        <vt:i4>26</vt:i4>
      </vt:variant>
      <vt:variant>
        <vt:i4>0</vt:i4>
      </vt:variant>
      <vt:variant>
        <vt:i4>5</vt:i4>
      </vt:variant>
      <vt:variant>
        <vt:lpwstr/>
      </vt:variant>
      <vt:variant>
        <vt:lpwstr>_Toc246235938</vt:lpwstr>
      </vt:variant>
      <vt:variant>
        <vt:i4>1507390</vt:i4>
      </vt:variant>
      <vt:variant>
        <vt:i4>20</vt:i4>
      </vt:variant>
      <vt:variant>
        <vt:i4>0</vt:i4>
      </vt:variant>
      <vt:variant>
        <vt:i4>5</vt:i4>
      </vt:variant>
      <vt:variant>
        <vt:lpwstr/>
      </vt:variant>
      <vt:variant>
        <vt:lpwstr>_Toc246235937</vt:lpwstr>
      </vt:variant>
      <vt:variant>
        <vt:i4>1507390</vt:i4>
      </vt:variant>
      <vt:variant>
        <vt:i4>14</vt:i4>
      </vt:variant>
      <vt:variant>
        <vt:i4>0</vt:i4>
      </vt:variant>
      <vt:variant>
        <vt:i4>5</vt:i4>
      </vt:variant>
      <vt:variant>
        <vt:lpwstr/>
      </vt:variant>
      <vt:variant>
        <vt:lpwstr>_Toc246235936</vt:lpwstr>
      </vt:variant>
      <vt:variant>
        <vt:i4>1507390</vt:i4>
      </vt:variant>
      <vt:variant>
        <vt:i4>8</vt:i4>
      </vt:variant>
      <vt:variant>
        <vt:i4>0</vt:i4>
      </vt:variant>
      <vt:variant>
        <vt:i4>5</vt:i4>
      </vt:variant>
      <vt:variant>
        <vt:lpwstr/>
      </vt:variant>
      <vt:variant>
        <vt:lpwstr>_Toc246235935</vt:lpwstr>
      </vt:variant>
      <vt:variant>
        <vt:i4>1245244</vt:i4>
      </vt:variant>
      <vt:variant>
        <vt:i4>3</vt:i4>
      </vt:variant>
      <vt:variant>
        <vt:i4>0</vt:i4>
      </vt:variant>
      <vt:variant>
        <vt:i4>5</vt:i4>
      </vt:variant>
      <vt:variant>
        <vt:lpwstr/>
      </vt:variant>
      <vt:variant>
        <vt:lpwstr>_Toc209517662</vt:lpwstr>
      </vt:variant>
      <vt:variant>
        <vt:i4>3211327</vt:i4>
      </vt:variant>
      <vt:variant>
        <vt:i4>0</vt:i4>
      </vt:variant>
      <vt:variant>
        <vt:i4>0</vt:i4>
      </vt:variant>
      <vt:variant>
        <vt:i4>5</vt:i4>
      </vt:variant>
      <vt:variant>
        <vt:lpwstr>../../../../../../../palm/SalesWorks/General1/Technical Specifications/Completed/SalesWorks Enterprise - Release 2.22.01 Appendix 1.doc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Ruslan</dc:creator>
  <cp:lastModifiedBy>Volodymyr Zaitsev</cp:lastModifiedBy>
  <cp:revision>12</cp:revision>
  <cp:lastPrinted>2013-02-28T13:58:00Z</cp:lastPrinted>
  <dcterms:created xsi:type="dcterms:W3CDTF">2015-06-01T15:55:00Z</dcterms:created>
  <dcterms:modified xsi:type="dcterms:W3CDTF">2021-12-20T20:40:00Z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0x0101004A1B2BD09F57484A93166B9099412843</vt:lpwstr>
  </property>
</Properties>
</file>